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106565" w14:textId="77777777" w:rsidR="00CD4F5F" w:rsidRDefault="00BD6720">
      <w:pPr>
        <w:jc w:val="center"/>
        <w:rPr>
          <w:sz w:val="36"/>
          <w:szCs w:val="36"/>
          <w:lang w:val="el-GR" w:eastAsia="el-GR"/>
        </w:rPr>
      </w:pPr>
      <w:r>
        <w:rPr>
          <w:noProof/>
          <w:sz w:val="36"/>
          <w:szCs w:val="36"/>
          <w:lang w:val="el-GR" w:eastAsia="el-GR"/>
        </w:rPr>
        <w:drawing>
          <wp:inline distT="0" distB="0" distL="0" distR="0" wp14:anchorId="6AD5F52E" wp14:editId="74E49BD2">
            <wp:extent cx="1074420" cy="1074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74484" cy="1074484"/>
                    </a:xfrm>
                    <a:prstGeom prst="rect">
                      <a:avLst/>
                    </a:prstGeom>
                    <a:noFill/>
                    <a:ln>
                      <a:noFill/>
                    </a:ln>
                  </pic:spPr>
                </pic:pic>
              </a:graphicData>
            </a:graphic>
          </wp:inline>
        </w:drawing>
      </w:r>
    </w:p>
    <w:p w14:paraId="440EB94B" w14:textId="77777777" w:rsidR="00CD4F5F" w:rsidRPr="008A4745" w:rsidRDefault="00CD4F5F">
      <w:pPr>
        <w:jc w:val="center"/>
        <w:rPr>
          <w:sz w:val="32"/>
          <w:szCs w:val="36"/>
          <w:lang w:val="el-GR" w:eastAsia="el-GR"/>
        </w:rPr>
      </w:pPr>
      <w:r w:rsidRPr="008A4745">
        <w:rPr>
          <w:sz w:val="32"/>
          <w:szCs w:val="36"/>
          <w:lang w:val="el-GR" w:eastAsia="el-GR"/>
        </w:rPr>
        <w:t>Πολυτεχνική Σχολή</w:t>
      </w:r>
    </w:p>
    <w:p w14:paraId="03E757C7" w14:textId="77777777" w:rsidR="00CD4F5F" w:rsidRPr="008A4745" w:rsidRDefault="00CD4F5F">
      <w:pPr>
        <w:jc w:val="center"/>
        <w:rPr>
          <w:sz w:val="22"/>
          <w:szCs w:val="24"/>
          <w:lang w:val="el-GR" w:eastAsia="el-GR"/>
        </w:rPr>
      </w:pPr>
      <w:r w:rsidRPr="008A4745">
        <w:rPr>
          <w:sz w:val="32"/>
          <w:szCs w:val="36"/>
          <w:lang w:val="el-GR" w:eastAsia="el-GR"/>
        </w:rPr>
        <w:t>Τμήμα Μηχανικών Η/Υ &amp; Πληροφορικής</w:t>
      </w:r>
    </w:p>
    <w:p w14:paraId="5D1F257D" w14:textId="77777777" w:rsidR="00CD4F5F" w:rsidRDefault="00CD4F5F">
      <w:pPr>
        <w:jc w:val="center"/>
        <w:rPr>
          <w:sz w:val="24"/>
          <w:szCs w:val="24"/>
          <w:lang w:val="el-GR" w:eastAsia="el-GR"/>
        </w:rPr>
      </w:pPr>
    </w:p>
    <w:p w14:paraId="0789843A" w14:textId="77777777" w:rsidR="006A11DB" w:rsidRPr="00084691" w:rsidRDefault="006A11DB" w:rsidP="000F74FA">
      <w:pPr>
        <w:ind w:firstLine="0"/>
        <w:rPr>
          <w:sz w:val="24"/>
          <w:szCs w:val="24"/>
          <w:lang w:val="el-GR" w:eastAsia="el-GR"/>
        </w:rPr>
      </w:pPr>
    </w:p>
    <w:p w14:paraId="41A252C7" w14:textId="77777777" w:rsidR="00DB349A" w:rsidRDefault="00DB349A">
      <w:pPr>
        <w:jc w:val="center"/>
        <w:rPr>
          <w:sz w:val="24"/>
          <w:szCs w:val="24"/>
          <w:lang w:val="el-GR" w:eastAsia="el-GR"/>
        </w:rPr>
      </w:pPr>
    </w:p>
    <w:p w14:paraId="0B4E6E7E" w14:textId="77777777" w:rsidR="00CD4F5F" w:rsidRDefault="00CD4F5F">
      <w:pPr>
        <w:jc w:val="center"/>
        <w:rPr>
          <w:sz w:val="24"/>
          <w:szCs w:val="24"/>
          <w:lang w:val="el-GR" w:eastAsia="el-GR"/>
        </w:rPr>
      </w:pPr>
      <w:r>
        <w:rPr>
          <w:sz w:val="24"/>
          <w:szCs w:val="24"/>
          <w:lang w:val="el-GR" w:eastAsia="el-GR"/>
        </w:rPr>
        <w:t>Διπλωματική Εργασία</w:t>
      </w:r>
    </w:p>
    <w:p w14:paraId="5AF19537" w14:textId="77777777" w:rsidR="00DB349A" w:rsidRDefault="00DB349A">
      <w:pPr>
        <w:jc w:val="center"/>
        <w:rPr>
          <w:sz w:val="24"/>
          <w:szCs w:val="24"/>
          <w:lang w:val="el-GR" w:eastAsia="el-GR"/>
        </w:rPr>
      </w:pPr>
    </w:p>
    <w:p w14:paraId="4E149ED2" w14:textId="77777777" w:rsidR="00CD4F5F" w:rsidRDefault="00CD4F5F" w:rsidP="000F74FA">
      <w:pPr>
        <w:ind w:firstLine="0"/>
        <w:rPr>
          <w:sz w:val="24"/>
          <w:szCs w:val="24"/>
          <w:lang w:val="el-GR" w:eastAsia="el-GR"/>
        </w:rPr>
      </w:pPr>
    </w:p>
    <w:p w14:paraId="081DAD87" w14:textId="77777777" w:rsidR="00CD4F5F" w:rsidRDefault="00CD4F5F">
      <w:pPr>
        <w:jc w:val="center"/>
        <w:rPr>
          <w:sz w:val="24"/>
          <w:szCs w:val="24"/>
          <w:lang w:val="el-GR" w:eastAsia="el-GR"/>
        </w:rPr>
      </w:pPr>
    </w:p>
    <w:p w14:paraId="7596C6FE" w14:textId="77777777" w:rsidR="00ED13CC" w:rsidRPr="00B826F9" w:rsidRDefault="00ED13CC" w:rsidP="00ED13CC">
      <w:pPr>
        <w:pBdr>
          <w:top w:val="double" w:sz="2" w:space="1" w:color="000000"/>
          <w:bottom w:val="double" w:sz="2" w:space="1" w:color="000000"/>
        </w:pBdr>
        <w:spacing w:line="360" w:lineRule="auto"/>
        <w:jc w:val="center"/>
        <w:rPr>
          <w:b/>
          <w:bCs/>
          <w:sz w:val="32"/>
          <w:szCs w:val="32"/>
          <w:lang w:val="el-GR" w:eastAsia="el-GR"/>
        </w:rPr>
      </w:pPr>
    </w:p>
    <w:p w14:paraId="6BD28023" w14:textId="6E0BFEEA" w:rsidR="005A1873" w:rsidRPr="00A55C31" w:rsidRDefault="00DF372F" w:rsidP="00ED13CC">
      <w:pPr>
        <w:pBdr>
          <w:top w:val="double" w:sz="2" w:space="1" w:color="000000"/>
          <w:bottom w:val="double" w:sz="2" w:space="1" w:color="000000"/>
        </w:pBdr>
        <w:spacing w:line="360" w:lineRule="auto"/>
        <w:jc w:val="center"/>
        <w:rPr>
          <w:rFonts w:asciiTheme="minorHAnsi" w:hAnsiTheme="minorHAnsi" w:cstheme="minorHAnsi"/>
          <w:b/>
          <w:bCs/>
          <w:sz w:val="32"/>
          <w:szCs w:val="32"/>
          <w:lang w:val="el-GR" w:eastAsia="el-GR"/>
        </w:rPr>
      </w:pPr>
      <w:r w:rsidRPr="00A55C31">
        <w:rPr>
          <w:rFonts w:asciiTheme="minorHAnsi" w:hAnsiTheme="minorHAnsi" w:cstheme="minorHAnsi"/>
          <w:b/>
          <w:bCs/>
          <w:sz w:val="52"/>
          <w:szCs w:val="48"/>
          <w:lang w:val="el-GR" w:eastAsia="el-GR"/>
        </w:rPr>
        <w:t>«</w:t>
      </w:r>
      <w:r w:rsidR="00080C9F" w:rsidRPr="00A55C31">
        <w:rPr>
          <w:rFonts w:asciiTheme="minorHAnsi" w:hAnsiTheme="minorHAnsi" w:cstheme="minorHAnsi"/>
          <w:b/>
          <w:bCs/>
          <w:sz w:val="52"/>
          <w:szCs w:val="52"/>
          <w:lang w:val="el-GR"/>
        </w:rPr>
        <w:t xml:space="preserve">Υλοποίηση του αλγορίθμου </w:t>
      </w:r>
      <w:r w:rsidR="00080C9F" w:rsidRPr="00A55C31">
        <w:rPr>
          <w:rFonts w:asciiTheme="minorHAnsi" w:hAnsiTheme="minorHAnsi" w:cstheme="minorHAnsi"/>
          <w:b/>
          <w:bCs/>
          <w:sz w:val="52"/>
          <w:szCs w:val="52"/>
        </w:rPr>
        <w:t>S</w:t>
      </w:r>
      <w:r w:rsidR="00080C9F" w:rsidRPr="00A55C31">
        <w:rPr>
          <w:rFonts w:asciiTheme="minorHAnsi" w:hAnsiTheme="minorHAnsi" w:cstheme="minorHAnsi"/>
          <w:b/>
          <w:bCs/>
          <w:sz w:val="52"/>
          <w:szCs w:val="52"/>
          <w:lang w:val="en-US"/>
        </w:rPr>
        <w:t>NOW</w:t>
      </w:r>
      <w:r w:rsidR="00080C9F" w:rsidRPr="00A55C31">
        <w:rPr>
          <w:rFonts w:asciiTheme="minorHAnsi" w:hAnsiTheme="minorHAnsi" w:cstheme="minorHAnsi"/>
          <w:b/>
          <w:bCs/>
          <w:sz w:val="52"/>
          <w:szCs w:val="52"/>
          <w:lang w:val="el-GR"/>
        </w:rPr>
        <w:t>-</w:t>
      </w:r>
      <w:r w:rsidR="00080C9F" w:rsidRPr="00A55C31">
        <w:rPr>
          <w:rFonts w:asciiTheme="minorHAnsi" w:hAnsiTheme="minorHAnsi" w:cstheme="minorHAnsi"/>
          <w:b/>
          <w:bCs/>
          <w:sz w:val="52"/>
          <w:szCs w:val="52"/>
        </w:rPr>
        <w:t>V</w:t>
      </w:r>
      <w:r w:rsidR="00080C9F" w:rsidRPr="00A55C31">
        <w:rPr>
          <w:rFonts w:asciiTheme="minorHAnsi" w:hAnsiTheme="minorHAnsi" w:cstheme="minorHAnsi"/>
          <w:b/>
          <w:bCs/>
          <w:sz w:val="52"/>
          <w:szCs w:val="52"/>
          <w:lang w:val="el-GR"/>
        </w:rPr>
        <w:t xml:space="preserve">, σε διάταξη </w:t>
      </w:r>
      <w:r w:rsidR="00080C9F" w:rsidRPr="00A55C31">
        <w:rPr>
          <w:rFonts w:asciiTheme="minorHAnsi" w:hAnsiTheme="minorHAnsi" w:cstheme="minorHAnsi"/>
          <w:b/>
          <w:bCs/>
          <w:sz w:val="52"/>
          <w:szCs w:val="52"/>
        </w:rPr>
        <w:t>FPGA</w:t>
      </w:r>
      <w:r w:rsidR="00080C9F" w:rsidRPr="00A55C31">
        <w:rPr>
          <w:rFonts w:asciiTheme="minorHAnsi" w:hAnsiTheme="minorHAnsi" w:cstheme="minorHAnsi"/>
          <w:b/>
          <w:bCs/>
          <w:sz w:val="52"/>
          <w:szCs w:val="52"/>
          <w:lang w:val="el-GR"/>
        </w:rPr>
        <w:t>, για κρυπτογράφηση δεδομένων υψηλής απόδοσης, 5</w:t>
      </w:r>
      <w:r w:rsidR="00080C9F" w:rsidRPr="00A55C31">
        <w:rPr>
          <w:rFonts w:asciiTheme="minorHAnsi" w:hAnsiTheme="minorHAnsi" w:cstheme="minorHAnsi"/>
          <w:b/>
          <w:bCs/>
          <w:sz w:val="52"/>
          <w:szCs w:val="52"/>
        </w:rPr>
        <w:t>G</w:t>
      </w:r>
      <w:r w:rsidR="00080C9F" w:rsidRPr="00A55C31">
        <w:rPr>
          <w:rFonts w:asciiTheme="minorHAnsi" w:hAnsiTheme="minorHAnsi" w:cstheme="minorHAnsi"/>
          <w:b/>
          <w:bCs/>
          <w:sz w:val="52"/>
          <w:szCs w:val="52"/>
          <w:lang w:val="el-GR"/>
        </w:rPr>
        <w:t xml:space="preserve"> επικοινωνιών</w:t>
      </w:r>
      <w:r w:rsidRPr="00A55C31">
        <w:rPr>
          <w:rFonts w:asciiTheme="minorHAnsi" w:hAnsiTheme="minorHAnsi" w:cstheme="minorHAnsi"/>
          <w:b/>
          <w:bCs/>
          <w:sz w:val="52"/>
          <w:szCs w:val="48"/>
          <w:lang w:val="el-GR" w:eastAsia="el-GR"/>
        </w:rPr>
        <w:t>»</w:t>
      </w:r>
    </w:p>
    <w:p w14:paraId="058AB7A7" w14:textId="77777777" w:rsidR="00CD4F5F" w:rsidRDefault="00CD4F5F">
      <w:pPr>
        <w:jc w:val="center"/>
        <w:rPr>
          <w:sz w:val="24"/>
          <w:szCs w:val="24"/>
          <w:lang w:val="el-GR" w:eastAsia="el-GR"/>
        </w:rPr>
      </w:pPr>
    </w:p>
    <w:p w14:paraId="5E6492BB" w14:textId="77777777" w:rsidR="00ED13CC" w:rsidRDefault="00ED13CC" w:rsidP="000F74FA">
      <w:pPr>
        <w:ind w:firstLine="0"/>
        <w:rPr>
          <w:sz w:val="24"/>
          <w:szCs w:val="24"/>
          <w:lang w:val="el-GR" w:eastAsia="el-GR"/>
        </w:rPr>
      </w:pPr>
    </w:p>
    <w:p w14:paraId="535DFE4D" w14:textId="77777777" w:rsidR="006A11DB" w:rsidRDefault="006A11DB" w:rsidP="00ED13CC">
      <w:pPr>
        <w:jc w:val="center"/>
        <w:rPr>
          <w:sz w:val="24"/>
          <w:szCs w:val="24"/>
          <w:lang w:val="el-GR" w:eastAsia="el-GR"/>
        </w:rPr>
      </w:pPr>
    </w:p>
    <w:p w14:paraId="57F1BF2A" w14:textId="5448C82F" w:rsidR="004840FE" w:rsidRPr="00384FD5" w:rsidRDefault="00B75AD1" w:rsidP="004840FE">
      <w:pPr>
        <w:jc w:val="center"/>
        <w:rPr>
          <w:rFonts w:asciiTheme="minorHAnsi" w:hAnsiTheme="minorHAnsi" w:cstheme="minorHAnsi"/>
          <w:sz w:val="32"/>
          <w:szCs w:val="24"/>
          <w:lang w:val="el-GR" w:eastAsia="el-GR"/>
        </w:rPr>
      </w:pPr>
      <w:r w:rsidRPr="00384FD5">
        <w:rPr>
          <w:rFonts w:asciiTheme="minorHAnsi" w:hAnsiTheme="minorHAnsi" w:cstheme="minorHAnsi"/>
          <w:sz w:val="32"/>
          <w:szCs w:val="24"/>
          <w:lang w:val="el-GR" w:eastAsia="el-GR"/>
        </w:rPr>
        <w:t>Μαρίνος Γκίζας</w:t>
      </w:r>
    </w:p>
    <w:p w14:paraId="703F9D60" w14:textId="4ED92A75" w:rsidR="004840FE" w:rsidRPr="00384FD5" w:rsidRDefault="004840FE" w:rsidP="004840FE">
      <w:pPr>
        <w:jc w:val="center"/>
        <w:rPr>
          <w:rFonts w:asciiTheme="minorHAnsi" w:hAnsiTheme="minorHAnsi" w:cstheme="minorHAnsi"/>
          <w:sz w:val="24"/>
          <w:szCs w:val="24"/>
          <w:lang w:val="el-GR" w:eastAsia="el-GR"/>
        </w:rPr>
      </w:pPr>
      <w:r w:rsidRPr="00384FD5">
        <w:rPr>
          <w:rFonts w:asciiTheme="minorHAnsi" w:hAnsiTheme="minorHAnsi" w:cstheme="minorHAnsi"/>
          <w:sz w:val="24"/>
          <w:szCs w:val="24"/>
          <w:lang w:val="el-GR" w:eastAsia="el-GR"/>
        </w:rPr>
        <w:t xml:space="preserve">Α.Μ. </w:t>
      </w:r>
      <w:r w:rsidR="00A50ABC" w:rsidRPr="00384FD5">
        <w:rPr>
          <w:rFonts w:asciiTheme="minorHAnsi" w:hAnsiTheme="minorHAnsi" w:cstheme="minorHAnsi"/>
          <w:sz w:val="24"/>
          <w:szCs w:val="24"/>
          <w:lang w:val="el-GR" w:eastAsia="el-GR"/>
        </w:rPr>
        <w:t>1054348</w:t>
      </w:r>
    </w:p>
    <w:p w14:paraId="3CF5569A" w14:textId="77777777" w:rsidR="006A11DB" w:rsidRDefault="006A11DB" w:rsidP="000F74FA">
      <w:pPr>
        <w:ind w:firstLine="0"/>
        <w:rPr>
          <w:sz w:val="24"/>
          <w:szCs w:val="24"/>
          <w:lang w:val="el-GR" w:eastAsia="el-GR"/>
        </w:rPr>
      </w:pPr>
    </w:p>
    <w:p w14:paraId="0EC833DB" w14:textId="77777777" w:rsidR="00E36998" w:rsidRDefault="00E36998" w:rsidP="000F74FA">
      <w:pPr>
        <w:ind w:firstLine="0"/>
        <w:rPr>
          <w:sz w:val="24"/>
          <w:szCs w:val="24"/>
          <w:lang w:val="el-GR" w:eastAsia="el-GR"/>
        </w:rPr>
      </w:pPr>
    </w:p>
    <w:p w14:paraId="72903AAE" w14:textId="77777777" w:rsidR="004840FE" w:rsidRDefault="004840FE" w:rsidP="000F74FA">
      <w:pPr>
        <w:ind w:firstLine="0"/>
        <w:rPr>
          <w:sz w:val="24"/>
          <w:szCs w:val="24"/>
          <w:lang w:val="el-GR" w:eastAsia="el-GR"/>
        </w:rPr>
      </w:pPr>
    </w:p>
    <w:p w14:paraId="222829FC" w14:textId="77777777" w:rsidR="004840FE" w:rsidRPr="00384FD5" w:rsidRDefault="004840FE" w:rsidP="004840FE">
      <w:pPr>
        <w:jc w:val="center"/>
        <w:rPr>
          <w:rFonts w:asciiTheme="minorHAnsi" w:hAnsiTheme="minorHAnsi" w:cstheme="minorHAnsi"/>
          <w:szCs w:val="24"/>
          <w:lang w:val="el-GR" w:eastAsia="el-GR"/>
        </w:rPr>
      </w:pPr>
      <w:r w:rsidRPr="00384FD5">
        <w:rPr>
          <w:rFonts w:asciiTheme="minorHAnsi" w:hAnsiTheme="minorHAnsi" w:cstheme="minorHAnsi"/>
          <w:szCs w:val="24"/>
          <w:lang w:val="el-GR" w:eastAsia="el-GR"/>
        </w:rPr>
        <w:t>Επιβλέπων</w:t>
      </w:r>
    </w:p>
    <w:p w14:paraId="62C6F92A" w14:textId="4D17BBDE" w:rsidR="00C47E4A" w:rsidRPr="000F74FA" w:rsidRDefault="002C4DFF" w:rsidP="000F74FA">
      <w:pPr>
        <w:jc w:val="center"/>
        <w:rPr>
          <w:rFonts w:asciiTheme="minorHAnsi" w:hAnsiTheme="minorHAnsi" w:cstheme="minorHAnsi"/>
          <w:sz w:val="24"/>
          <w:szCs w:val="24"/>
          <w:lang w:val="el-GR" w:eastAsia="el-GR"/>
        </w:rPr>
      </w:pPr>
      <w:r w:rsidRPr="00384FD5">
        <w:rPr>
          <w:rFonts w:asciiTheme="minorHAnsi" w:hAnsiTheme="minorHAnsi" w:cstheme="minorHAnsi"/>
          <w:sz w:val="24"/>
          <w:szCs w:val="24"/>
          <w:lang w:val="el-GR" w:eastAsia="el-GR"/>
        </w:rPr>
        <w:t>Νικόλαος Σκλάβος</w:t>
      </w:r>
      <w:r w:rsidR="0077761B" w:rsidRPr="00384FD5">
        <w:rPr>
          <w:rFonts w:asciiTheme="minorHAnsi" w:hAnsiTheme="minorHAnsi" w:cstheme="minorHAnsi"/>
          <w:sz w:val="24"/>
          <w:szCs w:val="24"/>
          <w:lang w:val="el-GR" w:eastAsia="el-GR"/>
        </w:rPr>
        <w:t>, Αναπληρωτής Καθηγητής</w:t>
      </w:r>
    </w:p>
    <w:p w14:paraId="0651AC15" w14:textId="77777777" w:rsidR="00C47E4A" w:rsidRDefault="00C47E4A" w:rsidP="004840FE">
      <w:pPr>
        <w:jc w:val="center"/>
        <w:rPr>
          <w:sz w:val="24"/>
          <w:szCs w:val="24"/>
          <w:lang w:val="el-GR" w:eastAsia="el-GR"/>
        </w:rPr>
      </w:pPr>
    </w:p>
    <w:p w14:paraId="67BFC6A7" w14:textId="77777777" w:rsidR="000F74FA" w:rsidRPr="00B75AD1" w:rsidRDefault="000F74FA" w:rsidP="004840FE">
      <w:pPr>
        <w:jc w:val="center"/>
        <w:rPr>
          <w:sz w:val="24"/>
          <w:szCs w:val="24"/>
          <w:lang w:val="el-GR" w:eastAsia="el-GR"/>
        </w:rPr>
      </w:pPr>
    </w:p>
    <w:p w14:paraId="064363B8" w14:textId="22E6FE42" w:rsidR="00DB349A" w:rsidRPr="00384FD5" w:rsidRDefault="0042767D" w:rsidP="00ED13CC">
      <w:pPr>
        <w:jc w:val="center"/>
        <w:rPr>
          <w:rFonts w:asciiTheme="minorHAnsi" w:hAnsiTheme="minorHAnsi" w:cstheme="minorHAnsi"/>
          <w:szCs w:val="24"/>
          <w:lang w:val="el-GR" w:eastAsia="el-GR"/>
        </w:rPr>
      </w:pPr>
      <w:r w:rsidRPr="00384FD5">
        <w:rPr>
          <w:rFonts w:asciiTheme="minorHAnsi" w:hAnsiTheme="minorHAnsi" w:cstheme="minorHAnsi"/>
          <w:szCs w:val="24"/>
          <w:lang w:val="el-GR" w:eastAsia="el-GR"/>
        </w:rPr>
        <w:t>Μέλ</w:t>
      </w:r>
      <w:r w:rsidR="00481111" w:rsidRPr="00384FD5">
        <w:rPr>
          <w:rFonts w:asciiTheme="minorHAnsi" w:hAnsiTheme="minorHAnsi" w:cstheme="minorHAnsi"/>
          <w:szCs w:val="24"/>
          <w:lang w:val="el-GR" w:eastAsia="el-GR"/>
        </w:rPr>
        <w:t>η</w:t>
      </w:r>
      <w:r w:rsidRPr="00384FD5">
        <w:rPr>
          <w:rFonts w:asciiTheme="minorHAnsi" w:hAnsiTheme="minorHAnsi" w:cstheme="minorHAnsi"/>
          <w:szCs w:val="24"/>
          <w:lang w:val="el-GR" w:eastAsia="el-GR"/>
        </w:rPr>
        <w:t xml:space="preserve"> Επιτροπής Αξιολόγησης</w:t>
      </w:r>
    </w:p>
    <w:p w14:paraId="62554543" w14:textId="38A102FB" w:rsidR="00C47E4A" w:rsidRPr="00384FD5" w:rsidRDefault="002A0AC1" w:rsidP="002C0918">
      <w:pPr>
        <w:ind w:left="720" w:firstLine="0"/>
        <w:jc w:val="center"/>
        <w:rPr>
          <w:rFonts w:asciiTheme="minorHAnsi" w:hAnsiTheme="minorHAnsi" w:cstheme="minorHAnsi"/>
          <w:sz w:val="24"/>
          <w:szCs w:val="24"/>
          <w:lang w:val="el-GR" w:eastAsia="el-GR"/>
        </w:rPr>
      </w:pPr>
      <w:proofErr w:type="spellStart"/>
      <w:r w:rsidRPr="00384FD5">
        <w:rPr>
          <w:rFonts w:asciiTheme="minorHAnsi" w:hAnsiTheme="minorHAnsi" w:cstheme="minorHAnsi"/>
          <w:sz w:val="24"/>
          <w:szCs w:val="24"/>
          <w:lang w:val="el-GR" w:eastAsia="el-GR"/>
        </w:rPr>
        <w:t>Νικολός</w:t>
      </w:r>
      <w:proofErr w:type="spellEnd"/>
      <w:r w:rsidRPr="00384FD5">
        <w:rPr>
          <w:rFonts w:asciiTheme="minorHAnsi" w:hAnsiTheme="minorHAnsi" w:cstheme="minorHAnsi"/>
          <w:sz w:val="24"/>
          <w:szCs w:val="24"/>
          <w:lang w:val="el-GR" w:eastAsia="el-GR"/>
        </w:rPr>
        <w:t xml:space="preserve"> Δημήτριος,</w:t>
      </w:r>
      <w:r w:rsidR="001266DC" w:rsidRPr="00384FD5">
        <w:rPr>
          <w:rFonts w:asciiTheme="minorHAnsi" w:hAnsiTheme="minorHAnsi" w:cstheme="minorHAnsi"/>
          <w:sz w:val="24"/>
          <w:szCs w:val="24"/>
          <w:lang w:val="el-GR" w:eastAsia="el-GR"/>
        </w:rPr>
        <w:t xml:space="preserve"> </w:t>
      </w:r>
      <w:r w:rsidRPr="00384FD5">
        <w:rPr>
          <w:rFonts w:asciiTheme="minorHAnsi" w:hAnsiTheme="minorHAnsi" w:cstheme="minorHAnsi"/>
          <w:sz w:val="24"/>
          <w:szCs w:val="24"/>
          <w:lang w:val="el-GR" w:eastAsia="el-GR"/>
        </w:rPr>
        <w:t>Καθηγητής</w:t>
      </w:r>
      <w:r w:rsidRPr="00384FD5">
        <w:rPr>
          <w:rFonts w:asciiTheme="minorHAnsi" w:hAnsiTheme="minorHAnsi" w:cstheme="minorHAnsi"/>
          <w:sz w:val="24"/>
          <w:szCs w:val="24"/>
          <w:lang w:val="el-GR" w:eastAsia="el-GR"/>
        </w:rPr>
        <w:br/>
        <w:t>Βέργος Χαρίδημος,</w:t>
      </w:r>
      <w:r w:rsidR="001266DC" w:rsidRPr="00384FD5">
        <w:rPr>
          <w:rFonts w:asciiTheme="minorHAnsi" w:hAnsiTheme="minorHAnsi" w:cstheme="minorHAnsi"/>
          <w:sz w:val="24"/>
          <w:szCs w:val="24"/>
          <w:lang w:val="el-GR" w:eastAsia="el-GR"/>
        </w:rPr>
        <w:t xml:space="preserve"> </w:t>
      </w:r>
      <w:r w:rsidRPr="00384FD5">
        <w:rPr>
          <w:rFonts w:asciiTheme="minorHAnsi" w:hAnsiTheme="minorHAnsi" w:cstheme="minorHAnsi"/>
          <w:sz w:val="24"/>
          <w:szCs w:val="24"/>
          <w:lang w:val="el-GR" w:eastAsia="el-GR"/>
        </w:rPr>
        <w:t>Καθηγητής</w:t>
      </w:r>
      <w:r w:rsidRPr="00384FD5">
        <w:rPr>
          <w:rFonts w:asciiTheme="minorHAnsi" w:hAnsiTheme="minorHAnsi" w:cstheme="minorHAnsi"/>
          <w:sz w:val="24"/>
          <w:szCs w:val="24"/>
          <w:lang w:val="el-GR" w:eastAsia="el-GR"/>
        </w:rPr>
        <w:br/>
        <w:t>Σκλάβος Νικόλαος, Αναπληρωτής Καθηγητής</w:t>
      </w:r>
    </w:p>
    <w:p w14:paraId="7C4EF6C0" w14:textId="77777777" w:rsidR="00B826F9" w:rsidRPr="00384FD5" w:rsidRDefault="00B826F9" w:rsidP="002C0918">
      <w:pPr>
        <w:jc w:val="center"/>
        <w:rPr>
          <w:rFonts w:asciiTheme="minorHAnsi" w:hAnsiTheme="minorHAnsi" w:cstheme="minorHAnsi"/>
          <w:sz w:val="24"/>
          <w:szCs w:val="24"/>
          <w:lang w:val="el-GR" w:eastAsia="el-GR"/>
        </w:rPr>
      </w:pPr>
    </w:p>
    <w:p w14:paraId="7C5D14AA" w14:textId="77777777" w:rsidR="00C47E4A" w:rsidRPr="00384FD5" w:rsidRDefault="00C47E4A" w:rsidP="00ED13CC">
      <w:pPr>
        <w:jc w:val="center"/>
        <w:rPr>
          <w:rFonts w:asciiTheme="minorHAnsi" w:hAnsiTheme="minorHAnsi" w:cstheme="minorHAnsi"/>
          <w:sz w:val="24"/>
          <w:szCs w:val="24"/>
          <w:lang w:val="el-GR" w:eastAsia="el-GR"/>
        </w:rPr>
      </w:pPr>
    </w:p>
    <w:p w14:paraId="757369B3" w14:textId="77777777" w:rsidR="00CD4F5F" w:rsidRPr="00384FD5" w:rsidRDefault="00CD4F5F" w:rsidP="000F74FA">
      <w:pPr>
        <w:ind w:firstLine="0"/>
        <w:rPr>
          <w:rFonts w:asciiTheme="minorHAnsi" w:hAnsiTheme="minorHAnsi" w:cstheme="minorHAnsi"/>
          <w:sz w:val="24"/>
          <w:szCs w:val="24"/>
          <w:lang w:val="el-GR" w:eastAsia="el-GR"/>
        </w:rPr>
      </w:pPr>
    </w:p>
    <w:p w14:paraId="67AAEFC3" w14:textId="3A27174A" w:rsidR="00CD4F5F" w:rsidRPr="00384FD5" w:rsidRDefault="00CD4F5F">
      <w:pPr>
        <w:jc w:val="center"/>
        <w:rPr>
          <w:rFonts w:asciiTheme="minorHAnsi" w:hAnsiTheme="minorHAnsi" w:cstheme="minorHAnsi"/>
          <w:sz w:val="16"/>
          <w:szCs w:val="16"/>
          <w:lang w:val="el-GR"/>
        </w:rPr>
        <w:sectPr w:rsidR="00CD4F5F" w:rsidRPr="00384FD5" w:rsidSect="00817935">
          <w:pgSz w:w="11906" w:h="16838" w:code="9"/>
          <w:pgMar w:top="1134" w:right="1134" w:bottom="1134" w:left="1134" w:header="851" w:footer="851" w:gutter="0"/>
          <w:cols w:space="720"/>
          <w:titlePg/>
          <w:docGrid w:linePitch="360"/>
        </w:sectPr>
      </w:pPr>
      <w:r w:rsidRPr="00384FD5">
        <w:rPr>
          <w:rFonts w:asciiTheme="minorHAnsi" w:hAnsiTheme="minorHAnsi" w:cstheme="minorHAnsi"/>
          <w:sz w:val="24"/>
          <w:szCs w:val="24"/>
          <w:lang w:val="el-GR" w:eastAsia="el-GR"/>
        </w:rPr>
        <w:t xml:space="preserve">Πάτρα, </w:t>
      </w:r>
      <w:r w:rsidR="00A50ABC" w:rsidRPr="00384FD5">
        <w:rPr>
          <w:rFonts w:asciiTheme="minorHAnsi" w:hAnsiTheme="minorHAnsi" w:cstheme="minorHAnsi"/>
          <w:sz w:val="24"/>
          <w:szCs w:val="24"/>
          <w:lang w:val="el-GR" w:eastAsia="el-GR"/>
        </w:rPr>
        <w:t>2023</w:t>
      </w:r>
    </w:p>
    <w:p w14:paraId="23BCEFDF" w14:textId="77777777" w:rsidR="0051739C" w:rsidRDefault="0051739C" w:rsidP="0051739C">
      <w:pPr>
        <w:spacing w:after="60"/>
        <w:rPr>
          <w:sz w:val="18"/>
          <w:szCs w:val="24"/>
          <w:lang w:val="el-GR"/>
        </w:rPr>
      </w:pPr>
    </w:p>
    <w:p w14:paraId="224B044C" w14:textId="77777777" w:rsidR="0051739C" w:rsidRDefault="0051739C" w:rsidP="0051739C">
      <w:pPr>
        <w:spacing w:after="60"/>
        <w:rPr>
          <w:sz w:val="18"/>
          <w:szCs w:val="24"/>
          <w:lang w:val="el-GR"/>
        </w:rPr>
      </w:pPr>
    </w:p>
    <w:p w14:paraId="32F0999F" w14:textId="77777777" w:rsidR="0051739C" w:rsidRDefault="0051739C" w:rsidP="0051739C">
      <w:pPr>
        <w:spacing w:after="60"/>
        <w:rPr>
          <w:sz w:val="18"/>
          <w:szCs w:val="24"/>
          <w:lang w:val="el-GR"/>
        </w:rPr>
      </w:pPr>
    </w:p>
    <w:p w14:paraId="53424393" w14:textId="77777777" w:rsidR="0051739C" w:rsidRDefault="0051739C" w:rsidP="0051739C">
      <w:pPr>
        <w:spacing w:after="60"/>
        <w:rPr>
          <w:sz w:val="18"/>
          <w:szCs w:val="24"/>
          <w:lang w:val="el-GR"/>
        </w:rPr>
      </w:pPr>
    </w:p>
    <w:p w14:paraId="30273DF0" w14:textId="77777777" w:rsidR="0051739C" w:rsidRDefault="0051739C" w:rsidP="0051739C">
      <w:pPr>
        <w:spacing w:after="60"/>
        <w:rPr>
          <w:sz w:val="18"/>
          <w:szCs w:val="24"/>
          <w:lang w:val="el-GR"/>
        </w:rPr>
      </w:pPr>
    </w:p>
    <w:p w14:paraId="6C7FEA5D" w14:textId="77777777" w:rsidR="0051739C" w:rsidRDefault="0051739C" w:rsidP="0051739C">
      <w:pPr>
        <w:spacing w:after="60"/>
        <w:rPr>
          <w:sz w:val="18"/>
          <w:szCs w:val="24"/>
          <w:lang w:val="el-GR"/>
        </w:rPr>
      </w:pPr>
    </w:p>
    <w:p w14:paraId="024EEB3F" w14:textId="77777777" w:rsidR="0051739C" w:rsidRDefault="0051739C" w:rsidP="0051739C">
      <w:pPr>
        <w:spacing w:after="60"/>
        <w:rPr>
          <w:sz w:val="18"/>
          <w:szCs w:val="24"/>
          <w:lang w:val="el-GR"/>
        </w:rPr>
      </w:pPr>
    </w:p>
    <w:p w14:paraId="28A3944C" w14:textId="77777777" w:rsidR="0051739C" w:rsidRDefault="0051739C" w:rsidP="0051739C">
      <w:pPr>
        <w:spacing w:after="60"/>
        <w:rPr>
          <w:sz w:val="18"/>
          <w:szCs w:val="24"/>
          <w:lang w:val="el-GR"/>
        </w:rPr>
      </w:pPr>
    </w:p>
    <w:p w14:paraId="267CFB3C" w14:textId="77777777" w:rsidR="0051739C" w:rsidRDefault="0051739C" w:rsidP="0051739C">
      <w:pPr>
        <w:spacing w:after="60"/>
        <w:rPr>
          <w:sz w:val="18"/>
          <w:szCs w:val="24"/>
          <w:lang w:val="el-GR"/>
        </w:rPr>
      </w:pPr>
    </w:p>
    <w:p w14:paraId="23BEEC30" w14:textId="77777777" w:rsidR="0051739C" w:rsidRDefault="0051739C" w:rsidP="0051739C">
      <w:pPr>
        <w:spacing w:after="60"/>
        <w:rPr>
          <w:sz w:val="18"/>
          <w:szCs w:val="24"/>
          <w:lang w:val="el-GR"/>
        </w:rPr>
      </w:pPr>
    </w:p>
    <w:p w14:paraId="6E77BA89" w14:textId="77777777" w:rsidR="0051739C" w:rsidRDefault="0051739C" w:rsidP="0051739C">
      <w:pPr>
        <w:spacing w:after="60"/>
        <w:rPr>
          <w:sz w:val="18"/>
          <w:szCs w:val="24"/>
          <w:lang w:val="el-GR"/>
        </w:rPr>
      </w:pPr>
    </w:p>
    <w:p w14:paraId="023C1674" w14:textId="77777777" w:rsidR="0051739C" w:rsidRDefault="0051739C" w:rsidP="0051739C">
      <w:pPr>
        <w:spacing w:after="60"/>
        <w:rPr>
          <w:sz w:val="18"/>
          <w:szCs w:val="24"/>
          <w:lang w:val="el-GR"/>
        </w:rPr>
      </w:pPr>
    </w:p>
    <w:p w14:paraId="56361D35" w14:textId="77777777" w:rsidR="0051739C" w:rsidRDefault="0051739C" w:rsidP="0051739C">
      <w:pPr>
        <w:spacing w:after="60"/>
        <w:rPr>
          <w:sz w:val="18"/>
          <w:szCs w:val="24"/>
          <w:lang w:val="el-GR"/>
        </w:rPr>
      </w:pPr>
    </w:p>
    <w:p w14:paraId="750B5584" w14:textId="77777777" w:rsidR="0051739C" w:rsidRDefault="0051739C" w:rsidP="0051739C">
      <w:pPr>
        <w:spacing w:after="60"/>
        <w:rPr>
          <w:sz w:val="18"/>
          <w:szCs w:val="24"/>
          <w:lang w:val="el-GR"/>
        </w:rPr>
      </w:pPr>
    </w:p>
    <w:p w14:paraId="4EDCA2F0" w14:textId="77777777" w:rsidR="0051739C" w:rsidRDefault="0051739C" w:rsidP="0051739C">
      <w:pPr>
        <w:spacing w:after="60"/>
        <w:rPr>
          <w:sz w:val="18"/>
          <w:szCs w:val="24"/>
          <w:lang w:val="el-GR"/>
        </w:rPr>
      </w:pPr>
    </w:p>
    <w:p w14:paraId="01639FF1" w14:textId="77777777" w:rsidR="0051739C" w:rsidRDefault="0051739C" w:rsidP="0051739C">
      <w:pPr>
        <w:spacing w:after="60"/>
        <w:rPr>
          <w:sz w:val="18"/>
          <w:szCs w:val="24"/>
          <w:lang w:val="el-GR"/>
        </w:rPr>
      </w:pPr>
    </w:p>
    <w:p w14:paraId="65FB905A" w14:textId="77777777" w:rsidR="0051739C" w:rsidRDefault="0051739C" w:rsidP="0051739C">
      <w:pPr>
        <w:spacing w:after="60"/>
        <w:rPr>
          <w:sz w:val="18"/>
          <w:szCs w:val="24"/>
          <w:lang w:val="el-GR"/>
        </w:rPr>
      </w:pPr>
    </w:p>
    <w:p w14:paraId="7EDDC88D" w14:textId="77777777" w:rsidR="0051739C" w:rsidRDefault="0051739C" w:rsidP="0051739C">
      <w:pPr>
        <w:spacing w:after="60"/>
        <w:rPr>
          <w:sz w:val="18"/>
          <w:szCs w:val="24"/>
          <w:lang w:val="el-GR"/>
        </w:rPr>
      </w:pPr>
    </w:p>
    <w:p w14:paraId="1D63B832" w14:textId="77777777" w:rsidR="0051739C" w:rsidRDefault="0051739C" w:rsidP="0051739C">
      <w:pPr>
        <w:spacing w:after="60"/>
        <w:rPr>
          <w:sz w:val="18"/>
          <w:szCs w:val="24"/>
          <w:lang w:val="el-GR"/>
        </w:rPr>
      </w:pPr>
    </w:p>
    <w:p w14:paraId="159E0A18" w14:textId="77777777" w:rsidR="0051739C" w:rsidRDefault="0051739C" w:rsidP="0051739C">
      <w:pPr>
        <w:spacing w:after="60"/>
        <w:rPr>
          <w:sz w:val="18"/>
          <w:szCs w:val="24"/>
          <w:lang w:val="el-GR"/>
        </w:rPr>
      </w:pPr>
    </w:p>
    <w:p w14:paraId="6AF5E979" w14:textId="77777777" w:rsidR="0051739C" w:rsidRDefault="0051739C" w:rsidP="0051739C">
      <w:pPr>
        <w:spacing w:after="60"/>
        <w:rPr>
          <w:sz w:val="18"/>
          <w:szCs w:val="24"/>
          <w:lang w:val="el-GR"/>
        </w:rPr>
      </w:pPr>
    </w:p>
    <w:p w14:paraId="770AADFB" w14:textId="77777777" w:rsidR="0051739C" w:rsidRDefault="0051739C" w:rsidP="0051739C">
      <w:pPr>
        <w:spacing w:after="60"/>
        <w:rPr>
          <w:sz w:val="18"/>
          <w:szCs w:val="24"/>
          <w:lang w:val="el-GR"/>
        </w:rPr>
      </w:pPr>
    </w:p>
    <w:p w14:paraId="6FC16D18" w14:textId="77777777" w:rsidR="0051739C" w:rsidRDefault="0051739C" w:rsidP="0051739C">
      <w:pPr>
        <w:spacing w:after="60"/>
        <w:rPr>
          <w:sz w:val="18"/>
          <w:szCs w:val="24"/>
          <w:lang w:val="el-GR"/>
        </w:rPr>
      </w:pPr>
    </w:p>
    <w:p w14:paraId="6A8315BF" w14:textId="77777777" w:rsidR="0051739C" w:rsidRDefault="0051739C" w:rsidP="0051739C">
      <w:pPr>
        <w:spacing w:after="60"/>
        <w:rPr>
          <w:sz w:val="18"/>
          <w:szCs w:val="24"/>
          <w:lang w:val="el-GR"/>
        </w:rPr>
      </w:pPr>
    </w:p>
    <w:p w14:paraId="41E62D1C" w14:textId="77777777" w:rsidR="0051739C" w:rsidRDefault="0051739C" w:rsidP="0051739C">
      <w:pPr>
        <w:spacing w:after="60"/>
        <w:rPr>
          <w:sz w:val="18"/>
          <w:szCs w:val="24"/>
          <w:lang w:val="el-GR"/>
        </w:rPr>
      </w:pPr>
    </w:p>
    <w:p w14:paraId="365D5427" w14:textId="77777777" w:rsidR="0051739C" w:rsidRDefault="0051739C" w:rsidP="0051739C">
      <w:pPr>
        <w:spacing w:after="60"/>
        <w:rPr>
          <w:sz w:val="18"/>
          <w:szCs w:val="24"/>
          <w:lang w:val="el-GR"/>
        </w:rPr>
      </w:pPr>
    </w:p>
    <w:p w14:paraId="357232DC" w14:textId="77777777" w:rsidR="0051739C" w:rsidRDefault="0051739C" w:rsidP="0051739C">
      <w:pPr>
        <w:spacing w:after="60"/>
        <w:rPr>
          <w:sz w:val="18"/>
          <w:szCs w:val="24"/>
          <w:lang w:val="el-GR"/>
        </w:rPr>
      </w:pPr>
    </w:p>
    <w:p w14:paraId="791601D4" w14:textId="77777777" w:rsidR="0051739C" w:rsidRDefault="0051739C" w:rsidP="0051739C">
      <w:pPr>
        <w:spacing w:after="60"/>
        <w:rPr>
          <w:sz w:val="18"/>
          <w:szCs w:val="24"/>
          <w:lang w:val="el-GR"/>
        </w:rPr>
      </w:pPr>
    </w:p>
    <w:p w14:paraId="5C510F09" w14:textId="77777777" w:rsidR="0051739C" w:rsidRDefault="0051739C" w:rsidP="0051739C">
      <w:pPr>
        <w:spacing w:after="60"/>
        <w:rPr>
          <w:sz w:val="18"/>
          <w:szCs w:val="24"/>
          <w:lang w:val="el-GR"/>
        </w:rPr>
      </w:pPr>
    </w:p>
    <w:p w14:paraId="2CBAB133" w14:textId="77777777" w:rsidR="0051739C" w:rsidRDefault="0051739C" w:rsidP="0051739C">
      <w:pPr>
        <w:spacing w:after="60"/>
        <w:rPr>
          <w:sz w:val="18"/>
          <w:szCs w:val="24"/>
          <w:lang w:val="el-GR"/>
        </w:rPr>
      </w:pPr>
    </w:p>
    <w:p w14:paraId="112CBEB5" w14:textId="77777777" w:rsidR="0051739C" w:rsidRDefault="0051739C" w:rsidP="0051739C">
      <w:pPr>
        <w:spacing w:after="60"/>
        <w:rPr>
          <w:sz w:val="18"/>
          <w:szCs w:val="24"/>
          <w:lang w:val="el-GR"/>
        </w:rPr>
      </w:pPr>
    </w:p>
    <w:p w14:paraId="7C9CDCAC" w14:textId="77777777" w:rsidR="0051739C" w:rsidRDefault="0051739C" w:rsidP="0051739C">
      <w:pPr>
        <w:spacing w:after="60"/>
        <w:rPr>
          <w:sz w:val="18"/>
          <w:szCs w:val="24"/>
          <w:lang w:val="el-GR"/>
        </w:rPr>
      </w:pPr>
    </w:p>
    <w:p w14:paraId="28CAB828" w14:textId="77777777" w:rsidR="0051739C" w:rsidRDefault="0051739C" w:rsidP="0051739C">
      <w:pPr>
        <w:spacing w:after="60"/>
        <w:rPr>
          <w:sz w:val="18"/>
          <w:szCs w:val="24"/>
          <w:lang w:val="el-GR"/>
        </w:rPr>
      </w:pPr>
    </w:p>
    <w:p w14:paraId="0407B22C" w14:textId="77777777" w:rsidR="0051739C" w:rsidRDefault="0051739C" w:rsidP="0051739C">
      <w:pPr>
        <w:spacing w:after="60"/>
        <w:rPr>
          <w:sz w:val="18"/>
          <w:szCs w:val="24"/>
          <w:lang w:val="el-GR"/>
        </w:rPr>
      </w:pPr>
    </w:p>
    <w:p w14:paraId="364AFB15" w14:textId="77777777" w:rsidR="0051739C" w:rsidRDefault="0051739C" w:rsidP="0051739C">
      <w:pPr>
        <w:spacing w:after="60"/>
        <w:rPr>
          <w:sz w:val="18"/>
          <w:szCs w:val="24"/>
          <w:lang w:val="el-GR"/>
        </w:rPr>
      </w:pPr>
    </w:p>
    <w:p w14:paraId="758F17D6" w14:textId="77777777" w:rsidR="0051739C" w:rsidRDefault="0051739C" w:rsidP="0051739C">
      <w:pPr>
        <w:spacing w:after="60"/>
        <w:rPr>
          <w:sz w:val="18"/>
          <w:szCs w:val="24"/>
          <w:lang w:val="el-GR"/>
        </w:rPr>
      </w:pPr>
    </w:p>
    <w:p w14:paraId="0D926A53" w14:textId="77777777" w:rsidR="0051739C" w:rsidRDefault="0051739C" w:rsidP="0051739C">
      <w:pPr>
        <w:spacing w:after="60"/>
        <w:rPr>
          <w:sz w:val="18"/>
          <w:szCs w:val="24"/>
          <w:lang w:val="el-GR"/>
        </w:rPr>
      </w:pPr>
    </w:p>
    <w:p w14:paraId="4505B61D" w14:textId="77777777" w:rsidR="0051739C" w:rsidRDefault="0051739C" w:rsidP="0051739C">
      <w:pPr>
        <w:spacing w:after="60"/>
        <w:rPr>
          <w:sz w:val="18"/>
          <w:szCs w:val="24"/>
          <w:lang w:val="el-GR"/>
        </w:rPr>
      </w:pPr>
    </w:p>
    <w:p w14:paraId="072846B6" w14:textId="77777777" w:rsidR="0051739C" w:rsidRDefault="0051739C" w:rsidP="0051739C">
      <w:pPr>
        <w:spacing w:after="60"/>
        <w:rPr>
          <w:sz w:val="18"/>
          <w:szCs w:val="24"/>
          <w:lang w:val="el-GR"/>
        </w:rPr>
      </w:pPr>
    </w:p>
    <w:p w14:paraId="2F2D753B" w14:textId="77777777" w:rsidR="0051739C" w:rsidRDefault="0051739C" w:rsidP="0051739C">
      <w:pPr>
        <w:spacing w:after="60"/>
        <w:rPr>
          <w:sz w:val="18"/>
          <w:szCs w:val="24"/>
          <w:lang w:val="el-GR"/>
        </w:rPr>
      </w:pPr>
    </w:p>
    <w:p w14:paraId="7DF72C5A" w14:textId="77777777" w:rsidR="0051739C" w:rsidRDefault="0051739C" w:rsidP="0051739C">
      <w:pPr>
        <w:spacing w:after="60"/>
        <w:rPr>
          <w:sz w:val="18"/>
          <w:szCs w:val="24"/>
          <w:lang w:val="el-GR"/>
        </w:rPr>
      </w:pPr>
    </w:p>
    <w:p w14:paraId="0E6D6352" w14:textId="77777777" w:rsidR="0051739C" w:rsidRDefault="0051739C" w:rsidP="0051739C">
      <w:pPr>
        <w:spacing w:after="60"/>
        <w:rPr>
          <w:sz w:val="18"/>
          <w:szCs w:val="24"/>
          <w:lang w:val="el-GR"/>
        </w:rPr>
      </w:pPr>
    </w:p>
    <w:p w14:paraId="1588068D" w14:textId="77777777" w:rsidR="0051739C" w:rsidRDefault="0051739C" w:rsidP="0051739C">
      <w:pPr>
        <w:spacing w:after="60"/>
        <w:rPr>
          <w:sz w:val="18"/>
          <w:szCs w:val="24"/>
          <w:lang w:val="el-GR"/>
        </w:rPr>
      </w:pPr>
    </w:p>
    <w:p w14:paraId="1E7006D2" w14:textId="77777777" w:rsidR="0051739C" w:rsidRDefault="0051739C" w:rsidP="0051739C">
      <w:pPr>
        <w:spacing w:after="60"/>
        <w:rPr>
          <w:sz w:val="18"/>
          <w:szCs w:val="24"/>
          <w:lang w:val="el-GR"/>
        </w:rPr>
      </w:pPr>
    </w:p>
    <w:p w14:paraId="4AC27796" w14:textId="4088A8E5" w:rsidR="0051739C" w:rsidRPr="00384FD5" w:rsidRDefault="0051739C" w:rsidP="00A11965">
      <w:pPr>
        <w:spacing w:after="60"/>
        <w:ind w:firstLine="0"/>
        <w:jc w:val="left"/>
        <w:rPr>
          <w:rFonts w:asciiTheme="minorHAnsi" w:hAnsiTheme="minorHAnsi" w:cstheme="minorHAnsi"/>
          <w:sz w:val="18"/>
          <w:szCs w:val="24"/>
          <w:lang w:val="el-GR"/>
        </w:rPr>
      </w:pPr>
      <w:r w:rsidRPr="00384FD5">
        <w:rPr>
          <w:rFonts w:asciiTheme="minorHAnsi" w:hAnsiTheme="minorHAnsi" w:cstheme="minorHAnsi"/>
          <w:sz w:val="18"/>
          <w:szCs w:val="24"/>
          <w:lang w:val="el-GR"/>
        </w:rPr>
        <w:t xml:space="preserve">© </w:t>
      </w:r>
      <w:proofErr w:type="spellStart"/>
      <w:r w:rsidRPr="00384FD5">
        <w:rPr>
          <w:rFonts w:asciiTheme="minorHAnsi" w:hAnsiTheme="minorHAnsi" w:cstheme="minorHAnsi"/>
          <w:sz w:val="18"/>
          <w:szCs w:val="24"/>
          <w:lang w:val="el-GR"/>
        </w:rPr>
        <w:t>Copyright</w:t>
      </w:r>
      <w:proofErr w:type="spellEnd"/>
      <w:r w:rsidRPr="00384FD5">
        <w:rPr>
          <w:rFonts w:asciiTheme="minorHAnsi" w:hAnsiTheme="minorHAnsi" w:cstheme="minorHAnsi"/>
          <w:sz w:val="18"/>
          <w:szCs w:val="24"/>
          <w:lang w:val="el-GR"/>
        </w:rPr>
        <w:t xml:space="preserve"> συγγραφής </w:t>
      </w:r>
      <w:r w:rsidR="00325BD1" w:rsidRPr="00384FD5">
        <w:rPr>
          <w:rFonts w:asciiTheme="minorHAnsi" w:hAnsiTheme="minorHAnsi" w:cstheme="minorHAnsi"/>
          <w:sz w:val="18"/>
          <w:szCs w:val="24"/>
          <w:lang w:val="el-GR"/>
        </w:rPr>
        <w:t>Μαρίνος Γκίζας,</w:t>
      </w:r>
      <w:r w:rsidRPr="00384FD5">
        <w:rPr>
          <w:rFonts w:asciiTheme="minorHAnsi" w:hAnsiTheme="minorHAnsi" w:cstheme="minorHAnsi"/>
          <w:sz w:val="18"/>
          <w:szCs w:val="24"/>
          <w:lang w:val="el-GR"/>
        </w:rPr>
        <w:t xml:space="preserve"> </w:t>
      </w:r>
      <w:r w:rsidR="00325BD1" w:rsidRPr="00384FD5">
        <w:rPr>
          <w:rFonts w:asciiTheme="minorHAnsi" w:hAnsiTheme="minorHAnsi" w:cstheme="minorHAnsi"/>
          <w:sz w:val="18"/>
          <w:szCs w:val="24"/>
          <w:lang w:val="el-GR"/>
        </w:rPr>
        <w:t>2023</w:t>
      </w:r>
    </w:p>
    <w:p w14:paraId="21729268" w14:textId="0D4B74AF" w:rsidR="0051739C" w:rsidRPr="00384FD5" w:rsidRDefault="0051739C" w:rsidP="00A11965">
      <w:pPr>
        <w:spacing w:after="60"/>
        <w:ind w:firstLine="0"/>
        <w:jc w:val="left"/>
        <w:rPr>
          <w:rFonts w:asciiTheme="minorHAnsi" w:hAnsiTheme="minorHAnsi" w:cstheme="minorHAnsi"/>
          <w:sz w:val="18"/>
          <w:szCs w:val="24"/>
          <w:lang w:val="el-GR"/>
        </w:rPr>
      </w:pPr>
      <w:r w:rsidRPr="00384FD5">
        <w:rPr>
          <w:rFonts w:asciiTheme="minorHAnsi" w:hAnsiTheme="minorHAnsi" w:cstheme="minorHAnsi"/>
          <w:sz w:val="18"/>
          <w:szCs w:val="24"/>
          <w:lang w:val="el-GR"/>
        </w:rPr>
        <w:t xml:space="preserve">© </w:t>
      </w:r>
      <w:proofErr w:type="spellStart"/>
      <w:r w:rsidRPr="00384FD5">
        <w:rPr>
          <w:rFonts w:asciiTheme="minorHAnsi" w:hAnsiTheme="minorHAnsi" w:cstheme="minorHAnsi"/>
          <w:sz w:val="18"/>
          <w:szCs w:val="24"/>
          <w:lang w:val="el-GR"/>
        </w:rPr>
        <w:t>Copyright</w:t>
      </w:r>
      <w:proofErr w:type="spellEnd"/>
      <w:r w:rsidRPr="00384FD5">
        <w:rPr>
          <w:rFonts w:asciiTheme="minorHAnsi" w:hAnsiTheme="minorHAnsi" w:cstheme="minorHAnsi"/>
          <w:sz w:val="18"/>
          <w:szCs w:val="24"/>
          <w:lang w:val="el-GR"/>
        </w:rPr>
        <w:t xml:space="preserve"> θέματος</w:t>
      </w:r>
      <w:r w:rsidR="00F100C7" w:rsidRPr="00384FD5">
        <w:rPr>
          <w:rFonts w:asciiTheme="minorHAnsi" w:hAnsiTheme="minorHAnsi" w:cstheme="minorHAnsi"/>
          <w:sz w:val="18"/>
          <w:szCs w:val="24"/>
          <w:lang w:val="el-GR"/>
        </w:rPr>
        <w:t xml:space="preserve"> Νικόλαος Σκλάβος</w:t>
      </w:r>
    </w:p>
    <w:p w14:paraId="43675C40" w14:textId="77777777" w:rsidR="0051739C" w:rsidRPr="00384FD5" w:rsidRDefault="0051739C" w:rsidP="00A11965">
      <w:pPr>
        <w:spacing w:after="60"/>
        <w:ind w:firstLine="0"/>
        <w:jc w:val="left"/>
        <w:rPr>
          <w:rFonts w:asciiTheme="minorHAnsi" w:hAnsiTheme="minorHAnsi" w:cstheme="minorHAnsi"/>
          <w:sz w:val="18"/>
          <w:szCs w:val="24"/>
          <w:lang w:val="el-GR"/>
        </w:rPr>
      </w:pPr>
      <w:r w:rsidRPr="00384FD5">
        <w:rPr>
          <w:rFonts w:asciiTheme="minorHAnsi" w:hAnsiTheme="minorHAnsi" w:cstheme="minorHAnsi"/>
          <w:sz w:val="18"/>
          <w:szCs w:val="24"/>
          <w:lang w:val="el-GR"/>
        </w:rPr>
        <w:t xml:space="preserve">Με επιφύλαξη παντός δικαιώματος. </w:t>
      </w:r>
      <w:proofErr w:type="spellStart"/>
      <w:r w:rsidRPr="00384FD5">
        <w:rPr>
          <w:rFonts w:asciiTheme="minorHAnsi" w:hAnsiTheme="minorHAnsi" w:cstheme="minorHAnsi"/>
          <w:sz w:val="18"/>
          <w:szCs w:val="24"/>
          <w:lang w:val="el-GR"/>
        </w:rPr>
        <w:t>All</w:t>
      </w:r>
      <w:proofErr w:type="spellEnd"/>
      <w:r w:rsidRPr="00384FD5">
        <w:rPr>
          <w:rFonts w:asciiTheme="minorHAnsi" w:hAnsiTheme="minorHAnsi" w:cstheme="minorHAnsi"/>
          <w:sz w:val="18"/>
          <w:szCs w:val="24"/>
          <w:lang w:val="el-GR"/>
        </w:rPr>
        <w:t xml:space="preserve"> </w:t>
      </w:r>
      <w:proofErr w:type="spellStart"/>
      <w:r w:rsidRPr="00384FD5">
        <w:rPr>
          <w:rFonts w:asciiTheme="minorHAnsi" w:hAnsiTheme="minorHAnsi" w:cstheme="minorHAnsi"/>
          <w:sz w:val="18"/>
          <w:szCs w:val="24"/>
          <w:lang w:val="el-GR"/>
        </w:rPr>
        <w:t>rights</w:t>
      </w:r>
      <w:proofErr w:type="spellEnd"/>
      <w:r w:rsidRPr="00384FD5">
        <w:rPr>
          <w:rFonts w:asciiTheme="minorHAnsi" w:hAnsiTheme="minorHAnsi" w:cstheme="minorHAnsi"/>
          <w:sz w:val="18"/>
          <w:szCs w:val="24"/>
          <w:lang w:val="el-GR"/>
        </w:rPr>
        <w:t xml:space="preserve"> </w:t>
      </w:r>
      <w:proofErr w:type="spellStart"/>
      <w:r w:rsidRPr="00384FD5">
        <w:rPr>
          <w:rFonts w:asciiTheme="minorHAnsi" w:hAnsiTheme="minorHAnsi" w:cstheme="minorHAnsi"/>
          <w:sz w:val="18"/>
          <w:szCs w:val="24"/>
          <w:lang w:val="el-GR"/>
        </w:rPr>
        <w:t>reserved</w:t>
      </w:r>
      <w:proofErr w:type="spellEnd"/>
      <w:r w:rsidRPr="00384FD5">
        <w:rPr>
          <w:rFonts w:asciiTheme="minorHAnsi" w:hAnsiTheme="minorHAnsi" w:cstheme="minorHAnsi"/>
          <w:sz w:val="18"/>
          <w:szCs w:val="24"/>
          <w:lang w:val="el-GR"/>
        </w:rPr>
        <w:t>.</w:t>
      </w:r>
    </w:p>
    <w:p w14:paraId="23804DD2" w14:textId="77777777" w:rsidR="001E097C" w:rsidRPr="00384FD5" w:rsidRDefault="0051739C" w:rsidP="00A11965">
      <w:pPr>
        <w:spacing w:after="60"/>
        <w:ind w:firstLine="0"/>
        <w:jc w:val="left"/>
        <w:rPr>
          <w:rFonts w:asciiTheme="minorHAnsi" w:hAnsiTheme="minorHAnsi" w:cstheme="minorHAnsi"/>
          <w:sz w:val="18"/>
          <w:szCs w:val="24"/>
          <w:lang w:val="el-GR"/>
        </w:rPr>
        <w:sectPr w:rsidR="001E097C" w:rsidRPr="00384FD5" w:rsidSect="00817935">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851" w:footer="851" w:gutter="0"/>
          <w:pgNumType w:fmt="lowerRoman" w:start="1"/>
          <w:cols w:space="720"/>
          <w:docGrid w:linePitch="360"/>
        </w:sectPr>
      </w:pPr>
      <w:r w:rsidRPr="00384FD5">
        <w:rPr>
          <w:rFonts w:asciiTheme="minorHAnsi" w:hAnsiTheme="minorHAnsi" w:cstheme="minorHAnsi"/>
          <w:sz w:val="18"/>
          <w:szCs w:val="24"/>
          <w:lang w:val="el-GR"/>
        </w:rPr>
        <w:t>Η έγκριση της διπλωματικής εργασίας από το Τμήμα Μηχανικών Ηλεκτρονικών Υπολογιστών &amp; Πληροφορικής του Πανεπιστημίου Πατρών δεν υποδηλώνει απαραιτήτως και αποδοχή των απόψεων του συγγραφέα εκ μέρους του Τμήματος.</w:t>
      </w:r>
    </w:p>
    <w:p w14:paraId="6F4ACD20" w14:textId="77777777" w:rsidR="0051739C" w:rsidRPr="006948C6" w:rsidRDefault="0051739C" w:rsidP="0051739C">
      <w:pPr>
        <w:spacing w:after="60"/>
        <w:rPr>
          <w:sz w:val="18"/>
          <w:szCs w:val="24"/>
          <w:lang w:val="el-GR"/>
        </w:rPr>
      </w:pPr>
    </w:p>
    <w:p w14:paraId="61967309" w14:textId="77777777" w:rsidR="0051739C" w:rsidRDefault="0051739C" w:rsidP="0051739C">
      <w:pPr>
        <w:spacing w:after="60"/>
        <w:rPr>
          <w:sz w:val="18"/>
          <w:szCs w:val="24"/>
          <w:lang w:val="el-GR"/>
        </w:rPr>
      </w:pPr>
    </w:p>
    <w:p w14:paraId="369EFADD" w14:textId="77777777" w:rsidR="00F0625D" w:rsidRPr="00384FD5" w:rsidRDefault="00F0625D" w:rsidP="00817935">
      <w:pPr>
        <w:rPr>
          <w:rFonts w:asciiTheme="minorHAnsi" w:hAnsiTheme="minorHAnsi" w:cstheme="minorHAnsi"/>
          <w:b/>
          <w:bCs/>
          <w:sz w:val="36"/>
          <w:szCs w:val="36"/>
          <w:lang w:val="el-GR" w:eastAsia="el-GR"/>
        </w:rPr>
      </w:pPr>
      <w:r w:rsidRPr="00384FD5">
        <w:rPr>
          <w:rFonts w:asciiTheme="minorHAnsi" w:hAnsiTheme="minorHAnsi" w:cstheme="minorHAnsi"/>
          <w:b/>
          <w:bCs/>
          <w:sz w:val="36"/>
          <w:szCs w:val="36"/>
          <w:lang w:val="el-GR" w:eastAsia="el-GR"/>
        </w:rPr>
        <w:t>Περίληψη</w:t>
      </w:r>
    </w:p>
    <w:p w14:paraId="0C0AB06D" w14:textId="77777777" w:rsidR="00F0625D" w:rsidRPr="00384FD5" w:rsidRDefault="00F0625D" w:rsidP="00F0625D">
      <w:pPr>
        <w:spacing w:after="60"/>
        <w:rPr>
          <w:rFonts w:asciiTheme="minorHAnsi" w:hAnsiTheme="minorHAnsi" w:cstheme="minorHAnsi"/>
          <w:sz w:val="22"/>
          <w:szCs w:val="24"/>
          <w:lang w:val="el-GR"/>
        </w:rPr>
      </w:pPr>
    </w:p>
    <w:p w14:paraId="111F0BA9" w14:textId="77777777" w:rsidR="00F0625D" w:rsidRPr="00384FD5" w:rsidRDefault="00F0625D" w:rsidP="00F0625D">
      <w:pPr>
        <w:spacing w:after="60" w:line="360" w:lineRule="auto"/>
        <w:ind w:firstLine="0"/>
        <w:rPr>
          <w:rFonts w:asciiTheme="minorHAnsi" w:hAnsiTheme="minorHAnsi" w:cstheme="minorHAnsi"/>
          <w:sz w:val="24"/>
          <w:szCs w:val="28"/>
          <w:lang w:val="el-GR" w:eastAsia="el-GR"/>
        </w:rPr>
      </w:pPr>
      <w:r w:rsidRPr="00384FD5">
        <w:rPr>
          <w:rFonts w:asciiTheme="minorHAnsi" w:hAnsiTheme="minorHAnsi" w:cstheme="minorHAnsi"/>
          <w:sz w:val="24"/>
          <w:szCs w:val="28"/>
          <w:lang w:val="el-GR" w:eastAsia="el-GR"/>
        </w:rPr>
        <w:t xml:space="preserve">Τα τελευταία χρόνια, η ραγδαία εξέλιξη της τεχνολογίας, και ιδιαίτερα η ανάπτυξη του </w:t>
      </w:r>
      <w:r w:rsidRPr="00384FD5">
        <w:rPr>
          <w:rFonts w:asciiTheme="minorHAnsi" w:hAnsiTheme="minorHAnsi" w:cstheme="minorHAnsi"/>
          <w:sz w:val="24"/>
          <w:szCs w:val="28"/>
          <w:lang w:val="en-US" w:eastAsia="el-GR"/>
        </w:rPr>
        <w:t>Internet</w:t>
      </w:r>
      <w:r w:rsidRPr="00384FD5">
        <w:rPr>
          <w:rFonts w:asciiTheme="minorHAnsi" w:hAnsiTheme="minorHAnsi" w:cstheme="minorHAnsi"/>
          <w:sz w:val="24"/>
          <w:szCs w:val="28"/>
          <w:lang w:val="el-GR" w:eastAsia="el-GR"/>
        </w:rPr>
        <w:t xml:space="preserve"> </w:t>
      </w:r>
      <w:r w:rsidRPr="00384FD5">
        <w:rPr>
          <w:rFonts w:asciiTheme="minorHAnsi" w:hAnsiTheme="minorHAnsi" w:cstheme="minorHAnsi"/>
          <w:sz w:val="24"/>
          <w:szCs w:val="28"/>
          <w:lang w:val="en-US" w:eastAsia="el-GR"/>
        </w:rPr>
        <w:t>of</w:t>
      </w:r>
      <w:r w:rsidRPr="00384FD5">
        <w:rPr>
          <w:rFonts w:asciiTheme="minorHAnsi" w:hAnsiTheme="minorHAnsi" w:cstheme="minorHAnsi"/>
          <w:sz w:val="24"/>
          <w:szCs w:val="28"/>
          <w:lang w:val="el-GR" w:eastAsia="el-GR"/>
        </w:rPr>
        <w:t xml:space="preserve"> </w:t>
      </w:r>
      <w:r w:rsidRPr="00384FD5">
        <w:rPr>
          <w:rFonts w:asciiTheme="minorHAnsi" w:hAnsiTheme="minorHAnsi" w:cstheme="minorHAnsi"/>
          <w:sz w:val="24"/>
          <w:szCs w:val="28"/>
          <w:lang w:val="en-US" w:eastAsia="el-GR"/>
        </w:rPr>
        <w:t>Things</w:t>
      </w:r>
      <w:r w:rsidRPr="00384FD5">
        <w:rPr>
          <w:rFonts w:asciiTheme="minorHAnsi" w:hAnsiTheme="minorHAnsi" w:cstheme="minorHAnsi"/>
          <w:sz w:val="24"/>
          <w:szCs w:val="28"/>
          <w:lang w:val="el-GR" w:eastAsia="el-GR"/>
        </w:rPr>
        <w:t xml:space="preserve"> (</w:t>
      </w:r>
      <w:r w:rsidRPr="00384FD5">
        <w:rPr>
          <w:rFonts w:asciiTheme="minorHAnsi" w:hAnsiTheme="minorHAnsi" w:cstheme="minorHAnsi"/>
          <w:sz w:val="24"/>
          <w:szCs w:val="28"/>
          <w:lang w:val="en-US" w:eastAsia="el-GR"/>
        </w:rPr>
        <w:t>IoT</w:t>
      </w:r>
      <w:r w:rsidRPr="00384FD5">
        <w:rPr>
          <w:rFonts w:asciiTheme="minorHAnsi" w:hAnsiTheme="minorHAnsi" w:cstheme="minorHAnsi"/>
          <w:sz w:val="24"/>
          <w:szCs w:val="28"/>
          <w:lang w:val="el-GR" w:eastAsia="el-GR"/>
        </w:rPr>
        <w:t>), έχει δημιουργήσει την ανάγκη για μετάβαση σε νέας γενιάς συστήματα ασύρματων δικτύων, την 5</w:t>
      </w:r>
      <w:r w:rsidRPr="00384FD5">
        <w:rPr>
          <w:rFonts w:asciiTheme="minorHAnsi" w:hAnsiTheme="minorHAnsi" w:cstheme="minorHAnsi"/>
          <w:sz w:val="24"/>
          <w:szCs w:val="28"/>
          <w:lang w:val="en-US" w:eastAsia="el-GR"/>
        </w:rPr>
        <w:t>G</w:t>
      </w:r>
      <w:r w:rsidRPr="00384FD5">
        <w:rPr>
          <w:rFonts w:asciiTheme="minorHAnsi" w:hAnsiTheme="minorHAnsi" w:cstheme="minorHAnsi"/>
          <w:sz w:val="24"/>
          <w:szCs w:val="28"/>
          <w:lang w:val="el-GR" w:eastAsia="el-GR"/>
        </w:rPr>
        <w:t xml:space="preserve">. Αυτή η γενιά, έρχεται για να προσφέρει στους χρήστες μεγαλύτερες ταχύτητες, γρηγορότερες ανταποκρίσεις καθώς και χαμηλότερη κατανάλωση ενεργείας, κάτι  το οποίο δεν μπορούσε να επιτευχθεί με την προηγούμενη </w:t>
      </w:r>
      <w:r w:rsidRPr="00D92157">
        <w:rPr>
          <w:rFonts w:asciiTheme="minorHAnsi" w:hAnsiTheme="minorHAnsi" w:cstheme="minorHAnsi"/>
          <w:sz w:val="24"/>
          <w:szCs w:val="28"/>
          <w:lang w:val="el-GR" w:eastAsia="el-GR"/>
        </w:rPr>
        <w:t>4</w:t>
      </w:r>
      <w:r w:rsidRPr="00D92157">
        <w:rPr>
          <w:rFonts w:asciiTheme="minorHAnsi" w:hAnsiTheme="minorHAnsi" w:cstheme="minorHAnsi"/>
          <w:sz w:val="24"/>
          <w:szCs w:val="28"/>
          <w:vertAlign w:val="superscript"/>
          <w:lang w:val="el-GR" w:eastAsia="el-GR"/>
        </w:rPr>
        <w:t>η</w:t>
      </w:r>
      <w:r w:rsidRPr="00384FD5">
        <w:rPr>
          <w:rFonts w:asciiTheme="minorHAnsi" w:hAnsiTheme="minorHAnsi" w:cstheme="minorHAnsi"/>
          <w:sz w:val="24"/>
          <w:szCs w:val="28"/>
          <w:lang w:val="el-GR" w:eastAsia="el-GR"/>
        </w:rPr>
        <w:t xml:space="preserve"> γενιά (4</w:t>
      </w:r>
      <w:r w:rsidRPr="00384FD5">
        <w:rPr>
          <w:rFonts w:asciiTheme="minorHAnsi" w:hAnsiTheme="minorHAnsi" w:cstheme="minorHAnsi"/>
          <w:sz w:val="24"/>
          <w:szCs w:val="28"/>
          <w:lang w:val="en-US" w:eastAsia="el-GR"/>
        </w:rPr>
        <w:t>G</w:t>
      </w:r>
      <w:r w:rsidRPr="00384FD5">
        <w:rPr>
          <w:rFonts w:asciiTheme="minorHAnsi" w:hAnsiTheme="minorHAnsi" w:cstheme="minorHAnsi"/>
          <w:sz w:val="24"/>
          <w:szCs w:val="28"/>
          <w:lang w:val="el-GR" w:eastAsia="el-GR"/>
        </w:rPr>
        <w:t xml:space="preserve">). Ταυτόχρονα, όμως, κρίνεται αναγκαία η διασφάλιση των δεδομένων των χρηστών, με στόχο την ασφαλή και αξιόπιστη επικοινωνία μεταξύ τους. Αυτό επιτυγχάνεται μέσω της κρυπτογραφίας, η οποία έχει ως στόχο να διασφαλίσει την </w:t>
      </w:r>
      <w:proofErr w:type="spellStart"/>
      <w:r w:rsidRPr="00384FD5">
        <w:rPr>
          <w:rFonts w:asciiTheme="minorHAnsi" w:hAnsiTheme="minorHAnsi" w:cstheme="minorHAnsi"/>
          <w:sz w:val="24"/>
          <w:szCs w:val="28"/>
          <w:lang w:val="el-GR" w:eastAsia="el-GR"/>
        </w:rPr>
        <w:t>ιδιωτικότητα</w:t>
      </w:r>
      <w:proofErr w:type="spellEnd"/>
      <w:r w:rsidRPr="00384FD5">
        <w:rPr>
          <w:rFonts w:asciiTheme="minorHAnsi" w:hAnsiTheme="minorHAnsi" w:cstheme="minorHAnsi"/>
          <w:sz w:val="24"/>
          <w:szCs w:val="28"/>
          <w:lang w:val="el-GR" w:eastAsia="el-GR"/>
        </w:rPr>
        <w:t xml:space="preserve"> και την αυθεντικότητα της πληροφορίας. </w:t>
      </w:r>
    </w:p>
    <w:p w14:paraId="6F0EFF80" w14:textId="54A8413F" w:rsidR="00F0625D" w:rsidRPr="00384FD5" w:rsidRDefault="00F0625D" w:rsidP="00F0625D">
      <w:pPr>
        <w:spacing w:after="60" w:line="360" w:lineRule="auto"/>
        <w:ind w:firstLine="0"/>
        <w:rPr>
          <w:rFonts w:asciiTheme="minorHAnsi" w:hAnsiTheme="minorHAnsi" w:cstheme="minorHAnsi"/>
          <w:sz w:val="24"/>
          <w:szCs w:val="28"/>
          <w:lang w:val="el-GR" w:eastAsia="el-GR"/>
        </w:rPr>
      </w:pPr>
      <w:r w:rsidRPr="00384FD5">
        <w:rPr>
          <w:rFonts w:asciiTheme="minorHAnsi" w:hAnsiTheme="minorHAnsi" w:cstheme="minorHAnsi"/>
          <w:sz w:val="24"/>
          <w:szCs w:val="28"/>
          <w:lang w:val="el-GR" w:eastAsia="el-GR"/>
        </w:rPr>
        <w:t xml:space="preserve">Η παρούσα εργασία πραγματεύεται έναν νέο </w:t>
      </w:r>
      <w:proofErr w:type="spellStart"/>
      <w:r w:rsidRPr="00384FD5">
        <w:rPr>
          <w:rFonts w:asciiTheme="minorHAnsi" w:hAnsiTheme="minorHAnsi" w:cstheme="minorHAnsi"/>
          <w:sz w:val="24"/>
          <w:szCs w:val="28"/>
          <w:lang w:val="el-GR" w:eastAsia="el-GR"/>
        </w:rPr>
        <w:t>κρυπταλγόριθμο</w:t>
      </w:r>
      <w:proofErr w:type="spellEnd"/>
      <w:r w:rsidRPr="00384FD5">
        <w:rPr>
          <w:rFonts w:asciiTheme="minorHAnsi" w:hAnsiTheme="minorHAnsi" w:cstheme="minorHAnsi"/>
          <w:sz w:val="24"/>
          <w:szCs w:val="28"/>
          <w:lang w:val="el-GR" w:eastAsia="el-GR"/>
        </w:rPr>
        <w:t xml:space="preserve"> ροής, τον </w:t>
      </w:r>
      <w:r w:rsidRPr="00384FD5">
        <w:rPr>
          <w:rFonts w:asciiTheme="minorHAnsi" w:hAnsiTheme="minorHAnsi" w:cstheme="minorHAnsi"/>
          <w:sz w:val="24"/>
          <w:szCs w:val="28"/>
          <w:lang w:val="en-US" w:eastAsia="el-GR"/>
        </w:rPr>
        <w:t>SNOW</w:t>
      </w:r>
      <w:r w:rsidRPr="00384FD5">
        <w:rPr>
          <w:rFonts w:asciiTheme="minorHAnsi" w:hAnsiTheme="minorHAnsi" w:cstheme="minorHAnsi"/>
          <w:sz w:val="24"/>
          <w:szCs w:val="28"/>
          <w:lang w:val="el-GR" w:eastAsia="el-GR"/>
        </w:rPr>
        <w:t>-</w:t>
      </w:r>
      <w:r w:rsidRPr="00384FD5">
        <w:rPr>
          <w:rFonts w:asciiTheme="minorHAnsi" w:hAnsiTheme="minorHAnsi" w:cstheme="minorHAnsi"/>
          <w:sz w:val="24"/>
          <w:szCs w:val="28"/>
          <w:lang w:val="en-US" w:eastAsia="el-GR"/>
        </w:rPr>
        <w:t>V</w:t>
      </w:r>
      <w:r w:rsidRPr="00384FD5">
        <w:rPr>
          <w:rFonts w:asciiTheme="minorHAnsi" w:hAnsiTheme="minorHAnsi" w:cstheme="minorHAnsi"/>
          <w:sz w:val="24"/>
          <w:szCs w:val="28"/>
          <w:lang w:val="el-GR" w:eastAsia="el-GR"/>
        </w:rPr>
        <w:t xml:space="preserve">, που παρουσιάστηκε για πρώτη φορά το 2019 από τον </w:t>
      </w:r>
      <w:r w:rsidRPr="00384FD5">
        <w:rPr>
          <w:rFonts w:asciiTheme="minorHAnsi" w:hAnsiTheme="minorHAnsi" w:cstheme="minorHAnsi"/>
          <w:sz w:val="24"/>
          <w:szCs w:val="24"/>
        </w:rPr>
        <w:t>Patrik</w:t>
      </w:r>
      <w:r w:rsidRPr="00384FD5">
        <w:rPr>
          <w:rFonts w:asciiTheme="minorHAnsi" w:hAnsiTheme="minorHAnsi" w:cstheme="minorHAnsi"/>
          <w:sz w:val="24"/>
          <w:szCs w:val="24"/>
          <w:lang w:val="el-GR"/>
        </w:rPr>
        <w:t xml:space="preserve"> </w:t>
      </w:r>
      <w:r w:rsidRPr="00384FD5">
        <w:rPr>
          <w:rFonts w:asciiTheme="minorHAnsi" w:hAnsiTheme="minorHAnsi" w:cstheme="minorHAnsi"/>
          <w:sz w:val="24"/>
          <w:szCs w:val="24"/>
          <w:lang w:val="en-US"/>
        </w:rPr>
        <w:t>Ekdahl</w:t>
      </w:r>
      <w:r w:rsidRPr="00384FD5">
        <w:rPr>
          <w:rFonts w:asciiTheme="minorHAnsi" w:hAnsiTheme="minorHAnsi" w:cstheme="minorHAnsi"/>
          <w:sz w:val="32"/>
          <w:szCs w:val="36"/>
          <w:lang w:val="el-GR" w:eastAsia="el-GR"/>
        </w:rPr>
        <w:t xml:space="preserve"> </w:t>
      </w:r>
      <w:r w:rsidRPr="00384FD5">
        <w:rPr>
          <w:rFonts w:asciiTheme="minorHAnsi" w:hAnsiTheme="minorHAnsi" w:cstheme="minorHAnsi"/>
          <w:sz w:val="24"/>
          <w:szCs w:val="28"/>
          <w:lang w:val="el-GR" w:eastAsia="el-GR"/>
        </w:rPr>
        <w:t xml:space="preserve">και αποτελεί την βελτιωμένη έκδοση του </w:t>
      </w:r>
      <w:r w:rsidRPr="00384FD5">
        <w:rPr>
          <w:rFonts w:asciiTheme="minorHAnsi" w:hAnsiTheme="minorHAnsi" w:cstheme="minorHAnsi"/>
          <w:sz w:val="24"/>
          <w:szCs w:val="28"/>
          <w:lang w:val="en-US" w:eastAsia="el-GR"/>
        </w:rPr>
        <w:t>SNOW</w:t>
      </w:r>
      <w:r w:rsidRPr="00384FD5">
        <w:rPr>
          <w:rFonts w:asciiTheme="minorHAnsi" w:hAnsiTheme="minorHAnsi" w:cstheme="minorHAnsi"/>
          <w:sz w:val="24"/>
          <w:szCs w:val="28"/>
          <w:lang w:val="el-GR" w:eastAsia="el-GR"/>
        </w:rPr>
        <w:t xml:space="preserve"> 3</w:t>
      </w:r>
      <w:r w:rsidRPr="00384FD5">
        <w:rPr>
          <w:rFonts w:asciiTheme="minorHAnsi" w:hAnsiTheme="minorHAnsi" w:cstheme="minorHAnsi"/>
          <w:sz w:val="24"/>
          <w:szCs w:val="28"/>
          <w:lang w:val="en-US" w:eastAsia="el-GR"/>
        </w:rPr>
        <w:t>G</w:t>
      </w:r>
      <w:r w:rsidRPr="00384FD5">
        <w:rPr>
          <w:rFonts w:asciiTheme="minorHAnsi" w:hAnsiTheme="minorHAnsi" w:cstheme="minorHAnsi"/>
          <w:sz w:val="24"/>
          <w:szCs w:val="28"/>
          <w:lang w:val="el-GR" w:eastAsia="el-GR"/>
        </w:rPr>
        <w:t xml:space="preserve">.  Ένας από τους κυριότερους λόγους, για τον οποίο έπρεπε να υπάρξει νέα αρχιτεκτονική για τον αλγόριθμο </w:t>
      </w:r>
      <w:r w:rsidRPr="00384FD5">
        <w:rPr>
          <w:rFonts w:asciiTheme="minorHAnsi" w:hAnsiTheme="minorHAnsi" w:cstheme="minorHAnsi"/>
          <w:sz w:val="24"/>
          <w:szCs w:val="28"/>
          <w:lang w:val="en-US" w:eastAsia="el-GR"/>
        </w:rPr>
        <w:t>SNOW</w:t>
      </w:r>
      <w:r w:rsidRPr="00384FD5">
        <w:rPr>
          <w:rFonts w:asciiTheme="minorHAnsi" w:hAnsiTheme="minorHAnsi" w:cstheme="minorHAnsi"/>
          <w:sz w:val="24"/>
          <w:szCs w:val="28"/>
          <w:lang w:val="el-GR" w:eastAsia="el-GR"/>
        </w:rPr>
        <w:t>, είναι ότι στην γενιά του 5</w:t>
      </w:r>
      <w:r w:rsidRPr="00384FD5">
        <w:rPr>
          <w:rFonts w:asciiTheme="minorHAnsi" w:hAnsiTheme="minorHAnsi" w:cstheme="minorHAnsi"/>
          <w:sz w:val="24"/>
          <w:szCs w:val="28"/>
          <w:lang w:val="en-US" w:eastAsia="el-GR"/>
        </w:rPr>
        <w:t>G</w:t>
      </w:r>
      <w:r w:rsidRPr="00384FD5">
        <w:rPr>
          <w:rFonts w:asciiTheme="minorHAnsi" w:hAnsiTheme="minorHAnsi" w:cstheme="minorHAnsi"/>
          <w:sz w:val="24"/>
          <w:szCs w:val="28"/>
          <w:lang w:val="el-GR" w:eastAsia="el-GR"/>
        </w:rPr>
        <w:t xml:space="preserve"> υπάρχει ανάγκη για μεγαλύτερη ασφάλεια, </w:t>
      </w:r>
      <w:proofErr w:type="spellStart"/>
      <w:r w:rsidRPr="00384FD5">
        <w:rPr>
          <w:rFonts w:asciiTheme="minorHAnsi" w:hAnsiTheme="minorHAnsi" w:cstheme="minorHAnsi"/>
          <w:sz w:val="24"/>
          <w:szCs w:val="28"/>
          <w:lang w:val="el-GR" w:eastAsia="el-GR"/>
        </w:rPr>
        <w:t>εξού</w:t>
      </w:r>
      <w:proofErr w:type="spellEnd"/>
      <w:r w:rsidRPr="00384FD5">
        <w:rPr>
          <w:rFonts w:asciiTheme="minorHAnsi" w:hAnsiTheme="minorHAnsi" w:cstheme="minorHAnsi"/>
          <w:sz w:val="24"/>
          <w:szCs w:val="28"/>
          <w:lang w:val="el-GR" w:eastAsia="el-GR"/>
        </w:rPr>
        <w:t xml:space="preserve"> και η </w:t>
      </w:r>
      <w:r w:rsidR="008E6AEA">
        <w:rPr>
          <w:rFonts w:asciiTheme="minorHAnsi" w:hAnsiTheme="minorHAnsi" w:cstheme="minorHAnsi"/>
          <w:sz w:val="24"/>
          <w:szCs w:val="28"/>
          <w:lang w:val="el-GR" w:eastAsia="el-GR"/>
        </w:rPr>
        <w:t>αύξηση στην έξοδο τ</w:t>
      </w:r>
      <w:r w:rsidR="001E052A">
        <w:rPr>
          <w:rFonts w:asciiTheme="minorHAnsi" w:hAnsiTheme="minorHAnsi" w:cstheme="minorHAnsi"/>
          <w:sz w:val="24"/>
          <w:szCs w:val="28"/>
          <w:lang w:val="el-GR" w:eastAsia="el-GR"/>
        </w:rPr>
        <w:t>ου</w:t>
      </w:r>
      <w:r w:rsidR="008E6AEA">
        <w:rPr>
          <w:rFonts w:asciiTheme="minorHAnsi" w:hAnsiTheme="minorHAnsi" w:cstheme="minorHAnsi"/>
          <w:sz w:val="24"/>
          <w:szCs w:val="28"/>
          <w:lang w:val="el-GR" w:eastAsia="el-GR"/>
        </w:rPr>
        <w:t xml:space="preserve"> </w:t>
      </w:r>
      <w:r w:rsidR="001E052A">
        <w:rPr>
          <w:rFonts w:asciiTheme="minorHAnsi" w:hAnsiTheme="minorHAnsi" w:cstheme="minorHAnsi"/>
          <w:sz w:val="24"/>
          <w:szCs w:val="28"/>
          <w:lang w:val="el-GR" w:eastAsia="el-GR"/>
        </w:rPr>
        <w:t>αλγόριθμου</w:t>
      </w:r>
      <w:r w:rsidR="008E6AEA">
        <w:rPr>
          <w:rFonts w:asciiTheme="minorHAnsi" w:hAnsiTheme="minorHAnsi" w:cstheme="minorHAnsi"/>
          <w:sz w:val="24"/>
          <w:szCs w:val="28"/>
          <w:lang w:val="el-GR" w:eastAsia="el-GR"/>
        </w:rPr>
        <w:t xml:space="preserve">, από 32 σε 128 </w:t>
      </w:r>
      <w:r w:rsidR="008E6AEA">
        <w:rPr>
          <w:rFonts w:asciiTheme="minorHAnsi" w:hAnsiTheme="minorHAnsi" w:cstheme="minorHAnsi"/>
          <w:sz w:val="24"/>
          <w:szCs w:val="28"/>
          <w:lang w:val="en-US" w:eastAsia="el-GR"/>
        </w:rPr>
        <w:t>bits</w:t>
      </w:r>
      <w:r w:rsidRPr="00384FD5">
        <w:rPr>
          <w:rFonts w:asciiTheme="minorHAnsi" w:hAnsiTheme="minorHAnsi" w:cstheme="minorHAnsi"/>
          <w:sz w:val="24"/>
          <w:szCs w:val="28"/>
          <w:lang w:val="el-GR" w:eastAsia="el-GR"/>
        </w:rPr>
        <w:t>, που ήταν σε προηγούμενες εκδόσεις,</w:t>
      </w:r>
      <w:r w:rsidR="00FA1673">
        <w:rPr>
          <w:rFonts w:asciiTheme="minorHAnsi" w:hAnsiTheme="minorHAnsi" w:cstheme="minorHAnsi"/>
          <w:sz w:val="24"/>
          <w:szCs w:val="28"/>
          <w:lang w:val="el-GR" w:eastAsia="el-GR"/>
        </w:rPr>
        <w:t xml:space="preserve"> καθώς και χρήση κλειδιού </w:t>
      </w:r>
      <w:r w:rsidR="00FA1673" w:rsidRPr="00FA1673">
        <w:rPr>
          <w:rFonts w:asciiTheme="minorHAnsi" w:hAnsiTheme="minorHAnsi" w:cstheme="minorHAnsi"/>
          <w:sz w:val="24"/>
          <w:szCs w:val="28"/>
          <w:lang w:val="el-GR" w:eastAsia="el-GR"/>
        </w:rPr>
        <w:t xml:space="preserve">256 </w:t>
      </w:r>
      <w:r w:rsidR="00FA1673">
        <w:rPr>
          <w:rFonts w:asciiTheme="minorHAnsi" w:hAnsiTheme="minorHAnsi" w:cstheme="minorHAnsi"/>
          <w:sz w:val="24"/>
          <w:szCs w:val="28"/>
          <w:lang w:val="en-US" w:eastAsia="el-GR"/>
        </w:rPr>
        <w:t>bits</w:t>
      </w:r>
      <w:r w:rsidR="00FA1673">
        <w:rPr>
          <w:rFonts w:asciiTheme="minorHAnsi" w:hAnsiTheme="minorHAnsi" w:cstheme="minorHAnsi"/>
          <w:sz w:val="24"/>
          <w:szCs w:val="28"/>
          <w:lang w:val="el-GR" w:eastAsia="el-GR"/>
        </w:rPr>
        <w:t xml:space="preserve"> από 128 που ήταν στον </w:t>
      </w:r>
      <w:r w:rsidR="00FA1673">
        <w:rPr>
          <w:rFonts w:asciiTheme="minorHAnsi" w:hAnsiTheme="minorHAnsi" w:cstheme="minorHAnsi"/>
          <w:sz w:val="24"/>
          <w:szCs w:val="28"/>
          <w:lang w:val="en-US" w:eastAsia="el-GR"/>
        </w:rPr>
        <w:t>SNOW</w:t>
      </w:r>
      <w:r w:rsidR="00FA1673" w:rsidRPr="00FA1673">
        <w:rPr>
          <w:rFonts w:asciiTheme="minorHAnsi" w:hAnsiTheme="minorHAnsi" w:cstheme="minorHAnsi"/>
          <w:sz w:val="24"/>
          <w:szCs w:val="28"/>
          <w:lang w:val="el-GR" w:eastAsia="el-GR"/>
        </w:rPr>
        <w:t xml:space="preserve"> 3</w:t>
      </w:r>
      <w:r w:rsidR="00FA1673">
        <w:rPr>
          <w:rFonts w:asciiTheme="minorHAnsi" w:hAnsiTheme="minorHAnsi" w:cstheme="minorHAnsi"/>
          <w:sz w:val="24"/>
          <w:szCs w:val="28"/>
          <w:lang w:val="en-US" w:eastAsia="el-GR"/>
        </w:rPr>
        <w:t>G</w:t>
      </w:r>
      <w:r w:rsidR="00FA1673" w:rsidRPr="006B6201">
        <w:rPr>
          <w:rFonts w:asciiTheme="minorHAnsi" w:hAnsiTheme="minorHAnsi" w:cstheme="minorHAnsi"/>
          <w:sz w:val="24"/>
          <w:szCs w:val="28"/>
          <w:lang w:val="el-GR" w:eastAsia="el-GR"/>
        </w:rPr>
        <w:t>,</w:t>
      </w:r>
      <w:r w:rsidRPr="00384FD5">
        <w:rPr>
          <w:rFonts w:asciiTheme="minorHAnsi" w:hAnsiTheme="minorHAnsi" w:cstheme="minorHAnsi"/>
          <w:sz w:val="24"/>
          <w:szCs w:val="28"/>
          <w:lang w:val="el-GR" w:eastAsia="el-GR"/>
        </w:rPr>
        <w:t xml:space="preserve"> για την κωδικοποίηση της πληροφορίας. Με αυτ</w:t>
      </w:r>
      <w:r w:rsidR="00D92157">
        <w:rPr>
          <w:rFonts w:asciiTheme="minorHAnsi" w:hAnsiTheme="minorHAnsi" w:cstheme="minorHAnsi"/>
          <w:sz w:val="24"/>
          <w:szCs w:val="28"/>
          <w:lang w:val="el-GR" w:eastAsia="el-GR"/>
        </w:rPr>
        <w:t>όν</w:t>
      </w:r>
      <w:r w:rsidRPr="00384FD5">
        <w:rPr>
          <w:rFonts w:asciiTheme="minorHAnsi" w:hAnsiTheme="minorHAnsi" w:cstheme="minorHAnsi"/>
          <w:sz w:val="24"/>
          <w:szCs w:val="28"/>
          <w:lang w:val="el-GR" w:eastAsia="el-GR"/>
        </w:rPr>
        <w:t xml:space="preserve"> τον τρόπο έγινε εφικτή και η αύξηση σε σημαντικό βαθμό </w:t>
      </w:r>
      <w:r w:rsidR="00D92157">
        <w:rPr>
          <w:rFonts w:asciiTheme="minorHAnsi" w:hAnsiTheme="minorHAnsi" w:cstheme="minorHAnsi"/>
          <w:sz w:val="24"/>
          <w:szCs w:val="28"/>
          <w:lang w:val="el-GR" w:eastAsia="el-GR"/>
        </w:rPr>
        <w:t>της απόδοσης</w:t>
      </w:r>
      <w:r w:rsidRPr="00384FD5">
        <w:rPr>
          <w:rFonts w:asciiTheme="minorHAnsi" w:hAnsiTheme="minorHAnsi" w:cstheme="minorHAnsi"/>
          <w:sz w:val="24"/>
          <w:szCs w:val="28"/>
          <w:lang w:val="el-GR" w:eastAsia="el-GR"/>
        </w:rPr>
        <w:t>.</w:t>
      </w:r>
      <w:r w:rsidR="001A44AD">
        <w:rPr>
          <w:rFonts w:asciiTheme="minorHAnsi" w:hAnsiTheme="minorHAnsi" w:cstheme="minorHAnsi"/>
          <w:sz w:val="24"/>
          <w:szCs w:val="28"/>
          <w:lang w:val="el-GR" w:eastAsia="el-GR"/>
        </w:rPr>
        <w:t xml:space="preserve"> </w:t>
      </w:r>
      <w:r w:rsidRPr="00384FD5">
        <w:rPr>
          <w:rFonts w:asciiTheme="minorHAnsi" w:hAnsiTheme="minorHAnsi" w:cstheme="minorHAnsi"/>
          <w:sz w:val="24"/>
          <w:szCs w:val="28"/>
          <w:lang w:val="el-GR" w:eastAsia="el-GR"/>
        </w:rPr>
        <w:t xml:space="preserve">Ο </w:t>
      </w:r>
      <w:proofErr w:type="spellStart"/>
      <w:r w:rsidRPr="00384FD5">
        <w:rPr>
          <w:rFonts w:asciiTheme="minorHAnsi" w:hAnsiTheme="minorHAnsi" w:cstheme="minorHAnsi"/>
          <w:sz w:val="24"/>
          <w:szCs w:val="28"/>
          <w:lang w:val="el-GR" w:eastAsia="el-GR"/>
        </w:rPr>
        <w:t>κρυπταλγόριθμος</w:t>
      </w:r>
      <w:proofErr w:type="spellEnd"/>
      <w:r w:rsidRPr="00384FD5">
        <w:rPr>
          <w:rFonts w:asciiTheme="minorHAnsi" w:hAnsiTheme="minorHAnsi" w:cstheme="minorHAnsi"/>
          <w:sz w:val="24"/>
          <w:szCs w:val="28"/>
          <w:lang w:val="el-GR" w:eastAsia="el-GR"/>
        </w:rPr>
        <w:t xml:space="preserve"> υλοποιήθηκε με την βοήθεια της γλώσσας προγραμματισμού </w:t>
      </w:r>
      <w:r w:rsidRPr="00384FD5">
        <w:rPr>
          <w:rFonts w:asciiTheme="minorHAnsi" w:hAnsiTheme="minorHAnsi" w:cstheme="minorHAnsi"/>
          <w:sz w:val="24"/>
          <w:szCs w:val="28"/>
          <w:lang w:val="en-US" w:eastAsia="el-GR"/>
        </w:rPr>
        <w:t>VHDL</w:t>
      </w:r>
      <w:r w:rsidRPr="00384FD5">
        <w:rPr>
          <w:rFonts w:asciiTheme="minorHAnsi" w:hAnsiTheme="minorHAnsi" w:cstheme="minorHAnsi"/>
          <w:sz w:val="24"/>
          <w:szCs w:val="28"/>
          <w:lang w:val="el-GR" w:eastAsia="el-GR"/>
        </w:rPr>
        <w:t xml:space="preserve"> (</w:t>
      </w:r>
      <w:r w:rsidRPr="00384FD5">
        <w:rPr>
          <w:rFonts w:asciiTheme="minorHAnsi" w:hAnsiTheme="minorHAnsi" w:cstheme="minorHAnsi"/>
          <w:color w:val="040C28"/>
          <w:sz w:val="24"/>
          <w:szCs w:val="24"/>
        </w:rPr>
        <w:t>Very</w:t>
      </w:r>
      <w:r w:rsidRPr="00384FD5">
        <w:rPr>
          <w:rFonts w:asciiTheme="minorHAnsi" w:hAnsiTheme="minorHAnsi" w:cstheme="minorHAnsi"/>
          <w:color w:val="040C28"/>
          <w:sz w:val="24"/>
          <w:szCs w:val="24"/>
          <w:lang w:val="el-GR"/>
        </w:rPr>
        <w:t xml:space="preserve"> </w:t>
      </w:r>
      <w:r w:rsidRPr="00384FD5">
        <w:rPr>
          <w:rFonts w:asciiTheme="minorHAnsi" w:hAnsiTheme="minorHAnsi" w:cstheme="minorHAnsi"/>
          <w:color w:val="040C28"/>
          <w:sz w:val="24"/>
          <w:szCs w:val="24"/>
        </w:rPr>
        <w:t>High</w:t>
      </w:r>
      <w:r w:rsidRPr="00384FD5">
        <w:rPr>
          <w:rFonts w:asciiTheme="minorHAnsi" w:hAnsiTheme="minorHAnsi" w:cstheme="minorHAnsi"/>
          <w:color w:val="040C28"/>
          <w:sz w:val="24"/>
          <w:szCs w:val="24"/>
          <w:lang w:val="el-GR"/>
        </w:rPr>
        <w:t>-</w:t>
      </w:r>
      <w:r w:rsidRPr="00384FD5">
        <w:rPr>
          <w:rFonts w:asciiTheme="minorHAnsi" w:hAnsiTheme="minorHAnsi" w:cstheme="minorHAnsi"/>
          <w:color w:val="040C28"/>
          <w:sz w:val="24"/>
          <w:szCs w:val="24"/>
        </w:rPr>
        <w:t>Speed</w:t>
      </w:r>
      <w:r w:rsidRPr="00384FD5">
        <w:rPr>
          <w:rFonts w:asciiTheme="minorHAnsi" w:hAnsiTheme="minorHAnsi" w:cstheme="minorHAnsi"/>
          <w:color w:val="040C28"/>
          <w:sz w:val="24"/>
          <w:szCs w:val="24"/>
          <w:lang w:val="el-GR"/>
        </w:rPr>
        <w:t xml:space="preserve"> </w:t>
      </w:r>
      <w:r w:rsidRPr="00384FD5">
        <w:rPr>
          <w:rFonts w:asciiTheme="minorHAnsi" w:hAnsiTheme="minorHAnsi" w:cstheme="minorHAnsi"/>
          <w:color w:val="040C28"/>
          <w:sz w:val="24"/>
          <w:szCs w:val="24"/>
        </w:rPr>
        <w:t>Integrated</w:t>
      </w:r>
      <w:r w:rsidRPr="00384FD5">
        <w:rPr>
          <w:rFonts w:asciiTheme="minorHAnsi" w:hAnsiTheme="minorHAnsi" w:cstheme="minorHAnsi"/>
          <w:color w:val="040C28"/>
          <w:sz w:val="24"/>
          <w:szCs w:val="24"/>
          <w:lang w:val="el-GR"/>
        </w:rPr>
        <w:t xml:space="preserve"> </w:t>
      </w:r>
      <w:r w:rsidRPr="00384FD5">
        <w:rPr>
          <w:rFonts w:asciiTheme="minorHAnsi" w:hAnsiTheme="minorHAnsi" w:cstheme="minorHAnsi"/>
          <w:color w:val="040C28"/>
          <w:sz w:val="24"/>
          <w:szCs w:val="24"/>
        </w:rPr>
        <w:t>Circuit </w:t>
      </w:r>
      <w:r w:rsidRPr="00384FD5">
        <w:rPr>
          <w:rStyle w:val="jpfdse"/>
          <w:rFonts w:asciiTheme="minorHAnsi" w:hAnsiTheme="minorHAnsi" w:cstheme="minorHAnsi"/>
          <w:color w:val="040C28"/>
          <w:sz w:val="24"/>
          <w:szCs w:val="24"/>
        </w:rPr>
        <w:t>Hardware</w:t>
      </w:r>
      <w:r w:rsidRPr="00384FD5">
        <w:rPr>
          <w:rStyle w:val="jpfdse"/>
          <w:rFonts w:asciiTheme="minorHAnsi" w:hAnsiTheme="minorHAnsi" w:cstheme="minorHAnsi"/>
          <w:color w:val="040C28"/>
          <w:sz w:val="24"/>
          <w:szCs w:val="24"/>
          <w:lang w:val="el-GR"/>
        </w:rPr>
        <w:t xml:space="preserve"> </w:t>
      </w:r>
      <w:r w:rsidRPr="00384FD5">
        <w:rPr>
          <w:rStyle w:val="jpfdse"/>
          <w:rFonts w:asciiTheme="minorHAnsi" w:hAnsiTheme="minorHAnsi" w:cstheme="minorHAnsi"/>
          <w:color w:val="040C28"/>
          <w:sz w:val="24"/>
          <w:szCs w:val="24"/>
        </w:rPr>
        <w:t>Description</w:t>
      </w:r>
      <w:r w:rsidRPr="00384FD5">
        <w:rPr>
          <w:rStyle w:val="jpfdse"/>
          <w:rFonts w:asciiTheme="minorHAnsi" w:hAnsiTheme="minorHAnsi" w:cstheme="minorHAnsi"/>
          <w:color w:val="040C28"/>
          <w:sz w:val="24"/>
          <w:szCs w:val="24"/>
          <w:lang w:val="el-GR"/>
        </w:rPr>
        <w:t xml:space="preserve"> </w:t>
      </w:r>
      <w:r w:rsidRPr="00384FD5">
        <w:rPr>
          <w:rStyle w:val="jpfdse"/>
          <w:rFonts w:asciiTheme="minorHAnsi" w:hAnsiTheme="minorHAnsi" w:cstheme="minorHAnsi"/>
          <w:color w:val="040C28"/>
          <w:sz w:val="24"/>
          <w:szCs w:val="24"/>
        </w:rPr>
        <w:t>Language</w:t>
      </w:r>
      <w:r w:rsidRPr="00384FD5">
        <w:rPr>
          <w:rFonts w:asciiTheme="minorHAnsi" w:hAnsiTheme="minorHAnsi" w:cstheme="minorHAnsi"/>
          <w:sz w:val="24"/>
          <w:szCs w:val="28"/>
          <w:lang w:val="el-GR" w:eastAsia="el-GR"/>
        </w:rPr>
        <w:t>) και χρησιμοποιήθηκε ο Επιτόπιος Πίνακας Προγραμματιζόμενων Πυλών (</w:t>
      </w:r>
      <w:r w:rsidRPr="00384FD5">
        <w:rPr>
          <w:rFonts w:asciiTheme="minorHAnsi" w:hAnsiTheme="minorHAnsi" w:cstheme="minorHAnsi"/>
          <w:sz w:val="24"/>
          <w:szCs w:val="28"/>
          <w:lang w:val="en-US" w:eastAsia="el-GR"/>
        </w:rPr>
        <w:t>Field</w:t>
      </w:r>
      <w:r w:rsidRPr="00384FD5">
        <w:rPr>
          <w:rFonts w:asciiTheme="minorHAnsi" w:hAnsiTheme="minorHAnsi" w:cstheme="minorHAnsi"/>
          <w:sz w:val="24"/>
          <w:szCs w:val="28"/>
          <w:lang w:val="el-GR" w:eastAsia="el-GR"/>
        </w:rPr>
        <w:t xml:space="preserve"> </w:t>
      </w:r>
      <w:r w:rsidRPr="00384FD5">
        <w:rPr>
          <w:rFonts w:asciiTheme="minorHAnsi" w:hAnsiTheme="minorHAnsi" w:cstheme="minorHAnsi"/>
          <w:sz w:val="24"/>
          <w:szCs w:val="28"/>
          <w:lang w:val="en-US" w:eastAsia="el-GR"/>
        </w:rPr>
        <w:t>Programmable</w:t>
      </w:r>
      <w:r w:rsidRPr="00384FD5">
        <w:rPr>
          <w:rFonts w:asciiTheme="minorHAnsi" w:hAnsiTheme="minorHAnsi" w:cstheme="minorHAnsi"/>
          <w:sz w:val="24"/>
          <w:szCs w:val="28"/>
          <w:lang w:val="el-GR" w:eastAsia="el-GR"/>
        </w:rPr>
        <w:t xml:space="preserve"> </w:t>
      </w:r>
      <w:r w:rsidRPr="00384FD5">
        <w:rPr>
          <w:rFonts w:asciiTheme="minorHAnsi" w:hAnsiTheme="minorHAnsi" w:cstheme="minorHAnsi"/>
          <w:sz w:val="24"/>
          <w:szCs w:val="28"/>
          <w:lang w:val="en-US" w:eastAsia="el-GR"/>
        </w:rPr>
        <w:t>Gate</w:t>
      </w:r>
      <w:r w:rsidRPr="00384FD5">
        <w:rPr>
          <w:rFonts w:asciiTheme="minorHAnsi" w:hAnsiTheme="minorHAnsi" w:cstheme="minorHAnsi"/>
          <w:sz w:val="24"/>
          <w:szCs w:val="28"/>
          <w:lang w:val="el-GR" w:eastAsia="el-GR"/>
        </w:rPr>
        <w:t xml:space="preserve"> </w:t>
      </w:r>
      <w:r w:rsidRPr="00384FD5">
        <w:rPr>
          <w:rFonts w:asciiTheme="minorHAnsi" w:hAnsiTheme="minorHAnsi" w:cstheme="minorHAnsi"/>
          <w:sz w:val="24"/>
          <w:szCs w:val="28"/>
          <w:lang w:val="en-US" w:eastAsia="el-GR"/>
        </w:rPr>
        <w:t>Array</w:t>
      </w:r>
      <w:r w:rsidRPr="00384FD5">
        <w:rPr>
          <w:rFonts w:asciiTheme="minorHAnsi" w:hAnsiTheme="minorHAnsi" w:cstheme="minorHAnsi"/>
          <w:sz w:val="24"/>
          <w:szCs w:val="28"/>
          <w:lang w:val="el-GR" w:eastAsia="el-GR"/>
        </w:rPr>
        <w:t xml:space="preserve">) </w:t>
      </w:r>
      <w:proofErr w:type="spellStart"/>
      <w:r w:rsidRPr="00384FD5">
        <w:rPr>
          <w:rFonts w:asciiTheme="minorHAnsi" w:hAnsiTheme="minorHAnsi" w:cstheme="minorHAnsi"/>
          <w:sz w:val="24"/>
          <w:szCs w:val="28"/>
          <w:lang w:val="en-US" w:eastAsia="el-GR"/>
        </w:rPr>
        <w:t>xcku</w:t>
      </w:r>
      <w:proofErr w:type="spellEnd"/>
      <w:r w:rsidRPr="00384FD5">
        <w:rPr>
          <w:rFonts w:asciiTheme="minorHAnsi" w:hAnsiTheme="minorHAnsi" w:cstheme="minorHAnsi"/>
          <w:sz w:val="24"/>
          <w:szCs w:val="28"/>
          <w:lang w:val="el-GR" w:eastAsia="el-GR"/>
        </w:rPr>
        <w:t>035-</w:t>
      </w:r>
      <w:proofErr w:type="spellStart"/>
      <w:r w:rsidRPr="00384FD5">
        <w:rPr>
          <w:rFonts w:asciiTheme="minorHAnsi" w:hAnsiTheme="minorHAnsi" w:cstheme="minorHAnsi"/>
          <w:sz w:val="24"/>
          <w:szCs w:val="28"/>
          <w:lang w:val="en-US" w:eastAsia="el-GR"/>
        </w:rPr>
        <w:t>ffva</w:t>
      </w:r>
      <w:proofErr w:type="spellEnd"/>
      <w:r w:rsidRPr="00384FD5">
        <w:rPr>
          <w:rFonts w:asciiTheme="minorHAnsi" w:hAnsiTheme="minorHAnsi" w:cstheme="minorHAnsi"/>
          <w:sz w:val="24"/>
          <w:szCs w:val="28"/>
          <w:lang w:val="el-GR" w:eastAsia="el-GR"/>
        </w:rPr>
        <w:t>1156-2-</w:t>
      </w:r>
      <w:proofErr w:type="spellStart"/>
      <w:r w:rsidRPr="00384FD5">
        <w:rPr>
          <w:rFonts w:asciiTheme="minorHAnsi" w:hAnsiTheme="minorHAnsi" w:cstheme="minorHAnsi"/>
          <w:sz w:val="24"/>
          <w:szCs w:val="28"/>
          <w:lang w:val="en-US" w:eastAsia="el-GR"/>
        </w:rPr>
        <w:t>i</w:t>
      </w:r>
      <w:proofErr w:type="spellEnd"/>
      <w:r w:rsidRPr="00384FD5">
        <w:rPr>
          <w:rFonts w:asciiTheme="minorHAnsi" w:hAnsiTheme="minorHAnsi" w:cstheme="minorHAnsi"/>
          <w:sz w:val="24"/>
          <w:szCs w:val="28"/>
          <w:lang w:val="el-GR" w:eastAsia="el-GR"/>
        </w:rPr>
        <w:t xml:space="preserve">, της οικογένειας </w:t>
      </w:r>
      <w:proofErr w:type="spellStart"/>
      <w:r w:rsidRPr="00384FD5">
        <w:rPr>
          <w:rFonts w:asciiTheme="minorHAnsi" w:hAnsiTheme="minorHAnsi" w:cstheme="minorHAnsi"/>
          <w:sz w:val="24"/>
          <w:szCs w:val="28"/>
          <w:lang w:val="en-US" w:eastAsia="el-GR"/>
        </w:rPr>
        <w:t>Kintex</w:t>
      </w:r>
      <w:proofErr w:type="spellEnd"/>
      <w:r w:rsidRPr="00384FD5">
        <w:rPr>
          <w:rFonts w:asciiTheme="minorHAnsi" w:hAnsiTheme="minorHAnsi" w:cstheme="minorHAnsi"/>
          <w:sz w:val="24"/>
          <w:szCs w:val="28"/>
          <w:lang w:val="el-GR" w:eastAsia="el-GR"/>
        </w:rPr>
        <w:t xml:space="preserve"> </w:t>
      </w:r>
      <w:proofErr w:type="spellStart"/>
      <w:r w:rsidRPr="00384FD5">
        <w:rPr>
          <w:rFonts w:asciiTheme="minorHAnsi" w:hAnsiTheme="minorHAnsi" w:cstheme="minorHAnsi"/>
          <w:sz w:val="24"/>
          <w:szCs w:val="28"/>
          <w:lang w:val="en-US" w:eastAsia="el-GR"/>
        </w:rPr>
        <w:t>UltraScale</w:t>
      </w:r>
      <w:proofErr w:type="spellEnd"/>
      <w:r w:rsidRPr="00384FD5">
        <w:rPr>
          <w:rFonts w:asciiTheme="minorHAnsi" w:hAnsiTheme="minorHAnsi" w:cstheme="minorHAnsi"/>
          <w:sz w:val="24"/>
          <w:szCs w:val="28"/>
          <w:lang w:val="el-GR" w:eastAsia="el-GR"/>
        </w:rPr>
        <w:t xml:space="preserve"> της εταιρείας </w:t>
      </w:r>
      <w:r w:rsidRPr="00384FD5">
        <w:rPr>
          <w:rFonts w:asciiTheme="minorHAnsi" w:hAnsiTheme="minorHAnsi" w:cstheme="minorHAnsi"/>
          <w:sz w:val="24"/>
          <w:szCs w:val="28"/>
          <w:lang w:val="en-US" w:eastAsia="el-GR"/>
        </w:rPr>
        <w:t>Xilinx</w:t>
      </w:r>
      <w:r w:rsidRPr="00384FD5">
        <w:rPr>
          <w:rFonts w:asciiTheme="minorHAnsi" w:hAnsiTheme="minorHAnsi" w:cstheme="minorHAnsi"/>
          <w:sz w:val="24"/>
          <w:szCs w:val="28"/>
          <w:lang w:val="el-GR" w:eastAsia="el-GR"/>
        </w:rPr>
        <w:t xml:space="preserve">, όπου επιτεύχθηκε η μέγιστη συχνότητα των 237 </w:t>
      </w:r>
      <w:r w:rsidRPr="00384FD5">
        <w:rPr>
          <w:rFonts w:asciiTheme="minorHAnsi" w:hAnsiTheme="minorHAnsi" w:cstheme="minorHAnsi"/>
          <w:sz w:val="24"/>
          <w:szCs w:val="28"/>
          <w:lang w:val="en-US" w:eastAsia="el-GR"/>
        </w:rPr>
        <w:t>MHz</w:t>
      </w:r>
      <w:r w:rsidRPr="00384FD5">
        <w:rPr>
          <w:rFonts w:asciiTheme="minorHAnsi" w:hAnsiTheme="minorHAnsi" w:cstheme="minorHAnsi"/>
          <w:sz w:val="24"/>
          <w:szCs w:val="28"/>
          <w:lang w:val="el-GR" w:eastAsia="el-GR"/>
        </w:rPr>
        <w:t>.</w:t>
      </w:r>
    </w:p>
    <w:p w14:paraId="2D6CB8AD" w14:textId="77777777" w:rsidR="00F0625D" w:rsidRPr="00384FD5" w:rsidRDefault="00F0625D" w:rsidP="00F0625D">
      <w:pPr>
        <w:spacing w:after="60" w:line="360" w:lineRule="auto"/>
        <w:rPr>
          <w:rFonts w:asciiTheme="minorHAnsi" w:hAnsiTheme="minorHAnsi" w:cstheme="minorHAnsi"/>
          <w:sz w:val="24"/>
          <w:szCs w:val="24"/>
          <w:lang w:val="el-GR" w:eastAsia="el-GR"/>
        </w:rPr>
      </w:pPr>
    </w:p>
    <w:p w14:paraId="3EF5A355" w14:textId="77777777" w:rsidR="00F0625D" w:rsidRPr="00384FD5" w:rsidRDefault="00F0625D" w:rsidP="00F0625D">
      <w:pPr>
        <w:spacing w:after="60" w:line="360" w:lineRule="auto"/>
        <w:jc w:val="left"/>
        <w:rPr>
          <w:rFonts w:asciiTheme="minorHAnsi" w:hAnsiTheme="minorHAnsi" w:cstheme="minorHAnsi"/>
          <w:sz w:val="24"/>
          <w:szCs w:val="24"/>
          <w:lang w:val="el-GR" w:eastAsia="el-GR"/>
        </w:rPr>
      </w:pPr>
    </w:p>
    <w:p w14:paraId="7087CF97" w14:textId="77777777" w:rsidR="00F0625D" w:rsidRPr="00384FD5" w:rsidRDefault="00F0625D" w:rsidP="00F0625D">
      <w:pPr>
        <w:spacing w:after="60" w:line="360" w:lineRule="auto"/>
        <w:ind w:firstLine="0"/>
        <w:jc w:val="left"/>
        <w:rPr>
          <w:rFonts w:asciiTheme="minorHAnsi" w:hAnsiTheme="minorHAnsi" w:cstheme="minorHAnsi"/>
          <w:color w:val="000000" w:themeColor="text1"/>
          <w:sz w:val="24"/>
          <w:szCs w:val="24"/>
          <w:lang w:val="el-GR" w:eastAsia="el-GR"/>
        </w:rPr>
      </w:pPr>
      <w:r w:rsidRPr="00384FD5">
        <w:rPr>
          <w:rFonts w:asciiTheme="minorHAnsi" w:hAnsiTheme="minorHAnsi" w:cstheme="minorHAnsi"/>
          <w:b/>
          <w:bCs/>
          <w:sz w:val="24"/>
          <w:szCs w:val="28"/>
          <w:lang w:val="el-GR" w:eastAsia="el-GR"/>
        </w:rPr>
        <w:t xml:space="preserve">Λέξεις-Κλειδιά: </w:t>
      </w:r>
      <w:r w:rsidRPr="00384FD5">
        <w:rPr>
          <w:rFonts w:asciiTheme="minorHAnsi" w:hAnsiTheme="minorHAnsi" w:cstheme="minorHAnsi"/>
          <w:sz w:val="24"/>
          <w:szCs w:val="28"/>
          <w:lang w:val="el-GR" w:eastAsia="el-GR"/>
        </w:rPr>
        <w:t xml:space="preserve">Κρυπτογραφία • </w:t>
      </w:r>
      <w:proofErr w:type="spellStart"/>
      <w:r w:rsidRPr="00384FD5">
        <w:rPr>
          <w:rFonts w:asciiTheme="minorHAnsi" w:hAnsiTheme="minorHAnsi" w:cstheme="minorHAnsi"/>
          <w:sz w:val="24"/>
          <w:szCs w:val="28"/>
          <w:lang w:val="el-GR" w:eastAsia="el-GR"/>
        </w:rPr>
        <w:t>Ιδιωτικότητα</w:t>
      </w:r>
      <w:proofErr w:type="spellEnd"/>
      <w:r w:rsidRPr="00384FD5">
        <w:rPr>
          <w:rFonts w:asciiTheme="minorHAnsi" w:hAnsiTheme="minorHAnsi" w:cstheme="minorHAnsi"/>
          <w:sz w:val="24"/>
          <w:szCs w:val="28"/>
          <w:lang w:val="el-GR" w:eastAsia="el-GR"/>
        </w:rPr>
        <w:t xml:space="preserve"> • Αυθεντικότητα • </w:t>
      </w:r>
      <w:r w:rsidRPr="00384FD5">
        <w:rPr>
          <w:rFonts w:asciiTheme="minorHAnsi" w:hAnsiTheme="minorHAnsi" w:cstheme="minorHAnsi"/>
          <w:sz w:val="24"/>
          <w:szCs w:val="28"/>
          <w:lang w:val="en-US" w:eastAsia="el-GR"/>
        </w:rPr>
        <w:t>SNOW</w:t>
      </w:r>
      <w:r w:rsidRPr="00384FD5">
        <w:rPr>
          <w:rFonts w:asciiTheme="minorHAnsi" w:hAnsiTheme="minorHAnsi" w:cstheme="minorHAnsi"/>
          <w:sz w:val="24"/>
          <w:szCs w:val="28"/>
          <w:lang w:val="el-GR" w:eastAsia="el-GR"/>
        </w:rPr>
        <w:t>-</w:t>
      </w:r>
      <w:r w:rsidRPr="00384FD5">
        <w:rPr>
          <w:rFonts w:asciiTheme="minorHAnsi" w:hAnsiTheme="minorHAnsi" w:cstheme="minorHAnsi"/>
          <w:sz w:val="24"/>
          <w:szCs w:val="28"/>
          <w:lang w:val="en-US" w:eastAsia="el-GR"/>
        </w:rPr>
        <w:t>V</w:t>
      </w:r>
      <w:r w:rsidRPr="00384FD5">
        <w:rPr>
          <w:rFonts w:asciiTheme="minorHAnsi" w:hAnsiTheme="minorHAnsi" w:cstheme="minorHAnsi"/>
          <w:sz w:val="24"/>
          <w:szCs w:val="28"/>
          <w:lang w:val="el-GR" w:eastAsia="el-GR"/>
        </w:rPr>
        <w:t xml:space="preserve"> • 5</w:t>
      </w:r>
      <w:r w:rsidRPr="00384FD5">
        <w:rPr>
          <w:rFonts w:asciiTheme="minorHAnsi" w:hAnsiTheme="minorHAnsi" w:cstheme="minorHAnsi"/>
          <w:sz w:val="24"/>
          <w:szCs w:val="28"/>
          <w:lang w:val="en-US" w:eastAsia="el-GR"/>
        </w:rPr>
        <w:t>G</w:t>
      </w:r>
      <w:r w:rsidRPr="00384FD5">
        <w:rPr>
          <w:rFonts w:asciiTheme="minorHAnsi" w:hAnsiTheme="minorHAnsi" w:cstheme="minorHAnsi"/>
          <w:sz w:val="24"/>
          <w:szCs w:val="28"/>
          <w:lang w:val="el-GR" w:eastAsia="el-GR"/>
        </w:rPr>
        <w:t xml:space="preserve"> • </w:t>
      </w:r>
      <w:proofErr w:type="spellStart"/>
      <w:r w:rsidRPr="00384FD5">
        <w:rPr>
          <w:rFonts w:asciiTheme="minorHAnsi" w:hAnsiTheme="minorHAnsi" w:cstheme="minorHAnsi"/>
          <w:sz w:val="24"/>
          <w:szCs w:val="28"/>
          <w:lang w:val="el-GR" w:eastAsia="el-GR"/>
        </w:rPr>
        <w:t>Κρυπταλγόριθμος</w:t>
      </w:r>
      <w:proofErr w:type="spellEnd"/>
      <w:r w:rsidRPr="00384FD5">
        <w:rPr>
          <w:rFonts w:asciiTheme="minorHAnsi" w:hAnsiTheme="minorHAnsi" w:cstheme="minorHAnsi"/>
          <w:sz w:val="24"/>
          <w:szCs w:val="28"/>
          <w:lang w:val="el-GR" w:eastAsia="el-GR"/>
        </w:rPr>
        <w:t xml:space="preserve"> ροής • </w:t>
      </w:r>
      <w:r w:rsidRPr="00384FD5">
        <w:rPr>
          <w:rFonts w:asciiTheme="minorHAnsi" w:hAnsiTheme="minorHAnsi" w:cstheme="minorHAnsi"/>
          <w:sz w:val="24"/>
          <w:szCs w:val="28"/>
          <w:lang w:val="en-US" w:eastAsia="el-GR"/>
        </w:rPr>
        <w:t>FPGA</w:t>
      </w:r>
      <w:r w:rsidRPr="00384FD5">
        <w:rPr>
          <w:rFonts w:asciiTheme="minorHAnsi" w:hAnsiTheme="minorHAnsi" w:cstheme="minorHAnsi"/>
          <w:sz w:val="24"/>
          <w:szCs w:val="28"/>
          <w:lang w:val="el-GR" w:eastAsia="el-GR"/>
        </w:rPr>
        <w:t>.</w:t>
      </w:r>
    </w:p>
    <w:p w14:paraId="2533BA49" w14:textId="77777777" w:rsidR="00F0625D" w:rsidRPr="00EE57BF" w:rsidRDefault="00F0625D" w:rsidP="00F0625D">
      <w:pPr>
        <w:spacing w:after="60" w:line="360" w:lineRule="auto"/>
        <w:rPr>
          <w:sz w:val="24"/>
          <w:szCs w:val="24"/>
          <w:lang w:val="el-GR" w:eastAsia="el-GR"/>
        </w:rPr>
      </w:pPr>
    </w:p>
    <w:p w14:paraId="0C7B3A73" w14:textId="77777777" w:rsidR="00F0625D" w:rsidRPr="00EE57BF" w:rsidRDefault="00F0625D" w:rsidP="00F0625D">
      <w:pPr>
        <w:spacing w:after="60" w:line="360" w:lineRule="auto"/>
        <w:ind w:firstLine="0"/>
        <w:rPr>
          <w:sz w:val="24"/>
          <w:szCs w:val="24"/>
          <w:lang w:val="el-GR" w:eastAsia="el-GR"/>
        </w:rPr>
      </w:pPr>
    </w:p>
    <w:p w14:paraId="7372F778" w14:textId="5A902169" w:rsidR="00F0625D" w:rsidRPr="00384FD5" w:rsidRDefault="00F0625D" w:rsidP="00817935">
      <w:pPr>
        <w:rPr>
          <w:rFonts w:asciiTheme="minorHAnsi" w:hAnsiTheme="minorHAnsi" w:cstheme="minorHAnsi"/>
          <w:b/>
          <w:bCs/>
          <w:sz w:val="36"/>
          <w:szCs w:val="36"/>
          <w:lang w:val="en-US" w:eastAsia="el-GR"/>
        </w:rPr>
      </w:pPr>
      <w:r w:rsidRPr="00384FD5">
        <w:rPr>
          <w:rFonts w:asciiTheme="minorHAnsi" w:hAnsiTheme="minorHAnsi" w:cstheme="minorHAnsi"/>
          <w:b/>
          <w:bCs/>
          <w:sz w:val="36"/>
          <w:szCs w:val="36"/>
          <w:lang w:val="en-US" w:eastAsia="el-GR"/>
        </w:rPr>
        <w:t>Abstract</w:t>
      </w:r>
      <w:r w:rsidRPr="00384FD5">
        <w:rPr>
          <w:rFonts w:asciiTheme="minorHAnsi" w:hAnsiTheme="minorHAnsi" w:cstheme="minorHAnsi"/>
          <w:b/>
          <w:bCs/>
          <w:sz w:val="36"/>
          <w:szCs w:val="36"/>
          <w:lang w:val="en-US" w:eastAsia="el-GR"/>
        </w:rPr>
        <w:br/>
      </w:r>
    </w:p>
    <w:p w14:paraId="71E21467" w14:textId="69B62183" w:rsidR="00F0625D" w:rsidRPr="00384FD5" w:rsidRDefault="00F0625D" w:rsidP="00F0625D">
      <w:pPr>
        <w:spacing w:after="60" w:line="360" w:lineRule="auto"/>
        <w:ind w:firstLine="0"/>
        <w:rPr>
          <w:rFonts w:asciiTheme="minorHAnsi" w:hAnsiTheme="minorHAnsi" w:cstheme="minorHAnsi"/>
          <w:color w:val="000000" w:themeColor="text1"/>
          <w:sz w:val="24"/>
          <w:szCs w:val="24"/>
          <w:lang w:val="en-US" w:eastAsia="el-GR"/>
        </w:rPr>
      </w:pPr>
      <w:r w:rsidRPr="00384FD5">
        <w:rPr>
          <w:rFonts w:asciiTheme="minorHAnsi" w:hAnsiTheme="minorHAnsi" w:cstheme="minorHAnsi"/>
          <w:sz w:val="24"/>
          <w:szCs w:val="24"/>
          <w:lang w:val="en-US" w:eastAsia="el-GR"/>
        </w:rPr>
        <w:t xml:space="preserve">In recent years, the rapid evolution of technology, and especially the growth of the Internet of Things (IoT), has created the need to move towards a new generation of wireless network systems, the 5G. This generation is offering users higher speeds, faster </w:t>
      </w:r>
      <w:proofErr w:type="gramStart"/>
      <w:r w:rsidRPr="00384FD5">
        <w:rPr>
          <w:rFonts w:asciiTheme="minorHAnsi" w:hAnsiTheme="minorHAnsi" w:cstheme="minorHAnsi"/>
          <w:sz w:val="24"/>
          <w:szCs w:val="24"/>
          <w:lang w:val="en-US" w:eastAsia="el-GR"/>
        </w:rPr>
        <w:t>responses</w:t>
      </w:r>
      <w:proofErr w:type="gramEnd"/>
      <w:r w:rsidRPr="00384FD5">
        <w:rPr>
          <w:rFonts w:asciiTheme="minorHAnsi" w:hAnsiTheme="minorHAnsi" w:cstheme="minorHAnsi"/>
          <w:sz w:val="24"/>
          <w:szCs w:val="24"/>
          <w:lang w:val="en-US" w:eastAsia="el-GR"/>
        </w:rPr>
        <w:t xml:space="preserve"> and low energy consumption, which is something that could not be achieved by the previous 4th Generation (4G). At the same time, though, </w:t>
      </w:r>
      <w:r w:rsidRPr="00384FD5">
        <w:rPr>
          <w:rFonts w:asciiTheme="minorHAnsi" w:hAnsiTheme="minorHAnsi" w:cstheme="minorHAnsi"/>
          <w:color w:val="000000" w:themeColor="text1"/>
          <w:sz w:val="24"/>
          <w:szCs w:val="24"/>
          <w:lang w:val="en-US" w:eastAsia="el-GR"/>
        </w:rPr>
        <w:t>the data of the users must be safeguarded,</w:t>
      </w:r>
      <w:r w:rsidRPr="00384FD5">
        <w:rPr>
          <w:rFonts w:asciiTheme="minorHAnsi" w:hAnsiTheme="minorHAnsi" w:cstheme="minorHAnsi"/>
          <w:color w:val="FF0000"/>
          <w:sz w:val="24"/>
          <w:szCs w:val="24"/>
          <w:lang w:val="en-US" w:eastAsia="el-GR"/>
        </w:rPr>
        <w:t xml:space="preserve"> </w:t>
      </w:r>
      <w:r w:rsidRPr="00384FD5">
        <w:rPr>
          <w:rFonts w:asciiTheme="minorHAnsi" w:hAnsiTheme="minorHAnsi" w:cstheme="minorHAnsi"/>
          <w:color w:val="000000" w:themeColor="text1"/>
          <w:sz w:val="24"/>
          <w:szCs w:val="24"/>
          <w:lang w:val="en-US" w:eastAsia="el-GR"/>
        </w:rPr>
        <w:t>since the communication between them needs to be safer and more reliable. This can be succeeded through cryptography, which target</w:t>
      </w:r>
      <w:r w:rsidR="00901CEE">
        <w:rPr>
          <w:rFonts w:asciiTheme="minorHAnsi" w:hAnsiTheme="minorHAnsi" w:cstheme="minorHAnsi"/>
          <w:color w:val="000000" w:themeColor="text1"/>
          <w:sz w:val="24"/>
          <w:szCs w:val="24"/>
          <w:lang w:val="en-US" w:eastAsia="el-GR"/>
        </w:rPr>
        <w:t>s</w:t>
      </w:r>
      <w:r w:rsidRPr="00384FD5">
        <w:rPr>
          <w:rFonts w:asciiTheme="minorHAnsi" w:hAnsiTheme="minorHAnsi" w:cstheme="minorHAnsi"/>
          <w:color w:val="000000" w:themeColor="text1"/>
          <w:sz w:val="24"/>
          <w:szCs w:val="24"/>
          <w:lang w:val="en-US" w:eastAsia="el-GR"/>
        </w:rPr>
        <w:t xml:space="preserve"> </w:t>
      </w:r>
      <w:r w:rsidR="00901CEE">
        <w:rPr>
          <w:rFonts w:asciiTheme="minorHAnsi" w:hAnsiTheme="minorHAnsi" w:cstheme="minorHAnsi"/>
          <w:color w:val="000000" w:themeColor="text1"/>
          <w:sz w:val="24"/>
          <w:szCs w:val="24"/>
          <w:lang w:val="en-US" w:eastAsia="el-GR"/>
        </w:rPr>
        <w:t>the guarantee of</w:t>
      </w:r>
      <w:r w:rsidRPr="00384FD5">
        <w:rPr>
          <w:rFonts w:asciiTheme="minorHAnsi" w:hAnsiTheme="minorHAnsi" w:cstheme="minorHAnsi"/>
          <w:color w:val="000000" w:themeColor="text1"/>
          <w:sz w:val="24"/>
          <w:szCs w:val="24"/>
          <w:lang w:val="en-US" w:eastAsia="el-GR"/>
        </w:rPr>
        <w:t xml:space="preserve"> privacy and the authenticity of the information. </w:t>
      </w:r>
    </w:p>
    <w:p w14:paraId="0935B62C" w14:textId="3E80BA80" w:rsidR="00F0625D" w:rsidRPr="00384FD5" w:rsidRDefault="00F0625D" w:rsidP="00F0625D">
      <w:pPr>
        <w:spacing w:after="60" w:line="360" w:lineRule="auto"/>
        <w:ind w:firstLine="0"/>
        <w:rPr>
          <w:rFonts w:asciiTheme="minorHAnsi" w:hAnsiTheme="minorHAnsi" w:cstheme="minorHAnsi"/>
          <w:sz w:val="24"/>
          <w:szCs w:val="28"/>
          <w:lang w:val="en-US" w:eastAsia="el-GR"/>
        </w:rPr>
      </w:pPr>
      <w:r w:rsidRPr="00384FD5">
        <w:rPr>
          <w:rFonts w:asciiTheme="minorHAnsi" w:hAnsiTheme="minorHAnsi" w:cstheme="minorHAnsi"/>
          <w:color w:val="000000" w:themeColor="text1"/>
          <w:sz w:val="24"/>
          <w:szCs w:val="24"/>
          <w:lang w:val="en-US" w:eastAsia="el-GR"/>
        </w:rPr>
        <w:t xml:space="preserve">This thesis is analyzing a new stream cipher, the </w:t>
      </w:r>
      <w:r w:rsidR="00901CEE">
        <w:rPr>
          <w:rFonts w:asciiTheme="minorHAnsi" w:hAnsiTheme="minorHAnsi" w:cstheme="minorHAnsi"/>
          <w:color w:val="000000" w:themeColor="text1"/>
          <w:sz w:val="24"/>
          <w:szCs w:val="24"/>
          <w:lang w:val="en-US" w:eastAsia="el-GR"/>
        </w:rPr>
        <w:t>SNOW-V</w:t>
      </w:r>
      <w:r w:rsidRPr="00384FD5">
        <w:rPr>
          <w:rFonts w:asciiTheme="minorHAnsi" w:hAnsiTheme="minorHAnsi" w:cstheme="minorHAnsi"/>
          <w:color w:val="000000" w:themeColor="text1"/>
          <w:sz w:val="24"/>
          <w:szCs w:val="24"/>
          <w:lang w:val="en-US" w:eastAsia="el-GR"/>
        </w:rPr>
        <w:t>, which was introduced for the first time in 2019 by Patrik Ekdahl and constitutes an improved version of SNOW 3G. One of the main reasons a new architecture had to be created for the SNOW algorithm is that in the 5G we need greater security</w:t>
      </w:r>
      <w:r w:rsidR="00C04C92">
        <w:rPr>
          <w:rFonts w:asciiTheme="minorHAnsi" w:hAnsiTheme="minorHAnsi" w:cstheme="minorHAnsi"/>
          <w:color w:val="000000" w:themeColor="text1"/>
          <w:sz w:val="24"/>
          <w:szCs w:val="24"/>
          <w:lang w:val="en-US" w:eastAsia="el-GR"/>
        </w:rPr>
        <w:t xml:space="preserve">. For this reason, </w:t>
      </w:r>
      <w:r w:rsidRPr="00384FD5">
        <w:rPr>
          <w:rFonts w:asciiTheme="minorHAnsi" w:hAnsiTheme="minorHAnsi" w:cstheme="minorHAnsi"/>
          <w:color w:val="000000" w:themeColor="text1"/>
          <w:sz w:val="24"/>
          <w:szCs w:val="24"/>
          <w:lang w:val="en-US" w:eastAsia="el-GR"/>
        </w:rPr>
        <w:t xml:space="preserve">a </w:t>
      </w:r>
      <w:r w:rsidR="00014550">
        <w:rPr>
          <w:rFonts w:asciiTheme="minorHAnsi" w:hAnsiTheme="minorHAnsi" w:cstheme="minorHAnsi"/>
          <w:color w:val="000000" w:themeColor="text1"/>
          <w:sz w:val="24"/>
          <w:szCs w:val="24"/>
          <w:lang w:val="en-US" w:eastAsia="el-GR"/>
        </w:rPr>
        <w:t>128</w:t>
      </w:r>
      <w:r w:rsidRPr="00384FD5">
        <w:rPr>
          <w:rFonts w:asciiTheme="minorHAnsi" w:hAnsiTheme="minorHAnsi" w:cstheme="minorHAnsi"/>
          <w:color w:val="000000" w:themeColor="text1"/>
          <w:sz w:val="24"/>
          <w:szCs w:val="24"/>
          <w:lang w:val="en-US" w:eastAsia="el-GR"/>
        </w:rPr>
        <w:t xml:space="preserve"> bits key</w:t>
      </w:r>
      <w:r w:rsidR="00014550">
        <w:rPr>
          <w:rFonts w:asciiTheme="minorHAnsi" w:hAnsiTheme="minorHAnsi" w:cstheme="minorHAnsi"/>
          <w:color w:val="000000" w:themeColor="text1"/>
          <w:sz w:val="24"/>
          <w:szCs w:val="24"/>
          <w:lang w:val="en-US" w:eastAsia="el-GR"/>
        </w:rPr>
        <w:t>stream</w:t>
      </w:r>
      <w:r w:rsidRPr="00384FD5">
        <w:rPr>
          <w:rFonts w:asciiTheme="minorHAnsi" w:hAnsiTheme="minorHAnsi" w:cstheme="minorHAnsi"/>
          <w:color w:val="000000" w:themeColor="text1"/>
          <w:sz w:val="24"/>
          <w:szCs w:val="24"/>
          <w:lang w:val="en-US" w:eastAsia="el-GR"/>
        </w:rPr>
        <w:t xml:space="preserve"> is used, rather than </w:t>
      </w:r>
      <w:r w:rsidR="00014550">
        <w:rPr>
          <w:rFonts w:asciiTheme="minorHAnsi" w:hAnsiTheme="minorHAnsi" w:cstheme="minorHAnsi"/>
          <w:color w:val="000000" w:themeColor="text1"/>
          <w:sz w:val="24"/>
          <w:szCs w:val="24"/>
          <w:lang w:val="en-US" w:eastAsia="el-GR"/>
        </w:rPr>
        <w:t>32</w:t>
      </w:r>
      <w:r w:rsidRPr="00384FD5">
        <w:rPr>
          <w:rFonts w:asciiTheme="minorHAnsi" w:hAnsiTheme="minorHAnsi" w:cstheme="minorHAnsi"/>
          <w:color w:val="000000" w:themeColor="text1"/>
          <w:sz w:val="24"/>
          <w:szCs w:val="24"/>
          <w:lang w:val="en-US" w:eastAsia="el-GR"/>
        </w:rPr>
        <w:t xml:space="preserve"> bits that we used in previous versions</w:t>
      </w:r>
      <w:r w:rsidR="00EC238D">
        <w:rPr>
          <w:rFonts w:asciiTheme="minorHAnsi" w:hAnsiTheme="minorHAnsi" w:cstheme="minorHAnsi"/>
          <w:color w:val="000000" w:themeColor="text1"/>
          <w:sz w:val="24"/>
          <w:szCs w:val="24"/>
          <w:lang w:val="en-US" w:eastAsia="el-GR"/>
        </w:rPr>
        <w:t xml:space="preserve"> and 256 bits of key, rather than 128 bits that were used in SNOW 3G</w:t>
      </w:r>
      <w:r w:rsidR="00C04C92">
        <w:rPr>
          <w:rFonts w:asciiTheme="minorHAnsi" w:hAnsiTheme="minorHAnsi" w:cstheme="minorHAnsi"/>
          <w:color w:val="000000" w:themeColor="text1"/>
          <w:sz w:val="24"/>
          <w:szCs w:val="24"/>
          <w:lang w:val="en-US" w:eastAsia="el-GR"/>
        </w:rPr>
        <w:t>,</w:t>
      </w:r>
      <w:r w:rsidRPr="00384FD5">
        <w:rPr>
          <w:rFonts w:asciiTheme="minorHAnsi" w:hAnsiTheme="minorHAnsi" w:cstheme="minorHAnsi"/>
          <w:color w:val="000000" w:themeColor="text1"/>
          <w:sz w:val="24"/>
          <w:szCs w:val="24"/>
          <w:lang w:val="en-US" w:eastAsia="el-GR"/>
        </w:rPr>
        <w:t xml:space="preserve"> in order to code the information. In this way, throughput got largely increased. This stream cipher was </w:t>
      </w:r>
      <w:r w:rsidR="00440EB6">
        <w:rPr>
          <w:rFonts w:asciiTheme="minorHAnsi" w:hAnsiTheme="minorHAnsi" w:cstheme="minorHAnsi"/>
          <w:color w:val="000000" w:themeColor="text1"/>
          <w:sz w:val="24"/>
          <w:szCs w:val="24"/>
          <w:lang w:val="en-US" w:eastAsia="el-GR"/>
        </w:rPr>
        <w:t>captured in</w:t>
      </w:r>
      <w:r w:rsidRPr="00384FD5">
        <w:rPr>
          <w:rFonts w:asciiTheme="minorHAnsi" w:hAnsiTheme="minorHAnsi" w:cstheme="minorHAnsi"/>
          <w:color w:val="000000" w:themeColor="text1"/>
          <w:sz w:val="24"/>
          <w:szCs w:val="24"/>
          <w:lang w:val="en-US" w:eastAsia="el-GR"/>
        </w:rPr>
        <w:t xml:space="preserve"> the programming language VHDL </w:t>
      </w:r>
      <w:r w:rsidRPr="00384FD5">
        <w:rPr>
          <w:rFonts w:asciiTheme="minorHAnsi" w:hAnsiTheme="minorHAnsi" w:cstheme="minorHAnsi"/>
          <w:sz w:val="24"/>
          <w:szCs w:val="28"/>
          <w:lang w:val="en-US" w:eastAsia="el-GR"/>
        </w:rPr>
        <w:t>(</w:t>
      </w:r>
      <w:r w:rsidRPr="00384FD5">
        <w:rPr>
          <w:rFonts w:asciiTheme="minorHAnsi" w:hAnsiTheme="minorHAnsi" w:cstheme="minorHAnsi"/>
          <w:color w:val="040C28"/>
          <w:sz w:val="24"/>
          <w:szCs w:val="24"/>
        </w:rPr>
        <w:t>Very</w:t>
      </w:r>
      <w:r w:rsidRPr="00384FD5">
        <w:rPr>
          <w:rFonts w:asciiTheme="minorHAnsi" w:hAnsiTheme="minorHAnsi" w:cstheme="minorHAnsi"/>
          <w:color w:val="040C28"/>
          <w:sz w:val="24"/>
          <w:szCs w:val="24"/>
          <w:lang w:val="en-US"/>
        </w:rPr>
        <w:t xml:space="preserve"> </w:t>
      </w:r>
      <w:r w:rsidRPr="00384FD5">
        <w:rPr>
          <w:rFonts w:asciiTheme="minorHAnsi" w:hAnsiTheme="minorHAnsi" w:cstheme="minorHAnsi"/>
          <w:color w:val="040C28"/>
          <w:sz w:val="24"/>
          <w:szCs w:val="24"/>
        </w:rPr>
        <w:t>High</w:t>
      </w:r>
      <w:r w:rsidRPr="00384FD5">
        <w:rPr>
          <w:rFonts w:asciiTheme="minorHAnsi" w:hAnsiTheme="minorHAnsi" w:cstheme="minorHAnsi"/>
          <w:color w:val="040C28"/>
          <w:sz w:val="24"/>
          <w:szCs w:val="24"/>
          <w:lang w:val="en-US"/>
        </w:rPr>
        <w:t>-</w:t>
      </w:r>
      <w:r w:rsidRPr="00384FD5">
        <w:rPr>
          <w:rFonts w:asciiTheme="minorHAnsi" w:hAnsiTheme="minorHAnsi" w:cstheme="minorHAnsi"/>
          <w:color w:val="040C28"/>
          <w:sz w:val="24"/>
          <w:szCs w:val="24"/>
        </w:rPr>
        <w:t>Speed</w:t>
      </w:r>
      <w:r w:rsidRPr="00384FD5">
        <w:rPr>
          <w:rFonts w:asciiTheme="minorHAnsi" w:hAnsiTheme="minorHAnsi" w:cstheme="minorHAnsi"/>
          <w:color w:val="040C28"/>
          <w:sz w:val="24"/>
          <w:szCs w:val="24"/>
          <w:lang w:val="en-US"/>
        </w:rPr>
        <w:t xml:space="preserve"> </w:t>
      </w:r>
      <w:r w:rsidRPr="00384FD5">
        <w:rPr>
          <w:rFonts w:asciiTheme="minorHAnsi" w:hAnsiTheme="minorHAnsi" w:cstheme="minorHAnsi"/>
          <w:color w:val="040C28"/>
          <w:sz w:val="24"/>
          <w:szCs w:val="24"/>
        </w:rPr>
        <w:t>Integrated</w:t>
      </w:r>
      <w:r w:rsidRPr="00384FD5">
        <w:rPr>
          <w:rFonts w:asciiTheme="minorHAnsi" w:hAnsiTheme="minorHAnsi" w:cstheme="minorHAnsi"/>
          <w:color w:val="040C28"/>
          <w:sz w:val="24"/>
          <w:szCs w:val="24"/>
          <w:lang w:val="en-US"/>
        </w:rPr>
        <w:t xml:space="preserve"> </w:t>
      </w:r>
      <w:r w:rsidRPr="00384FD5">
        <w:rPr>
          <w:rFonts w:asciiTheme="minorHAnsi" w:hAnsiTheme="minorHAnsi" w:cstheme="minorHAnsi"/>
          <w:color w:val="040C28"/>
          <w:sz w:val="24"/>
          <w:szCs w:val="24"/>
        </w:rPr>
        <w:t>Circuit </w:t>
      </w:r>
      <w:r w:rsidRPr="00384FD5">
        <w:rPr>
          <w:rStyle w:val="jpfdse"/>
          <w:rFonts w:asciiTheme="minorHAnsi" w:hAnsiTheme="minorHAnsi" w:cstheme="minorHAnsi"/>
          <w:color w:val="040C28"/>
          <w:sz w:val="24"/>
          <w:szCs w:val="24"/>
        </w:rPr>
        <w:t>Hardware</w:t>
      </w:r>
      <w:r w:rsidRPr="00384FD5">
        <w:rPr>
          <w:rStyle w:val="jpfdse"/>
          <w:rFonts w:asciiTheme="minorHAnsi" w:hAnsiTheme="minorHAnsi" w:cstheme="minorHAnsi"/>
          <w:color w:val="040C28"/>
          <w:sz w:val="24"/>
          <w:szCs w:val="24"/>
          <w:lang w:val="en-US"/>
        </w:rPr>
        <w:t xml:space="preserve"> </w:t>
      </w:r>
      <w:r w:rsidRPr="00384FD5">
        <w:rPr>
          <w:rStyle w:val="jpfdse"/>
          <w:rFonts w:asciiTheme="minorHAnsi" w:hAnsiTheme="minorHAnsi" w:cstheme="minorHAnsi"/>
          <w:color w:val="040C28"/>
          <w:sz w:val="24"/>
          <w:szCs w:val="24"/>
        </w:rPr>
        <w:t>Description</w:t>
      </w:r>
      <w:r w:rsidRPr="00384FD5">
        <w:rPr>
          <w:rStyle w:val="jpfdse"/>
          <w:rFonts w:asciiTheme="minorHAnsi" w:hAnsiTheme="minorHAnsi" w:cstheme="minorHAnsi"/>
          <w:color w:val="040C28"/>
          <w:sz w:val="24"/>
          <w:szCs w:val="24"/>
          <w:lang w:val="en-US"/>
        </w:rPr>
        <w:t xml:space="preserve"> </w:t>
      </w:r>
      <w:r w:rsidRPr="00384FD5">
        <w:rPr>
          <w:rStyle w:val="jpfdse"/>
          <w:rFonts w:asciiTheme="minorHAnsi" w:hAnsiTheme="minorHAnsi" w:cstheme="minorHAnsi"/>
          <w:color w:val="040C28"/>
          <w:sz w:val="24"/>
          <w:szCs w:val="24"/>
        </w:rPr>
        <w:t>Language</w:t>
      </w:r>
      <w:r w:rsidRPr="00384FD5">
        <w:rPr>
          <w:rFonts w:asciiTheme="minorHAnsi" w:hAnsiTheme="minorHAnsi" w:cstheme="minorHAnsi"/>
          <w:sz w:val="24"/>
          <w:szCs w:val="28"/>
          <w:lang w:val="en-US" w:eastAsia="el-GR"/>
        </w:rPr>
        <w:t xml:space="preserve">) and </w:t>
      </w:r>
      <w:r w:rsidR="00440EB6">
        <w:rPr>
          <w:rFonts w:asciiTheme="minorHAnsi" w:hAnsiTheme="minorHAnsi" w:cstheme="minorHAnsi"/>
          <w:sz w:val="24"/>
          <w:szCs w:val="28"/>
          <w:lang w:val="en-US" w:eastAsia="el-GR"/>
        </w:rPr>
        <w:t>implemented in</w:t>
      </w:r>
      <w:r w:rsidRPr="00384FD5">
        <w:rPr>
          <w:rFonts w:asciiTheme="minorHAnsi" w:hAnsiTheme="minorHAnsi" w:cstheme="minorHAnsi"/>
          <w:sz w:val="24"/>
          <w:szCs w:val="28"/>
          <w:lang w:val="en-US" w:eastAsia="el-GR"/>
        </w:rPr>
        <w:t xml:space="preserve"> the FPGA (Field Programmable Gate Array) part xcku035-ffva1156-2-I, of the </w:t>
      </w:r>
      <w:proofErr w:type="spellStart"/>
      <w:r w:rsidRPr="00384FD5">
        <w:rPr>
          <w:rFonts w:asciiTheme="minorHAnsi" w:hAnsiTheme="minorHAnsi" w:cstheme="minorHAnsi"/>
          <w:sz w:val="24"/>
          <w:szCs w:val="28"/>
          <w:lang w:val="en-US" w:eastAsia="el-GR"/>
        </w:rPr>
        <w:t>Kintex</w:t>
      </w:r>
      <w:proofErr w:type="spellEnd"/>
      <w:r w:rsidRPr="00384FD5">
        <w:rPr>
          <w:rFonts w:asciiTheme="minorHAnsi" w:hAnsiTheme="minorHAnsi" w:cstheme="minorHAnsi"/>
          <w:sz w:val="24"/>
          <w:szCs w:val="28"/>
          <w:lang w:val="en-US" w:eastAsia="el-GR"/>
        </w:rPr>
        <w:t xml:space="preserve"> </w:t>
      </w:r>
      <w:proofErr w:type="spellStart"/>
      <w:r w:rsidRPr="00384FD5">
        <w:rPr>
          <w:rFonts w:asciiTheme="minorHAnsi" w:hAnsiTheme="minorHAnsi" w:cstheme="minorHAnsi"/>
          <w:sz w:val="24"/>
          <w:szCs w:val="28"/>
          <w:lang w:val="en-US" w:eastAsia="el-GR"/>
        </w:rPr>
        <w:t>UltraScale’s</w:t>
      </w:r>
      <w:proofErr w:type="spellEnd"/>
      <w:r w:rsidRPr="00384FD5">
        <w:rPr>
          <w:rFonts w:asciiTheme="minorHAnsi" w:hAnsiTheme="minorHAnsi" w:cstheme="minorHAnsi"/>
          <w:sz w:val="24"/>
          <w:szCs w:val="28"/>
          <w:lang w:val="en-US" w:eastAsia="el-GR"/>
        </w:rPr>
        <w:t xml:space="preserve"> family by Xilinx, achieving Maximum Frequency 237MHz.</w:t>
      </w:r>
    </w:p>
    <w:p w14:paraId="6C9A681C" w14:textId="77777777" w:rsidR="00F0625D" w:rsidRPr="00384FD5" w:rsidRDefault="00F0625D" w:rsidP="00F0625D">
      <w:pPr>
        <w:spacing w:after="60" w:line="360" w:lineRule="auto"/>
        <w:rPr>
          <w:rFonts w:asciiTheme="minorHAnsi" w:hAnsiTheme="minorHAnsi" w:cstheme="minorHAnsi"/>
          <w:sz w:val="24"/>
          <w:szCs w:val="28"/>
          <w:lang w:val="en-US" w:eastAsia="el-GR"/>
        </w:rPr>
      </w:pPr>
    </w:p>
    <w:p w14:paraId="7A98E7DD" w14:textId="77777777" w:rsidR="00F0625D" w:rsidRPr="00384FD5" w:rsidRDefault="00F0625D" w:rsidP="00F0625D">
      <w:pPr>
        <w:spacing w:after="60" w:line="360" w:lineRule="auto"/>
        <w:rPr>
          <w:rFonts w:asciiTheme="minorHAnsi" w:hAnsiTheme="minorHAnsi" w:cstheme="minorHAnsi"/>
          <w:sz w:val="24"/>
          <w:szCs w:val="28"/>
          <w:lang w:val="en-US" w:eastAsia="el-GR"/>
        </w:rPr>
      </w:pPr>
    </w:p>
    <w:p w14:paraId="5704067D" w14:textId="77777777" w:rsidR="00F0625D" w:rsidRPr="00384FD5" w:rsidRDefault="00F0625D" w:rsidP="00F0625D">
      <w:pPr>
        <w:spacing w:after="60" w:line="360" w:lineRule="auto"/>
        <w:ind w:firstLine="0"/>
        <w:rPr>
          <w:rFonts w:asciiTheme="minorHAnsi" w:hAnsiTheme="minorHAnsi" w:cstheme="minorHAnsi"/>
          <w:color w:val="000000" w:themeColor="text1"/>
          <w:sz w:val="24"/>
          <w:szCs w:val="24"/>
          <w:lang w:val="en-US" w:eastAsia="el-GR"/>
        </w:rPr>
      </w:pPr>
      <w:r w:rsidRPr="00384FD5">
        <w:rPr>
          <w:rFonts w:asciiTheme="minorHAnsi" w:hAnsiTheme="minorHAnsi" w:cstheme="minorHAnsi"/>
          <w:b/>
          <w:bCs/>
          <w:sz w:val="24"/>
          <w:szCs w:val="28"/>
          <w:lang w:val="en-US" w:eastAsia="el-GR"/>
        </w:rPr>
        <w:t xml:space="preserve">Keywords: </w:t>
      </w:r>
      <w:r w:rsidRPr="00384FD5">
        <w:rPr>
          <w:rFonts w:asciiTheme="minorHAnsi" w:hAnsiTheme="minorHAnsi" w:cstheme="minorHAnsi"/>
          <w:sz w:val="24"/>
          <w:szCs w:val="28"/>
          <w:lang w:val="en-US" w:eastAsia="el-GR"/>
        </w:rPr>
        <w:t>Cryptography • Privacy • Authenticity • SNOW-V • 5G • Stream cipher • FPGA</w:t>
      </w:r>
    </w:p>
    <w:p w14:paraId="4151995A" w14:textId="77777777" w:rsidR="00F0625D" w:rsidRDefault="00F0625D" w:rsidP="00F0625D">
      <w:pPr>
        <w:rPr>
          <w:lang w:val="en-US"/>
        </w:rPr>
      </w:pPr>
      <w:r>
        <w:rPr>
          <w:sz w:val="24"/>
          <w:szCs w:val="24"/>
          <w:lang w:val="en-US" w:eastAsia="el-GR"/>
        </w:rPr>
        <w:br/>
      </w:r>
    </w:p>
    <w:p w14:paraId="08C20C5C" w14:textId="77777777" w:rsidR="00F0625D" w:rsidRDefault="00F0625D" w:rsidP="00F0625D">
      <w:pPr>
        <w:rPr>
          <w:lang w:val="en-US"/>
        </w:rPr>
      </w:pPr>
    </w:p>
    <w:p w14:paraId="7C7B9E0C" w14:textId="77777777" w:rsidR="00F0625D" w:rsidRDefault="00F0625D" w:rsidP="00F0625D">
      <w:pPr>
        <w:rPr>
          <w:lang w:val="en-US"/>
        </w:rPr>
      </w:pPr>
    </w:p>
    <w:p w14:paraId="032C5F53" w14:textId="77777777" w:rsidR="00F0625D" w:rsidRDefault="00F0625D" w:rsidP="00F0625D">
      <w:pPr>
        <w:rPr>
          <w:lang w:val="en-US"/>
        </w:rPr>
      </w:pPr>
    </w:p>
    <w:p w14:paraId="0D5A66F8" w14:textId="77777777" w:rsidR="00F0625D" w:rsidRDefault="00F0625D" w:rsidP="00F0625D">
      <w:pPr>
        <w:ind w:firstLine="0"/>
        <w:rPr>
          <w:lang w:val="en-US"/>
        </w:rPr>
      </w:pPr>
    </w:p>
    <w:p w14:paraId="368F8F20" w14:textId="38149BB5" w:rsidR="00F0625D" w:rsidRDefault="00F0625D" w:rsidP="00F0625D">
      <w:pPr>
        <w:rPr>
          <w:lang w:val="en-US"/>
        </w:rPr>
      </w:pPr>
    </w:p>
    <w:p w14:paraId="09A634D1" w14:textId="4844E308" w:rsidR="00F0625D" w:rsidRDefault="00F0625D" w:rsidP="00F0625D">
      <w:pPr>
        <w:rPr>
          <w:lang w:val="en-US"/>
        </w:rPr>
      </w:pPr>
    </w:p>
    <w:p w14:paraId="15C69116" w14:textId="7DB8B109" w:rsidR="00F0625D" w:rsidRDefault="00F0625D" w:rsidP="00F0625D">
      <w:pPr>
        <w:rPr>
          <w:lang w:val="en-US"/>
        </w:rPr>
      </w:pPr>
    </w:p>
    <w:p w14:paraId="316CA161" w14:textId="2F77CA80" w:rsidR="00F0625D" w:rsidRDefault="00F0625D" w:rsidP="00F0625D">
      <w:pPr>
        <w:rPr>
          <w:lang w:val="en-US"/>
        </w:rPr>
      </w:pPr>
    </w:p>
    <w:p w14:paraId="21A0562F" w14:textId="1F172011" w:rsidR="00F0625D" w:rsidRDefault="00F0625D" w:rsidP="00F0625D">
      <w:pPr>
        <w:rPr>
          <w:lang w:val="en-US"/>
        </w:rPr>
      </w:pPr>
    </w:p>
    <w:p w14:paraId="55360198" w14:textId="13E800C2" w:rsidR="00F0625D" w:rsidRDefault="00F0625D" w:rsidP="00F0625D">
      <w:pPr>
        <w:rPr>
          <w:lang w:val="en-US"/>
        </w:rPr>
      </w:pPr>
    </w:p>
    <w:p w14:paraId="4671D277" w14:textId="17A3FDB8" w:rsidR="00F0625D" w:rsidRDefault="00F0625D" w:rsidP="00F0625D">
      <w:pPr>
        <w:rPr>
          <w:lang w:val="en-US"/>
        </w:rPr>
      </w:pPr>
    </w:p>
    <w:p w14:paraId="09493132" w14:textId="57F10B3A" w:rsidR="00F0625D" w:rsidRDefault="00F0625D" w:rsidP="00F0625D">
      <w:pPr>
        <w:rPr>
          <w:lang w:val="en-US"/>
        </w:rPr>
      </w:pPr>
    </w:p>
    <w:p w14:paraId="55489586" w14:textId="5C9D0D45" w:rsidR="00F0625D" w:rsidRDefault="00F0625D" w:rsidP="00F0625D">
      <w:pPr>
        <w:rPr>
          <w:lang w:val="en-US"/>
        </w:rPr>
      </w:pPr>
    </w:p>
    <w:p w14:paraId="1012F6DF" w14:textId="77777777" w:rsidR="00F0625D" w:rsidRDefault="00F0625D" w:rsidP="00F0625D">
      <w:pPr>
        <w:rPr>
          <w:lang w:val="en-US"/>
        </w:rPr>
      </w:pPr>
    </w:p>
    <w:p w14:paraId="3C729252" w14:textId="77777777" w:rsidR="00F0625D" w:rsidRPr="00384FD5" w:rsidRDefault="00F0625D" w:rsidP="00817935">
      <w:pPr>
        <w:rPr>
          <w:rFonts w:asciiTheme="minorHAnsi" w:hAnsiTheme="minorHAnsi" w:cstheme="minorHAnsi"/>
          <w:sz w:val="24"/>
          <w:szCs w:val="24"/>
          <w:lang w:val="el-GR" w:eastAsia="el-GR"/>
        </w:rPr>
      </w:pPr>
      <w:r w:rsidRPr="00384FD5">
        <w:rPr>
          <w:rFonts w:asciiTheme="minorHAnsi" w:hAnsiTheme="minorHAnsi" w:cstheme="minorHAnsi"/>
          <w:b/>
          <w:bCs/>
          <w:sz w:val="36"/>
          <w:szCs w:val="36"/>
          <w:lang w:val="el-GR" w:eastAsia="el-GR"/>
        </w:rPr>
        <w:t>Ευχαριστίες</w:t>
      </w:r>
    </w:p>
    <w:p w14:paraId="12642983" w14:textId="77777777" w:rsidR="00F0625D" w:rsidRPr="00384FD5" w:rsidRDefault="00F0625D" w:rsidP="00F0625D">
      <w:pPr>
        <w:spacing w:after="60"/>
        <w:rPr>
          <w:rFonts w:asciiTheme="minorHAnsi" w:hAnsiTheme="minorHAnsi" w:cstheme="minorHAnsi"/>
          <w:sz w:val="22"/>
          <w:szCs w:val="24"/>
          <w:lang w:val="el-GR"/>
        </w:rPr>
      </w:pPr>
    </w:p>
    <w:p w14:paraId="7D7EFB68" w14:textId="3A4FA5C8" w:rsidR="006C1D60" w:rsidRDefault="00F0625D" w:rsidP="006C1D60">
      <w:pPr>
        <w:spacing w:after="60"/>
        <w:ind w:firstLine="0"/>
        <w:rPr>
          <w:rFonts w:asciiTheme="minorHAnsi" w:hAnsiTheme="minorHAnsi" w:cstheme="minorHAnsi"/>
          <w:sz w:val="24"/>
          <w:szCs w:val="28"/>
          <w:lang w:val="el-GR"/>
        </w:rPr>
      </w:pPr>
      <w:r w:rsidRPr="006C1D60">
        <w:rPr>
          <w:rFonts w:asciiTheme="minorHAnsi" w:hAnsiTheme="minorHAnsi" w:cstheme="minorHAnsi"/>
          <w:sz w:val="24"/>
          <w:szCs w:val="28"/>
          <w:lang w:val="el-GR"/>
        </w:rPr>
        <w:t>Ξεκινώντας, θα ήθελα να ευχαριστήσω τον καθηγητή και επιβλέποντα στην διπλωματική μου εργασία, Νικόλαο Σκλάβο, για τις γνώσεις που μου παρείχε κατά την διάρκεια των σπουδών μου και την εμπιστοσύνη που μου έδειξε</w:t>
      </w:r>
      <w:r w:rsidR="00E100E4">
        <w:rPr>
          <w:rFonts w:asciiTheme="minorHAnsi" w:hAnsiTheme="minorHAnsi" w:cstheme="minorHAnsi"/>
          <w:sz w:val="24"/>
          <w:szCs w:val="28"/>
          <w:lang w:val="el-GR"/>
        </w:rPr>
        <w:t>.</w:t>
      </w:r>
    </w:p>
    <w:p w14:paraId="06098AA6" w14:textId="66046308" w:rsidR="006C1D60" w:rsidRDefault="00F0625D" w:rsidP="006C1D60">
      <w:pPr>
        <w:spacing w:after="60"/>
        <w:ind w:firstLine="0"/>
        <w:rPr>
          <w:rFonts w:asciiTheme="minorHAnsi" w:hAnsiTheme="minorHAnsi" w:cstheme="minorHAnsi"/>
          <w:sz w:val="24"/>
          <w:szCs w:val="28"/>
          <w:lang w:val="el-GR"/>
        </w:rPr>
      </w:pPr>
      <w:r w:rsidRPr="006C1D60">
        <w:rPr>
          <w:rFonts w:asciiTheme="minorHAnsi" w:hAnsiTheme="minorHAnsi" w:cstheme="minorHAnsi"/>
          <w:sz w:val="24"/>
          <w:szCs w:val="28"/>
          <w:lang w:val="el-GR"/>
        </w:rPr>
        <w:br/>
        <w:t xml:space="preserve">Επιπλέον, θα ήθελα να ευχαριστήσω ιδιαιτέρως τους γονείς μου και την αδερφή μου, που ήταν δίπλα μου με τις πολύτιμες συμβουλές τους και με την στήριξή τους σε όλους τους τομείς </w:t>
      </w:r>
      <w:r w:rsidR="00E100E4">
        <w:rPr>
          <w:rFonts w:asciiTheme="minorHAnsi" w:hAnsiTheme="minorHAnsi" w:cstheme="minorHAnsi"/>
          <w:sz w:val="24"/>
          <w:szCs w:val="28"/>
          <w:lang w:val="el-GR"/>
        </w:rPr>
        <w:t>της,</w:t>
      </w:r>
      <w:r w:rsidRPr="006C1D60">
        <w:rPr>
          <w:rFonts w:asciiTheme="minorHAnsi" w:hAnsiTheme="minorHAnsi" w:cstheme="minorHAnsi"/>
          <w:sz w:val="24"/>
          <w:szCs w:val="28"/>
          <w:lang w:val="el-GR"/>
        </w:rPr>
        <w:t xml:space="preserve"> μέχρι τώρα</w:t>
      </w:r>
      <w:r w:rsidR="00E100E4">
        <w:rPr>
          <w:rFonts w:asciiTheme="minorHAnsi" w:hAnsiTheme="minorHAnsi" w:cstheme="minorHAnsi"/>
          <w:sz w:val="24"/>
          <w:szCs w:val="28"/>
          <w:lang w:val="el-GR"/>
        </w:rPr>
        <w:t>,</w:t>
      </w:r>
      <w:r w:rsidRPr="006C1D60">
        <w:rPr>
          <w:rFonts w:asciiTheme="minorHAnsi" w:hAnsiTheme="minorHAnsi" w:cstheme="minorHAnsi"/>
          <w:sz w:val="24"/>
          <w:szCs w:val="28"/>
          <w:lang w:val="el-GR"/>
        </w:rPr>
        <w:t xml:space="preserve"> πορείας μου. </w:t>
      </w:r>
    </w:p>
    <w:p w14:paraId="27993246" w14:textId="3718A572" w:rsidR="00F0625D" w:rsidRPr="006C1D60" w:rsidRDefault="00F0625D" w:rsidP="006C1D60">
      <w:pPr>
        <w:spacing w:after="60"/>
        <w:ind w:firstLine="0"/>
        <w:rPr>
          <w:rFonts w:asciiTheme="minorHAnsi" w:hAnsiTheme="minorHAnsi" w:cstheme="minorHAnsi"/>
          <w:sz w:val="24"/>
          <w:szCs w:val="28"/>
          <w:lang w:val="el-GR"/>
        </w:rPr>
      </w:pPr>
      <w:r w:rsidRPr="00384FD5">
        <w:rPr>
          <w:rFonts w:asciiTheme="minorHAnsi" w:hAnsiTheme="minorHAnsi" w:cstheme="minorHAnsi"/>
          <w:sz w:val="22"/>
          <w:szCs w:val="24"/>
          <w:lang w:val="el-GR"/>
        </w:rPr>
        <w:br/>
      </w:r>
      <w:r w:rsidRPr="006C1D60">
        <w:rPr>
          <w:rFonts w:asciiTheme="minorHAnsi" w:hAnsiTheme="minorHAnsi" w:cstheme="minorHAnsi"/>
          <w:sz w:val="24"/>
          <w:szCs w:val="28"/>
          <w:lang w:val="el-GR"/>
        </w:rPr>
        <w:t>Τέλος, ένα μεγάλο ευχαριστώ στους φίλους μου, που έκαναν τα χρόνια των σπουδών μου λίγο πιο εύκολα και ευχάριστα, με όλες τις στιγμές που περάσαμε μαζί, είτε εύκολες είτε δύσκολες.</w:t>
      </w:r>
    </w:p>
    <w:p w14:paraId="3B2A7D4C" w14:textId="77777777" w:rsidR="00F0625D" w:rsidRPr="00C813C0" w:rsidRDefault="00F0625D" w:rsidP="00F0625D">
      <w:pPr>
        <w:spacing w:after="60"/>
        <w:rPr>
          <w:sz w:val="22"/>
          <w:szCs w:val="24"/>
          <w:lang w:val="el-GR"/>
        </w:rPr>
      </w:pPr>
    </w:p>
    <w:p w14:paraId="6815AC97" w14:textId="77777777" w:rsidR="00F0625D" w:rsidRPr="00C813C0" w:rsidRDefault="00F0625D" w:rsidP="00F0625D">
      <w:pPr>
        <w:spacing w:after="60"/>
        <w:rPr>
          <w:sz w:val="22"/>
          <w:szCs w:val="24"/>
          <w:lang w:val="el-GR"/>
        </w:rPr>
      </w:pPr>
    </w:p>
    <w:p w14:paraId="228B10D9" w14:textId="77777777" w:rsidR="00F0625D" w:rsidRPr="00C813C0" w:rsidRDefault="00F0625D" w:rsidP="00F0625D">
      <w:pPr>
        <w:spacing w:after="60"/>
        <w:rPr>
          <w:sz w:val="22"/>
          <w:szCs w:val="24"/>
          <w:lang w:val="el-GR"/>
        </w:rPr>
      </w:pPr>
    </w:p>
    <w:p w14:paraId="4C120F33" w14:textId="77777777" w:rsidR="00F0625D" w:rsidRPr="00C813C0" w:rsidRDefault="00F0625D" w:rsidP="00F0625D">
      <w:pPr>
        <w:spacing w:after="60"/>
        <w:rPr>
          <w:sz w:val="22"/>
          <w:szCs w:val="24"/>
          <w:lang w:val="el-GR"/>
        </w:rPr>
      </w:pPr>
    </w:p>
    <w:p w14:paraId="6BDE0479" w14:textId="77777777" w:rsidR="00F0625D" w:rsidRDefault="00F0625D" w:rsidP="00F0625D">
      <w:pPr>
        <w:spacing w:after="60"/>
        <w:rPr>
          <w:sz w:val="22"/>
          <w:szCs w:val="24"/>
          <w:lang w:val="el-GR"/>
        </w:rPr>
      </w:pPr>
    </w:p>
    <w:p w14:paraId="3F5E73D8" w14:textId="77777777" w:rsidR="00F0625D" w:rsidRDefault="00F0625D" w:rsidP="00F0625D">
      <w:pPr>
        <w:spacing w:after="60"/>
        <w:rPr>
          <w:sz w:val="22"/>
          <w:szCs w:val="24"/>
          <w:lang w:val="el-GR"/>
        </w:rPr>
      </w:pPr>
    </w:p>
    <w:p w14:paraId="258EEFE0" w14:textId="77777777" w:rsidR="00F0625D" w:rsidRDefault="00F0625D" w:rsidP="00F0625D">
      <w:pPr>
        <w:spacing w:after="60"/>
        <w:rPr>
          <w:sz w:val="22"/>
          <w:szCs w:val="24"/>
          <w:lang w:val="el-GR"/>
        </w:rPr>
      </w:pPr>
    </w:p>
    <w:p w14:paraId="77952602" w14:textId="77777777" w:rsidR="00F0625D" w:rsidRDefault="00F0625D" w:rsidP="00F0625D">
      <w:pPr>
        <w:spacing w:after="60"/>
        <w:rPr>
          <w:sz w:val="22"/>
          <w:szCs w:val="24"/>
          <w:lang w:val="el-GR"/>
        </w:rPr>
      </w:pPr>
    </w:p>
    <w:p w14:paraId="2FE01F6D" w14:textId="77777777" w:rsidR="00F0625D" w:rsidRDefault="00F0625D" w:rsidP="00F0625D">
      <w:pPr>
        <w:spacing w:after="60"/>
        <w:rPr>
          <w:sz w:val="22"/>
          <w:szCs w:val="24"/>
          <w:lang w:val="el-GR"/>
        </w:rPr>
      </w:pPr>
    </w:p>
    <w:p w14:paraId="44226673" w14:textId="77777777" w:rsidR="00F0625D" w:rsidRDefault="00F0625D" w:rsidP="00F0625D">
      <w:pPr>
        <w:spacing w:after="60"/>
        <w:rPr>
          <w:sz w:val="22"/>
          <w:szCs w:val="24"/>
          <w:lang w:val="el-GR"/>
        </w:rPr>
      </w:pPr>
    </w:p>
    <w:p w14:paraId="76C1190C" w14:textId="77777777" w:rsidR="00F0625D" w:rsidRDefault="00F0625D" w:rsidP="00F0625D">
      <w:pPr>
        <w:spacing w:after="60"/>
        <w:rPr>
          <w:sz w:val="22"/>
          <w:szCs w:val="24"/>
          <w:lang w:val="el-GR"/>
        </w:rPr>
      </w:pPr>
    </w:p>
    <w:p w14:paraId="68EAE84E" w14:textId="77777777" w:rsidR="00F0625D" w:rsidRPr="00C813C0" w:rsidRDefault="00F0625D" w:rsidP="00F0625D">
      <w:pPr>
        <w:spacing w:after="60"/>
        <w:rPr>
          <w:sz w:val="22"/>
          <w:szCs w:val="24"/>
          <w:lang w:val="el-GR"/>
        </w:rPr>
      </w:pPr>
    </w:p>
    <w:p w14:paraId="16DED76C" w14:textId="77777777" w:rsidR="00F0625D" w:rsidRPr="00C813C0" w:rsidRDefault="00F0625D" w:rsidP="00F0625D">
      <w:pPr>
        <w:spacing w:after="60"/>
        <w:rPr>
          <w:sz w:val="22"/>
          <w:szCs w:val="24"/>
          <w:lang w:val="el-GR"/>
        </w:rPr>
      </w:pPr>
    </w:p>
    <w:p w14:paraId="7DFB10F7" w14:textId="77777777" w:rsidR="00F0625D" w:rsidRPr="00C813C0" w:rsidRDefault="00F0625D" w:rsidP="00F0625D">
      <w:pPr>
        <w:spacing w:after="60"/>
        <w:rPr>
          <w:sz w:val="22"/>
          <w:szCs w:val="24"/>
          <w:lang w:val="el-GR"/>
        </w:rPr>
      </w:pPr>
    </w:p>
    <w:p w14:paraId="23C6BF8E" w14:textId="77777777" w:rsidR="00F0625D" w:rsidRPr="00C813C0" w:rsidRDefault="00F0625D" w:rsidP="00F0625D">
      <w:pPr>
        <w:spacing w:after="60"/>
        <w:rPr>
          <w:sz w:val="22"/>
          <w:szCs w:val="24"/>
          <w:lang w:val="el-GR"/>
        </w:rPr>
      </w:pPr>
    </w:p>
    <w:p w14:paraId="1AAF6CC0" w14:textId="77777777" w:rsidR="00F0625D" w:rsidRDefault="00F0625D" w:rsidP="00F0625D">
      <w:pPr>
        <w:spacing w:after="60"/>
        <w:rPr>
          <w:sz w:val="22"/>
          <w:szCs w:val="24"/>
          <w:lang w:val="el-GR"/>
        </w:rPr>
      </w:pPr>
    </w:p>
    <w:p w14:paraId="56EBC423" w14:textId="77777777" w:rsidR="00F0625D" w:rsidRPr="00C813C0" w:rsidRDefault="00F0625D" w:rsidP="00F0625D">
      <w:pPr>
        <w:spacing w:after="60"/>
        <w:rPr>
          <w:sz w:val="22"/>
          <w:szCs w:val="24"/>
          <w:lang w:val="el-GR"/>
        </w:rPr>
      </w:pPr>
    </w:p>
    <w:p w14:paraId="2DD04A02" w14:textId="77777777" w:rsidR="00F0625D" w:rsidRPr="00C813C0" w:rsidRDefault="00F0625D" w:rsidP="00F0625D">
      <w:pPr>
        <w:spacing w:after="60"/>
        <w:rPr>
          <w:sz w:val="22"/>
          <w:szCs w:val="24"/>
          <w:lang w:val="el-GR"/>
        </w:rPr>
      </w:pPr>
    </w:p>
    <w:p w14:paraId="2AB3F9A8" w14:textId="77777777" w:rsidR="00F0625D" w:rsidRPr="00C813C0" w:rsidRDefault="00F0625D" w:rsidP="00F0625D">
      <w:pPr>
        <w:spacing w:after="60"/>
        <w:rPr>
          <w:sz w:val="22"/>
          <w:szCs w:val="24"/>
          <w:lang w:val="el-GR"/>
        </w:rPr>
      </w:pPr>
    </w:p>
    <w:p w14:paraId="557D6E15" w14:textId="77777777" w:rsidR="00F0625D" w:rsidRPr="00C813C0" w:rsidRDefault="00F0625D" w:rsidP="00F0625D">
      <w:pPr>
        <w:spacing w:after="60"/>
        <w:rPr>
          <w:sz w:val="22"/>
          <w:szCs w:val="24"/>
          <w:lang w:val="el-GR"/>
        </w:rPr>
      </w:pPr>
    </w:p>
    <w:p w14:paraId="47F5037B" w14:textId="77777777" w:rsidR="00F0625D" w:rsidRPr="00C813C0" w:rsidRDefault="00F0625D" w:rsidP="00F0625D">
      <w:pPr>
        <w:spacing w:after="60"/>
        <w:rPr>
          <w:sz w:val="22"/>
          <w:szCs w:val="24"/>
          <w:lang w:val="el-GR"/>
        </w:rPr>
      </w:pPr>
    </w:p>
    <w:p w14:paraId="1D935616" w14:textId="77777777" w:rsidR="00F0625D" w:rsidRPr="00C813C0" w:rsidRDefault="00F0625D" w:rsidP="00F0625D">
      <w:pPr>
        <w:spacing w:after="60"/>
        <w:rPr>
          <w:sz w:val="22"/>
          <w:szCs w:val="24"/>
          <w:lang w:val="el-GR"/>
        </w:rPr>
      </w:pPr>
    </w:p>
    <w:p w14:paraId="385A39A6" w14:textId="77777777" w:rsidR="00F0625D" w:rsidRPr="00C813C0" w:rsidRDefault="00F0625D" w:rsidP="00F0625D">
      <w:pPr>
        <w:spacing w:after="60"/>
        <w:rPr>
          <w:sz w:val="22"/>
          <w:szCs w:val="24"/>
          <w:lang w:val="el-GR"/>
        </w:rPr>
      </w:pPr>
    </w:p>
    <w:p w14:paraId="78625CDC" w14:textId="77777777" w:rsidR="00F0625D" w:rsidRPr="00C813C0" w:rsidRDefault="00F0625D" w:rsidP="00F0625D">
      <w:pPr>
        <w:spacing w:after="60"/>
        <w:rPr>
          <w:sz w:val="22"/>
          <w:szCs w:val="24"/>
          <w:lang w:val="el-GR"/>
        </w:rPr>
      </w:pPr>
    </w:p>
    <w:p w14:paraId="70914FAB" w14:textId="77777777" w:rsidR="00F0625D" w:rsidRPr="00C813C0" w:rsidRDefault="00F0625D" w:rsidP="00F0625D">
      <w:pPr>
        <w:spacing w:after="60"/>
        <w:rPr>
          <w:sz w:val="22"/>
          <w:szCs w:val="24"/>
          <w:lang w:val="el-GR"/>
        </w:rPr>
      </w:pPr>
    </w:p>
    <w:p w14:paraId="11AA34C1" w14:textId="77777777" w:rsidR="00F0625D" w:rsidRDefault="00F0625D" w:rsidP="00F0625D">
      <w:pPr>
        <w:spacing w:after="60"/>
        <w:rPr>
          <w:sz w:val="22"/>
          <w:szCs w:val="24"/>
          <w:lang w:val="el-GR"/>
        </w:rPr>
      </w:pPr>
    </w:p>
    <w:p w14:paraId="49B69DAA" w14:textId="77777777" w:rsidR="00F0625D" w:rsidRDefault="00F0625D" w:rsidP="00F0625D">
      <w:pPr>
        <w:spacing w:after="60"/>
        <w:rPr>
          <w:sz w:val="22"/>
          <w:szCs w:val="24"/>
          <w:lang w:val="el-GR"/>
        </w:rPr>
      </w:pPr>
    </w:p>
    <w:p w14:paraId="7DCB5C85" w14:textId="77777777" w:rsidR="00F0625D" w:rsidRPr="007C49D8" w:rsidRDefault="00F0625D" w:rsidP="00F0625D">
      <w:pPr>
        <w:spacing w:after="60"/>
        <w:rPr>
          <w:sz w:val="28"/>
          <w:szCs w:val="28"/>
          <w:lang w:val="el-GR" w:eastAsia="el-GR"/>
        </w:rPr>
      </w:pPr>
    </w:p>
    <w:p w14:paraId="5079D754" w14:textId="602CED11" w:rsidR="00F0625D" w:rsidRPr="00F0625D" w:rsidRDefault="00F0625D" w:rsidP="00F0625D">
      <w:pPr>
        <w:ind w:firstLine="0"/>
        <w:rPr>
          <w:lang w:val="el-GR"/>
        </w:rPr>
        <w:sectPr w:rsidR="00F0625D" w:rsidRPr="00F0625D" w:rsidSect="00817935">
          <w:footerReference w:type="default" r:id="rId15"/>
          <w:pgSz w:w="11906" w:h="16838" w:code="9"/>
          <w:pgMar w:top="1701" w:right="1134" w:bottom="1701" w:left="1701" w:header="851" w:footer="851" w:gutter="0"/>
          <w:pgNumType w:fmt="lowerRoman" w:start="1"/>
          <w:cols w:space="720"/>
          <w:docGrid w:linePitch="360"/>
        </w:sectPr>
      </w:pPr>
    </w:p>
    <w:p w14:paraId="6D469D43" w14:textId="77777777" w:rsidR="00F0625D" w:rsidRPr="00051D84" w:rsidRDefault="00F0625D" w:rsidP="00F0625D">
      <w:pPr>
        <w:spacing w:before="960" w:after="960"/>
        <w:jc w:val="center"/>
        <w:rPr>
          <w:b/>
          <w:sz w:val="40"/>
          <w:lang w:val="el-GR"/>
          <w14:shadow w14:blurRad="50800" w14:dist="38100" w14:dir="2700000" w14:sx="100000" w14:sy="100000" w14:kx="0" w14:ky="0" w14:algn="tl">
            <w14:srgbClr w14:val="000000">
              <w14:alpha w14:val="60000"/>
            </w14:srgbClr>
          </w14:shadow>
        </w:rPr>
      </w:pPr>
      <w:r>
        <w:rPr>
          <w:b/>
          <w:sz w:val="40"/>
          <w:lang w:val="el-GR"/>
          <w14:shadow w14:blurRad="50800" w14:dist="38100" w14:dir="2700000" w14:sx="100000" w14:sy="100000" w14:kx="0" w14:ky="0" w14:algn="tl">
            <w14:srgbClr w14:val="000000">
              <w14:alpha w14:val="60000"/>
            </w14:srgbClr>
          </w14:shadow>
        </w:rPr>
        <w:lastRenderedPageBreak/>
        <w:t>Περιεχόμενα</w:t>
      </w:r>
    </w:p>
    <w:sdt>
      <w:sdtPr>
        <w:rPr>
          <w:rFonts w:ascii="Times New Roman" w:hAnsi="Times New Roman"/>
          <w:b w:val="0"/>
          <w:bCs w:val="0"/>
          <w:color w:val="auto"/>
          <w:sz w:val="20"/>
          <w:szCs w:val="20"/>
          <w:lang w:val="el-GR"/>
        </w:rPr>
        <w:id w:val="-740945435"/>
        <w:docPartObj>
          <w:docPartGallery w:val="Table of Contents"/>
          <w:docPartUnique/>
        </w:docPartObj>
      </w:sdtPr>
      <w:sdtEndPr>
        <w:rPr>
          <w:lang w:val="en-GB"/>
        </w:rPr>
      </w:sdtEndPr>
      <w:sdtContent>
        <w:p w14:paraId="613BC373" w14:textId="46306141" w:rsidR="002F6BA4" w:rsidRPr="00AF279D" w:rsidRDefault="002F6BA4" w:rsidP="00817935">
          <w:pPr>
            <w:pStyle w:val="TOCHeading"/>
            <w:outlineLvl w:val="9"/>
          </w:pPr>
        </w:p>
        <w:p w14:paraId="5EA1FBAD" w14:textId="39AD314B" w:rsidR="00F70C77" w:rsidRDefault="002F6BA4">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r>
            <w:fldChar w:fldCharType="begin"/>
          </w:r>
          <w:r>
            <w:instrText xml:space="preserve"> TOC \o "1-3" \h \z \u </w:instrText>
          </w:r>
          <w:r>
            <w:fldChar w:fldCharType="separate"/>
          </w:r>
          <w:hyperlink w:anchor="_Toc146479249" w:history="1">
            <w:r w:rsidR="00F70C77" w:rsidRPr="006540C0">
              <w:rPr>
                <w:rStyle w:val="Hyperlink"/>
                <w:rFonts w:cstheme="minorHAnsi"/>
                <w:noProof/>
              </w:rPr>
              <w:t>1</w:t>
            </w:r>
            <w:r w:rsidR="00F70C77">
              <w:rPr>
                <w:noProof/>
                <w:webHidden/>
              </w:rPr>
              <w:tab/>
            </w:r>
            <w:r w:rsidR="00F70C77">
              <w:rPr>
                <w:noProof/>
                <w:webHidden/>
              </w:rPr>
              <w:fldChar w:fldCharType="begin"/>
            </w:r>
            <w:r w:rsidR="00F70C77">
              <w:rPr>
                <w:noProof/>
                <w:webHidden/>
              </w:rPr>
              <w:instrText xml:space="preserve"> PAGEREF _Toc146479249 \h </w:instrText>
            </w:r>
            <w:r w:rsidR="00F70C77">
              <w:rPr>
                <w:noProof/>
                <w:webHidden/>
              </w:rPr>
            </w:r>
            <w:r w:rsidR="00F70C77">
              <w:rPr>
                <w:noProof/>
                <w:webHidden/>
              </w:rPr>
              <w:fldChar w:fldCharType="separate"/>
            </w:r>
            <w:r w:rsidR="00F70C77">
              <w:rPr>
                <w:noProof/>
                <w:webHidden/>
              </w:rPr>
              <w:t>1</w:t>
            </w:r>
            <w:r w:rsidR="00F70C77">
              <w:rPr>
                <w:noProof/>
                <w:webHidden/>
              </w:rPr>
              <w:fldChar w:fldCharType="end"/>
            </w:r>
          </w:hyperlink>
        </w:p>
        <w:p w14:paraId="07410FEA" w14:textId="14F1868B"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50" w:history="1">
            <w:r w:rsidRPr="006540C0">
              <w:rPr>
                <w:rStyle w:val="Hyperlink"/>
                <w:rFonts w:cstheme="minorHAnsi"/>
                <w:noProof/>
              </w:rPr>
              <w:t>Εισαγωγή</w:t>
            </w:r>
            <w:r>
              <w:rPr>
                <w:noProof/>
                <w:webHidden/>
              </w:rPr>
              <w:tab/>
            </w:r>
            <w:r>
              <w:rPr>
                <w:noProof/>
                <w:webHidden/>
              </w:rPr>
              <w:fldChar w:fldCharType="begin"/>
            </w:r>
            <w:r>
              <w:rPr>
                <w:noProof/>
                <w:webHidden/>
              </w:rPr>
              <w:instrText xml:space="preserve"> PAGEREF _Toc146479250 \h </w:instrText>
            </w:r>
            <w:r>
              <w:rPr>
                <w:noProof/>
                <w:webHidden/>
              </w:rPr>
            </w:r>
            <w:r>
              <w:rPr>
                <w:noProof/>
                <w:webHidden/>
              </w:rPr>
              <w:fldChar w:fldCharType="separate"/>
            </w:r>
            <w:r>
              <w:rPr>
                <w:noProof/>
                <w:webHidden/>
              </w:rPr>
              <w:t>1</w:t>
            </w:r>
            <w:r>
              <w:rPr>
                <w:noProof/>
                <w:webHidden/>
              </w:rPr>
              <w:fldChar w:fldCharType="end"/>
            </w:r>
          </w:hyperlink>
        </w:p>
        <w:p w14:paraId="660C4558" w14:textId="0E79E54A"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51" w:history="1">
            <w:r w:rsidRPr="006540C0">
              <w:rPr>
                <w:rStyle w:val="Hyperlink"/>
                <w:rFonts w:cstheme="minorHAnsi"/>
                <w:noProof/>
              </w:rPr>
              <w:t>1.1</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Προβλήματα Ασφάλειας και Ιδιωτικότητας στις Επικοινωνίες Νέας Γενιάς 5</w:t>
            </w:r>
            <w:r w:rsidRPr="006540C0">
              <w:rPr>
                <w:rStyle w:val="Hyperlink"/>
                <w:rFonts w:cstheme="minorHAnsi"/>
                <w:noProof/>
                <w:lang w:val="en-US"/>
              </w:rPr>
              <w:t>G</w:t>
            </w:r>
            <w:r>
              <w:rPr>
                <w:noProof/>
                <w:webHidden/>
              </w:rPr>
              <w:tab/>
            </w:r>
            <w:r>
              <w:rPr>
                <w:noProof/>
                <w:webHidden/>
              </w:rPr>
              <w:fldChar w:fldCharType="begin"/>
            </w:r>
            <w:r>
              <w:rPr>
                <w:noProof/>
                <w:webHidden/>
              </w:rPr>
              <w:instrText xml:space="preserve"> PAGEREF _Toc146479251 \h </w:instrText>
            </w:r>
            <w:r>
              <w:rPr>
                <w:noProof/>
                <w:webHidden/>
              </w:rPr>
            </w:r>
            <w:r>
              <w:rPr>
                <w:noProof/>
                <w:webHidden/>
              </w:rPr>
              <w:fldChar w:fldCharType="separate"/>
            </w:r>
            <w:r>
              <w:rPr>
                <w:noProof/>
                <w:webHidden/>
              </w:rPr>
              <w:t>1</w:t>
            </w:r>
            <w:r>
              <w:rPr>
                <w:noProof/>
                <w:webHidden/>
              </w:rPr>
              <w:fldChar w:fldCharType="end"/>
            </w:r>
          </w:hyperlink>
        </w:p>
        <w:p w14:paraId="7FCD29CA" w14:textId="79F465A9"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52" w:history="1">
            <w:r w:rsidRPr="006540C0">
              <w:rPr>
                <w:rStyle w:val="Hyperlink"/>
                <w:rFonts w:cstheme="minorHAnsi"/>
                <w:noProof/>
              </w:rPr>
              <w:t>1.2</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Στόχοι της Διπλωματικής Εργασίας</w:t>
            </w:r>
            <w:r>
              <w:rPr>
                <w:noProof/>
                <w:webHidden/>
              </w:rPr>
              <w:tab/>
            </w:r>
            <w:r>
              <w:rPr>
                <w:noProof/>
                <w:webHidden/>
              </w:rPr>
              <w:fldChar w:fldCharType="begin"/>
            </w:r>
            <w:r>
              <w:rPr>
                <w:noProof/>
                <w:webHidden/>
              </w:rPr>
              <w:instrText xml:space="preserve"> PAGEREF _Toc146479252 \h </w:instrText>
            </w:r>
            <w:r>
              <w:rPr>
                <w:noProof/>
                <w:webHidden/>
              </w:rPr>
            </w:r>
            <w:r>
              <w:rPr>
                <w:noProof/>
                <w:webHidden/>
              </w:rPr>
              <w:fldChar w:fldCharType="separate"/>
            </w:r>
            <w:r>
              <w:rPr>
                <w:noProof/>
                <w:webHidden/>
              </w:rPr>
              <w:t>2</w:t>
            </w:r>
            <w:r>
              <w:rPr>
                <w:noProof/>
                <w:webHidden/>
              </w:rPr>
              <w:fldChar w:fldCharType="end"/>
            </w:r>
          </w:hyperlink>
        </w:p>
        <w:p w14:paraId="7CC92F01" w14:textId="0FD81835"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53" w:history="1">
            <w:r w:rsidRPr="006540C0">
              <w:rPr>
                <w:rStyle w:val="Hyperlink"/>
                <w:rFonts w:cstheme="minorHAnsi"/>
                <w:noProof/>
              </w:rPr>
              <w:t>1.3</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Διάρθρωση της Διπλωματικής Εργασίας</w:t>
            </w:r>
            <w:r>
              <w:rPr>
                <w:noProof/>
                <w:webHidden/>
              </w:rPr>
              <w:tab/>
            </w:r>
            <w:r>
              <w:rPr>
                <w:noProof/>
                <w:webHidden/>
              </w:rPr>
              <w:fldChar w:fldCharType="begin"/>
            </w:r>
            <w:r>
              <w:rPr>
                <w:noProof/>
                <w:webHidden/>
              </w:rPr>
              <w:instrText xml:space="preserve"> PAGEREF _Toc146479253 \h </w:instrText>
            </w:r>
            <w:r>
              <w:rPr>
                <w:noProof/>
                <w:webHidden/>
              </w:rPr>
            </w:r>
            <w:r>
              <w:rPr>
                <w:noProof/>
                <w:webHidden/>
              </w:rPr>
              <w:fldChar w:fldCharType="separate"/>
            </w:r>
            <w:r>
              <w:rPr>
                <w:noProof/>
                <w:webHidden/>
              </w:rPr>
              <w:t>3</w:t>
            </w:r>
            <w:r>
              <w:rPr>
                <w:noProof/>
                <w:webHidden/>
              </w:rPr>
              <w:fldChar w:fldCharType="end"/>
            </w:r>
          </w:hyperlink>
        </w:p>
        <w:p w14:paraId="4D1D26AF" w14:textId="0E31F8AB"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54" w:history="1">
            <w:r w:rsidRPr="006540C0">
              <w:rPr>
                <w:rStyle w:val="Hyperlink"/>
                <w:rFonts w:cstheme="minorHAnsi"/>
                <w:noProof/>
              </w:rPr>
              <w:t>1.4</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 xml:space="preserve">Συσχέτιση αλγόριθμου </w:t>
            </w:r>
            <w:r w:rsidRPr="006540C0">
              <w:rPr>
                <w:rStyle w:val="Hyperlink"/>
                <w:rFonts w:cstheme="minorHAnsi"/>
                <w:noProof/>
                <w:lang w:val="en-US"/>
              </w:rPr>
              <w:t>SNOW</w:t>
            </w:r>
            <w:r w:rsidRPr="006540C0">
              <w:rPr>
                <w:rStyle w:val="Hyperlink"/>
                <w:rFonts w:cstheme="minorHAnsi"/>
                <w:noProof/>
              </w:rPr>
              <w:t>-</w:t>
            </w:r>
            <w:r w:rsidRPr="006540C0">
              <w:rPr>
                <w:rStyle w:val="Hyperlink"/>
                <w:rFonts w:cstheme="minorHAnsi"/>
                <w:noProof/>
                <w:lang w:val="en-US"/>
              </w:rPr>
              <w:t>V</w:t>
            </w:r>
            <w:r w:rsidRPr="006540C0">
              <w:rPr>
                <w:rStyle w:val="Hyperlink"/>
                <w:rFonts w:cstheme="minorHAnsi"/>
                <w:noProof/>
              </w:rPr>
              <w:t xml:space="preserve"> με 5</w:t>
            </w:r>
            <w:r w:rsidRPr="006540C0">
              <w:rPr>
                <w:rStyle w:val="Hyperlink"/>
                <w:rFonts w:cstheme="minorHAnsi"/>
                <w:noProof/>
                <w:lang w:val="en-US"/>
              </w:rPr>
              <w:t>G</w:t>
            </w:r>
            <w:r w:rsidRPr="006540C0">
              <w:rPr>
                <w:rStyle w:val="Hyperlink"/>
                <w:rFonts w:cstheme="minorHAnsi"/>
                <w:noProof/>
              </w:rPr>
              <w:t xml:space="preserve"> δίκτυα</w:t>
            </w:r>
            <w:r>
              <w:rPr>
                <w:noProof/>
                <w:webHidden/>
              </w:rPr>
              <w:tab/>
            </w:r>
            <w:r>
              <w:rPr>
                <w:noProof/>
                <w:webHidden/>
              </w:rPr>
              <w:fldChar w:fldCharType="begin"/>
            </w:r>
            <w:r>
              <w:rPr>
                <w:noProof/>
                <w:webHidden/>
              </w:rPr>
              <w:instrText xml:space="preserve"> PAGEREF _Toc146479254 \h </w:instrText>
            </w:r>
            <w:r>
              <w:rPr>
                <w:noProof/>
                <w:webHidden/>
              </w:rPr>
            </w:r>
            <w:r>
              <w:rPr>
                <w:noProof/>
                <w:webHidden/>
              </w:rPr>
              <w:fldChar w:fldCharType="separate"/>
            </w:r>
            <w:r>
              <w:rPr>
                <w:noProof/>
                <w:webHidden/>
              </w:rPr>
              <w:t>3</w:t>
            </w:r>
            <w:r>
              <w:rPr>
                <w:noProof/>
                <w:webHidden/>
              </w:rPr>
              <w:fldChar w:fldCharType="end"/>
            </w:r>
          </w:hyperlink>
        </w:p>
        <w:p w14:paraId="7261E203" w14:textId="0AF56DD0"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55" w:history="1">
            <w:r w:rsidRPr="006540C0">
              <w:rPr>
                <w:rStyle w:val="Hyperlink"/>
                <w:rFonts w:cstheme="minorHAnsi"/>
                <w:noProof/>
              </w:rPr>
              <w:t>2</w:t>
            </w:r>
            <w:r>
              <w:rPr>
                <w:noProof/>
                <w:webHidden/>
              </w:rPr>
              <w:tab/>
            </w:r>
            <w:r>
              <w:rPr>
                <w:noProof/>
                <w:webHidden/>
              </w:rPr>
              <w:fldChar w:fldCharType="begin"/>
            </w:r>
            <w:r>
              <w:rPr>
                <w:noProof/>
                <w:webHidden/>
              </w:rPr>
              <w:instrText xml:space="preserve"> PAGEREF _Toc146479255 \h </w:instrText>
            </w:r>
            <w:r>
              <w:rPr>
                <w:noProof/>
                <w:webHidden/>
              </w:rPr>
            </w:r>
            <w:r>
              <w:rPr>
                <w:noProof/>
                <w:webHidden/>
              </w:rPr>
              <w:fldChar w:fldCharType="separate"/>
            </w:r>
            <w:r>
              <w:rPr>
                <w:noProof/>
                <w:webHidden/>
              </w:rPr>
              <w:t>5</w:t>
            </w:r>
            <w:r>
              <w:rPr>
                <w:noProof/>
                <w:webHidden/>
              </w:rPr>
              <w:fldChar w:fldCharType="end"/>
            </w:r>
          </w:hyperlink>
        </w:p>
        <w:p w14:paraId="30287025" w14:textId="2742B5AC"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56" w:history="1">
            <w:r w:rsidRPr="006540C0">
              <w:rPr>
                <w:rStyle w:val="Hyperlink"/>
                <w:rFonts w:cstheme="minorHAnsi"/>
                <w:noProof/>
              </w:rPr>
              <w:t>Κρυπτογραφία</w:t>
            </w:r>
            <w:r>
              <w:rPr>
                <w:noProof/>
                <w:webHidden/>
              </w:rPr>
              <w:tab/>
            </w:r>
            <w:r>
              <w:rPr>
                <w:noProof/>
                <w:webHidden/>
              </w:rPr>
              <w:fldChar w:fldCharType="begin"/>
            </w:r>
            <w:r>
              <w:rPr>
                <w:noProof/>
                <w:webHidden/>
              </w:rPr>
              <w:instrText xml:space="preserve"> PAGEREF _Toc146479256 \h </w:instrText>
            </w:r>
            <w:r>
              <w:rPr>
                <w:noProof/>
                <w:webHidden/>
              </w:rPr>
            </w:r>
            <w:r>
              <w:rPr>
                <w:noProof/>
                <w:webHidden/>
              </w:rPr>
              <w:fldChar w:fldCharType="separate"/>
            </w:r>
            <w:r>
              <w:rPr>
                <w:noProof/>
                <w:webHidden/>
              </w:rPr>
              <w:t>5</w:t>
            </w:r>
            <w:r>
              <w:rPr>
                <w:noProof/>
                <w:webHidden/>
              </w:rPr>
              <w:fldChar w:fldCharType="end"/>
            </w:r>
          </w:hyperlink>
        </w:p>
        <w:p w14:paraId="1A631A61" w14:textId="196933AB"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57" w:history="1">
            <w:r w:rsidRPr="006540C0">
              <w:rPr>
                <w:rStyle w:val="Hyperlink"/>
                <w:rFonts w:cstheme="minorHAnsi"/>
                <w:noProof/>
              </w:rPr>
              <w:t>2.1</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Εισαγωγή στην Κρυπτογραφία</w:t>
            </w:r>
            <w:r>
              <w:rPr>
                <w:noProof/>
                <w:webHidden/>
              </w:rPr>
              <w:tab/>
            </w:r>
            <w:r>
              <w:rPr>
                <w:noProof/>
                <w:webHidden/>
              </w:rPr>
              <w:fldChar w:fldCharType="begin"/>
            </w:r>
            <w:r>
              <w:rPr>
                <w:noProof/>
                <w:webHidden/>
              </w:rPr>
              <w:instrText xml:space="preserve"> PAGEREF _Toc146479257 \h </w:instrText>
            </w:r>
            <w:r>
              <w:rPr>
                <w:noProof/>
                <w:webHidden/>
              </w:rPr>
            </w:r>
            <w:r>
              <w:rPr>
                <w:noProof/>
                <w:webHidden/>
              </w:rPr>
              <w:fldChar w:fldCharType="separate"/>
            </w:r>
            <w:r>
              <w:rPr>
                <w:noProof/>
                <w:webHidden/>
              </w:rPr>
              <w:t>5</w:t>
            </w:r>
            <w:r>
              <w:rPr>
                <w:noProof/>
                <w:webHidden/>
              </w:rPr>
              <w:fldChar w:fldCharType="end"/>
            </w:r>
          </w:hyperlink>
        </w:p>
        <w:p w14:paraId="66F7B408" w14:textId="2376BB2D"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58" w:history="1">
            <w:r w:rsidRPr="006540C0">
              <w:rPr>
                <w:rStyle w:val="Hyperlink"/>
                <w:rFonts w:cstheme="minorHAnsi"/>
                <w:noProof/>
              </w:rPr>
              <w:t>2.2</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Βασικές Έννοιες Κρυπτοσυστήματος</w:t>
            </w:r>
            <w:r>
              <w:rPr>
                <w:noProof/>
                <w:webHidden/>
              </w:rPr>
              <w:tab/>
            </w:r>
            <w:r>
              <w:rPr>
                <w:noProof/>
                <w:webHidden/>
              </w:rPr>
              <w:fldChar w:fldCharType="begin"/>
            </w:r>
            <w:r>
              <w:rPr>
                <w:noProof/>
                <w:webHidden/>
              </w:rPr>
              <w:instrText xml:space="preserve"> PAGEREF _Toc146479258 \h </w:instrText>
            </w:r>
            <w:r>
              <w:rPr>
                <w:noProof/>
                <w:webHidden/>
              </w:rPr>
            </w:r>
            <w:r>
              <w:rPr>
                <w:noProof/>
                <w:webHidden/>
              </w:rPr>
              <w:fldChar w:fldCharType="separate"/>
            </w:r>
            <w:r>
              <w:rPr>
                <w:noProof/>
                <w:webHidden/>
              </w:rPr>
              <w:t>6</w:t>
            </w:r>
            <w:r>
              <w:rPr>
                <w:noProof/>
                <w:webHidden/>
              </w:rPr>
              <w:fldChar w:fldCharType="end"/>
            </w:r>
          </w:hyperlink>
        </w:p>
        <w:p w14:paraId="47C28AF8" w14:textId="37B6D84A"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59" w:history="1">
            <w:r w:rsidRPr="006540C0">
              <w:rPr>
                <w:rStyle w:val="Hyperlink"/>
                <w:rFonts w:cstheme="minorHAnsi"/>
                <w:noProof/>
              </w:rPr>
              <w:t>2.3</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Είδη Κρυπτογραφίας</w:t>
            </w:r>
            <w:r>
              <w:rPr>
                <w:noProof/>
                <w:webHidden/>
              </w:rPr>
              <w:tab/>
            </w:r>
            <w:r>
              <w:rPr>
                <w:noProof/>
                <w:webHidden/>
              </w:rPr>
              <w:fldChar w:fldCharType="begin"/>
            </w:r>
            <w:r>
              <w:rPr>
                <w:noProof/>
                <w:webHidden/>
              </w:rPr>
              <w:instrText xml:space="preserve"> PAGEREF _Toc146479259 \h </w:instrText>
            </w:r>
            <w:r>
              <w:rPr>
                <w:noProof/>
                <w:webHidden/>
              </w:rPr>
            </w:r>
            <w:r>
              <w:rPr>
                <w:noProof/>
                <w:webHidden/>
              </w:rPr>
              <w:fldChar w:fldCharType="separate"/>
            </w:r>
            <w:r>
              <w:rPr>
                <w:noProof/>
                <w:webHidden/>
              </w:rPr>
              <w:t>8</w:t>
            </w:r>
            <w:r>
              <w:rPr>
                <w:noProof/>
                <w:webHidden/>
              </w:rPr>
              <w:fldChar w:fldCharType="end"/>
            </w:r>
          </w:hyperlink>
        </w:p>
        <w:p w14:paraId="0D5A33CC" w14:textId="434D5FE8"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60" w:history="1">
            <w:r w:rsidRPr="006540C0">
              <w:rPr>
                <w:rStyle w:val="Hyperlink"/>
                <w:rFonts w:cstheme="minorHAnsi"/>
                <w:noProof/>
              </w:rPr>
              <w:t>2.3.1</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rFonts w:cstheme="minorHAnsi"/>
                <w:noProof/>
              </w:rPr>
              <w:t>Συμμετρική Κρυπτογραφία</w:t>
            </w:r>
            <w:r>
              <w:rPr>
                <w:noProof/>
                <w:webHidden/>
              </w:rPr>
              <w:tab/>
            </w:r>
            <w:r>
              <w:rPr>
                <w:noProof/>
                <w:webHidden/>
              </w:rPr>
              <w:fldChar w:fldCharType="begin"/>
            </w:r>
            <w:r>
              <w:rPr>
                <w:noProof/>
                <w:webHidden/>
              </w:rPr>
              <w:instrText xml:space="preserve"> PAGEREF _Toc146479260 \h </w:instrText>
            </w:r>
            <w:r>
              <w:rPr>
                <w:noProof/>
                <w:webHidden/>
              </w:rPr>
            </w:r>
            <w:r>
              <w:rPr>
                <w:noProof/>
                <w:webHidden/>
              </w:rPr>
              <w:fldChar w:fldCharType="separate"/>
            </w:r>
            <w:r>
              <w:rPr>
                <w:noProof/>
                <w:webHidden/>
              </w:rPr>
              <w:t>8</w:t>
            </w:r>
            <w:r>
              <w:rPr>
                <w:noProof/>
                <w:webHidden/>
              </w:rPr>
              <w:fldChar w:fldCharType="end"/>
            </w:r>
          </w:hyperlink>
        </w:p>
        <w:p w14:paraId="5881DB92" w14:textId="468A92F3"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61" w:history="1">
            <w:r w:rsidRPr="006540C0">
              <w:rPr>
                <w:rStyle w:val="Hyperlink"/>
                <w:rFonts w:cstheme="minorHAnsi"/>
                <w:noProof/>
              </w:rPr>
              <w:t>2.3.2</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rFonts w:cstheme="minorHAnsi"/>
                <w:noProof/>
              </w:rPr>
              <w:t>Ασύμμετρη Κρυπτογραφία</w:t>
            </w:r>
            <w:r>
              <w:rPr>
                <w:noProof/>
                <w:webHidden/>
              </w:rPr>
              <w:tab/>
            </w:r>
            <w:r>
              <w:rPr>
                <w:noProof/>
                <w:webHidden/>
              </w:rPr>
              <w:fldChar w:fldCharType="begin"/>
            </w:r>
            <w:r>
              <w:rPr>
                <w:noProof/>
                <w:webHidden/>
              </w:rPr>
              <w:instrText xml:space="preserve"> PAGEREF _Toc146479261 \h </w:instrText>
            </w:r>
            <w:r>
              <w:rPr>
                <w:noProof/>
                <w:webHidden/>
              </w:rPr>
            </w:r>
            <w:r>
              <w:rPr>
                <w:noProof/>
                <w:webHidden/>
              </w:rPr>
              <w:fldChar w:fldCharType="separate"/>
            </w:r>
            <w:r>
              <w:rPr>
                <w:noProof/>
                <w:webHidden/>
              </w:rPr>
              <w:t>9</w:t>
            </w:r>
            <w:r>
              <w:rPr>
                <w:noProof/>
                <w:webHidden/>
              </w:rPr>
              <w:fldChar w:fldCharType="end"/>
            </w:r>
          </w:hyperlink>
        </w:p>
        <w:p w14:paraId="08D14E4D" w14:textId="2AF4940F"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62" w:history="1">
            <w:r w:rsidRPr="006540C0">
              <w:rPr>
                <w:rStyle w:val="Hyperlink"/>
                <w:rFonts w:cstheme="minorHAnsi"/>
                <w:noProof/>
              </w:rPr>
              <w:t>2.4</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Στόχοι Κρυπτογραφίας</w:t>
            </w:r>
            <w:r>
              <w:rPr>
                <w:noProof/>
                <w:webHidden/>
              </w:rPr>
              <w:tab/>
            </w:r>
            <w:r>
              <w:rPr>
                <w:noProof/>
                <w:webHidden/>
              </w:rPr>
              <w:fldChar w:fldCharType="begin"/>
            </w:r>
            <w:r>
              <w:rPr>
                <w:noProof/>
                <w:webHidden/>
              </w:rPr>
              <w:instrText xml:space="preserve"> PAGEREF _Toc146479262 \h </w:instrText>
            </w:r>
            <w:r>
              <w:rPr>
                <w:noProof/>
                <w:webHidden/>
              </w:rPr>
            </w:r>
            <w:r>
              <w:rPr>
                <w:noProof/>
                <w:webHidden/>
              </w:rPr>
              <w:fldChar w:fldCharType="separate"/>
            </w:r>
            <w:r>
              <w:rPr>
                <w:noProof/>
                <w:webHidden/>
              </w:rPr>
              <w:t>10</w:t>
            </w:r>
            <w:r>
              <w:rPr>
                <w:noProof/>
                <w:webHidden/>
              </w:rPr>
              <w:fldChar w:fldCharType="end"/>
            </w:r>
          </w:hyperlink>
        </w:p>
        <w:p w14:paraId="60B5A6C7" w14:textId="34CB2CED"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63" w:history="1">
            <w:r w:rsidRPr="006540C0">
              <w:rPr>
                <w:rStyle w:val="Hyperlink"/>
                <w:rFonts w:cstheme="minorHAnsi"/>
                <w:noProof/>
              </w:rPr>
              <w:t>3</w:t>
            </w:r>
            <w:r>
              <w:rPr>
                <w:noProof/>
                <w:webHidden/>
              </w:rPr>
              <w:tab/>
            </w:r>
            <w:r>
              <w:rPr>
                <w:noProof/>
                <w:webHidden/>
              </w:rPr>
              <w:fldChar w:fldCharType="begin"/>
            </w:r>
            <w:r>
              <w:rPr>
                <w:noProof/>
                <w:webHidden/>
              </w:rPr>
              <w:instrText xml:space="preserve"> PAGEREF _Toc146479263 \h </w:instrText>
            </w:r>
            <w:r>
              <w:rPr>
                <w:noProof/>
                <w:webHidden/>
              </w:rPr>
            </w:r>
            <w:r>
              <w:rPr>
                <w:noProof/>
                <w:webHidden/>
              </w:rPr>
              <w:fldChar w:fldCharType="separate"/>
            </w:r>
            <w:r>
              <w:rPr>
                <w:noProof/>
                <w:webHidden/>
              </w:rPr>
              <w:t>13</w:t>
            </w:r>
            <w:r>
              <w:rPr>
                <w:noProof/>
                <w:webHidden/>
              </w:rPr>
              <w:fldChar w:fldCharType="end"/>
            </w:r>
          </w:hyperlink>
        </w:p>
        <w:p w14:paraId="33CC1316" w14:textId="7F31602F"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64" w:history="1">
            <w:r w:rsidRPr="006540C0">
              <w:rPr>
                <w:rStyle w:val="Hyperlink"/>
                <w:rFonts w:cstheme="minorHAnsi"/>
                <w:noProof/>
              </w:rPr>
              <w:t>Σχεδίαση Κρυπταλγόριθμων Ροής</w:t>
            </w:r>
            <w:r>
              <w:rPr>
                <w:noProof/>
                <w:webHidden/>
              </w:rPr>
              <w:tab/>
            </w:r>
            <w:r>
              <w:rPr>
                <w:noProof/>
                <w:webHidden/>
              </w:rPr>
              <w:fldChar w:fldCharType="begin"/>
            </w:r>
            <w:r>
              <w:rPr>
                <w:noProof/>
                <w:webHidden/>
              </w:rPr>
              <w:instrText xml:space="preserve"> PAGEREF _Toc146479264 \h </w:instrText>
            </w:r>
            <w:r>
              <w:rPr>
                <w:noProof/>
                <w:webHidden/>
              </w:rPr>
            </w:r>
            <w:r>
              <w:rPr>
                <w:noProof/>
                <w:webHidden/>
              </w:rPr>
              <w:fldChar w:fldCharType="separate"/>
            </w:r>
            <w:r>
              <w:rPr>
                <w:noProof/>
                <w:webHidden/>
              </w:rPr>
              <w:t>13</w:t>
            </w:r>
            <w:r>
              <w:rPr>
                <w:noProof/>
                <w:webHidden/>
              </w:rPr>
              <w:fldChar w:fldCharType="end"/>
            </w:r>
          </w:hyperlink>
        </w:p>
        <w:p w14:paraId="3704F0F5" w14:textId="1661AC24"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65" w:history="1">
            <w:r w:rsidRPr="006540C0">
              <w:rPr>
                <w:rStyle w:val="Hyperlink"/>
                <w:rFonts w:cstheme="minorHAnsi"/>
                <w:noProof/>
              </w:rPr>
              <w:t>3.1</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Εισαγωγή</w:t>
            </w:r>
            <w:r>
              <w:rPr>
                <w:noProof/>
                <w:webHidden/>
              </w:rPr>
              <w:tab/>
            </w:r>
            <w:r>
              <w:rPr>
                <w:noProof/>
                <w:webHidden/>
              </w:rPr>
              <w:fldChar w:fldCharType="begin"/>
            </w:r>
            <w:r>
              <w:rPr>
                <w:noProof/>
                <w:webHidden/>
              </w:rPr>
              <w:instrText xml:space="preserve"> PAGEREF _Toc146479265 \h </w:instrText>
            </w:r>
            <w:r>
              <w:rPr>
                <w:noProof/>
                <w:webHidden/>
              </w:rPr>
            </w:r>
            <w:r>
              <w:rPr>
                <w:noProof/>
                <w:webHidden/>
              </w:rPr>
              <w:fldChar w:fldCharType="separate"/>
            </w:r>
            <w:r>
              <w:rPr>
                <w:noProof/>
                <w:webHidden/>
              </w:rPr>
              <w:t>13</w:t>
            </w:r>
            <w:r>
              <w:rPr>
                <w:noProof/>
                <w:webHidden/>
              </w:rPr>
              <w:fldChar w:fldCharType="end"/>
            </w:r>
          </w:hyperlink>
        </w:p>
        <w:p w14:paraId="539CC929" w14:textId="49D001A1"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66" w:history="1">
            <w:r w:rsidRPr="006540C0">
              <w:rPr>
                <w:rStyle w:val="Hyperlink"/>
                <w:rFonts w:cstheme="minorHAnsi"/>
                <w:noProof/>
              </w:rPr>
              <w:t>3.2</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Κατηγορίες Κρυπταλγόριθμων Ροής</w:t>
            </w:r>
            <w:r>
              <w:rPr>
                <w:noProof/>
                <w:webHidden/>
              </w:rPr>
              <w:tab/>
            </w:r>
            <w:r>
              <w:rPr>
                <w:noProof/>
                <w:webHidden/>
              </w:rPr>
              <w:fldChar w:fldCharType="begin"/>
            </w:r>
            <w:r>
              <w:rPr>
                <w:noProof/>
                <w:webHidden/>
              </w:rPr>
              <w:instrText xml:space="preserve"> PAGEREF _Toc146479266 \h </w:instrText>
            </w:r>
            <w:r>
              <w:rPr>
                <w:noProof/>
                <w:webHidden/>
              </w:rPr>
            </w:r>
            <w:r>
              <w:rPr>
                <w:noProof/>
                <w:webHidden/>
              </w:rPr>
              <w:fldChar w:fldCharType="separate"/>
            </w:r>
            <w:r>
              <w:rPr>
                <w:noProof/>
                <w:webHidden/>
              </w:rPr>
              <w:t>14</w:t>
            </w:r>
            <w:r>
              <w:rPr>
                <w:noProof/>
                <w:webHidden/>
              </w:rPr>
              <w:fldChar w:fldCharType="end"/>
            </w:r>
          </w:hyperlink>
        </w:p>
        <w:p w14:paraId="40DE01C9" w14:textId="632A9507"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67" w:history="1">
            <w:r w:rsidRPr="006540C0">
              <w:rPr>
                <w:rStyle w:val="Hyperlink"/>
                <w:rFonts w:cstheme="minorHAnsi"/>
                <w:noProof/>
                <w:lang w:val="en-US"/>
              </w:rPr>
              <w:t>3.2.1</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rFonts w:cstheme="minorHAnsi"/>
                <w:noProof/>
                <w:lang w:val="en-US"/>
              </w:rPr>
              <w:t>LFSR (Linear Feedback Shift Register)</w:t>
            </w:r>
            <w:r>
              <w:rPr>
                <w:noProof/>
                <w:webHidden/>
              </w:rPr>
              <w:tab/>
            </w:r>
            <w:r>
              <w:rPr>
                <w:noProof/>
                <w:webHidden/>
              </w:rPr>
              <w:fldChar w:fldCharType="begin"/>
            </w:r>
            <w:r>
              <w:rPr>
                <w:noProof/>
                <w:webHidden/>
              </w:rPr>
              <w:instrText xml:space="preserve"> PAGEREF _Toc146479267 \h </w:instrText>
            </w:r>
            <w:r>
              <w:rPr>
                <w:noProof/>
                <w:webHidden/>
              </w:rPr>
            </w:r>
            <w:r>
              <w:rPr>
                <w:noProof/>
                <w:webHidden/>
              </w:rPr>
              <w:fldChar w:fldCharType="separate"/>
            </w:r>
            <w:r>
              <w:rPr>
                <w:noProof/>
                <w:webHidden/>
              </w:rPr>
              <w:t>14</w:t>
            </w:r>
            <w:r>
              <w:rPr>
                <w:noProof/>
                <w:webHidden/>
              </w:rPr>
              <w:fldChar w:fldCharType="end"/>
            </w:r>
          </w:hyperlink>
        </w:p>
        <w:p w14:paraId="1FF75855" w14:textId="3E409DCD"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68" w:history="1">
            <w:r w:rsidRPr="006540C0">
              <w:rPr>
                <w:rStyle w:val="Hyperlink"/>
                <w:rFonts w:cstheme="minorHAnsi"/>
                <w:noProof/>
                <w:lang w:val="en-US"/>
              </w:rPr>
              <w:t>3.2.2</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rFonts w:cstheme="minorHAnsi"/>
                <w:noProof/>
                <w:lang w:val="en-US"/>
              </w:rPr>
              <w:t>NFSR (Non-Linear Feedback Shift Register)</w:t>
            </w:r>
            <w:r>
              <w:rPr>
                <w:noProof/>
                <w:webHidden/>
              </w:rPr>
              <w:tab/>
            </w:r>
            <w:r>
              <w:rPr>
                <w:noProof/>
                <w:webHidden/>
              </w:rPr>
              <w:fldChar w:fldCharType="begin"/>
            </w:r>
            <w:r>
              <w:rPr>
                <w:noProof/>
                <w:webHidden/>
              </w:rPr>
              <w:instrText xml:space="preserve"> PAGEREF _Toc146479268 \h </w:instrText>
            </w:r>
            <w:r>
              <w:rPr>
                <w:noProof/>
                <w:webHidden/>
              </w:rPr>
            </w:r>
            <w:r>
              <w:rPr>
                <w:noProof/>
                <w:webHidden/>
              </w:rPr>
              <w:fldChar w:fldCharType="separate"/>
            </w:r>
            <w:r>
              <w:rPr>
                <w:noProof/>
                <w:webHidden/>
              </w:rPr>
              <w:t>15</w:t>
            </w:r>
            <w:r>
              <w:rPr>
                <w:noProof/>
                <w:webHidden/>
              </w:rPr>
              <w:fldChar w:fldCharType="end"/>
            </w:r>
          </w:hyperlink>
        </w:p>
        <w:p w14:paraId="6F048653" w14:textId="1F281A5F"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69" w:history="1">
            <w:r w:rsidRPr="006540C0">
              <w:rPr>
                <w:rStyle w:val="Hyperlink"/>
                <w:rFonts w:cstheme="minorHAnsi"/>
                <w:noProof/>
              </w:rPr>
              <w:t>4</w:t>
            </w:r>
            <w:r>
              <w:rPr>
                <w:noProof/>
                <w:webHidden/>
              </w:rPr>
              <w:tab/>
            </w:r>
            <w:r>
              <w:rPr>
                <w:noProof/>
                <w:webHidden/>
              </w:rPr>
              <w:fldChar w:fldCharType="begin"/>
            </w:r>
            <w:r>
              <w:rPr>
                <w:noProof/>
                <w:webHidden/>
              </w:rPr>
              <w:instrText xml:space="preserve"> PAGEREF _Toc146479269 \h </w:instrText>
            </w:r>
            <w:r>
              <w:rPr>
                <w:noProof/>
                <w:webHidden/>
              </w:rPr>
            </w:r>
            <w:r>
              <w:rPr>
                <w:noProof/>
                <w:webHidden/>
              </w:rPr>
              <w:fldChar w:fldCharType="separate"/>
            </w:r>
            <w:r>
              <w:rPr>
                <w:noProof/>
                <w:webHidden/>
              </w:rPr>
              <w:t>16</w:t>
            </w:r>
            <w:r>
              <w:rPr>
                <w:noProof/>
                <w:webHidden/>
              </w:rPr>
              <w:fldChar w:fldCharType="end"/>
            </w:r>
          </w:hyperlink>
        </w:p>
        <w:p w14:paraId="1BA20901" w14:textId="037D72E9"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70" w:history="1">
            <w:r w:rsidRPr="006540C0">
              <w:rPr>
                <w:rStyle w:val="Hyperlink"/>
                <w:rFonts w:cstheme="minorHAnsi"/>
                <w:noProof/>
              </w:rPr>
              <w:t>Ολοκληρωμένα Κυκλώματα</w:t>
            </w:r>
            <w:r>
              <w:rPr>
                <w:noProof/>
                <w:webHidden/>
              </w:rPr>
              <w:tab/>
            </w:r>
            <w:r>
              <w:rPr>
                <w:noProof/>
                <w:webHidden/>
              </w:rPr>
              <w:fldChar w:fldCharType="begin"/>
            </w:r>
            <w:r>
              <w:rPr>
                <w:noProof/>
                <w:webHidden/>
              </w:rPr>
              <w:instrText xml:space="preserve"> PAGEREF _Toc146479270 \h </w:instrText>
            </w:r>
            <w:r>
              <w:rPr>
                <w:noProof/>
                <w:webHidden/>
              </w:rPr>
            </w:r>
            <w:r>
              <w:rPr>
                <w:noProof/>
                <w:webHidden/>
              </w:rPr>
              <w:fldChar w:fldCharType="separate"/>
            </w:r>
            <w:r>
              <w:rPr>
                <w:noProof/>
                <w:webHidden/>
              </w:rPr>
              <w:t>16</w:t>
            </w:r>
            <w:r>
              <w:rPr>
                <w:noProof/>
                <w:webHidden/>
              </w:rPr>
              <w:fldChar w:fldCharType="end"/>
            </w:r>
          </w:hyperlink>
        </w:p>
        <w:p w14:paraId="32401FBD" w14:textId="52B5320F"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71" w:history="1">
            <w:r w:rsidRPr="006540C0">
              <w:rPr>
                <w:rStyle w:val="Hyperlink"/>
                <w:rFonts w:cstheme="minorHAnsi"/>
                <w:noProof/>
                <w:lang w:val="en-US"/>
              </w:rPr>
              <w:t>4.1</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lang w:val="en-US"/>
              </w:rPr>
              <w:t>FPGA (Field Programmable Gate Array)</w:t>
            </w:r>
            <w:r>
              <w:rPr>
                <w:noProof/>
                <w:webHidden/>
              </w:rPr>
              <w:tab/>
            </w:r>
            <w:r>
              <w:rPr>
                <w:noProof/>
                <w:webHidden/>
              </w:rPr>
              <w:fldChar w:fldCharType="begin"/>
            </w:r>
            <w:r>
              <w:rPr>
                <w:noProof/>
                <w:webHidden/>
              </w:rPr>
              <w:instrText xml:space="preserve"> PAGEREF _Toc146479271 \h </w:instrText>
            </w:r>
            <w:r>
              <w:rPr>
                <w:noProof/>
                <w:webHidden/>
              </w:rPr>
            </w:r>
            <w:r>
              <w:rPr>
                <w:noProof/>
                <w:webHidden/>
              </w:rPr>
              <w:fldChar w:fldCharType="separate"/>
            </w:r>
            <w:r>
              <w:rPr>
                <w:noProof/>
                <w:webHidden/>
              </w:rPr>
              <w:t>16</w:t>
            </w:r>
            <w:r>
              <w:rPr>
                <w:noProof/>
                <w:webHidden/>
              </w:rPr>
              <w:fldChar w:fldCharType="end"/>
            </w:r>
          </w:hyperlink>
        </w:p>
        <w:p w14:paraId="610E6E39" w14:textId="7CDE98E9"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72" w:history="1">
            <w:r w:rsidRPr="006540C0">
              <w:rPr>
                <w:rStyle w:val="Hyperlink"/>
                <w:rFonts w:cstheme="minorHAnsi"/>
                <w:noProof/>
                <w:lang w:val="en-US"/>
              </w:rPr>
              <w:t>4.2</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lang w:val="en-US"/>
              </w:rPr>
              <w:t>ASIC (Application-Specific Integrated Circuit)</w:t>
            </w:r>
            <w:r>
              <w:rPr>
                <w:noProof/>
                <w:webHidden/>
              </w:rPr>
              <w:tab/>
            </w:r>
            <w:r>
              <w:rPr>
                <w:noProof/>
                <w:webHidden/>
              </w:rPr>
              <w:fldChar w:fldCharType="begin"/>
            </w:r>
            <w:r>
              <w:rPr>
                <w:noProof/>
                <w:webHidden/>
              </w:rPr>
              <w:instrText xml:space="preserve"> PAGEREF _Toc146479272 \h </w:instrText>
            </w:r>
            <w:r>
              <w:rPr>
                <w:noProof/>
                <w:webHidden/>
              </w:rPr>
            </w:r>
            <w:r>
              <w:rPr>
                <w:noProof/>
                <w:webHidden/>
              </w:rPr>
              <w:fldChar w:fldCharType="separate"/>
            </w:r>
            <w:r>
              <w:rPr>
                <w:noProof/>
                <w:webHidden/>
              </w:rPr>
              <w:t>17</w:t>
            </w:r>
            <w:r>
              <w:rPr>
                <w:noProof/>
                <w:webHidden/>
              </w:rPr>
              <w:fldChar w:fldCharType="end"/>
            </w:r>
          </w:hyperlink>
        </w:p>
        <w:p w14:paraId="01A77560" w14:textId="2CB5E9E6"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73" w:history="1">
            <w:r w:rsidRPr="006540C0">
              <w:rPr>
                <w:rStyle w:val="Hyperlink"/>
                <w:noProof/>
                <w:lang w:val="en-US"/>
              </w:rPr>
              <w:t>4.2.1</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noProof/>
              </w:rPr>
              <w:t xml:space="preserve">Τύποι </w:t>
            </w:r>
            <w:r w:rsidRPr="006540C0">
              <w:rPr>
                <w:rStyle w:val="Hyperlink"/>
                <w:noProof/>
                <w:lang w:val="en-US"/>
              </w:rPr>
              <w:t>ASIC</w:t>
            </w:r>
            <w:r>
              <w:rPr>
                <w:noProof/>
                <w:webHidden/>
              </w:rPr>
              <w:tab/>
            </w:r>
            <w:r>
              <w:rPr>
                <w:noProof/>
                <w:webHidden/>
              </w:rPr>
              <w:fldChar w:fldCharType="begin"/>
            </w:r>
            <w:r>
              <w:rPr>
                <w:noProof/>
                <w:webHidden/>
              </w:rPr>
              <w:instrText xml:space="preserve"> PAGEREF _Toc146479273 \h </w:instrText>
            </w:r>
            <w:r>
              <w:rPr>
                <w:noProof/>
                <w:webHidden/>
              </w:rPr>
            </w:r>
            <w:r>
              <w:rPr>
                <w:noProof/>
                <w:webHidden/>
              </w:rPr>
              <w:fldChar w:fldCharType="separate"/>
            </w:r>
            <w:r>
              <w:rPr>
                <w:noProof/>
                <w:webHidden/>
              </w:rPr>
              <w:t>17</w:t>
            </w:r>
            <w:r>
              <w:rPr>
                <w:noProof/>
                <w:webHidden/>
              </w:rPr>
              <w:fldChar w:fldCharType="end"/>
            </w:r>
          </w:hyperlink>
        </w:p>
        <w:p w14:paraId="104E903C" w14:textId="775DA4BC"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74" w:history="1">
            <w:r w:rsidRPr="006540C0">
              <w:rPr>
                <w:rStyle w:val="Hyperlink"/>
                <w:rFonts w:cstheme="minorHAnsi"/>
                <w:noProof/>
              </w:rPr>
              <w:t>4.3</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 xml:space="preserve">Διαφορές </w:t>
            </w:r>
            <w:r w:rsidRPr="006540C0">
              <w:rPr>
                <w:rStyle w:val="Hyperlink"/>
                <w:rFonts w:cstheme="minorHAnsi"/>
                <w:noProof/>
                <w:lang w:val="en-US"/>
              </w:rPr>
              <w:t>FPGA</w:t>
            </w:r>
            <w:r w:rsidRPr="006540C0">
              <w:rPr>
                <w:rStyle w:val="Hyperlink"/>
                <w:rFonts w:cstheme="minorHAnsi"/>
                <w:noProof/>
              </w:rPr>
              <w:t xml:space="preserve"> με </w:t>
            </w:r>
            <w:r w:rsidRPr="006540C0">
              <w:rPr>
                <w:rStyle w:val="Hyperlink"/>
                <w:rFonts w:cstheme="minorHAnsi"/>
                <w:noProof/>
                <w:lang w:val="en-US"/>
              </w:rPr>
              <w:t>ASIC</w:t>
            </w:r>
            <w:r>
              <w:rPr>
                <w:noProof/>
                <w:webHidden/>
              </w:rPr>
              <w:tab/>
            </w:r>
            <w:r>
              <w:rPr>
                <w:noProof/>
                <w:webHidden/>
              </w:rPr>
              <w:fldChar w:fldCharType="begin"/>
            </w:r>
            <w:r>
              <w:rPr>
                <w:noProof/>
                <w:webHidden/>
              </w:rPr>
              <w:instrText xml:space="preserve"> PAGEREF _Toc146479274 \h </w:instrText>
            </w:r>
            <w:r>
              <w:rPr>
                <w:noProof/>
                <w:webHidden/>
              </w:rPr>
            </w:r>
            <w:r>
              <w:rPr>
                <w:noProof/>
                <w:webHidden/>
              </w:rPr>
              <w:fldChar w:fldCharType="separate"/>
            </w:r>
            <w:r>
              <w:rPr>
                <w:noProof/>
                <w:webHidden/>
              </w:rPr>
              <w:t>18</w:t>
            </w:r>
            <w:r>
              <w:rPr>
                <w:noProof/>
                <w:webHidden/>
              </w:rPr>
              <w:fldChar w:fldCharType="end"/>
            </w:r>
          </w:hyperlink>
        </w:p>
        <w:p w14:paraId="310015A8" w14:textId="71E96C13"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75" w:history="1">
            <w:r w:rsidRPr="006540C0">
              <w:rPr>
                <w:rStyle w:val="Hyperlink"/>
                <w:rFonts w:cstheme="minorHAnsi"/>
                <w:noProof/>
              </w:rPr>
              <w:t>4.4</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 xml:space="preserve">Η Γλώσσα Περιγραφής Υλικού </w:t>
            </w:r>
            <w:r w:rsidRPr="006540C0">
              <w:rPr>
                <w:rStyle w:val="Hyperlink"/>
                <w:rFonts w:cstheme="minorHAnsi"/>
                <w:noProof/>
                <w:lang w:val="en-US"/>
              </w:rPr>
              <w:t>VHDL</w:t>
            </w:r>
            <w:r>
              <w:rPr>
                <w:noProof/>
                <w:webHidden/>
              </w:rPr>
              <w:tab/>
            </w:r>
            <w:r>
              <w:rPr>
                <w:noProof/>
                <w:webHidden/>
              </w:rPr>
              <w:fldChar w:fldCharType="begin"/>
            </w:r>
            <w:r>
              <w:rPr>
                <w:noProof/>
                <w:webHidden/>
              </w:rPr>
              <w:instrText xml:space="preserve"> PAGEREF _Toc146479275 \h </w:instrText>
            </w:r>
            <w:r>
              <w:rPr>
                <w:noProof/>
                <w:webHidden/>
              </w:rPr>
            </w:r>
            <w:r>
              <w:rPr>
                <w:noProof/>
                <w:webHidden/>
              </w:rPr>
              <w:fldChar w:fldCharType="separate"/>
            </w:r>
            <w:r>
              <w:rPr>
                <w:noProof/>
                <w:webHidden/>
              </w:rPr>
              <w:t>19</w:t>
            </w:r>
            <w:r>
              <w:rPr>
                <w:noProof/>
                <w:webHidden/>
              </w:rPr>
              <w:fldChar w:fldCharType="end"/>
            </w:r>
          </w:hyperlink>
        </w:p>
        <w:p w14:paraId="6B4B946D" w14:textId="358B2F21"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76" w:history="1">
            <w:r w:rsidRPr="006540C0">
              <w:rPr>
                <w:rStyle w:val="Hyperlink"/>
                <w:rFonts w:cstheme="minorHAnsi"/>
                <w:noProof/>
              </w:rPr>
              <w:t>5</w:t>
            </w:r>
            <w:r>
              <w:rPr>
                <w:noProof/>
                <w:webHidden/>
              </w:rPr>
              <w:tab/>
            </w:r>
            <w:r>
              <w:rPr>
                <w:noProof/>
                <w:webHidden/>
              </w:rPr>
              <w:fldChar w:fldCharType="begin"/>
            </w:r>
            <w:r>
              <w:rPr>
                <w:noProof/>
                <w:webHidden/>
              </w:rPr>
              <w:instrText xml:space="preserve"> PAGEREF _Toc146479276 \h </w:instrText>
            </w:r>
            <w:r>
              <w:rPr>
                <w:noProof/>
                <w:webHidden/>
              </w:rPr>
            </w:r>
            <w:r>
              <w:rPr>
                <w:noProof/>
                <w:webHidden/>
              </w:rPr>
              <w:fldChar w:fldCharType="separate"/>
            </w:r>
            <w:r>
              <w:rPr>
                <w:noProof/>
                <w:webHidden/>
              </w:rPr>
              <w:t>20</w:t>
            </w:r>
            <w:r>
              <w:rPr>
                <w:noProof/>
                <w:webHidden/>
              </w:rPr>
              <w:fldChar w:fldCharType="end"/>
            </w:r>
          </w:hyperlink>
        </w:p>
        <w:p w14:paraId="4D89F93E" w14:textId="2270363B"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77" w:history="1">
            <w:r w:rsidRPr="006540C0">
              <w:rPr>
                <w:rStyle w:val="Hyperlink"/>
                <w:rFonts w:cstheme="minorHAnsi"/>
                <w:noProof/>
              </w:rPr>
              <w:t xml:space="preserve">Οικογένεια </w:t>
            </w:r>
            <w:r w:rsidRPr="006540C0">
              <w:rPr>
                <w:rStyle w:val="Hyperlink"/>
                <w:rFonts w:cstheme="minorHAnsi"/>
                <w:noProof/>
                <w:lang w:val="en-US"/>
              </w:rPr>
              <w:t>SNOW</w:t>
            </w:r>
            <w:r>
              <w:rPr>
                <w:noProof/>
                <w:webHidden/>
              </w:rPr>
              <w:tab/>
            </w:r>
            <w:r>
              <w:rPr>
                <w:noProof/>
                <w:webHidden/>
              </w:rPr>
              <w:fldChar w:fldCharType="begin"/>
            </w:r>
            <w:r>
              <w:rPr>
                <w:noProof/>
                <w:webHidden/>
              </w:rPr>
              <w:instrText xml:space="preserve"> PAGEREF _Toc146479277 \h </w:instrText>
            </w:r>
            <w:r>
              <w:rPr>
                <w:noProof/>
                <w:webHidden/>
              </w:rPr>
            </w:r>
            <w:r>
              <w:rPr>
                <w:noProof/>
                <w:webHidden/>
              </w:rPr>
              <w:fldChar w:fldCharType="separate"/>
            </w:r>
            <w:r>
              <w:rPr>
                <w:noProof/>
                <w:webHidden/>
              </w:rPr>
              <w:t>20</w:t>
            </w:r>
            <w:r>
              <w:rPr>
                <w:noProof/>
                <w:webHidden/>
              </w:rPr>
              <w:fldChar w:fldCharType="end"/>
            </w:r>
          </w:hyperlink>
        </w:p>
        <w:p w14:paraId="412BA773" w14:textId="27888234"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78" w:history="1">
            <w:r w:rsidRPr="006540C0">
              <w:rPr>
                <w:rStyle w:val="Hyperlink"/>
                <w:rFonts w:cstheme="minorHAnsi"/>
                <w:noProof/>
              </w:rPr>
              <w:t>5.1</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 xml:space="preserve">Εισαγωγή στην οικογένεια των </w:t>
            </w:r>
            <w:r w:rsidRPr="006540C0">
              <w:rPr>
                <w:rStyle w:val="Hyperlink"/>
                <w:rFonts w:cstheme="minorHAnsi"/>
                <w:noProof/>
                <w:lang w:val="en-US"/>
              </w:rPr>
              <w:t>SNOW</w:t>
            </w:r>
            <w:r w:rsidRPr="006540C0">
              <w:rPr>
                <w:rStyle w:val="Hyperlink"/>
                <w:rFonts w:cstheme="minorHAnsi"/>
                <w:noProof/>
              </w:rPr>
              <w:t xml:space="preserve"> αλγορίθμων</w:t>
            </w:r>
            <w:r>
              <w:rPr>
                <w:noProof/>
                <w:webHidden/>
              </w:rPr>
              <w:tab/>
            </w:r>
            <w:r>
              <w:rPr>
                <w:noProof/>
                <w:webHidden/>
              </w:rPr>
              <w:fldChar w:fldCharType="begin"/>
            </w:r>
            <w:r>
              <w:rPr>
                <w:noProof/>
                <w:webHidden/>
              </w:rPr>
              <w:instrText xml:space="preserve"> PAGEREF _Toc146479278 \h </w:instrText>
            </w:r>
            <w:r>
              <w:rPr>
                <w:noProof/>
                <w:webHidden/>
              </w:rPr>
            </w:r>
            <w:r>
              <w:rPr>
                <w:noProof/>
                <w:webHidden/>
              </w:rPr>
              <w:fldChar w:fldCharType="separate"/>
            </w:r>
            <w:r>
              <w:rPr>
                <w:noProof/>
                <w:webHidden/>
              </w:rPr>
              <w:t>20</w:t>
            </w:r>
            <w:r>
              <w:rPr>
                <w:noProof/>
                <w:webHidden/>
              </w:rPr>
              <w:fldChar w:fldCharType="end"/>
            </w:r>
          </w:hyperlink>
        </w:p>
        <w:p w14:paraId="42C3BE25" w14:textId="1C5D1E84"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79" w:history="1">
            <w:r w:rsidRPr="006540C0">
              <w:rPr>
                <w:rStyle w:val="Hyperlink"/>
                <w:rFonts w:cstheme="minorHAnsi"/>
                <w:noProof/>
              </w:rPr>
              <w:t>5.2</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SNOW 1.0</w:t>
            </w:r>
            <w:r>
              <w:rPr>
                <w:noProof/>
                <w:webHidden/>
              </w:rPr>
              <w:tab/>
            </w:r>
            <w:r>
              <w:rPr>
                <w:noProof/>
                <w:webHidden/>
              </w:rPr>
              <w:fldChar w:fldCharType="begin"/>
            </w:r>
            <w:r>
              <w:rPr>
                <w:noProof/>
                <w:webHidden/>
              </w:rPr>
              <w:instrText xml:space="preserve"> PAGEREF _Toc146479279 \h </w:instrText>
            </w:r>
            <w:r>
              <w:rPr>
                <w:noProof/>
                <w:webHidden/>
              </w:rPr>
            </w:r>
            <w:r>
              <w:rPr>
                <w:noProof/>
                <w:webHidden/>
              </w:rPr>
              <w:fldChar w:fldCharType="separate"/>
            </w:r>
            <w:r>
              <w:rPr>
                <w:noProof/>
                <w:webHidden/>
              </w:rPr>
              <w:t>20</w:t>
            </w:r>
            <w:r>
              <w:rPr>
                <w:noProof/>
                <w:webHidden/>
              </w:rPr>
              <w:fldChar w:fldCharType="end"/>
            </w:r>
          </w:hyperlink>
        </w:p>
        <w:p w14:paraId="6A626356" w14:textId="0E426E5B"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80" w:history="1">
            <w:r w:rsidRPr="006540C0">
              <w:rPr>
                <w:rStyle w:val="Hyperlink"/>
                <w:noProof/>
                <w:lang w:val="en-US"/>
              </w:rPr>
              <w:t>5.2.1</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noProof/>
              </w:rPr>
              <w:t xml:space="preserve">Ευπάθειες </w:t>
            </w:r>
            <w:r w:rsidRPr="006540C0">
              <w:rPr>
                <w:rStyle w:val="Hyperlink"/>
                <w:noProof/>
                <w:lang w:val="en-US"/>
              </w:rPr>
              <w:t>SNOW 1.0</w:t>
            </w:r>
            <w:r>
              <w:rPr>
                <w:noProof/>
                <w:webHidden/>
              </w:rPr>
              <w:tab/>
            </w:r>
            <w:r>
              <w:rPr>
                <w:noProof/>
                <w:webHidden/>
              </w:rPr>
              <w:fldChar w:fldCharType="begin"/>
            </w:r>
            <w:r>
              <w:rPr>
                <w:noProof/>
                <w:webHidden/>
              </w:rPr>
              <w:instrText xml:space="preserve"> PAGEREF _Toc146479280 \h </w:instrText>
            </w:r>
            <w:r>
              <w:rPr>
                <w:noProof/>
                <w:webHidden/>
              </w:rPr>
            </w:r>
            <w:r>
              <w:rPr>
                <w:noProof/>
                <w:webHidden/>
              </w:rPr>
              <w:fldChar w:fldCharType="separate"/>
            </w:r>
            <w:r>
              <w:rPr>
                <w:noProof/>
                <w:webHidden/>
              </w:rPr>
              <w:t>22</w:t>
            </w:r>
            <w:r>
              <w:rPr>
                <w:noProof/>
                <w:webHidden/>
              </w:rPr>
              <w:fldChar w:fldCharType="end"/>
            </w:r>
          </w:hyperlink>
        </w:p>
        <w:p w14:paraId="5B89C889" w14:textId="0A4568DD"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81" w:history="1">
            <w:r w:rsidRPr="006540C0">
              <w:rPr>
                <w:rStyle w:val="Hyperlink"/>
                <w:rFonts w:cstheme="minorHAnsi"/>
                <w:noProof/>
              </w:rPr>
              <w:t>5.3</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noProof/>
              </w:rPr>
              <w:t>SNOW 2.0</w:t>
            </w:r>
            <w:r>
              <w:rPr>
                <w:noProof/>
                <w:webHidden/>
              </w:rPr>
              <w:tab/>
            </w:r>
            <w:r>
              <w:rPr>
                <w:noProof/>
                <w:webHidden/>
              </w:rPr>
              <w:fldChar w:fldCharType="begin"/>
            </w:r>
            <w:r>
              <w:rPr>
                <w:noProof/>
                <w:webHidden/>
              </w:rPr>
              <w:instrText xml:space="preserve"> PAGEREF _Toc146479281 \h </w:instrText>
            </w:r>
            <w:r>
              <w:rPr>
                <w:noProof/>
                <w:webHidden/>
              </w:rPr>
            </w:r>
            <w:r>
              <w:rPr>
                <w:noProof/>
                <w:webHidden/>
              </w:rPr>
              <w:fldChar w:fldCharType="separate"/>
            </w:r>
            <w:r>
              <w:rPr>
                <w:noProof/>
                <w:webHidden/>
              </w:rPr>
              <w:t>22</w:t>
            </w:r>
            <w:r>
              <w:rPr>
                <w:noProof/>
                <w:webHidden/>
              </w:rPr>
              <w:fldChar w:fldCharType="end"/>
            </w:r>
          </w:hyperlink>
        </w:p>
        <w:p w14:paraId="4FDF17FF" w14:textId="3D14060E"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82" w:history="1">
            <w:r w:rsidRPr="006540C0">
              <w:rPr>
                <w:rStyle w:val="Hyperlink"/>
                <w:noProof/>
                <w:lang w:val="en-US"/>
              </w:rPr>
              <w:t>5.3.1</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noProof/>
              </w:rPr>
              <w:t xml:space="preserve">Ευπάθειες </w:t>
            </w:r>
            <w:r w:rsidRPr="006540C0">
              <w:rPr>
                <w:rStyle w:val="Hyperlink"/>
                <w:noProof/>
                <w:lang w:val="en-US"/>
              </w:rPr>
              <w:t>SNOW 2.0</w:t>
            </w:r>
            <w:r>
              <w:rPr>
                <w:noProof/>
                <w:webHidden/>
              </w:rPr>
              <w:tab/>
            </w:r>
            <w:r>
              <w:rPr>
                <w:noProof/>
                <w:webHidden/>
              </w:rPr>
              <w:fldChar w:fldCharType="begin"/>
            </w:r>
            <w:r>
              <w:rPr>
                <w:noProof/>
                <w:webHidden/>
              </w:rPr>
              <w:instrText xml:space="preserve"> PAGEREF _Toc146479282 \h </w:instrText>
            </w:r>
            <w:r>
              <w:rPr>
                <w:noProof/>
                <w:webHidden/>
              </w:rPr>
            </w:r>
            <w:r>
              <w:rPr>
                <w:noProof/>
                <w:webHidden/>
              </w:rPr>
              <w:fldChar w:fldCharType="separate"/>
            </w:r>
            <w:r>
              <w:rPr>
                <w:noProof/>
                <w:webHidden/>
              </w:rPr>
              <w:t>24</w:t>
            </w:r>
            <w:r>
              <w:rPr>
                <w:noProof/>
                <w:webHidden/>
              </w:rPr>
              <w:fldChar w:fldCharType="end"/>
            </w:r>
          </w:hyperlink>
        </w:p>
        <w:p w14:paraId="3CA85E84" w14:textId="4447D336"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83" w:history="1">
            <w:r w:rsidRPr="006540C0">
              <w:rPr>
                <w:rStyle w:val="Hyperlink"/>
                <w:rFonts w:cstheme="minorHAnsi"/>
                <w:noProof/>
              </w:rPr>
              <w:t>5.4</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noProof/>
              </w:rPr>
              <w:t>SNOW 3G</w:t>
            </w:r>
            <w:r>
              <w:rPr>
                <w:noProof/>
                <w:webHidden/>
              </w:rPr>
              <w:tab/>
            </w:r>
            <w:r>
              <w:rPr>
                <w:noProof/>
                <w:webHidden/>
              </w:rPr>
              <w:fldChar w:fldCharType="begin"/>
            </w:r>
            <w:r>
              <w:rPr>
                <w:noProof/>
                <w:webHidden/>
              </w:rPr>
              <w:instrText xml:space="preserve"> PAGEREF _Toc146479283 \h </w:instrText>
            </w:r>
            <w:r>
              <w:rPr>
                <w:noProof/>
                <w:webHidden/>
              </w:rPr>
            </w:r>
            <w:r>
              <w:rPr>
                <w:noProof/>
                <w:webHidden/>
              </w:rPr>
              <w:fldChar w:fldCharType="separate"/>
            </w:r>
            <w:r>
              <w:rPr>
                <w:noProof/>
                <w:webHidden/>
              </w:rPr>
              <w:t>24</w:t>
            </w:r>
            <w:r>
              <w:rPr>
                <w:noProof/>
                <w:webHidden/>
              </w:rPr>
              <w:fldChar w:fldCharType="end"/>
            </w:r>
          </w:hyperlink>
        </w:p>
        <w:p w14:paraId="223EAF5E" w14:textId="343D1D07"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84" w:history="1">
            <w:r w:rsidRPr="006540C0">
              <w:rPr>
                <w:rStyle w:val="Hyperlink"/>
                <w:noProof/>
                <w:lang w:val="en-US"/>
              </w:rPr>
              <w:t>5.4.1</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noProof/>
              </w:rPr>
              <w:t xml:space="preserve">Ευπάθειες </w:t>
            </w:r>
            <w:r w:rsidRPr="006540C0">
              <w:rPr>
                <w:rStyle w:val="Hyperlink"/>
                <w:noProof/>
                <w:lang w:val="en-US"/>
              </w:rPr>
              <w:t>SNOW 3G</w:t>
            </w:r>
            <w:r>
              <w:rPr>
                <w:noProof/>
                <w:webHidden/>
              </w:rPr>
              <w:tab/>
            </w:r>
            <w:r>
              <w:rPr>
                <w:noProof/>
                <w:webHidden/>
              </w:rPr>
              <w:fldChar w:fldCharType="begin"/>
            </w:r>
            <w:r>
              <w:rPr>
                <w:noProof/>
                <w:webHidden/>
              </w:rPr>
              <w:instrText xml:space="preserve"> PAGEREF _Toc146479284 \h </w:instrText>
            </w:r>
            <w:r>
              <w:rPr>
                <w:noProof/>
                <w:webHidden/>
              </w:rPr>
            </w:r>
            <w:r>
              <w:rPr>
                <w:noProof/>
                <w:webHidden/>
              </w:rPr>
              <w:fldChar w:fldCharType="separate"/>
            </w:r>
            <w:r>
              <w:rPr>
                <w:noProof/>
                <w:webHidden/>
              </w:rPr>
              <w:t>25</w:t>
            </w:r>
            <w:r>
              <w:rPr>
                <w:noProof/>
                <w:webHidden/>
              </w:rPr>
              <w:fldChar w:fldCharType="end"/>
            </w:r>
          </w:hyperlink>
        </w:p>
        <w:p w14:paraId="59DA7294" w14:textId="3352162E"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85" w:history="1">
            <w:r w:rsidRPr="006540C0">
              <w:rPr>
                <w:rStyle w:val="Hyperlink"/>
                <w:rFonts w:cstheme="minorHAnsi"/>
                <w:noProof/>
                <w:lang w:val="en-US"/>
              </w:rPr>
              <w:t>5.5</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Εισαγωγή</w:t>
            </w:r>
            <w:r w:rsidRPr="006540C0">
              <w:rPr>
                <w:rStyle w:val="Hyperlink"/>
                <w:rFonts w:cstheme="minorHAnsi"/>
                <w:noProof/>
                <w:lang w:val="en-US"/>
              </w:rPr>
              <w:t xml:space="preserve"> </w:t>
            </w:r>
            <w:r w:rsidRPr="006540C0">
              <w:rPr>
                <w:rStyle w:val="Hyperlink"/>
                <w:rFonts w:cstheme="minorHAnsi"/>
                <w:noProof/>
              </w:rPr>
              <w:t xml:space="preserve">στον </w:t>
            </w:r>
            <w:r w:rsidRPr="006540C0">
              <w:rPr>
                <w:rStyle w:val="Hyperlink"/>
                <w:rFonts w:cstheme="minorHAnsi"/>
                <w:noProof/>
                <w:lang w:val="en-US"/>
              </w:rPr>
              <w:t>SNOW-V</w:t>
            </w:r>
            <w:r>
              <w:rPr>
                <w:noProof/>
                <w:webHidden/>
              </w:rPr>
              <w:tab/>
            </w:r>
            <w:r>
              <w:rPr>
                <w:noProof/>
                <w:webHidden/>
              </w:rPr>
              <w:fldChar w:fldCharType="begin"/>
            </w:r>
            <w:r>
              <w:rPr>
                <w:noProof/>
                <w:webHidden/>
              </w:rPr>
              <w:instrText xml:space="preserve"> PAGEREF _Toc146479285 \h </w:instrText>
            </w:r>
            <w:r>
              <w:rPr>
                <w:noProof/>
                <w:webHidden/>
              </w:rPr>
            </w:r>
            <w:r>
              <w:rPr>
                <w:noProof/>
                <w:webHidden/>
              </w:rPr>
              <w:fldChar w:fldCharType="separate"/>
            </w:r>
            <w:r>
              <w:rPr>
                <w:noProof/>
                <w:webHidden/>
              </w:rPr>
              <w:t>26</w:t>
            </w:r>
            <w:r>
              <w:rPr>
                <w:noProof/>
                <w:webHidden/>
              </w:rPr>
              <w:fldChar w:fldCharType="end"/>
            </w:r>
          </w:hyperlink>
        </w:p>
        <w:p w14:paraId="2C6A71E8" w14:textId="0DFB3C78"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86" w:history="1">
            <w:r w:rsidRPr="006540C0">
              <w:rPr>
                <w:rStyle w:val="Hyperlink"/>
                <w:rFonts w:cstheme="minorHAnsi"/>
                <w:noProof/>
              </w:rPr>
              <w:t>5.6</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Γενική Μορφή Σχεδιασμού</w:t>
            </w:r>
            <w:r>
              <w:rPr>
                <w:noProof/>
                <w:webHidden/>
              </w:rPr>
              <w:tab/>
            </w:r>
            <w:r>
              <w:rPr>
                <w:noProof/>
                <w:webHidden/>
              </w:rPr>
              <w:fldChar w:fldCharType="begin"/>
            </w:r>
            <w:r>
              <w:rPr>
                <w:noProof/>
                <w:webHidden/>
              </w:rPr>
              <w:instrText xml:space="preserve"> PAGEREF _Toc146479286 \h </w:instrText>
            </w:r>
            <w:r>
              <w:rPr>
                <w:noProof/>
                <w:webHidden/>
              </w:rPr>
            </w:r>
            <w:r>
              <w:rPr>
                <w:noProof/>
                <w:webHidden/>
              </w:rPr>
              <w:fldChar w:fldCharType="separate"/>
            </w:r>
            <w:r>
              <w:rPr>
                <w:noProof/>
                <w:webHidden/>
              </w:rPr>
              <w:t>28</w:t>
            </w:r>
            <w:r>
              <w:rPr>
                <w:noProof/>
                <w:webHidden/>
              </w:rPr>
              <w:fldChar w:fldCharType="end"/>
            </w:r>
          </w:hyperlink>
        </w:p>
        <w:p w14:paraId="0AA09877" w14:textId="491D2572"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87" w:history="1">
            <w:r w:rsidRPr="006540C0">
              <w:rPr>
                <w:rStyle w:val="Hyperlink"/>
                <w:rFonts w:cstheme="minorHAnsi"/>
                <w:noProof/>
              </w:rPr>
              <w:t>5.6.1</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rFonts w:cstheme="minorHAnsi"/>
                <w:noProof/>
              </w:rPr>
              <w:t>LFSR</w:t>
            </w:r>
            <w:r>
              <w:rPr>
                <w:noProof/>
                <w:webHidden/>
              </w:rPr>
              <w:tab/>
            </w:r>
            <w:r>
              <w:rPr>
                <w:noProof/>
                <w:webHidden/>
              </w:rPr>
              <w:fldChar w:fldCharType="begin"/>
            </w:r>
            <w:r>
              <w:rPr>
                <w:noProof/>
                <w:webHidden/>
              </w:rPr>
              <w:instrText xml:space="preserve"> PAGEREF _Toc146479287 \h </w:instrText>
            </w:r>
            <w:r>
              <w:rPr>
                <w:noProof/>
                <w:webHidden/>
              </w:rPr>
            </w:r>
            <w:r>
              <w:rPr>
                <w:noProof/>
                <w:webHidden/>
              </w:rPr>
              <w:fldChar w:fldCharType="separate"/>
            </w:r>
            <w:r>
              <w:rPr>
                <w:noProof/>
                <w:webHidden/>
              </w:rPr>
              <w:t>28</w:t>
            </w:r>
            <w:r>
              <w:rPr>
                <w:noProof/>
                <w:webHidden/>
              </w:rPr>
              <w:fldChar w:fldCharType="end"/>
            </w:r>
          </w:hyperlink>
        </w:p>
        <w:p w14:paraId="4E05D623" w14:textId="16B5128F"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88" w:history="1">
            <w:r w:rsidRPr="006540C0">
              <w:rPr>
                <w:rStyle w:val="Hyperlink"/>
                <w:rFonts w:cstheme="minorHAnsi"/>
                <w:noProof/>
              </w:rPr>
              <w:t>5.6.2</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rFonts w:cstheme="minorHAnsi"/>
                <w:noProof/>
              </w:rPr>
              <w:t>FSM</w:t>
            </w:r>
            <w:r>
              <w:rPr>
                <w:noProof/>
                <w:webHidden/>
              </w:rPr>
              <w:tab/>
            </w:r>
            <w:r>
              <w:rPr>
                <w:noProof/>
                <w:webHidden/>
              </w:rPr>
              <w:fldChar w:fldCharType="begin"/>
            </w:r>
            <w:r>
              <w:rPr>
                <w:noProof/>
                <w:webHidden/>
              </w:rPr>
              <w:instrText xml:space="preserve"> PAGEREF _Toc146479288 \h </w:instrText>
            </w:r>
            <w:r>
              <w:rPr>
                <w:noProof/>
                <w:webHidden/>
              </w:rPr>
            </w:r>
            <w:r>
              <w:rPr>
                <w:noProof/>
                <w:webHidden/>
              </w:rPr>
              <w:fldChar w:fldCharType="separate"/>
            </w:r>
            <w:r>
              <w:rPr>
                <w:noProof/>
                <w:webHidden/>
              </w:rPr>
              <w:t>29</w:t>
            </w:r>
            <w:r>
              <w:rPr>
                <w:noProof/>
                <w:webHidden/>
              </w:rPr>
              <w:fldChar w:fldCharType="end"/>
            </w:r>
          </w:hyperlink>
        </w:p>
        <w:p w14:paraId="50F4CC70" w14:textId="6FEEBF05"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89" w:history="1">
            <w:r w:rsidRPr="006540C0">
              <w:rPr>
                <w:rStyle w:val="Hyperlink"/>
                <w:rFonts w:cstheme="minorHAnsi"/>
                <w:noProof/>
              </w:rPr>
              <w:t>5.6.3</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rFonts w:cstheme="minorHAnsi"/>
                <w:noProof/>
              </w:rPr>
              <w:t>Initialization stage</w:t>
            </w:r>
            <w:r>
              <w:rPr>
                <w:noProof/>
                <w:webHidden/>
              </w:rPr>
              <w:tab/>
            </w:r>
            <w:r>
              <w:rPr>
                <w:noProof/>
                <w:webHidden/>
              </w:rPr>
              <w:fldChar w:fldCharType="begin"/>
            </w:r>
            <w:r>
              <w:rPr>
                <w:noProof/>
                <w:webHidden/>
              </w:rPr>
              <w:instrText xml:space="preserve"> PAGEREF _Toc146479289 \h </w:instrText>
            </w:r>
            <w:r>
              <w:rPr>
                <w:noProof/>
                <w:webHidden/>
              </w:rPr>
            </w:r>
            <w:r>
              <w:rPr>
                <w:noProof/>
                <w:webHidden/>
              </w:rPr>
              <w:fldChar w:fldCharType="separate"/>
            </w:r>
            <w:r>
              <w:rPr>
                <w:noProof/>
                <w:webHidden/>
              </w:rPr>
              <w:t>32</w:t>
            </w:r>
            <w:r>
              <w:rPr>
                <w:noProof/>
                <w:webHidden/>
              </w:rPr>
              <w:fldChar w:fldCharType="end"/>
            </w:r>
          </w:hyperlink>
        </w:p>
        <w:p w14:paraId="5A53C8B7" w14:textId="4B58C450"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90" w:history="1">
            <w:r w:rsidRPr="006540C0">
              <w:rPr>
                <w:rStyle w:val="Hyperlink"/>
                <w:rFonts w:cstheme="minorHAnsi"/>
                <w:noProof/>
                <w:lang w:val="en-US"/>
              </w:rPr>
              <w:t>5.7</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noProof/>
              </w:rPr>
              <w:t xml:space="preserve">Επιθέσεις στον </w:t>
            </w:r>
            <w:r w:rsidRPr="006540C0">
              <w:rPr>
                <w:rStyle w:val="Hyperlink"/>
                <w:noProof/>
                <w:lang w:val="en-US"/>
              </w:rPr>
              <w:t>SNOW-V</w:t>
            </w:r>
            <w:r>
              <w:rPr>
                <w:noProof/>
                <w:webHidden/>
              </w:rPr>
              <w:tab/>
            </w:r>
            <w:r>
              <w:rPr>
                <w:noProof/>
                <w:webHidden/>
              </w:rPr>
              <w:fldChar w:fldCharType="begin"/>
            </w:r>
            <w:r>
              <w:rPr>
                <w:noProof/>
                <w:webHidden/>
              </w:rPr>
              <w:instrText xml:space="preserve"> PAGEREF _Toc146479290 \h </w:instrText>
            </w:r>
            <w:r>
              <w:rPr>
                <w:noProof/>
                <w:webHidden/>
              </w:rPr>
            </w:r>
            <w:r>
              <w:rPr>
                <w:noProof/>
                <w:webHidden/>
              </w:rPr>
              <w:fldChar w:fldCharType="separate"/>
            </w:r>
            <w:r>
              <w:rPr>
                <w:noProof/>
                <w:webHidden/>
              </w:rPr>
              <w:t>33</w:t>
            </w:r>
            <w:r>
              <w:rPr>
                <w:noProof/>
                <w:webHidden/>
              </w:rPr>
              <w:fldChar w:fldCharType="end"/>
            </w:r>
          </w:hyperlink>
        </w:p>
        <w:p w14:paraId="5B480120" w14:textId="4368B081"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91" w:history="1">
            <w:r w:rsidRPr="006540C0">
              <w:rPr>
                <w:rStyle w:val="Hyperlink"/>
                <w:noProof/>
              </w:rPr>
              <w:t>5.7.1</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noProof/>
              </w:rPr>
              <w:t>Επιθέσεις Αρχικοποίησης</w:t>
            </w:r>
            <w:r>
              <w:rPr>
                <w:noProof/>
                <w:webHidden/>
              </w:rPr>
              <w:tab/>
            </w:r>
            <w:r>
              <w:rPr>
                <w:noProof/>
                <w:webHidden/>
              </w:rPr>
              <w:fldChar w:fldCharType="begin"/>
            </w:r>
            <w:r>
              <w:rPr>
                <w:noProof/>
                <w:webHidden/>
              </w:rPr>
              <w:instrText xml:space="preserve"> PAGEREF _Toc146479291 \h </w:instrText>
            </w:r>
            <w:r>
              <w:rPr>
                <w:noProof/>
                <w:webHidden/>
              </w:rPr>
            </w:r>
            <w:r>
              <w:rPr>
                <w:noProof/>
                <w:webHidden/>
              </w:rPr>
              <w:fldChar w:fldCharType="separate"/>
            </w:r>
            <w:r>
              <w:rPr>
                <w:noProof/>
                <w:webHidden/>
              </w:rPr>
              <w:t>33</w:t>
            </w:r>
            <w:r>
              <w:rPr>
                <w:noProof/>
                <w:webHidden/>
              </w:rPr>
              <w:fldChar w:fldCharType="end"/>
            </w:r>
          </w:hyperlink>
        </w:p>
        <w:p w14:paraId="746010FF" w14:textId="0B300D67"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92" w:history="1">
            <w:r w:rsidRPr="006540C0">
              <w:rPr>
                <w:rStyle w:val="Hyperlink"/>
                <w:noProof/>
              </w:rPr>
              <w:t>5.7.2</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noProof/>
              </w:rPr>
              <w:t>Επιθέσεις Ανταλλαγής Χρόνου/Μνήμης/Δεδομένων</w:t>
            </w:r>
            <w:r>
              <w:rPr>
                <w:noProof/>
                <w:webHidden/>
              </w:rPr>
              <w:tab/>
            </w:r>
            <w:r>
              <w:rPr>
                <w:noProof/>
                <w:webHidden/>
              </w:rPr>
              <w:fldChar w:fldCharType="begin"/>
            </w:r>
            <w:r>
              <w:rPr>
                <w:noProof/>
                <w:webHidden/>
              </w:rPr>
              <w:instrText xml:space="preserve"> PAGEREF _Toc146479292 \h </w:instrText>
            </w:r>
            <w:r>
              <w:rPr>
                <w:noProof/>
                <w:webHidden/>
              </w:rPr>
            </w:r>
            <w:r>
              <w:rPr>
                <w:noProof/>
                <w:webHidden/>
              </w:rPr>
              <w:fldChar w:fldCharType="separate"/>
            </w:r>
            <w:r>
              <w:rPr>
                <w:noProof/>
                <w:webHidden/>
              </w:rPr>
              <w:t>34</w:t>
            </w:r>
            <w:r>
              <w:rPr>
                <w:noProof/>
                <w:webHidden/>
              </w:rPr>
              <w:fldChar w:fldCharType="end"/>
            </w:r>
          </w:hyperlink>
        </w:p>
        <w:p w14:paraId="247907D1" w14:textId="537E3DA6"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93" w:history="1">
            <w:r w:rsidRPr="006540C0">
              <w:rPr>
                <w:rStyle w:val="Hyperlink"/>
                <w:noProof/>
              </w:rPr>
              <w:t>5.7.3</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noProof/>
              </w:rPr>
              <w:t>Επιθέσεις Μάντεψε-και-Καθόρισε</w:t>
            </w:r>
            <w:r>
              <w:rPr>
                <w:noProof/>
                <w:webHidden/>
              </w:rPr>
              <w:tab/>
            </w:r>
            <w:r>
              <w:rPr>
                <w:noProof/>
                <w:webHidden/>
              </w:rPr>
              <w:fldChar w:fldCharType="begin"/>
            </w:r>
            <w:r>
              <w:rPr>
                <w:noProof/>
                <w:webHidden/>
              </w:rPr>
              <w:instrText xml:space="preserve"> PAGEREF _Toc146479293 \h </w:instrText>
            </w:r>
            <w:r>
              <w:rPr>
                <w:noProof/>
                <w:webHidden/>
              </w:rPr>
            </w:r>
            <w:r>
              <w:rPr>
                <w:noProof/>
                <w:webHidden/>
              </w:rPr>
              <w:fldChar w:fldCharType="separate"/>
            </w:r>
            <w:r>
              <w:rPr>
                <w:noProof/>
                <w:webHidden/>
              </w:rPr>
              <w:t>34</w:t>
            </w:r>
            <w:r>
              <w:rPr>
                <w:noProof/>
                <w:webHidden/>
              </w:rPr>
              <w:fldChar w:fldCharType="end"/>
            </w:r>
          </w:hyperlink>
        </w:p>
        <w:p w14:paraId="522D9618" w14:textId="15712DBB" w:rsidR="00F70C77" w:rsidRDefault="00F70C77">
          <w:pPr>
            <w:pStyle w:val="TOC3"/>
            <w:tabs>
              <w:tab w:val="left" w:pos="1745"/>
              <w:tab w:val="right" w:leader="dot" w:pos="9061"/>
            </w:tabs>
            <w:rPr>
              <w:rFonts w:asciiTheme="minorHAnsi" w:eastAsiaTheme="minorEastAsia" w:hAnsiTheme="minorHAnsi" w:cstheme="minorBidi"/>
              <w:noProof/>
              <w:kern w:val="2"/>
              <w:sz w:val="22"/>
              <w:szCs w:val="22"/>
              <w:lang w:val="en-US" w:eastAsia="en-US" w:bidi="he-IL"/>
              <w14:ligatures w14:val="standardContextual"/>
            </w:rPr>
          </w:pPr>
          <w:hyperlink w:anchor="_Toc146479294" w:history="1">
            <w:r w:rsidRPr="006540C0">
              <w:rPr>
                <w:rStyle w:val="Hyperlink"/>
                <w:noProof/>
              </w:rPr>
              <w:t>5.7.4</w:t>
            </w:r>
            <w:r>
              <w:rPr>
                <w:rFonts w:asciiTheme="minorHAnsi" w:eastAsiaTheme="minorEastAsia" w:hAnsiTheme="minorHAnsi" w:cstheme="minorBidi"/>
                <w:noProof/>
                <w:kern w:val="2"/>
                <w:sz w:val="22"/>
                <w:szCs w:val="22"/>
                <w:lang w:val="en-US" w:eastAsia="en-US" w:bidi="he-IL"/>
                <w14:ligatures w14:val="standardContextual"/>
              </w:rPr>
              <w:tab/>
            </w:r>
            <w:r w:rsidRPr="006540C0">
              <w:rPr>
                <w:rStyle w:val="Hyperlink"/>
                <w:noProof/>
              </w:rPr>
              <w:t>Αλγεβρικές Επιθέσεις</w:t>
            </w:r>
            <w:r>
              <w:rPr>
                <w:noProof/>
                <w:webHidden/>
              </w:rPr>
              <w:tab/>
            </w:r>
            <w:r>
              <w:rPr>
                <w:noProof/>
                <w:webHidden/>
              </w:rPr>
              <w:fldChar w:fldCharType="begin"/>
            </w:r>
            <w:r>
              <w:rPr>
                <w:noProof/>
                <w:webHidden/>
              </w:rPr>
              <w:instrText xml:space="preserve"> PAGEREF _Toc146479294 \h </w:instrText>
            </w:r>
            <w:r>
              <w:rPr>
                <w:noProof/>
                <w:webHidden/>
              </w:rPr>
            </w:r>
            <w:r>
              <w:rPr>
                <w:noProof/>
                <w:webHidden/>
              </w:rPr>
              <w:fldChar w:fldCharType="separate"/>
            </w:r>
            <w:r>
              <w:rPr>
                <w:noProof/>
                <w:webHidden/>
              </w:rPr>
              <w:t>35</w:t>
            </w:r>
            <w:r>
              <w:rPr>
                <w:noProof/>
                <w:webHidden/>
              </w:rPr>
              <w:fldChar w:fldCharType="end"/>
            </w:r>
          </w:hyperlink>
        </w:p>
        <w:p w14:paraId="39E40743" w14:textId="711D7843"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95" w:history="1">
            <w:r w:rsidRPr="006540C0">
              <w:rPr>
                <w:rStyle w:val="Hyperlink"/>
                <w:rFonts w:cstheme="minorHAnsi"/>
                <w:noProof/>
              </w:rPr>
              <w:t>6</w:t>
            </w:r>
            <w:r>
              <w:rPr>
                <w:noProof/>
                <w:webHidden/>
              </w:rPr>
              <w:tab/>
            </w:r>
            <w:r>
              <w:rPr>
                <w:noProof/>
                <w:webHidden/>
              </w:rPr>
              <w:fldChar w:fldCharType="begin"/>
            </w:r>
            <w:r>
              <w:rPr>
                <w:noProof/>
                <w:webHidden/>
              </w:rPr>
              <w:instrText xml:space="preserve"> PAGEREF _Toc146479295 \h </w:instrText>
            </w:r>
            <w:r>
              <w:rPr>
                <w:noProof/>
                <w:webHidden/>
              </w:rPr>
            </w:r>
            <w:r>
              <w:rPr>
                <w:noProof/>
                <w:webHidden/>
              </w:rPr>
              <w:fldChar w:fldCharType="separate"/>
            </w:r>
            <w:r>
              <w:rPr>
                <w:noProof/>
                <w:webHidden/>
              </w:rPr>
              <w:t>36</w:t>
            </w:r>
            <w:r>
              <w:rPr>
                <w:noProof/>
                <w:webHidden/>
              </w:rPr>
              <w:fldChar w:fldCharType="end"/>
            </w:r>
          </w:hyperlink>
        </w:p>
        <w:p w14:paraId="7BF7686F" w14:textId="5F80596A"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96" w:history="1">
            <w:r w:rsidRPr="006540C0">
              <w:rPr>
                <w:rStyle w:val="Hyperlink"/>
                <w:rFonts w:cstheme="minorHAnsi"/>
                <w:noProof/>
              </w:rPr>
              <w:t xml:space="preserve">Προτεινόμενος Σχεδιασμός </w:t>
            </w:r>
            <w:r w:rsidRPr="006540C0">
              <w:rPr>
                <w:rStyle w:val="Hyperlink"/>
                <w:rFonts w:cstheme="minorHAnsi"/>
                <w:noProof/>
                <w:lang w:val="en-US"/>
              </w:rPr>
              <w:t>SNOW-V</w:t>
            </w:r>
            <w:r>
              <w:rPr>
                <w:noProof/>
                <w:webHidden/>
              </w:rPr>
              <w:tab/>
            </w:r>
            <w:r>
              <w:rPr>
                <w:noProof/>
                <w:webHidden/>
              </w:rPr>
              <w:fldChar w:fldCharType="begin"/>
            </w:r>
            <w:r>
              <w:rPr>
                <w:noProof/>
                <w:webHidden/>
              </w:rPr>
              <w:instrText xml:space="preserve"> PAGEREF _Toc146479296 \h </w:instrText>
            </w:r>
            <w:r>
              <w:rPr>
                <w:noProof/>
                <w:webHidden/>
              </w:rPr>
            </w:r>
            <w:r>
              <w:rPr>
                <w:noProof/>
                <w:webHidden/>
              </w:rPr>
              <w:fldChar w:fldCharType="separate"/>
            </w:r>
            <w:r>
              <w:rPr>
                <w:noProof/>
                <w:webHidden/>
              </w:rPr>
              <w:t>36</w:t>
            </w:r>
            <w:r>
              <w:rPr>
                <w:noProof/>
                <w:webHidden/>
              </w:rPr>
              <w:fldChar w:fldCharType="end"/>
            </w:r>
          </w:hyperlink>
        </w:p>
        <w:p w14:paraId="5D6E5505" w14:textId="52E36C61"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97" w:history="1">
            <w:r w:rsidRPr="006540C0">
              <w:rPr>
                <w:rStyle w:val="Hyperlink"/>
                <w:rFonts w:cstheme="minorHAnsi"/>
                <w:noProof/>
              </w:rPr>
              <w:t>6.1</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 xml:space="preserve">Βελτιστοποίηση Σχεδιασμού του </w:t>
            </w:r>
            <w:r w:rsidRPr="006540C0">
              <w:rPr>
                <w:rStyle w:val="Hyperlink"/>
                <w:rFonts w:cstheme="minorHAnsi"/>
                <w:noProof/>
                <w:lang w:val="en-US"/>
              </w:rPr>
              <w:t>SNOW</w:t>
            </w:r>
            <w:r w:rsidRPr="006540C0">
              <w:rPr>
                <w:rStyle w:val="Hyperlink"/>
                <w:rFonts w:cstheme="minorHAnsi"/>
                <w:noProof/>
              </w:rPr>
              <w:t>-</w:t>
            </w:r>
            <w:r w:rsidRPr="006540C0">
              <w:rPr>
                <w:rStyle w:val="Hyperlink"/>
                <w:rFonts w:cstheme="minorHAnsi"/>
                <w:noProof/>
                <w:lang w:val="en-US"/>
              </w:rPr>
              <w:t>V</w:t>
            </w:r>
            <w:r>
              <w:rPr>
                <w:noProof/>
                <w:webHidden/>
              </w:rPr>
              <w:tab/>
            </w:r>
            <w:r>
              <w:rPr>
                <w:noProof/>
                <w:webHidden/>
              </w:rPr>
              <w:fldChar w:fldCharType="begin"/>
            </w:r>
            <w:r>
              <w:rPr>
                <w:noProof/>
                <w:webHidden/>
              </w:rPr>
              <w:instrText xml:space="preserve"> PAGEREF _Toc146479297 \h </w:instrText>
            </w:r>
            <w:r>
              <w:rPr>
                <w:noProof/>
                <w:webHidden/>
              </w:rPr>
            </w:r>
            <w:r>
              <w:rPr>
                <w:noProof/>
                <w:webHidden/>
              </w:rPr>
              <w:fldChar w:fldCharType="separate"/>
            </w:r>
            <w:r>
              <w:rPr>
                <w:noProof/>
                <w:webHidden/>
              </w:rPr>
              <w:t>36</w:t>
            </w:r>
            <w:r>
              <w:rPr>
                <w:noProof/>
                <w:webHidden/>
              </w:rPr>
              <w:fldChar w:fldCharType="end"/>
            </w:r>
          </w:hyperlink>
        </w:p>
        <w:p w14:paraId="6CC093D4" w14:textId="5798D4BB"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298" w:history="1">
            <w:r w:rsidRPr="006540C0">
              <w:rPr>
                <w:rStyle w:val="Hyperlink"/>
                <w:rFonts w:cstheme="minorHAnsi"/>
                <w:noProof/>
              </w:rPr>
              <w:t>6.2</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Λειτουργία Προτεινόμενου Σχεδιασμού</w:t>
            </w:r>
            <w:r>
              <w:rPr>
                <w:noProof/>
                <w:webHidden/>
              </w:rPr>
              <w:tab/>
            </w:r>
            <w:r>
              <w:rPr>
                <w:noProof/>
                <w:webHidden/>
              </w:rPr>
              <w:fldChar w:fldCharType="begin"/>
            </w:r>
            <w:r>
              <w:rPr>
                <w:noProof/>
                <w:webHidden/>
              </w:rPr>
              <w:instrText xml:space="preserve"> PAGEREF _Toc146479298 \h </w:instrText>
            </w:r>
            <w:r>
              <w:rPr>
                <w:noProof/>
                <w:webHidden/>
              </w:rPr>
            </w:r>
            <w:r>
              <w:rPr>
                <w:noProof/>
                <w:webHidden/>
              </w:rPr>
              <w:fldChar w:fldCharType="separate"/>
            </w:r>
            <w:r>
              <w:rPr>
                <w:noProof/>
                <w:webHidden/>
              </w:rPr>
              <w:t>38</w:t>
            </w:r>
            <w:r>
              <w:rPr>
                <w:noProof/>
                <w:webHidden/>
              </w:rPr>
              <w:fldChar w:fldCharType="end"/>
            </w:r>
          </w:hyperlink>
        </w:p>
        <w:p w14:paraId="32F42540" w14:textId="374CFD84"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299" w:history="1">
            <w:r w:rsidRPr="006540C0">
              <w:rPr>
                <w:rStyle w:val="Hyperlink"/>
                <w:rFonts w:cstheme="minorHAnsi"/>
                <w:noProof/>
              </w:rPr>
              <w:t>7</w:t>
            </w:r>
            <w:r>
              <w:rPr>
                <w:noProof/>
                <w:webHidden/>
              </w:rPr>
              <w:tab/>
            </w:r>
            <w:r>
              <w:rPr>
                <w:noProof/>
                <w:webHidden/>
              </w:rPr>
              <w:fldChar w:fldCharType="begin"/>
            </w:r>
            <w:r>
              <w:rPr>
                <w:noProof/>
                <w:webHidden/>
              </w:rPr>
              <w:instrText xml:space="preserve"> PAGEREF _Toc146479299 \h </w:instrText>
            </w:r>
            <w:r>
              <w:rPr>
                <w:noProof/>
                <w:webHidden/>
              </w:rPr>
            </w:r>
            <w:r>
              <w:rPr>
                <w:noProof/>
                <w:webHidden/>
              </w:rPr>
              <w:fldChar w:fldCharType="separate"/>
            </w:r>
            <w:r>
              <w:rPr>
                <w:noProof/>
                <w:webHidden/>
              </w:rPr>
              <w:t>42</w:t>
            </w:r>
            <w:r>
              <w:rPr>
                <w:noProof/>
                <w:webHidden/>
              </w:rPr>
              <w:fldChar w:fldCharType="end"/>
            </w:r>
          </w:hyperlink>
        </w:p>
        <w:p w14:paraId="5B45DE31" w14:textId="5C65D50F"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300" w:history="1">
            <w:r w:rsidRPr="006540C0">
              <w:rPr>
                <w:rStyle w:val="Hyperlink"/>
                <w:rFonts w:cstheme="minorHAnsi"/>
                <w:noProof/>
              </w:rPr>
              <w:t>Προσομοίωση και Υλοποίηση Σχεδιασμού</w:t>
            </w:r>
            <w:r>
              <w:rPr>
                <w:noProof/>
                <w:webHidden/>
              </w:rPr>
              <w:tab/>
            </w:r>
            <w:r>
              <w:rPr>
                <w:noProof/>
                <w:webHidden/>
              </w:rPr>
              <w:fldChar w:fldCharType="begin"/>
            </w:r>
            <w:r>
              <w:rPr>
                <w:noProof/>
                <w:webHidden/>
              </w:rPr>
              <w:instrText xml:space="preserve"> PAGEREF _Toc146479300 \h </w:instrText>
            </w:r>
            <w:r>
              <w:rPr>
                <w:noProof/>
                <w:webHidden/>
              </w:rPr>
            </w:r>
            <w:r>
              <w:rPr>
                <w:noProof/>
                <w:webHidden/>
              </w:rPr>
              <w:fldChar w:fldCharType="separate"/>
            </w:r>
            <w:r>
              <w:rPr>
                <w:noProof/>
                <w:webHidden/>
              </w:rPr>
              <w:t>42</w:t>
            </w:r>
            <w:r>
              <w:rPr>
                <w:noProof/>
                <w:webHidden/>
              </w:rPr>
              <w:fldChar w:fldCharType="end"/>
            </w:r>
          </w:hyperlink>
        </w:p>
        <w:p w14:paraId="2269E4C1" w14:textId="680A64FE"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301" w:history="1">
            <w:r w:rsidRPr="006540C0">
              <w:rPr>
                <w:rStyle w:val="Hyperlink"/>
                <w:rFonts w:cstheme="minorHAnsi"/>
                <w:noProof/>
              </w:rPr>
              <w:t>7.1</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Εξομοίωση Λειτουργίας Προτεινόμενου Σχεδιασμού</w:t>
            </w:r>
            <w:r>
              <w:rPr>
                <w:noProof/>
                <w:webHidden/>
              </w:rPr>
              <w:tab/>
            </w:r>
            <w:r>
              <w:rPr>
                <w:noProof/>
                <w:webHidden/>
              </w:rPr>
              <w:fldChar w:fldCharType="begin"/>
            </w:r>
            <w:r>
              <w:rPr>
                <w:noProof/>
                <w:webHidden/>
              </w:rPr>
              <w:instrText xml:space="preserve"> PAGEREF _Toc146479301 \h </w:instrText>
            </w:r>
            <w:r>
              <w:rPr>
                <w:noProof/>
                <w:webHidden/>
              </w:rPr>
            </w:r>
            <w:r>
              <w:rPr>
                <w:noProof/>
                <w:webHidden/>
              </w:rPr>
              <w:fldChar w:fldCharType="separate"/>
            </w:r>
            <w:r>
              <w:rPr>
                <w:noProof/>
                <w:webHidden/>
              </w:rPr>
              <w:t>42</w:t>
            </w:r>
            <w:r>
              <w:rPr>
                <w:noProof/>
                <w:webHidden/>
              </w:rPr>
              <w:fldChar w:fldCharType="end"/>
            </w:r>
          </w:hyperlink>
        </w:p>
        <w:p w14:paraId="5379899E" w14:textId="0C5F97B0"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302" w:history="1">
            <w:r w:rsidRPr="006540C0">
              <w:rPr>
                <w:rStyle w:val="Hyperlink"/>
                <w:rFonts w:cstheme="minorHAnsi"/>
                <w:noProof/>
              </w:rPr>
              <w:t>7.2</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Υλοποίηση Προτεινόμενου Σχεδιασμού</w:t>
            </w:r>
            <w:r>
              <w:rPr>
                <w:noProof/>
                <w:webHidden/>
              </w:rPr>
              <w:tab/>
            </w:r>
            <w:r>
              <w:rPr>
                <w:noProof/>
                <w:webHidden/>
              </w:rPr>
              <w:fldChar w:fldCharType="begin"/>
            </w:r>
            <w:r>
              <w:rPr>
                <w:noProof/>
                <w:webHidden/>
              </w:rPr>
              <w:instrText xml:space="preserve"> PAGEREF _Toc146479302 \h </w:instrText>
            </w:r>
            <w:r>
              <w:rPr>
                <w:noProof/>
                <w:webHidden/>
              </w:rPr>
            </w:r>
            <w:r>
              <w:rPr>
                <w:noProof/>
                <w:webHidden/>
              </w:rPr>
              <w:fldChar w:fldCharType="separate"/>
            </w:r>
            <w:r>
              <w:rPr>
                <w:noProof/>
                <w:webHidden/>
              </w:rPr>
              <w:t>46</w:t>
            </w:r>
            <w:r>
              <w:rPr>
                <w:noProof/>
                <w:webHidden/>
              </w:rPr>
              <w:fldChar w:fldCharType="end"/>
            </w:r>
          </w:hyperlink>
        </w:p>
        <w:p w14:paraId="78A15381" w14:textId="5E48A434"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303" w:history="1">
            <w:r w:rsidRPr="006540C0">
              <w:rPr>
                <w:rStyle w:val="Hyperlink"/>
                <w:rFonts w:cstheme="minorHAnsi"/>
                <w:noProof/>
              </w:rPr>
              <w:t>7.3</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Σύγκριση Προτεινόμενου Σχεδιασμού με Αντίστοιχους Αλγόριθμους</w:t>
            </w:r>
            <w:r>
              <w:rPr>
                <w:noProof/>
                <w:webHidden/>
              </w:rPr>
              <w:tab/>
            </w:r>
            <w:r>
              <w:rPr>
                <w:noProof/>
                <w:webHidden/>
              </w:rPr>
              <w:fldChar w:fldCharType="begin"/>
            </w:r>
            <w:r>
              <w:rPr>
                <w:noProof/>
                <w:webHidden/>
              </w:rPr>
              <w:instrText xml:space="preserve"> PAGEREF _Toc146479303 \h </w:instrText>
            </w:r>
            <w:r>
              <w:rPr>
                <w:noProof/>
                <w:webHidden/>
              </w:rPr>
            </w:r>
            <w:r>
              <w:rPr>
                <w:noProof/>
                <w:webHidden/>
              </w:rPr>
              <w:fldChar w:fldCharType="separate"/>
            </w:r>
            <w:r>
              <w:rPr>
                <w:noProof/>
                <w:webHidden/>
              </w:rPr>
              <w:t>47</w:t>
            </w:r>
            <w:r>
              <w:rPr>
                <w:noProof/>
                <w:webHidden/>
              </w:rPr>
              <w:fldChar w:fldCharType="end"/>
            </w:r>
          </w:hyperlink>
        </w:p>
        <w:p w14:paraId="600D6549" w14:textId="2654CE35" w:rsidR="00F70C77" w:rsidRDefault="00F70C77">
          <w:pPr>
            <w:pStyle w:val="TOC2"/>
            <w:tabs>
              <w:tab w:val="left" w:pos="1600"/>
              <w:tab w:val="right" w:leader="dot" w:pos="9061"/>
            </w:tabs>
            <w:rPr>
              <w:rFonts w:asciiTheme="minorHAnsi" w:eastAsiaTheme="minorEastAsia" w:hAnsiTheme="minorHAnsi" w:cstheme="minorBidi"/>
              <w:b w:val="0"/>
              <w:bCs w:val="0"/>
              <w:noProof/>
              <w:kern w:val="2"/>
              <w:lang w:val="en-US" w:eastAsia="en-US" w:bidi="he-IL"/>
              <w14:ligatures w14:val="standardContextual"/>
            </w:rPr>
          </w:pPr>
          <w:hyperlink w:anchor="_Toc146479304" w:history="1">
            <w:r w:rsidRPr="006540C0">
              <w:rPr>
                <w:rStyle w:val="Hyperlink"/>
                <w:rFonts w:cstheme="minorHAnsi"/>
                <w:noProof/>
              </w:rPr>
              <w:t>7.4</w:t>
            </w:r>
            <w:r>
              <w:rPr>
                <w:rFonts w:asciiTheme="minorHAnsi" w:eastAsiaTheme="minorEastAsia" w:hAnsiTheme="minorHAnsi" w:cstheme="minorBidi"/>
                <w:b w:val="0"/>
                <w:bCs w:val="0"/>
                <w:noProof/>
                <w:kern w:val="2"/>
                <w:lang w:val="en-US" w:eastAsia="en-US" w:bidi="he-IL"/>
                <w14:ligatures w14:val="standardContextual"/>
              </w:rPr>
              <w:tab/>
            </w:r>
            <w:r w:rsidRPr="006540C0">
              <w:rPr>
                <w:rStyle w:val="Hyperlink"/>
                <w:rFonts w:cstheme="minorHAnsi"/>
                <w:noProof/>
              </w:rPr>
              <w:t xml:space="preserve">Σύγκριση Αποτελεσμάτων με άλλες Υλοποιήσεις του </w:t>
            </w:r>
            <w:r w:rsidRPr="006540C0">
              <w:rPr>
                <w:rStyle w:val="Hyperlink"/>
                <w:rFonts w:cstheme="minorHAnsi"/>
                <w:noProof/>
                <w:lang w:val="en-US"/>
              </w:rPr>
              <w:t>SNOW</w:t>
            </w:r>
            <w:r w:rsidRPr="006540C0">
              <w:rPr>
                <w:rStyle w:val="Hyperlink"/>
                <w:rFonts w:cstheme="minorHAnsi"/>
                <w:noProof/>
              </w:rPr>
              <w:t>-</w:t>
            </w:r>
            <w:r w:rsidRPr="006540C0">
              <w:rPr>
                <w:rStyle w:val="Hyperlink"/>
                <w:rFonts w:cstheme="minorHAnsi"/>
                <w:noProof/>
                <w:lang w:val="en-US"/>
              </w:rPr>
              <w:t>V</w:t>
            </w:r>
            <w:r>
              <w:rPr>
                <w:noProof/>
                <w:webHidden/>
              </w:rPr>
              <w:tab/>
            </w:r>
            <w:r>
              <w:rPr>
                <w:noProof/>
                <w:webHidden/>
              </w:rPr>
              <w:fldChar w:fldCharType="begin"/>
            </w:r>
            <w:r>
              <w:rPr>
                <w:noProof/>
                <w:webHidden/>
              </w:rPr>
              <w:instrText xml:space="preserve"> PAGEREF _Toc146479304 \h </w:instrText>
            </w:r>
            <w:r>
              <w:rPr>
                <w:noProof/>
                <w:webHidden/>
              </w:rPr>
            </w:r>
            <w:r>
              <w:rPr>
                <w:noProof/>
                <w:webHidden/>
              </w:rPr>
              <w:fldChar w:fldCharType="separate"/>
            </w:r>
            <w:r>
              <w:rPr>
                <w:noProof/>
                <w:webHidden/>
              </w:rPr>
              <w:t>48</w:t>
            </w:r>
            <w:r>
              <w:rPr>
                <w:noProof/>
                <w:webHidden/>
              </w:rPr>
              <w:fldChar w:fldCharType="end"/>
            </w:r>
          </w:hyperlink>
        </w:p>
        <w:p w14:paraId="7CF3913C" w14:textId="525E592B"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305" w:history="1">
            <w:r w:rsidRPr="006540C0">
              <w:rPr>
                <w:rStyle w:val="Hyperlink"/>
                <w:rFonts w:cstheme="minorHAnsi"/>
                <w:noProof/>
              </w:rPr>
              <w:t>8</w:t>
            </w:r>
            <w:r>
              <w:rPr>
                <w:noProof/>
                <w:webHidden/>
              </w:rPr>
              <w:tab/>
            </w:r>
            <w:r>
              <w:rPr>
                <w:noProof/>
                <w:webHidden/>
              </w:rPr>
              <w:fldChar w:fldCharType="begin"/>
            </w:r>
            <w:r>
              <w:rPr>
                <w:noProof/>
                <w:webHidden/>
              </w:rPr>
              <w:instrText xml:space="preserve"> PAGEREF _Toc146479305 \h </w:instrText>
            </w:r>
            <w:r>
              <w:rPr>
                <w:noProof/>
                <w:webHidden/>
              </w:rPr>
            </w:r>
            <w:r>
              <w:rPr>
                <w:noProof/>
                <w:webHidden/>
              </w:rPr>
              <w:fldChar w:fldCharType="separate"/>
            </w:r>
            <w:r>
              <w:rPr>
                <w:noProof/>
                <w:webHidden/>
              </w:rPr>
              <w:t>49</w:t>
            </w:r>
            <w:r>
              <w:rPr>
                <w:noProof/>
                <w:webHidden/>
              </w:rPr>
              <w:fldChar w:fldCharType="end"/>
            </w:r>
          </w:hyperlink>
        </w:p>
        <w:p w14:paraId="2717A455" w14:textId="2FB52087"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306" w:history="1">
            <w:r w:rsidRPr="006540C0">
              <w:rPr>
                <w:rStyle w:val="Hyperlink"/>
                <w:rFonts w:cstheme="minorHAnsi"/>
                <w:noProof/>
              </w:rPr>
              <w:t>Συμπεράσματα και Προοπτικές</w:t>
            </w:r>
            <w:r>
              <w:rPr>
                <w:noProof/>
                <w:webHidden/>
              </w:rPr>
              <w:tab/>
            </w:r>
            <w:r>
              <w:rPr>
                <w:noProof/>
                <w:webHidden/>
              </w:rPr>
              <w:fldChar w:fldCharType="begin"/>
            </w:r>
            <w:r>
              <w:rPr>
                <w:noProof/>
                <w:webHidden/>
              </w:rPr>
              <w:instrText xml:space="preserve"> PAGEREF _Toc146479306 \h </w:instrText>
            </w:r>
            <w:r>
              <w:rPr>
                <w:noProof/>
                <w:webHidden/>
              </w:rPr>
            </w:r>
            <w:r>
              <w:rPr>
                <w:noProof/>
                <w:webHidden/>
              </w:rPr>
              <w:fldChar w:fldCharType="separate"/>
            </w:r>
            <w:r>
              <w:rPr>
                <w:noProof/>
                <w:webHidden/>
              </w:rPr>
              <w:t>49</w:t>
            </w:r>
            <w:r>
              <w:rPr>
                <w:noProof/>
                <w:webHidden/>
              </w:rPr>
              <w:fldChar w:fldCharType="end"/>
            </w:r>
          </w:hyperlink>
        </w:p>
        <w:p w14:paraId="51081C55" w14:textId="63EEE442"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307" w:history="1">
            <w:r w:rsidRPr="006540C0">
              <w:rPr>
                <w:rStyle w:val="Hyperlink"/>
                <w:rFonts w:cstheme="minorHAnsi"/>
                <w:noProof/>
              </w:rPr>
              <w:t>Βιβλιογραφία</w:t>
            </w:r>
            <w:r>
              <w:rPr>
                <w:noProof/>
                <w:webHidden/>
              </w:rPr>
              <w:tab/>
            </w:r>
            <w:r>
              <w:rPr>
                <w:noProof/>
                <w:webHidden/>
              </w:rPr>
              <w:fldChar w:fldCharType="begin"/>
            </w:r>
            <w:r>
              <w:rPr>
                <w:noProof/>
                <w:webHidden/>
              </w:rPr>
              <w:instrText xml:space="preserve"> PAGEREF _Toc146479307 \h </w:instrText>
            </w:r>
            <w:r>
              <w:rPr>
                <w:noProof/>
                <w:webHidden/>
              </w:rPr>
            </w:r>
            <w:r>
              <w:rPr>
                <w:noProof/>
                <w:webHidden/>
              </w:rPr>
              <w:fldChar w:fldCharType="separate"/>
            </w:r>
            <w:r>
              <w:rPr>
                <w:noProof/>
                <w:webHidden/>
              </w:rPr>
              <w:t>51</w:t>
            </w:r>
            <w:r>
              <w:rPr>
                <w:noProof/>
                <w:webHidden/>
              </w:rPr>
              <w:fldChar w:fldCharType="end"/>
            </w:r>
          </w:hyperlink>
        </w:p>
        <w:p w14:paraId="3F33BF59" w14:textId="2A01B1B3"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308" w:history="1">
            <w:r w:rsidRPr="006540C0">
              <w:rPr>
                <w:rStyle w:val="Hyperlink"/>
                <w:rFonts w:cstheme="minorHAnsi"/>
                <w:noProof/>
                <w:lang w:val="el-GR" w:eastAsia="el-GR"/>
              </w:rPr>
              <w:t xml:space="preserve">Παράρτημα Α: Πρόγραμμα Σύνθεσης και Εξομοίωσης </w:t>
            </w:r>
            <w:r w:rsidRPr="006540C0">
              <w:rPr>
                <w:rStyle w:val="Hyperlink"/>
                <w:rFonts w:cstheme="minorHAnsi"/>
                <w:noProof/>
                <w:lang w:val="en-US" w:eastAsia="el-GR"/>
              </w:rPr>
              <w:t>Xilinx</w:t>
            </w:r>
            <w:r w:rsidRPr="006540C0">
              <w:rPr>
                <w:rStyle w:val="Hyperlink"/>
                <w:rFonts w:cstheme="minorHAnsi"/>
                <w:noProof/>
                <w:lang w:val="el-GR" w:eastAsia="el-GR"/>
              </w:rPr>
              <w:t xml:space="preserve"> </w:t>
            </w:r>
            <w:r w:rsidRPr="006540C0">
              <w:rPr>
                <w:rStyle w:val="Hyperlink"/>
                <w:rFonts w:cstheme="minorHAnsi"/>
                <w:noProof/>
                <w:lang w:val="en-US" w:eastAsia="el-GR"/>
              </w:rPr>
              <w:t>Vivado</w:t>
            </w:r>
            <w:r w:rsidRPr="006540C0">
              <w:rPr>
                <w:rStyle w:val="Hyperlink"/>
                <w:rFonts w:cstheme="minorHAnsi"/>
                <w:noProof/>
                <w:lang w:val="el-GR" w:eastAsia="el-GR"/>
              </w:rPr>
              <w:t xml:space="preserve"> 2022.2</w:t>
            </w:r>
            <w:r>
              <w:rPr>
                <w:noProof/>
                <w:webHidden/>
              </w:rPr>
              <w:tab/>
            </w:r>
            <w:r>
              <w:rPr>
                <w:noProof/>
                <w:webHidden/>
              </w:rPr>
              <w:fldChar w:fldCharType="begin"/>
            </w:r>
            <w:r>
              <w:rPr>
                <w:noProof/>
                <w:webHidden/>
              </w:rPr>
              <w:instrText xml:space="preserve"> PAGEREF _Toc146479308 \h </w:instrText>
            </w:r>
            <w:r>
              <w:rPr>
                <w:noProof/>
                <w:webHidden/>
              </w:rPr>
            </w:r>
            <w:r>
              <w:rPr>
                <w:noProof/>
                <w:webHidden/>
              </w:rPr>
              <w:fldChar w:fldCharType="separate"/>
            </w:r>
            <w:r>
              <w:rPr>
                <w:noProof/>
                <w:webHidden/>
              </w:rPr>
              <w:t>54</w:t>
            </w:r>
            <w:r>
              <w:rPr>
                <w:noProof/>
                <w:webHidden/>
              </w:rPr>
              <w:fldChar w:fldCharType="end"/>
            </w:r>
          </w:hyperlink>
        </w:p>
        <w:p w14:paraId="3F408456" w14:textId="388EBAB6" w:rsidR="00F70C77" w:rsidRDefault="00F70C77">
          <w:pPr>
            <w:pStyle w:val="TOC1"/>
            <w:tabs>
              <w:tab w:val="right" w:leader="dot" w:pos="9061"/>
            </w:tabs>
            <w:rPr>
              <w:rFonts w:asciiTheme="minorHAnsi" w:eastAsiaTheme="minorEastAsia" w:hAnsiTheme="minorHAnsi" w:cstheme="minorBidi"/>
              <w:b w:val="0"/>
              <w:bCs w:val="0"/>
              <w:i w:val="0"/>
              <w:iCs w:val="0"/>
              <w:noProof/>
              <w:kern w:val="2"/>
              <w:sz w:val="22"/>
              <w:szCs w:val="22"/>
              <w:lang w:val="en-US" w:eastAsia="en-US" w:bidi="he-IL"/>
              <w14:ligatures w14:val="standardContextual"/>
            </w:rPr>
          </w:pPr>
          <w:hyperlink w:anchor="_Toc146479309" w:history="1">
            <w:r w:rsidRPr="006540C0">
              <w:rPr>
                <w:rStyle w:val="Hyperlink"/>
                <w:rFonts w:cstheme="minorHAnsi"/>
                <w:noProof/>
                <w:lang w:val="el-GR" w:eastAsia="el-GR"/>
              </w:rPr>
              <w:t xml:space="preserve">Παράρτημα Β: Κώδικας </w:t>
            </w:r>
            <w:r w:rsidRPr="006540C0">
              <w:rPr>
                <w:rStyle w:val="Hyperlink"/>
                <w:rFonts w:cstheme="minorHAnsi"/>
                <w:noProof/>
                <w:lang w:val="en-US" w:eastAsia="el-GR"/>
              </w:rPr>
              <w:t>SNOW</w:t>
            </w:r>
            <w:r w:rsidRPr="006540C0">
              <w:rPr>
                <w:rStyle w:val="Hyperlink"/>
                <w:rFonts w:cstheme="minorHAnsi"/>
                <w:noProof/>
                <w:lang w:val="el-GR" w:eastAsia="el-GR"/>
              </w:rPr>
              <w:t>-</w:t>
            </w:r>
            <w:r w:rsidRPr="006540C0">
              <w:rPr>
                <w:rStyle w:val="Hyperlink"/>
                <w:rFonts w:cstheme="minorHAnsi"/>
                <w:noProof/>
                <w:lang w:val="en-US" w:eastAsia="el-GR"/>
              </w:rPr>
              <w:t>V</w:t>
            </w:r>
            <w:r>
              <w:rPr>
                <w:noProof/>
                <w:webHidden/>
              </w:rPr>
              <w:tab/>
            </w:r>
            <w:r>
              <w:rPr>
                <w:noProof/>
                <w:webHidden/>
              </w:rPr>
              <w:fldChar w:fldCharType="begin"/>
            </w:r>
            <w:r>
              <w:rPr>
                <w:noProof/>
                <w:webHidden/>
              </w:rPr>
              <w:instrText xml:space="preserve"> PAGEREF _Toc146479309 \h </w:instrText>
            </w:r>
            <w:r>
              <w:rPr>
                <w:noProof/>
                <w:webHidden/>
              </w:rPr>
            </w:r>
            <w:r>
              <w:rPr>
                <w:noProof/>
                <w:webHidden/>
              </w:rPr>
              <w:fldChar w:fldCharType="separate"/>
            </w:r>
            <w:r>
              <w:rPr>
                <w:noProof/>
                <w:webHidden/>
              </w:rPr>
              <w:t>62</w:t>
            </w:r>
            <w:r>
              <w:rPr>
                <w:noProof/>
                <w:webHidden/>
              </w:rPr>
              <w:fldChar w:fldCharType="end"/>
            </w:r>
          </w:hyperlink>
        </w:p>
        <w:p w14:paraId="4CC60FFB" w14:textId="2921AA44" w:rsidR="002F6BA4" w:rsidRDefault="002F6BA4" w:rsidP="00DF7A29">
          <w:r>
            <w:rPr>
              <w:b/>
              <w:bCs/>
            </w:rPr>
            <w:fldChar w:fldCharType="end"/>
          </w:r>
        </w:p>
      </w:sdtContent>
    </w:sdt>
    <w:p w14:paraId="6D969D16" w14:textId="77777777" w:rsidR="00F0625D" w:rsidRPr="009C599D" w:rsidRDefault="00F0625D" w:rsidP="00F0625D">
      <w:pPr>
        <w:pStyle w:val="TOC1"/>
        <w:tabs>
          <w:tab w:val="right" w:leader="dot" w:pos="8504"/>
        </w:tabs>
        <w:rPr>
          <w:lang w:val="el-GR"/>
        </w:rPr>
        <w:sectPr w:rsidR="00F0625D" w:rsidRPr="009C599D" w:rsidSect="00817935">
          <w:headerReference w:type="even" r:id="rId16"/>
          <w:headerReference w:type="default" r:id="rId17"/>
          <w:footerReference w:type="even" r:id="rId18"/>
          <w:footerReference w:type="default" r:id="rId19"/>
          <w:headerReference w:type="first" r:id="rId20"/>
          <w:footerReference w:type="first" r:id="rId21"/>
          <w:pgSz w:w="11906" w:h="16838" w:code="9"/>
          <w:pgMar w:top="1701" w:right="1134" w:bottom="1701" w:left="1701" w:header="851" w:footer="851" w:gutter="0"/>
          <w:pgNumType w:fmt="lowerRoman"/>
          <w:cols w:space="720"/>
          <w:docGrid w:linePitch="360"/>
        </w:sectPr>
      </w:pPr>
    </w:p>
    <w:p w14:paraId="46154755" w14:textId="77777777" w:rsidR="00F0625D" w:rsidRPr="00384FD5" w:rsidRDefault="00F0625D" w:rsidP="00F0625D">
      <w:pPr>
        <w:pageBreakBefore/>
        <w:spacing w:before="960" w:after="960"/>
        <w:jc w:val="center"/>
        <w:rPr>
          <w:rFonts w:asciiTheme="minorHAnsi" w:hAnsiTheme="minorHAnsi" w:cstheme="minorHAnsi"/>
          <w:b/>
          <w:sz w:val="40"/>
          <w:lang w:val="el-GR"/>
          <w14:shadow w14:blurRad="50800" w14:dist="38100" w14:dir="2700000" w14:sx="100000" w14:sy="100000" w14:kx="0" w14:ky="0" w14:algn="tl">
            <w14:srgbClr w14:val="000000">
              <w14:alpha w14:val="60000"/>
            </w14:srgbClr>
          </w14:shadow>
        </w:rPr>
      </w:pPr>
      <w:r w:rsidRPr="00384FD5">
        <w:rPr>
          <w:rFonts w:asciiTheme="minorHAnsi" w:hAnsiTheme="minorHAnsi" w:cstheme="minorHAnsi"/>
          <w:b/>
          <w:sz w:val="40"/>
          <w:lang w:val="el-GR"/>
          <w14:shadow w14:blurRad="50800" w14:dist="38100" w14:dir="2700000" w14:sx="100000" w14:sy="100000" w14:kx="0" w14:ky="0" w14:algn="tl">
            <w14:srgbClr w14:val="000000">
              <w14:alpha w14:val="60000"/>
            </w14:srgbClr>
          </w14:shadow>
        </w:rPr>
        <w:lastRenderedPageBreak/>
        <w:t>Λίστα Εικόνων</w:t>
      </w:r>
    </w:p>
    <w:p w14:paraId="4BE56C70" w14:textId="2BFFB2F0" w:rsidR="006835D1" w:rsidRDefault="00F0625D">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384FD5">
        <w:rPr>
          <w:rFonts w:asciiTheme="minorHAnsi" w:hAnsiTheme="minorHAnsi" w:cstheme="minorHAnsi"/>
        </w:rPr>
        <w:fldChar w:fldCharType="begin"/>
      </w:r>
      <w:r w:rsidRPr="00384FD5">
        <w:rPr>
          <w:rFonts w:asciiTheme="minorHAnsi" w:hAnsiTheme="minorHAnsi" w:cstheme="minorHAnsi"/>
          <w:lang w:val="el-GR"/>
        </w:rPr>
        <w:instrText xml:space="preserve"> </w:instrText>
      </w:r>
      <w:r w:rsidRPr="00384FD5">
        <w:rPr>
          <w:rFonts w:asciiTheme="minorHAnsi" w:hAnsiTheme="minorHAnsi" w:cstheme="minorHAnsi"/>
        </w:rPr>
        <w:instrText>TOC</w:instrText>
      </w:r>
      <w:r w:rsidRPr="00384FD5">
        <w:rPr>
          <w:rFonts w:asciiTheme="minorHAnsi" w:hAnsiTheme="minorHAnsi" w:cstheme="minorHAnsi"/>
          <w:lang w:val="el-GR"/>
        </w:rPr>
        <w:instrText xml:space="preserve"> \</w:instrText>
      </w:r>
      <w:r w:rsidRPr="00384FD5">
        <w:rPr>
          <w:rFonts w:asciiTheme="minorHAnsi" w:hAnsiTheme="minorHAnsi" w:cstheme="minorHAnsi"/>
        </w:rPr>
        <w:instrText>c</w:instrText>
      </w:r>
      <w:r w:rsidRPr="00384FD5">
        <w:rPr>
          <w:rFonts w:asciiTheme="minorHAnsi" w:hAnsiTheme="minorHAnsi" w:cstheme="minorHAnsi"/>
          <w:lang w:val="el-GR"/>
        </w:rPr>
        <w:instrText xml:space="preserve"> "ΕΙΚΌΝΑ" </w:instrText>
      </w:r>
      <w:r w:rsidRPr="00384FD5">
        <w:rPr>
          <w:rFonts w:asciiTheme="minorHAnsi" w:hAnsiTheme="minorHAnsi" w:cstheme="minorHAnsi"/>
        </w:rPr>
        <w:fldChar w:fldCharType="separate"/>
      </w:r>
      <w:r w:rsidR="006835D1" w:rsidRPr="00906BCF">
        <w:rPr>
          <w:rFonts w:asciiTheme="minorHAnsi" w:hAnsiTheme="minorHAnsi" w:cstheme="minorHAnsi"/>
          <w:b/>
          <w:bCs/>
          <w:noProof/>
          <w:lang w:val="el-GR"/>
        </w:rPr>
        <w:t>Εικόνα 1</w:t>
      </w:r>
      <w:r w:rsidR="006835D1" w:rsidRPr="00906BCF">
        <w:rPr>
          <w:rFonts w:asciiTheme="minorHAnsi" w:hAnsiTheme="minorHAnsi" w:cstheme="minorHAnsi"/>
          <w:noProof/>
          <w:lang w:val="el-GR"/>
        </w:rPr>
        <w:t>: Μοντέλο Τυπικού Κρυπτοσυστήματος</w:t>
      </w:r>
      <w:r w:rsidR="006835D1" w:rsidRPr="006835D1">
        <w:rPr>
          <w:noProof/>
          <w:lang w:val="el-GR"/>
        </w:rPr>
        <w:tab/>
      </w:r>
      <w:r w:rsidR="006835D1">
        <w:rPr>
          <w:noProof/>
        </w:rPr>
        <w:fldChar w:fldCharType="begin"/>
      </w:r>
      <w:r w:rsidR="006835D1" w:rsidRPr="006835D1">
        <w:rPr>
          <w:noProof/>
          <w:lang w:val="el-GR"/>
        </w:rPr>
        <w:instrText xml:space="preserve"> </w:instrText>
      </w:r>
      <w:r w:rsidR="006835D1">
        <w:rPr>
          <w:noProof/>
        </w:rPr>
        <w:instrText>PAGEREF</w:instrText>
      </w:r>
      <w:r w:rsidR="006835D1" w:rsidRPr="006835D1">
        <w:rPr>
          <w:noProof/>
          <w:lang w:val="el-GR"/>
        </w:rPr>
        <w:instrText xml:space="preserve"> _</w:instrText>
      </w:r>
      <w:r w:rsidR="006835D1">
        <w:rPr>
          <w:noProof/>
        </w:rPr>
        <w:instrText>Toc</w:instrText>
      </w:r>
      <w:r w:rsidR="006835D1" w:rsidRPr="006835D1">
        <w:rPr>
          <w:noProof/>
          <w:lang w:val="el-GR"/>
        </w:rPr>
        <w:instrText>146146746 \</w:instrText>
      </w:r>
      <w:r w:rsidR="006835D1">
        <w:rPr>
          <w:noProof/>
        </w:rPr>
        <w:instrText>h</w:instrText>
      </w:r>
      <w:r w:rsidR="006835D1" w:rsidRPr="006835D1">
        <w:rPr>
          <w:noProof/>
          <w:lang w:val="el-GR"/>
        </w:rPr>
        <w:instrText xml:space="preserve"> </w:instrText>
      </w:r>
      <w:r w:rsidR="006835D1">
        <w:rPr>
          <w:noProof/>
        </w:rPr>
      </w:r>
      <w:r w:rsidR="006835D1">
        <w:rPr>
          <w:noProof/>
        </w:rPr>
        <w:fldChar w:fldCharType="separate"/>
      </w:r>
      <w:r w:rsidR="006835D1" w:rsidRPr="006835D1">
        <w:rPr>
          <w:noProof/>
          <w:lang w:val="el-GR"/>
        </w:rPr>
        <w:t>7</w:t>
      </w:r>
      <w:r w:rsidR="006835D1">
        <w:rPr>
          <w:noProof/>
        </w:rPr>
        <w:fldChar w:fldCharType="end"/>
      </w:r>
    </w:p>
    <w:p w14:paraId="3B7DE1AD" w14:textId="753D21EA"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6835D1">
        <w:rPr>
          <w:rFonts w:asciiTheme="minorHAnsi" w:hAnsiTheme="minorHAnsi" w:cstheme="minorHAnsi"/>
          <w:b/>
          <w:bCs/>
          <w:noProof/>
          <w:lang w:val="el-GR"/>
        </w:rPr>
        <w:t>Εικόνα 2</w:t>
      </w:r>
      <w:r w:rsidRPr="00906BCF">
        <w:rPr>
          <w:rFonts w:asciiTheme="minorHAnsi" w:hAnsiTheme="minorHAnsi" w:cstheme="minorHAnsi"/>
          <w:noProof/>
          <w:lang w:val="el-GR"/>
        </w:rPr>
        <w:t>: Κρυπτογράφηση - Αποκρυπτογράφηση</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146146747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8</w:t>
      </w:r>
      <w:r>
        <w:rPr>
          <w:noProof/>
        </w:rPr>
        <w:fldChar w:fldCharType="end"/>
      </w:r>
    </w:p>
    <w:p w14:paraId="67476D48" w14:textId="4B9DAE0A"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3</w:t>
      </w:r>
      <w:r w:rsidRPr="00906BCF">
        <w:rPr>
          <w:rFonts w:asciiTheme="minorHAnsi" w:hAnsiTheme="minorHAnsi" w:cstheme="minorHAnsi"/>
          <w:noProof/>
          <w:lang w:val="el-GR"/>
        </w:rPr>
        <w:t>: Παράδειγμα Ασύμμετρης Κρυπτογραφίας</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146146748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9</w:t>
      </w:r>
      <w:r>
        <w:rPr>
          <w:noProof/>
        </w:rPr>
        <w:fldChar w:fldCharType="end"/>
      </w:r>
    </w:p>
    <w:p w14:paraId="3A384F47" w14:textId="62BCC495"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4</w:t>
      </w:r>
      <w:r w:rsidRPr="00906BCF">
        <w:rPr>
          <w:rFonts w:asciiTheme="minorHAnsi" w:hAnsiTheme="minorHAnsi" w:cstheme="minorHAnsi"/>
          <w:noProof/>
          <w:lang w:val="el-GR"/>
        </w:rPr>
        <w:t xml:space="preserve">: </w:t>
      </w:r>
      <w:r w:rsidRPr="00906BCF">
        <w:rPr>
          <w:rFonts w:asciiTheme="minorHAnsi" w:hAnsiTheme="minorHAnsi" w:cstheme="minorHAnsi"/>
          <w:noProof/>
          <w:lang w:val="en-US"/>
        </w:rPr>
        <w:t>CIA</w:t>
      </w:r>
      <w:r w:rsidRPr="00906BCF">
        <w:rPr>
          <w:rFonts w:asciiTheme="minorHAnsi" w:hAnsiTheme="minorHAnsi" w:cstheme="minorHAnsi"/>
          <w:noProof/>
          <w:lang w:val="el-GR"/>
        </w:rPr>
        <w:t xml:space="preserve"> [14]</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146146749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10</w:t>
      </w:r>
      <w:r>
        <w:rPr>
          <w:noProof/>
        </w:rPr>
        <w:fldChar w:fldCharType="end"/>
      </w:r>
    </w:p>
    <w:p w14:paraId="1D4634C1" w14:textId="3DDD2218"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 xml:space="preserve">Εικόνα </w:t>
      </w:r>
      <w:r w:rsidRPr="006835D1">
        <w:rPr>
          <w:rFonts w:asciiTheme="minorHAnsi" w:hAnsiTheme="minorHAnsi" w:cstheme="minorHAnsi"/>
          <w:b/>
          <w:bCs/>
          <w:noProof/>
          <w:lang w:val="el-GR"/>
        </w:rPr>
        <w:t>5</w:t>
      </w:r>
      <w:r w:rsidRPr="00906BCF">
        <w:rPr>
          <w:rFonts w:asciiTheme="minorHAnsi" w:hAnsiTheme="minorHAnsi" w:cstheme="minorHAnsi"/>
          <w:noProof/>
          <w:lang w:val="el-GR"/>
        </w:rPr>
        <w:t>: Ασφαλές Σύστημα</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146146750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12</w:t>
      </w:r>
      <w:r>
        <w:rPr>
          <w:noProof/>
        </w:rPr>
        <w:fldChar w:fldCharType="end"/>
      </w:r>
    </w:p>
    <w:p w14:paraId="2962A16A" w14:textId="6A2B260A"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6835D1">
        <w:rPr>
          <w:rFonts w:asciiTheme="minorHAnsi" w:hAnsiTheme="minorHAnsi" w:cstheme="minorHAnsi"/>
          <w:b/>
          <w:bCs/>
          <w:noProof/>
          <w:lang w:val="el-GR"/>
        </w:rPr>
        <w:t>Εικόνα 6</w:t>
      </w:r>
      <w:r w:rsidRPr="00906BCF">
        <w:rPr>
          <w:rFonts w:asciiTheme="minorHAnsi" w:hAnsiTheme="minorHAnsi" w:cstheme="minorHAnsi"/>
          <w:noProof/>
          <w:lang w:val="el-GR"/>
        </w:rPr>
        <w:t>: Λειτουργία Κρυπταλγόριθμου Ροής</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146146751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14</w:t>
      </w:r>
      <w:r>
        <w:rPr>
          <w:noProof/>
        </w:rPr>
        <w:fldChar w:fldCharType="end"/>
      </w:r>
    </w:p>
    <w:p w14:paraId="47D7160E" w14:textId="54879C4C"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7</w:t>
      </w:r>
      <w:r w:rsidRPr="00906BCF">
        <w:rPr>
          <w:rFonts w:asciiTheme="minorHAnsi" w:hAnsiTheme="minorHAnsi" w:cstheme="minorHAnsi"/>
          <w:noProof/>
          <w:lang w:val="el-GR"/>
        </w:rPr>
        <w:t>: Αρχιτεκτονική ενός γενικού γραμμικού καταχωρητή ολίσθησης με ανατροφοδότηση</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146146752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15</w:t>
      </w:r>
      <w:r>
        <w:rPr>
          <w:noProof/>
        </w:rPr>
        <w:fldChar w:fldCharType="end"/>
      </w:r>
    </w:p>
    <w:p w14:paraId="2175F9EB" w14:textId="0848F83C"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8</w:t>
      </w:r>
      <w:r w:rsidRPr="00906BCF">
        <w:rPr>
          <w:rFonts w:asciiTheme="minorHAnsi" w:hAnsiTheme="minorHAnsi" w:cstheme="minorHAnsi"/>
          <w:noProof/>
          <w:lang w:val="el-GR"/>
        </w:rPr>
        <w:t xml:space="preserve">: Δομή </w:t>
      </w:r>
      <w:r w:rsidRPr="00906BCF">
        <w:rPr>
          <w:rFonts w:asciiTheme="minorHAnsi" w:hAnsiTheme="minorHAnsi" w:cstheme="minorHAnsi"/>
          <w:noProof/>
          <w:lang w:val="en-US"/>
        </w:rPr>
        <w:t>FPGA</w:t>
      </w:r>
      <w:r w:rsidRPr="00906BCF">
        <w:rPr>
          <w:rFonts w:asciiTheme="minorHAnsi" w:hAnsiTheme="minorHAnsi" w:cstheme="minorHAnsi"/>
          <w:noProof/>
          <w:lang w:val="el-GR"/>
        </w:rPr>
        <w:t xml:space="preserve"> [21]</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146146753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16</w:t>
      </w:r>
      <w:r>
        <w:rPr>
          <w:noProof/>
        </w:rPr>
        <w:fldChar w:fldCharType="end"/>
      </w:r>
    </w:p>
    <w:p w14:paraId="46017640" w14:textId="4C315C6E"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9</w:t>
      </w:r>
      <w:r w:rsidRPr="00906BCF">
        <w:rPr>
          <w:rFonts w:asciiTheme="minorHAnsi" w:hAnsiTheme="minorHAnsi" w:cstheme="minorHAnsi"/>
          <w:noProof/>
          <w:lang w:val="el-GR"/>
        </w:rPr>
        <w:t xml:space="preserve">: Αρχιτεκτονική </w:t>
      </w:r>
      <w:r w:rsidRPr="00906BCF">
        <w:rPr>
          <w:rFonts w:asciiTheme="minorHAnsi" w:hAnsiTheme="minorHAnsi" w:cstheme="minorHAnsi"/>
          <w:noProof/>
          <w:lang w:val="en-US"/>
        </w:rPr>
        <w:t>SNOW</w:t>
      </w:r>
      <w:r w:rsidRPr="00906BCF">
        <w:rPr>
          <w:rFonts w:asciiTheme="minorHAnsi" w:hAnsiTheme="minorHAnsi" w:cstheme="minorHAnsi"/>
          <w:noProof/>
          <w:lang w:val="el-GR"/>
        </w:rPr>
        <w:t xml:space="preserve"> 1.0</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146146754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21</w:t>
      </w:r>
      <w:r>
        <w:rPr>
          <w:noProof/>
        </w:rPr>
        <w:fldChar w:fldCharType="end"/>
      </w:r>
    </w:p>
    <w:p w14:paraId="412252D6" w14:textId="6498EB8B"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10</w:t>
      </w:r>
      <w:r w:rsidRPr="00906BCF">
        <w:rPr>
          <w:rFonts w:asciiTheme="minorHAnsi" w:hAnsiTheme="minorHAnsi" w:cstheme="minorHAnsi"/>
          <w:noProof/>
          <w:lang w:val="el-GR"/>
        </w:rPr>
        <w:t xml:space="preserve">: </w:t>
      </w:r>
      <w:r w:rsidR="0099582D" w:rsidRPr="0099582D">
        <w:rPr>
          <w:rFonts w:asciiTheme="minorHAnsi" w:hAnsiTheme="minorHAnsi" w:cstheme="minorHAnsi"/>
          <w:noProof/>
          <w:lang w:val="el-GR"/>
        </w:rPr>
        <w:t xml:space="preserve">Η λειτουργία της συνάρτησης </w:t>
      </w:r>
      <w:r w:rsidR="0099582D" w:rsidRPr="0099582D">
        <w:rPr>
          <w:rFonts w:asciiTheme="minorHAnsi" w:hAnsiTheme="minorHAnsi" w:cstheme="minorHAnsi"/>
          <w:noProof/>
        </w:rPr>
        <w:t>Mix</w:t>
      </w:r>
      <w:r w:rsidR="0099582D" w:rsidRPr="0099582D">
        <w:rPr>
          <w:rFonts w:asciiTheme="minorHAnsi" w:hAnsiTheme="minorHAnsi" w:cstheme="minorHAnsi"/>
          <w:noProof/>
          <w:lang w:val="el-GR"/>
        </w:rPr>
        <w:t>_</w:t>
      </w:r>
      <w:r w:rsidR="0099582D" w:rsidRPr="0099582D">
        <w:rPr>
          <w:rFonts w:asciiTheme="minorHAnsi" w:hAnsiTheme="minorHAnsi" w:cstheme="minorHAnsi"/>
          <w:noProof/>
        </w:rPr>
        <w:t>Columns</w:t>
      </w:r>
      <w:r w:rsidR="0099582D" w:rsidRPr="0099582D">
        <w:rPr>
          <w:rFonts w:asciiTheme="minorHAnsi" w:hAnsiTheme="minorHAnsi" w:cstheme="minorHAnsi"/>
          <w:noProof/>
          <w:lang w:val="el-GR"/>
        </w:rPr>
        <w:t xml:space="preserve"> στον </w:t>
      </w:r>
      <w:r w:rsidR="0099582D" w:rsidRPr="0099582D">
        <w:rPr>
          <w:rFonts w:asciiTheme="minorHAnsi" w:hAnsiTheme="minorHAnsi" w:cstheme="minorHAnsi"/>
          <w:noProof/>
        </w:rPr>
        <w:t>SNOW</w:t>
      </w:r>
      <w:r w:rsidR="0099582D" w:rsidRPr="0099582D">
        <w:rPr>
          <w:rFonts w:asciiTheme="minorHAnsi" w:hAnsiTheme="minorHAnsi" w:cstheme="minorHAnsi"/>
          <w:noProof/>
          <w:lang w:val="el-GR"/>
        </w:rPr>
        <w:t xml:space="preserve"> 2.0</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146146755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23</w:t>
      </w:r>
      <w:r>
        <w:rPr>
          <w:noProof/>
        </w:rPr>
        <w:fldChar w:fldCharType="end"/>
      </w:r>
    </w:p>
    <w:p w14:paraId="5CD0B08F" w14:textId="7E7528FF"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11</w:t>
      </w:r>
      <w:r w:rsidRPr="00906BCF">
        <w:rPr>
          <w:rFonts w:asciiTheme="minorHAnsi" w:hAnsiTheme="minorHAnsi" w:cstheme="minorHAnsi"/>
          <w:noProof/>
          <w:lang w:val="el-GR"/>
        </w:rPr>
        <w:t xml:space="preserve">: Αρχιτεκτονική </w:t>
      </w:r>
      <w:r w:rsidRPr="00906BCF">
        <w:rPr>
          <w:rFonts w:asciiTheme="minorHAnsi" w:hAnsiTheme="minorHAnsi" w:cstheme="minorHAnsi"/>
          <w:noProof/>
          <w:lang w:val="en-US"/>
        </w:rPr>
        <w:t>SNOW</w:t>
      </w:r>
      <w:r w:rsidRPr="00906BCF">
        <w:rPr>
          <w:rFonts w:asciiTheme="minorHAnsi" w:hAnsiTheme="minorHAnsi" w:cstheme="minorHAnsi"/>
          <w:noProof/>
          <w:lang w:val="el-GR"/>
        </w:rPr>
        <w:t xml:space="preserve"> 2.0</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146146756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23</w:t>
      </w:r>
      <w:r>
        <w:rPr>
          <w:noProof/>
        </w:rPr>
        <w:fldChar w:fldCharType="end"/>
      </w:r>
    </w:p>
    <w:p w14:paraId="4D124F77" w14:textId="118D3987"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12</w:t>
      </w:r>
      <w:r w:rsidRPr="00906BCF">
        <w:rPr>
          <w:rFonts w:asciiTheme="minorHAnsi" w:hAnsiTheme="minorHAnsi" w:cstheme="minorHAnsi"/>
          <w:noProof/>
          <w:lang w:val="el-GR"/>
        </w:rPr>
        <w:t xml:space="preserve">: Αρχιτεκτονική </w:t>
      </w:r>
      <w:r w:rsidRPr="00906BCF">
        <w:rPr>
          <w:rFonts w:asciiTheme="minorHAnsi" w:hAnsiTheme="minorHAnsi" w:cstheme="minorHAnsi"/>
          <w:noProof/>
          <w:lang w:val="en-US"/>
        </w:rPr>
        <w:t>SNOW</w:t>
      </w:r>
      <w:r w:rsidRPr="00906BCF">
        <w:rPr>
          <w:rFonts w:asciiTheme="minorHAnsi" w:hAnsiTheme="minorHAnsi" w:cstheme="minorHAnsi"/>
          <w:noProof/>
          <w:lang w:val="el-GR"/>
        </w:rPr>
        <w:t xml:space="preserve"> 3</w:t>
      </w:r>
      <w:r w:rsidRPr="00906BCF">
        <w:rPr>
          <w:rFonts w:asciiTheme="minorHAnsi" w:hAnsiTheme="minorHAnsi" w:cstheme="minorHAnsi"/>
          <w:noProof/>
          <w:lang w:val="en-US"/>
        </w:rPr>
        <w:t>G</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146146757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25</w:t>
      </w:r>
      <w:r>
        <w:rPr>
          <w:noProof/>
        </w:rPr>
        <w:fldChar w:fldCharType="end"/>
      </w:r>
    </w:p>
    <w:p w14:paraId="527F6930" w14:textId="5F9F01FB"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13</w:t>
      </w:r>
      <w:r w:rsidRPr="00906BCF">
        <w:rPr>
          <w:rFonts w:asciiTheme="minorHAnsi" w:hAnsiTheme="minorHAnsi" w:cstheme="minorHAnsi"/>
          <w:noProof/>
          <w:lang w:val="el-GR"/>
        </w:rPr>
        <w:t xml:space="preserve">: Ψευδοκώδικας </w:t>
      </w:r>
      <w:r w:rsidRPr="00906BCF">
        <w:rPr>
          <w:rFonts w:asciiTheme="minorHAnsi" w:hAnsiTheme="minorHAnsi" w:cstheme="minorHAnsi"/>
          <w:noProof/>
          <w:lang w:val="en-US"/>
        </w:rPr>
        <w:t>SNOW</w:t>
      </w:r>
      <w:r w:rsidRPr="00906BCF">
        <w:rPr>
          <w:rFonts w:asciiTheme="minorHAnsi" w:hAnsiTheme="minorHAnsi" w:cstheme="minorHAnsi"/>
          <w:noProof/>
          <w:lang w:val="el-GR"/>
        </w:rPr>
        <w:t>-</w:t>
      </w:r>
      <w:r w:rsidRPr="00906BCF">
        <w:rPr>
          <w:rFonts w:asciiTheme="minorHAnsi" w:hAnsiTheme="minorHAnsi" w:cstheme="minorHAnsi"/>
          <w:noProof/>
          <w:lang w:val="en-US"/>
        </w:rPr>
        <w:t>V</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146146758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26</w:t>
      </w:r>
      <w:r>
        <w:rPr>
          <w:noProof/>
        </w:rPr>
        <w:fldChar w:fldCharType="end"/>
      </w:r>
    </w:p>
    <w:p w14:paraId="7CF331EC" w14:textId="340FF97D" w:rsidR="006835D1" w:rsidRPr="006835D1" w:rsidRDefault="006835D1">
      <w:pPr>
        <w:pStyle w:val="TableofFigures"/>
        <w:tabs>
          <w:tab w:val="right" w:leader="dot" w:pos="9061"/>
        </w:tabs>
        <w:rPr>
          <w:rFonts w:asciiTheme="minorHAnsi" w:eastAsiaTheme="minorEastAsia" w:hAnsiTheme="minorHAnsi" w:cstheme="minorBidi"/>
          <w:noProof/>
          <w:kern w:val="2"/>
          <w:sz w:val="22"/>
          <w:szCs w:val="22"/>
          <w:lang w:val="en-US" w:eastAsia="el-GR"/>
          <w14:ligatures w14:val="standardContextual"/>
        </w:rPr>
      </w:pPr>
      <w:r w:rsidRPr="00906BCF">
        <w:rPr>
          <w:rFonts w:asciiTheme="minorHAnsi" w:hAnsiTheme="minorHAnsi" w:cstheme="minorHAnsi"/>
          <w:b/>
          <w:bCs/>
          <w:noProof/>
        </w:rPr>
        <w:t>Εικόνα 14</w:t>
      </w:r>
      <w:r w:rsidRPr="00906BCF">
        <w:rPr>
          <w:rFonts w:asciiTheme="minorHAnsi" w:hAnsiTheme="minorHAnsi" w:cstheme="minorHAnsi"/>
          <w:noProof/>
        </w:rPr>
        <w:t>: Initialization mode SNOW-V</w:t>
      </w:r>
      <w:r>
        <w:rPr>
          <w:noProof/>
        </w:rPr>
        <w:tab/>
      </w:r>
      <w:r>
        <w:rPr>
          <w:noProof/>
        </w:rPr>
        <w:fldChar w:fldCharType="begin"/>
      </w:r>
      <w:r>
        <w:rPr>
          <w:noProof/>
        </w:rPr>
        <w:instrText xml:space="preserve"> PAGEREF _Toc146146759 \h </w:instrText>
      </w:r>
      <w:r>
        <w:rPr>
          <w:noProof/>
        </w:rPr>
      </w:r>
      <w:r>
        <w:rPr>
          <w:noProof/>
        </w:rPr>
        <w:fldChar w:fldCharType="separate"/>
      </w:r>
      <w:r>
        <w:rPr>
          <w:noProof/>
        </w:rPr>
        <w:t>27</w:t>
      </w:r>
      <w:r>
        <w:rPr>
          <w:noProof/>
        </w:rPr>
        <w:fldChar w:fldCharType="end"/>
      </w:r>
    </w:p>
    <w:p w14:paraId="18CF229F" w14:textId="3038D10A" w:rsidR="006835D1" w:rsidRPr="006835D1" w:rsidRDefault="006835D1">
      <w:pPr>
        <w:pStyle w:val="TableofFigures"/>
        <w:tabs>
          <w:tab w:val="right" w:leader="dot" w:pos="9061"/>
        </w:tabs>
        <w:rPr>
          <w:rFonts w:asciiTheme="minorHAnsi" w:eastAsiaTheme="minorEastAsia" w:hAnsiTheme="minorHAnsi" w:cstheme="minorBidi"/>
          <w:noProof/>
          <w:kern w:val="2"/>
          <w:sz w:val="22"/>
          <w:szCs w:val="22"/>
          <w:lang w:val="en-US" w:eastAsia="el-GR"/>
          <w14:ligatures w14:val="standardContextual"/>
        </w:rPr>
      </w:pPr>
      <w:r w:rsidRPr="00906BCF">
        <w:rPr>
          <w:rFonts w:asciiTheme="minorHAnsi" w:hAnsiTheme="minorHAnsi" w:cstheme="minorHAnsi"/>
          <w:b/>
          <w:bCs/>
          <w:noProof/>
          <w:lang w:val="el-GR"/>
        </w:rPr>
        <w:t>Εικόνα</w:t>
      </w:r>
      <w:r w:rsidRPr="006835D1">
        <w:rPr>
          <w:rFonts w:asciiTheme="minorHAnsi" w:hAnsiTheme="minorHAnsi" w:cstheme="minorHAnsi"/>
          <w:b/>
          <w:bCs/>
          <w:noProof/>
          <w:lang w:val="en-US"/>
        </w:rPr>
        <w:t xml:space="preserve"> 15</w:t>
      </w:r>
      <w:r w:rsidRPr="006835D1">
        <w:rPr>
          <w:rFonts w:asciiTheme="minorHAnsi" w:hAnsiTheme="minorHAnsi" w:cstheme="minorHAnsi"/>
          <w:noProof/>
          <w:lang w:val="en-US"/>
        </w:rPr>
        <w:t xml:space="preserve">: </w:t>
      </w:r>
      <w:r w:rsidRPr="00906BCF">
        <w:rPr>
          <w:rFonts w:asciiTheme="minorHAnsi" w:hAnsiTheme="minorHAnsi" w:cstheme="minorHAnsi"/>
          <w:noProof/>
          <w:lang w:val="en-US"/>
        </w:rPr>
        <w:t>FSMupdate</w:t>
      </w:r>
      <w:r w:rsidRPr="006835D1">
        <w:rPr>
          <w:rFonts w:asciiTheme="minorHAnsi" w:hAnsiTheme="minorHAnsi" w:cstheme="minorHAnsi"/>
          <w:noProof/>
          <w:lang w:val="en-US"/>
        </w:rPr>
        <w:t xml:space="preserve">() </w:t>
      </w:r>
      <w:r w:rsidRPr="00906BCF">
        <w:rPr>
          <w:rFonts w:asciiTheme="minorHAnsi" w:hAnsiTheme="minorHAnsi" w:cstheme="minorHAnsi"/>
          <w:noProof/>
          <w:lang w:val="en-US"/>
        </w:rPr>
        <w:t>SNOW</w:t>
      </w:r>
      <w:r w:rsidRPr="006835D1">
        <w:rPr>
          <w:rFonts w:asciiTheme="minorHAnsi" w:hAnsiTheme="minorHAnsi" w:cstheme="minorHAnsi"/>
          <w:noProof/>
          <w:lang w:val="en-US"/>
        </w:rPr>
        <w:t>-</w:t>
      </w:r>
      <w:r w:rsidRPr="00906BCF">
        <w:rPr>
          <w:rFonts w:asciiTheme="minorHAnsi" w:hAnsiTheme="minorHAnsi" w:cstheme="minorHAnsi"/>
          <w:noProof/>
          <w:lang w:val="en-US"/>
        </w:rPr>
        <w:t>V</w:t>
      </w:r>
      <w:r>
        <w:rPr>
          <w:noProof/>
        </w:rPr>
        <w:tab/>
      </w:r>
      <w:r>
        <w:rPr>
          <w:noProof/>
        </w:rPr>
        <w:fldChar w:fldCharType="begin"/>
      </w:r>
      <w:r>
        <w:rPr>
          <w:noProof/>
        </w:rPr>
        <w:instrText xml:space="preserve"> PAGEREF _Toc146146760 \h </w:instrText>
      </w:r>
      <w:r>
        <w:rPr>
          <w:noProof/>
        </w:rPr>
      </w:r>
      <w:r>
        <w:rPr>
          <w:noProof/>
        </w:rPr>
        <w:fldChar w:fldCharType="separate"/>
      </w:r>
      <w:r>
        <w:rPr>
          <w:noProof/>
        </w:rPr>
        <w:t>27</w:t>
      </w:r>
      <w:r>
        <w:rPr>
          <w:noProof/>
        </w:rPr>
        <w:fldChar w:fldCharType="end"/>
      </w:r>
    </w:p>
    <w:p w14:paraId="5D6FF937" w14:textId="42E7816E" w:rsidR="006835D1" w:rsidRPr="006835D1" w:rsidRDefault="006835D1">
      <w:pPr>
        <w:pStyle w:val="TableofFigures"/>
        <w:tabs>
          <w:tab w:val="right" w:leader="dot" w:pos="9061"/>
        </w:tabs>
        <w:rPr>
          <w:rFonts w:asciiTheme="minorHAnsi" w:eastAsiaTheme="minorEastAsia" w:hAnsiTheme="minorHAnsi" w:cstheme="minorBidi"/>
          <w:noProof/>
          <w:kern w:val="2"/>
          <w:sz w:val="22"/>
          <w:szCs w:val="22"/>
          <w:lang w:val="en-US" w:eastAsia="el-GR"/>
          <w14:ligatures w14:val="standardContextual"/>
        </w:rPr>
      </w:pPr>
      <w:r w:rsidRPr="00906BCF">
        <w:rPr>
          <w:rFonts w:asciiTheme="minorHAnsi" w:hAnsiTheme="minorHAnsi" w:cstheme="minorHAnsi"/>
          <w:b/>
          <w:bCs/>
          <w:noProof/>
        </w:rPr>
        <w:t>Εικόνα 16</w:t>
      </w:r>
      <w:r w:rsidRPr="006835D1">
        <w:rPr>
          <w:rFonts w:asciiTheme="minorHAnsi" w:hAnsiTheme="minorHAnsi" w:cstheme="minorHAnsi"/>
          <w:noProof/>
          <w:lang w:val="en-US"/>
        </w:rPr>
        <w:t xml:space="preserve">: </w:t>
      </w:r>
      <w:r w:rsidRPr="00906BCF">
        <w:rPr>
          <w:rFonts w:asciiTheme="minorHAnsi" w:hAnsiTheme="minorHAnsi" w:cstheme="minorHAnsi"/>
          <w:noProof/>
          <w:lang w:val="en-US"/>
        </w:rPr>
        <w:t>LFSRupdate() SNOW-V</w:t>
      </w:r>
      <w:r>
        <w:rPr>
          <w:noProof/>
        </w:rPr>
        <w:tab/>
      </w:r>
      <w:r>
        <w:rPr>
          <w:noProof/>
        </w:rPr>
        <w:fldChar w:fldCharType="begin"/>
      </w:r>
      <w:r>
        <w:rPr>
          <w:noProof/>
        </w:rPr>
        <w:instrText xml:space="preserve"> PAGEREF _Toc146146761 \h </w:instrText>
      </w:r>
      <w:r>
        <w:rPr>
          <w:noProof/>
        </w:rPr>
      </w:r>
      <w:r>
        <w:rPr>
          <w:noProof/>
        </w:rPr>
        <w:fldChar w:fldCharType="separate"/>
      </w:r>
      <w:r>
        <w:rPr>
          <w:noProof/>
        </w:rPr>
        <w:t>28</w:t>
      </w:r>
      <w:r>
        <w:rPr>
          <w:noProof/>
        </w:rPr>
        <w:fldChar w:fldCharType="end"/>
      </w:r>
    </w:p>
    <w:p w14:paraId="2BB88973" w14:textId="12B97898" w:rsidR="006835D1" w:rsidRPr="006835D1" w:rsidRDefault="006835D1">
      <w:pPr>
        <w:pStyle w:val="TableofFigures"/>
        <w:tabs>
          <w:tab w:val="right" w:leader="dot" w:pos="9061"/>
        </w:tabs>
        <w:rPr>
          <w:rFonts w:asciiTheme="minorHAnsi" w:eastAsiaTheme="minorEastAsia" w:hAnsiTheme="minorHAnsi" w:cstheme="minorBidi"/>
          <w:noProof/>
          <w:kern w:val="2"/>
          <w:sz w:val="22"/>
          <w:szCs w:val="22"/>
          <w:lang w:val="en-US" w:eastAsia="el-GR"/>
          <w14:ligatures w14:val="standardContextual"/>
        </w:rPr>
      </w:pPr>
      <w:r w:rsidRPr="00906BCF">
        <w:rPr>
          <w:rFonts w:asciiTheme="minorHAnsi" w:hAnsiTheme="minorHAnsi" w:cstheme="minorHAnsi"/>
          <w:b/>
          <w:bCs/>
          <w:noProof/>
          <w:lang w:val="el-GR"/>
        </w:rPr>
        <w:t>Εικόνα</w:t>
      </w:r>
      <w:r w:rsidRPr="00906BCF">
        <w:rPr>
          <w:rFonts w:asciiTheme="minorHAnsi" w:hAnsiTheme="minorHAnsi" w:cstheme="minorHAnsi"/>
          <w:b/>
          <w:bCs/>
          <w:noProof/>
          <w:lang w:val="en-US"/>
        </w:rPr>
        <w:t xml:space="preserve"> </w:t>
      </w:r>
      <w:r w:rsidRPr="00906BCF">
        <w:rPr>
          <w:rFonts w:asciiTheme="minorHAnsi" w:hAnsiTheme="minorHAnsi" w:cstheme="minorHAnsi"/>
          <w:b/>
          <w:bCs/>
          <w:noProof/>
        </w:rPr>
        <w:t>17</w:t>
      </w:r>
      <w:r w:rsidRPr="00906BCF">
        <w:rPr>
          <w:rFonts w:asciiTheme="minorHAnsi" w:hAnsiTheme="minorHAnsi" w:cstheme="minorHAnsi"/>
          <w:noProof/>
          <w:lang w:val="en-US"/>
        </w:rPr>
        <w:t xml:space="preserve">: </w:t>
      </w:r>
      <w:r w:rsidRPr="00906BCF">
        <w:rPr>
          <w:rFonts w:asciiTheme="minorHAnsi" w:hAnsiTheme="minorHAnsi" w:cstheme="minorHAnsi"/>
          <w:noProof/>
        </w:rPr>
        <w:t>LFSR (Linear Feedback Shift Register)</w:t>
      </w:r>
      <w:r>
        <w:rPr>
          <w:noProof/>
        </w:rPr>
        <w:tab/>
      </w:r>
      <w:r>
        <w:rPr>
          <w:noProof/>
        </w:rPr>
        <w:fldChar w:fldCharType="begin"/>
      </w:r>
      <w:r>
        <w:rPr>
          <w:noProof/>
        </w:rPr>
        <w:instrText xml:space="preserve"> PAGEREF _Toc146146762 \h </w:instrText>
      </w:r>
      <w:r>
        <w:rPr>
          <w:noProof/>
        </w:rPr>
      </w:r>
      <w:r>
        <w:rPr>
          <w:noProof/>
        </w:rPr>
        <w:fldChar w:fldCharType="separate"/>
      </w:r>
      <w:r>
        <w:rPr>
          <w:noProof/>
        </w:rPr>
        <w:t>29</w:t>
      </w:r>
      <w:r>
        <w:rPr>
          <w:noProof/>
        </w:rPr>
        <w:fldChar w:fldCharType="end"/>
      </w:r>
    </w:p>
    <w:p w14:paraId="617DCBC7" w14:textId="1C575A57" w:rsidR="006835D1" w:rsidRPr="006835D1" w:rsidRDefault="006835D1">
      <w:pPr>
        <w:pStyle w:val="TableofFigures"/>
        <w:tabs>
          <w:tab w:val="right" w:leader="dot" w:pos="9061"/>
        </w:tabs>
        <w:rPr>
          <w:rFonts w:asciiTheme="minorHAnsi" w:eastAsiaTheme="minorEastAsia" w:hAnsiTheme="minorHAnsi" w:cstheme="minorBidi"/>
          <w:noProof/>
          <w:kern w:val="2"/>
          <w:sz w:val="22"/>
          <w:szCs w:val="22"/>
          <w:lang w:val="en-US" w:eastAsia="el-GR"/>
          <w14:ligatures w14:val="standardContextual"/>
        </w:rPr>
      </w:pPr>
      <w:r w:rsidRPr="00906BCF">
        <w:rPr>
          <w:rFonts w:asciiTheme="minorHAnsi" w:hAnsiTheme="minorHAnsi" w:cstheme="minorHAnsi"/>
          <w:b/>
          <w:bCs/>
          <w:noProof/>
          <w:lang w:val="el-GR"/>
        </w:rPr>
        <w:t>Εικόνα</w:t>
      </w:r>
      <w:r w:rsidRPr="00906BCF">
        <w:rPr>
          <w:rFonts w:asciiTheme="minorHAnsi" w:hAnsiTheme="minorHAnsi" w:cstheme="minorHAnsi"/>
          <w:b/>
          <w:bCs/>
          <w:noProof/>
          <w:lang w:val="en-US"/>
        </w:rPr>
        <w:t xml:space="preserve"> 18</w:t>
      </w:r>
      <w:r w:rsidRPr="00906BCF">
        <w:rPr>
          <w:rFonts w:asciiTheme="minorHAnsi" w:hAnsiTheme="minorHAnsi" w:cstheme="minorHAnsi"/>
          <w:noProof/>
          <w:lang w:val="en-US"/>
        </w:rPr>
        <w:t xml:space="preserve">: </w:t>
      </w:r>
      <w:r w:rsidRPr="00906BCF">
        <w:rPr>
          <w:rFonts w:asciiTheme="minorHAnsi" w:hAnsiTheme="minorHAnsi" w:cstheme="minorHAnsi"/>
          <w:noProof/>
        </w:rPr>
        <w:t>FSM (Finite State Machine)</w:t>
      </w:r>
      <w:r>
        <w:rPr>
          <w:noProof/>
        </w:rPr>
        <w:tab/>
      </w:r>
      <w:r>
        <w:rPr>
          <w:noProof/>
        </w:rPr>
        <w:fldChar w:fldCharType="begin"/>
      </w:r>
      <w:r>
        <w:rPr>
          <w:noProof/>
        </w:rPr>
        <w:instrText xml:space="preserve"> PAGEREF _Toc146146763 \h </w:instrText>
      </w:r>
      <w:r>
        <w:rPr>
          <w:noProof/>
        </w:rPr>
      </w:r>
      <w:r>
        <w:rPr>
          <w:noProof/>
        </w:rPr>
        <w:fldChar w:fldCharType="separate"/>
      </w:r>
      <w:r>
        <w:rPr>
          <w:noProof/>
        </w:rPr>
        <w:t>29</w:t>
      </w:r>
      <w:r>
        <w:rPr>
          <w:noProof/>
        </w:rPr>
        <w:fldChar w:fldCharType="end"/>
      </w:r>
    </w:p>
    <w:p w14:paraId="31FF8AAE" w14:textId="74F833CC"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6835D1">
        <w:rPr>
          <w:rFonts w:asciiTheme="minorHAnsi" w:hAnsiTheme="minorHAnsi" w:cstheme="minorHAnsi"/>
          <w:b/>
          <w:bCs/>
          <w:noProof/>
          <w:lang w:val="el-GR"/>
        </w:rPr>
        <w:t>Εικόνα 19</w:t>
      </w:r>
      <w:r w:rsidRPr="00906BCF">
        <w:rPr>
          <w:rFonts w:asciiTheme="minorHAnsi" w:hAnsiTheme="minorHAnsi" w:cstheme="minorHAnsi"/>
          <w:noProof/>
          <w:lang w:val="el-GR"/>
        </w:rPr>
        <w:t xml:space="preserve">: </w:t>
      </w:r>
      <w:r w:rsidRPr="00906BCF">
        <w:rPr>
          <w:rFonts w:asciiTheme="minorHAnsi" w:hAnsiTheme="minorHAnsi" w:cstheme="minorHAnsi"/>
          <w:noProof/>
          <w:lang w:val="en-US"/>
        </w:rPr>
        <w:t>S</w:t>
      </w:r>
      <w:r w:rsidRPr="006835D1">
        <w:rPr>
          <w:rFonts w:asciiTheme="minorHAnsi" w:hAnsiTheme="minorHAnsi" w:cstheme="minorHAnsi"/>
          <w:noProof/>
          <w:lang w:val="el-GR"/>
        </w:rPr>
        <w:t>-</w:t>
      </w:r>
      <w:r w:rsidRPr="00906BCF">
        <w:rPr>
          <w:rFonts w:asciiTheme="minorHAnsi" w:hAnsiTheme="minorHAnsi" w:cstheme="minorHAnsi"/>
          <w:noProof/>
          <w:lang w:val="en-US"/>
        </w:rPr>
        <w:t>Box</w:t>
      </w:r>
      <w:r w:rsidRPr="006835D1">
        <w:rPr>
          <w:rFonts w:asciiTheme="minorHAnsi" w:hAnsiTheme="minorHAnsi" w:cstheme="minorHAnsi"/>
          <w:noProof/>
          <w:lang w:val="el-GR"/>
        </w:rPr>
        <w:t xml:space="preserve"> [26]</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146146764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30</w:t>
      </w:r>
      <w:r>
        <w:rPr>
          <w:noProof/>
        </w:rPr>
        <w:fldChar w:fldCharType="end"/>
      </w:r>
    </w:p>
    <w:p w14:paraId="3377F294" w14:textId="39BFC7B2"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20</w:t>
      </w:r>
      <w:r w:rsidRPr="00906BCF">
        <w:rPr>
          <w:rFonts w:asciiTheme="minorHAnsi" w:hAnsiTheme="minorHAnsi" w:cstheme="minorHAnsi"/>
          <w:noProof/>
          <w:lang w:val="el-GR"/>
        </w:rPr>
        <w:t xml:space="preserve">: </w:t>
      </w:r>
      <w:r w:rsidRPr="00906BCF">
        <w:rPr>
          <w:rFonts w:asciiTheme="minorHAnsi" w:hAnsiTheme="minorHAnsi" w:cstheme="minorHAnsi"/>
          <w:noProof/>
        </w:rPr>
        <w:t>Shift</w:t>
      </w:r>
      <w:r w:rsidRPr="00906BCF">
        <w:rPr>
          <w:rFonts w:asciiTheme="minorHAnsi" w:hAnsiTheme="minorHAnsi" w:cstheme="minorHAnsi"/>
          <w:noProof/>
          <w:lang w:val="el-GR"/>
        </w:rPr>
        <w:t xml:space="preserve"> </w:t>
      </w:r>
      <w:r w:rsidRPr="00906BCF">
        <w:rPr>
          <w:rFonts w:asciiTheme="minorHAnsi" w:hAnsiTheme="minorHAnsi" w:cstheme="minorHAnsi"/>
          <w:noProof/>
        </w:rPr>
        <w:t>Rows</w:t>
      </w:r>
      <w:r w:rsidRPr="00906BCF">
        <w:rPr>
          <w:rFonts w:asciiTheme="minorHAnsi" w:hAnsiTheme="minorHAnsi" w:cstheme="minorHAnsi"/>
          <w:noProof/>
          <w:lang w:val="el-GR"/>
        </w:rPr>
        <w:t xml:space="preserve"> [27]</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146146765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31</w:t>
      </w:r>
      <w:r>
        <w:rPr>
          <w:noProof/>
        </w:rPr>
        <w:fldChar w:fldCharType="end"/>
      </w:r>
    </w:p>
    <w:p w14:paraId="1BA1E88A" w14:textId="79EFFA41"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21</w:t>
      </w:r>
      <w:r w:rsidRPr="00906BCF">
        <w:rPr>
          <w:rFonts w:asciiTheme="minorHAnsi" w:hAnsiTheme="minorHAnsi" w:cstheme="minorHAnsi"/>
          <w:noProof/>
          <w:lang w:val="el-GR"/>
        </w:rPr>
        <w:t>: Μητρώο Πολλαπλασιασμού</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146146766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31</w:t>
      </w:r>
      <w:r>
        <w:rPr>
          <w:noProof/>
        </w:rPr>
        <w:fldChar w:fldCharType="end"/>
      </w:r>
    </w:p>
    <w:p w14:paraId="2D62C8A1" w14:textId="5E2C5A58"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 xml:space="preserve">Εικόνα </w:t>
      </w:r>
      <w:r w:rsidRPr="006835D1">
        <w:rPr>
          <w:rFonts w:asciiTheme="minorHAnsi" w:hAnsiTheme="minorHAnsi" w:cstheme="minorHAnsi"/>
          <w:b/>
          <w:bCs/>
          <w:noProof/>
          <w:lang w:val="el-GR"/>
        </w:rPr>
        <w:t>22</w:t>
      </w:r>
      <w:r w:rsidRPr="00906BCF">
        <w:rPr>
          <w:rFonts w:asciiTheme="minorHAnsi" w:hAnsiTheme="minorHAnsi" w:cstheme="minorHAnsi"/>
          <w:noProof/>
          <w:lang w:val="el-GR"/>
        </w:rPr>
        <w:t xml:space="preserve">: Συνολικός Σχεδιασμός </w:t>
      </w:r>
      <w:r w:rsidRPr="00906BCF">
        <w:rPr>
          <w:rFonts w:asciiTheme="minorHAnsi" w:hAnsiTheme="minorHAnsi" w:cstheme="minorHAnsi"/>
          <w:noProof/>
          <w:lang w:val="en-US"/>
        </w:rPr>
        <w:t>SNOW</w:t>
      </w:r>
      <w:r w:rsidRPr="00906BCF">
        <w:rPr>
          <w:rFonts w:asciiTheme="minorHAnsi" w:hAnsiTheme="minorHAnsi" w:cstheme="minorHAnsi"/>
          <w:noProof/>
          <w:lang w:val="el-GR"/>
        </w:rPr>
        <w:t>-</w:t>
      </w:r>
      <w:r w:rsidRPr="00906BCF">
        <w:rPr>
          <w:rFonts w:asciiTheme="minorHAnsi" w:hAnsiTheme="minorHAnsi" w:cstheme="minorHAnsi"/>
          <w:noProof/>
          <w:lang w:val="en-US"/>
        </w:rPr>
        <w:t>V</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146146767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33</w:t>
      </w:r>
      <w:r>
        <w:rPr>
          <w:noProof/>
        </w:rPr>
        <w:fldChar w:fldCharType="end"/>
      </w:r>
    </w:p>
    <w:p w14:paraId="41B7A1CE" w14:textId="2C6683E2"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23</w:t>
      </w:r>
      <w:r w:rsidRPr="00906BCF">
        <w:rPr>
          <w:rFonts w:asciiTheme="minorHAnsi" w:hAnsiTheme="minorHAnsi" w:cstheme="minorHAnsi"/>
          <w:noProof/>
          <w:lang w:val="el-GR"/>
        </w:rPr>
        <w:t xml:space="preserve">: Προτεινόμενος Σχεδιασμός </w:t>
      </w:r>
      <w:r w:rsidRPr="00906BCF">
        <w:rPr>
          <w:rFonts w:asciiTheme="minorHAnsi" w:hAnsiTheme="minorHAnsi" w:cstheme="minorHAnsi"/>
          <w:noProof/>
          <w:lang w:val="en-US"/>
        </w:rPr>
        <w:t>LFSR</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146146768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37</w:t>
      </w:r>
      <w:r>
        <w:rPr>
          <w:noProof/>
        </w:rPr>
        <w:fldChar w:fldCharType="end"/>
      </w:r>
    </w:p>
    <w:p w14:paraId="3CC72318" w14:textId="26AC6875"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24</w:t>
      </w:r>
      <w:r w:rsidRPr="00906BCF">
        <w:rPr>
          <w:rFonts w:asciiTheme="minorHAnsi" w:hAnsiTheme="minorHAnsi" w:cstheme="minorHAnsi"/>
          <w:noProof/>
          <w:lang w:val="el-GR"/>
        </w:rPr>
        <w:t>: Αρχιτεκτονική α, β</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146146769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38</w:t>
      </w:r>
      <w:r>
        <w:rPr>
          <w:noProof/>
        </w:rPr>
        <w:fldChar w:fldCharType="end"/>
      </w:r>
    </w:p>
    <w:p w14:paraId="3E9A1F98" w14:textId="50073739"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25</w:t>
      </w:r>
      <w:r w:rsidRPr="00906BCF">
        <w:rPr>
          <w:rFonts w:asciiTheme="minorHAnsi" w:hAnsiTheme="minorHAnsi" w:cstheme="minorHAnsi"/>
          <w:noProof/>
          <w:lang w:val="el-GR"/>
        </w:rPr>
        <w:t>: Αρχιτεκτονική α</w:t>
      </w:r>
      <w:r w:rsidRPr="00906BCF">
        <w:rPr>
          <w:rFonts w:asciiTheme="minorHAnsi" w:hAnsiTheme="minorHAnsi" w:cstheme="minorHAnsi"/>
          <w:noProof/>
          <w:vertAlign w:val="superscript"/>
          <w:lang w:val="el-GR"/>
        </w:rPr>
        <w:t>-1</w:t>
      </w:r>
      <w:r w:rsidRPr="00906BCF">
        <w:rPr>
          <w:rFonts w:asciiTheme="minorHAnsi" w:hAnsiTheme="minorHAnsi" w:cstheme="minorHAnsi"/>
          <w:noProof/>
          <w:lang w:val="el-GR"/>
        </w:rPr>
        <w:t>, β</w:t>
      </w:r>
      <w:r w:rsidRPr="00906BCF">
        <w:rPr>
          <w:rFonts w:asciiTheme="minorHAnsi" w:hAnsiTheme="minorHAnsi" w:cstheme="minorHAnsi"/>
          <w:noProof/>
          <w:vertAlign w:val="superscript"/>
          <w:lang w:val="el-GR"/>
        </w:rPr>
        <w:t>-1</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146146770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39</w:t>
      </w:r>
      <w:r>
        <w:rPr>
          <w:noProof/>
        </w:rPr>
        <w:fldChar w:fldCharType="end"/>
      </w:r>
    </w:p>
    <w:p w14:paraId="39BAD5D2" w14:textId="07956917"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26</w:t>
      </w:r>
      <w:r w:rsidRPr="00906BCF">
        <w:rPr>
          <w:rFonts w:asciiTheme="minorHAnsi" w:hAnsiTheme="minorHAnsi" w:cstheme="minorHAnsi"/>
          <w:noProof/>
          <w:lang w:val="el-GR"/>
        </w:rPr>
        <w:t xml:space="preserve">: </w:t>
      </w:r>
      <w:r w:rsidRPr="00906BCF">
        <w:rPr>
          <w:rFonts w:asciiTheme="minorHAnsi" w:hAnsiTheme="minorHAnsi" w:cstheme="minorHAnsi"/>
          <w:noProof/>
          <w:lang w:val="en-US"/>
        </w:rPr>
        <w:t>Multiply</w:t>
      </w:r>
      <w:r w:rsidRPr="00906BCF">
        <w:rPr>
          <w:rFonts w:asciiTheme="minorHAnsi" w:hAnsiTheme="minorHAnsi" w:cstheme="minorHAnsi"/>
          <w:noProof/>
          <w:lang w:val="el-GR"/>
        </w:rPr>
        <w:t>_</w:t>
      </w:r>
      <w:r w:rsidRPr="00906BCF">
        <w:rPr>
          <w:rFonts w:asciiTheme="minorHAnsi" w:hAnsiTheme="minorHAnsi" w:cstheme="minorHAnsi"/>
          <w:noProof/>
          <w:lang w:val="en-US"/>
        </w:rPr>
        <w:t>XOR</w:t>
      </w:r>
      <w:r w:rsidRPr="00906BCF">
        <w:rPr>
          <w:rFonts w:asciiTheme="minorHAnsi" w:hAnsiTheme="minorHAnsi" w:cstheme="minorHAnsi"/>
          <w:noProof/>
          <w:lang w:val="el-GR"/>
        </w:rPr>
        <w:t xml:space="preserve"> </w:t>
      </w:r>
      <w:r w:rsidRPr="00906BCF">
        <w:rPr>
          <w:rFonts w:asciiTheme="minorHAnsi" w:hAnsiTheme="minorHAnsi" w:cstheme="minorHAnsi"/>
          <w:noProof/>
          <w:lang w:val="en-US"/>
        </w:rPr>
        <w:t>BLOCK</w:t>
      </w:r>
      <w:r w:rsidRPr="00906BCF">
        <w:rPr>
          <w:rFonts w:asciiTheme="minorHAnsi" w:hAnsiTheme="minorHAnsi" w:cstheme="minorHAnsi"/>
          <w:noProof/>
          <w:lang w:val="el-GR"/>
        </w:rPr>
        <w:t>-</w:t>
      </w:r>
      <w:r w:rsidRPr="00906BCF">
        <w:rPr>
          <w:rFonts w:asciiTheme="minorHAnsi" w:hAnsiTheme="minorHAnsi" w:cstheme="minorHAnsi"/>
          <w:noProof/>
          <w:lang w:val="en-US"/>
        </w:rPr>
        <w:t>A</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146146771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39</w:t>
      </w:r>
      <w:r>
        <w:rPr>
          <w:noProof/>
        </w:rPr>
        <w:fldChar w:fldCharType="end"/>
      </w:r>
    </w:p>
    <w:p w14:paraId="4FA9BDB1" w14:textId="33D44A78" w:rsidR="006835D1" w:rsidRPr="006835D1" w:rsidRDefault="006835D1">
      <w:pPr>
        <w:pStyle w:val="TableofFigures"/>
        <w:tabs>
          <w:tab w:val="right" w:leader="dot" w:pos="9061"/>
        </w:tabs>
        <w:rPr>
          <w:rFonts w:asciiTheme="minorHAnsi" w:eastAsiaTheme="minorEastAsia" w:hAnsiTheme="minorHAnsi" w:cstheme="minorBidi"/>
          <w:noProof/>
          <w:kern w:val="2"/>
          <w:sz w:val="22"/>
          <w:szCs w:val="22"/>
          <w:lang w:val="en-US" w:eastAsia="el-GR"/>
          <w14:ligatures w14:val="standardContextual"/>
        </w:rPr>
      </w:pPr>
      <w:r w:rsidRPr="00906BCF">
        <w:rPr>
          <w:rFonts w:asciiTheme="minorHAnsi" w:hAnsiTheme="minorHAnsi" w:cstheme="minorHAnsi"/>
          <w:b/>
          <w:bCs/>
          <w:noProof/>
          <w:lang w:val="el-GR"/>
        </w:rPr>
        <w:t>Εικόνα</w:t>
      </w:r>
      <w:r w:rsidRPr="006835D1">
        <w:rPr>
          <w:rFonts w:asciiTheme="minorHAnsi" w:hAnsiTheme="minorHAnsi" w:cstheme="minorHAnsi"/>
          <w:b/>
          <w:bCs/>
          <w:noProof/>
          <w:lang w:val="en-US"/>
        </w:rPr>
        <w:t xml:space="preserve"> 27</w:t>
      </w:r>
      <w:r w:rsidRPr="006835D1">
        <w:rPr>
          <w:rFonts w:asciiTheme="minorHAnsi" w:hAnsiTheme="minorHAnsi" w:cstheme="minorHAnsi"/>
          <w:noProof/>
          <w:lang w:val="en-US"/>
        </w:rPr>
        <w:t xml:space="preserve">: </w:t>
      </w:r>
      <w:r w:rsidRPr="00906BCF">
        <w:rPr>
          <w:rFonts w:asciiTheme="minorHAnsi" w:hAnsiTheme="minorHAnsi" w:cstheme="minorHAnsi"/>
          <w:noProof/>
          <w:lang w:val="en-US"/>
        </w:rPr>
        <w:t>Multiply</w:t>
      </w:r>
      <w:r w:rsidRPr="006835D1">
        <w:rPr>
          <w:rFonts w:asciiTheme="minorHAnsi" w:hAnsiTheme="minorHAnsi" w:cstheme="minorHAnsi"/>
          <w:noProof/>
          <w:lang w:val="en-US"/>
        </w:rPr>
        <w:t>_</w:t>
      </w:r>
      <w:r w:rsidRPr="00906BCF">
        <w:rPr>
          <w:rFonts w:asciiTheme="minorHAnsi" w:hAnsiTheme="minorHAnsi" w:cstheme="minorHAnsi"/>
          <w:noProof/>
          <w:lang w:val="en-US"/>
        </w:rPr>
        <w:t>XOR</w:t>
      </w:r>
      <w:r w:rsidRPr="006835D1">
        <w:rPr>
          <w:rFonts w:asciiTheme="minorHAnsi" w:hAnsiTheme="minorHAnsi" w:cstheme="minorHAnsi"/>
          <w:noProof/>
          <w:lang w:val="en-US"/>
        </w:rPr>
        <w:t xml:space="preserve"> </w:t>
      </w:r>
      <w:r w:rsidRPr="00906BCF">
        <w:rPr>
          <w:rFonts w:asciiTheme="minorHAnsi" w:hAnsiTheme="minorHAnsi" w:cstheme="minorHAnsi"/>
          <w:noProof/>
          <w:lang w:val="en-US"/>
        </w:rPr>
        <w:t>BLOCK</w:t>
      </w:r>
      <w:r w:rsidRPr="006835D1">
        <w:rPr>
          <w:rFonts w:asciiTheme="minorHAnsi" w:hAnsiTheme="minorHAnsi" w:cstheme="minorHAnsi"/>
          <w:noProof/>
          <w:lang w:val="en-US"/>
        </w:rPr>
        <w:t>-</w:t>
      </w:r>
      <w:r w:rsidRPr="00906BCF">
        <w:rPr>
          <w:rFonts w:asciiTheme="minorHAnsi" w:hAnsiTheme="minorHAnsi" w:cstheme="minorHAnsi"/>
          <w:noProof/>
          <w:lang w:val="en-US"/>
        </w:rPr>
        <w:t>B</w:t>
      </w:r>
      <w:r>
        <w:rPr>
          <w:noProof/>
        </w:rPr>
        <w:tab/>
      </w:r>
      <w:r>
        <w:rPr>
          <w:noProof/>
        </w:rPr>
        <w:fldChar w:fldCharType="begin"/>
      </w:r>
      <w:r>
        <w:rPr>
          <w:noProof/>
        </w:rPr>
        <w:instrText xml:space="preserve"> PAGEREF _Toc146146772 \h </w:instrText>
      </w:r>
      <w:r>
        <w:rPr>
          <w:noProof/>
        </w:rPr>
      </w:r>
      <w:r>
        <w:rPr>
          <w:noProof/>
        </w:rPr>
        <w:fldChar w:fldCharType="separate"/>
      </w:r>
      <w:r>
        <w:rPr>
          <w:noProof/>
        </w:rPr>
        <w:t>40</w:t>
      </w:r>
      <w:r>
        <w:rPr>
          <w:noProof/>
        </w:rPr>
        <w:fldChar w:fldCharType="end"/>
      </w:r>
    </w:p>
    <w:p w14:paraId="3DDF186D" w14:textId="6731D9EE"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28</w:t>
      </w:r>
      <w:r w:rsidRPr="00906BCF">
        <w:rPr>
          <w:rFonts w:asciiTheme="minorHAnsi" w:hAnsiTheme="minorHAnsi" w:cstheme="minorHAnsi"/>
          <w:noProof/>
          <w:lang w:val="el-GR"/>
        </w:rPr>
        <w:t xml:space="preserve">: Αναμενόμενα αποτελέσματα </w:t>
      </w:r>
      <w:r w:rsidRPr="00906BCF">
        <w:rPr>
          <w:rFonts w:asciiTheme="minorHAnsi" w:hAnsiTheme="minorHAnsi" w:cstheme="minorHAnsi"/>
          <w:noProof/>
          <w:lang w:val="en-US"/>
        </w:rPr>
        <w:t>test</w:t>
      </w:r>
      <w:r w:rsidRPr="00906BCF">
        <w:rPr>
          <w:rFonts w:asciiTheme="minorHAnsi" w:hAnsiTheme="minorHAnsi" w:cstheme="minorHAnsi"/>
          <w:noProof/>
          <w:lang w:val="el-GR"/>
        </w:rPr>
        <w:t xml:space="preserve"> </w:t>
      </w:r>
      <w:r w:rsidRPr="00906BCF">
        <w:rPr>
          <w:rFonts w:asciiTheme="minorHAnsi" w:hAnsiTheme="minorHAnsi" w:cstheme="minorHAnsi"/>
          <w:noProof/>
          <w:lang w:val="en-US"/>
        </w:rPr>
        <w:t>vector</w:t>
      </w:r>
      <w:r w:rsidRPr="00906BCF">
        <w:rPr>
          <w:rFonts w:asciiTheme="minorHAnsi" w:hAnsiTheme="minorHAnsi" w:cstheme="minorHAnsi"/>
          <w:noProof/>
          <w:lang w:val="el-GR"/>
        </w:rPr>
        <w:t xml:space="preserve"> #1 [28]</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146146773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41</w:t>
      </w:r>
      <w:r>
        <w:rPr>
          <w:noProof/>
        </w:rPr>
        <w:fldChar w:fldCharType="end"/>
      </w:r>
    </w:p>
    <w:p w14:paraId="32B8E15E" w14:textId="0F4830C5"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29</w:t>
      </w:r>
      <w:r w:rsidRPr="00906BCF">
        <w:rPr>
          <w:rFonts w:asciiTheme="minorHAnsi" w:hAnsiTheme="minorHAnsi" w:cstheme="minorHAnsi"/>
          <w:noProof/>
          <w:lang w:val="el-GR"/>
        </w:rPr>
        <w:t xml:space="preserve">: Αποτελέσματα </w:t>
      </w:r>
      <w:r w:rsidRPr="00906BCF">
        <w:rPr>
          <w:rFonts w:asciiTheme="minorHAnsi" w:hAnsiTheme="minorHAnsi" w:cstheme="minorHAnsi"/>
          <w:noProof/>
          <w:lang w:val="en-US"/>
        </w:rPr>
        <w:t>test</w:t>
      </w:r>
      <w:r w:rsidRPr="00906BCF">
        <w:rPr>
          <w:rFonts w:asciiTheme="minorHAnsi" w:hAnsiTheme="minorHAnsi" w:cstheme="minorHAnsi"/>
          <w:noProof/>
          <w:lang w:val="el-GR"/>
        </w:rPr>
        <w:t xml:space="preserve"> </w:t>
      </w:r>
      <w:r w:rsidRPr="00906BCF">
        <w:rPr>
          <w:rFonts w:asciiTheme="minorHAnsi" w:hAnsiTheme="minorHAnsi" w:cstheme="minorHAnsi"/>
          <w:noProof/>
          <w:lang w:val="en-US"/>
        </w:rPr>
        <w:t>vector</w:t>
      </w:r>
      <w:r w:rsidRPr="00906BCF">
        <w:rPr>
          <w:rFonts w:asciiTheme="minorHAnsi" w:hAnsiTheme="minorHAnsi" w:cstheme="minorHAnsi"/>
          <w:noProof/>
          <w:lang w:val="el-GR"/>
        </w:rPr>
        <w:t xml:space="preserve"> #1 - Μέρος Α</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146146774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41</w:t>
      </w:r>
      <w:r>
        <w:rPr>
          <w:noProof/>
        </w:rPr>
        <w:fldChar w:fldCharType="end"/>
      </w:r>
    </w:p>
    <w:p w14:paraId="79AAAFD5" w14:textId="4FCE231A"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30</w:t>
      </w:r>
      <w:r w:rsidRPr="00906BCF">
        <w:rPr>
          <w:rFonts w:asciiTheme="minorHAnsi" w:hAnsiTheme="minorHAnsi" w:cstheme="minorHAnsi"/>
          <w:noProof/>
          <w:lang w:val="el-GR"/>
        </w:rPr>
        <w:t xml:space="preserve">: Αποτελέσματα </w:t>
      </w:r>
      <w:r w:rsidRPr="00906BCF">
        <w:rPr>
          <w:rFonts w:asciiTheme="minorHAnsi" w:hAnsiTheme="minorHAnsi" w:cstheme="minorHAnsi"/>
          <w:noProof/>
          <w:lang w:val="en-US"/>
        </w:rPr>
        <w:t>test</w:t>
      </w:r>
      <w:r w:rsidRPr="00906BCF">
        <w:rPr>
          <w:rFonts w:asciiTheme="minorHAnsi" w:hAnsiTheme="minorHAnsi" w:cstheme="minorHAnsi"/>
          <w:noProof/>
          <w:lang w:val="el-GR"/>
        </w:rPr>
        <w:t xml:space="preserve"> </w:t>
      </w:r>
      <w:r w:rsidRPr="00906BCF">
        <w:rPr>
          <w:rFonts w:asciiTheme="minorHAnsi" w:hAnsiTheme="minorHAnsi" w:cstheme="minorHAnsi"/>
          <w:noProof/>
          <w:lang w:val="en-US"/>
        </w:rPr>
        <w:t>vector</w:t>
      </w:r>
      <w:r w:rsidRPr="00906BCF">
        <w:rPr>
          <w:rFonts w:asciiTheme="minorHAnsi" w:hAnsiTheme="minorHAnsi" w:cstheme="minorHAnsi"/>
          <w:noProof/>
          <w:lang w:val="el-GR"/>
        </w:rPr>
        <w:t xml:space="preserve"> #1 - Μέρος Β</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146146775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42</w:t>
      </w:r>
      <w:r>
        <w:rPr>
          <w:noProof/>
        </w:rPr>
        <w:fldChar w:fldCharType="end"/>
      </w:r>
    </w:p>
    <w:p w14:paraId="242872AB" w14:textId="57E29008"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31</w:t>
      </w:r>
      <w:r w:rsidRPr="00906BCF">
        <w:rPr>
          <w:rFonts w:asciiTheme="minorHAnsi" w:hAnsiTheme="minorHAnsi" w:cstheme="minorHAnsi"/>
          <w:noProof/>
          <w:lang w:val="el-GR"/>
        </w:rPr>
        <w:t xml:space="preserve">: Αναμενόμενα αποτελέσματα </w:t>
      </w:r>
      <w:r w:rsidRPr="00906BCF">
        <w:rPr>
          <w:rFonts w:asciiTheme="minorHAnsi" w:hAnsiTheme="minorHAnsi" w:cstheme="minorHAnsi"/>
          <w:noProof/>
          <w:lang w:val="en-US"/>
        </w:rPr>
        <w:t>test</w:t>
      </w:r>
      <w:r w:rsidRPr="00906BCF">
        <w:rPr>
          <w:rFonts w:asciiTheme="minorHAnsi" w:hAnsiTheme="minorHAnsi" w:cstheme="minorHAnsi"/>
          <w:noProof/>
          <w:lang w:val="el-GR"/>
        </w:rPr>
        <w:t xml:space="preserve"> </w:t>
      </w:r>
      <w:r w:rsidRPr="00906BCF">
        <w:rPr>
          <w:rFonts w:asciiTheme="minorHAnsi" w:hAnsiTheme="minorHAnsi" w:cstheme="minorHAnsi"/>
          <w:noProof/>
          <w:lang w:val="en-US"/>
        </w:rPr>
        <w:t>vector</w:t>
      </w:r>
      <w:r w:rsidRPr="00906BCF">
        <w:rPr>
          <w:rFonts w:asciiTheme="minorHAnsi" w:hAnsiTheme="minorHAnsi" w:cstheme="minorHAnsi"/>
          <w:noProof/>
          <w:lang w:val="el-GR"/>
        </w:rPr>
        <w:t xml:space="preserve"> #2 [29]</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146146776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42</w:t>
      </w:r>
      <w:r>
        <w:rPr>
          <w:noProof/>
        </w:rPr>
        <w:fldChar w:fldCharType="end"/>
      </w:r>
    </w:p>
    <w:p w14:paraId="3EC3E05D" w14:textId="61234704"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32</w:t>
      </w:r>
      <w:r w:rsidRPr="00906BCF">
        <w:rPr>
          <w:rFonts w:asciiTheme="minorHAnsi" w:hAnsiTheme="minorHAnsi" w:cstheme="minorHAnsi"/>
          <w:noProof/>
          <w:lang w:val="el-GR"/>
        </w:rPr>
        <w:t xml:space="preserve">: Αποτελέσματα </w:t>
      </w:r>
      <w:r w:rsidRPr="00906BCF">
        <w:rPr>
          <w:rFonts w:asciiTheme="minorHAnsi" w:hAnsiTheme="minorHAnsi" w:cstheme="minorHAnsi"/>
          <w:noProof/>
        </w:rPr>
        <w:t>test</w:t>
      </w:r>
      <w:r w:rsidRPr="00906BCF">
        <w:rPr>
          <w:rFonts w:asciiTheme="minorHAnsi" w:hAnsiTheme="minorHAnsi" w:cstheme="minorHAnsi"/>
          <w:noProof/>
          <w:lang w:val="el-GR"/>
        </w:rPr>
        <w:t xml:space="preserve"> </w:t>
      </w:r>
      <w:r w:rsidRPr="00906BCF">
        <w:rPr>
          <w:rFonts w:asciiTheme="minorHAnsi" w:hAnsiTheme="minorHAnsi" w:cstheme="minorHAnsi"/>
          <w:noProof/>
        </w:rPr>
        <w:t>vector</w:t>
      </w:r>
      <w:r w:rsidRPr="00906BCF">
        <w:rPr>
          <w:rFonts w:asciiTheme="minorHAnsi" w:hAnsiTheme="minorHAnsi" w:cstheme="minorHAnsi"/>
          <w:noProof/>
          <w:lang w:val="el-GR"/>
        </w:rPr>
        <w:t xml:space="preserve"> #2 - Μέρος </w:t>
      </w:r>
      <w:r w:rsidRPr="00906BCF">
        <w:rPr>
          <w:rFonts w:asciiTheme="minorHAnsi" w:hAnsiTheme="minorHAnsi" w:cstheme="minorHAnsi"/>
          <w:noProof/>
        </w:rPr>
        <w:t>A</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146146777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43</w:t>
      </w:r>
      <w:r>
        <w:rPr>
          <w:noProof/>
        </w:rPr>
        <w:fldChar w:fldCharType="end"/>
      </w:r>
    </w:p>
    <w:p w14:paraId="7B832C3E" w14:textId="10596998"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33</w:t>
      </w:r>
      <w:r w:rsidRPr="00906BCF">
        <w:rPr>
          <w:rFonts w:asciiTheme="minorHAnsi" w:hAnsiTheme="minorHAnsi" w:cstheme="minorHAnsi"/>
          <w:noProof/>
          <w:lang w:val="el-GR"/>
        </w:rPr>
        <w:t xml:space="preserve">: Αποτελέσματα </w:t>
      </w:r>
      <w:r w:rsidRPr="00906BCF">
        <w:rPr>
          <w:rFonts w:asciiTheme="minorHAnsi" w:hAnsiTheme="minorHAnsi" w:cstheme="minorHAnsi"/>
          <w:noProof/>
        </w:rPr>
        <w:t>test</w:t>
      </w:r>
      <w:r w:rsidRPr="00906BCF">
        <w:rPr>
          <w:rFonts w:asciiTheme="minorHAnsi" w:hAnsiTheme="minorHAnsi" w:cstheme="minorHAnsi"/>
          <w:noProof/>
          <w:lang w:val="el-GR"/>
        </w:rPr>
        <w:t xml:space="preserve"> </w:t>
      </w:r>
      <w:r w:rsidRPr="00906BCF">
        <w:rPr>
          <w:rFonts w:asciiTheme="minorHAnsi" w:hAnsiTheme="minorHAnsi" w:cstheme="minorHAnsi"/>
          <w:noProof/>
        </w:rPr>
        <w:t>vector</w:t>
      </w:r>
      <w:r w:rsidRPr="00906BCF">
        <w:rPr>
          <w:rFonts w:asciiTheme="minorHAnsi" w:hAnsiTheme="minorHAnsi" w:cstheme="minorHAnsi"/>
          <w:noProof/>
          <w:lang w:val="el-GR"/>
        </w:rPr>
        <w:t xml:space="preserve"> #2 - Μέρος Β</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146146778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43</w:t>
      </w:r>
      <w:r>
        <w:rPr>
          <w:noProof/>
        </w:rPr>
        <w:fldChar w:fldCharType="end"/>
      </w:r>
    </w:p>
    <w:p w14:paraId="72454C45" w14:textId="158904A8"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34</w:t>
      </w:r>
      <w:r w:rsidRPr="00906BCF">
        <w:rPr>
          <w:rFonts w:asciiTheme="minorHAnsi" w:hAnsiTheme="minorHAnsi" w:cstheme="minorHAnsi"/>
          <w:noProof/>
          <w:lang w:val="el-GR"/>
        </w:rPr>
        <w:t xml:space="preserve">: Αναμενόμενα αποτελέσματα </w:t>
      </w:r>
      <w:r w:rsidRPr="00906BCF">
        <w:rPr>
          <w:rFonts w:asciiTheme="minorHAnsi" w:hAnsiTheme="minorHAnsi" w:cstheme="minorHAnsi"/>
          <w:noProof/>
        </w:rPr>
        <w:t>test</w:t>
      </w:r>
      <w:r w:rsidRPr="00906BCF">
        <w:rPr>
          <w:rFonts w:asciiTheme="minorHAnsi" w:hAnsiTheme="minorHAnsi" w:cstheme="minorHAnsi"/>
          <w:noProof/>
          <w:lang w:val="el-GR"/>
        </w:rPr>
        <w:t xml:space="preserve"> </w:t>
      </w:r>
      <w:r w:rsidRPr="00906BCF">
        <w:rPr>
          <w:rFonts w:asciiTheme="minorHAnsi" w:hAnsiTheme="minorHAnsi" w:cstheme="minorHAnsi"/>
          <w:noProof/>
        </w:rPr>
        <w:t>vector</w:t>
      </w:r>
      <w:r w:rsidRPr="00906BCF">
        <w:rPr>
          <w:rFonts w:asciiTheme="minorHAnsi" w:hAnsiTheme="minorHAnsi" w:cstheme="minorHAnsi"/>
          <w:noProof/>
          <w:lang w:val="el-GR"/>
        </w:rPr>
        <w:t xml:space="preserve"> #3 [29]</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146146779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44</w:t>
      </w:r>
      <w:r>
        <w:rPr>
          <w:noProof/>
        </w:rPr>
        <w:fldChar w:fldCharType="end"/>
      </w:r>
    </w:p>
    <w:p w14:paraId="678BD5BF" w14:textId="089D26C3"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35</w:t>
      </w:r>
      <w:r w:rsidRPr="00906BCF">
        <w:rPr>
          <w:rFonts w:asciiTheme="minorHAnsi" w:hAnsiTheme="minorHAnsi" w:cstheme="minorHAnsi"/>
          <w:noProof/>
          <w:lang w:val="el-GR"/>
        </w:rPr>
        <w:t xml:space="preserve">: Αποτελέσματα </w:t>
      </w:r>
      <w:r w:rsidRPr="00906BCF">
        <w:rPr>
          <w:rFonts w:asciiTheme="minorHAnsi" w:hAnsiTheme="minorHAnsi" w:cstheme="minorHAnsi"/>
          <w:noProof/>
        </w:rPr>
        <w:t>test</w:t>
      </w:r>
      <w:r w:rsidRPr="00906BCF">
        <w:rPr>
          <w:rFonts w:asciiTheme="minorHAnsi" w:hAnsiTheme="minorHAnsi" w:cstheme="minorHAnsi"/>
          <w:noProof/>
          <w:lang w:val="el-GR"/>
        </w:rPr>
        <w:t xml:space="preserve"> </w:t>
      </w:r>
      <w:r w:rsidRPr="00906BCF">
        <w:rPr>
          <w:rFonts w:asciiTheme="minorHAnsi" w:hAnsiTheme="minorHAnsi" w:cstheme="minorHAnsi"/>
          <w:noProof/>
        </w:rPr>
        <w:t>vector</w:t>
      </w:r>
      <w:r w:rsidRPr="00906BCF">
        <w:rPr>
          <w:rFonts w:asciiTheme="minorHAnsi" w:hAnsiTheme="minorHAnsi" w:cstheme="minorHAnsi"/>
          <w:noProof/>
          <w:lang w:val="el-GR"/>
        </w:rPr>
        <w:t xml:space="preserve"> #3 - Μέρος </w:t>
      </w:r>
      <w:r w:rsidRPr="00906BCF">
        <w:rPr>
          <w:rFonts w:asciiTheme="minorHAnsi" w:hAnsiTheme="minorHAnsi" w:cstheme="minorHAnsi"/>
          <w:noProof/>
        </w:rPr>
        <w:t>A</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146146780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44</w:t>
      </w:r>
      <w:r>
        <w:rPr>
          <w:noProof/>
        </w:rPr>
        <w:fldChar w:fldCharType="end"/>
      </w:r>
    </w:p>
    <w:p w14:paraId="7A93E2C4" w14:textId="1446E37D" w:rsidR="006835D1" w:rsidRDefault="006835D1">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906BCF">
        <w:rPr>
          <w:rFonts w:asciiTheme="minorHAnsi" w:hAnsiTheme="minorHAnsi" w:cstheme="minorHAnsi"/>
          <w:b/>
          <w:bCs/>
          <w:noProof/>
          <w:lang w:val="el-GR"/>
        </w:rPr>
        <w:t>Εικόνα 36</w:t>
      </w:r>
      <w:r w:rsidRPr="00906BCF">
        <w:rPr>
          <w:rFonts w:asciiTheme="minorHAnsi" w:hAnsiTheme="minorHAnsi" w:cstheme="minorHAnsi"/>
          <w:noProof/>
          <w:lang w:val="el-GR"/>
        </w:rPr>
        <w:t xml:space="preserve">: Αποτελέσματα </w:t>
      </w:r>
      <w:r w:rsidRPr="00906BCF">
        <w:rPr>
          <w:rFonts w:asciiTheme="minorHAnsi" w:hAnsiTheme="minorHAnsi" w:cstheme="minorHAnsi"/>
          <w:noProof/>
        </w:rPr>
        <w:t>test</w:t>
      </w:r>
      <w:r w:rsidRPr="00906BCF">
        <w:rPr>
          <w:rFonts w:asciiTheme="minorHAnsi" w:hAnsiTheme="minorHAnsi" w:cstheme="minorHAnsi"/>
          <w:noProof/>
          <w:lang w:val="el-GR"/>
        </w:rPr>
        <w:t xml:space="preserve"> </w:t>
      </w:r>
      <w:r w:rsidRPr="00906BCF">
        <w:rPr>
          <w:rFonts w:asciiTheme="minorHAnsi" w:hAnsiTheme="minorHAnsi" w:cstheme="minorHAnsi"/>
          <w:noProof/>
        </w:rPr>
        <w:t>vector</w:t>
      </w:r>
      <w:r w:rsidRPr="00906BCF">
        <w:rPr>
          <w:rFonts w:asciiTheme="minorHAnsi" w:hAnsiTheme="minorHAnsi" w:cstheme="minorHAnsi"/>
          <w:noProof/>
          <w:lang w:val="el-GR"/>
        </w:rPr>
        <w:t xml:space="preserve"> #3 - Μέρος Β</w:t>
      </w:r>
      <w:r w:rsidRPr="006835D1">
        <w:rPr>
          <w:noProof/>
          <w:lang w:val="el-GR"/>
        </w:rPr>
        <w:tab/>
      </w:r>
      <w:r>
        <w:rPr>
          <w:noProof/>
        </w:rPr>
        <w:fldChar w:fldCharType="begin"/>
      </w:r>
      <w:r w:rsidRPr="006835D1">
        <w:rPr>
          <w:noProof/>
          <w:lang w:val="el-GR"/>
        </w:rPr>
        <w:instrText xml:space="preserve"> </w:instrText>
      </w:r>
      <w:r>
        <w:rPr>
          <w:noProof/>
        </w:rPr>
        <w:instrText>PAGEREF</w:instrText>
      </w:r>
      <w:r w:rsidRPr="006835D1">
        <w:rPr>
          <w:noProof/>
          <w:lang w:val="el-GR"/>
        </w:rPr>
        <w:instrText xml:space="preserve"> _</w:instrText>
      </w:r>
      <w:r>
        <w:rPr>
          <w:noProof/>
        </w:rPr>
        <w:instrText>Toc</w:instrText>
      </w:r>
      <w:r w:rsidRPr="006835D1">
        <w:rPr>
          <w:noProof/>
          <w:lang w:val="el-GR"/>
        </w:rPr>
        <w:instrText>146146781 \</w:instrText>
      </w:r>
      <w:r>
        <w:rPr>
          <w:noProof/>
        </w:rPr>
        <w:instrText>h</w:instrText>
      </w:r>
      <w:r w:rsidRPr="006835D1">
        <w:rPr>
          <w:noProof/>
          <w:lang w:val="el-GR"/>
        </w:rPr>
        <w:instrText xml:space="preserve"> </w:instrText>
      </w:r>
      <w:r>
        <w:rPr>
          <w:noProof/>
        </w:rPr>
      </w:r>
      <w:r>
        <w:rPr>
          <w:noProof/>
        </w:rPr>
        <w:fldChar w:fldCharType="separate"/>
      </w:r>
      <w:r w:rsidRPr="006835D1">
        <w:rPr>
          <w:noProof/>
          <w:lang w:val="el-GR"/>
        </w:rPr>
        <w:t>45</w:t>
      </w:r>
      <w:r>
        <w:rPr>
          <w:noProof/>
        </w:rPr>
        <w:fldChar w:fldCharType="end"/>
      </w:r>
    </w:p>
    <w:p w14:paraId="012F0D43" w14:textId="166F6600" w:rsidR="00F0625D" w:rsidRPr="00963283" w:rsidRDefault="00F0625D" w:rsidP="00F0625D">
      <w:pPr>
        <w:pStyle w:val="TableofFigures"/>
        <w:tabs>
          <w:tab w:val="right" w:leader="dot" w:pos="9061"/>
        </w:tabs>
        <w:rPr>
          <w:lang w:val="el-GR"/>
        </w:rPr>
      </w:pPr>
      <w:r w:rsidRPr="00384FD5">
        <w:rPr>
          <w:rFonts w:asciiTheme="minorHAnsi" w:hAnsiTheme="minorHAnsi" w:cstheme="minorHAnsi"/>
        </w:rPr>
        <w:fldChar w:fldCharType="end"/>
      </w:r>
    </w:p>
    <w:p w14:paraId="051C7240" w14:textId="77777777" w:rsidR="00F0625D" w:rsidRPr="00383EFF" w:rsidRDefault="00F0625D" w:rsidP="00F0625D">
      <w:pPr>
        <w:rPr>
          <w:lang w:val="el-GR"/>
        </w:rPr>
        <w:sectPr w:rsidR="00F0625D" w:rsidRPr="00383EFF" w:rsidSect="00817935">
          <w:headerReference w:type="even" r:id="rId22"/>
          <w:footerReference w:type="even" r:id="rId23"/>
          <w:footerReference w:type="default" r:id="rId24"/>
          <w:headerReference w:type="first" r:id="rId25"/>
          <w:footerReference w:type="first" r:id="rId26"/>
          <w:pgSz w:w="11906" w:h="16838" w:code="9"/>
          <w:pgMar w:top="1701" w:right="1134" w:bottom="1701" w:left="1701" w:header="851" w:footer="851" w:gutter="0"/>
          <w:pgNumType w:fmt="lowerRoman"/>
          <w:cols w:space="720"/>
          <w:docGrid w:linePitch="360"/>
        </w:sectPr>
      </w:pPr>
    </w:p>
    <w:p w14:paraId="0653A4D3" w14:textId="77777777" w:rsidR="00F0625D" w:rsidRPr="00B71312" w:rsidRDefault="00F0625D" w:rsidP="00405119">
      <w:pPr>
        <w:ind w:firstLine="0"/>
        <w:rPr>
          <w:lang w:val="el-GR"/>
        </w:rPr>
        <w:sectPr w:rsidR="00F0625D" w:rsidRPr="00B71312" w:rsidSect="00817935">
          <w:headerReference w:type="even" r:id="rId27"/>
          <w:footerReference w:type="even" r:id="rId28"/>
          <w:footerReference w:type="default" r:id="rId29"/>
          <w:headerReference w:type="first" r:id="rId30"/>
          <w:footerReference w:type="first" r:id="rId31"/>
          <w:pgSz w:w="11906" w:h="16838" w:code="9"/>
          <w:pgMar w:top="1701" w:right="1134" w:bottom="1701" w:left="1701" w:header="851" w:footer="851" w:gutter="0"/>
          <w:pgNumType w:fmt="lowerRoman"/>
          <w:cols w:space="720"/>
          <w:docGrid w:linePitch="360"/>
        </w:sectPr>
      </w:pPr>
    </w:p>
    <w:p w14:paraId="51E6F0EB" w14:textId="77777777" w:rsidR="00F0625D" w:rsidRPr="00384FD5" w:rsidRDefault="00F0625D" w:rsidP="00F0625D">
      <w:pPr>
        <w:pageBreakBefore/>
        <w:spacing w:before="960" w:after="960"/>
        <w:jc w:val="center"/>
        <w:rPr>
          <w:rFonts w:asciiTheme="minorHAnsi" w:hAnsiTheme="minorHAnsi" w:cstheme="minorHAnsi"/>
          <w:b/>
          <w:sz w:val="40"/>
          <w:lang w:val="el-GR"/>
          <w14:shadow w14:blurRad="50800" w14:dist="38100" w14:dir="2700000" w14:sx="100000" w14:sy="100000" w14:kx="0" w14:ky="0" w14:algn="tl">
            <w14:srgbClr w14:val="000000">
              <w14:alpha w14:val="60000"/>
            </w14:srgbClr>
          </w14:shadow>
        </w:rPr>
      </w:pPr>
      <w:r w:rsidRPr="00384FD5">
        <w:rPr>
          <w:rFonts w:asciiTheme="minorHAnsi" w:hAnsiTheme="minorHAnsi" w:cstheme="minorHAnsi"/>
          <w:b/>
          <w:sz w:val="40"/>
          <w:lang w:val="el-GR"/>
          <w14:shadow w14:blurRad="50800" w14:dist="38100" w14:dir="2700000" w14:sx="100000" w14:sy="100000" w14:kx="0" w14:ky="0" w14:algn="tl">
            <w14:srgbClr w14:val="000000">
              <w14:alpha w14:val="60000"/>
            </w14:srgbClr>
          </w14:shadow>
        </w:rPr>
        <w:lastRenderedPageBreak/>
        <w:t>Λίστα Πινάκων</w:t>
      </w:r>
    </w:p>
    <w:p w14:paraId="5432371B" w14:textId="57A7EF3A" w:rsidR="00D50633" w:rsidRDefault="00F0625D">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384FD5">
        <w:rPr>
          <w:rFonts w:asciiTheme="minorHAnsi" w:hAnsiTheme="minorHAnsi" w:cstheme="minorHAnsi"/>
          <w:lang w:val="el-GR"/>
        </w:rPr>
        <w:fldChar w:fldCharType="begin"/>
      </w:r>
      <w:r w:rsidRPr="00384FD5">
        <w:rPr>
          <w:rFonts w:asciiTheme="minorHAnsi" w:hAnsiTheme="minorHAnsi" w:cstheme="minorHAnsi"/>
          <w:lang w:val="el-GR"/>
        </w:rPr>
        <w:instrText xml:space="preserve"> TOC \c "Πίνακας" </w:instrText>
      </w:r>
      <w:r w:rsidRPr="00384FD5">
        <w:rPr>
          <w:rFonts w:asciiTheme="minorHAnsi" w:hAnsiTheme="minorHAnsi" w:cstheme="minorHAnsi"/>
          <w:lang w:val="el-GR"/>
        </w:rPr>
        <w:fldChar w:fldCharType="separate"/>
      </w:r>
      <w:r w:rsidR="00D50633" w:rsidRPr="00E13E9C">
        <w:rPr>
          <w:rFonts w:asciiTheme="minorHAnsi" w:hAnsiTheme="minorHAnsi" w:cstheme="minorHAnsi"/>
          <w:b/>
          <w:noProof/>
          <w:lang w:val="el-GR"/>
        </w:rPr>
        <w:t xml:space="preserve">Πίνακας </w:t>
      </w:r>
      <w:r w:rsidR="00D50633" w:rsidRPr="00D50633">
        <w:rPr>
          <w:rFonts w:asciiTheme="minorHAnsi" w:hAnsiTheme="minorHAnsi" w:cstheme="minorHAnsi"/>
          <w:b/>
          <w:noProof/>
          <w:lang w:val="el-GR"/>
        </w:rPr>
        <w:t>1</w:t>
      </w:r>
      <w:r w:rsidR="00D50633" w:rsidRPr="00E13E9C">
        <w:rPr>
          <w:rFonts w:asciiTheme="minorHAnsi" w:hAnsiTheme="minorHAnsi" w:cstheme="minorHAnsi"/>
          <w:b/>
          <w:noProof/>
          <w:lang w:val="el-GR"/>
        </w:rPr>
        <w:t>:</w:t>
      </w:r>
      <w:r w:rsidR="00D50633" w:rsidRPr="00E13E9C">
        <w:rPr>
          <w:rFonts w:asciiTheme="minorHAnsi" w:hAnsiTheme="minorHAnsi" w:cstheme="minorHAnsi"/>
          <w:noProof/>
          <w:lang w:val="el-GR"/>
        </w:rPr>
        <w:t xml:space="preserve"> Αποτελέσματα Υλοποίησης </w:t>
      </w:r>
      <w:r w:rsidR="00D50633" w:rsidRPr="00E13E9C">
        <w:rPr>
          <w:rFonts w:asciiTheme="minorHAnsi" w:hAnsiTheme="minorHAnsi" w:cstheme="minorHAnsi"/>
          <w:noProof/>
          <w:lang w:val="en-US"/>
        </w:rPr>
        <w:t>SNOW</w:t>
      </w:r>
      <w:r w:rsidR="00D50633" w:rsidRPr="00E13E9C">
        <w:rPr>
          <w:rFonts w:asciiTheme="minorHAnsi" w:hAnsiTheme="minorHAnsi" w:cstheme="minorHAnsi"/>
          <w:noProof/>
          <w:lang w:val="el-GR"/>
        </w:rPr>
        <w:t>-</w:t>
      </w:r>
      <w:r w:rsidR="00D50633" w:rsidRPr="00E13E9C">
        <w:rPr>
          <w:rFonts w:asciiTheme="minorHAnsi" w:hAnsiTheme="minorHAnsi" w:cstheme="minorHAnsi"/>
          <w:noProof/>
          <w:lang w:val="en-US"/>
        </w:rPr>
        <w:t>V</w:t>
      </w:r>
      <w:r w:rsidR="00D50633" w:rsidRPr="00D50633">
        <w:rPr>
          <w:noProof/>
          <w:lang w:val="el-GR"/>
        </w:rPr>
        <w:tab/>
      </w:r>
      <w:r w:rsidR="00D50633">
        <w:rPr>
          <w:noProof/>
        </w:rPr>
        <w:fldChar w:fldCharType="begin"/>
      </w:r>
      <w:r w:rsidR="00D50633" w:rsidRPr="00D50633">
        <w:rPr>
          <w:noProof/>
          <w:lang w:val="el-GR"/>
        </w:rPr>
        <w:instrText xml:space="preserve"> </w:instrText>
      </w:r>
      <w:r w:rsidR="00D50633">
        <w:rPr>
          <w:noProof/>
        </w:rPr>
        <w:instrText>PAGEREF</w:instrText>
      </w:r>
      <w:r w:rsidR="00D50633" w:rsidRPr="00D50633">
        <w:rPr>
          <w:noProof/>
          <w:lang w:val="el-GR"/>
        </w:rPr>
        <w:instrText xml:space="preserve"> _</w:instrText>
      </w:r>
      <w:r w:rsidR="00D50633">
        <w:rPr>
          <w:noProof/>
        </w:rPr>
        <w:instrText>Toc</w:instrText>
      </w:r>
      <w:r w:rsidR="00D50633" w:rsidRPr="00D50633">
        <w:rPr>
          <w:noProof/>
          <w:lang w:val="el-GR"/>
        </w:rPr>
        <w:instrText>146147050 \</w:instrText>
      </w:r>
      <w:r w:rsidR="00D50633">
        <w:rPr>
          <w:noProof/>
        </w:rPr>
        <w:instrText>h</w:instrText>
      </w:r>
      <w:r w:rsidR="00D50633" w:rsidRPr="00D50633">
        <w:rPr>
          <w:noProof/>
          <w:lang w:val="el-GR"/>
        </w:rPr>
        <w:instrText xml:space="preserve"> </w:instrText>
      </w:r>
      <w:r w:rsidR="00D50633">
        <w:rPr>
          <w:noProof/>
        </w:rPr>
      </w:r>
      <w:r w:rsidR="00D50633">
        <w:rPr>
          <w:noProof/>
        </w:rPr>
        <w:fldChar w:fldCharType="separate"/>
      </w:r>
      <w:r w:rsidR="00D50633" w:rsidRPr="00D50633">
        <w:rPr>
          <w:noProof/>
          <w:lang w:val="el-GR"/>
        </w:rPr>
        <w:t>45</w:t>
      </w:r>
      <w:r w:rsidR="00D50633">
        <w:rPr>
          <w:noProof/>
        </w:rPr>
        <w:fldChar w:fldCharType="end"/>
      </w:r>
    </w:p>
    <w:p w14:paraId="2578EA9D" w14:textId="722DABFF" w:rsidR="00D50633" w:rsidRDefault="00D50633">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E13E9C">
        <w:rPr>
          <w:rFonts w:asciiTheme="minorHAnsi" w:hAnsiTheme="minorHAnsi" w:cstheme="minorHAnsi"/>
          <w:b/>
          <w:bCs/>
          <w:noProof/>
          <w:lang w:val="el-GR"/>
        </w:rPr>
        <w:t>Πίνακας 2</w:t>
      </w:r>
      <w:r w:rsidRPr="00E13E9C">
        <w:rPr>
          <w:rFonts w:asciiTheme="minorHAnsi" w:hAnsiTheme="minorHAnsi" w:cstheme="minorHAnsi"/>
          <w:noProof/>
          <w:lang w:val="el-GR"/>
        </w:rPr>
        <w:t xml:space="preserve">: Σύγκριση </w:t>
      </w:r>
      <w:r w:rsidRPr="00E13E9C">
        <w:rPr>
          <w:rFonts w:asciiTheme="minorHAnsi" w:hAnsiTheme="minorHAnsi" w:cstheme="minorHAnsi"/>
          <w:noProof/>
          <w:lang w:val="en-US"/>
        </w:rPr>
        <w:t>SNOW</w:t>
      </w:r>
      <w:r w:rsidRPr="00E13E9C">
        <w:rPr>
          <w:rFonts w:asciiTheme="minorHAnsi" w:hAnsiTheme="minorHAnsi" w:cstheme="minorHAnsi"/>
          <w:noProof/>
          <w:lang w:val="el-GR"/>
        </w:rPr>
        <w:t>-</w:t>
      </w:r>
      <w:r w:rsidRPr="00E13E9C">
        <w:rPr>
          <w:rFonts w:asciiTheme="minorHAnsi" w:hAnsiTheme="minorHAnsi" w:cstheme="minorHAnsi"/>
          <w:noProof/>
          <w:lang w:val="en-US"/>
        </w:rPr>
        <w:t>V</w:t>
      </w:r>
      <w:r w:rsidRPr="00E13E9C">
        <w:rPr>
          <w:rFonts w:asciiTheme="minorHAnsi" w:hAnsiTheme="minorHAnsi" w:cstheme="minorHAnsi"/>
          <w:noProof/>
          <w:lang w:val="el-GR"/>
        </w:rPr>
        <w:t xml:space="preserve"> με άλλους κρυπταλγόριθμους ροής</w:t>
      </w:r>
      <w:r w:rsidRPr="00D50633">
        <w:rPr>
          <w:noProof/>
          <w:lang w:val="el-GR"/>
        </w:rPr>
        <w:tab/>
      </w:r>
      <w:r>
        <w:rPr>
          <w:noProof/>
        </w:rPr>
        <w:fldChar w:fldCharType="begin"/>
      </w:r>
      <w:r w:rsidRPr="00D50633">
        <w:rPr>
          <w:noProof/>
          <w:lang w:val="el-GR"/>
        </w:rPr>
        <w:instrText xml:space="preserve"> </w:instrText>
      </w:r>
      <w:r>
        <w:rPr>
          <w:noProof/>
        </w:rPr>
        <w:instrText>PAGEREF</w:instrText>
      </w:r>
      <w:r w:rsidRPr="00D50633">
        <w:rPr>
          <w:noProof/>
          <w:lang w:val="el-GR"/>
        </w:rPr>
        <w:instrText xml:space="preserve"> _</w:instrText>
      </w:r>
      <w:r>
        <w:rPr>
          <w:noProof/>
        </w:rPr>
        <w:instrText>Toc</w:instrText>
      </w:r>
      <w:r w:rsidRPr="00D50633">
        <w:rPr>
          <w:noProof/>
          <w:lang w:val="el-GR"/>
        </w:rPr>
        <w:instrText>146147051 \</w:instrText>
      </w:r>
      <w:r>
        <w:rPr>
          <w:noProof/>
        </w:rPr>
        <w:instrText>h</w:instrText>
      </w:r>
      <w:r w:rsidRPr="00D50633">
        <w:rPr>
          <w:noProof/>
          <w:lang w:val="el-GR"/>
        </w:rPr>
        <w:instrText xml:space="preserve"> </w:instrText>
      </w:r>
      <w:r>
        <w:rPr>
          <w:noProof/>
        </w:rPr>
      </w:r>
      <w:r>
        <w:rPr>
          <w:noProof/>
        </w:rPr>
        <w:fldChar w:fldCharType="separate"/>
      </w:r>
      <w:r w:rsidRPr="00D50633">
        <w:rPr>
          <w:noProof/>
          <w:lang w:val="el-GR"/>
        </w:rPr>
        <w:t>46</w:t>
      </w:r>
      <w:r>
        <w:rPr>
          <w:noProof/>
        </w:rPr>
        <w:fldChar w:fldCharType="end"/>
      </w:r>
    </w:p>
    <w:p w14:paraId="2ACD60C7" w14:textId="4E85EF5B" w:rsidR="00D50633" w:rsidRDefault="00D50633">
      <w:pPr>
        <w:pStyle w:val="TableofFigures"/>
        <w:tabs>
          <w:tab w:val="right" w:leader="dot" w:pos="9061"/>
        </w:tabs>
        <w:rPr>
          <w:rFonts w:asciiTheme="minorHAnsi" w:eastAsiaTheme="minorEastAsia" w:hAnsiTheme="minorHAnsi" w:cstheme="minorBidi"/>
          <w:noProof/>
          <w:kern w:val="2"/>
          <w:sz w:val="22"/>
          <w:szCs w:val="22"/>
          <w:lang w:val="el-GR" w:eastAsia="el-GR"/>
          <w14:ligatures w14:val="standardContextual"/>
        </w:rPr>
      </w:pPr>
      <w:r w:rsidRPr="00E13E9C">
        <w:rPr>
          <w:rFonts w:asciiTheme="minorHAnsi" w:hAnsiTheme="minorHAnsi" w:cstheme="minorHAnsi"/>
          <w:b/>
          <w:bCs/>
          <w:noProof/>
          <w:lang w:val="el-GR"/>
        </w:rPr>
        <w:t>Πίνακας 3</w:t>
      </w:r>
      <w:r w:rsidRPr="00E13E9C">
        <w:rPr>
          <w:rFonts w:asciiTheme="minorHAnsi" w:hAnsiTheme="minorHAnsi" w:cstheme="minorHAnsi"/>
          <w:noProof/>
          <w:lang w:val="el-GR"/>
        </w:rPr>
        <w:t xml:space="preserve">: Σύγκριση Αποτελεσμάτων με άλλες Υλοποιήσεις του </w:t>
      </w:r>
      <w:r w:rsidRPr="00E13E9C">
        <w:rPr>
          <w:rFonts w:asciiTheme="minorHAnsi" w:hAnsiTheme="minorHAnsi" w:cstheme="minorHAnsi"/>
          <w:noProof/>
          <w:lang w:val="en-US"/>
        </w:rPr>
        <w:t>SNOW</w:t>
      </w:r>
      <w:r w:rsidRPr="00E13E9C">
        <w:rPr>
          <w:rFonts w:asciiTheme="minorHAnsi" w:hAnsiTheme="minorHAnsi" w:cstheme="minorHAnsi"/>
          <w:noProof/>
          <w:lang w:val="el-GR"/>
        </w:rPr>
        <w:t>-</w:t>
      </w:r>
      <w:r w:rsidRPr="00E13E9C">
        <w:rPr>
          <w:rFonts w:asciiTheme="minorHAnsi" w:hAnsiTheme="minorHAnsi" w:cstheme="minorHAnsi"/>
          <w:noProof/>
          <w:lang w:val="en-US"/>
        </w:rPr>
        <w:t>V</w:t>
      </w:r>
      <w:r w:rsidRPr="00E13E9C">
        <w:rPr>
          <w:rFonts w:asciiTheme="minorHAnsi" w:hAnsiTheme="minorHAnsi" w:cstheme="minorHAnsi"/>
          <w:noProof/>
          <w:lang w:val="el-GR"/>
        </w:rPr>
        <w:t xml:space="preserve"> στη Βιβλιογραφία</w:t>
      </w:r>
      <w:r w:rsidRPr="00D50633">
        <w:rPr>
          <w:noProof/>
          <w:lang w:val="el-GR"/>
        </w:rPr>
        <w:tab/>
      </w:r>
      <w:r>
        <w:rPr>
          <w:noProof/>
        </w:rPr>
        <w:fldChar w:fldCharType="begin"/>
      </w:r>
      <w:r w:rsidRPr="00D50633">
        <w:rPr>
          <w:noProof/>
          <w:lang w:val="el-GR"/>
        </w:rPr>
        <w:instrText xml:space="preserve"> </w:instrText>
      </w:r>
      <w:r>
        <w:rPr>
          <w:noProof/>
        </w:rPr>
        <w:instrText>PAGEREF</w:instrText>
      </w:r>
      <w:r w:rsidRPr="00D50633">
        <w:rPr>
          <w:noProof/>
          <w:lang w:val="el-GR"/>
        </w:rPr>
        <w:instrText xml:space="preserve"> _</w:instrText>
      </w:r>
      <w:r>
        <w:rPr>
          <w:noProof/>
        </w:rPr>
        <w:instrText>Toc</w:instrText>
      </w:r>
      <w:r w:rsidRPr="00D50633">
        <w:rPr>
          <w:noProof/>
          <w:lang w:val="el-GR"/>
        </w:rPr>
        <w:instrText>146147052 \</w:instrText>
      </w:r>
      <w:r>
        <w:rPr>
          <w:noProof/>
        </w:rPr>
        <w:instrText>h</w:instrText>
      </w:r>
      <w:r w:rsidRPr="00D50633">
        <w:rPr>
          <w:noProof/>
          <w:lang w:val="el-GR"/>
        </w:rPr>
        <w:instrText xml:space="preserve"> </w:instrText>
      </w:r>
      <w:r>
        <w:rPr>
          <w:noProof/>
        </w:rPr>
      </w:r>
      <w:r>
        <w:rPr>
          <w:noProof/>
        </w:rPr>
        <w:fldChar w:fldCharType="separate"/>
      </w:r>
      <w:r w:rsidRPr="00D50633">
        <w:rPr>
          <w:noProof/>
          <w:lang w:val="el-GR"/>
        </w:rPr>
        <w:t>47</w:t>
      </w:r>
      <w:r>
        <w:rPr>
          <w:noProof/>
        </w:rPr>
        <w:fldChar w:fldCharType="end"/>
      </w:r>
    </w:p>
    <w:p w14:paraId="7B402A09" w14:textId="240680AC" w:rsidR="00F0625D" w:rsidRPr="00B71312" w:rsidRDefault="00F0625D" w:rsidP="00F0625D">
      <w:pPr>
        <w:pStyle w:val="TableofFigures"/>
        <w:tabs>
          <w:tab w:val="right" w:leader="dot" w:pos="9061"/>
        </w:tabs>
        <w:rPr>
          <w:lang w:val="el-GR"/>
        </w:rPr>
      </w:pPr>
      <w:r w:rsidRPr="00384FD5">
        <w:rPr>
          <w:rFonts w:asciiTheme="minorHAnsi" w:hAnsiTheme="minorHAnsi" w:cstheme="minorHAnsi"/>
          <w:lang w:val="el-GR"/>
        </w:rPr>
        <w:fldChar w:fldCharType="end"/>
      </w:r>
    </w:p>
    <w:p w14:paraId="67999F71" w14:textId="77777777" w:rsidR="00F0625D" w:rsidRPr="00BF64A9" w:rsidRDefault="00F0625D" w:rsidP="00F0625D">
      <w:pPr>
        <w:pStyle w:val="TableofFigures"/>
        <w:tabs>
          <w:tab w:val="right" w:leader="dot" w:pos="9061"/>
        </w:tabs>
        <w:rPr>
          <w:lang w:val="el-GR"/>
        </w:rPr>
        <w:sectPr w:rsidR="00F0625D" w:rsidRPr="00BF64A9" w:rsidSect="00817935">
          <w:footerReference w:type="default" r:id="rId32"/>
          <w:pgSz w:w="11906" w:h="16838" w:code="9"/>
          <w:pgMar w:top="1701" w:right="1134" w:bottom="1701" w:left="1701" w:header="851" w:footer="851" w:gutter="0"/>
          <w:pgNumType w:fmt="lowerRoman"/>
          <w:cols w:space="720"/>
          <w:docGrid w:linePitch="360"/>
        </w:sectPr>
      </w:pPr>
    </w:p>
    <w:p w14:paraId="0B869BC7" w14:textId="77777777" w:rsidR="00F0625D" w:rsidRPr="00384FD5" w:rsidRDefault="00F0625D" w:rsidP="00F0625D">
      <w:pPr>
        <w:spacing w:before="960" w:after="960"/>
        <w:jc w:val="center"/>
        <w:rPr>
          <w:rFonts w:asciiTheme="minorHAnsi" w:hAnsiTheme="minorHAnsi" w:cstheme="minorHAnsi"/>
          <w:b/>
          <w:sz w:val="40"/>
          <w:lang w:val="el-GR"/>
          <w14:shadow w14:blurRad="50800" w14:dist="38100" w14:dir="2700000" w14:sx="100000" w14:sy="100000" w14:kx="0" w14:ky="0" w14:algn="tl">
            <w14:srgbClr w14:val="000000">
              <w14:alpha w14:val="60000"/>
            </w14:srgbClr>
          </w14:shadow>
        </w:rPr>
      </w:pPr>
      <w:r w:rsidRPr="00384FD5">
        <w:rPr>
          <w:rFonts w:asciiTheme="minorHAnsi" w:hAnsiTheme="minorHAnsi" w:cstheme="minorHAnsi"/>
          <w:b/>
          <w:sz w:val="40"/>
          <w:lang w:val="el-GR"/>
          <w14:shadow w14:blurRad="50800" w14:dist="38100" w14:dir="2700000" w14:sx="100000" w14:sy="100000" w14:kx="0" w14:ky="0" w14:algn="tl">
            <w14:srgbClr w14:val="000000">
              <w14:alpha w14:val="60000"/>
            </w14:srgbClr>
          </w14:shadow>
        </w:rPr>
        <w:lastRenderedPageBreak/>
        <w:t>Συντομογραφίες</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248"/>
        <w:gridCol w:w="6823"/>
      </w:tblGrid>
      <w:tr w:rsidR="00F0625D" w:rsidRPr="00A24610" w14:paraId="6536820A" w14:textId="77777777" w:rsidTr="001E6583">
        <w:trPr>
          <w:trHeight w:val="341"/>
        </w:trPr>
        <w:tc>
          <w:tcPr>
            <w:tcW w:w="2268" w:type="dxa"/>
          </w:tcPr>
          <w:p w14:paraId="4612E015" w14:textId="31368801" w:rsidR="00F0625D" w:rsidRPr="00700195" w:rsidRDefault="00700195" w:rsidP="00700195">
            <w:pPr>
              <w:pStyle w:val="ListParagraph"/>
              <w:spacing w:after="160" w:line="259" w:lineRule="auto"/>
              <w:ind w:firstLine="0"/>
            </w:pPr>
            <w:r>
              <w:rPr>
                <w:lang w:val="en-US"/>
              </w:rPr>
              <w:t>3DES</w:t>
            </w:r>
          </w:p>
        </w:tc>
        <w:tc>
          <w:tcPr>
            <w:tcW w:w="6945" w:type="dxa"/>
          </w:tcPr>
          <w:p w14:paraId="5D2B67B5" w14:textId="263D8B9C" w:rsidR="00F0625D" w:rsidRPr="001E6583" w:rsidRDefault="001E6583" w:rsidP="003F583C">
            <w:pPr>
              <w:spacing w:after="60"/>
              <w:rPr>
                <w:rFonts w:asciiTheme="minorHAnsi" w:hAnsiTheme="minorHAnsi" w:cstheme="minorHAnsi"/>
                <w:lang w:val="el-GR"/>
              </w:rPr>
            </w:pPr>
            <w:r w:rsidRPr="001E6583">
              <w:rPr>
                <w:rFonts w:asciiTheme="minorHAnsi" w:hAnsiTheme="minorHAnsi" w:cstheme="minorHAnsi"/>
                <w:color w:val="202124"/>
                <w:sz w:val="24"/>
                <w:szCs w:val="24"/>
                <w:shd w:val="clear" w:color="auto" w:fill="FFFFFF"/>
              </w:rPr>
              <w:t>Triple Data Encryption Standard</w:t>
            </w:r>
          </w:p>
        </w:tc>
      </w:tr>
      <w:tr w:rsidR="00700195" w:rsidRPr="00A24610" w14:paraId="5FF9487D" w14:textId="77777777" w:rsidTr="003F583C">
        <w:tc>
          <w:tcPr>
            <w:tcW w:w="2268" w:type="dxa"/>
          </w:tcPr>
          <w:p w14:paraId="4EDF52E1" w14:textId="18729496" w:rsidR="00700195" w:rsidRDefault="00700195" w:rsidP="00700195">
            <w:pPr>
              <w:pStyle w:val="ListParagraph"/>
              <w:spacing w:after="160" w:line="259" w:lineRule="auto"/>
              <w:ind w:firstLine="0"/>
              <w:rPr>
                <w:lang w:val="en-US"/>
              </w:rPr>
            </w:pPr>
            <w:r>
              <w:rPr>
                <w:lang w:val="en-US"/>
              </w:rPr>
              <w:t>3GPP</w:t>
            </w:r>
          </w:p>
        </w:tc>
        <w:tc>
          <w:tcPr>
            <w:tcW w:w="6945" w:type="dxa"/>
          </w:tcPr>
          <w:p w14:paraId="687B5F06" w14:textId="57041494" w:rsidR="00700195" w:rsidRPr="001E6583" w:rsidRDefault="001E6583" w:rsidP="001E6583">
            <w:pPr>
              <w:spacing w:after="60"/>
              <w:rPr>
                <w:rFonts w:asciiTheme="minorHAnsi" w:hAnsiTheme="minorHAnsi" w:cstheme="minorHAnsi"/>
                <w:lang w:val="en-US"/>
              </w:rPr>
            </w:pPr>
            <w:r w:rsidRPr="001E6583">
              <w:rPr>
                <w:rFonts w:asciiTheme="minorHAnsi" w:hAnsiTheme="minorHAnsi" w:cstheme="minorHAnsi"/>
                <w:sz w:val="24"/>
                <w:szCs w:val="24"/>
                <w:lang w:val="en-US"/>
              </w:rPr>
              <w:t>3</w:t>
            </w:r>
            <w:r w:rsidRPr="001E6583">
              <w:rPr>
                <w:rFonts w:asciiTheme="minorHAnsi" w:hAnsiTheme="minorHAnsi" w:cstheme="minorHAnsi"/>
                <w:sz w:val="24"/>
                <w:szCs w:val="24"/>
                <w:vertAlign w:val="superscript"/>
                <w:lang w:val="en-US"/>
              </w:rPr>
              <w:t>rd</w:t>
            </w:r>
            <w:r w:rsidRPr="001E6583">
              <w:rPr>
                <w:rFonts w:asciiTheme="minorHAnsi" w:hAnsiTheme="minorHAnsi" w:cstheme="minorHAnsi"/>
                <w:sz w:val="24"/>
                <w:szCs w:val="24"/>
                <w:lang w:val="en-US"/>
              </w:rPr>
              <w:t xml:space="preserve"> Generation </w:t>
            </w:r>
            <w:r w:rsidR="004F749C" w:rsidRPr="001E6583">
              <w:rPr>
                <w:rFonts w:asciiTheme="minorHAnsi" w:hAnsiTheme="minorHAnsi" w:cstheme="minorHAnsi"/>
                <w:sz w:val="24"/>
                <w:szCs w:val="24"/>
                <w:lang w:val="en-US"/>
              </w:rPr>
              <w:t>Partnership</w:t>
            </w:r>
            <w:r w:rsidRPr="001E6583">
              <w:rPr>
                <w:rFonts w:asciiTheme="minorHAnsi" w:hAnsiTheme="minorHAnsi" w:cstheme="minorHAnsi"/>
                <w:sz w:val="24"/>
                <w:szCs w:val="24"/>
                <w:lang w:val="en-US"/>
              </w:rPr>
              <w:t xml:space="preserve"> Project</w:t>
            </w:r>
          </w:p>
        </w:tc>
      </w:tr>
      <w:tr w:rsidR="00700195" w:rsidRPr="00A24610" w14:paraId="09200ECD" w14:textId="77777777" w:rsidTr="003F583C">
        <w:tc>
          <w:tcPr>
            <w:tcW w:w="2268" w:type="dxa"/>
          </w:tcPr>
          <w:p w14:paraId="78D1105B" w14:textId="7C6FB500" w:rsidR="00700195" w:rsidRPr="00700195" w:rsidRDefault="00700195" w:rsidP="00700195">
            <w:pPr>
              <w:pStyle w:val="ListParagraph"/>
              <w:spacing w:after="160" w:line="259" w:lineRule="auto"/>
              <w:ind w:firstLine="0"/>
              <w:rPr>
                <w:lang w:val="en-US"/>
              </w:rPr>
            </w:pPr>
            <w:r>
              <w:t>5</w:t>
            </w:r>
            <w:r>
              <w:rPr>
                <w:lang w:val="en-US"/>
              </w:rPr>
              <w:t>G</w:t>
            </w:r>
          </w:p>
        </w:tc>
        <w:tc>
          <w:tcPr>
            <w:tcW w:w="6945" w:type="dxa"/>
          </w:tcPr>
          <w:p w14:paraId="076D59F0" w14:textId="11CA3311" w:rsidR="00700195" w:rsidRPr="001E6583" w:rsidRDefault="001E6583" w:rsidP="001E6583">
            <w:pPr>
              <w:pStyle w:val="Code0"/>
            </w:pPr>
            <w:r>
              <w:t>5</w:t>
            </w:r>
            <w:r w:rsidRPr="001E6583">
              <w:rPr>
                <w:vertAlign w:val="superscript"/>
              </w:rPr>
              <w:t>th</w:t>
            </w:r>
            <w:r>
              <w:t xml:space="preserve"> Generation</w:t>
            </w:r>
          </w:p>
        </w:tc>
      </w:tr>
      <w:tr w:rsidR="00700195" w:rsidRPr="00A24610" w14:paraId="7CA6B1C2" w14:textId="77777777" w:rsidTr="003F583C">
        <w:tc>
          <w:tcPr>
            <w:tcW w:w="2268" w:type="dxa"/>
          </w:tcPr>
          <w:p w14:paraId="59E29EC3" w14:textId="4CD5BDAC" w:rsidR="00700195" w:rsidRDefault="00700195" w:rsidP="00700195">
            <w:pPr>
              <w:pStyle w:val="ListParagraph"/>
              <w:spacing w:after="160" w:line="259" w:lineRule="auto"/>
              <w:ind w:firstLine="0"/>
              <w:rPr>
                <w:lang w:val="en-US"/>
              </w:rPr>
            </w:pPr>
            <w:r>
              <w:rPr>
                <w:lang w:val="en-US"/>
              </w:rPr>
              <w:t>AES</w:t>
            </w:r>
          </w:p>
        </w:tc>
        <w:tc>
          <w:tcPr>
            <w:tcW w:w="6945" w:type="dxa"/>
          </w:tcPr>
          <w:p w14:paraId="65F17F1F" w14:textId="5BD66A6B" w:rsidR="00700195" w:rsidRPr="00384FD5" w:rsidRDefault="001E6583" w:rsidP="001E6583">
            <w:pPr>
              <w:pStyle w:val="Code0"/>
            </w:pPr>
            <w:r>
              <w:t>Advanced Encryption Standard</w:t>
            </w:r>
          </w:p>
        </w:tc>
      </w:tr>
      <w:tr w:rsidR="00700195" w:rsidRPr="00A24610" w14:paraId="0C85DD45" w14:textId="77777777" w:rsidTr="003F583C">
        <w:tc>
          <w:tcPr>
            <w:tcW w:w="2268" w:type="dxa"/>
          </w:tcPr>
          <w:p w14:paraId="0D045C07" w14:textId="5935B010" w:rsidR="00700195" w:rsidRDefault="00700195" w:rsidP="00700195">
            <w:pPr>
              <w:pStyle w:val="ListParagraph"/>
              <w:spacing w:after="160" w:line="259" w:lineRule="auto"/>
              <w:ind w:firstLine="0"/>
              <w:rPr>
                <w:lang w:val="en-US"/>
              </w:rPr>
            </w:pPr>
            <w:r>
              <w:rPr>
                <w:lang w:val="en-US"/>
              </w:rPr>
              <w:t>AR</w:t>
            </w:r>
          </w:p>
        </w:tc>
        <w:tc>
          <w:tcPr>
            <w:tcW w:w="6945" w:type="dxa"/>
          </w:tcPr>
          <w:p w14:paraId="7B4B22E0" w14:textId="65F9E0CB" w:rsidR="00700195" w:rsidRPr="00384FD5" w:rsidRDefault="001E6583" w:rsidP="001E6583">
            <w:pPr>
              <w:pStyle w:val="Code0"/>
            </w:pPr>
            <w:r>
              <w:t>Advanced Reality</w:t>
            </w:r>
          </w:p>
        </w:tc>
      </w:tr>
      <w:tr w:rsidR="00700195" w:rsidRPr="00A24610" w14:paraId="21E820DB" w14:textId="77777777" w:rsidTr="003F583C">
        <w:tc>
          <w:tcPr>
            <w:tcW w:w="2268" w:type="dxa"/>
          </w:tcPr>
          <w:p w14:paraId="05B94B19" w14:textId="47C39E5B" w:rsidR="00700195" w:rsidRDefault="00700195" w:rsidP="00700195">
            <w:pPr>
              <w:pStyle w:val="ListParagraph"/>
              <w:spacing w:after="160" w:line="259" w:lineRule="auto"/>
              <w:ind w:firstLine="0"/>
              <w:rPr>
                <w:lang w:val="en-US"/>
              </w:rPr>
            </w:pPr>
            <w:r>
              <w:rPr>
                <w:lang w:val="en-US"/>
              </w:rPr>
              <w:t>ASIC</w:t>
            </w:r>
          </w:p>
        </w:tc>
        <w:tc>
          <w:tcPr>
            <w:tcW w:w="6945" w:type="dxa"/>
          </w:tcPr>
          <w:p w14:paraId="3082B861" w14:textId="63EAA38C" w:rsidR="00700195" w:rsidRPr="00384FD5" w:rsidRDefault="001E6583" w:rsidP="001E6583">
            <w:pPr>
              <w:pStyle w:val="Code0"/>
            </w:pPr>
            <w:r>
              <w:t>Application-Specific Integrated Circuit</w:t>
            </w:r>
          </w:p>
        </w:tc>
      </w:tr>
      <w:tr w:rsidR="00700195" w:rsidRPr="00A24610" w14:paraId="4488B6A4" w14:textId="77777777" w:rsidTr="003F583C">
        <w:tc>
          <w:tcPr>
            <w:tcW w:w="2268" w:type="dxa"/>
          </w:tcPr>
          <w:p w14:paraId="33828312" w14:textId="692CC61A" w:rsidR="00700195" w:rsidRDefault="00700195" w:rsidP="00700195">
            <w:pPr>
              <w:pStyle w:val="ListParagraph"/>
              <w:spacing w:after="160" w:line="259" w:lineRule="auto"/>
              <w:ind w:firstLine="0"/>
              <w:rPr>
                <w:lang w:val="en-US"/>
              </w:rPr>
            </w:pPr>
            <w:r>
              <w:rPr>
                <w:lang w:val="en-US"/>
              </w:rPr>
              <w:t>CIA</w:t>
            </w:r>
          </w:p>
        </w:tc>
        <w:tc>
          <w:tcPr>
            <w:tcW w:w="6945" w:type="dxa"/>
          </w:tcPr>
          <w:p w14:paraId="30EB0E1A" w14:textId="6F20FD58" w:rsidR="00700195" w:rsidRPr="001E6583" w:rsidRDefault="001E6583" w:rsidP="003F583C">
            <w:pPr>
              <w:spacing w:after="60"/>
              <w:rPr>
                <w:rFonts w:asciiTheme="minorHAnsi" w:hAnsiTheme="minorHAnsi" w:cstheme="minorHAnsi"/>
                <w:lang w:val="en-US"/>
              </w:rPr>
            </w:pPr>
            <w:r w:rsidRPr="001E6583">
              <w:rPr>
                <w:rFonts w:asciiTheme="minorHAnsi" w:hAnsiTheme="minorHAnsi" w:cstheme="minorHAnsi"/>
                <w:sz w:val="24"/>
                <w:szCs w:val="24"/>
                <w:lang w:val="en-US"/>
              </w:rPr>
              <w:t>Confidentiality Integrity</w:t>
            </w:r>
            <w:r>
              <w:rPr>
                <w:rFonts w:asciiTheme="minorHAnsi" w:hAnsiTheme="minorHAnsi" w:cstheme="minorHAnsi"/>
                <w:sz w:val="24"/>
                <w:szCs w:val="24"/>
                <w:lang w:val="en-US"/>
              </w:rPr>
              <w:t xml:space="preserve"> A</w:t>
            </w:r>
            <w:r w:rsidR="003446C9">
              <w:rPr>
                <w:rFonts w:asciiTheme="minorHAnsi" w:hAnsiTheme="minorHAnsi" w:cstheme="minorHAnsi"/>
                <w:sz w:val="24"/>
                <w:szCs w:val="24"/>
                <w:lang w:val="en-US"/>
              </w:rPr>
              <w:t>vailability</w:t>
            </w:r>
          </w:p>
        </w:tc>
      </w:tr>
      <w:tr w:rsidR="00700195" w:rsidRPr="00A24610" w14:paraId="7103D542" w14:textId="77777777" w:rsidTr="003F583C">
        <w:tc>
          <w:tcPr>
            <w:tcW w:w="2268" w:type="dxa"/>
          </w:tcPr>
          <w:p w14:paraId="563132A9" w14:textId="16FBBA5A" w:rsidR="00700195" w:rsidRDefault="00700195" w:rsidP="00700195">
            <w:pPr>
              <w:pStyle w:val="ListParagraph"/>
              <w:spacing w:after="160" w:line="259" w:lineRule="auto"/>
              <w:ind w:firstLine="0"/>
              <w:rPr>
                <w:lang w:val="en-US"/>
              </w:rPr>
            </w:pPr>
            <w:r>
              <w:rPr>
                <w:lang w:val="en-US"/>
              </w:rPr>
              <w:t>CLB</w:t>
            </w:r>
          </w:p>
        </w:tc>
        <w:tc>
          <w:tcPr>
            <w:tcW w:w="6945" w:type="dxa"/>
          </w:tcPr>
          <w:p w14:paraId="38716386" w14:textId="697807E6" w:rsidR="00700195" w:rsidRPr="00384FD5" w:rsidRDefault="003446C9" w:rsidP="003446C9">
            <w:pPr>
              <w:pStyle w:val="Code0"/>
            </w:pPr>
            <w:r>
              <w:t>Configurable Logic Block</w:t>
            </w:r>
          </w:p>
        </w:tc>
      </w:tr>
      <w:tr w:rsidR="00700195" w:rsidRPr="00A24610" w14:paraId="54A2696D" w14:textId="77777777" w:rsidTr="003F583C">
        <w:tc>
          <w:tcPr>
            <w:tcW w:w="2268" w:type="dxa"/>
          </w:tcPr>
          <w:p w14:paraId="48B49D13" w14:textId="3D27832B" w:rsidR="00700195" w:rsidRDefault="00700195" w:rsidP="00700195">
            <w:pPr>
              <w:pStyle w:val="ListParagraph"/>
              <w:spacing w:after="160" w:line="259" w:lineRule="auto"/>
              <w:ind w:firstLine="0"/>
              <w:rPr>
                <w:lang w:val="en-US"/>
              </w:rPr>
            </w:pPr>
            <w:r>
              <w:rPr>
                <w:lang w:val="en-US"/>
              </w:rPr>
              <w:t>DES</w:t>
            </w:r>
          </w:p>
        </w:tc>
        <w:tc>
          <w:tcPr>
            <w:tcW w:w="6945" w:type="dxa"/>
          </w:tcPr>
          <w:p w14:paraId="53FAB945" w14:textId="051CDC49" w:rsidR="00700195" w:rsidRPr="00384FD5" w:rsidRDefault="003446C9" w:rsidP="003F583C">
            <w:pPr>
              <w:spacing w:after="60"/>
              <w:rPr>
                <w:rFonts w:asciiTheme="minorHAnsi" w:hAnsiTheme="minorHAnsi" w:cstheme="minorHAnsi"/>
                <w:lang w:val="el-GR"/>
              </w:rPr>
            </w:pPr>
            <w:r w:rsidRPr="001E6583">
              <w:rPr>
                <w:rFonts w:asciiTheme="minorHAnsi" w:hAnsiTheme="minorHAnsi" w:cstheme="minorHAnsi"/>
                <w:color w:val="202124"/>
                <w:sz w:val="24"/>
                <w:szCs w:val="24"/>
                <w:shd w:val="clear" w:color="auto" w:fill="FFFFFF"/>
              </w:rPr>
              <w:t>Data Encryption Standard</w:t>
            </w:r>
          </w:p>
        </w:tc>
      </w:tr>
      <w:tr w:rsidR="00700195" w:rsidRPr="00A24610" w14:paraId="57F09AF9" w14:textId="77777777" w:rsidTr="003F583C">
        <w:tc>
          <w:tcPr>
            <w:tcW w:w="2268" w:type="dxa"/>
          </w:tcPr>
          <w:p w14:paraId="0FBD4262" w14:textId="15572C1C" w:rsidR="00700195" w:rsidRDefault="00700195" w:rsidP="00700195">
            <w:pPr>
              <w:pStyle w:val="ListParagraph"/>
              <w:spacing w:after="160" w:line="259" w:lineRule="auto"/>
              <w:ind w:firstLine="0"/>
              <w:rPr>
                <w:lang w:val="en-US"/>
              </w:rPr>
            </w:pPr>
            <w:proofErr w:type="spellStart"/>
            <w:r>
              <w:rPr>
                <w:lang w:val="en-US"/>
              </w:rPr>
              <w:t>eMBB</w:t>
            </w:r>
            <w:proofErr w:type="spellEnd"/>
          </w:p>
        </w:tc>
        <w:tc>
          <w:tcPr>
            <w:tcW w:w="6945" w:type="dxa"/>
          </w:tcPr>
          <w:p w14:paraId="6AA85C7A" w14:textId="565FB3C9" w:rsidR="00700195" w:rsidRPr="003446C9" w:rsidRDefault="003446C9" w:rsidP="003446C9">
            <w:pPr>
              <w:pStyle w:val="Code0"/>
            </w:pPr>
            <w:r>
              <w:t>Enhanced Mobile Broadband</w:t>
            </w:r>
          </w:p>
        </w:tc>
      </w:tr>
      <w:tr w:rsidR="00700195" w:rsidRPr="00A24610" w14:paraId="257BE88B" w14:textId="77777777" w:rsidTr="003F583C">
        <w:tc>
          <w:tcPr>
            <w:tcW w:w="2268" w:type="dxa"/>
          </w:tcPr>
          <w:p w14:paraId="7ADD47B1" w14:textId="0D748DCB" w:rsidR="00700195" w:rsidRDefault="00700195" w:rsidP="00700195">
            <w:pPr>
              <w:pStyle w:val="ListParagraph"/>
              <w:spacing w:after="160" w:line="259" w:lineRule="auto"/>
              <w:ind w:firstLine="0"/>
              <w:rPr>
                <w:lang w:val="en-US"/>
              </w:rPr>
            </w:pPr>
            <w:r>
              <w:rPr>
                <w:lang w:val="en-US"/>
              </w:rPr>
              <w:t>FF</w:t>
            </w:r>
          </w:p>
        </w:tc>
        <w:tc>
          <w:tcPr>
            <w:tcW w:w="6945" w:type="dxa"/>
          </w:tcPr>
          <w:p w14:paraId="161457E0" w14:textId="0B8A4FE1" w:rsidR="00700195" w:rsidRPr="00384FD5" w:rsidRDefault="003446C9" w:rsidP="003446C9">
            <w:pPr>
              <w:pStyle w:val="Code0"/>
            </w:pPr>
            <w:r>
              <w:t>Flip-Flop</w:t>
            </w:r>
          </w:p>
        </w:tc>
      </w:tr>
      <w:tr w:rsidR="00700195" w:rsidRPr="00A24610" w14:paraId="274520A8" w14:textId="77777777" w:rsidTr="003F583C">
        <w:tc>
          <w:tcPr>
            <w:tcW w:w="2268" w:type="dxa"/>
          </w:tcPr>
          <w:p w14:paraId="509879D1" w14:textId="0F281EB5" w:rsidR="00700195" w:rsidRDefault="00700195" w:rsidP="00700195">
            <w:pPr>
              <w:pStyle w:val="ListParagraph"/>
              <w:spacing w:after="160" w:line="259" w:lineRule="auto"/>
              <w:ind w:firstLine="0"/>
              <w:rPr>
                <w:lang w:val="en-US"/>
              </w:rPr>
            </w:pPr>
            <w:r>
              <w:rPr>
                <w:lang w:val="en-US"/>
              </w:rPr>
              <w:t>FPGA</w:t>
            </w:r>
          </w:p>
        </w:tc>
        <w:tc>
          <w:tcPr>
            <w:tcW w:w="6945" w:type="dxa"/>
          </w:tcPr>
          <w:p w14:paraId="048617A1" w14:textId="0999E79E" w:rsidR="00700195" w:rsidRPr="003446C9" w:rsidRDefault="003446C9" w:rsidP="003446C9">
            <w:pPr>
              <w:pStyle w:val="Code0"/>
            </w:pPr>
            <w:r>
              <w:t>Field Programmable Gate Array</w:t>
            </w:r>
          </w:p>
        </w:tc>
      </w:tr>
      <w:tr w:rsidR="00700195" w:rsidRPr="00A24610" w14:paraId="2ADE686A" w14:textId="77777777" w:rsidTr="003F583C">
        <w:tc>
          <w:tcPr>
            <w:tcW w:w="2268" w:type="dxa"/>
          </w:tcPr>
          <w:p w14:paraId="399EF1AF" w14:textId="6B17DEF3" w:rsidR="00700195" w:rsidRDefault="00700195" w:rsidP="00700195">
            <w:pPr>
              <w:pStyle w:val="ListParagraph"/>
              <w:spacing w:after="160" w:line="259" w:lineRule="auto"/>
              <w:ind w:firstLine="0"/>
              <w:rPr>
                <w:lang w:val="en-US"/>
              </w:rPr>
            </w:pPr>
            <w:r>
              <w:rPr>
                <w:lang w:val="en-US"/>
              </w:rPr>
              <w:t>FSM</w:t>
            </w:r>
          </w:p>
        </w:tc>
        <w:tc>
          <w:tcPr>
            <w:tcW w:w="6945" w:type="dxa"/>
          </w:tcPr>
          <w:p w14:paraId="21AAA73C" w14:textId="41A05A02" w:rsidR="00700195" w:rsidRPr="003446C9" w:rsidRDefault="003446C9" w:rsidP="003446C9">
            <w:pPr>
              <w:pStyle w:val="Code0"/>
            </w:pPr>
            <w:r>
              <w:t>Finite State Machine</w:t>
            </w:r>
          </w:p>
        </w:tc>
      </w:tr>
      <w:tr w:rsidR="00700195" w:rsidRPr="00A24610" w14:paraId="3751B98F" w14:textId="77777777" w:rsidTr="003F583C">
        <w:tc>
          <w:tcPr>
            <w:tcW w:w="2268" w:type="dxa"/>
          </w:tcPr>
          <w:p w14:paraId="3C138825" w14:textId="689E204E" w:rsidR="00700195" w:rsidRDefault="00700195" w:rsidP="00700195">
            <w:pPr>
              <w:pStyle w:val="ListParagraph"/>
              <w:spacing w:after="160" w:line="259" w:lineRule="auto"/>
              <w:ind w:firstLine="0"/>
              <w:rPr>
                <w:lang w:val="en-US"/>
              </w:rPr>
            </w:pPr>
            <w:r>
              <w:rPr>
                <w:lang w:val="en-US"/>
              </w:rPr>
              <w:t>GBPS</w:t>
            </w:r>
          </w:p>
        </w:tc>
        <w:tc>
          <w:tcPr>
            <w:tcW w:w="6945" w:type="dxa"/>
          </w:tcPr>
          <w:p w14:paraId="545AB800" w14:textId="483018B8" w:rsidR="00700195" w:rsidRPr="00384FD5" w:rsidRDefault="003446C9" w:rsidP="003446C9">
            <w:pPr>
              <w:pStyle w:val="Code0"/>
            </w:pPr>
            <w:r>
              <w:t>Giga Bits Per Second</w:t>
            </w:r>
          </w:p>
        </w:tc>
      </w:tr>
      <w:tr w:rsidR="00700195" w:rsidRPr="00A24610" w14:paraId="1172F2E8" w14:textId="77777777" w:rsidTr="003F583C">
        <w:tc>
          <w:tcPr>
            <w:tcW w:w="2268" w:type="dxa"/>
          </w:tcPr>
          <w:p w14:paraId="102AF6EC" w14:textId="111F35BA" w:rsidR="00700195" w:rsidRDefault="00700195" w:rsidP="00700195">
            <w:pPr>
              <w:pStyle w:val="ListParagraph"/>
              <w:spacing w:after="160" w:line="259" w:lineRule="auto"/>
              <w:ind w:firstLine="0"/>
              <w:rPr>
                <w:lang w:val="en-US"/>
              </w:rPr>
            </w:pPr>
            <w:r>
              <w:rPr>
                <w:lang w:val="en-US"/>
              </w:rPr>
              <w:t>GDPR</w:t>
            </w:r>
          </w:p>
        </w:tc>
        <w:tc>
          <w:tcPr>
            <w:tcW w:w="6945" w:type="dxa"/>
          </w:tcPr>
          <w:p w14:paraId="5B4F6F70" w14:textId="59028525" w:rsidR="00700195" w:rsidRPr="00384FD5" w:rsidRDefault="003446C9" w:rsidP="003446C9">
            <w:pPr>
              <w:pStyle w:val="Code0"/>
            </w:pPr>
            <w:r>
              <w:t>General Data Protection Regulation</w:t>
            </w:r>
          </w:p>
        </w:tc>
      </w:tr>
      <w:tr w:rsidR="00700195" w:rsidRPr="003446C9" w14:paraId="751D1D72" w14:textId="77777777" w:rsidTr="003F583C">
        <w:tc>
          <w:tcPr>
            <w:tcW w:w="2268" w:type="dxa"/>
          </w:tcPr>
          <w:p w14:paraId="7610F55D" w14:textId="39680F9F" w:rsidR="00700195" w:rsidRDefault="00700195" w:rsidP="00700195">
            <w:pPr>
              <w:pStyle w:val="ListParagraph"/>
              <w:spacing w:after="160" w:line="259" w:lineRule="auto"/>
              <w:ind w:firstLine="0"/>
              <w:rPr>
                <w:lang w:val="en-US"/>
              </w:rPr>
            </w:pPr>
            <w:r>
              <w:rPr>
                <w:lang w:val="en-US"/>
              </w:rPr>
              <w:t>IEEE</w:t>
            </w:r>
          </w:p>
        </w:tc>
        <w:tc>
          <w:tcPr>
            <w:tcW w:w="6945" w:type="dxa"/>
          </w:tcPr>
          <w:p w14:paraId="03A1E6BA" w14:textId="59345502" w:rsidR="00700195" w:rsidRPr="003446C9" w:rsidRDefault="003446C9" w:rsidP="003446C9">
            <w:pPr>
              <w:pStyle w:val="Code0"/>
            </w:pPr>
            <w:r>
              <w:t>Institute of Electrical and Electronics Engineers</w:t>
            </w:r>
          </w:p>
        </w:tc>
      </w:tr>
      <w:tr w:rsidR="00700195" w:rsidRPr="00A24610" w14:paraId="14CA5F0F" w14:textId="77777777" w:rsidTr="003F583C">
        <w:tc>
          <w:tcPr>
            <w:tcW w:w="2268" w:type="dxa"/>
          </w:tcPr>
          <w:p w14:paraId="3FBA6BD3" w14:textId="1CF334DB" w:rsidR="00700195" w:rsidRDefault="00700195" w:rsidP="00700195">
            <w:pPr>
              <w:pStyle w:val="ListParagraph"/>
              <w:spacing w:after="160" w:line="259" w:lineRule="auto"/>
              <w:ind w:firstLine="0"/>
              <w:rPr>
                <w:lang w:val="en-US"/>
              </w:rPr>
            </w:pPr>
            <w:r>
              <w:rPr>
                <w:lang w:val="en-US"/>
              </w:rPr>
              <w:t>IMT</w:t>
            </w:r>
          </w:p>
        </w:tc>
        <w:tc>
          <w:tcPr>
            <w:tcW w:w="6945" w:type="dxa"/>
          </w:tcPr>
          <w:p w14:paraId="6DC76068" w14:textId="568E634D" w:rsidR="00700195" w:rsidRPr="00384FD5" w:rsidRDefault="00B34FCC" w:rsidP="00A03476">
            <w:pPr>
              <w:pStyle w:val="Code0"/>
            </w:pPr>
            <w:r>
              <w:rPr>
                <w:szCs w:val="24"/>
              </w:rPr>
              <w:t>International</w:t>
            </w:r>
            <w:r w:rsidRPr="00FE5387">
              <w:rPr>
                <w:szCs w:val="24"/>
                <w:lang w:val="el-GR"/>
              </w:rPr>
              <w:t xml:space="preserve"> </w:t>
            </w:r>
            <w:r>
              <w:rPr>
                <w:szCs w:val="24"/>
              </w:rPr>
              <w:t>Mobile</w:t>
            </w:r>
            <w:r w:rsidRPr="00FE5387">
              <w:rPr>
                <w:szCs w:val="24"/>
                <w:lang w:val="el-GR"/>
              </w:rPr>
              <w:t xml:space="preserve"> </w:t>
            </w:r>
            <w:r>
              <w:rPr>
                <w:szCs w:val="24"/>
              </w:rPr>
              <w:t>Communication</w:t>
            </w:r>
          </w:p>
        </w:tc>
      </w:tr>
      <w:tr w:rsidR="00700195" w:rsidRPr="00A24610" w14:paraId="5E05B125" w14:textId="77777777" w:rsidTr="003F583C">
        <w:tc>
          <w:tcPr>
            <w:tcW w:w="2268" w:type="dxa"/>
          </w:tcPr>
          <w:p w14:paraId="3FB87065" w14:textId="39AD8346" w:rsidR="00700195" w:rsidRDefault="00700195" w:rsidP="00700195">
            <w:pPr>
              <w:pStyle w:val="ListParagraph"/>
              <w:spacing w:after="160" w:line="259" w:lineRule="auto"/>
              <w:ind w:firstLine="0"/>
              <w:rPr>
                <w:lang w:val="en-US"/>
              </w:rPr>
            </w:pPr>
            <w:r>
              <w:rPr>
                <w:lang w:val="en-US"/>
              </w:rPr>
              <w:t>ISO</w:t>
            </w:r>
          </w:p>
        </w:tc>
        <w:tc>
          <w:tcPr>
            <w:tcW w:w="6945" w:type="dxa"/>
          </w:tcPr>
          <w:p w14:paraId="21BCAB55" w14:textId="7EC7E2EE" w:rsidR="00700195" w:rsidRPr="00384FD5" w:rsidRDefault="003446C9" w:rsidP="003446C9">
            <w:pPr>
              <w:pStyle w:val="Code0"/>
            </w:pPr>
            <w:r>
              <w:t xml:space="preserve">International Organization for </w:t>
            </w:r>
            <w:r w:rsidR="00E97F5F">
              <w:t>Standardization</w:t>
            </w:r>
          </w:p>
        </w:tc>
      </w:tr>
      <w:tr w:rsidR="00700195" w:rsidRPr="00A24610" w14:paraId="106DCAAC" w14:textId="77777777" w:rsidTr="003F583C">
        <w:tc>
          <w:tcPr>
            <w:tcW w:w="2268" w:type="dxa"/>
          </w:tcPr>
          <w:p w14:paraId="733C3B64" w14:textId="0A62F3C0" w:rsidR="00700195" w:rsidRDefault="00700195" w:rsidP="00700195">
            <w:pPr>
              <w:pStyle w:val="ListParagraph"/>
              <w:spacing w:after="160" w:line="259" w:lineRule="auto"/>
              <w:ind w:firstLine="0"/>
              <w:rPr>
                <w:lang w:val="en-US"/>
              </w:rPr>
            </w:pPr>
            <w:r>
              <w:rPr>
                <w:lang w:val="en-US"/>
              </w:rPr>
              <w:t>IV</w:t>
            </w:r>
          </w:p>
        </w:tc>
        <w:tc>
          <w:tcPr>
            <w:tcW w:w="6945" w:type="dxa"/>
          </w:tcPr>
          <w:p w14:paraId="68BF5D5E" w14:textId="5459137A" w:rsidR="00700195" w:rsidRPr="00B34FCC" w:rsidRDefault="00B34FCC" w:rsidP="00B34FCC">
            <w:pPr>
              <w:pStyle w:val="Code0"/>
            </w:pPr>
            <w:r>
              <w:t>Initialization Vector</w:t>
            </w:r>
          </w:p>
        </w:tc>
      </w:tr>
      <w:tr w:rsidR="00700195" w:rsidRPr="00A24610" w14:paraId="297720AD" w14:textId="77777777" w:rsidTr="003F583C">
        <w:tc>
          <w:tcPr>
            <w:tcW w:w="2268" w:type="dxa"/>
          </w:tcPr>
          <w:p w14:paraId="2015FB76" w14:textId="214A6DEF" w:rsidR="00700195" w:rsidRDefault="00700195" w:rsidP="00700195">
            <w:pPr>
              <w:pStyle w:val="ListParagraph"/>
              <w:spacing w:after="160" w:line="259" w:lineRule="auto"/>
              <w:ind w:firstLine="0"/>
              <w:rPr>
                <w:lang w:val="en-US"/>
              </w:rPr>
            </w:pPr>
            <w:r>
              <w:rPr>
                <w:lang w:val="en-US"/>
              </w:rPr>
              <w:t>LFSR</w:t>
            </w:r>
          </w:p>
        </w:tc>
        <w:tc>
          <w:tcPr>
            <w:tcW w:w="6945" w:type="dxa"/>
          </w:tcPr>
          <w:p w14:paraId="065C9970" w14:textId="17ED138B" w:rsidR="00700195" w:rsidRPr="00384FD5" w:rsidRDefault="003446C9" w:rsidP="003446C9">
            <w:pPr>
              <w:pStyle w:val="Code0"/>
            </w:pPr>
            <w:r>
              <w:t>Linear Feedback Shift Register</w:t>
            </w:r>
          </w:p>
        </w:tc>
      </w:tr>
      <w:tr w:rsidR="00700195" w:rsidRPr="00A24610" w14:paraId="68365425" w14:textId="77777777" w:rsidTr="003F583C">
        <w:tc>
          <w:tcPr>
            <w:tcW w:w="2268" w:type="dxa"/>
          </w:tcPr>
          <w:p w14:paraId="762636EB" w14:textId="02B122A3" w:rsidR="00700195" w:rsidRDefault="00700195" w:rsidP="00700195">
            <w:pPr>
              <w:pStyle w:val="ListParagraph"/>
              <w:spacing w:after="160" w:line="259" w:lineRule="auto"/>
              <w:ind w:firstLine="0"/>
              <w:rPr>
                <w:lang w:val="en-US"/>
              </w:rPr>
            </w:pPr>
            <w:r>
              <w:rPr>
                <w:lang w:val="en-US"/>
              </w:rPr>
              <w:t>LTE</w:t>
            </w:r>
          </w:p>
        </w:tc>
        <w:tc>
          <w:tcPr>
            <w:tcW w:w="6945" w:type="dxa"/>
          </w:tcPr>
          <w:p w14:paraId="3315D919" w14:textId="751B11E8" w:rsidR="00700195" w:rsidRPr="00384FD5" w:rsidRDefault="00A03476" w:rsidP="00A03476">
            <w:pPr>
              <w:pStyle w:val="Code0"/>
            </w:pPr>
            <w:r>
              <w:t>Long-Term Evolution</w:t>
            </w:r>
          </w:p>
        </w:tc>
      </w:tr>
      <w:tr w:rsidR="00700195" w:rsidRPr="00A24610" w14:paraId="3E23386B" w14:textId="77777777" w:rsidTr="003F583C">
        <w:tc>
          <w:tcPr>
            <w:tcW w:w="2268" w:type="dxa"/>
          </w:tcPr>
          <w:p w14:paraId="427E9A68" w14:textId="59E8694B" w:rsidR="00700195" w:rsidRDefault="00700195" w:rsidP="00700195">
            <w:pPr>
              <w:pStyle w:val="ListParagraph"/>
              <w:spacing w:after="160" w:line="259" w:lineRule="auto"/>
              <w:ind w:firstLine="0"/>
              <w:rPr>
                <w:lang w:val="en-US"/>
              </w:rPr>
            </w:pPr>
            <w:r>
              <w:rPr>
                <w:lang w:val="en-US"/>
              </w:rPr>
              <w:t>LUT</w:t>
            </w:r>
          </w:p>
        </w:tc>
        <w:tc>
          <w:tcPr>
            <w:tcW w:w="6945" w:type="dxa"/>
          </w:tcPr>
          <w:p w14:paraId="0DF654E3" w14:textId="772A62EB" w:rsidR="00700195" w:rsidRPr="00384FD5" w:rsidRDefault="003446C9" w:rsidP="003446C9">
            <w:pPr>
              <w:pStyle w:val="Code0"/>
            </w:pPr>
            <w:r>
              <w:t>Loop-Up Table</w:t>
            </w:r>
          </w:p>
        </w:tc>
      </w:tr>
      <w:tr w:rsidR="00700195" w:rsidRPr="00A24610" w14:paraId="3236262B" w14:textId="77777777" w:rsidTr="003F583C">
        <w:tc>
          <w:tcPr>
            <w:tcW w:w="2268" w:type="dxa"/>
          </w:tcPr>
          <w:p w14:paraId="5901C534" w14:textId="6494D787" w:rsidR="00700195" w:rsidRDefault="00700195" w:rsidP="00700195">
            <w:pPr>
              <w:pStyle w:val="ListParagraph"/>
              <w:spacing w:after="160" w:line="259" w:lineRule="auto"/>
              <w:ind w:firstLine="0"/>
              <w:rPr>
                <w:lang w:val="en-US"/>
              </w:rPr>
            </w:pPr>
            <w:r>
              <w:rPr>
                <w:lang w:val="en-US"/>
              </w:rPr>
              <w:t>MMS</w:t>
            </w:r>
          </w:p>
        </w:tc>
        <w:tc>
          <w:tcPr>
            <w:tcW w:w="6945" w:type="dxa"/>
          </w:tcPr>
          <w:p w14:paraId="33F752F4" w14:textId="6FAA4E4A" w:rsidR="00700195" w:rsidRPr="00384FD5" w:rsidRDefault="00FA79C3" w:rsidP="00FA79C3">
            <w:pPr>
              <w:pStyle w:val="Code0"/>
            </w:pPr>
            <w:r>
              <w:t>Multimedia Messaging Service</w:t>
            </w:r>
          </w:p>
        </w:tc>
      </w:tr>
      <w:tr w:rsidR="00700195" w:rsidRPr="00A24610" w14:paraId="7622668D" w14:textId="77777777" w:rsidTr="003F583C">
        <w:tc>
          <w:tcPr>
            <w:tcW w:w="2268" w:type="dxa"/>
          </w:tcPr>
          <w:p w14:paraId="1A154141" w14:textId="1B4D8F88" w:rsidR="00700195" w:rsidRDefault="00700195" w:rsidP="00700195">
            <w:pPr>
              <w:pStyle w:val="ListParagraph"/>
              <w:spacing w:after="160" w:line="259" w:lineRule="auto"/>
              <w:ind w:firstLine="0"/>
              <w:rPr>
                <w:lang w:val="en-US"/>
              </w:rPr>
            </w:pPr>
            <w:proofErr w:type="spellStart"/>
            <w:r>
              <w:rPr>
                <w:lang w:val="en-US"/>
              </w:rPr>
              <w:lastRenderedPageBreak/>
              <w:t>mMTC</w:t>
            </w:r>
            <w:proofErr w:type="spellEnd"/>
          </w:p>
        </w:tc>
        <w:tc>
          <w:tcPr>
            <w:tcW w:w="6945" w:type="dxa"/>
          </w:tcPr>
          <w:p w14:paraId="3C752BE9" w14:textId="1D6B6178" w:rsidR="00700195" w:rsidRPr="00384FD5" w:rsidRDefault="002370DF" w:rsidP="002370DF">
            <w:pPr>
              <w:pStyle w:val="Code0"/>
              <w:rPr>
                <w:rFonts w:cstheme="minorHAnsi"/>
                <w:lang w:val="el-GR"/>
              </w:rPr>
            </w:pPr>
            <w:r>
              <w:rPr>
                <w:shd w:val="clear" w:color="auto" w:fill="FFFFFF"/>
              </w:rPr>
              <w:t>Massive Machine-Type Communications</w:t>
            </w:r>
          </w:p>
        </w:tc>
      </w:tr>
      <w:tr w:rsidR="00700195" w:rsidRPr="003446C9" w14:paraId="5F5CE42C" w14:textId="77777777" w:rsidTr="003F583C">
        <w:tc>
          <w:tcPr>
            <w:tcW w:w="2268" w:type="dxa"/>
          </w:tcPr>
          <w:p w14:paraId="32BEACE3" w14:textId="5BDF5EF6" w:rsidR="00700195" w:rsidRDefault="00700195" w:rsidP="00700195">
            <w:pPr>
              <w:pStyle w:val="ListParagraph"/>
              <w:spacing w:after="160" w:line="259" w:lineRule="auto"/>
              <w:ind w:firstLine="0"/>
              <w:rPr>
                <w:lang w:val="en-US"/>
              </w:rPr>
            </w:pPr>
            <w:r>
              <w:rPr>
                <w:lang w:val="en-US"/>
              </w:rPr>
              <w:t>NFSR</w:t>
            </w:r>
          </w:p>
        </w:tc>
        <w:tc>
          <w:tcPr>
            <w:tcW w:w="6945" w:type="dxa"/>
          </w:tcPr>
          <w:p w14:paraId="57FB50F0" w14:textId="20B7AA48" w:rsidR="00700195" w:rsidRPr="00384FD5" w:rsidRDefault="003446C9" w:rsidP="003446C9">
            <w:pPr>
              <w:pStyle w:val="Code0"/>
            </w:pPr>
            <w:r>
              <w:t>Non-linear Feedback Shift Register</w:t>
            </w:r>
          </w:p>
        </w:tc>
      </w:tr>
      <w:tr w:rsidR="00700195" w:rsidRPr="00A03476" w14:paraId="478F9840" w14:textId="77777777" w:rsidTr="003F583C">
        <w:tc>
          <w:tcPr>
            <w:tcW w:w="2268" w:type="dxa"/>
          </w:tcPr>
          <w:p w14:paraId="40251DF7" w14:textId="137A01C9" w:rsidR="00700195" w:rsidRDefault="00700195" w:rsidP="00700195">
            <w:pPr>
              <w:pStyle w:val="ListParagraph"/>
              <w:spacing w:after="160" w:line="259" w:lineRule="auto"/>
              <w:ind w:firstLine="0"/>
              <w:rPr>
                <w:lang w:val="en-US"/>
              </w:rPr>
            </w:pPr>
            <w:r>
              <w:rPr>
                <w:lang w:val="en-US"/>
              </w:rPr>
              <w:t>NIST</w:t>
            </w:r>
          </w:p>
        </w:tc>
        <w:tc>
          <w:tcPr>
            <w:tcW w:w="6945" w:type="dxa"/>
          </w:tcPr>
          <w:p w14:paraId="6AFB58EE" w14:textId="1CE62EC1" w:rsidR="00700195" w:rsidRPr="00A03476" w:rsidRDefault="00A03476" w:rsidP="00A03476">
            <w:pPr>
              <w:pStyle w:val="Code0"/>
              <w:rPr>
                <w:rFonts w:cstheme="minorHAnsi"/>
              </w:rPr>
            </w:pPr>
            <w:r>
              <w:rPr>
                <w:shd w:val="clear" w:color="auto" w:fill="FFFFFF"/>
              </w:rPr>
              <w:t>National Institute of Standards and Technology</w:t>
            </w:r>
          </w:p>
        </w:tc>
      </w:tr>
      <w:tr w:rsidR="00700195" w:rsidRPr="00A03476" w14:paraId="7E013DC6" w14:textId="77777777" w:rsidTr="003F583C">
        <w:tc>
          <w:tcPr>
            <w:tcW w:w="2268" w:type="dxa"/>
          </w:tcPr>
          <w:p w14:paraId="3AA9D193" w14:textId="2CD8C3C1" w:rsidR="00700195" w:rsidRDefault="00700195" w:rsidP="00700195">
            <w:pPr>
              <w:pStyle w:val="ListParagraph"/>
              <w:spacing w:after="160" w:line="259" w:lineRule="auto"/>
              <w:ind w:firstLine="0"/>
              <w:rPr>
                <w:lang w:val="en-US"/>
              </w:rPr>
            </w:pPr>
            <w:r>
              <w:rPr>
                <w:lang w:val="en-US"/>
              </w:rPr>
              <w:t>PCI DSS</w:t>
            </w:r>
          </w:p>
        </w:tc>
        <w:tc>
          <w:tcPr>
            <w:tcW w:w="6945" w:type="dxa"/>
          </w:tcPr>
          <w:p w14:paraId="1FD9B4FE" w14:textId="12DD4AD5" w:rsidR="00700195" w:rsidRPr="00A03476" w:rsidRDefault="00A03476" w:rsidP="00A03476">
            <w:pPr>
              <w:pStyle w:val="Code0"/>
              <w:rPr>
                <w:rFonts w:cstheme="minorHAnsi"/>
              </w:rPr>
            </w:pPr>
            <w:r>
              <w:rPr>
                <w:shd w:val="clear" w:color="auto" w:fill="FFFFFF"/>
              </w:rPr>
              <w:t>Payment Card Industry Data Security Standard</w:t>
            </w:r>
          </w:p>
        </w:tc>
      </w:tr>
      <w:tr w:rsidR="00700195" w:rsidRPr="00A24610" w14:paraId="1F3698A0" w14:textId="77777777" w:rsidTr="003F583C">
        <w:tc>
          <w:tcPr>
            <w:tcW w:w="2268" w:type="dxa"/>
          </w:tcPr>
          <w:p w14:paraId="4A82C059" w14:textId="18C26443" w:rsidR="00700195" w:rsidRDefault="00700195" w:rsidP="00700195">
            <w:pPr>
              <w:pStyle w:val="ListParagraph"/>
              <w:spacing w:after="160" w:line="259" w:lineRule="auto"/>
              <w:ind w:firstLine="0"/>
              <w:rPr>
                <w:lang w:val="en-US"/>
              </w:rPr>
            </w:pPr>
            <w:r>
              <w:rPr>
                <w:lang w:val="en-US"/>
              </w:rPr>
              <w:t>QoS</w:t>
            </w:r>
          </w:p>
        </w:tc>
        <w:tc>
          <w:tcPr>
            <w:tcW w:w="6945" w:type="dxa"/>
          </w:tcPr>
          <w:p w14:paraId="1519F0C6" w14:textId="52BBBBE0" w:rsidR="00700195" w:rsidRPr="001E6583" w:rsidRDefault="001E6583" w:rsidP="002370DF">
            <w:pPr>
              <w:pStyle w:val="Code0"/>
            </w:pPr>
            <w:r>
              <w:t>Quality of Service</w:t>
            </w:r>
          </w:p>
        </w:tc>
      </w:tr>
      <w:tr w:rsidR="00700195" w:rsidRPr="00A24610" w14:paraId="64EDB649" w14:textId="77777777" w:rsidTr="003F583C">
        <w:tc>
          <w:tcPr>
            <w:tcW w:w="2268" w:type="dxa"/>
          </w:tcPr>
          <w:p w14:paraId="49819E91" w14:textId="429800F2" w:rsidR="00700195" w:rsidRDefault="00700195" w:rsidP="00700195">
            <w:pPr>
              <w:pStyle w:val="ListParagraph"/>
              <w:spacing w:after="160" w:line="259" w:lineRule="auto"/>
              <w:ind w:firstLine="0"/>
              <w:rPr>
                <w:lang w:val="en-US"/>
              </w:rPr>
            </w:pPr>
            <w:r>
              <w:rPr>
                <w:lang w:val="en-US"/>
              </w:rPr>
              <w:t>SMS</w:t>
            </w:r>
          </w:p>
        </w:tc>
        <w:tc>
          <w:tcPr>
            <w:tcW w:w="6945" w:type="dxa"/>
          </w:tcPr>
          <w:p w14:paraId="0CAD06E2" w14:textId="1D59F519" w:rsidR="00700195" w:rsidRPr="00384FD5" w:rsidRDefault="002370DF" w:rsidP="002370DF">
            <w:pPr>
              <w:pStyle w:val="Code0"/>
            </w:pPr>
            <w:r>
              <w:t>Short Message Service</w:t>
            </w:r>
          </w:p>
        </w:tc>
      </w:tr>
      <w:tr w:rsidR="00700195" w:rsidRPr="002370DF" w14:paraId="68072683" w14:textId="77777777" w:rsidTr="003F583C">
        <w:tc>
          <w:tcPr>
            <w:tcW w:w="2268" w:type="dxa"/>
          </w:tcPr>
          <w:p w14:paraId="2C51F5C7" w14:textId="51351724" w:rsidR="00700195" w:rsidRDefault="00700195" w:rsidP="00700195">
            <w:pPr>
              <w:pStyle w:val="ListParagraph"/>
              <w:spacing w:after="160" w:line="259" w:lineRule="auto"/>
              <w:ind w:firstLine="0"/>
              <w:rPr>
                <w:lang w:val="en-US"/>
              </w:rPr>
            </w:pPr>
            <w:proofErr w:type="spellStart"/>
            <w:r>
              <w:rPr>
                <w:lang w:val="en-US"/>
              </w:rPr>
              <w:t>uRLLC</w:t>
            </w:r>
            <w:proofErr w:type="spellEnd"/>
          </w:p>
        </w:tc>
        <w:tc>
          <w:tcPr>
            <w:tcW w:w="6945" w:type="dxa"/>
          </w:tcPr>
          <w:p w14:paraId="5F4EAB1B" w14:textId="21E53D89" w:rsidR="00700195" w:rsidRPr="002370DF" w:rsidRDefault="002370DF" w:rsidP="002370DF">
            <w:pPr>
              <w:pStyle w:val="Code0"/>
              <w:rPr>
                <w:rFonts w:cstheme="minorHAnsi"/>
              </w:rPr>
            </w:pPr>
            <w:r>
              <w:rPr>
                <w:shd w:val="clear" w:color="auto" w:fill="FFFFFF"/>
              </w:rPr>
              <w:t>Ultra-Reliable and Low Latency Communications</w:t>
            </w:r>
          </w:p>
        </w:tc>
      </w:tr>
      <w:tr w:rsidR="00700195" w:rsidRPr="00A24610" w14:paraId="1C36387F" w14:textId="77777777" w:rsidTr="003F583C">
        <w:tc>
          <w:tcPr>
            <w:tcW w:w="2268" w:type="dxa"/>
          </w:tcPr>
          <w:p w14:paraId="52329C2B" w14:textId="0EFE1E14" w:rsidR="00700195" w:rsidRDefault="00700195" w:rsidP="00700195">
            <w:pPr>
              <w:pStyle w:val="ListParagraph"/>
              <w:spacing w:after="160" w:line="259" w:lineRule="auto"/>
              <w:ind w:firstLine="0"/>
              <w:rPr>
                <w:lang w:val="en-US"/>
              </w:rPr>
            </w:pPr>
            <w:r>
              <w:rPr>
                <w:lang w:val="en-US"/>
              </w:rPr>
              <w:t>VHDL</w:t>
            </w:r>
          </w:p>
        </w:tc>
        <w:tc>
          <w:tcPr>
            <w:tcW w:w="6945" w:type="dxa"/>
          </w:tcPr>
          <w:p w14:paraId="7A9E0BC3" w14:textId="4E836902" w:rsidR="00700195" w:rsidRPr="00384FD5" w:rsidRDefault="003446C9" w:rsidP="003446C9">
            <w:pPr>
              <w:pStyle w:val="Code0"/>
            </w:pPr>
            <w:r>
              <w:t>VHSIC Hardware Description Language</w:t>
            </w:r>
          </w:p>
        </w:tc>
      </w:tr>
      <w:tr w:rsidR="00700195" w:rsidRPr="00A03476" w14:paraId="25647C99" w14:textId="77777777" w:rsidTr="003F583C">
        <w:tc>
          <w:tcPr>
            <w:tcW w:w="2268" w:type="dxa"/>
          </w:tcPr>
          <w:p w14:paraId="4E513367" w14:textId="646B551E" w:rsidR="00700195" w:rsidRDefault="00700195" w:rsidP="00700195">
            <w:pPr>
              <w:pStyle w:val="ListParagraph"/>
              <w:spacing w:after="160" w:line="259" w:lineRule="auto"/>
              <w:ind w:firstLine="0"/>
              <w:rPr>
                <w:lang w:val="en-US"/>
              </w:rPr>
            </w:pPr>
            <w:r>
              <w:rPr>
                <w:lang w:val="en-US"/>
              </w:rPr>
              <w:t>VHSIC</w:t>
            </w:r>
          </w:p>
        </w:tc>
        <w:tc>
          <w:tcPr>
            <w:tcW w:w="6945" w:type="dxa"/>
          </w:tcPr>
          <w:p w14:paraId="1C2DD581" w14:textId="0AE59D7C" w:rsidR="00700195" w:rsidRPr="00A03476" w:rsidRDefault="00A03476" w:rsidP="00A03476">
            <w:pPr>
              <w:pStyle w:val="Code0"/>
            </w:pPr>
            <w:r w:rsidRPr="00A03476">
              <w:rPr>
                <w:rStyle w:val="Emphasis"/>
                <w:i w:val="0"/>
                <w:iCs w:val="0"/>
              </w:rPr>
              <w:t xml:space="preserve">Very </w:t>
            </w:r>
            <w:proofErr w:type="gramStart"/>
            <w:r w:rsidRPr="00A03476">
              <w:rPr>
                <w:rStyle w:val="Emphasis"/>
                <w:i w:val="0"/>
                <w:iCs w:val="0"/>
              </w:rPr>
              <w:t>High Speed</w:t>
            </w:r>
            <w:proofErr w:type="gramEnd"/>
            <w:r w:rsidRPr="00A03476">
              <w:rPr>
                <w:rStyle w:val="Emphasis"/>
                <w:i w:val="0"/>
                <w:iCs w:val="0"/>
              </w:rPr>
              <w:t xml:space="preserve"> Integrated Circuit</w:t>
            </w:r>
          </w:p>
        </w:tc>
      </w:tr>
      <w:tr w:rsidR="00700195" w:rsidRPr="00A24610" w14:paraId="41A26672" w14:textId="77777777" w:rsidTr="004F749C">
        <w:tc>
          <w:tcPr>
            <w:tcW w:w="2268" w:type="dxa"/>
          </w:tcPr>
          <w:p w14:paraId="55C0AAB2" w14:textId="66BF7EAB" w:rsidR="00700195" w:rsidRDefault="00700195" w:rsidP="00700195">
            <w:pPr>
              <w:pStyle w:val="ListParagraph"/>
              <w:spacing w:after="160" w:line="259" w:lineRule="auto"/>
              <w:ind w:firstLine="0"/>
              <w:rPr>
                <w:lang w:val="en-US"/>
              </w:rPr>
            </w:pPr>
            <w:r>
              <w:rPr>
                <w:lang w:val="en-US"/>
              </w:rPr>
              <w:t>VR</w:t>
            </w:r>
          </w:p>
        </w:tc>
        <w:tc>
          <w:tcPr>
            <w:tcW w:w="6945" w:type="dxa"/>
            <w:tcBorders>
              <w:bottom w:val="single" w:sz="4" w:space="0" w:color="auto"/>
            </w:tcBorders>
          </w:tcPr>
          <w:p w14:paraId="5B615FBB" w14:textId="4C48CE7B" w:rsidR="00985F47" w:rsidRPr="00384FD5" w:rsidRDefault="003446C9" w:rsidP="00985F47">
            <w:pPr>
              <w:pStyle w:val="Code0"/>
            </w:pPr>
            <w:r>
              <w:t>Virtual Reality</w:t>
            </w:r>
          </w:p>
        </w:tc>
      </w:tr>
    </w:tbl>
    <w:p w14:paraId="7B703FBC" w14:textId="77777777" w:rsidR="00F0625D" w:rsidRPr="00FD74B5" w:rsidRDefault="00F0625D" w:rsidP="00700195">
      <w:pPr>
        <w:pBdr>
          <w:top w:val="single" w:sz="4" w:space="1" w:color="auto"/>
          <w:left w:val="single" w:sz="4" w:space="4" w:color="auto"/>
          <w:right w:val="single" w:sz="4" w:space="4" w:color="auto"/>
        </w:pBdr>
        <w:ind w:firstLine="0"/>
        <w:rPr>
          <w:lang w:val="el-GR"/>
        </w:rPr>
        <w:sectPr w:rsidR="00F0625D" w:rsidRPr="00FD74B5" w:rsidSect="00817935">
          <w:footerReference w:type="default" r:id="rId33"/>
          <w:pgSz w:w="11906" w:h="16838" w:code="9"/>
          <w:pgMar w:top="1701" w:right="1134" w:bottom="1701" w:left="1701" w:header="851" w:footer="851" w:gutter="0"/>
          <w:pgNumType w:fmt="lowerRoman"/>
          <w:cols w:space="720"/>
          <w:docGrid w:linePitch="360"/>
        </w:sectPr>
      </w:pPr>
    </w:p>
    <w:p w14:paraId="70205B5A" w14:textId="77777777" w:rsidR="00985F47" w:rsidRDefault="00985F47">
      <w:pPr>
        <w:suppressAutoHyphens w:val="0"/>
        <w:ind w:firstLine="0"/>
        <w:jc w:val="left"/>
        <w:rPr>
          <w:b/>
          <w:sz w:val="40"/>
          <w:lang w:val="el-GR"/>
          <w14:shadow w14:blurRad="50800" w14:dist="38100" w14:dir="2700000" w14:sx="100000" w14:sy="100000" w14:kx="0" w14:ky="0" w14:algn="tl">
            <w14:srgbClr w14:val="000000">
              <w14:alpha w14:val="60000"/>
            </w14:srgbClr>
          </w14:shadow>
        </w:rPr>
      </w:pPr>
      <w:r>
        <w:rPr>
          <w:b/>
          <w:sz w:val="40"/>
          <w:lang w:val="el-GR"/>
          <w14:shadow w14:blurRad="50800" w14:dist="38100" w14:dir="2700000" w14:sx="100000" w14:sy="100000" w14:kx="0" w14:ky="0" w14:algn="tl">
            <w14:srgbClr w14:val="000000">
              <w14:alpha w14:val="60000"/>
            </w14:srgbClr>
          </w14:shadow>
        </w:rPr>
        <w:lastRenderedPageBreak/>
        <w:br w:type="page"/>
      </w:r>
    </w:p>
    <w:p w14:paraId="30A22CC6" w14:textId="77777777" w:rsidR="00985F47" w:rsidRDefault="00985F47" w:rsidP="00F0625D">
      <w:pPr>
        <w:spacing w:before="960" w:after="960"/>
        <w:jc w:val="center"/>
        <w:rPr>
          <w:b/>
          <w:sz w:val="40"/>
          <w:lang w:val="el-GR"/>
          <w14:shadow w14:blurRad="50800" w14:dist="38100" w14:dir="2700000" w14:sx="100000" w14:sy="100000" w14:kx="0" w14:ky="0" w14:algn="tl">
            <w14:srgbClr w14:val="000000">
              <w14:alpha w14:val="60000"/>
            </w14:srgbClr>
          </w14:shadow>
        </w:rPr>
      </w:pPr>
    </w:p>
    <w:p w14:paraId="1C49F846" w14:textId="245D76C5" w:rsidR="00F0625D" w:rsidRPr="00BD6720" w:rsidRDefault="00F0625D" w:rsidP="00F0625D">
      <w:pPr>
        <w:spacing w:before="960" w:after="960"/>
        <w:jc w:val="center"/>
        <w:rPr>
          <w:b/>
          <w:sz w:val="40"/>
          <w:lang w:val="el-GR"/>
          <w14:shadow w14:blurRad="50800" w14:dist="38100" w14:dir="2700000" w14:sx="100000" w14:sy="100000" w14:kx="0" w14:ky="0" w14:algn="tl">
            <w14:srgbClr w14:val="000000">
              <w14:alpha w14:val="60000"/>
            </w14:srgbClr>
          </w14:shadow>
        </w:rPr>
      </w:pPr>
      <w:r w:rsidRPr="003255AB">
        <w:rPr>
          <w:b/>
          <w:sz w:val="40"/>
          <w:lang w:val="el-GR"/>
          <w14:shadow w14:blurRad="50800" w14:dist="38100" w14:dir="2700000" w14:sx="100000" w14:sy="100000" w14:kx="0" w14:ky="0" w14:algn="tl">
            <w14:srgbClr w14:val="000000">
              <w14:alpha w14:val="60000"/>
            </w14:srgbClr>
          </w14:shadow>
        </w:rPr>
        <w:t>Γλωσσάρι ή Απόδοση Όρων</w:t>
      </w:r>
    </w:p>
    <w:tbl>
      <w:tblPr>
        <w:tblStyle w:val="TableGrid"/>
        <w:tblW w:w="928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3794"/>
        <w:gridCol w:w="5494"/>
      </w:tblGrid>
      <w:tr w:rsidR="00F0625D" w14:paraId="7618D421" w14:textId="77777777" w:rsidTr="0094451C">
        <w:trPr>
          <w:trHeight w:val="296"/>
        </w:trPr>
        <w:tc>
          <w:tcPr>
            <w:tcW w:w="3794" w:type="dxa"/>
          </w:tcPr>
          <w:p w14:paraId="5CC65B56" w14:textId="64349020" w:rsidR="00F0625D" w:rsidRPr="00537B67" w:rsidRDefault="00537B67" w:rsidP="00537B67">
            <w:pPr>
              <w:pStyle w:val="Code0"/>
            </w:pPr>
            <w:r>
              <w:t>3DES</w:t>
            </w:r>
          </w:p>
        </w:tc>
        <w:tc>
          <w:tcPr>
            <w:tcW w:w="5494" w:type="dxa"/>
          </w:tcPr>
          <w:p w14:paraId="40AADE24" w14:textId="573DC57A" w:rsidR="00F0625D" w:rsidRDefault="005F67F5" w:rsidP="004959A1">
            <w:pPr>
              <w:pStyle w:val="Code0"/>
              <w:ind w:firstLine="0"/>
              <w:rPr>
                <w:lang w:val="el-GR"/>
              </w:rPr>
            </w:pPr>
            <w:r>
              <w:rPr>
                <w:lang w:val="el-GR"/>
              </w:rPr>
              <w:t xml:space="preserve">Πρότυπο </w:t>
            </w:r>
            <w:r w:rsidR="004959A1">
              <w:rPr>
                <w:lang w:val="el-GR"/>
              </w:rPr>
              <w:t>Τ</w:t>
            </w:r>
            <w:r>
              <w:rPr>
                <w:lang w:val="el-GR"/>
              </w:rPr>
              <w:t xml:space="preserve">ριπλών </w:t>
            </w:r>
            <w:r w:rsidR="004959A1">
              <w:rPr>
                <w:lang w:val="el-GR"/>
              </w:rPr>
              <w:t>Δ</w:t>
            </w:r>
            <w:r>
              <w:rPr>
                <w:lang w:val="el-GR"/>
              </w:rPr>
              <w:t xml:space="preserve">εδομένων </w:t>
            </w:r>
            <w:r w:rsidR="004959A1">
              <w:rPr>
                <w:lang w:val="el-GR"/>
              </w:rPr>
              <w:t>Κ</w:t>
            </w:r>
            <w:r>
              <w:rPr>
                <w:lang w:val="el-GR"/>
              </w:rPr>
              <w:t>ρυπτογράφησης</w:t>
            </w:r>
          </w:p>
        </w:tc>
      </w:tr>
      <w:tr w:rsidR="00005371" w14:paraId="17C78AF0" w14:textId="77777777" w:rsidTr="0094451C">
        <w:trPr>
          <w:trHeight w:val="296"/>
        </w:trPr>
        <w:tc>
          <w:tcPr>
            <w:tcW w:w="3794" w:type="dxa"/>
          </w:tcPr>
          <w:p w14:paraId="6EEACC5E" w14:textId="02359070" w:rsidR="00005371" w:rsidRPr="00537B67" w:rsidRDefault="00537B67" w:rsidP="00537B67">
            <w:pPr>
              <w:pStyle w:val="Code0"/>
            </w:pPr>
            <w:r>
              <w:t>AES</w:t>
            </w:r>
          </w:p>
        </w:tc>
        <w:tc>
          <w:tcPr>
            <w:tcW w:w="5494" w:type="dxa"/>
          </w:tcPr>
          <w:p w14:paraId="40AF150E" w14:textId="2B3C281A" w:rsidR="00005371" w:rsidRPr="005F67F5" w:rsidRDefault="005F67F5" w:rsidP="005F67F5">
            <w:pPr>
              <w:pStyle w:val="Code0"/>
              <w:ind w:firstLine="0"/>
              <w:rPr>
                <w:lang w:val="el-GR"/>
              </w:rPr>
            </w:pPr>
            <w:r>
              <w:rPr>
                <w:lang w:val="el-GR"/>
              </w:rPr>
              <w:t xml:space="preserve">Πρότυπο </w:t>
            </w:r>
            <w:r w:rsidR="004959A1">
              <w:rPr>
                <w:lang w:val="el-GR"/>
              </w:rPr>
              <w:t>Π</w:t>
            </w:r>
            <w:r>
              <w:rPr>
                <w:lang w:val="el-GR"/>
              </w:rPr>
              <w:t xml:space="preserve">ροχωρημένης </w:t>
            </w:r>
            <w:r w:rsidR="004959A1">
              <w:rPr>
                <w:lang w:val="el-GR"/>
              </w:rPr>
              <w:t>Κ</w:t>
            </w:r>
            <w:r>
              <w:rPr>
                <w:lang w:val="el-GR"/>
              </w:rPr>
              <w:t>ρυπτογράφησης</w:t>
            </w:r>
          </w:p>
        </w:tc>
      </w:tr>
      <w:tr w:rsidR="00005371" w14:paraId="24D4AE3A" w14:textId="77777777" w:rsidTr="0094451C">
        <w:trPr>
          <w:trHeight w:val="296"/>
        </w:trPr>
        <w:tc>
          <w:tcPr>
            <w:tcW w:w="3794" w:type="dxa"/>
          </w:tcPr>
          <w:p w14:paraId="113A21BE" w14:textId="0C641AE0" w:rsidR="00005371" w:rsidRPr="00537B67" w:rsidRDefault="00537B67" w:rsidP="00537B67">
            <w:pPr>
              <w:pStyle w:val="Code0"/>
            </w:pPr>
            <w:r>
              <w:t>AR</w:t>
            </w:r>
          </w:p>
        </w:tc>
        <w:tc>
          <w:tcPr>
            <w:tcW w:w="5494" w:type="dxa"/>
          </w:tcPr>
          <w:p w14:paraId="7E2D2440" w14:textId="7ADE48AC" w:rsidR="00005371" w:rsidRPr="00537B67" w:rsidRDefault="00537B67" w:rsidP="005F67F5">
            <w:pPr>
              <w:pStyle w:val="Code0"/>
              <w:ind w:firstLine="0"/>
              <w:rPr>
                <w:lang w:val="el-GR"/>
              </w:rPr>
            </w:pPr>
            <w:r>
              <w:rPr>
                <w:lang w:val="el-GR"/>
              </w:rPr>
              <w:t>Επαυξημένη Πραγματικότητα</w:t>
            </w:r>
          </w:p>
        </w:tc>
      </w:tr>
      <w:tr w:rsidR="00005371" w14:paraId="71D95C83" w14:textId="77777777" w:rsidTr="0094451C">
        <w:trPr>
          <w:trHeight w:val="296"/>
        </w:trPr>
        <w:tc>
          <w:tcPr>
            <w:tcW w:w="3794" w:type="dxa"/>
          </w:tcPr>
          <w:p w14:paraId="7576A63F" w14:textId="738D755F" w:rsidR="00005371" w:rsidRPr="00537B67" w:rsidRDefault="00537B67" w:rsidP="00537B67">
            <w:pPr>
              <w:pStyle w:val="Code0"/>
            </w:pPr>
            <w:r>
              <w:t>Architecture</w:t>
            </w:r>
          </w:p>
        </w:tc>
        <w:tc>
          <w:tcPr>
            <w:tcW w:w="5494" w:type="dxa"/>
          </w:tcPr>
          <w:p w14:paraId="63D4B2B9" w14:textId="3C96D98F" w:rsidR="00005371" w:rsidRPr="00537B67" w:rsidRDefault="00537B67" w:rsidP="005F67F5">
            <w:pPr>
              <w:pStyle w:val="Code0"/>
              <w:ind w:firstLine="0"/>
              <w:rPr>
                <w:lang w:val="el-GR"/>
              </w:rPr>
            </w:pPr>
            <w:r>
              <w:rPr>
                <w:lang w:val="el-GR"/>
              </w:rPr>
              <w:t>Αρχιτεκτονική</w:t>
            </w:r>
          </w:p>
        </w:tc>
      </w:tr>
      <w:tr w:rsidR="00005371" w:rsidRPr="00B94AD7" w14:paraId="714503F0" w14:textId="77777777" w:rsidTr="0094451C">
        <w:trPr>
          <w:trHeight w:val="296"/>
        </w:trPr>
        <w:tc>
          <w:tcPr>
            <w:tcW w:w="3794" w:type="dxa"/>
          </w:tcPr>
          <w:p w14:paraId="19A5C9FA" w14:textId="31899051" w:rsidR="00537B67" w:rsidRPr="00537B67" w:rsidRDefault="00537B67" w:rsidP="00537B67">
            <w:pPr>
              <w:pStyle w:val="Code0"/>
            </w:pPr>
            <w:r>
              <w:t>ASIC</w:t>
            </w:r>
          </w:p>
        </w:tc>
        <w:tc>
          <w:tcPr>
            <w:tcW w:w="5494" w:type="dxa"/>
          </w:tcPr>
          <w:p w14:paraId="0842445B" w14:textId="1588ACD0" w:rsidR="00005371" w:rsidRPr="005F67F5" w:rsidRDefault="005F67F5" w:rsidP="0094451C">
            <w:pPr>
              <w:pStyle w:val="Code0"/>
              <w:ind w:firstLine="0"/>
              <w:rPr>
                <w:lang w:val="el-GR"/>
              </w:rPr>
            </w:pPr>
            <w:r>
              <w:rPr>
                <w:lang w:val="el-GR"/>
              </w:rPr>
              <w:t>Ολοκληρωμένα Κυκλώματα Ειδικά για την Εφαρμογή</w:t>
            </w:r>
            <w:r w:rsidR="00537B67" w:rsidRPr="005F67F5">
              <w:rPr>
                <w:lang w:val="el-GR"/>
              </w:rPr>
              <w:t xml:space="preserve">  </w:t>
            </w:r>
          </w:p>
        </w:tc>
      </w:tr>
      <w:tr w:rsidR="00005371" w:rsidRPr="00537B67" w14:paraId="53EBFCD8" w14:textId="77777777" w:rsidTr="0094451C">
        <w:trPr>
          <w:trHeight w:val="296"/>
        </w:trPr>
        <w:tc>
          <w:tcPr>
            <w:tcW w:w="3794" w:type="dxa"/>
          </w:tcPr>
          <w:p w14:paraId="408972BF" w14:textId="4B93DF03" w:rsidR="00005371" w:rsidRPr="00537B67" w:rsidRDefault="00537B67" w:rsidP="00537B67">
            <w:pPr>
              <w:pStyle w:val="Code0"/>
              <w:ind w:firstLine="0"/>
            </w:pPr>
            <w:r>
              <w:rPr>
                <w:lang w:val="el-GR"/>
              </w:rPr>
              <w:t xml:space="preserve">             </w:t>
            </w:r>
            <w:proofErr w:type="spellStart"/>
            <w:r w:rsidRPr="00537B67">
              <w:t>Authenticati</w:t>
            </w:r>
            <w:proofErr w:type="spellEnd"/>
            <w:r>
              <w:rPr>
                <w:lang w:val="el-GR"/>
              </w:rPr>
              <w:t>ο</w:t>
            </w:r>
            <w:r w:rsidRPr="00537B67">
              <w:t>n</w:t>
            </w:r>
          </w:p>
        </w:tc>
        <w:tc>
          <w:tcPr>
            <w:tcW w:w="5494" w:type="dxa"/>
          </w:tcPr>
          <w:p w14:paraId="7403E16D" w14:textId="148E0DCA" w:rsidR="00005371" w:rsidRPr="00537B67" w:rsidRDefault="004959A1" w:rsidP="004959A1">
            <w:pPr>
              <w:pStyle w:val="Code0"/>
              <w:ind w:firstLine="0"/>
            </w:pPr>
            <w:proofErr w:type="spellStart"/>
            <w:r>
              <w:rPr>
                <w:lang w:val="el-GR"/>
              </w:rPr>
              <w:t>Αυθεντικοποίηση</w:t>
            </w:r>
            <w:proofErr w:type="spellEnd"/>
            <w:r w:rsidR="00537B67">
              <w:rPr>
                <w:lang w:val="el-GR"/>
              </w:rPr>
              <w:t xml:space="preserve">       </w:t>
            </w:r>
            <w:r w:rsidR="00537B67">
              <w:t xml:space="preserve"> </w:t>
            </w:r>
          </w:p>
        </w:tc>
      </w:tr>
      <w:tr w:rsidR="00005371" w14:paraId="43264BE6" w14:textId="77777777" w:rsidTr="0094451C">
        <w:trPr>
          <w:trHeight w:val="296"/>
        </w:trPr>
        <w:tc>
          <w:tcPr>
            <w:tcW w:w="3794" w:type="dxa"/>
          </w:tcPr>
          <w:p w14:paraId="4F038EC0" w14:textId="03CAA665" w:rsidR="00005371" w:rsidRPr="00537B67" w:rsidRDefault="00537B67" w:rsidP="00537B67">
            <w:pPr>
              <w:pStyle w:val="Code0"/>
            </w:pPr>
            <w:r>
              <w:t>Availability</w:t>
            </w:r>
          </w:p>
        </w:tc>
        <w:tc>
          <w:tcPr>
            <w:tcW w:w="5494" w:type="dxa"/>
          </w:tcPr>
          <w:p w14:paraId="56883A02" w14:textId="1C6B71E1" w:rsidR="00005371" w:rsidRPr="004959A1" w:rsidRDefault="004959A1" w:rsidP="004959A1">
            <w:pPr>
              <w:pStyle w:val="Code0"/>
              <w:ind w:firstLine="0"/>
              <w:rPr>
                <w:lang w:val="el-GR"/>
              </w:rPr>
            </w:pPr>
            <w:r>
              <w:rPr>
                <w:lang w:val="el-GR"/>
              </w:rPr>
              <w:t>Διαθεσιμότητα</w:t>
            </w:r>
          </w:p>
        </w:tc>
      </w:tr>
      <w:tr w:rsidR="00005371" w14:paraId="20B167DF" w14:textId="77777777" w:rsidTr="0094451C">
        <w:trPr>
          <w:trHeight w:val="296"/>
        </w:trPr>
        <w:tc>
          <w:tcPr>
            <w:tcW w:w="3794" w:type="dxa"/>
          </w:tcPr>
          <w:p w14:paraId="30102AD5" w14:textId="784A5308" w:rsidR="00005371" w:rsidRPr="00537B67" w:rsidRDefault="00537B67" w:rsidP="00537B67">
            <w:pPr>
              <w:pStyle w:val="Code0"/>
            </w:pPr>
            <w:r>
              <w:t>Bandwidth</w:t>
            </w:r>
          </w:p>
        </w:tc>
        <w:tc>
          <w:tcPr>
            <w:tcW w:w="5494" w:type="dxa"/>
          </w:tcPr>
          <w:p w14:paraId="7748033E" w14:textId="3A64339D" w:rsidR="00005371" w:rsidRPr="004959A1" w:rsidRDefault="004959A1" w:rsidP="004959A1">
            <w:pPr>
              <w:pStyle w:val="Code0"/>
              <w:ind w:firstLine="0"/>
              <w:rPr>
                <w:lang w:val="el-GR"/>
              </w:rPr>
            </w:pPr>
            <w:r>
              <w:rPr>
                <w:lang w:val="el-GR"/>
              </w:rPr>
              <w:t>Εύρος ζώνης</w:t>
            </w:r>
          </w:p>
        </w:tc>
      </w:tr>
      <w:tr w:rsidR="00005371" w14:paraId="147115A4" w14:textId="77777777" w:rsidTr="0094451C">
        <w:trPr>
          <w:trHeight w:val="296"/>
        </w:trPr>
        <w:tc>
          <w:tcPr>
            <w:tcW w:w="3794" w:type="dxa"/>
          </w:tcPr>
          <w:p w14:paraId="5341BEE2" w14:textId="12206825" w:rsidR="00005371" w:rsidRPr="00537B67" w:rsidRDefault="00537B67" w:rsidP="00537B67">
            <w:pPr>
              <w:pStyle w:val="Code0"/>
            </w:pPr>
            <w:r>
              <w:t>Bits</w:t>
            </w:r>
          </w:p>
        </w:tc>
        <w:tc>
          <w:tcPr>
            <w:tcW w:w="5494" w:type="dxa"/>
          </w:tcPr>
          <w:p w14:paraId="1C44BF71" w14:textId="45EC6757" w:rsidR="00005371" w:rsidRPr="004959A1" w:rsidRDefault="004959A1" w:rsidP="004959A1">
            <w:pPr>
              <w:pStyle w:val="Code0"/>
              <w:ind w:firstLine="0"/>
              <w:rPr>
                <w:lang w:val="el-GR"/>
              </w:rPr>
            </w:pPr>
            <w:r>
              <w:rPr>
                <w:lang w:val="el-GR"/>
              </w:rPr>
              <w:t>Δυαδικά ψηφία</w:t>
            </w:r>
          </w:p>
        </w:tc>
      </w:tr>
      <w:tr w:rsidR="00005371" w14:paraId="64B2F89B" w14:textId="77777777" w:rsidTr="0094451C">
        <w:trPr>
          <w:trHeight w:val="296"/>
        </w:trPr>
        <w:tc>
          <w:tcPr>
            <w:tcW w:w="3794" w:type="dxa"/>
          </w:tcPr>
          <w:p w14:paraId="7A524D23" w14:textId="00194D77" w:rsidR="00005371" w:rsidRPr="00537B67" w:rsidRDefault="00537B67" w:rsidP="00537B67">
            <w:pPr>
              <w:pStyle w:val="Code0"/>
            </w:pPr>
            <w:r>
              <w:t>Bitstream</w:t>
            </w:r>
          </w:p>
        </w:tc>
        <w:tc>
          <w:tcPr>
            <w:tcW w:w="5494" w:type="dxa"/>
          </w:tcPr>
          <w:p w14:paraId="42662C01" w14:textId="7BD69C43" w:rsidR="00005371" w:rsidRDefault="004959A1" w:rsidP="004959A1">
            <w:pPr>
              <w:pStyle w:val="Code0"/>
              <w:ind w:firstLine="0"/>
              <w:rPr>
                <w:lang w:val="el-GR"/>
              </w:rPr>
            </w:pPr>
            <w:r>
              <w:rPr>
                <w:lang w:val="el-GR"/>
              </w:rPr>
              <w:t>Ακολουθία δυαδικών ψηφίων</w:t>
            </w:r>
          </w:p>
        </w:tc>
      </w:tr>
      <w:tr w:rsidR="00005371" w14:paraId="23206D28" w14:textId="77777777" w:rsidTr="0094451C">
        <w:trPr>
          <w:trHeight w:val="296"/>
        </w:trPr>
        <w:tc>
          <w:tcPr>
            <w:tcW w:w="3794" w:type="dxa"/>
          </w:tcPr>
          <w:p w14:paraId="276FD65E" w14:textId="7F329EC2" w:rsidR="00005371" w:rsidRPr="00537B67" w:rsidRDefault="00537B67" w:rsidP="00537B67">
            <w:pPr>
              <w:pStyle w:val="Code0"/>
            </w:pPr>
            <w:r>
              <w:t>Block ciphers</w:t>
            </w:r>
          </w:p>
        </w:tc>
        <w:tc>
          <w:tcPr>
            <w:tcW w:w="5494" w:type="dxa"/>
          </w:tcPr>
          <w:p w14:paraId="087F9FC1" w14:textId="6D9DD2F5" w:rsidR="00005371" w:rsidRPr="004959A1" w:rsidRDefault="004959A1" w:rsidP="004959A1">
            <w:pPr>
              <w:pStyle w:val="Code0"/>
              <w:ind w:firstLine="0"/>
              <w:rPr>
                <w:lang w:val="el-GR"/>
              </w:rPr>
            </w:pPr>
            <w:proofErr w:type="spellStart"/>
            <w:r>
              <w:rPr>
                <w:lang w:val="el-GR"/>
              </w:rPr>
              <w:t>Κρυπταλγόριθμοι</w:t>
            </w:r>
            <w:proofErr w:type="spellEnd"/>
            <w:r>
              <w:rPr>
                <w:lang w:val="el-GR"/>
              </w:rPr>
              <w:t xml:space="preserve"> μπλοκ</w:t>
            </w:r>
          </w:p>
        </w:tc>
      </w:tr>
      <w:tr w:rsidR="00005371" w14:paraId="50BBBD2F" w14:textId="77777777" w:rsidTr="0094451C">
        <w:trPr>
          <w:trHeight w:val="296"/>
        </w:trPr>
        <w:tc>
          <w:tcPr>
            <w:tcW w:w="3794" w:type="dxa"/>
          </w:tcPr>
          <w:p w14:paraId="7F3880C2" w14:textId="54D8945E" w:rsidR="00005371" w:rsidRPr="00537B67" w:rsidRDefault="00537B67" w:rsidP="00537B67">
            <w:pPr>
              <w:pStyle w:val="Code0"/>
            </w:pPr>
            <w:r>
              <w:t>Cipher text</w:t>
            </w:r>
          </w:p>
        </w:tc>
        <w:tc>
          <w:tcPr>
            <w:tcW w:w="5494" w:type="dxa"/>
          </w:tcPr>
          <w:p w14:paraId="35B08A70" w14:textId="3DDB26EA" w:rsidR="00005371" w:rsidRDefault="004959A1" w:rsidP="004959A1">
            <w:pPr>
              <w:pStyle w:val="Code0"/>
              <w:ind w:firstLine="0"/>
              <w:rPr>
                <w:lang w:val="el-GR"/>
              </w:rPr>
            </w:pPr>
            <w:r>
              <w:rPr>
                <w:lang w:val="el-GR"/>
              </w:rPr>
              <w:t>Κρυπτογραφημένο κείμενο</w:t>
            </w:r>
          </w:p>
        </w:tc>
      </w:tr>
      <w:tr w:rsidR="00005371" w:rsidRPr="00B94AD7" w14:paraId="2B02A9EE" w14:textId="77777777" w:rsidTr="0094451C">
        <w:trPr>
          <w:trHeight w:val="296"/>
        </w:trPr>
        <w:tc>
          <w:tcPr>
            <w:tcW w:w="3794" w:type="dxa"/>
          </w:tcPr>
          <w:p w14:paraId="330EFBAE" w14:textId="6F5406EC" w:rsidR="00005371" w:rsidRPr="00537B67" w:rsidRDefault="00537B67" w:rsidP="00537B67">
            <w:pPr>
              <w:pStyle w:val="Code0"/>
            </w:pPr>
            <w:r>
              <w:t>CLB</w:t>
            </w:r>
          </w:p>
        </w:tc>
        <w:tc>
          <w:tcPr>
            <w:tcW w:w="5494" w:type="dxa"/>
          </w:tcPr>
          <w:p w14:paraId="60DA1FCB" w14:textId="34628E6F" w:rsidR="00005371" w:rsidRDefault="004959A1" w:rsidP="004959A1">
            <w:pPr>
              <w:pStyle w:val="Code0"/>
              <w:ind w:firstLine="0"/>
              <w:rPr>
                <w:lang w:val="el-GR"/>
              </w:rPr>
            </w:pPr>
            <w:r>
              <w:rPr>
                <w:lang w:val="el-GR"/>
              </w:rPr>
              <w:t>Λογικά Μπλοκ με δυνατότητα Διαμόρφωσης</w:t>
            </w:r>
          </w:p>
        </w:tc>
      </w:tr>
      <w:tr w:rsidR="00005371" w14:paraId="425E919D" w14:textId="77777777" w:rsidTr="0094451C">
        <w:trPr>
          <w:trHeight w:val="296"/>
        </w:trPr>
        <w:tc>
          <w:tcPr>
            <w:tcW w:w="3794" w:type="dxa"/>
          </w:tcPr>
          <w:p w14:paraId="00CCF484" w14:textId="19113250" w:rsidR="00005371" w:rsidRPr="00537B67" w:rsidRDefault="00537B67" w:rsidP="00537B67">
            <w:pPr>
              <w:pStyle w:val="Code0"/>
            </w:pPr>
            <w:r>
              <w:t>Coefficients</w:t>
            </w:r>
          </w:p>
        </w:tc>
        <w:tc>
          <w:tcPr>
            <w:tcW w:w="5494" w:type="dxa"/>
          </w:tcPr>
          <w:p w14:paraId="51CD0C52" w14:textId="2D57FB15" w:rsidR="00005371" w:rsidRDefault="004959A1" w:rsidP="004959A1">
            <w:pPr>
              <w:pStyle w:val="Code0"/>
              <w:ind w:firstLine="0"/>
              <w:rPr>
                <w:lang w:val="el-GR"/>
              </w:rPr>
            </w:pPr>
            <w:r>
              <w:rPr>
                <w:lang w:val="el-GR"/>
              </w:rPr>
              <w:t>Συντελεστές</w:t>
            </w:r>
          </w:p>
        </w:tc>
      </w:tr>
      <w:tr w:rsidR="00005371" w14:paraId="254FDB54" w14:textId="77777777" w:rsidTr="0094451C">
        <w:trPr>
          <w:trHeight w:val="296"/>
        </w:trPr>
        <w:tc>
          <w:tcPr>
            <w:tcW w:w="3794" w:type="dxa"/>
          </w:tcPr>
          <w:p w14:paraId="0D1B8342" w14:textId="0E9F42C5" w:rsidR="00005371" w:rsidRPr="00537B67" w:rsidRDefault="00537B67" w:rsidP="00537B67">
            <w:pPr>
              <w:pStyle w:val="Code0"/>
            </w:pPr>
            <w:r>
              <w:t>Confidentiality</w:t>
            </w:r>
          </w:p>
        </w:tc>
        <w:tc>
          <w:tcPr>
            <w:tcW w:w="5494" w:type="dxa"/>
          </w:tcPr>
          <w:p w14:paraId="738736D7" w14:textId="12391776" w:rsidR="00005371" w:rsidRDefault="004959A1" w:rsidP="004959A1">
            <w:pPr>
              <w:pStyle w:val="Code0"/>
              <w:ind w:firstLine="0"/>
              <w:rPr>
                <w:lang w:val="el-GR"/>
              </w:rPr>
            </w:pPr>
            <w:r>
              <w:rPr>
                <w:lang w:val="el-GR"/>
              </w:rPr>
              <w:t>Εμπιστευτικότητα</w:t>
            </w:r>
          </w:p>
        </w:tc>
      </w:tr>
      <w:tr w:rsidR="00005371" w14:paraId="3420C60B" w14:textId="77777777" w:rsidTr="0094451C">
        <w:trPr>
          <w:trHeight w:val="296"/>
        </w:trPr>
        <w:tc>
          <w:tcPr>
            <w:tcW w:w="3794" w:type="dxa"/>
          </w:tcPr>
          <w:p w14:paraId="2B513C48" w14:textId="2BE50AD4" w:rsidR="00005371" w:rsidRPr="00537B67" w:rsidRDefault="00537B67" w:rsidP="00537B67">
            <w:pPr>
              <w:pStyle w:val="Code0"/>
            </w:pPr>
            <w:r>
              <w:t>Cryptosystem</w:t>
            </w:r>
          </w:p>
        </w:tc>
        <w:tc>
          <w:tcPr>
            <w:tcW w:w="5494" w:type="dxa"/>
          </w:tcPr>
          <w:p w14:paraId="668269C6" w14:textId="2C6928F4" w:rsidR="00005371" w:rsidRDefault="004959A1" w:rsidP="004959A1">
            <w:pPr>
              <w:pStyle w:val="Code0"/>
              <w:ind w:firstLine="0"/>
              <w:rPr>
                <w:lang w:val="el-GR"/>
              </w:rPr>
            </w:pPr>
            <w:proofErr w:type="spellStart"/>
            <w:r>
              <w:rPr>
                <w:lang w:val="el-GR"/>
              </w:rPr>
              <w:t>Κρυπτοσύστημα</w:t>
            </w:r>
            <w:proofErr w:type="spellEnd"/>
          </w:p>
        </w:tc>
      </w:tr>
      <w:tr w:rsidR="00005371" w14:paraId="19334033" w14:textId="77777777" w:rsidTr="0094451C">
        <w:trPr>
          <w:trHeight w:val="296"/>
        </w:trPr>
        <w:tc>
          <w:tcPr>
            <w:tcW w:w="3794" w:type="dxa"/>
          </w:tcPr>
          <w:p w14:paraId="4AAD44C7" w14:textId="68972C76" w:rsidR="00005371" w:rsidRPr="00537B67" w:rsidRDefault="00537B67" w:rsidP="00537B67">
            <w:pPr>
              <w:pStyle w:val="Code0"/>
            </w:pPr>
            <w:r>
              <w:t xml:space="preserve">Cybersecurity </w:t>
            </w:r>
          </w:p>
        </w:tc>
        <w:tc>
          <w:tcPr>
            <w:tcW w:w="5494" w:type="dxa"/>
          </w:tcPr>
          <w:p w14:paraId="743465D3" w14:textId="354090D4" w:rsidR="00005371" w:rsidRDefault="004959A1" w:rsidP="004959A1">
            <w:pPr>
              <w:pStyle w:val="Code0"/>
              <w:ind w:firstLine="0"/>
              <w:rPr>
                <w:lang w:val="el-GR"/>
              </w:rPr>
            </w:pPr>
            <w:proofErr w:type="spellStart"/>
            <w:r>
              <w:rPr>
                <w:lang w:val="el-GR"/>
              </w:rPr>
              <w:t>Κυβερνοασφάλεια</w:t>
            </w:r>
            <w:proofErr w:type="spellEnd"/>
          </w:p>
        </w:tc>
      </w:tr>
      <w:tr w:rsidR="00005371" w14:paraId="2F8CB683" w14:textId="77777777" w:rsidTr="0094451C">
        <w:trPr>
          <w:trHeight w:val="296"/>
        </w:trPr>
        <w:tc>
          <w:tcPr>
            <w:tcW w:w="3794" w:type="dxa"/>
          </w:tcPr>
          <w:p w14:paraId="04C35F17" w14:textId="59071161" w:rsidR="00005371" w:rsidRPr="00537B67" w:rsidRDefault="00537B67" w:rsidP="00537B67">
            <w:pPr>
              <w:pStyle w:val="Code0"/>
            </w:pPr>
            <w:r>
              <w:t>Decryption algorithm</w:t>
            </w:r>
          </w:p>
        </w:tc>
        <w:tc>
          <w:tcPr>
            <w:tcW w:w="5494" w:type="dxa"/>
          </w:tcPr>
          <w:p w14:paraId="56239EB7" w14:textId="4217AA9F" w:rsidR="00005371" w:rsidRDefault="004959A1" w:rsidP="004959A1">
            <w:pPr>
              <w:pStyle w:val="Code0"/>
              <w:ind w:firstLine="0"/>
              <w:rPr>
                <w:lang w:val="el-GR"/>
              </w:rPr>
            </w:pPr>
            <w:r>
              <w:rPr>
                <w:lang w:val="el-GR"/>
              </w:rPr>
              <w:t>Αλγόριθμος Αποκρυπτογράφησης</w:t>
            </w:r>
          </w:p>
        </w:tc>
      </w:tr>
      <w:tr w:rsidR="00005371" w14:paraId="4DCA9BB5" w14:textId="77777777" w:rsidTr="0094451C">
        <w:trPr>
          <w:trHeight w:val="296"/>
        </w:trPr>
        <w:tc>
          <w:tcPr>
            <w:tcW w:w="3794" w:type="dxa"/>
          </w:tcPr>
          <w:p w14:paraId="760E7C5B" w14:textId="37CB16EE" w:rsidR="00005371" w:rsidRPr="005A1603" w:rsidRDefault="005A1603" w:rsidP="00537B67">
            <w:pPr>
              <w:pStyle w:val="Code0"/>
            </w:pPr>
            <w:r>
              <w:t>Decryption key</w:t>
            </w:r>
          </w:p>
        </w:tc>
        <w:tc>
          <w:tcPr>
            <w:tcW w:w="5494" w:type="dxa"/>
          </w:tcPr>
          <w:p w14:paraId="24C5A7FF" w14:textId="3052A7F1" w:rsidR="00005371" w:rsidRDefault="004959A1" w:rsidP="004959A1">
            <w:pPr>
              <w:pStyle w:val="Code0"/>
              <w:ind w:firstLine="0"/>
              <w:rPr>
                <w:lang w:val="el-GR"/>
              </w:rPr>
            </w:pPr>
            <w:r>
              <w:rPr>
                <w:lang w:val="el-GR"/>
              </w:rPr>
              <w:t>Κλειδί Αποκρυπτογράφησης</w:t>
            </w:r>
          </w:p>
        </w:tc>
      </w:tr>
      <w:tr w:rsidR="00005371" w14:paraId="69DD13D4" w14:textId="77777777" w:rsidTr="0094451C">
        <w:trPr>
          <w:trHeight w:val="296"/>
        </w:trPr>
        <w:tc>
          <w:tcPr>
            <w:tcW w:w="3794" w:type="dxa"/>
          </w:tcPr>
          <w:p w14:paraId="55D45E91" w14:textId="67B59D06" w:rsidR="00005371" w:rsidRPr="005A1603" w:rsidRDefault="005A1603" w:rsidP="00537B67">
            <w:pPr>
              <w:pStyle w:val="Code0"/>
            </w:pPr>
            <w:r>
              <w:t>DES</w:t>
            </w:r>
          </w:p>
        </w:tc>
        <w:tc>
          <w:tcPr>
            <w:tcW w:w="5494" w:type="dxa"/>
          </w:tcPr>
          <w:p w14:paraId="4F3CC84D" w14:textId="30EE3A9D" w:rsidR="00005371" w:rsidRDefault="004959A1" w:rsidP="004959A1">
            <w:pPr>
              <w:pStyle w:val="Code0"/>
              <w:ind w:firstLine="0"/>
              <w:rPr>
                <w:lang w:val="el-GR"/>
              </w:rPr>
            </w:pPr>
            <w:r>
              <w:rPr>
                <w:lang w:val="el-GR"/>
              </w:rPr>
              <w:t>Πρότυπο Δεδομένων Κρυπτογράφησης</w:t>
            </w:r>
          </w:p>
        </w:tc>
      </w:tr>
      <w:tr w:rsidR="00537B67" w14:paraId="3F369F13" w14:textId="77777777" w:rsidTr="0094451C">
        <w:trPr>
          <w:trHeight w:val="296"/>
        </w:trPr>
        <w:tc>
          <w:tcPr>
            <w:tcW w:w="3794" w:type="dxa"/>
          </w:tcPr>
          <w:p w14:paraId="7C96C565" w14:textId="65DB6763" w:rsidR="00537B67" w:rsidRPr="005A1603" w:rsidRDefault="005A1603" w:rsidP="00537B67">
            <w:pPr>
              <w:pStyle w:val="Code0"/>
            </w:pPr>
            <w:proofErr w:type="spellStart"/>
            <w:r>
              <w:t>eMBB</w:t>
            </w:r>
            <w:proofErr w:type="spellEnd"/>
          </w:p>
        </w:tc>
        <w:tc>
          <w:tcPr>
            <w:tcW w:w="5494" w:type="dxa"/>
          </w:tcPr>
          <w:p w14:paraId="3F1FBA30" w14:textId="2F2C0114" w:rsidR="00537B67" w:rsidRDefault="002A5BF6" w:rsidP="004959A1">
            <w:pPr>
              <w:pStyle w:val="Code0"/>
              <w:ind w:firstLine="0"/>
              <w:rPr>
                <w:lang w:val="el-GR"/>
              </w:rPr>
            </w:pPr>
            <w:r>
              <w:rPr>
                <w:lang w:val="el-GR"/>
              </w:rPr>
              <w:t xml:space="preserve">Ενισχυμένη Κινητή </w:t>
            </w:r>
            <w:proofErr w:type="spellStart"/>
            <w:r>
              <w:rPr>
                <w:lang w:val="el-GR"/>
              </w:rPr>
              <w:t>Ευρυζωνικότητα</w:t>
            </w:r>
            <w:proofErr w:type="spellEnd"/>
          </w:p>
        </w:tc>
      </w:tr>
      <w:tr w:rsidR="00537B67" w14:paraId="29D278E9" w14:textId="77777777" w:rsidTr="0094451C">
        <w:trPr>
          <w:trHeight w:val="296"/>
        </w:trPr>
        <w:tc>
          <w:tcPr>
            <w:tcW w:w="3794" w:type="dxa"/>
          </w:tcPr>
          <w:p w14:paraId="6C95D065" w14:textId="1A45AB8C" w:rsidR="00537B67" w:rsidRPr="005A1603" w:rsidRDefault="005A1603" w:rsidP="00537B67">
            <w:pPr>
              <w:pStyle w:val="Code0"/>
            </w:pPr>
            <w:r>
              <w:t>Encoding</w:t>
            </w:r>
          </w:p>
        </w:tc>
        <w:tc>
          <w:tcPr>
            <w:tcW w:w="5494" w:type="dxa"/>
          </w:tcPr>
          <w:p w14:paraId="4A68996B" w14:textId="646BC97F" w:rsidR="00537B67" w:rsidRDefault="004959A1" w:rsidP="004959A1">
            <w:pPr>
              <w:pStyle w:val="Code0"/>
              <w:ind w:firstLine="0"/>
              <w:rPr>
                <w:lang w:val="el-GR"/>
              </w:rPr>
            </w:pPr>
            <w:r>
              <w:rPr>
                <w:lang w:val="el-GR"/>
              </w:rPr>
              <w:t>Κωδικοποίηση</w:t>
            </w:r>
          </w:p>
        </w:tc>
      </w:tr>
      <w:tr w:rsidR="00537B67" w14:paraId="5613D0EF" w14:textId="77777777" w:rsidTr="0094451C">
        <w:trPr>
          <w:trHeight w:val="296"/>
        </w:trPr>
        <w:tc>
          <w:tcPr>
            <w:tcW w:w="3794" w:type="dxa"/>
          </w:tcPr>
          <w:p w14:paraId="01AB8ECD" w14:textId="4B91FE40" w:rsidR="00537B67" w:rsidRPr="005A1603" w:rsidRDefault="005A1603" w:rsidP="00537B67">
            <w:pPr>
              <w:pStyle w:val="Code0"/>
            </w:pPr>
            <w:r>
              <w:t>Encryption</w:t>
            </w:r>
          </w:p>
        </w:tc>
        <w:tc>
          <w:tcPr>
            <w:tcW w:w="5494" w:type="dxa"/>
          </w:tcPr>
          <w:p w14:paraId="2D920698" w14:textId="4970FE0B" w:rsidR="00537B67" w:rsidRDefault="004959A1" w:rsidP="004959A1">
            <w:pPr>
              <w:pStyle w:val="Code0"/>
              <w:ind w:firstLine="0"/>
              <w:rPr>
                <w:lang w:val="el-GR"/>
              </w:rPr>
            </w:pPr>
            <w:r>
              <w:rPr>
                <w:lang w:val="el-GR"/>
              </w:rPr>
              <w:t>Κρυπτογράφηση</w:t>
            </w:r>
          </w:p>
        </w:tc>
      </w:tr>
      <w:tr w:rsidR="00537B67" w14:paraId="1E190423" w14:textId="77777777" w:rsidTr="0094451C">
        <w:trPr>
          <w:trHeight w:val="296"/>
        </w:trPr>
        <w:tc>
          <w:tcPr>
            <w:tcW w:w="3794" w:type="dxa"/>
          </w:tcPr>
          <w:p w14:paraId="56564288" w14:textId="5A03CCEF" w:rsidR="00537B67" w:rsidRPr="005A1603" w:rsidRDefault="005A1603" w:rsidP="00537B67">
            <w:pPr>
              <w:pStyle w:val="Code0"/>
            </w:pPr>
            <w:r>
              <w:t>Encryption algorithm</w:t>
            </w:r>
          </w:p>
        </w:tc>
        <w:tc>
          <w:tcPr>
            <w:tcW w:w="5494" w:type="dxa"/>
          </w:tcPr>
          <w:p w14:paraId="46434774" w14:textId="393CE03B" w:rsidR="00537B67" w:rsidRDefault="004959A1" w:rsidP="004959A1">
            <w:pPr>
              <w:pStyle w:val="Code0"/>
              <w:ind w:firstLine="0"/>
              <w:rPr>
                <w:lang w:val="el-GR"/>
              </w:rPr>
            </w:pPr>
            <w:r>
              <w:rPr>
                <w:lang w:val="el-GR"/>
              </w:rPr>
              <w:t>Αλγόριθμος Κρυπτογράφησης</w:t>
            </w:r>
          </w:p>
        </w:tc>
      </w:tr>
      <w:tr w:rsidR="00537B67" w14:paraId="588021C0" w14:textId="77777777" w:rsidTr="0094451C">
        <w:trPr>
          <w:trHeight w:val="296"/>
        </w:trPr>
        <w:tc>
          <w:tcPr>
            <w:tcW w:w="3794" w:type="dxa"/>
          </w:tcPr>
          <w:p w14:paraId="4A251685" w14:textId="0CDF0419" w:rsidR="00537B67" w:rsidRPr="005A1603" w:rsidRDefault="005A1603" w:rsidP="00537B67">
            <w:pPr>
              <w:pStyle w:val="Code0"/>
            </w:pPr>
            <w:r>
              <w:t>Encryption key</w:t>
            </w:r>
          </w:p>
        </w:tc>
        <w:tc>
          <w:tcPr>
            <w:tcW w:w="5494" w:type="dxa"/>
          </w:tcPr>
          <w:p w14:paraId="0BDDD6A5" w14:textId="36643D0B" w:rsidR="00537B67" w:rsidRDefault="004959A1" w:rsidP="004959A1">
            <w:pPr>
              <w:pStyle w:val="Code0"/>
              <w:ind w:firstLine="0"/>
              <w:rPr>
                <w:lang w:val="el-GR"/>
              </w:rPr>
            </w:pPr>
            <w:r>
              <w:rPr>
                <w:lang w:val="el-GR"/>
              </w:rPr>
              <w:t>Κλειδί Κρυπτογράφησης</w:t>
            </w:r>
          </w:p>
        </w:tc>
      </w:tr>
      <w:tr w:rsidR="00537B67" w14:paraId="5E45A302" w14:textId="77777777" w:rsidTr="0094451C">
        <w:trPr>
          <w:trHeight w:val="296"/>
        </w:trPr>
        <w:tc>
          <w:tcPr>
            <w:tcW w:w="3794" w:type="dxa"/>
          </w:tcPr>
          <w:p w14:paraId="54BFE64C" w14:textId="7896A2E7" w:rsidR="00537B67" w:rsidRPr="005A1603" w:rsidRDefault="005A1603" w:rsidP="00537B67">
            <w:pPr>
              <w:pStyle w:val="Code0"/>
            </w:pPr>
            <w:r>
              <w:t>Entity</w:t>
            </w:r>
          </w:p>
        </w:tc>
        <w:tc>
          <w:tcPr>
            <w:tcW w:w="5494" w:type="dxa"/>
          </w:tcPr>
          <w:p w14:paraId="60F2D0EB" w14:textId="6273D2CD" w:rsidR="00537B67" w:rsidRDefault="004959A1" w:rsidP="004959A1">
            <w:pPr>
              <w:pStyle w:val="Code0"/>
              <w:ind w:firstLine="0"/>
              <w:rPr>
                <w:lang w:val="el-GR"/>
              </w:rPr>
            </w:pPr>
            <w:r>
              <w:rPr>
                <w:lang w:val="el-GR"/>
              </w:rPr>
              <w:t>Οντότητα</w:t>
            </w:r>
          </w:p>
        </w:tc>
      </w:tr>
      <w:tr w:rsidR="00537B67" w14:paraId="591C7F5C" w14:textId="77777777" w:rsidTr="0094451C">
        <w:trPr>
          <w:trHeight w:val="296"/>
        </w:trPr>
        <w:tc>
          <w:tcPr>
            <w:tcW w:w="3794" w:type="dxa"/>
          </w:tcPr>
          <w:p w14:paraId="42F85B8D" w14:textId="4D3FF505" w:rsidR="00537B67" w:rsidRPr="005A1603" w:rsidRDefault="005A1603" w:rsidP="00537B67">
            <w:pPr>
              <w:pStyle w:val="Code0"/>
            </w:pPr>
            <w:r>
              <w:t>FPGA</w:t>
            </w:r>
          </w:p>
        </w:tc>
        <w:tc>
          <w:tcPr>
            <w:tcW w:w="5494" w:type="dxa"/>
          </w:tcPr>
          <w:p w14:paraId="4CDD1932" w14:textId="025D1CC2" w:rsidR="00537B67" w:rsidRDefault="004959A1" w:rsidP="004959A1">
            <w:pPr>
              <w:pStyle w:val="Code0"/>
              <w:ind w:firstLine="0"/>
              <w:rPr>
                <w:lang w:val="el-GR"/>
              </w:rPr>
            </w:pPr>
            <w:r>
              <w:rPr>
                <w:lang w:val="el-GR"/>
              </w:rPr>
              <w:t>Επιτόπια Συστοιχία Προγραμματιζόμενων Πυλών</w:t>
            </w:r>
          </w:p>
        </w:tc>
      </w:tr>
      <w:tr w:rsidR="00537B67" w14:paraId="6C97BA7E" w14:textId="77777777" w:rsidTr="0094451C">
        <w:trPr>
          <w:trHeight w:val="296"/>
        </w:trPr>
        <w:tc>
          <w:tcPr>
            <w:tcW w:w="3794" w:type="dxa"/>
          </w:tcPr>
          <w:p w14:paraId="3BADA96C" w14:textId="5D6BA48B" w:rsidR="00537B67" w:rsidRPr="005A1603" w:rsidRDefault="005A1603" w:rsidP="00537B67">
            <w:pPr>
              <w:pStyle w:val="Code0"/>
            </w:pPr>
            <w:r>
              <w:t>FSM</w:t>
            </w:r>
          </w:p>
        </w:tc>
        <w:tc>
          <w:tcPr>
            <w:tcW w:w="5494" w:type="dxa"/>
          </w:tcPr>
          <w:p w14:paraId="10497199" w14:textId="5831CC9A" w:rsidR="00537B67" w:rsidRPr="004959A1" w:rsidRDefault="004959A1" w:rsidP="004959A1">
            <w:pPr>
              <w:pStyle w:val="Code0"/>
              <w:ind w:firstLine="0"/>
              <w:rPr>
                <w:lang w:val="el-GR"/>
              </w:rPr>
            </w:pPr>
            <w:r>
              <w:rPr>
                <w:lang w:val="el-GR"/>
              </w:rPr>
              <w:t>Μηχανή Πεπερασμένης Κατάστασης</w:t>
            </w:r>
          </w:p>
        </w:tc>
      </w:tr>
      <w:tr w:rsidR="00537B67" w:rsidRPr="00B94AD7" w14:paraId="0FD6E8FF" w14:textId="77777777" w:rsidTr="0094451C">
        <w:trPr>
          <w:trHeight w:val="296"/>
        </w:trPr>
        <w:tc>
          <w:tcPr>
            <w:tcW w:w="3794" w:type="dxa"/>
          </w:tcPr>
          <w:p w14:paraId="08DC08AC" w14:textId="016057B1" w:rsidR="00537B67" w:rsidRPr="005A1603" w:rsidRDefault="005A1603" w:rsidP="00537B67">
            <w:pPr>
              <w:pStyle w:val="Code0"/>
            </w:pPr>
            <w:r>
              <w:t>GDPR</w:t>
            </w:r>
          </w:p>
        </w:tc>
        <w:tc>
          <w:tcPr>
            <w:tcW w:w="5494" w:type="dxa"/>
          </w:tcPr>
          <w:p w14:paraId="7C457643" w14:textId="32D1EC46" w:rsidR="00537B67" w:rsidRDefault="001E1DDB" w:rsidP="001E1DDB">
            <w:pPr>
              <w:pStyle w:val="Code0"/>
              <w:ind w:firstLine="0"/>
              <w:rPr>
                <w:lang w:val="el-GR"/>
              </w:rPr>
            </w:pPr>
            <w:r w:rsidRPr="001E1DDB">
              <w:rPr>
                <w:lang w:val="el-GR"/>
              </w:rPr>
              <w:t>Γενικός Κανονισμός Προστασίας Δεδομένων της ΕΕ</w:t>
            </w:r>
          </w:p>
        </w:tc>
      </w:tr>
      <w:tr w:rsidR="00537B67" w14:paraId="6241308A" w14:textId="77777777" w:rsidTr="0094451C">
        <w:trPr>
          <w:trHeight w:val="296"/>
        </w:trPr>
        <w:tc>
          <w:tcPr>
            <w:tcW w:w="3794" w:type="dxa"/>
          </w:tcPr>
          <w:p w14:paraId="308AF9E1" w14:textId="6D548B19" w:rsidR="00537B67" w:rsidRPr="005A1603" w:rsidRDefault="005A1603" w:rsidP="00537B67">
            <w:pPr>
              <w:pStyle w:val="Code0"/>
            </w:pPr>
            <w:r>
              <w:t>Hardware</w:t>
            </w:r>
          </w:p>
        </w:tc>
        <w:tc>
          <w:tcPr>
            <w:tcW w:w="5494" w:type="dxa"/>
          </w:tcPr>
          <w:p w14:paraId="5EA104C7" w14:textId="6A7E72F2" w:rsidR="00537B67" w:rsidRPr="00A05CEB" w:rsidRDefault="00A05CEB" w:rsidP="004959A1">
            <w:pPr>
              <w:pStyle w:val="Code0"/>
              <w:ind w:firstLine="0"/>
              <w:rPr>
                <w:lang w:val="el-GR"/>
              </w:rPr>
            </w:pPr>
            <w:r>
              <w:rPr>
                <w:lang w:val="el-GR"/>
              </w:rPr>
              <w:t>Υλικό</w:t>
            </w:r>
          </w:p>
        </w:tc>
      </w:tr>
      <w:tr w:rsidR="00537B67" w14:paraId="4E02F7CC" w14:textId="77777777" w:rsidTr="0094451C">
        <w:trPr>
          <w:trHeight w:val="296"/>
        </w:trPr>
        <w:tc>
          <w:tcPr>
            <w:tcW w:w="3794" w:type="dxa"/>
          </w:tcPr>
          <w:p w14:paraId="39326EEA" w14:textId="4C5C3F2D" w:rsidR="00537B67" w:rsidRPr="005A1603" w:rsidRDefault="005A1603" w:rsidP="00537B67">
            <w:pPr>
              <w:pStyle w:val="Code0"/>
            </w:pPr>
            <w:r>
              <w:t>Implementation</w:t>
            </w:r>
          </w:p>
        </w:tc>
        <w:tc>
          <w:tcPr>
            <w:tcW w:w="5494" w:type="dxa"/>
          </w:tcPr>
          <w:p w14:paraId="5ED5E019" w14:textId="44763405" w:rsidR="00537B67" w:rsidRDefault="00A05CEB" w:rsidP="00A05CEB">
            <w:pPr>
              <w:pStyle w:val="Code0"/>
              <w:ind w:firstLine="0"/>
              <w:rPr>
                <w:lang w:val="el-GR"/>
              </w:rPr>
            </w:pPr>
            <w:r>
              <w:rPr>
                <w:lang w:val="el-GR"/>
              </w:rPr>
              <w:t>Υλοποίηση</w:t>
            </w:r>
          </w:p>
        </w:tc>
      </w:tr>
      <w:tr w:rsidR="00005371" w14:paraId="525AE4C8" w14:textId="77777777" w:rsidTr="0094451C">
        <w:trPr>
          <w:trHeight w:val="296"/>
        </w:trPr>
        <w:tc>
          <w:tcPr>
            <w:tcW w:w="3794" w:type="dxa"/>
          </w:tcPr>
          <w:p w14:paraId="6AC57D1A" w14:textId="77B4209F" w:rsidR="00005371" w:rsidRPr="005A1603" w:rsidRDefault="005A1603" w:rsidP="00537B67">
            <w:pPr>
              <w:pStyle w:val="Code0"/>
            </w:pPr>
            <w:r>
              <w:t>IMT</w:t>
            </w:r>
          </w:p>
        </w:tc>
        <w:tc>
          <w:tcPr>
            <w:tcW w:w="5494" w:type="dxa"/>
          </w:tcPr>
          <w:p w14:paraId="355D2B82" w14:textId="7BCFF7E8" w:rsidR="00005371" w:rsidRDefault="00A05CEB" w:rsidP="00A05CEB">
            <w:pPr>
              <w:pStyle w:val="Code0"/>
              <w:ind w:firstLine="0"/>
              <w:rPr>
                <w:lang w:val="el-GR"/>
              </w:rPr>
            </w:pPr>
            <w:r>
              <w:rPr>
                <w:lang w:val="el-GR"/>
              </w:rPr>
              <w:t>Διεθνείς Κινητές Τηλεπικοινωνίες</w:t>
            </w:r>
          </w:p>
        </w:tc>
      </w:tr>
      <w:tr w:rsidR="005A1603" w14:paraId="0BC1D202" w14:textId="77777777" w:rsidTr="0094451C">
        <w:trPr>
          <w:trHeight w:val="296"/>
        </w:trPr>
        <w:tc>
          <w:tcPr>
            <w:tcW w:w="3794" w:type="dxa"/>
          </w:tcPr>
          <w:p w14:paraId="3C55E00E" w14:textId="08A7220C" w:rsidR="005A1603" w:rsidRPr="005A1603" w:rsidRDefault="005A1603" w:rsidP="00537B67">
            <w:pPr>
              <w:pStyle w:val="Code0"/>
            </w:pPr>
            <w:r>
              <w:t>Initialization mode</w:t>
            </w:r>
          </w:p>
        </w:tc>
        <w:tc>
          <w:tcPr>
            <w:tcW w:w="5494" w:type="dxa"/>
          </w:tcPr>
          <w:p w14:paraId="4581485C" w14:textId="004319F8" w:rsidR="005A1603" w:rsidRDefault="00A05CEB" w:rsidP="00A05CEB">
            <w:pPr>
              <w:pStyle w:val="Code0"/>
              <w:ind w:firstLine="0"/>
              <w:rPr>
                <w:lang w:val="el-GR"/>
              </w:rPr>
            </w:pPr>
            <w:r>
              <w:rPr>
                <w:lang w:val="el-GR"/>
              </w:rPr>
              <w:t>Λειτουργία Αρχικοποίησης</w:t>
            </w:r>
          </w:p>
        </w:tc>
      </w:tr>
      <w:tr w:rsidR="005A1603" w14:paraId="5C664402" w14:textId="77777777" w:rsidTr="0094451C">
        <w:trPr>
          <w:trHeight w:val="296"/>
        </w:trPr>
        <w:tc>
          <w:tcPr>
            <w:tcW w:w="3794" w:type="dxa"/>
          </w:tcPr>
          <w:p w14:paraId="2B6CB2AD" w14:textId="27635E27" w:rsidR="005A1603" w:rsidRPr="005A1603" w:rsidRDefault="005A1603" w:rsidP="00537B67">
            <w:pPr>
              <w:pStyle w:val="Code0"/>
            </w:pPr>
            <w:r>
              <w:lastRenderedPageBreak/>
              <w:t>Integrity</w:t>
            </w:r>
          </w:p>
        </w:tc>
        <w:tc>
          <w:tcPr>
            <w:tcW w:w="5494" w:type="dxa"/>
          </w:tcPr>
          <w:p w14:paraId="040F5CC2" w14:textId="5F9419BA" w:rsidR="005A1603" w:rsidRDefault="004959A1" w:rsidP="004959A1">
            <w:pPr>
              <w:pStyle w:val="Code0"/>
              <w:ind w:firstLine="0"/>
              <w:rPr>
                <w:lang w:val="el-GR"/>
              </w:rPr>
            </w:pPr>
            <w:r>
              <w:rPr>
                <w:lang w:val="el-GR"/>
              </w:rPr>
              <w:t>Ακεραιότητα</w:t>
            </w:r>
          </w:p>
        </w:tc>
      </w:tr>
      <w:tr w:rsidR="005A1603" w14:paraId="0C41E13C" w14:textId="77777777" w:rsidTr="0094451C">
        <w:trPr>
          <w:trHeight w:val="296"/>
        </w:trPr>
        <w:tc>
          <w:tcPr>
            <w:tcW w:w="3794" w:type="dxa"/>
          </w:tcPr>
          <w:p w14:paraId="3CC9E63B" w14:textId="64296C23" w:rsidR="005A1603" w:rsidRPr="005A1603" w:rsidRDefault="005A1603" w:rsidP="00537B67">
            <w:pPr>
              <w:pStyle w:val="Code0"/>
            </w:pPr>
            <w:r>
              <w:t>IoT</w:t>
            </w:r>
          </w:p>
        </w:tc>
        <w:tc>
          <w:tcPr>
            <w:tcW w:w="5494" w:type="dxa"/>
          </w:tcPr>
          <w:p w14:paraId="28923682" w14:textId="1F15E4AC" w:rsidR="005A1603" w:rsidRDefault="004959A1" w:rsidP="004959A1">
            <w:pPr>
              <w:pStyle w:val="Code0"/>
              <w:ind w:firstLine="0"/>
              <w:rPr>
                <w:lang w:val="el-GR"/>
              </w:rPr>
            </w:pPr>
            <w:r>
              <w:rPr>
                <w:lang w:val="el-GR"/>
              </w:rPr>
              <w:t>Διαδίκτυο των Πραγμάτων</w:t>
            </w:r>
          </w:p>
        </w:tc>
      </w:tr>
      <w:tr w:rsidR="005A1603" w14:paraId="3A0405B7" w14:textId="77777777" w:rsidTr="0094451C">
        <w:trPr>
          <w:trHeight w:val="296"/>
        </w:trPr>
        <w:tc>
          <w:tcPr>
            <w:tcW w:w="3794" w:type="dxa"/>
          </w:tcPr>
          <w:p w14:paraId="43B9C103" w14:textId="6FD6C29D" w:rsidR="005A1603" w:rsidRPr="005A1603" w:rsidRDefault="005A1603" w:rsidP="00537B67">
            <w:pPr>
              <w:pStyle w:val="Code0"/>
            </w:pPr>
            <w:r>
              <w:t>IV</w:t>
            </w:r>
          </w:p>
        </w:tc>
        <w:tc>
          <w:tcPr>
            <w:tcW w:w="5494" w:type="dxa"/>
          </w:tcPr>
          <w:p w14:paraId="482E79D0" w14:textId="791C52C9" w:rsidR="005A1603" w:rsidRDefault="004959A1" w:rsidP="004959A1">
            <w:pPr>
              <w:pStyle w:val="Code0"/>
              <w:ind w:firstLine="0"/>
              <w:rPr>
                <w:lang w:val="el-GR"/>
              </w:rPr>
            </w:pPr>
            <w:r>
              <w:rPr>
                <w:lang w:val="el-GR"/>
              </w:rPr>
              <w:t>Διάνυσμα Αρχικοποίησης</w:t>
            </w:r>
          </w:p>
        </w:tc>
      </w:tr>
      <w:tr w:rsidR="005A1603" w14:paraId="2F679AD5" w14:textId="77777777" w:rsidTr="0094451C">
        <w:trPr>
          <w:trHeight w:val="296"/>
        </w:trPr>
        <w:tc>
          <w:tcPr>
            <w:tcW w:w="3794" w:type="dxa"/>
          </w:tcPr>
          <w:p w14:paraId="464114FF" w14:textId="7C0F59DF" w:rsidR="005A1603" w:rsidRPr="005A1603" w:rsidRDefault="005A1603" w:rsidP="00537B67">
            <w:pPr>
              <w:pStyle w:val="Code0"/>
            </w:pPr>
            <w:r>
              <w:t>Key</w:t>
            </w:r>
          </w:p>
        </w:tc>
        <w:tc>
          <w:tcPr>
            <w:tcW w:w="5494" w:type="dxa"/>
          </w:tcPr>
          <w:p w14:paraId="49CF43C4" w14:textId="5B784FC2" w:rsidR="005A1603" w:rsidRDefault="004959A1" w:rsidP="004959A1">
            <w:pPr>
              <w:pStyle w:val="Code0"/>
              <w:ind w:firstLine="0"/>
              <w:rPr>
                <w:lang w:val="el-GR"/>
              </w:rPr>
            </w:pPr>
            <w:r>
              <w:rPr>
                <w:lang w:val="el-GR"/>
              </w:rPr>
              <w:t>Κλειδί</w:t>
            </w:r>
          </w:p>
        </w:tc>
      </w:tr>
      <w:tr w:rsidR="005A1603" w14:paraId="21095D77" w14:textId="77777777" w:rsidTr="0094451C">
        <w:trPr>
          <w:trHeight w:val="296"/>
        </w:trPr>
        <w:tc>
          <w:tcPr>
            <w:tcW w:w="3794" w:type="dxa"/>
          </w:tcPr>
          <w:p w14:paraId="7CB47B7F" w14:textId="4CE88E0B" w:rsidR="005A1603" w:rsidRPr="005A1603" w:rsidRDefault="005A1603" w:rsidP="00537B67">
            <w:pPr>
              <w:pStyle w:val="Code0"/>
            </w:pPr>
            <w:r>
              <w:t>Keystream</w:t>
            </w:r>
          </w:p>
        </w:tc>
        <w:tc>
          <w:tcPr>
            <w:tcW w:w="5494" w:type="dxa"/>
          </w:tcPr>
          <w:p w14:paraId="32F2A0A3" w14:textId="246807FE" w:rsidR="005A1603" w:rsidRDefault="004959A1" w:rsidP="004959A1">
            <w:pPr>
              <w:pStyle w:val="Code0"/>
              <w:ind w:firstLine="0"/>
              <w:rPr>
                <w:lang w:val="el-GR"/>
              </w:rPr>
            </w:pPr>
            <w:r>
              <w:rPr>
                <w:lang w:val="el-GR"/>
              </w:rPr>
              <w:t>Ακολουθία κλειδιών</w:t>
            </w:r>
          </w:p>
        </w:tc>
      </w:tr>
      <w:tr w:rsidR="005A1603" w14:paraId="36A77D7A" w14:textId="77777777" w:rsidTr="0094451C">
        <w:trPr>
          <w:trHeight w:val="296"/>
        </w:trPr>
        <w:tc>
          <w:tcPr>
            <w:tcW w:w="3794" w:type="dxa"/>
          </w:tcPr>
          <w:p w14:paraId="1017666A" w14:textId="3E5FA2DE" w:rsidR="005A1603" w:rsidRPr="005A1603" w:rsidRDefault="005A1603" w:rsidP="00537B67">
            <w:pPr>
              <w:pStyle w:val="Code0"/>
            </w:pPr>
            <w:r>
              <w:t>Keystream generator</w:t>
            </w:r>
          </w:p>
        </w:tc>
        <w:tc>
          <w:tcPr>
            <w:tcW w:w="5494" w:type="dxa"/>
          </w:tcPr>
          <w:p w14:paraId="6CC0AC86" w14:textId="65F60F0C" w:rsidR="005A1603" w:rsidRDefault="004959A1" w:rsidP="004959A1">
            <w:pPr>
              <w:pStyle w:val="Code0"/>
              <w:ind w:firstLine="0"/>
              <w:rPr>
                <w:lang w:val="el-GR"/>
              </w:rPr>
            </w:pPr>
            <w:r>
              <w:rPr>
                <w:lang w:val="el-GR"/>
              </w:rPr>
              <w:t>Γεννήτρια ακολουθίας κλειδιών</w:t>
            </w:r>
          </w:p>
        </w:tc>
      </w:tr>
      <w:tr w:rsidR="005A1603" w14:paraId="7AC48ED7" w14:textId="77777777" w:rsidTr="0094451C">
        <w:trPr>
          <w:trHeight w:val="296"/>
        </w:trPr>
        <w:tc>
          <w:tcPr>
            <w:tcW w:w="3794" w:type="dxa"/>
          </w:tcPr>
          <w:p w14:paraId="70D5D321" w14:textId="73E347C0" w:rsidR="005A1603" w:rsidRPr="005A1603" w:rsidRDefault="005A1603" w:rsidP="00537B67">
            <w:pPr>
              <w:pStyle w:val="Code0"/>
            </w:pPr>
            <w:r>
              <w:t>Latency</w:t>
            </w:r>
          </w:p>
        </w:tc>
        <w:tc>
          <w:tcPr>
            <w:tcW w:w="5494" w:type="dxa"/>
          </w:tcPr>
          <w:p w14:paraId="56118FC0" w14:textId="6601F830" w:rsidR="005A1603" w:rsidRDefault="004959A1" w:rsidP="004959A1">
            <w:pPr>
              <w:pStyle w:val="Code0"/>
              <w:ind w:firstLine="0"/>
              <w:rPr>
                <w:lang w:val="el-GR"/>
              </w:rPr>
            </w:pPr>
            <w:r>
              <w:rPr>
                <w:lang w:val="el-GR"/>
              </w:rPr>
              <w:t>Καθυστέρηση</w:t>
            </w:r>
          </w:p>
        </w:tc>
      </w:tr>
      <w:tr w:rsidR="005A1603" w14:paraId="7FE58CDE" w14:textId="77777777" w:rsidTr="0094451C">
        <w:trPr>
          <w:trHeight w:val="296"/>
        </w:trPr>
        <w:tc>
          <w:tcPr>
            <w:tcW w:w="3794" w:type="dxa"/>
          </w:tcPr>
          <w:p w14:paraId="2E5FEB5E" w14:textId="39BD0AF3" w:rsidR="005A1603" w:rsidRPr="005A1603" w:rsidRDefault="005A1603" w:rsidP="00537B67">
            <w:pPr>
              <w:pStyle w:val="Code0"/>
            </w:pPr>
            <w:r>
              <w:t>Least significant bit</w:t>
            </w:r>
          </w:p>
        </w:tc>
        <w:tc>
          <w:tcPr>
            <w:tcW w:w="5494" w:type="dxa"/>
          </w:tcPr>
          <w:p w14:paraId="30D53F2E" w14:textId="4D4150E4" w:rsidR="005A1603" w:rsidRDefault="004959A1" w:rsidP="004959A1">
            <w:pPr>
              <w:pStyle w:val="Code0"/>
              <w:ind w:firstLine="0"/>
              <w:rPr>
                <w:lang w:val="el-GR"/>
              </w:rPr>
            </w:pPr>
            <w:r>
              <w:rPr>
                <w:lang w:val="el-GR"/>
              </w:rPr>
              <w:t>Λιγότερο σημαντικό δυαδικό ψηφίο</w:t>
            </w:r>
          </w:p>
        </w:tc>
      </w:tr>
      <w:tr w:rsidR="005A1603" w:rsidRPr="00B94AD7" w14:paraId="2F87DB9D" w14:textId="77777777" w:rsidTr="0094451C">
        <w:trPr>
          <w:trHeight w:val="296"/>
        </w:trPr>
        <w:tc>
          <w:tcPr>
            <w:tcW w:w="3794" w:type="dxa"/>
          </w:tcPr>
          <w:p w14:paraId="4CCFBE28" w14:textId="211E66ED" w:rsidR="005A1603" w:rsidRPr="005A1603" w:rsidRDefault="005A1603" w:rsidP="00537B67">
            <w:pPr>
              <w:pStyle w:val="Code0"/>
            </w:pPr>
            <w:r>
              <w:t>LFSR</w:t>
            </w:r>
          </w:p>
        </w:tc>
        <w:tc>
          <w:tcPr>
            <w:tcW w:w="5494" w:type="dxa"/>
          </w:tcPr>
          <w:p w14:paraId="58BEEC9B" w14:textId="205CE2B4" w:rsidR="005A1603" w:rsidRDefault="004959A1" w:rsidP="004959A1">
            <w:pPr>
              <w:pStyle w:val="Code0"/>
              <w:ind w:firstLine="0"/>
              <w:rPr>
                <w:lang w:val="el-GR"/>
              </w:rPr>
            </w:pPr>
            <w:r>
              <w:rPr>
                <w:lang w:val="el-GR"/>
              </w:rPr>
              <w:t>Γραμμικ</w:t>
            </w:r>
            <w:r w:rsidR="001E1DDB">
              <w:rPr>
                <w:lang w:val="el-GR"/>
              </w:rPr>
              <w:t>ός</w:t>
            </w:r>
            <w:r>
              <w:rPr>
                <w:lang w:val="el-GR"/>
              </w:rPr>
              <w:t xml:space="preserve"> </w:t>
            </w:r>
            <w:proofErr w:type="spellStart"/>
            <w:r>
              <w:rPr>
                <w:lang w:val="el-GR"/>
              </w:rPr>
              <w:t>Καταχωρητ</w:t>
            </w:r>
            <w:r w:rsidR="001E1DDB">
              <w:rPr>
                <w:lang w:val="el-GR"/>
              </w:rPr>
              <w:t>ή</w:t>
            </w:r>
            <w:r>
              <w:rPr>
                <w:lang w:val="el-GR"/>
              </w:rPr>
              <w:t>ς</w:t>
            </w:r>
            <w:proofErr w:type="spellEnd"/>
            <w:r>
              <w:rPr>
                <w:lang w:val="el-GR"/>
              </w:rPr>
              <w:t xml:space="preserve"> Ολίσθησης με Ανατροφοδότηση</w:t>
            </w:r>
          </w:p>
        </w:tc>
      </w:tr>
      <w:tr w:rsidR="005A1603" w14:paraId="33A15F28" w14:textId="77777777" w:rsidTr="0094451C">
        <w:trPr>
          <w:trHeight w:val="296"/>
        </w:trPr>
        <w:tc>
          <w:tcPr>
            <w:tcW w:w="3794" w:type="dxa"/>
          </w:tcPr>
          <w:p w14:paraId="135D517F" w14:textId="320E0D0C" w:rsidR="005A1603" w:rsidRDefault="005A1603" w:rsidP="00537B67">
            <w:pPr>
              <w:pStyle w:val="Code0"/>
            </w:pPr>
            <w:r>
              <w:t>Library</w:t>
            </w:r>
          </w:p>
        </w:tc>
        <w:tc>
          <w:tcPr>
            <w:tcW w:w="5494" w:type="dxa"/>
          </w:tcPr>
          <w:p w14:paraId="7E0C2982" w14:textId="1B1CA4C8" w:rsidR="005A1603" w:rsidRDefault="004959A1" w:rsidP="004959A1">
            <w:pPr>
              <w:pStyle w:val="Code0"/>
              <w:ind w:firstLine="0"/>
              <w:rPr>
                <w:lang w:val="el-GR"/>
              </w:rPr>
            </w:pPr>
            <w:r>
              <w:rPr>
                <w:lang w:val="el-GR"/>
              </w:rPr>
              <w:t>Βιβλιοθήκη</w:t>
            </w:r>
          </w:p>
        </w:tc>
      </w:tr>
      <w:tr w:rsidR="005A1603" w14:paraId="3131C874" w14:textId="77777777" w:rsidTr="0094451C">
        <w:trPr>
          <w:trHeight w:val="296"/>
        </w:trPr>
        <w:tc>
          <w:tcPr>
            <w:tcW w:w="3794" w:type="dxa"/>
          </w:tcPr>
          <w:p w14:paraId="6C771EAC" w14:textId="37415BB1" w:rsidR="005A1603" w:rsidRDefault="005A1603" w:rsidP="00537B67">
            <w:pPr>
              <w:pStyle w:val="Code0"/>
            </w:pPr>
            <w:r>
              <w:t>LTE</w:t>
            </w:r>
          </w:p>
        </w:tc>
        <w:tc>
          <w:tcPr>
            <w:tcW w:w="5494" w:type="dxa"/>
          </w:tcPr>
          <w:p w14:paraId="30E08A98" w14:textId="7DB09B36" w:rsidR="005A1603" w:rsidRDefault="001E1DDB" w:rsidP="004959A1">
            <w:pPr>
              <w:pStyle w:val="Code0"/>
              <w:ind w:firstLine="0"/>
              <w:rPr>
                <w:lang w:val="el-GR"/>
              </w:rPr>
            </w:pPr>
            <w:r>
              <w:rPr>
                <w:lang w:val="el-GR"/>
              </w:rPr>
              <w:t>Μακροπρόθεσμη</w:t>
            </w:r>
            <w:r w:rsidR="004959A1">
              <w:rPr>
                <w:lang w:val="el-GR"/>
              </w:rPr>
              <w:t xml:space="preserve"> Εξέλιξη</w:t>
            </w:r>
          </w:p>
        </w:tc>
      </w:tr>
      <w:tr w:rsidR="005A1603" w14:paraId="33990684" w14:textId="77777777" w:rsidTr="0094451C">
        <w:trPr>
          <w:trHeight w:val="296"/>
        </w:trPr>
        <w:tc>
          <w:tcPr>
            <w:tcW w:w="3794" w:type="dxa"/>
          </w:tcPr>
          <w:p w14:paraId="12A85C66" w14:textId="55BF765D" w:rsidR="005A1603" w:rsidRDefault="005A1603" w:rsidP="00537B67">
            <w:pPr>
              <w:pStyle w:val="Code0"/>
            </w:pPr>
            <w:proofErr w:type="spellStart"/>
            <w:r>
              <w:t>mMTC</w:t>
            </w:r>
            <w:proofErr w:type="spellEnd"/>
          </w:p>
        </w:tc>
        <w:tc>
          <w:tcPr>
            <w:tcW w:w="5494" w:type="dxa"/>
          </w:tcPr>
          <w:p w14:paraId="5FED7471" w14:textId="3491DAEE" w:rsidR="005A1603" w:rsidRDefault="004959A1" w:rsidP="004959A1">
            <w:pPr>
              <w:pStyle w:val="Code0"/>
              <w:ind w:firstLine="0"/>
              <w:rPr>
                <w:lang w:val="el-GR"/>
              </w:rPr>
            </w:pPr>
            <w:r>
              <w:rPr>
                <w:lang w:val="el-GR"/>
              </w:rPr>
              <w:t>Επικοινωνίες τύπου μηχανής</w:t>
            </w:r>
          </w:p>
        </w:tc>
      </w:tr>
      <w:tr w:rsidR="005A1603" w14:paraId="2D064170" w14:textId="77777777" w:rsidTr="0094451C">
        <w:trPr>
          <w:trHeight w:val="296"/>
        </w:trPr>
        <w:tc>
          <w:tcPr>
            <w:tcW w:w="3794" w:type="dxa"/>
          </w:tcPr>
          <w:p w14:paraId="0CA14712" w14:textId="79296D26" w:rsidR="005A1603" w:rsidRDefault="005A1603" w:rsidP="00537B67">
            <w:pPr>
              <w:pStyle w:val="Code0"/>
            </w:pPr>
            <w:r>
              <w:t>Most significant bit</w:t>
            </w:r>
          </w:p>
        </w:tc>
        <w:tc>
          <w:tcPr>
            <w:tcW w:w="5494" w:type="dxa"/>
          </w:tcPr>
          <w:p w14:paraId="22302B9F" w14:textId="7EB25962" w:rsidR="005A1603" w:rsidRDefault="001E1DDB" w:rsidP="001E1DDB">
            <w:pPr>
              <w:pStyle w:val="Code0"/>
              <w:ind w:firstLine="0"/>
              <w:rPr>
                <w:lang w:val="el-GR"/>
              </w:rPr>
            </w:pPr>
            <w:r>
              <w:rPr>
                <w:lang w:val="el-GR"/>
              </w:rPr>
              <w:t>Πιο σημαντικό δυαδικό ψηφίο</w:t>
            </w:r>
          </w:p>
        </w:tc>
      </w:tr>
      <w:tr w:rsidR="005A1603" w14:paraId="6EA20D3E" w14:textId="77777777" w:rsidTr="0094451C">
        <w:trPr>
          <w:trHeight w:val="296"/>
        </w:trPr>
        <w:tc>
          <w:tcPr>
            <w:tcW w:w="3794" w:type="dxa"/>
          </w:tcPr>
          <w:p w14:paraId="6B766061" w14:textId="74652E13" w:rsidR="005A1603" w:rsidRDefault="005A1603" w:rsidP="00537B67">
            <w:pPr>
              <w:pStyle w:val="Code0"/>
            </w:pPr>
            <w:r>
              <w:t>NFSR</w:t>
            </w:r>
          </w:p>
        </w:tc>
        <w:tc>
          <w:tcPr>
            <w:tcW w:w="5494" w:type="dxa"/>
          </w:tcPr>
          <w:p w14:paraId="375C652C" w14:textId="34712D41" w:rsidR="005A1603" w:rsidRDefault="001E1DDB" w:rsidP="001E1DDB">
            <w:pPr>
              <w:pStyle w:val="Code0"/>
              <w:ind w:firstLine="0"/>
              <w:rPr>
                <w:lang w:val="el-GR"/>
              </w:rPr>
            </w:pPr>
            <w:proofErr w:type="spellStart"/>
            <w:r>
              <w:rPr>
                <w:lang w:val="el-GR"/>
              </w:rPr>
              <w:t>Καταχωρητής</w:t>
            </w:r>
            <w:proofErr w:type="spellEnd"/>
            <w:r>
              <w:rPr>
                <w:lang w:val="el-GR"/>
              </w:rPr>
              <w:t xml:space="preserve"> Ολίσθησης Χωρίς Ανατροφοδότηση</w:t>
            </w:r>
          </w:p>
        </w:tc>
      </w:tr>
      <w:tr w:rsidR="005A1603" w:rsidRPr="00B94AD7" w14:paraId="335E6803" w14:textId="77777777" w:rsidTr="0094451C">
        <w:trPr>
          <w:trHeight w:val="296"/>
        </w:trPr>
        <w:tc>
          <w:tcPr>
            <w:tcW w:w="3794" w:type="dxa"/>
          </w:tcPr>
          <w:p w14:paraId="5F57FC01" w14:textId="62A5A668" w:rsidR="005A1603" w:rsidRDefault="005A1603" w:rsidP="00537B67">
            <w:pPr>
              <w:pStyle w:val="Code0"/>
            </w:pPr>
            <w:r>
              <w:t>NIST</w:t>
            </w:r>
          </w:p>
        </w:tc>
        <w:tc>
          <w:tcPr>
            <w:tcW w:w="5494" w:type="dxa"/>
          </w:tcPr>
          <w:p w14:paraId="4D6B95CB" w14:textId="0903C0DE" w:rsidR="005A1603" w:rsidRPr="001E1DDB" w:rsidRDefault="001E1DDB" w:rsidP="001E1DDB">
            <w:pPr>
              <w:pStyle w:val="Code0"/>
              <w:ind w:firstLine="0"/>
              <w:rPr>
                <w:lang w:val="el-GR"/>
              </w:rPr>
            </w:pPr>
            <w:r>
              <w:rPr>
                <w:lang w:val="el-GR"/>
              </w:rPr>
              <w:t>Εθνικό Ινστιτούτο Προτύπων και Τεχνολογίας</w:t>
            </w:r>
          </w:p>
        </w:tc>
      </w:tr>
      <w:tr w:rsidR="005A1603" w14:paraId="62A285F1" w14:textId="77777777" w:rsidTr="0094451C">
        <w:trPr>
          <w:trHeight w:val="296"/>
        </w:trPr>
        <w:tc>
          <w:tcPr>
            <w:tcW w:w="3794" w:type="dxa"/>
          </w:tcPr>
          <w:p w14:paraId="5BCBE80F" w14:textId="41F8EB98" w:rsidR="005A1603" w:rsidRDefault="005A1603" w:rsidP="00537B67">
            <w:pPr>
              <w:pStyle w:val="Code0"/>
            </w:pPr>
            <w:r>
              <w:t>Non-repudiation</w:t>
            </w:r>
          </w:p>
        </w:tc>
        <w:tc>
          <w:tcPr>
            <w:tcW w:w="5494" w:type="dxa"/>
          </w:tcPr>
          <w:p w14:paraId="38926110" w14:textId="3239900A" w:rsidR="005A1603" w:rsidRDefault="001E1DDB" w:rsidP="001E1DDB">
            <w:pPr>
              <w:pStyle w:val="Code0"/>
              <w:ind w:firstLine="0"/>
              <w:rPr>
                <w:lang w:val="el-GR"/>
              </w:rPr>
            </w:pPr>
            <w:r>
              <w:rPr>
                <w:lang w:val="el-GR"/>
              </w:rPr>
              <w:t>Μη-άρνησης</w:t>
            </w:r>
          </w:p>
        </w:tc>
      </w:tr>
      <w:tr w:rsidR="005A1603" w14:paraId="3A80E3D7" w14:textId="77777777" w:rsidTr="0094451C">
        <w:trPr>
          <w:trHeight w:val="296"/>
        </w:trPr>
        <w:tc>
          <w:tcPr>
            <w:tcW w:w="3794" w:type="dxa"/>
          </w:tcPr>
          <w:p w14:paraId="2CEFCF32" w14:textId="0FA78B17" w:rsidR="005A1603" w:rsidRDefault="005A1603" w:rsidP="00537B67">
            <w:pPr>
              <w:pStyle w:val="Code0"/>
            </w:pPr>
            <w:r>
              <w:t>NSA</w:t>
            </w:r>
          </w:p>
        </w:tc>
        <w:tc>
          <w:tcPr>
            <w:tcW w:w="5494" w:type="dxa"/>
          </w:tcPr>
          <w:p w14:paraId="06EC8397" w14:textId="43ECE649" w:rsidR="005A1603" w:rsidRPr="001E1DDB" w:rsidRDefault="001E1DDB" w:rsidP="001E1DDB">
            <w:pPr>
              <w:pStyle w:val="Code0"/>
              <w:ind w:firstLine="0"/>
              <w:rPr>
                <w:lang w:val="el-GR"/>
              </w:rPr>
            </w:pPr>
            <w:r>
              <w:rPr>
                <w:lang w:val="el-GR"/>
              </w:rPr>
              <w:t>Διεθνής Υπηρεσία Ασφαλείας</w:t>
            </w:r>
          </w:p>
        </w:tc>
      </w:tr>
      <w:tr w:rsidR="005A1603" w14:paraId="3BCE71F7" w14:textId="77777777" w:rsidTr="0094451C">
        <w:trPr>
          <w:trHeight w:val="296"/>
        </w:trPr>
        <w:tc>
          <w:tcPr>
            <w:tcW w:w="3794" w:type="dxa"/>
          </w:tcPr>
          <w:p w14:paraId="08DCA157" w14:textId="180FC5D6" w:rsidR="005A1603" w:rsidRDefault="005A1603" w:rsidP="00537B67">
            <w:pPr>
              <w:pStyle w:val="Code0"/>
            </w:pPr>
            <w:r>
              <w:t>Permutation Byte-Oriented</w:t>
            </w:r>
          </w:p>
        </w:tc>
        <w:tc>
          <w:tcPr>
            <w:tcW w:w="5494" w:type="dxa"/>
          </w:tcPr>
          <w:p w14:paraId="13263510" w14:textId="6D853352" w:rsidR="005A1603" w:rsidRPr="00CB2F9F" w:rsidRDefault="00343727" w:rsidP="001E1DDB">
            <w:pPr>
              <w:pStyle w:val="Code0"/>
              <w:ind w:firstLine="0"/>
              <w:rPr>
                <w:lang w:val="el-GR"/>
              </w:rPr>
            </w:pPr>
            <w:r>
              <w:rPr>
                <w:lang w:val="el-GR"/>
              </w:rPr>
              <w:t xml:space="preserve">Μετάθεση Ανά </w:t>
            </w:r>
            <w:r>
              <w:t>Byte</w:t>
            </w:r>
          </w:p>
        </w:tc>
      </w:tr>
      <w:tr w:rsidR="005A1603" w14:paraId="4AA1F28E" w14:textId="77777777" w:rsidTr="0094451C">
        <w:trPr>
          <w:trHeight w:val="296"/>
        </w:trPr>
        <w:tc>
          <w:tcPr>
            <w:tcW w:w="3794" w:type="dxa"/>
          </w:tcPr>
          <w:p w14:paraId="26A75255" w14:textId="385B148C" w:rsidR="005A1603" w:rsidRDefault="005A1603" w:rsidP="00537B67">
            <w:pPr>
              <w:pStyle w:val="Code0"/>
            </w:pPr>
            <w:r>
              <w:t>Plain text</w:t>
            </w:r>
          </w:p>
        </w:tc>
        <w:tc>
          <w:tcPr>
            <w:tcW w:w="5494" w:type="dxa"/>
          </w:tcPr>
          <w:p w14:paraId="7C0E460A" w14:textId="263933AE" w:rsidR="005A1603" w:rsidRPr="005D71ED" w:rsidRDefault="005D71ED" w:rsidP="005D71ED">
            <w:pPr>
              <w:pStyle w:val="Code0"/>
              <w:ind w:firstLine="0"/>
              <w:rPr>
                <w:lang w:val="el-GR"/>
              </w:rPr>
            </w:pPr>
            <w:r>
              <w:rPr>
                <w:lang w:val="el-GR"/>
              </w:rPr>
              <w:t>Απλό κείμενο</w:t>
            </w:r>
          </w:p>
        </w:tc>
      </w:tr>
      <w:tr w:rsidR="005A1603" w14:paraId="4060CB2C" w14:textId="77777777" w:rsidTr="0094451C">
        <w:trPr>
          <w:trHeight w:val="296"/>
        </w:trPr>
        <w:tc>
          <w:tcPr>
            <w:tcW w:w="3794" w:type="dxa"/>
          </w:tcPr>
          <w:p w14:paraId="7A6FC65A" w14:textId="35593486" w:rsidR="005A1603" w:rsidRDefault="005A1603" w:rsidP="00537B67">
            <w:pPr>
              <w:pStyle w:val="Code0"/>
            </w:pPr>
            <w:r>
              <w:t>Qo</w:t>
            </w:r>
            <w:r w:rsidR="00CB2F9F">
              <w:t>S</w:t>
            </w:r>
          </w:p>
        </w:tc>
        <w:tc>
          <w:tcPr>
            <w:tcW w:w="5494" w:type="dxa"/>
          </w:tcPr>
          <w:p w14:paraId="2D195864" w14:textId="24A9C95A" w:rsidR="005A1603" w:rsidRDefault="005D71ED" w:rsidP="005D71ED">
            <w:pPr>
              <w:pStyle w:val="Code0"/>
              <w:ind w:firstLine="0"/>
              <w:rPr>
                <w:lang w:val="el-GR"/>
              </w:rPr>
            </w:pPr>
            <w:r>
              <w:rPr>
                <w:lang w:val="el-GR"/>
              </w:rPr>
              <w:t>Ποιότητα των Υπηρεσιών</w:t>
            </w:r>
          </w:p>
        </w:tc>
      </w:tr>
      <w:tr w:rsidR="005A1603" w14:paraId="0CA44C60" w14:textId="77777777" w:rsidTr="0094451C">
        <w:trPr>
          <w:trHeight w:val="296"/>
        </w:trPr>
        <w:tc>
          <w:tcPr>
            <w:tcW w:w="3794" w:type="dxa"/>
          </w:tcPr>
          <w:p w14:paraId="5D91A869" w14:textId="0835C56E" w:rsidR="005A1603" w:rsidRDefault="005A1603" w:rsidP="00537B67">
            <w:pPr>
              <w:pStyle w:val="Code0"/>
            </w:pPr>
            <w:r>
              <w:t>Registers</w:t>
            </w:r>
          </w:p>
        </w:tc>
        <w:tc>
          <w:tcPr>
            <w:tcW w:w="5494" w:type="dxa"/>
          </w:tcPr>
          <w:p w14:paraId="37F6A853" w14:textId="38D621F4" w:rsidR="005A1603" w:rsidRDefault="005D71ED" w:rsidP="005D71ED">
            <w:pPr>
              <w:pStyle w:val="Code0"/>
              <w:ind w:firstLine="0"/>
              <w:rPr>
                <w:lang w:val="el-GR"/>
              </w:rPr>
            </w:pPr>
            <w:proofErr w:type="spellStart"/>
            <w:r>
              <w:rPr>
                <w:lang w:val="el-GR"/>
              </w:rPr>
              <w:t>Καταχωρητές</w:t>
            </w:r>
            <w:proofErr w:type="spellEnd"/>
          </w:p>
        </w:tc>
      </w:tr>
      <w:tr w:rsidR="005A1603" w14:paraId="2A5B4902" w14:textId="77777777" w:rsidTr="0094451C">
        <w:trPr>
          <w:trHeight w:val="296"/>
        </w:trPr>
        <w:tc>
          <w:tcPr>
            <w:tcW w:w="3794" w:type="dxa"/>
          </w:tcPr>
          <w:p w14:paraId="3192A3E0" w14:textId="5016116C" w:rsidR="005A1603" w:rsidRDefault="005A1603" w:rsidP="00537B67">
            <w:pPr>
              <w:pStyle w:val="Code0"/>
            </w:pPr>
            <w:r>
              <w:t>Shift registers</w:t>
            </w:r>
          </w:p>
        </w:tc>
        <w:tc>
          <w:tcPr>
            <w:tcW w:w="5494" w:type="dxa"/>
          </w:tcPr>
          <w:p w14:paraId="61A5A296" w14:textId="6071794F" w:rsidR="005A1603" w:rsidRDefault="005D71ED" w:rsidP="005D71ED">
            <w:pPr>
              <w:pStyle w:val="Code0"/>
              <w:ind w:firstLine="0"/>
              <w:rPr>
                <w:lang w:val="el-GR"/>
              </w:rPr>
            </w:pPr>
            <w:proofErr w:type="spellStart"/>
            <w:r>
              <w:rPr>
                <w:lang w:val="el-GR"/>
              </w:rPr>
              <w:t>Καταχωρητές</w:t>
            </w:r>
            <w:proofErr w:type="spellEnd"/>
            <w:r>
              <w:rPr>
                <w:lang w:val="el-GR"/>
              </w:rPr>
              <w:t xml:space="preserve"> Ολίσθησης</w:t>
            </w:r>
          </w:p>
        </w:tc>
      </w:tr>
      <w:tr w:rsidR="005A1603" w14:paraId="6656E2BD" w14:textId="77777777" w:rsidTr="0094451C">
        <w:trPr>
          <w:trHeight w:val="296"/>
        </w:trPr>
        <w:tc>
          <w:tcPr>
            <w:tcW w:w="3794" w:type="dxa"/>
          </w:tcPr>
          <w:p w14:paraId="18258BE7" w14:textId="0CC3F431" w:rsidR="005A1603" w:rsidRDefault="005A1603" w:rsidP="00537B67">
            <w:pPr>
              <w:pStyle w:val="Code0"/>
            </w:pPr>
            <w:r>
              <w:t>Stream ciphers</w:t>
            </w:r>
          </w:p>
        </w:tc>
        <w:tc>
          <w:tcPr>
            <w:tcW w:w="5494" w:type="dxa"/>
          </w:tcPr>
          <w:p w14:paraId="7374E3DF" w14:textId="5F3D58A0" w:rsidR="005A1603" w:rsidRDefault="005D71ED" w:rsidP="005D71ED">
            <w:pPr>
              <w:pStyle w:val="Code0"/>
              <w:ind w:firstLine="0"/>
              <w:rPr>
                <w:lang w:val="el-GR"/>
              </w:rPr>
            </w:pPr>
            <w:proofErr w:type="spellStart"/>
            <w:r>
              <w:rPr>
                <w:lang w:val="el-GR"/>
              </w:rPr>
              <w:t>Κρυπταλγόριθμοι</w:t>
            </w:r>
            <w:proofErr w:type="spellEnd"/>
            <w:r>
              <w:rPr>
                <w:lang w:val="el-GR"/>
              </w:rPr>
              <w:t xml:space="preserve"> Ροής</w:t>
            </w:r>
          </w:p>
        </w:tc>
      </w:tr>
      <w:tr w:rsidR="005A1603" w14:paraId="0769E82E" w14:textId="77777777" w:rsidTr="0094451C">
        <w:trPr>
          <w:trHeight w:val="296"/>
        </w:trPr>
        <w:tc>
          <w:tcPr>
            <w:tcW w:w="3794" w:type="dxa"/>
          </w:tcPr>
          <w:p w14:paraId="656A5FA2" w14:textId="63E39616" w:rsidR="005A1603" w:rsidRDefault="005A1603" w:rsidP="00537B67">
            <w:pPr>
              <w:pStyle w:val="Code0"/>
            </w:pPr>
            <w:r>
              <w:t>Test vectors</w:t>
            </w:r>
          </w:p>
        </w:tc>
        <w:tc>
          <w:tcPr>
            <w:tcW w:w="5494" w:type="dxa"/>
          </w:tcPr>
          <w:p w14:paraId="3CE3BA2B" w14:textId="096F080B" w:rsidR="005A1603" w:rsidRDefault="005D71ED" w:rsidP="005D71ED">
            <w:pPr>
              <w:pStyle w:val="Code0"/>
              <w:ind w:firstLine="0"/>
              <w:rPr>
                <w:lang w:val="el-GR"/>
              </w:rPr>
            </w:pPr>
            <w:r>
              <w:rPr>
                <w:lang w:val="el-GR"/>
              </w:rPr>
              <w:t>Διανύσματα Ελέγχου</w:t>
            </w:r>
          </w:p>
        </w:tc>
      </w:tr>
      <w:tr w:rsidR="005A1603" w:rsidRPr="00B94AD7" w14:paraId="5A036420" w14:textId="77777777" w:rsidTr="0094451C">
        <w:trPr>
          <w:trHeight w:val="296"/>
        </w:trPr>
        <w:tc>
          <w:tcPr>
            <w:tcW w:w="3794" w:type="dxa"/>
          </w:tcPr>
          <w:p w14:paraId="42036124" w14:textId="7FC3BD1A" w:rsidR="005A1603" w:rsidRDefault="005A1603" w:rsidP="00537B67">
            <w:pPr>
              <w:pStyle w:val="Code0"/>
            </w:pPr>
            <w:proofErr w:type="spellStart"/>
            <w:r>
              <w:t>uRLLC</w:t>
            </w:r>
            <w:proofErr w:type="spellEnd"/>
          </w:p>
        </w:tc>
        <w:tc>
          <w:tcPr>
            <w:tcW w:w="5494" w:type="dxa"/>
          </w:tcPr>
          <w:p w14:paraId="16B28775" w14:textId="31E182D4" w:rsidR="005A1603" w:rsidRDefault="002A5BF6" w:rsidP="002A5BF6">
            <w:pPr>
              <w:pStyle w:val="Code0"/>
              <w:ind w:firstLine="0"/>
              <w:rPr>
                <w:lang w:val="el-GR"/>
              </w:rPr>
            </w:pPr>
            <w:r>
              <w:rPr>
                <w:lang w:val="el-GR"/>
              </w:rPr>
              <w:t>Επικοινωνίες Χαμηλής  Καθυστέρησης και Μέγιστης Αξιοπιστίας</w:t>
            </w:r>
          </w:p>
        </w:tc>
      </w:tr>
      <w:tr w:rsidR="005A1603" w:rsidRPr="005D71ED" w14:paraId="1511F79F" w14:textId="77777777" w:rsidTr="0094451C">
        <w:trPr>
          <w:trHeight w:val="296"/>
        </w:trPr>
        <w:tc>
          <w:tcPr>
            <w:tcW w:w="3794" w:type="dxa"/>
          </w:tcPr>
          <w:p w14:paraId="68BA0540" w14:textId="0353426D" w:rsidR="005A1603" w:rsidRDefault="005A1603" w:rsidP="00537B67">
            <w:pPr>
              <w:pStyle w:val="Code0"/>
            </w:pPr>
            <w:r>
              <w:t>VHDL</w:t>
            </w:r>
          </w:p>
        </w:tc>
        <w:tc>
          <w:tcPr>
            <w:tcW w:w="5494" w:type="dxa"/>
          </w:tcPr>
          <w:p w14:paraId="43685858" w14:textId="133BE339" w:rsidR="005A1603" w:rsidRPr="005D71ED" w:rsidRDefault="005D71ED" w:rsidP="005D71ED">
            <w:pPr>
              <w:pStyle w:val="Code0"/>
              <w:ind w:firstLine="0"/>
            </w:pPr>
            <w:r>
              <w:rPr>
                <w:lang w:val="el-GR"/>
              </w:rPr>
              <w:t>Γ</w:t>
            </w:r>
            <w:r w:rsidRPr="005D71ED">
              <w:rPr>
                <w:lang w:val="el-GR"/>
              </w:rPr>
              <w:t xml:space="preserve">λώσσα </w:t>
            </w:r>
            <w:r>
              <w:rPr>
                <w:lang w:val="el-GR"/>
              </w:rPr>
              <w:t>Π</w:t>
            </w:r>
            <w:r w:rsidRPr="005D71ED">
              <w:rPr>
                <w:lang w:val="el-GR"/>
              </w:rPr>
              <w:t xml:space="preserve">εριγραφής </w:t>
            </w:r>
            <w:r>
              <w:rPr>
                <w:lang w:val="el-GR"/>
              </w:rPr>
              <w:t>Υ</w:t>
            </w:r>
            <w:r w:rsidRPr="005D71ED">
              <w:rPr>
                <w:lang w:val="el-GR"/>
              </w:rPr>
              <w:t xml:space="preserve">λικού </w:t>
            </w:r>
          </w:p>
        </w:tc>
      </w:tr>
      <w:tr w:rsidR="005A1603" w14:paraId="00EB5331" w14:textId="77777777" w:rsidTr="0094451C">
        <w:trPr>
          <w:trHeight w:val="296"/>
        </w:trPr>
        <w:tc>
          <w:tcPr>
            <w:tcW w:w="3794" w:type="dxa"/>
          </w:tcPr>
          <w:p w14:paraId="18D1BE73" w14:textId="694F3098" w:rsidR="005A1603" w:rsidRDefault="005A1603" w:rsidP="00537B67">
            <w:pPr>
              <w:pStyle w:val="Code0"/>
            </w:pPr>
            <w:r>
              <w:t>VHSIC</w:t>
            </w:r>
          </w:p>
        </w:tc>
        <w:tc>
          <w:tcPr>
            <w:tcW w:w="5494" w:type="dxa"/>
          </w:tcPr>
          <w:p w14:paraId="4184061D" w14:textId="790E468E" w:rsidR="005A1603" w:rsidRDefault="005D71ED" w:rsidP="005D71ED">
            <w:pPr>
              <w:pStyle w:val="Code0"/>
              <w:ind w:firstLine="0"/>
              <w:rPr>
                <w:lang w:val="el-GR"/>
              </w:rPr>
            </w:pPr>
            <w:r>
              <w:rPr>
                <w:lang w:val="el-GR"/>
              </w:rPr>
              <w:t>Ο</w:t>
            </w:r>
            <w:r w:rsidRPr="005D71ED">
              <w:rPr>
                <w:lang w:val="el-GR"/>
              </w:rPr>
              <w:t>λοκληρωμέν</w:t>
            </w:r>
            <w:r>
              <w:rPr>
                <w:lang w:val="el-GR"/>
              </w:rPr>
              <w:t>α</w:t>
            </w:r>
            <w:r w:rsidRPr="005D71ED">
              <w:rPr>
                <w:lang w:val="el-GR"/>
              </w:rPr>
              <w:t xml:space="preserve"> </w:t>
            </w:r>
            <w:r>
              <w:rPr>
                <w:lang w:val="el-GR"/>
              </w:rPr>
              <w:t>Π</w:t>
            </w:r>
            <w:r w:rsidRPr="005D71ED">
              <w:rPr>
                <w:lang w:val="el-GR"/>
              </w:rPr>
              <w:t xml:space="preserve">ολύ </w:t>
            </w:r>
            <w:r>
              <w:rPr>
                <w:lang w:val="el-GR"/>
              </w:rPr>
              <w:t>Υ</w:t>
            </w:r>
            <w:r w:rsidRPr="005D71ED">
              <w:rPr>
                <w:lang w:val="el-GR"/>
              </w:rPr>
              <w:t xml:space="preserve">ψηλής </w:t>
            </w:r>
            <w:r w:rsidR="00B5185D">
              <w:rPr>
                <w:lang w:val="el-GR"/>
              </w:rPr>
              <w:t>Τ</w:t>
            </w:r>
            <w:r w:rsidRPr="005D71ED">
              <w:rPr>
                <w:lang w:val="el-GR"/>
              </w:rPr>
              <w:t>αχύτητας</w:t>
            </w:r>
          </w:p>
        </w:tc>
      </w:tr>
      <w:tr w:rsidR="005A1603" w14:paraId="4FDC3563" w14:textId="77777777" w:rsidTr="0094451C">
        <w:trPr>
          <w:trHeight w:val="296"/>
        </w:trPr>
        <w:tc>
          <w:tcPr>
            <w:tcW w:w="3794" w:type="dxa"/>
          </w:tcPr>
          <w:p w14:paraId="32444A80" w14:textId="3BAAB9C4" w:rsidR="005A1603" w:rsidRDefault="005A1603" w:rsidP="00537B67">
            <w:pPr>
              <w:pStyle w:val="Code0"/>
            </w:pPr>
            <w:r>
              <w:t>VR</w:t>
            </w:r>
          </w:p>
        </w:tc>
        <w:tc>
          <w:tcPr>
            <w:tcW w:w="5494" w:type="dxa"/>
          </w:tcPr>
          <w:p w14:paraId="00EAEEEA" w14:textId="1B62F9D7" w:rsidR="005A1603" w:rsidRPr="002A5BF6" w:rsidRDefault="005D71ED" w:rsidP="005D71ED">
            <w:pPr>
              <w:pStyle w:val="Code0"/>
              <w:ind w:firstLine="0"/>
            </w:pPr>
            <w:r>
              <w:rPr>
                <w:lang w:val="el-GR"/>
              </w:rPr>
              <w:t>Εικονική Πραγματικότητα</w:t>
            </w:r>
          </w:p>
        </w:tc>
      </w:tr>
    </w:tbl>
    <w:p w14:paraId="397220AE" w14:textId="77777777" w:rsidR="00F0625D" w:rsidRDefault="00F0625D" w:rsidP="00F0625D">
      <w:pPr>
        <w:rPr>
          <w:lang w:val="el-GR"/>
        </w:rPr>
      </w:pPr>
    </w:p>
    <w:p w14:paraId="6A5C8BEC" w14:textId="7CD65EA4" w:rsidR="00A30005" w:rsidRDefault="00A30005" w:rsidP="00F0625D">
      <w:pPr>
        <w:rPr>
          <w:lang w:val="el-GR"/>
        </w:rPr>
      </w:pPr>
    </w:p>
    <w:p w14:paraId="46F9B117" w14:textId="77777777" w:rsidR="00A30005" w:rsidRDefault="00A30005">
      <w:pPr>
        <w:suppressAutoHyphens w:val="0"/>
        <w:ind w:firstLine="0"/>
        <w:jc w:val="left"/>
        <w:rPr>
          <w:lang w:val="el-GR"/>
        </w:rPr>
      </w:pPr>
      <w:r>
        <w:rPr>
          <w:lang w:val="el-GR"/>
        </w:rPr>
        <w:br w:type="page"/>
      </w:r>
    </w:p>
    <w:p w14:paraId="1A6A589E" w14:textId="6B64EC31" w:rsidR="00A30005" w:rsidRDefault="00A30005" w:rsidP="00F0625D">
      <w:pPr>
        <w:rPr>
          <w:lang w:val="el-GR"/>
        </w:rPr>
      </w:pPr>
    </w:p>
    <w:p w14:paraId="19C60D0A" w14:textId="77777777" w:rsidR="00A30005" w:rsidRDefault="00A30005">
      <w:pPr>
        <w:suppressAutoHyphens w:val="0"/>
        <w:ind w:firstLine="0"/>
        <w:jc w:val="left"/>
        <w:rPr>
          <w:lang w:val="el-GR"/>
        </w:rPr>
      </w:pPr>
      <w:r>
        <w:rPr>
          <w:lang w:val="el-GR"/>
        </w:rPr>
        <w:br w:type="page"/>
      </w:r>
    </w:p>
    <w:p w14:paraId="41BC2F07" w14:textId="77777777" w:rsidR="00F0625D" w:rsidRDefault="00F0625D" w:rsidP="00F0625D">
      <w:pPr>
        <w:rPr>
          <w:lang w:val="el-GR"/>
        </w:rPr>
        <w:sectPr w:rsidR="00F0625D" w:rsidSect="00817935">
          <w:headerReference w:type="even" r:id="rId34"/>
          <w:footerReference w:type="even" r:id="rId35"/>
          <w:footerReference w:type="default" r:id="rId36"/>
          <w:headerReference w:type="first" r:id="rId37"/>
          <w:footerReference w:type="first" r:id="rId38"/>
          <w:pgSz w:w="11906" w:h="16838" w:code="9"/>
          <w:pgMar w:top="1701" w:right="1134" w:bottom="1701" w:left="1701" w:header="851" w:footer="851" w:gutter="0"/>
          <w:pgNumType w:fmt="lowerRoman"/>
          <w:cols w:space="720"/>
          <w:docGrid w:linePitch="360"/>
        </w:sectPr>
      </w:pPr>
    </w:p>
    <w:p w14:paraId="686ECC6A" w14:textId="77777777" w:rsidR="00ED1E1C" w:rsidRPr="00ED1E1C" w:rsidRDefault="00ED1E1C">
      <w:pPr>
        <w:pStyle w:val="Heading1"/>
        <w:jc w:val="right"/>
      </w:pPr>
      <w:bookmarkStart w:id="0" w:name="__RefHeading__5_1410917061"/>
      <w:bookmarkStart w:id="1" w:name="_Toc136937516"/>
      <w:bookmarkStart w:id="2" w:name="_Toc146479249"/>
      <w:bookmarkEnd w:id="0"/>
      <w:bookmarkEnd w:id="1"/>
      <w:bookmarkEnd w:id="2"/>
    </w:p>
    <w:p w14:paraId="55A544EA" w14:textId="3AF8735F" w:rsidR="00B71DB5" w:rsidRPr="00384FD5" w:rsidRDefault="00B71DB5" w:rsidP="00ED1E1C">
      <w:pPr>
        <w:pStyle w:val="Heading1"/>
        <w:numPr>
          <w:ilvl w:val="0"/>
          <w:numId w:val="0"/>
        </w:numPr>
        <w:ind w:left="4752" w:firstLine="288"/>
        <w:jc w:val="right"/>
        <w:rPr>
          <w:rFonts w:asciiTheme="minorHAnsi" w:hAnsiTheme="minorHAnsi" w:cstheme="minorHAnsi"/>
        </w:rPr>
      </w:pPr>
      <w:bookmarkStart w:id="3" w:name="_Toc136937517"/>
      <w:bookmarkStart w:id="4" w:name="_Toc146479250"/>
      <w:r w:rsidRPr="00384FD5">
        <w:rPr>
          <w:rFonts w:asciiTheme="minorHAnsi" w:hAnsiTheme="minorHAnsi" w:cstheme="minorHAnsi"/>
        </w:rPr>
        <w:t>Εισαγωγή</w:t>
      </w:r>
      <w:bookmarkEnd w:id="3"/>
      <w:bookmarkEnd w:id="4"/>
    </w:p>
    <w:p w14:paraId="4051AC8F" w14:textId="5A2549AA" w:rsidR="000F4523" w:rsidRPr="00384FD5" w:rsidRDefault="00D327F9">
      <w:pPr>
        <w:pStyle w:val="Heading2"/>
        <w:tabs>
          <w:tab w:val="clear" w:pos="718"/>
          <w:tab w:val="num" w:pos="709"/>
        </w:tabs>
        <w:ind w:left="709" w:hanging="709"/>
        <w:rPr>
          <w:rFonts w:cstheme="minorHAnsi"/>
        </w:rPr>
      </w:pPr>
      <w:bookmarkStart w:id="5" w:name="_Toc136937518"/>
      <w:bookmarkStart w:id="6" w:name="_Toc146479251"/>
      <w:r w:rsidRPr="00384FD5">
        <w:rPr>
          <w:rFonts w:cstheme="minorHAnsi"/>
        </w:rPr>
        <w:t xml:space="preserve">Προβλήματα </w:t>
      </w:r>
      <w:bookmarkEnd w:id="5"/>
      <w:r w:rsidR="00E53EB0" w:rsidRPr="00384FD5">
        <w:rPr>
          <w:rFonts w:cstheme="minorHAnsi"/>
        </w:rPr>
        <w:t xml:space="preserve">Ασφάλειας και </w:t>
      </w:r>
      <w:proofErr w:type="spellStart"/>
      <w:r w:rsidR="00E53EB0" w:rsidRPr="00384FD5">
        <w:rPr>
          <w:rFonts w:cstheme="minorHAnsi"/>
        </w:rPr>
        <w:t>Ιδιωτικότητας</w:t>
      </w:r>
      <w:proofErr w:type="spellEnd"/>
      <w:r w:rsidR="00E53EB0" w:rsidRPr="00384FD5">
        <w:rPr>
          <w:rFonts w:cstheme="minorHAnsi"/>
        </w:rPr>
        <w:t xml:space="preserve"> στις Επικοινωνίες Νέας Γενιάς 5</w:t>
      </w:r>
      <w:r w:rsidR="00E53EB0" w:rsidRPr="00384FD5">
        <w:rPr>
          <w:rFonts w:cstheme="minorHAnsi"/>
          <w:lang w:val="en-US"/>
        </w:rPr>
        <w:t>G</w:t>
      </w:r>
      <w:bookmarkEnd w:id="6"/>
      <w:r w:rsidR="00E53EB0" w:rsidRPr="00384FD5">
        <w:rPr>
          <w:rFonts w:cstheme="minorHAnsi"/>
        </w:rPr>
        <w:t xml:space="preserve"> </w:t>
      </w:r>
    </w:p>
    <w:p w14:paraId="1855C4D7" w14:textId="2B2C648A" w:rsidR="00963283" w:rsidRPr="004676A1" w:rsidRDefault="00E74964" w:rsidP="00204714">
      <w:pPr>
        <w:pStyle w:val="Code0"/>
        <w:spacing w:after="60"/>
        <w:ind w:firstLine="0"/>
        <w:rPr>
          <w:szCs w:val="24"/>
          <w:lang w:val="el-GR"/>
        </w:rPr>
      </w:pPr>
      <w:r w:rsidRPr="00E73B5D">
        <w:rPr>
          <w:szCs w:val="24"/>
          <w:lang w:val="el-GR"/>
        </w:rPr>
        <w:t xml:space="preserve">Οι ασύρματες επικοινωνίες αποτελούν ένα μικρό “θαύμα” των τελευταίων δεκαετιών, </w:t>
      </w:r>
      <w:r w:rsidR="00845598">
        <w:rPr>
          <w:szCs w:val="24"/>
          <w:lang w:val="el-GR"/>
        </w:rPr>
        <w:t xml:space="preserve">μιας και </w:t>
      </w:r>
      <w:r w:rsidR="002453BB">
        <w:rPr>
          <w:szCs w:val="24"/>
          <w:lang w:val="el-GR"/>
        </w:rPr>
        <w:t>κατέστη δυνατή η μεταφορά</w:t>
      </w:r>
      <w:r w:rsidR="00FF7A0B" w:rsidRPr="00E73B5D">
        <w:rPr>
          <w:szCs w:val="24"/>
          <w:lang w:val="el-GR"/>
        </w:rPr>
        <w:t xml:space="preserve"> πληροφορ</w:t>
      </w:r>
      <w:r w:rsidR="002453BB">
        <w:rPr>
          <w:szCs w:val="24"/>
          <w:lang w:val="el-GR"/>
        </w:rPr>
        <w:t>ιών</w:t>
      </w:r>
      <w:r w:rsidR="00895EAD">
        <w:rPr>
          <w:szCs w:val="24"/>
          <w:lang w:val="el-GR"/>
        </w:rPr>
        <w:t>,</w:t>
      </w:r>
      <w:r w:rsidR="00FF7A0B" w:rsidRPr="00E73B5D">
        <w:rPr>
          <w:szCs w:val="24"/>
          <w:lang w:val="el-GR"/>
        </w:rPr>
        <w:t xml:space="preserve"> χωρίς την σύνδεση των επικοινωνούντων πλευρών</w:t>
      </w:r>
      <w:r w:rsidR="00895EAD">
        <w:rPr>
          <w:szCs w:val="24"/>
          <w:lang w:val="el-GR"/>
        </w:rPr>
        <w:t>,</w:t>
      </w:r>
      <w:r w:rsidR="00FF7A0B" w:rsidRPr="00E73B5D">
        <w:rPr>
          <w:szCs w:val="24"/>
          <w:lang w:val="el-GR"/>
        </w:rPr>
        <w:t xml:space="preserve"> με καλώδιο ή ηλεκτρικούς αγωγούς, κάτι που μέχρι πρότινος θεωρούταν αδιανόητο</w:t>
      </w:r>
      <w:sdt>
        <w:sdtPr>
          <w:rPr>
            <w:szCs w:val="24"/>
          </w:rPr>
          <w:id w:val="-166785036"/>
          <w:citation/>
        </w:sdtPr>
        <w:sdtEndPr/>
        <w:sdtContent>
          <w:r w:rsidR="00E73B5D">
            <w:rPr>
              <w:szCs w:val="24"/>
            </w:rPr>
            <w:fldChar w:fldCharType="begin"/>
          </w:r>
          <w:r w:rsidR="00106C16">
            <w:rPr>
              <w:szCs w:val="24"/>
              <w:lang w:val="el-GR"/>
            </w:rPr>
            <w:instrText xml:space="preserve">CITATION 1 \n  \y  \t  \l 1032 </w:instrText>
          </w:r>
          <w:r w:rsidR="00E73B5D">
            <w:rPr>
              <w:szCs w:val="24"/>
            </w:rPr>
            <w:fldChar w:fldCharType="separate"/>
          </w:r>
          <w:r w:rsidR="00B95E3B" w:rsidRPr="00B95E3B">
            <w:rPr>
              <w:noProof/>
              <w:szCs w:val="24"/>
              <w:lang w:val="el-GR"/>
            </w:rPr>
            <w:t xml:space="preserve"> [1]</w:t>
          </w:r>
          <w:r w:rsidR="00E73B5D">
            <w:rPr>
              <w:szCs w:val="24"/>
            </w:rPr>
            <w:fldChar w:fldCharType="end"/>
          </w:r>
        </w:sdtContent>
      </w:sdt>
      <w:r w:rsidR="00FF7A0B" w:rsidRPr="00E73B5D">
        <w:rPr>
          <w:szCs w:val="24"/>
          <w:lang w:val="el-GR"/>
        </w:rPr>
        <w:t>.</w:t>
      </w:r>
      <w:r w:rsidR="0000785E" w:rsidRPr="00E73B5D">
        <w:rPr>
          <w:szCs w:val="24"/>
          <w:lang w:val="el-GR"/>
        </w:rPr>
        <w:t xml:space="preserve"> Η εξέλιξη τους είναι ραγδαία</w:t>
      </w:r>
      <w:r w:rsidR="00E73B5D">
        <w:rPr>
          <w:szCs w:val="24"/>
          <w:lang w:val="el-GR"/>
        </w:rPr>
        <w:t xml:space="preserve"> και αυτό αποτυπώνεται στο γεγονός ότι η πρώτη </w:t>
      </w:r>
      <w:r w:rsidR="00195F2D">
        <w:rPr>
          <w:szCs w:val="24"/>
          <w:lang w:val="el-GR"/>
        </w:rPr>
        <w:t>γενιά ασύρματης τηλεπικοινωνίας</w:t>
      </w:r>
      <w:r w:rsidR="000F0127" w:rsidRPr="000F0127">
        <w:rPr>
          <w:szCs w:val="24"/>
          <w:lang w:val="el-GR"/>
        </w:rPr>
        <w:t xml:space="preserve"> (1</w:t>
      </w:r>
      <w:r w:rsidR="000F0127">
        <w:rPr>
          <w:szCs w:val="24"/>
        </w:rPr>
        <w:t>G</w:t>
      </w:r>
      <w:r w:rsidR="000F0127" w:rsidRPr="000F0127">
        <w:rPr>
          <w:szCs w:val="24"/>
          <w:lang w:val="el-GR"/>
        </w:rPr>
        <w:t>)</w:t>
      </w:r>
      <w:r w:rsidR="00195F2D">
        <w:rPr>
          <w:szCs w:val="24"/>
          <w:lang w:val="el-GR"/>
        </w:rPr>
        <w:t>, όπου ήταν τα αναλογικά κινητά τηλέφωνα, αναπτύχθηκε το 1980</w:t>
      </w:r>
      <w:r w:rsidR="000F0127">
        <w:rPr>
          <w:szCs w:val="24"/>
          <w:lang w:val="el-GR"/>
        </w:rPr>
        <w:t xml:space="preserve"> ενώ η δεύτερη (</w:t>
      </w:r>
      <w:r w:rsidR="000F0127" w:rsidRPr="000F0127">
        <w:rPr>
          <w:szCs w:val="24"/>
          <w:lang w:val="el-GR"/>
        </w:rPr>
        <w:t>2</w:t>
      </w:r>
      <w:r w:rsidR="000F0127">
        <w:rPr>
          <w:szCs w:val="24"/>
        </w:rPr>
        <w:t>G</w:t>
      </w:r>
      <w:r w:rsidR="000F0127" w:rsidRPr="000F0127">
        <w:rPr>
          <w:szCs w:val="24"/>
          <w:lang w:val="el-GR"/>
        </w:rPr>
        <w:t>)</w:t>
      </w:r>
      <w:r w:rsidR="000F0127">
        <w:rPr>
          <w:szCs w:val="24"/>
          <w:lang w:val="el-GR"/>
        </w:rPr>
        <w:t xml:space="preserve"> μόλις 11 χρόνια αργότερα, το 1991, στην Φινλανδία. Σε αυτή τη γενιά</w:t>
      </w:r>
      <w:r w:rsidR="000564D8" w:rsidRPr="000564D8">
        <w:rPr>
          <w:szCs w:val="24"/>
          <w:lang w:val="el-GR"/>
        </w:rPr>
        <w:t xml:space="preserve">, </w:t>
      </w:r>
      <w:r w:rsidR="000564D8">
        <w:rPr>
          <w:szCs w:val="24"/>
          <w:lang w:val="el-GR"/>
        </w:rPr>
        <w:t>γίνεται η μετάβαση στην ψηφιακή κινητή τηλεπικοινωνία</w:t>
      </w:r>
      <w:r w:rsidR="000F0127" w:rsidRPr="000F0127">
        <w:rPr>
          <w:szCs w:val="24"/>
          <w:lang w:val="el-GR"/>
        </w:rPr>
        <w:t xml:space="preserve"> </w:t>
      </w:r>
      <w:r w:rsidR="000564D8">
        <w:rPr>
          <w:szCs w:val="24"/>
          <w:lang w:val="el-GR"/>
        </w:rPr>
        <w:t>αυξάνοντας την ταχύτητα</w:t>
      </w:r>
      <w:r w:rsidR="00845598">
        <w:rPr>
          <w:szCs w:val="24"/>
          <w:lang w:val="el-GR"/>
        </w:rPr>
        <w:t xml:space="preserve"> στη μεταφορά φωνής καθώς</w:t>
      </w:r>
      <w:r w:rsidR="000564D8">
        <w:rPr>
          <w:szCs w:val="24"/>
          <w:lang w:val="el-GR"/>
        </w:rPr>
        <w:t xml:space="preserve"> και το </w:t>
      </w:r>
      <w:r w:rsidR="000564D8">
        <w:rPr>
          <w:szCs w:val="24"/>
        </w:rPr>
        <w:t>bandwidth</w:t>
      </w:r>
      <w:r w:rsidR="009233F6">
        <w:rPr>
          <w:szCs w:val="24"/>
          <w:lang w:val="el-GR"/>
        </w:rPr>
        <w:t>, ενώ ταυτόχρονα εμφανίζονται για πρώτη φορά η Υπηρεσία Σύντομου Μηνύματος (</w:t>
      </w:r>
      <w:r w:rsidR="009233F6">
        <w:rPr>
          <w:szCs w:val="24"/>
        </w:rPr>
        <w:t>SMS</w:t>
      </w:r>
      <w:r w:rsidR="009233F6" w:rsidRPr="009233F6">
        <w:rPr>
          <w:szCs w:val="24"/>
          <w:lang w:val="el-GR"/>
        </w:rPr>
        <w:t>)</w:t>
      </w:r>
      <w:r w:rsidR="009233F6">
        <w:rPr>
          <w:szCs w:val="24"/>
          <w:lang w:val="el-GR"/>
        </w:rPr>
        <w:t xml:space="preserve"> και η Υπηρεσία Μηνύματος Πολυμέσων</w:t>
      </w:r>
      <w:r w:rsidR="009233F6" w:rsidRPr="009233F6">
        <w:rPr>
          <w:szCs w:val="24"/>
          <w:lang w:val="el-GR"/>
        </w:rPr>
        <w:t xml:space="preserve"> (</w:t>
      </w:r>
      <w:r w:rsidR="009233F6">
        <w:rPr>
          <w:szCs w:val="24"/>
        </w:rPr>
        <w:t>MMS</w:t>
      </w:r>
      <w:r w:rsidR="009233F6" w:rsidRPr="009233F6">
        <w:rPr>
          <w:szCs w:val="24"/>
          <w:lang w:val="el-GR"/>
        </w:rPr>
        <w:t>)</w:t>
      </w:r>
      <w:sdt>
        <w:sdtPr>
          <w:rPr>
            <w:szCs w:val="24"/>
            <w:lang w:val="el-GR"/>
          </w:rPr>
          <w:id w:val="-764617558"/>
          <w:citation/>
        </w:sdtPr>
        <w:sdtEndPr/>
        <w:sdtContent>
          <w:r w:rsidR="00D96ACE">
            <w:rPr>
              <w:szCs w:val="24"/>
              <w:lang w:val="el-GR"/>
            </w:rPr>
            <w:fldChar w:fldCharType="begin"/>
          </w:r>
          <w:r w:rsidR="00F8767E">
            <w:rPr>
              <w:szCs w:val="24"/>
              <w:lang w:val="el-GR"/>
            </w:rPr>
            <w:instrText xml:space="preserve">CITATION 2 \l 1033 </w:instrText>
          </w:r>
          <w:r w:rsidR="00D96ACE">
            <w:rPr>
              <w:szCs w:val="24"/>
              <w:lang w:val="el-GR"/>
            </w:rPr>
            <w:fldChar w:fldCharType="separate"/>
          </w:r>
          <w:r w:rsidR="00B95E3B">
            <w:rPr>
              <w:noProof/>
              <w:szCs w:val="24"/>
              <w:lang w:val="el-GR"/>
            </w:rPr>
            <w:t xml:space="preserve"> </w:t>
          </w:r>
          <w:r w:rsidR="00B95E3B" w:rsidRPr="00B95E3B">
            <w:rPr>
              <w:noProof/>
              <w:szCs w:val="24"/>
              <w:lang w:val="el-GR"/>
            </w:rPr>
            <w:t>[2]</w:t>
          </w:r>
          <w:r w:rsidR="00D96ACE">
            <w:rPr>
              <w:szCs w:val="24"/>
              <w:lang w:val="el-GR"/>
            </w:rPr>
            <w:fldChar w:fldCharType="end"/>
          </w:r>
        </w:sdtContent>
      </w:sdt>
      <w:r w:rsidR="009233F6" w:rsidRPr="009233F6">
        <w:rPr>
          <w:szCs w:val="24"/>
          <w:lang w:val="el-GR"/>
        </w:rPr>
        <w:t>.</w:t>
      </w:r>
      <w:r w:rsidR="00D96ACE" w:rsidRPr="00D96ACE">
        <w:rPr>
          <w:szCs w:val="24"/>
          <w:lang w:val="el-GR"/>
        </w:rPr>
        <w:t xml:space="preserve"> </w:t>
      </w:r>
      <w:r w:rsidR="00895EAD">
        <w:rPr>
          <w:szCs w:val="24"/>
          <w:lang w:val="el-GR"/>
        </w:rPr>
        <w:t>Το 1998 παρουσιάστηκε η τρίτη γενιά (</w:t>
      </w:r>
      <w:r w:rsidR="00895EAD" w:rsidRPr="00895EAD">
        <w:rPr>
          <w:szCs w:val="24"/>
          <w:lang w:val="el-GR"/>
        </w:rPr>
        <w:t>3</w:t>
      </w:r>
      <w:r w:rsidR="00895EAD">
        <w:rPr>
          <w:szCs w:val="24"/>
        </w:rPr>
        <w:t>G</w:t>
      </w:r>
      <w:r w:rsidR="00895EAD" w:rsidRPr="00895EAD">
        <w:rPr>
          <w:szCs w:val="24"/>
          <w:lang w:val="el-GR"/>
        </w:rPr>
        <w:t>)</w:t>
      </w:r>
      <w:r w:rsidR="00895EAD">
        <w:rPr>
          <w:szCs w:val="24"/>
          <w:lang w:val="el-GR"/>
        </w:rPr>
        <w:t xml:space="preserve"> και τέθηκε σε εφαρμογή το 2001. Οι αναβαθμίσεις που έφερε, αφορούσαν μεγαλύτερες ταχύτητες </w:t>
      </w:r>
      <w:r w:rsidR="00895EAD">
        <w:rPr>
          <w:szCs w:val="24"/>
        </w:rPr>
        <w:t>internet</w:t>
      </w:r>
      <w:r w:rsidR="00895EAD">
        <w:rPr>
          <w:szCs w:val="24"/>
          <w:lang w:val="el-GR"/>
        </w:rPr>
        <w:t>, κάτι το οποίο βοήθησε στην ανάπτυξη επικοινωνιών με φωνή και εικόνα μέσω διαδικτύου</w:t>
      </w:r>
      <w:sdt>
        <w:sdtPr>
          <w:rPr>
            <w:szCs w:val="24"/>
            <w:lang w:val="el-GR"/>
          </w:rPr>
          <w:id w:val="296413849"/>
          <w:citation/>
        </w:sdtPr>
        <w:sdtEndPr/>
        <w:sdtContent>
          <w:r w:rsidR="00895EAD">
            <w:rPr>
              <w:szCs w:val="24"/>
              <w:lang w:val="el-GR"/>
            </w:rPr>
            <w:fldChar w:fldCharType="begin"/>
          </w:r>
          <w:r w:rsidR="00F8767E">
            <w:rPr>
              <w:szCs w:val="24"/>
              <w:lang w:val="el-GR"/>
            </w:rPr>
            <w:instrText xml:space="preserve">CITATION 3 \l 1033 </w:instrText>
          </w:r>
          <w:r w:rsidR="00895EAD">
            <w:rPr>
              <w:szCs w:val="24"/>
              <w:lang w:val="el-GR"/>
            </w:rPr>
            <w:fldChar w:fldCharType="separate"/>
          </w:r>
          <w:r w:rsidR="00B95E3B">
            <w:rPr>
              <w:noProof/>
              <w:szCs w:val="24"/>
              <w:lang w:val="el-GR"/>
            </w:rPr>
            <w:t xml:space="preserve"> </w:t>
          </w:r>
          <w:r w:rsidR="00B95E3B" w:rsidRPr="00B95E3B">
            <w:rPr>
              <w:noProof/>
              <w:szCs w:val="24"/>
              <w:lang w:val="el-GR"/>
            </w:rPr>
            <w:t>[3]</w:t>
          </w:r>
          <w:r w:rsidR="00895EAD">
            <w:rPr>
              <w:szCs w:val="24"/>
              <w:lang w:val="el-GR"/>
            </w:rPr>
            <w:fldChar w:fldCharType="end"/>
          </w:r>
        </w:sdtContent>
      </w:sdt>
      <w:r w:rsidR="00895EAD" w:rsidRPr="00895EAD">
        <w:rPr>
          <w:szCs w:val="24"/>
          <w:lang w:val="el-GR"/>
        </w:rPr>
        <w:t>.</w:t>
      </w:r>
      <w:r w:rsidR="00445413" w:rsidRPr="00445413">
        <w:rPr>
          <w:szCs w:val="24"/>
          <w:lang w:val="el-GR"/>
        </w:rPr>
        <w:t xml:space="preserve"> </w:t>
      </w:r>
      <w:r w:rsidR="00445413">
        <w:rPr>
          <w:szCs w:val="24"/>
          <w:lang w:val="el-GR"/>
        </w:rPr>
        <w:t xml:space="preserve">Την ίδια εποχή, ιδρύεται και το </w:t>
      </w:r>
      <w:r w:rsidR="00445413" w:rsidRPr="00445413">
        <w:rPr>
          <w:szCs w:val="24"/>
          <w:lang w:val="el-GR"/>
        </w:rPr>
        <w:t>3</w:t>
      </w:r>
      <w:r w:rsidR="00445413">
        <w:rPr>
          <w:szCs w:val="24"/>
        </w:rPr>
        <w:t>GPP</w:t>
      </w:r>
      <w:r w:rsidR="009A13B4">
        <w:rPr>
          <w:szCs w:val="24"/>
          <w:lang w:val="el-GR"/>
        </w:rPr>
        <w:t xml:space="preserve"> (</w:t>
      </w:r>
      <w:r w:rsidR="009A13B4" w:rsidRPr="009A13B4">
        <w:rPr>
          <w:szCs w:val="24"/>
          <w:lang w:val="el-GR"/>
        </w:rPr>
        <w:t>3</w:t>
      </w:r>
      <w:proofErr w:type="spellStart"/>
      <w:r w:rsidR="009A13B4" w:rsidRPr="00B84403">
        <w:rPr>
          <w:szCs w:val="24"/>
        </w:rPr>
        <w:t>rd</w:t>
      </w:r>
      <w:proofErr w:type="spellEnd"/>
      <w:r w:rsidR="009A13B4" w:rsidRPr="009A13B4">
        <w:rPr>
          <w:szCs w:val="24"/>
          <w:lang w:val="el-GR"/>
        </w:rPr>
        <w:t xml:space="preserve"> </w:t>
      </w:r>
      <w:r w:rsidR="009A13B4">
        <w:rPr>
          <w:szCs w:val="24"/>
        </w:rPr>
        <w:t>Generation</w:t>
      </w:r>
      <w:r w:rsidR="009A13B4" w:rsidRPr="009A13B4">
        <w:rPr>
          <w:szCs w:val="24"/>
          <w:lang w:val="el-GR"/>
        </w:rPr>
        <w:t xml:space="preserve"> </w:t>
      </w:r>
      <w:r w:rsidR="009A13B4">
        <w:rPr>
          <w:szCs w:val="24"/>
        </w:rPr>
        <w:t>Partnership</w:t>
      </w:r>
      <w:r w:rsidR="009A13B4" w:rsidRPr="009A13B4">
        <w:rPr>
          <w:szCs w:val="24"/>
          <w:lang w:val="el-GR"/>
        </w:rPr>
        <w:t xml:space="preserve"> </w:t>
      </w:r>
      <w:r w:rsidR="009A13B4">
        <w:rPr>
          <w:szCs w:val="24"/>
        </w:rPr>
        <w:t>Project</w:t>
      </w:r>
      <w:r w:rsidR="009A13B4" w:rsidRPr="009A13B4">
        <w:rPr>
          <w:szCs w:val="24"/>
          <w:lang w:val="el-GR"/>
        </w:rPr>
        <w:t>)</w:t>
      </w:r>
      <w:r w:rsidR="00445413">
        <w:rPr>
          <w:szCs w:val="24"/>
          <w:lang w:val="el-GR"/>
        </w:rPr>
        <w:t xml:space="preserve">, ένα </w:t>
      </w:r>
      <w:r w:rsidR="00445413">
        <w:rPr>
          <w:szCs w:val="24"/>
        </w:rPr>
        <w:t>project</w:t>
      </w:r>
      <w:r w:rsidR="00445413">
        <w:rPr>
          <w:szCs w:val="24"/>
          <w:lang w:val="el-GR"/>
        </w:rPr>
        <w:t xml:space="preserve"> που ενώνει 7 οργανισμούς, με σκοπό την ανάπτυξη προτύπων, τα οποία θα είναι παγκοσμίως αποδεκτά για τα κινητά συστήματα της </w:t>
      </w:r>
      <w:r w:rsidR="00445413" w:rsidRPr="00445413">
        <w:rPr>
          <w:szCs w:val="24"/>
          <w:lang w:val="el-GR"/>
        </w:rPr>
        <w:t>3</w:t>
      </w:r>
      <w:r w:rsidR="00445413">
        <w:rPr>
          <w:szCs w:val="24"/>
        </w:rPr>
        <w:t>G</w:t>
      </w:r>
      <w:r w:rsidR="00445413" w:rsidRPr="00445413">
        <w:rPr>
          <w:szCs w:val="24"/>
          <w:lang w:val="el-GR"/>
        </w:rPr>
        <w:t xml:space="preserve">. </w:t>
      </w:r>
      <w:r w:rsidR="00BF432D">
        <w:rPr>
          <w:szCs w:val="24"/>
          <w:lang w:val="el-GR"/>
        </w:rPr>
        <w:t xml:space="preserve">Η αμέσως επόμενη γενιά , </w:t>
      </w:r>
      <w:r w:rsidR="00BF432D" w:rsidRPr="00BF432D">
        <w:rPr>
          <w:szCs w:val="24"/>
          <w:lang w:val="el-GR"/>
        </w:rPr>
        <w:t>4</w:t>
      </w:r>
      <w:r w:rsidR="00BF432D">
        <w:rPr>
          <w:szCs w:val="24"/>
        </w:rPr>
        <w:t>G</w:t>
      </w:r>
      <w:r w:rsidR="00BF432D">
        <w:rPr>
          <w:szCs w:val="24"/>
          <w:lang w:val="el-GR"/>
        </w:rPr>
        <w:t xml:space="preserve"> ή αλλιώς </w:t>
      </w:r>
      <w:r w:rsidR="00BF432D">
        <w:rPr>
          <w:szCs w:val="24"/>
        </w:rPr>
        <w:t>LTE</w:t>
      </w:r>
      <w:r w:rsidR="008D0749" w:rsidRPr="008D0749">
        <w:rPr>
          <w:szCs w:val="24"/>
          <w:lang w:val="el-GR"/>
        </w:rPr>
        <w:t xml:space="preserve"> (</w:t>
      </w:r>
      <w:r w:rsidR="008D0749">
        <w:rPr>
          <w:szCs w:val="24"/>
        </w:rPr>
        <w:t>Long</w:t>
      </w:r>
      <w:r w:rsidR="008D0749" w:rsidRPr="008D0749">
        <w:rPr>
          <w:szCs w:val="24"/>
          <w:lang w:val="el-GR"/>
        </w:rPr>
        <w:t>-</w:t>
      </w:r>
      <w:r w:rsidR="008D0749">
        <w:rPr>
          <w:szCs w:val="24"/>
        </w:rPr>
        <w:t>Term</w:t>
      </w:r>
      <w:r w:rsidR="008D0749" w:rsidRPr="008D0749">
        <w:rPr>
          <w:szCs w:val="24"/>
          <w:lang w:val="el-GR"/>
        </w:rPr>
        <w:t xml:space="preserve"> </w:t>
      </w:r>
      <w:r w:rsidR="008D0749">
        <w:rPr>
          <w:szCs w:val="24"/>
        </w:rPr>
        <w:t>Evolution</w:t>
      </w:r>
      <w:r w:rsidR="008D0749" w:rsidRPr="008D0749">
        <w:rPr>
          <w:szCs w:val="24"/>
          <w:lang w:val="el-GR"/>
        </w:rPr>
        <w:t xml:space="preserve">) </w:t>
      </w:r>
      <w:r w:rsidR="00BF432D">
        <w:rPr>
          <w:szCs w:val="24"/>
          <w:lang w:val="el-GR"/>
        </w:rPr>
        <w:t xml:space="preserve">, άρχισε επισήμως να λειτουργεί από το 2008 αυξάνοντας τις ταχύτητες σύνδεσης του διαδικτύου, φτάνοντας ακόμα και σε επίπεδα </w:t>
      </w:r>
      <w:r w:rsidR="00BF432D">
        <w:rPr>
          <w:szCs w:val="24"/>
        </w:rPr>
        <w:t>Gbps</w:t>
      </w:r>
      <w:r w:rsidR="004676A1" w:rsidRPr="004676A1">
        <w:rPr>
          <w:szCs w:val="24"/>
          <w:lang w:val="el-GR"/>
        </w:rPr>
        <w:t xml:space="preserve"> (</w:t>
      </w:r>
      <w:r w:rsidR="004676A1">
        <w:rPr>
          <w:szCs w:val="24"/>
        </w:rPr>
        <w:t>Giga</w:t>
      </w:r>
      <w:r w:rsidR="004676A1" w:rsidRPr="004676A1">
        <w:rPr>
          <w:szCs w:val="24"/>
          <w:lang w:val="el-GR"/>
        </w:rPr>
        <w:t xml:space="preserve"> </w:t>
      </w:r>
      <w:r w:rsidR="004676A1">
        <w:rPr>
          <w:szCs w:val="24"/>
        </w:rPr>
        <w:t>bits</w:t>
      </w:r>
      <w:r w:rsidR="004676A1" w:rsidRPr="004676A1">
        <w:rPr>
          <w:szCs w:val="24"/>
          <w:lang w:val="el-GR"/>
        </w:rPr>
        <w:t xml:space="preserve"> </w:t>
      </w:r>
      <w:r w:rsidR="004676A1">
        <w:rPr>
          <w:szCs w:val="24"/>
        </w:rPr>
        <w:t>per</w:t>
      </w:r>
      <w:r w:rsidR="004676A1" w:rsidRPr="004676A1">
        <w:rPr>
          <w:szCs w:val="24"/>
          <w:lang w:val="el-GR"/>
        </w:rPr>
        <w:t xml:space="preserve"> </w:t>
      </w:r>
      <w:r w:rsidR="004676A1">
        <w:rPr>
          <w:szCs w:val="24"/>
        </w:rPr>
        <w:t>second</w:t>
      </w:r>
      <w:r w:rsidR="004676A1" w:rsidRPr="00FE5387">
        <w:rPr>
          <w:szCs w:val="24"/>
          <w:lang w:val="el-GR"/>
        </w:rPr>
        <w:t>)</w:t>
      </w:r>
      <w:r w:rsidR="004676A1" w:rsidRPr="004676A1">
        <w:rPr>
          <w:szCs w:val="24"/>
          <w:lang w:val="el-GR"/>
        </w:rPr>
        <w:t>.</w:t>
      </w:r>
    </w:p>
    <w:p w14:paraId="34CD9E2D" w14:textId="200EB141" w:rsidR="0033640D" w:rsidRPr="00D57192" w:rsidRDefault="0033640D" w:rsidP="00204714">
      <w:pPr>
        <w:pStyle w:val="Code0"/>
        <w:spacing w:after="60"/>
        <w:ind w:firstLine="0"/>
        <w:rPr>
          <w:szCs w:val="24"/>
          <w:lang w:val="el-GR"/>
        </w:rPr>
      </w:pPr>
      <w:r>
        <w:rPr>
          <w:szCs w:val="24"/>
          <w:lang w:val="el-GR"/>
        </w:rPr>
        <w:t xml:space="preserve">Όπως γίνεται εύκολα αντιληπτό, οι γενιές που διαδέχονται η μία την άλλη, έχουν μια διαφορά μεταξύ τους περίπου 10 ετών. Το ίδιο γίνεται και με την πιο πρόσφατη γενιά των ασύρματων επικοινωνιών </w:t>
      </w:r>
      <w:r w:rsidR="00B86531">
        <w:rPr>
          <w:szCs w:val="24"/>
          <w:lang w:val="el-GR"/>
        </w:rPr>
        <w:t>που</w:t>
      </w:r>
      <w:r>
        <w:rPr>
          <w:szCs w:val="24"/>
          <w:lang w:val="el-GR"/>
        </w:rPr>
        <w:t xml:space="preserve"> τέθηκε για πρώτη φορά σε λειτουργία το 2018</w:t>
      </w:r>
      <w:r w:rsidR="00B86531">
        <w:rPr>
          <w:szCs w:val="24"/>
          <w:lang w:val="el-GR"/>
        </w:rPr>
        <w:t xml:space="preserve"> και</w:t>
      </w:r>
      <w:r>
        <w:rPr>
          <w:szCs w:val="24"/>
          <w:lang w:val="el-GR"/>
        </w:rPr>
        <w:t xml:space="preserve"> ονομάζεται </w:t>
      </w:r>
      <w:r w:rsidRPr="0033640D">
        <w:rPr>
          <w:szCs w:val="24"/>
          <w:lang w:val="el-GR"/>
        </w:rPr>
        <w:t>5</w:t>
      </w:r>
      <w:r>
        <w:rPr>
          <w:szCs w:val="24"/>
        </w:rPr>
        <w:t>G</w:t>
      </w:r>
      <w:r w:rsidR="00335057">
        <w:rPr>
          <w:szCs w:val="24"/>
          <w:lang w:val="el-GR"/>
        </w:rPr>
        <w:t>.</w:t>
      </w:r>
      <w:r w:rsidR="00D108D9">
        <w:rPr>
          <w:szCs w:val="24"/>
          <w:lang w:val="el-GR"/>
        </w:rPr>
        <w:t xml:space="preserve"> Πλέον ήταν απαραίτητη η μετάβαση σε αυτή, καθώς ανά τον κόσμο υπάρχουν δισεκατομμύρια, ταυτόχρονα, συνδεδεμένες συσκευές</w:t>
      </w:r>
      <w:r w:rsidR="00B522AD">
        <w:rPr>
          <w:szCs w:val="24"/>
          <w:lang w:val="el-GR"/>
        </w:rPr>
        <w:t xml:space="preserve">, με αποτέλεσμα να υπάρχει μειωμένο </w:t>
      </w:r>
      <w:r w:rsidR="00B522AD">
        <w:rPr>
          <w:szCs w:val="24"/>
        </w:rPr>
        <w:t>bandwidth</w:t>
      </w:r>
      <w:r w:rsidR="00B522AD" w:rsidRPr="00B522AD">
        <w:rPr>
          <w:szCs w:val="24"/>
          <w:lang w:val="el-GR"/>
        </w:rPr>
        <w:t xml:space="preserve"> </w:t>
      </w:r>
      <w:r w:rsidR="00B522AD">
        <w:rPr>
          <w:szCs w:val="24"/>
          <w:lang w:val="el-GR"/>
        </w:rPr>
        <w:t xml:space="preserve">και αυξημένο </w:t>
      </w:r>
      <w:r w:rsidR="00B522AD">
        <w:rPr>
          <w:szCs w:val="24"/>
        </w:rPr>
        <w:t>latency</w:t>
      </w:r>
      <w:r w:rsidR="00B522AD">
        <w:rPr>
          <w:szCs w:val="24"/>
          <w:lang w:val="el-GR"/>
        </w:rPr>
        <w:t>, κάτι το οποίο δεν βοηθούσε την εξέλιξη της τεχνολογίας.</w:t>
      </w:r>
      <w:r w:rsidR="00531B83" w:rsidRPr="00531B83">
        <w:rPr>
          <w:szCs w:val="24"/>
          <w:lang w:val="el-GR"/>
        </w:rPr>
        <w:t xml:space="preserve"> </w:t>
      </w:r>
      <w:r w:rsidR="00531B83">
        <w:rPr>
          <w:szCs w:val="24"/>
          <w:lang w:val="el-GR"/>
        </w:rPr>
        <w:t xml:space="preserve">Το </w:t>
      </w:r>
      <w:r w:rsidR="00531B83" w:rsidRPr="00531B83">
        <w:rPr>
          <w:szCs w:val="24"/>
          <w:lang w:val="el-GR"/>
        </w:rPr>
        <w:t>5</w:t>
      </w:r>
      <w:r w:rsidR="00531B83">
        <w:rPr>
          <w:szCs w:val="24"/>
        </w:rPr>
        <w:t>G</w:t>
      </w:r>
      <w:r w:rsidR="00531B83">
        <w:rPr>
          <w:szCs w:val="24"/>
          <w:lang w:val="el-GR"/>
        </w:rPr>
        <w:t xml:space="preserve"> υπόσχεται να καλύψει την πρόταση του </w:t>
      </w:r>
      <w:r w:rsidR="00531B83">
        <w:rPr>
          <w:szCs w:val="24"/>
        </w:rPr>
        <w:t>IMT</w:t>
      </w:r>
      <w:r w:rsidR="00FE5387" w:rsidRPr="00FE5387">
        <w:rPr>
          <w:szCs w:val="24"/>
          <w:lang w:val="el-GR"/>
        </w:rPr>
        <w:t xml:space="preserve"> (</w:t>
      </w:r>
      <w:r w:rsidR="00FE5387">
        <w:rPr>
          <w:szCs w:val="24"/>
        </w:rPr>
        <w:t>International</w:t>
      </w:r>
      <w:r w:rsidR="00FE5387" w:rsidRPr="00FE5387">
        <w:rPr>
          <w:szCs w:val="24"/>
          <w:lang w:val="el-GR"/>
        </w:rPr>
        <w:t xml:space="preserve"> </w:t>
      </w:r>
      <w:r w:rsidR="00FE5387">
        <w:rPr>
          <w:szCs w:val="24"/>
        </w:rPr>
        <w:lastRenderedPageBreak/>
        <w:t>Mobile</w:t>
      </w:r>
      <w:r w:rsidR="00FE5387" w:rsidRPr="00FE5387">
        <w:rPr>
          <w:szCs w:val="24"/>
          <w:lang w:val="el-GR"/>
        </w:rPr>
        <w:t xml:space="preserve"> </w:t>
      </w:r>
      <w:r w:rsidR="00FE5387">
        <w:rPr>
          <w:szCs w:val="24"/>
        </w:rPr>
        <w:t>Communication</w:t>
      </w:r>
      <w:r w:rsidR="00FE5387" w:rsidRPr="00D90262">
        <w:rPr>
          <w:szCs w:val="24"/>
          <w:lang w:val="el-GR"/>
        </w:rPr>
        <w:t>)</w:t>
      </w:r>
      <w:r w:rsidR="00D90262" w:rsidRPr="00F25F88">
        <w:rPr>
          <w:szCs w:val="24"/>
          <w:lang w:val="el-GR"/>
        </w:rPr>
        <w:t>,</w:t>
      </w:r>
      <w:r w:rsidR="00531B83" w:rsidRPr="00531B83">
        <w:rPr>
          <w:szCs w:val="24"/>
          <w:lang w:val="el-GR"/>
        </w:rPr>
        <w:t xml:space="preserve"> </w:t>
      </w:r>
      <w:r w:rsidR="00531B83">
        <w:rPr>
          <w:szCs w:val="24"/>
          <w:lang w:val="el-GR"/>
        </w:rPr>
        <w:t>όπου αφορούσ</w:t>
      </w:r>
      <w:r w:rsidR="00F25F88">
        <w:rPr>
          <w:szCs w:val="24"/>
          <w:lang w:val="el-GR"/>
        </w:rPr>
        <w:t>ε</w:t>
      </w:r>
      <w:r w:rsidR="00531B83">
        <w:rPr>
          <w:szCs w:val="24"/>
          <w:lang w:val="el-GR"/>
        </w:rPr>
        <w:t xml:space="preserve"> 3 βασικές </w:t>
      </w:r>
      <w:r w:rsidR="008127B8">
        <w:rPr>
          <w:szCs w:val="24"/>
          <w:lang w:val="el-GR"/>
        </w:rPr>
        <w:t>απαιτήσεις</w:t>
      </w:r>
      <w:r w:rsidR="00531B83">
        <w:rPr>
          <w:szCs w:val="24"/>
          <w:lang w:val="el-GR"/>
        </w:rPr>
        <w:t xml:space="preserve">. Η </w:t>
      </w:r>
      <w:r w:rsidR="008127B8">
        <w:rPr>
          <w:szCs w:val="24"/>
          <w:lang w:val="el-GR"/>
        </w:rPr>
        <w:t>πρώτη</w:t>
      </w:r>
      <w:r w:rsidR="008127B8" w:rsidRPr="008127B8">
        <w:rPr>
          <w:szCs w:val="24"/>
          <w:lang w:val="el-GR"/>
        </w:rPr>
        <w:t xml:space="preserve"> </w:t>
      </w:r>
      <w:r w:rsidR="008127B8">
        <w:rPr>
          <w:szCs w:val="24"/>
          <w:lang w:val="el-GR"/>
        </w:rPr>
        <w:t xml:space="preserve">αφορά την ενισχυμένη κινητή </w:t>
      </w:r>
      <w:proofErr w:type="spellStart"/>
      <w:r w:rsidR="008127B8">
        <w:rPr>
          <w:szCs w:val="24"/>
          <w:lang w:val="el-GR"/>
        </w:rPr>
        <w:t>ευρυζωνικότητα</w:t>
      </w:r>
      <w:proofErr w:type="spellEnd"/>
      <w:r w:rsidR="008127B8">
        <w:rPr>
          <w:szCs w:val="24"/>
          <w:lang w:val="el-GR"/>
        </w:rPr>
        <w:t xml:space="preserve"> (</w:t>
      </w:r>
      <w:proofErr w:type="spellStart"/>
      <w:r w:rsidR="008127B8">
        <w:rPr>
          <w:szCs w:val="24"/>
        </w:rPr>
        <w:t>eMBB</w:t>
      </w:r>
      <w:proofErr w:type="spellEnd"/>
      <w:r w:rsidR="008127B8" w:rsidRPr="008127B8">
        <w:rPr>
          <w:szCs w:val="24"/>
          <w:lang w:val="el-GR"/>
        </w:rPr>
        <w:t>)</w:t>
      </w:r>
      <w:r w:rsidR="008127B8">
        <w:rPr>
          <w:szCs w:val="24"/>
          <w:lang w:val="el-GR"/>
        </w:rPr>
        <w:t xml:space="preserve"> και έχει ως στόχο να ικανοποιήσει </w:t>
      </w:r>
      <w:r w:rsidR="00620812">
        <w:rPr>
          <w:szCs w:val="24"/>
          <w:lang w:val="el-GR"/>
        </w:rPr>
        <w:t xml:space="preserve">τις ανάγκες των χρηστών για </w:t>
      </w:r>
      <w:r w:rsidR="006E470E">
        <w:rPr>
          <w:szCs w:val="24"/>
          <w:lang w:val="el-GR"/>
        </w:rPr>
        <w:t>ευρεία</w:t>
      </w:r>
      <w:r w:rsidR="00620812">
        <w:rPr>
          <w:szCs w:val="24"/>
          <w:lang w:val="el-GR"/>
        </w:rPr>
        <w:t xml:space="preserve"> κάλυψη του δικτύου αλλά και μεγαλύτερο</w:t>
      </w:r>
      <w:r w:rsidR="00620812" w:rsidRPr="00620812">
        <w:rPr>
          <w:szCs w:val="24"/>
          <w:lang w:val="el-GR"/>
        </w:rPr>
        <w:t xml:space="preserve"> </w:t>
      </w:r>
      <w:r w:rsidR="00620812">
        <w:rPr>
          <w:szCs w:val="24"/>
        </w:rPr>
        <w:t>throughput</w:t>
      </w:r>
      <w:r w:rsidR="00620812" w:rsidRPr="00620812">
        <w:rPr>
          <w:szCs w:val="24"/>
          <w:lang w:val="el-GR"/>
        </w:rPr>
        <w:t xml:space="preserve">. </w:t>
      </w:r>
      <w:r w:rsidR="00620812">
        <w:rPr>
          <w:szCs w:val="24"/>
          <w:lang w:val="el-GR"/>
        </w:rPr>
        <w:t xml:space="preserve">Έτσι, μπορούν να απολαύσουν υπηρεσίες όπως υψηλής απόδοσης ζωντανής ροής προγραμμάτων, ενισχυμένης πραγματικότητας </w:t>
      </w:r>
      <w:r w:rsidR="00620812" w:rsidRPr="00620812">
        <w:rPr>
          <w:szCs w:val="24"/>
          <w:lang w:val="el-GR"/>
        </w:rPr>
        <w:t>(</w:t>
      </w:r>
      <w:r w:rsidR="00620812">
        <w:rPr>
          <w:szCs w:val="24"/>
        </w:rPr>
        <w:t>AR</w:t>
      </w:r>
      <w:r w:rsidR="00620812" w:rsidRPr="00620812">
        <w:rPr>
          <w:szCs w:val="24"/>
          <w:lang w:val="el-GR"/>
        </w:rPr>
        <w:t>)</w:t>
      </w:r>
      <w:r w:rsidR="00620812">
        <w:rPr>
          <w:szCs w:val="24"/>
          <w:lang w:val="el-GR"/>
        </w:rPr>
        <w:t xml:space="preserve"> και εικονικής πραγματικότητας (</w:t>
      </w:r>
      <w:r w:rsidR="00620812">
        <w:rPr>
          <w:szCs w:val="24"/>
        </w:rPr>
        <w:t>VR</w:t>
      </w:r>
      <w:r w:rsidR="00620812" w:rsidRPr="00620812">
        <w:rPr>
          <w:szCs w:val="24"/>
          <w:lang w:val="el-GR"/>
        </w:rPr>
        <w:t>)</w:t>
      </w:r>
      <w:sdt>
        <w:sdtPr>
          <w:rPr>
            <w:szCs w:val="24"/>
            <w:lang w:val="el-GR"/>
          </w:rPr>
          <w:id w:val="1715926197"/>
          <w:citation/>
        </w:sdtPr>
        <w:sdtEndPr/>
        <w:sdtContent>
          <w:r w:rsidR="00775B6D">
            <w:rPr>
              <w:szCs w:val="24"/>
              <w:lang w:val="el-GR"/>
            </w:rPr>
            <w:fldChar w:fldCharType="begin"/>
          </w:r>
          <w:r w:rsidR="00C82A41">
            <w:rPr>
              <w:szCs w:val="24"/>
              <w:lang w:val="el-GR"/>
            </w:rPr>
            <w:instrText xml:space="preserve">CITATION 4 \l 1033 </w:instrText>
          </w:r>
          <w:r w:rsidR="00775B6D">
            <w:rPr>
              <w:szCs w:val="24"/>
              <w:lang w:val="el-GR"/>
            </w:rPr>
            <w:fldChar w:fldCharType="separate"/>
          </w:r>
          <w:r w:rsidR="00B95E3B">
            <w:rPr>
              <w:noProof/>
              <w:szCs w:val="24"/>
              <w:lang w:val="el-GR"/>
            </w:rPr>
            <w:t xml:space="preserve"> </w:t>
          </w:r>
          <w:r w:rsidR="00B95E3B" w:rsidRPr="00B95E3B">
            <w:rPr>
              <w:noProof/>
              <w:szCs w:val="24"/>
              <w:lang w:val="el-GR"/>
            </w:rPr>
            <w:t>[4]</w:t>
          </w:r>
          <w:r w:rsidR="00775B6D">
            <w:rPr>
              <w:szCs w:val="24"/>
              <w:lang w:val="el-GR"/>
            </w:rPr>
            <w:fldChar w:fldCharType="end"/>
          </w:r>
        </w:sdtContent>
      </w:sdt>
      <w:r w:rsidR="002D478C">
        <w:rPr>
          <w:szCs w:val="24"/>
          <w:lang w:val="el-GR"/>
        </w:rPr>
        <w:t xml:space="preserve">, </w:t>
      </w:r>
      <w:r w:rsidR="00DF02D3">
        <w:rPr>
          <w:szCs w:val="24"/>
          <w:lang w:val="el-GR"/>
        </w:rPr>
        <w:t>παρέχοντάς</w:t>
      </w:r>
      <w:r w:rsidR="002D478C">
        <w:rPr>
          <w:szCs w:val="24"/>
          <w:lang w:val="el-GR"/>
        </w:rPr>
        <w:t xml:space="preserve"> τους την </w:t>
      </w:r>
      <w:proofErr w:type="spellStart"/>
      <w:r w:rsidR="002D478C">
        <w:rPr>
          <w:szCs w:val="24"/>
          <w:lang w:val="el-GR"/>
        </w:rPr>
        <w:t>πολυαναμενόμενη</w:t>
      </w:r>
      <w:proofErr w:type="spellEnd"/>
      <w:r w:rsidR="002D478C">
        <w:rPr>
          <w:szCs w:val="24"/>
          <w:lang w:val="el-GR"/>
        </w:rPr>
        <w:t xml:space="preserve"> </w:t>
      </w:r>
      <w:r w:rsidR="002D478C">
        <w:rPr>
          <w:szCs w:val="24"/>
        </w:rPr>
        <w:t>QoS</w:t>
      </w:r>
      <w:r w:rsidR="002D478C" w:rsidRPr="00761C6A">
        <w:rPr>
          <w:szCs w:val="24"/>
          <w:lang w:val="el-GR"/>
        </w:rPr>
        <w:t xml:space="preserve"> (</w:t>
      </w:r>
      <w:r w:rsidR="002D478C">
        <w:rPr>
          <w:szCs w:val="24"/>
        </w:rPr>
        <w:t>Quality</w:t>
      </w:r>
      <w:r w:rsidR="002D478C" w:rsidRPr="00761C6A">
        <w:rPr>
          <w:szCs w:val="24"/>
          <w:lang w:val="el-GR"/>
        </w:rPr>
        <w:t xml:space="preserve"> </w:t>
      </w:r>
      <w:r w:rsidR="002D478C">
        <w:rPr>
          <w:szCs w:val="24"/>
        </w:rPr>
        <w:t>of</w:t>
      </w:r>
      <w:r w:rsidR="002D478C" w:rsidRPr="00761C6A">
        <w:rPr>
          <w:szCs w:val="24"/>
          <w:lang w:val="el-GR"/>
        </w:rPr>
        <w:t xml:space="preserve"> </w:t>
      </w:r>
      <w:r w:rsidR="002D478C">
        <w:rPr>
          <w:szCs w:val="24"/>
        </w:rPr>
        <w:t>Service</w:t>
      </w:r>
      <w:r w:rsidR="002D478C" w:rsidRPr="00761C6A">
        <w:rPr>
          <w:szCs w:val="24"/>
          <w:lang w:val="el-GR"/>
        </w:rPr>
        <w:t>)</w:t>
      </w:r>
      <w:r w:rsidR="00620812" w:rsidRPr="00620812">
        <w:rPr>
          <w:szCs w:val="24"/>
          <w:lang w:val="el-GR"/>
        </w:rPr>
        <w:t>.</w:t>
      </w:r>
      <w:r w:rsidR="00DE3A59">
        <w:rPr>
          <w:szCs w:val="24"/>
          <w:lang w:val="el-GR"/>
        </w:rPr>
        <w:t xml:space="preserve"> Η δεύτερη προσφέρει επικοινωνίες με χαμηλή καθυστέρηση (</w:t>
      </w:r>
      <w:r w:rsidR="00DE3A59">
        <w:rPr>
          <w:szCs w:val="24"/>
        </w:rPr>
        <w:t>latency</w:t>
      </w:r>
      <w:r w:rsidR="00DE3A59" w:rsidRPr="00DE3A59">
        <w:rPr>
          <w:szCs w:val="24"/>
          <w:lang w:val="el-GR"/>
        </w:rPr>
        <w:t>)</w:t>
      </w:r>
      <w:r w:rsidR="00775B6D" w:rsidRPr="00775B6D">
        <w:rPr>
          <w:szCs w:val="24"/>
          <w:lang w:val="el-GR"/>
        </w:rPr>
        <w:t>,</w:t>
      </w:r>
      <w:r w:rsidR="00890AEF">
        <w:rPr>
          <w:szCs w:val="24"/>
          <w:lang w:val="el-GR"/>
        </w:rPr>
        <w:t xml:space="preserve"> </w:t>
      </w:r>
      <w:r w:rsidR="00775B6D">
        <w:rPr>
          <w:szCs w:val="24"/>
          <w:lang w:val="el-GR"/>
        </w:rPr>
        <w:t>υψηλή διαθεσιμότητα</w:t>
      </w:r>
      <w:r w:rsidR="00DE3A59">
        <w:rPr>
          <w:szCs w:val="24"/>
          <w:lang w:val="el-GR"/>
        </w:rPr>
        <w:t xml:space="preserve"> και μεγάλη αξιοπιστία</w:t>
      </w:r>
      <w:r w:rsidR="00775B6D" w:rsidRPr="00775B6D">
        <w:rPr>
          <w:szCs w:val="24"/>
          <w:lang w:val="el-GR"/>
        </w:rPr>
        <w:t xml:space="preserve"> (</w:t>
      </w:r>
      <w:r w:rsidR="00775B6D" w:rsidRPr="00775B6D">
        <w:rPr>
          <w:szCs w:val="24"/>
        </w:rPr>
        <w:t>URLLC</w:t>
      </w:r>
      <w:r w:rsidR="00775B6D" w:rsidRPr="00775B6D">
        <w:rPr>
          <w:szCs w:val="24"/>
          <w:lang w:val="el-GR"/>
        </w:rPr>
        <w:t>)</w:t>
      </w:r>
      <w:sdt>
        <w:sdtPr>
          <w:rPr>
            <w:szCs w:val="24"/>
            <w:lang w:val="el-GR"/>
          </w:rPr>
          <w:id w:val="738288735"/>
          <w:citation/>
        </w:sdtPr>
        <w:sdtEndPr/>
        <w:sdtContent>
          <w:r w:rsidR="00D57192">
            <w:rPr>
              <w:szCs w:val="24"/>
              <w:lang w:val="el-GR"/>
            </w:rPr>
            <w:fldChar w:fldCharType="begin"/>
          </w:r>
          <w:r w:rsidR="00C82A41">
            <w:rPr>
              <w:szCs w:val="24"/>
              <w:lang w:val="el-GR"/>
            </w:rPr>
            <w:instrText xml:space="preserve">CITATION 4 \l 1032 </w:instrText>
          </w:r>
          <w:r w:rsidR="00D57192">
            <w:rPr>
              <w:szCs w:val="24"/>
              <w:lang w:val="el-GR"/>
            </w:rPr>
            <w:fldChar w:fldCharType="separate"/>
          </w:r>
          <w:r w:rsidR="00B95E3B">
            <w:rPr>
              <w:noProof/>
              <w:szCs w:val="24"/>
              <w:lang w:val="el-GR"/>
            </w:rPr>
            <w:t xml:space="preserve"> </w:t>
          </w:r>
          <w:r w:rsidR="00B95E3B" w:rsidRPr="00B95E3B">
            <w:rPr>
              <w:noProof/>
              <w:szCs w:val="24"/>
              <w:lang w:val="el-GR"/>
            </w:rPr>
            <w:t>[4]</w:t>
          </w:r>
          <w:r w:rsidR="00D57192">
            <w:rPr>
              <w:szCs w:val="24"/>
              <w:lang w:val="el-GR"/>
            </w:rPr>
            <w:fldChar w:fldCharType="end"/>
          </w:r>
        </w:sdtContent>
      </w:sdt>
      <w:r w:rsidR="00DE3A59" w:rsidRPr="00775B6D">
        <w:rPr>
          <w:szCs w:val="24"/>
          <w:lang w:val="el-GR"/>
        </w:rPr>
        <w:t>.</w:t>
      </w:r>
      <w:r w:rsidR="00775B6D" w:rsidRPr="00775B6D">
        <w:rPr>
          <w:szCs w:val="24"/>
          <w:lang w:val="el-GR"/>
        </w:rPr>
        <w:t xml:space="preserve"> </w:t>
      </w:r>
      <w:r w:rsidR="00775B6D">
        <w:rPr>
          <w:szCs w:val="24"/>
          <w:lang w:val="el-GR"/>
        </w:rPr>
        <w:t xml:space="preserve">Η ύπαρξη τους κρίνεται αναγκαία καθώς πλέον με τα αυτόνομα μέσα μεταφοράς, τις απομακρυσμένες υπηρεσίες </w:t>
      </w:r>
      <w:r w:rsidR="00C5241F">
        <w:rPr>
          <w:szCs w:val="24"/>
          <w:lang w:val="el-GR"/>
        </w:rPr>
        <w:t>-</w:t>
      </w:r>
      <w:r w:rsidR="00775B6D">
        <w:rPr>
          <w:szCs w:val="24"/>
          <w:lang w:val="el-GR"/>
        </w:rPr>
        <w:t xml:space="preserve">όπως για παράδειγμα </w:t>
      </w:r>
      <w:r w:rsidR="00B71B9D">
        <w:rPr>
          <w:szCs w:val="24"/>
          <w:lang w:val="el-GR"/>
        </w:rPr>
        <w:t>μια χειρουργική επέμβαση</w:t>
      </w:r>
      <w:r w:rsidR="00C5241F">
        <w:rPr>
          <w:szCs w:val="24"/>
          <w:lang w:val="el-GR"/>
        </w:rPr>
        <w:t>-</w:t>
      </w:r>
      <w:r w:rsidR="00775B6D">
        <w:rPr>
          <w:szCs w:val="24"/>
          <w:lang w:val="el-GR"/>
        </w:rPr>
        <w:t xml:space="preserve"> αλλά και του </w:t>
      </w:r>
      <w:r w:rsidR="00775B6D">
        <w:rPr>
          <w:szCs w:val="24"/>
        </w:rPr>
        <w:t>IoT</w:t>
      </w:r>
      <w:r w:rsidR="00775B6D">
        <w:rPr>
          <w:szCs w:val="24"/>
          <w:lang w:val="el-GR"/>
        </w:rPr>
        <w:t xml:space="preserve">, χρειαζόμαστε αστραπιαίες αποκρίσεις για την επίτευξη της αποτελεσματικότητας που αναζητούμε. </w:t>
      </w:r>
      <w:r w:rsidR="005E4F7E">
        <w:rPr>
          <w:szCs w:val="24"/>
          <w:lang w:val="el-GR"/>
        </w:rPr>
        <w:t xml:space="preserve">Η τελευταία, </w:t>
      </w:r>
      <w:r w:rsidR="006E470E">
        <w:rPr>
          <w:szCs w:val="24"/>
          <w:lang w:val="el-GR"/>
        </w:rPr>
        <w:t>έχει να κάνει με επικοινωνίες μεταξύ μηχανών</w:t>
      </w:r>
      <w:r w:rsidR="006E470E" w:rsidRPr="006E470E">
        <w:rPr>
          <w:szCs w:val="24"/>
          <w:lang w:val="el-GR"/>
        </w:rPr>
        <w:t xml:space="preserve"> </w:t>
      </w:r>
      <w:r w:rsidR="006E470E">
        <w:rPr>
          <w:szCs w:val="24"/>
          <w:lang w:val="el-GR"/>
        </w:rPr>
        <w:t>(</w:t>
      </w:r>
      <w:proofErr w:type="spellStart"/>
      <w:r w:rsidR="006E470E">
        <w:rPr>
          <w:szCs w:val="24"/>
        </w:rPr>
        <w:t>mMTC</w:t>
      </w:r>
      <w:proofErr w:type="spellEnd"/>
      <w:r w:rsidR="006E470E" w:rsidRPr="006E470E">
        <w:rPr>
          <w:szCs w:val="24"/>
          <w:lang w:val="el-GR"/>
        </w:rPr>
        <w:t>)</w:t>
      </w:r>
      <w:r w:rsidR="006E470E">
        <w:rPr>
          <w:szCs w:val="24"/>
          <w:lang w:val="el-GR"/>
        </w:rPr>
        <w:t>, όπου θα υπάρχει πολύ μεγάλη γεωγραφική κάλυψη και τεράστιο</w:t>
      </w:r>
      <w:r w:rsidR="00481161">
        <w:rPr>
          <w:szCs w:val="24"/>
          <w:lang w:val="el-GR"/>
        </w:rPr>
        <w:t>ς</w:t>
      </w:r>
      <w:r w:rsidR="006E470E">
        <w:rPr>
          <w:szCs w:val="24"/>
          <w:lang w:val="el-GR"/>
        </w:rPr>
        <w:t xml:space="preserve"> αριθμό</w:t>
      </w:r>
      <w:r w:rsidR="00481161">
        <w:rPr>
          <w:szCs w:val="24"/>
          <w:lang w:val="el-GR"/>
        </w:rPr>
        <w:t>ς</w:t>
      </w:r>
      <w:r w:rsidR="006E470E">
        <w:rPr>
          <w:szCs w:val="24"/>
          <w:lang w:val="el-GR"/>
        </w:rPr>
        <w:t xml:space="preserve"> συνδεδεμένων συσκευών χαμηλού κόστους, με αποτέλεσμα να έχουμε </w:t>
      </w:r>
      <w:r w:rsidR="0013434E">
        <w:rPr>
          <w:szCs w:val="24"/>
          <w:lang w:val="el-GR"/>
        </w:rPr>
        <w:t>πολλά δεδομένα την ίδια χρονική στιγμή που τα χρειαζόμαστε</w:t>
      </w:r>
      <w:r w:rsidR="00D57192">
        <w:rPr>
          <w:szCs w:val="24"/>
          <w:lang w:val="el-GR"/>
        </w:rPr>
        <w:t xml:space="preserve"> </w:t>
      </w:r>
      <w:sdt>
        <w:sdtPr>
          <w:rPr>
            <w:szCs w:val="24"/>
            <w:lang w:val="el-GR"/>
          </w:rPr>
          <w:id w:val="-468283952"/>
          <w:citation/>
        </w:sdtPr>
        <w:sdtEndPr/>
        <w:sdtContent>
          <w:r w:rsidR="00D57192">
            <w:rPr>
              <w:szCs w:val="24"/>
              <w:lang w:val="el-GR"/>
            </w:rPr>
            <w:fldChar w:fldCharType="begin"/>
          </w:r>
          <w:r w:rsidR="00C82A41">
            <w:rPr>
              <w:szCs w:val="24"/>
              <w:lang w:val="el-GR"/>
            </w:rPr>
            <w:instrText xml:space="preserve">CITATION 4 \l 1032 </w:instrText>
          </w:r>
          <w:r w:rsidR="00D57192">
            <w:rPr>
              <w:szCs w:val="24"/>
              <w:lang w:val="el-GR"/>
            </w:rPr>
            <w:fldChar w:fldCharType="separate"/>
          </w:r>
          <w:r w:rsidR="00B95E3B" w:rsidRPr="00B95E3B">
            <w:rPr>
              <w:noProof/>
              <w:szCs w:val="24"/>
              <w:lang w:val="el-GR"/>
            </w:rPr>
            <w:t>[4]</w:t>
          </w:r>
          <w:r w:rsidR="00D57192">
            <w:rPr>
              <w:szCs w:val="24"/>
              <w:lang w:val="el-GR"/>
            </w:rPr>
            <w:fldChar w:fldCharType="end"/>
          </w:r>
        </w:sdtContent>
      </w:sdt>
      <w:sdt>
        <w:sdtPr>
          <w:rPr>
            <w:szCs w:val="24"/>
            <w:lang w:val="el-GR"/>
          </w:rPr>
          <w:id w:val="1092361449"/>
          <w:citation/>
        </w:sdtPr>
        <w:sdtEndPr/>
        <w:sdtContent>
          <w:r w:rsidR="00D629A6">
            <w:rPr>
              <w:szCs w:val="24"/>
              <w:lang w:val="el-GR"/>
            </w:rPr>
            <w:fldChar w:fldCharType="begin"/>
          </w:r>
          <w:r w:rsidR="00F8767E">
            <w:rPr>
              <w:szCs w:val="24"/>
              <w:lang w:val="el-GR"/>
            </w:rPr>
            <w:instrText xml:space="preserve">CITATION 5 \l 1032 </w:instrText>
          </w:r>
          <w:r w:rsidR="00D629A6">
            <w:rPr>
              <w:szCs w:val="24"/>
              <w:lang w:val="el-GR"/>
            </w:rPr>
            <w:fldChar w:fldCharType="separate"/>
          </w:r>
          <w:r w:rsidR="00B95E3B">
            <w:rPr>
              <w:noProof/>
              <w:szCs w:val="24"/>
              <w:lang w:val="el-GR"/>
            </w:rPr>
            <w:t xml:space="preserve"> </w:t>
          </w:r>
          <w:r w:rsidR="00B95E3B" w:rsidRPr="00B95E3B">
            <w:rPr>
              <w:noProof/>
              <w:szCs w:val="24"/>
              <w:lang w:val="el-GR"/>
            </w:rPr>
            <w:t>[5]</w:t>
          </w:r>
          <w:r w:rsidR="00D629A6">
            <w:rPr>
              <w:szCs w:val="24"/>
              <w:lang w:val="el-GR"/>
            </w:rPr>
            <w:fldChar w:fldCharType="end"/>
          </w:r>
        </w:sdtContent>
      </w:sdt>
      <w:r w:rsidR="0013434E">
        <w:rPr>
          <w:szCs w:val="24"/>
          <w:lang w:val="el-GR"/>
        </w:rPr>
        <w:t>.</w:t>
      </w:r>
    </w:p>
    <w:p w14:paraId="0C8B32FD" w14:textId="39440CC5" w:rsidR="00D629A6" w:rsidRPr="006E470E" w:rsidRDefault="00761C6A" w:rsidP="00E9141E">
      <w:pPr>
        <w:pStyle w:val="Code0"/>
        <w:spacing w:after="60"/>
        <w:ind w:firstLine="0"/>
        <w:rPr>
          <w:szCs w:val="24"/>
          <w:lang w:val="el-GR"/>
        </w:rPr>
      </w:pPr>
      <w:r>
        <w:rPr>
          <w:szCs w:val="24"/>
          <w:lang w:val="el-GR"/>
        </w:rPr>
        <w:t xml:space="preserve">Ταυτόχρονα, όμως, με την αύξηση των υπηρεσιών που θα προσφέρονται από τα δίκτυα </w:t>
      </w:r>
      <w:r w:rsidRPr="00761C6A">
        <w:rPr>
          <w:szCs w:val="24"/>
          <w:lang w:val="el-GR"/>
        </w:rPr>
        <w:t>5</w:t>
      </w:r>
      <w:r>
        <w:rPr>
          <w:szCs w:val="24"/>
        </w:rPr>
        <w:t>G</w:t>
      </w:r>
      <w:r>
        <w:rPr>
          <w:szCs w:val="24"/>
          <w:lang w:val="el-GR"/>
        </w:rPr>
        <w:t>, υπάρχει και ανάλογη ανάγκη για αύξηση της ασφάλειας, καθώς όλο και περισσότεροι θα προσπαθούν να υποκλέψουν διαφόρων ειδών πληροφορίες.</w:t>
      </w:r>
      <w:r w:rsidR="009E7690">
        <w:rPr>
          <w:szCs w:val="24"/>
          <w:lang w:val="el-GR"/>
        </w:rPr>
        <w:t xml:space="preserve"> Ήδη τα δίκτυα </w:t>
      </w:r>
      <w:r w:rsidR="009E7690" w:rsidRPr="009E7690">
        <w:rPr>
          <w:szCs w:val="24"/>
          <w:lang w:val="el-GR"/>
        </w:rPr>
        <w:t>4</w:t>
      </w:r>
      <w:r w:rsidR="009E7690">
        <w:rPr>
          <w:szCs w:val="24"/>
        </w:rPr>
        <w:t>G</w:t>
      </w:r>
      <w:r w:rsidR="009E7690">
        <w:rPr>
          <w:szCs w:val="24"/>
          <w:lang w:val="el-GR"/>
        </w:rPr>
        <w:t xml:space="preserve"> είναι επιρρεπή σε επιθέσεις, οι οποίες στοχεύουν στους κόμβους που απαιτούν χαμηλή ενέργεια για την πρόσβαση σε αυτούς. </w:t>
      </w:r>
      <w:r w:rsidR="00B8539A">
        <w:rPr>
          <w:szCs w:val="24"/>
          <w:lang w:val="el-GR"/>
        </w:rPr>
        <w:t xml:space="preserve">Αυτή η ευπάθεια θα αποτελεί μέρος και των </w:t>
      </w:r>
      <w:r w:rsidR="00B8539A" w:rsidRPr="00B8539A">
        <w:rPr>
          <w:szCs w:val="24"/>
          <w:lang w:val="el-GR"/>
        </w:rPr>
        <w:t>5</w:t>
      </w:r>
      <w:r w:rsidR="00B8539A">
        <w:rPr>
          <w:szCs w:val="24"/>
        </w:rPr>
        <w:t>G</w:t>
      </w:r>
      <w:r w:rsidR="00B8539A">
        <w:rPr>
          <w:szCs w:val="24"/>
          <w:lang w:val="el-GR"/>
        </w:rPr>
        <w:t xml:space="preserve"> δικτύων, αφού οι κόμβοι πλέον θα συνενωθούν</w:t>
      </w:r>
      <w:r w:rsidR="00C47290">
        <w:rPr>
          <w:szCs w:val="24"/>
          <w:lang w:val="el-GR"/>
        </w:rPr>
        <w:t>, κάνοντας όλο και περισσότερες συσκευές να επικοινωνούν μεταξύ τους,</w:t>
      </w:r>
      <w:r w:rsidR="00B8539A">
        <w:rPr>
          <w:szCs w:val="24"/>
          <w:lang w:val="el-GR"/>
        </w:rPr>
        <w:t xml:space="preserve"> </w:t>
      </w:r>
      <w:r w:rsidR="00CA6D2C">
        <w:rPr>
          <w:szCs w:val="24"/>
          <w:lang w:val="el-GR"/>
        </w:rPr>
        <w:t xml:space="preserve">είτε αφορούν </w:t>
      </w:r>
      <w:r w:rsidR="00CA6D2C">
        <w:rPr>
          <w:szCs w:val="24"/>
        </w:rPr>
        <w:t>IoT</w:t>
      </w:r>
      <w:r w:rsidR="00CA6D2C">
        <w:rPr>
          <w:szCs w:val="24"/>
          <w:lang w:val="el-GR"/>
        </w:rPr>
        <w:t xml:space="preserve"> είτε για επικοινωνία, </w:t>
      </w:r>
      <w:r w:rsidR="00B8539A">
        <w:rPr>
          <w:szCs w:val="24"/>
          <w:lang w:val="el-GR"/>
        </w:rPr>
        <w:t>άρα θα αυξηθούν περισσότερο και οι απειλές που προκύπτουν</w:t>
      </w:r>
      <w:sdt>
        <w:sdtPr>
          <w:rPr>
            <w:szCs w:val="24"/>
            <w:lang w:val="el-GR"/>
          </w:rPr>
          <w:id w:val="-1536031555"/>
          <w:citation/>
        </w:sdtPr>
        <w:sdtEndPr/>
        <w:sdtContent>
          <w:r w:rsidR="00CA6D2C">
            <w:rPr>
              <w:szCs w:val="24"/>
              <w:lang w:val="el-GR"/>
            </w:rPr>
            <w:fldChar w:fldCharType="begin"/>
          </w:r>
          <w:r w:rsidR="00F8767E">
            <w:rPr>
              <w:szCs w:val="24"/>
              <w:lang w:val="el-GR"/>
            </w:rPr>
            <w:instrText xml:space="preserve">CITATION 6 \l 1033 </w:instrText>
          </w:r>
          <w:r w:rsidR="00CA6D2C">
            <w:rPr>
              <w:szCs w:val="24"/>
              <w:lang w:val="el-GR"/>
            </w:rPr>
            <w:fldChar w:fldCharType="separate"/>
          </w:r>
          <w:r w:rsidR="00B95E3B">
            <w:rPr>
              <w:noProof/>
              <w:szCs w:val="24"/>
              <w:lang w:val="el-GR"/>
            </w:rPr>
            <w:t xml:space="preserve"> </w:t>
          </w:r>
          <w:r w:rsidR="00B95E3B" w:rsidRPr="00B95E3B">
            <w:rPr>
              <w:noProof/>
              <w:szCs w:val="24"/>
              <w:lang w:val="el-GR"/>
            </w:rPr>
            <w:t>[6]</w:t>
          </w:r>
          <w:r w:rsidR="00CA6D2C">
            <w:rPr>
              <w:szCs w:val="24"/>
              <w:lang w:val="el-GR"/>
            </w:rPr>
            <w:fldChar w:fldCharType="end"/>
          </w:r>
        </w:sdtContent>
      </w:sdt>
      <w:r w:rsidR="00B8539A">
        <w:rPr>
          <w:szCs w:val="24"/>
          <w:lang w:val="el-GR"/>
        </w:rPr>
        <w:t xml:space="preserve">. </w:t>
      </w:r>
      <w:r w:rsidR="005D0020">
        <w:rPr>
          <w:szCs w:val="24"/>
          <w:lang w:val="el-GR"/>
        </w:rPr>
        <w:t xml:space="preserve">Επιπροσθέτως, όλες οι επικοινωνίες μεταξύ των συσκευών απαιτούν </w:t>
      </w:r>
      <w:proofErr w:type="spellStart"/>
      <w:r w:rsidR="005D0020">
        <w:rPr>
          <w:szCs w:val="24"/>
          <w:lang w:val="el-GR"/>
        </w:rPr>
        <w:t>αυθεντικοποίηση</w:t>
      </w:r>
      <w:proofErr w:type="spellEnd"/>
      <w:r w:rsidR="005D0020">
        <w:rPr>
          <w:szCs w:val="24"/>
          <w:lang w:val="el-GR"/>
        </w:rPr>
        <w:t xml:space="preserve">, έτσι ώστε να είμαστε σίγουροι με ποιόν επικοινωνούμε. Συνέπεια αυτού, μαζί με το γεγονός της αύξησης των </w:t>
      </w:r>
      <w:r w:rsidR="005D0020">
        <w:rPr>
          <w:szCs w:val="24"/>
        </w:rPr>
        <w:t>bits</w:t>
      </w:r>
      <w:r w:rsidR="005D0020">
        <w:rPr>
          <w:szCs w:val="24"/>
          <w:lang w:val="el-GR"/>
        </w:rPr>
        <w:t xml:space="preserve"> που χρησιμοποιούνται στα </w:t>
      </w:r>
      <w:r w:rsidR="005D0020" w:rsidRPr="005D0020">
        <w:rPr>
          <w:szCs w:val="24"/>
          <w:lang w:val="el-GR"/>
        </w:rPr>
        <w:t>5</w:t>
      </w:r>
      <w:r w:rsidR="005D0020">
        <w:rPr>
          <w:szCs w:val="24"/>
        </w:rPr>
        <w:t>G</w:t>
      </w:r>
      <w:r w:rsidR="005D0020">
        <w:rPr>
          <w:szCs w:val="24"/>
          <w:lang w:val="el-GR"/>
        </w:rPr>
        <w:t xml:space="preserve">, είναι η </w:t>
      </w:r>
      <w:r w:rsidR="00987C3A">
        <w:rPr>
          <w:szCs w:val="24"/>
          <w:lang w:val="el-GR"/>
        </w:rPr>
        <w:t>αναβάθμιση</w:t>
      </w:r>
      <w:r w:rsidR="005D0020">
        <w:rPr>
          <w:szCs w:val="24"/>
          <w:lang w:val="el-GR"/>
        </w:rPr>
        <w:t xml:space="preserve"> της κρυπτογραφίας, μιας και </w:t>
      </w:r>
      <w:r w:rsidR="00987C3A">
        <w:rPr>
          <w:szCs w:val="24"/>
          <w:lang w:val="el-GR"/>
        </w:rPr>
        <w:t>χρειάζονται νέοι τρόποι κρυπτογράφησης που θα ανταποκρίνονται στις νέες απαιτήσεις που έχουν προκύψει</w:t>
      </w:r>
      <w:sdt>
        <w:sdtPr>
          <w:rPr>
            <w:szCs w:val="24"/>
            <w:lang w:val="el-GR"/>
          </w:rPr>
          <w:id w:val="-1522549964"/>
          <w:citation/>
        </w:sdtPr>
        <w:sdtEndPr/>
        <w:sdtContent>
          <w:r w:rsidR="00262F52">
            <w:rPr>
              <w:szCs w:val="24"/>
              <w:lang w:val="el-GR"/>
            </w:rPr>
            <w:fldChar w:fldCharType="begin"/>
          </w:r>
          <w:r w:rsidR="00C6585F">
            <w:rPr>
              <w:szCs w:val="24"/>
              <w:lang w:val="el-GR"/>
            </w:rPr>
            <w:instrText xml:space="preserve">CITATION 7 \l 1033 </w:instrText>
          </w:r>
          <w:r w:rsidR="00262F52">
            <w:rPr>
              <w:szCs w:val="24"/>
              <w:lang w:val="el-GR"/>
            </w:rPr>
            <w:fldChar w:fldCharType="separate"/>
          </w:r>
          <w:r w:rsidR="00B95E3B">
            <w:rPr>
              <w:noProof/>
              <w:szCs w:val="24"/>
              <w:lang w:val="el-GR"/>
            </w:rPr>
            <w:t xml:space="preserve"> </w:t>
          </w:r>
          <w:r w:rsidR="00B95E3B" w:rsidRPr="00B95E3B">
            <w:rPr>
              <w:noProof/>
              <w:szCs w:val="24"/>
              <w:lang w:val="el-GR"/>
            </w:rPr>
            <w:t>[7]</w:t>
          </w:r>
          <w:r w:rsidR="00262F52">
            <w:rPr>
              <w:szCs w:val="24"/>
              <w:lang w:val="el-GR"/>
            </w:rPr>
            <w:fldChar w:fldCharType="end"/>
          </w:r>
        </w:sdtContent>
      </w:sdt>
      <w:r w:rsidR="00987C3A">
        <w:rPr>
          <w:szCs w:val="24"/>
          <w:lang w:val="el-GR"/>
        </w:rPr>
        <w:t>.</w:t>
      </w:r>
    </w:p>
    <w:p w14:paraId="55A64DA6" w14:textId="19296F75" w:rsidR="00351A7A" w:rsidRPr="00384FD5" w:rsidRDefault="00137FAF" w:rsidP="00351A7A">
      <w:pPr>
        <w:pStyle w:val="Heading2"/>
        <w:tabs>
          <w:tab w:val="clear" w:pos="718"/>
          <w:tab w:val="num" w:pos="709"/>
        </w:tabs>
        <w:ind w:left="709" w:hanging="709"/>
        <w:rPr>
          <w:rFonts w:cstheme="minorHAnsi"/>
        </w:rPr>
      </w:pPr>
      <w:bookmarkStart w:id="7" w:name="_Toc136937519"/>
      <w:bookmarkStart w:id="8" w:name="_Toc146479252"/>
      <w:r w:rsidRPr="00384FD5">
        <w:rPr>
          <w:rFonts w:cstheme="minorHAnsi"/>
        </w:rPr>
        <w:t xml:space="preserve">Στόχοι της </w:t>
      </w:r>
      <w:r w:rsidR="00890AEF" w:rsidRPr="00384FD5">
        <w:rPr>
          <w:rFonts w:cstheme="minorHAnsi"/>
        </w:rPr>
        <w:t xml:space="preserve">Διπλωματικής </w:t>
      </w:r>
      <w:r w:rsidRPr="00384FD5">
        <w:rPr>
          <w:rFonts w:cstheme="minorHAnsi"/>
        </w:rPr>
        <w:t>Εργασίας</w:t>
      </w:r>
      <w:bookmarkEnd w:id="7"/>
      <w:bookmarkEnd w:id="8"/>
    </w:p>
    <w:p w14:paraId="713E362A" w14:textId="25820127" w:rsidR="00351A7A" w:rsidRPr="00384FD5" w:rsidRDefault="00890AEF" w:rsidP="00204714">
      <w:pPr>
        <w:ind w:firstLine="0"/>
        <w:rPr>
          <w:rFonts w:asciiTheme="minorHAnsi" w:hAnsiTheme="minorHAnsi" w:cstheme="minorHAnsi"/>
          <w:sz w:val="24"/>
          <w:szCs w:val="24"/>
          <w:lang w:val="el-GR"/>
        </w:rPr>
      </w:pPr>
      <w:r w:rsidRPr="00384FD5">
        <w:rPr>
          <w:rFonts w:asciiTheme="minorHAnsi" w:hAnsiTheme="minorHAnsi" w:cstheme="minorHAnsi"/>
          <w:sz w:val="24"/>
          <w:szCs w:val="24"/>
          <w:lang w:val="el-GR"/>
        </w:rPr>
        <w:t xml:space="preserve">Η παρούσα Διπλωματική Εργασία έχει ως στόχο τον σχεδιασμό και υλοποίηση του </w:t>
      </w:r>
      <w:r w:rsidRPr="00384FD5">
        <w:rPr>
          <w:rFonts w:asciiTheme="minorHAnsi" w:hAnsiTheme="minorHAnsi" w:cstheme="minorHAnsi"/>
          <w:sz w:val="24"/>
          <w:szCs w:val="24"/>
          <w:lang w:val="en-US"/>
        </w:rPr>
        <w:t>SNOW</w:t>
      </w:r>
      <w:r w:rsidRPr="00384FD5">
        <w:rPr>
          <w:rFonts w:asciiTheme="minorHAnsi" w:hAnsiTheme="minorHAnsi" w:cstheme="minorHAnsi"/>
          <w:sz w:val="24"/>
          <w:szCs w:val="24"/>
          <w:lang w:val="el-GR"/>
        </w:rPr>
        <w:t>-</w:t>
      </w:r>
      <w:r w:rsidRPr="00384FD5">
        <w:rPr>
          <w:rFonts w:asciiTheme="minorHAnsi" w:hAnsiTheme="minorHAnsi" w:cstheme="minorHAnsi"/>
          <w:sz w:val="24"/>
          <w:szCs w:val="24"/>
          <w:lang w:val="en-US"/>
        </w:rPr>
        <w:t>V</w:t>
      </w:r>
      <w:r w:rsidRPr="00384FD5">
        <w:rPr>
          <w:rFonts w:asciiTheme="minorHAnsi" w:hAnsiTheme="minorHAnsi" w:cstheme="minorHAnsi"/>
          <w:sz w:val="24"/>
          <w:szCs w:val="24"/>
          <w:lang w:val="el-GR"/>
        </w:rPr>
        <w:t xml:space="preserve">, </w:t>
      </w:r>
      <w:r w:rsidR="003E2DE5" w:rsidRPr="00384FD5">
        <w:rPr>
          <w:rFonts w:asciiTheme="minorHAnsi" w:hAnsiTheme="minorHAnsi" w:cstheme="minorHAnsi"/>
          <w:sz w:val="24"/>
          <w:szCs w:val="24"/>
          <w:lang w:val="el-GR"/>
        </w:rPr>
        <w:t>ενός αλγόριθμου για την κρυπτογράφηση δεδομένων.</w:t>
      </w:r>
      <w:r w:rsidR="005333DA" w:rsidRPr="00384FD5">
        <w:rPr>
          <w:rFonts w:asciiTheme="minorHAnsi" w:hAnsiTheme="minorHAnsi" w:cstheme="minorHAnsi"/>
          <w:sz w:val="24"/>
          <w:szCs w:val="24"/>
          <w:lang w:val="el-GR"/>
        </w:rPr>
        <w:t xml:space="preserve"> </w:t>
      </w:r>
      <w:r w:rsidR="00567C83" w:rsidRPr="00384FD5">
        <w:rPr>
          <w:rFonts w:asciiTheme="minorHAnsi" w:hAnsiTheme="minorHAnsi" w:cstheme="minorHAnsi"/>
          <w:sz w:val="24"/>
          <w:szCs w:val="24"/>
          <w:lang w:val="el-GR"/>
        </w:rPr>
        <w:t xml:space="preserve">Ο συγκεκριμένος </w:t>
      </w:r>
      <w:r w:rsidR="00046B14" w:rsidRPr="00384FD5">
        <w:rPr>
          <w:rFonts w:asciiTheme="minorHAnsi" w:hAnsiTheme="minorHAnsi" w:cstheme="minorHAnsi"/>
          <w:sz w:val="24"/>
          <w:szCs w:val="24"/>
          <w:lang w:val="el-GR"/>
        </w:rPr>
        <w:t>έχει</w:t>
      </w:r>
      <w:r w:rsidR="00567C83" w:rsidRPr="00384FD5">
        <w:rPr>
          <w:rFonts w:asciiTheme="minorHAnsi" w:hAnsiTheme="minorHAnsi" w:cstheme="minorHAnsi"/>
          <w:sz w:val="24"/>
          <w:szCs w:val="24"/>
          <w:lang w:val="el-GR"/>
        </w:rPr>
        <w:t xml:space="preserve"> ένα επιπλέον θετικό</w:t>
      </w:r>
      <w:r w:rsidR="00046B14" w:rsidRPr="00384FD5">
        <w:rPr>
          <w:rFonts w:asciiTheme="minorHAnsi" w:hAnsiTheme="minorHAnsi" w:cstheme="minorHAnsi"/>
          <w:sz w:val="24"/>
          <w:szCs w:val="24"/>
          <w:lang w:val="el-GR"/>
        </w:rPr>
        <w:t xml:space="preserve">, </w:t>
      </w:r>
      <w:r w:rsidR="00567C83" w:rsidRPr="00384FD5">
        <w:rPr>
          <w:rFonts w:asciiTheme="minorHAnsi" w:hAnsiTheme="minorHAnsi" w:cstheme="minorHAnsi"/>
          <w:sz w:val="24"/>
          <w:szCs w:val="24"/>
          <w:lang w:val="el-GR"/>
        </w:rPr>
        <w:t xml:space="preserve">ότι το </w:t>
      </w:r>
      <w:r w:rsidR="00DD338C">
        <w:rPr>
          <w:rFonts w:asciiTheme="minorHAnsi" w:hAnsiTheme="minorHAnsi" w:cstheme="minorHAnsi"/>
          <w:sz w:val="24"/>
          <w:szCs w:val="24"/>
          <w:lang w:val="el-GR"/>
        </w:rPr>
        <w:t>κλειδί</w:t>
      </w:r>
      <w:r w:rsidR="00567C83" w:rsidRPr="00384FD5">
        <w:rPr>
          <w:rFonts w:asciiTheme="minorHAnsi" w:hAnsiTheme="minorHAnsi" w:cstheme="minorHAnsi"/>
          <w:sz w:val="24"/>
          <w:szCs w:val="24"/>
          <w:lang w:val="el-GR"/>
        </w:rPr>
        <w:t xml:space="preserve"> που θα κρυπτογραφηθεί είναι των 256 </w:t>
      </w:r>
      <w:r w:rsidR="00567C83" w:rsidRPr="00384FD5">
        <w:rPr>
          <w:rFonts w:asciiTheme="minorHAnsi" w:hAnsiTheme="minorHAnsi" w:cstheme="minorHAnsi"/>
          <w:sz w:val="24"/>
          <w:szCs w:val="24"/>
          <w:lang w:val="en-US"/>
        </w:rPr>
        <w:t>bits</w:t>
      </w:r>
      <w:r w:rsidR="00567C83" w:rsidRPr="00384FD5">
        <w:rPr>
          <w:rFonts w:asciiTheme="minorHAnsi" w:hAnsiTheme="minorHAnsi" w:cstheme="minorHAnsi"/>
          <w:sz w:val="24"/>
          <w:szCs w:val="24"/>
          <w:lang w:val="el-GR"/>
        </w:rPr>
        <w:t xml:space="preserve"> και όχι των 128 σε σχέση με προηγούμενες εκδόσεις.</w:t>
      </w:r>
      <w:r w:rsidR="00046B14" w:rsidRPr="00384FD5">
        <w:rPr>
          <w:rFonts w:asciiTheme="minorHAnsi" w:hAnsiTheme="minorHAnsi" w:cstheme="minorHAnsi"/>
          <w:sz w:val="24"/>
          <w:szCs w:val="24"/>
          <w:lang w:val="el-GR"/>
        </w:rPr>
        <w:t xml:space="preserve"> </w:t>
      </w:r>
      <w:r w:rsidR="008F778A" w:rsidRPr="00384FD5">
        <w:rPr>
          <w:rFonts w:asciiTheme="minorHAnsi" w:hAnsiTheme="minorHAnsi" w:cstheme="minorHAnsi"/>
          <w:sz w:val="24"/>
          <w:szCs w:val="24"/>
          <w:lang w:val="el-GR"/>
        </w:rPr>
        <w:t xml:space="preserve">Επιτεύχθηκε και η </w:t>
      </w:r>
      <w:proofErr w:type="spellStart"/>
      <w:r w:rsidR="008F778A" w:rsidRPr="00384FD5">
        <w:rPr>
          <w:rFonts w:asciiTheme="minorHAnsi" w:hAnsiTheme="minorHAnsi" w:cstheme="minorHAnsi"/>
          <w:sz w:val="24"/>
          <w:szCs w:val="24"/>
          <w:lang w:val="el-GR"/>
        </w:rPr>
        <w:t>παραλληλοποίηση</w:t>
      </w:r>
      <w:proofErr w:type="spellEnd"/>
      <w:r w:rsidR="008F778A" w:rsidRPr="00384FD5">
        <w:rPr>
          <w:rFonts w:asciiTheme="minorHAnsi" w:hAnsiTheme="minorHAnsi" w:cstheme="minorHAnsi"/>
          <w:sz w:val="24"/>
          <w:szCs w:val="24"/>
          <w:lang w:val="el-GR"/>
        </w:rPr>
        <w:t xml:space="preserve"> των </w:t>
      </w:r>
      <w:r w:rsidR="008F778A" w:rsidRPr="00384FD5">
        <w:rPr>
          <w:rFonts w:asciiTheme="minorHAnsi" w:hAnsiTheme="minorHAnsi" w:cstheme="minorHAnsi"/>
          <w:sz w:val="24"/>
          <w:szCs w:val="24"/>
          <w:lang w:val="en-US"/>
        </w:rPr>
        <w:t>LFSR</w:t>
      </w:r>
      <w:r w:rsidR="008F778A" w:rsidRPr="00384FD5">
        <w:rPr>
          <w:rFonts w:asciiTheme="minorHAnsi" w:hAnsiTheme="minorHAnsi" w:cstheme="minorHAnsi"/>
          <w:sz w:val="24"/>
          <w:szCs w:val="24"/>
          <w:lang w:val="el-GR"/>
        </w:rPr>
        <w:t xml:space="preserve">, ενημερώνοντάς τα πλήρως σε κάθε κύκλο ρολογιού, αυξάνοντας σημαντικά το </w:t>
      </w:r>
      <w:r w:rsidR="008F778A" w:rsidRPr="00384FD5">
        <w:rPr>
          <w:rFonts w:asciiTheme="minorHAnsi" w:hAnsiTheme="minorHAnsi" w:cstheme="minorHAnsi"/>
          <w:sz w:val="24"/>
          <w:szCs w:val="24"/>
          <w:lang w:val="en-US"/>
        </w:rPr>
        <w:t>throughput</w:t>
      </w:r>
      <w:r w:rsidR="008F778A" w:rsidRPr="00384FD5">
        <w:rPr>
          <w:rFonts w:asciiTheme="minorHAnsi" w:hAnsiTheme="minorHAnsi" w:cstheme="minorHAnsi"/>
          <w:sz w:val="24"/>
          <w:szCs w:val="24"/>
          <w:lang w:val="el-GR"/>
        </w:rPr>
        <w:t xml:space="preserve">. </w:t>
      </w:r>
      <w:r w:rsidR="00046B14" w:rsidRPr="00384FD5">
        <w:rPr>
          <w:rFonts w:asciiTheme="minorHAnsi" w:hAnsiTheme="minorHAnsi" w:cstheme="minorHAnsi"/>
          <w:sz w:val="24"/>
          <w:szCs w:val="24"/>
          <w:lang w:val="el-GR"/>
        </w:rPr>
        <w:t xml:space="preserve">Επιπλέον, με τον προτεινόμενο σχεδιασμό, εκτός από κρυπτογράφηση υψηλής απόδοσης, έχουμε και υψηλότερη συχνότητα λειτουργίας αλλά και χρήση του λιγότερου δυνατού υλικού. </w:t>
      </w:r>
    </w:p>
    <w:p w14:paraId="25DFAFD1" w14:textId="0147F778" w:rsidR="0023308F" w:rsidRPr="0049448B" w:rsidRDefault="0023308F" w:rsidP="00204714">
      <w:pPr>
        <w:ind w:firstLine="0"/>
        <w:rPr>
          <w:sz w:val="24"/>
          <w:szCs w:val="24"/>
          <w:lang w:val="el-GR"/>
        </w:rPr>
      </w:pPr>
      <w:r w:rsidRPr="00384FD5">
        <w:rPr>
          <w:rFonts w:asciiTheme="minorHAnsi" w:hAnsiTheme="minorHAnsi" w:cstheme="minorHAnsi"/>
          <w:sz w:val="24"/>
          <w:szCs w:val="24"/>
          <w:lang w:val="el-GR"/>
        </w:rPr>
        <w:t xml:space="preserve">Η υλοποίηση του </w:t>
      </w:r>
      <w:proofErr w:type="spellStart"/>
      <w:r w:rsidRPr="00384FD5">
        <w:rPr>
          <w:rFonts w:asciiTheme="minorHAnsi" w:hAnsiTheme="minorHAnsi" w:cstheme="minorHAnsi"/>
          <w:sz w:val="24"/>
          <w:szCs w:val="24"/>
          <w:lang w:val="el-GR"/>
        </w:rPr>
        <w:t>κρυπταλγόριθμου</w:t>
      </w:r>
      <w:proofErr w:type="spellEnd"/>
      <w:r w:rsidRPr="00384FD5">
        <w:rPr>
          <w:rFonts w:asciiTheme="minorHAnsi" w:hAnsiTheme="minorHAnsi" w:cstheme="minorHAnsi"/>
          <w:sz w:val="24"/>
          <w:szCs w:val="24"/>
          <w:lang w:val="el-GR"/>
        </w:rPr>
        <w:t xml:space="preserve"> έγινε σε </w:t>
      </w:r>
      <w:proofErr w:type="spellStart"/>
      <w:r w:rsidRPr="00384FD5">
        <w:rPr>
          <w:rFonts w:asciiTheme="minorHAnsi" w:hAnsiTheme="minorHAnsi" w:cstheme="minorHAnsi"/>
          <w:sz w:val="24"/>
          <w:szCs w:val="24"/>
          <w:lang w:val="en-US"/>
        </w:rPr>
        <w:t>UltraScale</w:t>
      </w:r>
      <w:proofErr w:type="spellEnd"/>
      <w:r w:rsidRPr="00384FD5">
        <w:rPr>
          <w:rFonts w:asciiTheme="minorHAnsi" w:hAnsiTheme="minorHAnsi" w:cstheme="minorHAnsi"/>
          <w:sz w:val="24"/>
          <w:szCs w:val="24"/>
          <w:lang w:val="el-GR"/>
        </w:rPr>
        <w:t xml:space="preserve"> </w:t>
      </w:r>
      <w:r w:rsidRPr="00384FD5">
        <w:rPr>
          <w:rFonts w:asciiTheme="minorHAnsi" w:hAnsiTheme="minorHAnsi" w:cstheme="minorHAnsi"/>
          <w:sz w:val="24"/>
          <w:szCs w:val="24"/>
          <w:lang w:val="en-US"/>
        </w:rPr>
        <w:t>FPGA</w:t>
      </w:r>
      <w:r w:rsidRPr="00384FD5">
        <w:rPr>
          <w:rFonts w:asciiTheme="minorHAnsi" w:hAnsiTheme="minorHAnsi" w:cstheme="minorHAnsi"/>
          <w:sz w:val="24"/>
          <w:szCs w:val="24"/>
          <w:lang w:val="el-GR"/>
        </w:rPr>
        <w:t xml:space="preserve"> της </w:t>
      </w:r>
      <w:r w:rsidRPr="00384FD5">
        <w:rPr>
          <w:rFonts w:asciiTheme="minorHAnsi" w:hAnsiTheme="minorHAnsi" w:cstheme="minorHAnsi"/>
          <w:sz w:val="24"/>
          <w:szCs w:val="24"/>
          <w:lang w:val="en-US"/>
        </w:rPr>
        <w:t>Xilinx</w:t>
      </w:r>
      <w:r w:rsidRPr="00384FD5">
        <w:rPr>
          <w:rFonts w:asciiTheme="minorHAnsi" w:hAnsiTheme="minorHAnsi" w:cstheme="minorHAnsi"/>
          <w:sz w:val="24"/>
          <w:szCs w:val="24"/>
          <w:lang w:val="el-GR"/>
        </w:rPr>
        <w:t xml:space="preserve">, και η γλώσσα περιγραφής υλικού που χρησιμοποιήθηκε είναι η </w:t>
      </w:r>
      <w:r w:rsidRPr="00384FD5">
        <w:rPr>
          <w:rFonts w:asciiTheme="minorHAnsi" w:hAnsiTheme="minorHAnsi" w:cstheme="minorHAnsi"/>
          <w:sz w:val="24"/>
          <w:szCs w:val="24"/>
          <w:lang w:val="en-US"/>
        </w:rPr>
        <w:t>VHDL</w:t>
      </w:r>
      <w:r w:rsidR="00570CBD" w:rsidRPr="00384FD5">
        <w:rPr>
          <w:rFonts w:asciiTheme="minorHAnsi" w:hAnsiTheme="minorHAnsi" w:cstheme="minorHAnsi"/>
          <w:sz w:val="24"/>
          <w:szCs w:val="24"/>
          <w:lang w:val="el-GR"/>
        </w:rPr>
        <w:t>.</w:t>
      </w:r>
      <w:r w:rsidR="0049448B" w:rsidRPr="00384FD5">
        <w:rPr>
          <w:rFonts w:asciiTheme="minorHAnsi" w:hAnsiTheme="minorHAnsi" w:cstheme="minorHAnsi"/>
          <w:sz w:val="24"/>
          <w:szCs w:val="24"/>
          <w:lang w:val="el-GR"/>
        </w:rPr>
        <w:t xml:space="preserve"> Η επαλήθευση του κυκλώματος και της λειτουργίας του έγινε με την βοήθεια του εργαλείου εξομοίωσης και σύνθεσης </w:t>
      </w:r>
      <w:proofErr w:type="spellStart"/>
      <w:r w:rsidR="0049448B" w:rsidRPr="00384FD5">
        <w:rPr>
          <w:rFonts w:asciiTheme="minorHAnsi" w:hAnsiTheme="minorHAnsi" w:cstheme="minorHAnsi"/>
          <w:sz w:val="24"/>
          <w:szCs w:val="24"/>
          <w:lang w:val="en-US"/>
        </w:rPr>
        <w:t>Vivado</w:t>
      </w:r>
      <w:proofErr w:type="spellEnd"/>
      <w:r w:rsidR="0049448B" w:rsidRPr="00384FD5">
        <w:rPr>
          <w:rFonts w:asciiTheme="minorHAnsi" w:hAnsiTheme="minorHAnsi" w:cstheme="minorHAnsi"/>
          <w:sz w:val="24"/>
          <w:szCs w:val="24"/>
          <w:lang w:val="el-GR"/>
        </w:rPr>
        <w:t xml:space="preserve">. </w:t>
      </w:r>
      <w:r w:rsidR="003819C1" w:rsidRPr="00384FD5">
        <w:rPr>
          <w:rFonts w:asciiTheme="minorHAnsi" w:hAnsiTheme="minorHAnsi" w:cstheme="minorHAnsi"/>
          <w:sz w:val="24"/>
          <w:szCs w:val="24"/>
          <w:lang w:val="el-GR"/>
        </w:rPr>
        <w:t>Χρησιμοποιήθηκαν διανύσματα ελέγχου (</w:t>
      </w:r>
      <w:r w:rsidR="003819C1" w:rsidRPr="00384FD5">
        <w:rPr>
          <w:rFonts w:asciiTheme="minorHAnsi" w:hAnsiTheme="minorHAnsi" w:cstheme="minorHAnsi"/>
          <w:sz w:val="24"/>
          <w:szCs w:val="24"/>
          <w:lang w:val="en-US"/>
        </w:rPr>
        <w:t>test</w:t>
      </w:r>
      <w:r w:rsidR="003819C1" w:rsidRPr="00384FD5">
        <w:rPr>
          <w:rFonts w:asciiTheme="minorHAnsi" w:hAnsiTheme="minorHAnsi" w:cstheme="minorHAnsi"/>
          <w:sz w:val="24"/>
          <w:szCs w:val="24"/>
          <w:lang w:val="el-GR"/>
        </w:rPr>
        <w:t xml:space="preserve"> </w:t>
      </w:r>
      <w:r w:rsidR="003819C1" w:rsidRPr="00384FD5">
        <w:rPr>
          <w:rFonts w:asciiTheme="minorHAnsi" w:hAnsiTheme="minorHAnsi" w:cstheme="minorHAnsi"/>
          <w:sz w:val="24"/>
          <w:szCs w:val="24"/>
          <w:lang w:val="en-US"/>
        </w:rPr>
        <w:t>vectors</w:t>
      </w:r>
      <w:r w:rsidR="003819C1" w:rsidRPr="00384FD5">
        <w:rPr>
          <w:rFonts w:asciiTheme="minorHAnsi" w:hAnsiTheme="minorHAnsi" w:cstheme="minorHAnsi"/>
          <w:sz w:val="24"/>
          <w:szCs w:val="24"/>
          <w:lang w:val="el-GR"/>
        </w:rPr>
        <w:t xml:space="preserve">) από τους δημιουργούς του αλγόριθμου για την επιβεβαίωση της ορθής λειτουργίας του. </w:t>
      </w:r>
      <w:r w:rsidR="0049448B" w:rsidRPr="00384FD5">
        <w:rPr>
          <w:rFonts w:asciiTheme="minorHAnsi" w:hAnsiTheme="minorHAnsi" w:cstheme="minorHAnsi"/>
          <w:sz w:val="24"/>
          <w:szCs w:val="24"/>
          <w:lang w:val="el-GR"/>
        </w:rPr>
        <w:t xml:space="preserve">Τα αποτελέσματα </w:t>
      </w:r>
      <w:r w:rsidR="0049448B" w:rsidRPr="00384FD5">
        <w:rPr>
          <w:rFonts w:asciiTheme="minorHAnsi" w:hAnsiTheme="minorHAnsi" w:cstheme="minorHAnsi"/>
          <w:sz w:val="24"/>
          <w:szCs w:val="24"/>
          <w:lang w:val="el-GR"/>
        </w:rPr>
        <w:lastRenderedPageBreak/>
        <w:t xml:space="preserve">συγκρίθηκαν με αντίστοιχους </w:t>
      </w:r>
      <w:proofErr w:type="spellStart"/>
      <w:r w:rsidR="0049448B" w:rsidRPr="00384FD5">
        <w:rPr>
          <w:rFonts w:asciiTheme="minorHAnsi" w:hAnsiTheme="minorHAnsi" w:cstheme="minorHAnsi"/>
          <w:sz w:val="24"/>
          <w:szCs w:val="24"/>
          <w:lang w:val="el-GR"/>
        </w:rPr>
        <w:t>κρυπταλγόριθμους</w:t>
      </w:r>
      <w:proofErr w:type="spellEnd"/>
      <w:r w:rsidR="0049448B" w:rsidRPr="00384FD5">
        <w:rPr>
          <w:rFonts w:asciiTheme="minorHAnsi" w:hAnsiTheme="minorHAnsi" w:cstheme="minorHAnsi"/>
          <w:sz w:val="24"/>
          <w:szCs w:val="24"/>
          <w:lang w:val="el-GR"/>
        </w:rPr>
        <w:t xml:space="preserve"> για να διαπιστωθεί όντως ότι εξυπηρετεί τον σκοπό για τον οποίο δημιουργήθηκε</w:t>
      </w:r>
      <w:r w:rsidR="00672FCA" w:rsidRPr="00384FD5">
        <w:rPr>
          <w:rFonts w:asciiTheme="minorHAnsi" w:hAnsiTheme="minorHAnsi" w:cstheme="minorHAnsi"/>
          <w:sz w:val="24"/>
          <w:szCs w:val="24"/>
          <w:lang w:val="el-GR"/>
        </w:rPr>
        <w:t>.</w:t>
      </w:r>
    </w:p>
    <w:p w14:paraId="2A4007E7" w14:textId="77777777" w:rsidR="001B4234" w:rsidRPr="00384FD5" w:rsidRDefault="001B4234">
      <w:pPr>
        <w:pStyle w:val="Heading2"/>
        <w:tabs>
          <w:tab w:val="clear" w:pos="718"/>
          <w:tab w:val="num" w:pos="709"/>
        </w:tabs>
        <w:ind w:left="709" w:hanging="709"/>
        <w:rPr>
          <w:rFonts w:cstheme="minorHAnsi"/>
        </w:rPr>
      </w:pPr>
      <w:bookmarkStart w:id="9" w:name="_Toc369966667"/>
      <w:bookmarkStart w:id="10" w:name="_Toc136937522"/>
      <w:bookmarkStart w:id="11" w:name="_Toc146479253"/>
      <w:r w:rsidRPr="00384FD5">
        <w:rPr>
          <w:rFonts w:cstheme="minorHAnsi"/>
        </w:rPr>
        <w:t>Διάρθρωση της Διπλωματικής Εργασίας</w:t>
      </w:r>
      <w:bookmarkEnd w:id="9"/>
      <w:bookmarkEnd w:id="10"/>
      <w:bookmarkEnd w:id="11"/>
    </w:p>
    <w:p w14:paraId="20B1C5AF" w14:textId="561BA9D4" w:rsidR="00873B0D" w:rsidRPr="00873B0D" w:rsidRDefault="00672E7E" w:rsidP="00204714">
      <w:pPr>
        <w:pStyle w:val="Code0"/>
        <w:spacing w:after="60"/>
        <w:ind w:firstLine="0"/>
        <w:rPr>
          <w:szCs w:val="24"/>
          <w:lang w:val="el-GR"/>
        </w:rPr>
      </w:pPr>
      <w:r w:rsidRPr="00873B0D">
        <w:rPr>
          <w:szCs w:val="24"/>
          <w:lang w:val="el-GR"/>
        </w:rPr>
        <w:t xml:space="preserve">Στο πρώτο κεφάλαιο, που ονομάζεται </w:t>
      </w:r>
      <w:r w:rsidR="004E29B3">
        <w:rPr>
          <w:szCs w:val="24"/>
          <w:lang w:val="el-GR"/>
        </w:rPr>
        <w:t>Ε</w:t>
      </w:r>
      <w:r w:rsidRPr="00873B0D">
        <w:rPr>
          <w:szCs w:val="24"/>
          <w:lang w:val="el-GR"/>
        </w:rPr>
        <w:t>ισαγωγή, κάνουμε μια σύντομη ιστορική αναδρομή στα δίκτυα τηλεπικοινωνιών, επικεντρώνοντας το ενδιαφέρον μας στα δίκτυα της 5</w:t>
      </w:r>
      <w:r w:rsidRPr="00873B0D">
        <w:rPr>
          <w:szCs w:val="24"/>
          <w:vertAlign w:val="superscript"/>
          <w:lang w:val="el-GR"/>
        </w:rPr>
        <w:t>ης</w:t>
      </w:r>
      <w:r w:rsidRPr="00873B0D">
        <w:rPr>
          <w:szCs w:val="24"/>
          <w:lang w:val="el-GR"/>
        </w:rPr>
        <w:t xml:space="preserve"> γενιάς, τις υπηρεσίες που θα προσφέρει αλλά και στου</w:t>
      </w:r>
      <w:r w:rsidR="00873B0D">
        <w:rPr>
          <w:szCs w:val="24"/>
          <w:lang w:val="el-GR"/>
        </w:rPr>
        <w:t>ς</w:t>
      </w:r>
      <w:r w:rsidRPr="00873B0D">
        <w:rPr>
          <w:szCs w:val="24"/>
          <w:lang w:val="el-GR"/>
        </w:rPr>
        <w:t xml:space="preserve"> κινδύνους που ελλοχεύουν.</w:t>
      </w:r>
    </w:p>
    <w:p w14:paraId="18804438" w14:textId="77777777" w:rsidR="004E29B3" w:rsidRDefault="00672E7E" w:rsidP="00204714">
      <w:pPr>
        <w:pStyle w:val="Code0"/>
        <w:spacing w:after="60"/>
        <w:ind w:firstLine="0"/>
        <w:rPr>
          <w:szCs w:val="24"/>
          <w:lang w:val="el-GR"/>
        </w:rPr>
      </w:pPr>
      <w:r w:rsidRPr="00873B0D">
        <w:rPr>
          <w:szCs w:val="24"/>
          <w:lang w:val="el-GR"/>
        </w:rPr>
        <w:t xml:space="preserve">Στο δεύτερο κεφάλαιο με τίτλο Κρυπτογραφία,  δίνουμε τα χαρακτηριστικά του βασικού συστήματος κρυπτογραφίας, αναφερόμαστε στα δύο είδη της κρυπτογραφίας αλλά και  στις </w:t>
      </w:r>
      <w:r w:rsidR="0072325C" w:rsidRPr="00873B0D">
        <w:rPr>
          <w:szCs w:val="24"/>
          <w:lang w:val="el-GR"/>
        </w:rPr>
        <w:t>προϋποθέσεις</w:t>
      </w:r>
      <w:r w:rsidRPr="00873B0D">
        <w:rPr>
          <w:szCs w:val="24"/>
          <w:lang w:val="el-GR"/>
        </w:rPr>
        <w:t xml:space="preserve"> που πρέπει να πληροί ένα σύστημα κρυπτογράφησης για να είναι ασφαλές.</w:t>
      </w:r>
    </w:p>
    <w:p w14:paraId="09ADEC2F" w14:textId="77777777" w:rsidR="004E29B3" w:rsidRDefault="004E29B3" w:rsidP="00204714">
      <w:pPr>
        <w:pStyle w:val="Code0"/>
        <w:spacing w:after="60"/>
        <w:ind w:firstLine="0"/>
        <w:rPr>
          <w:szCs w:val="24"/>
          <w:lang w:val="el-GR"/>
        </w:rPr>
      </w:pPr>
      <w:r>
        <w:rPr>
          <w:szCs w:val="24"/>
          <w:lang w:val="el-GR"/>
        </w:rPr>
        <w:t xml:space="preserve">Στο τρίτο κεφάλαιο,  Σχεδίαση </w:t>
      </w:r>
      <w:proofErr w:type="spellStart"/>
      <w:r>
        <w:rPr>
          <w:szCs w:val="24"/>
          <w:lang w:val="el-GR"/>
        </w:rPr>
        <w:t>Κρυπταλγόριθμων</w:t>
      </w:r>
      <w:proofErr w:type="spellEnd"/>
      <w:r>
        <w:rPr>
          <w:szCs w:val="24"/>
          <w:lang w:val="el-GR"/>
        </w:rPr>
        <w:t xml:space="preserve"> Ροής,  αναφέρουμε τα κύρια μέρη και την λειτουργία των </w:t>
      </w:r>
      <w:proofErr w:type="spellStart"/>
      <w:r>
        <w:rPr>
          <w:szCs w:val="24"/>
          <w:lang w:val="el-GR"/>
        </w:rPr>
        <w:t>κρυπταλγόριθμων</w:t>
      </w:r>
      <w:proofErr w:type="spellEnd"/>
      <w:r>
        <w:rPr>
          <w:szCs w:val="24"/>
          <w:lang w:val="el-GR"/>
        </w:rPr>
        <w:t xml:space="preserve"> ροής και τους διακρίνουμε σε κατηγορίες ανάλογα με τον τρόπο που έχουν υλοποιηθεί, αναλύοντας κάθε μία από αυτές.</w:t>
      </w:r>
    </w:p>
    <w:p w14:paraId="096A8A84" w14:textId="649E3CD1" w:rsidR="00A41EA1" w:rsidRDefault="008732D2" w:rsidP="00A41EA1">
      <w:pPr>
        <w:pStyle w:val="Code0"/>
        <w:spacing w:after="60"/>
        <w:ind w:firstLine="0"/>
        <w:rPr>
          <w:lang w:val="el-GR"/>
        </w:rPr>
      </w:pPr>
      <w:r>
        <w:rPr>
          <w:lang w:val="el-GR"/>
        </w:rPr>
        <w:t xml:space="preserve">Στο τέταρτο κεφάλαιο, του οποίου ο τίτλος είναι Ολοκληρωμένα Κυκλώματα, αναλύουμε την δομή των </w:t>
      </w:r>
      <w:r>
        <w:t>FPGA</w:t>
      </w:r>
      <w:r>
        <w:rPr>
          <w:lang w:val="el-GR"/>
        </w:rPr>
        <w:t xml:space="preserve"> και πως μέσω αυτών κατασκευάζουμε τα επιθυμητά κυκλώματα. Επίσης, παρέχονται πληροφορίες για την γλώσσα περιγραφής υλικού </w:t>
      </w:r>
      <w:r>
        <w:t>VHDL</w:t>
      </w:r>
      <w:r w:rsidRPr="003C283E">
        <w:rPr>
          <w:lang w:val="el-GR"/>
        </w:rPr>
        <w:t>.</w:t>
      </w:r>
      <w:r>
        <w:rPr>
          <w:lang w:val="el-GR"/>
        </w:rPr>
        <w:t xml:space="preserve"> </w:t>
      </w:r>
    </w:p>
    <w:p w14:paraId="3FCADF45" w14:textId="258FF84B" w:rsidR="00A41EA1" w:rsidRDefault="00A41EA1" w:rsidP="00A41EA1">
      <w:pPr>
        <w:pStyle w:val="Code0"/>
        <w:spacing w:after="60"/>
        <w:ind w:firstLine="0"/>
        <w:rPr>
          <w:lang w:val="el-GR"/>
        </w:rPr>
      </w:pPr>
      <w:r>
        <w:rPr>
          <w:lang w:val="el-GR"/>
        </w:rPr>
        <w:t xml:space="preserve">Στο πέμπτο κεφάλαιο  που ονομάζεται Σχεδιασμός </w:t>
      </w:r>
      <w:r>
        <w:t>SNOW</w:t>
      </w:r>
      <w:r w:rsidRPr="00A41EA1">
        <w:rPr>
          <w:lang w:val="el-GR"/>
        </w:rPr>
        <w:t>-</w:t>
      </w:r>
      <w:r>
        <w:t>V</w:t>
      </w:r>
      <w:r>
        <w:rPr>
          <w:lang w:val="el-GR"/>
        </w:rPr>
        <w:t xml:space="preserve">, παρουσιάζουμε τον γενικό σχεδιασμό που έχει δοθεί για τον </w:t>
      </w:r>
      <w:r>
        <w:t>stream</w:t>
      </w:r>
      <w:r w:rsidRPr="00A41EA1">
        <w:rPr>
          <w:lang w:val="el-GR"/>
        </w:rPr>
        <w:t xml:space="preserve"> </w:t>
      </w:r>
      <w:r>
        <w:t>cipher</w:t>
      </w:r>
      <w:r w:rsidRPr="00A41EA1">
        <w:rPr>
          <w:lang w:val="el-GR"/>
        </w:rPr>
        <w:t xml:space="preserve"> </w:t>
      </w:r>
      <w:r>
        <w:t>SNOW</w:t>
      </w:r>
      <w:r w:rsidRPr="00A41EA1">
        <w:rPr>
          <w:lang w:val="el-GR"/>
        </w:rPr>
        <w:t>-</w:t>
      </w:r>
      <w:r>
        <w:t>V</w:t>
      </w:r>
      <w:r>
        <w:rPr>
          <w:lang w:val="el-GR"/>
        </w:rPr>
        <w:t xml:space="preserve"> και δίνεται ο προτεινόμενος σχεδιασμός αυτής της διπλωματικής εργασίας.</w:t>
      </w:r>
    </w:p>
    <w:p w14:paraId="586E1823" w14:textId="3B11DED7" w:rsidR="00A41EA1" w:rsidRDefault="00B57FD9" w:rsidP="00882281">
      <w:pPr>
        <w:pStyle w:val="Code0"/>
        <w:spacing w:after="60"/>
        <w:ind w:firstLine="0"/>
        <w:rPr>
          <w:lang w:val="el-GR"/>
        </w:rPr>
      </w:pPr>
      <w:r>
        <w:rPr>
          <w:lang w:val="el-GR"/>
        </w:rPr>
        <w:t>Τ</w:t>
      </w:r>
      <w:r w:rsidR="00A41EA1">
        <w:rPr>
          <w:lang w:val="el-GR"/>
        </w:rPr>
        <w:t>ο έκτο κεφάλαιο</w:t>
      </w:r>
      <w:r>
        <w:rPr>
          <w:lang w:val="el-GR"/>
        </w:rPr>
        <w:t>, με τίτλο Προσομοίωση και Υλοποίηση σχεδιασμού, πραγματεύεται την προσομοίωση του προτεινόμενου σχεδιασμού  για την επαλήθευσή του, γίνεται η σύνθεση και η υλοποίηση του και συγκρίνονται τα αποτελέσματα με άλλους αλγόριθμους.</w:t>
      </w:r>
    </w:p>
    <w:p w14:paraId="7163C968" w14:textId="32BAC82C" w:rsidR="00E713F1" w:rsidRPr="00E713F1" w:rsidRDefault="00882281" w:rsidP="00E713F1">
      <w:pPr>
        <w:pStyle w:val="Code0"/>
        <w:spacing w:after="60"/>
        <w:ind w:firstLine="0"/>
        <w:rPr>
          <w:lang w:val="el-GR"/>
        </w:rPr>
      </w:pPr>
      <w:r>
        <w:rPr>
          <w:lang w:val="el-GR"/>
        </w:rPr>
        <w:t>Στο έβδομο και τελευταίο κεφάλαιο με τίτλο Συμπεράσματα και Προοπτικές παρουσιάζεται μια ανακεφαλαίωση</w:t>
      </w:r>
      <w:r w:rsidR="00D05FC3">
        <w:rPr>
          <w:lang w:val="el-GR"/>
        </w:rPr>
        <w:t xml:space="preserve">, εξάγοντας τα αντίστοιχα συμπεράσματα για την παρούσα Διπλωματική Εργασία </w:t>
      </w:r>
      <w:r>
        <w:rPr>
          <w:lang w:val="el-GR"/>
        </w:rPr>
        <w:t xml:space="preserve">και γίνεται αναφορά σε διαθέσιμες προοπτικές για εξέλιξη </w:t>
      </w:r>
      <w:r w:rsidR="00D05FC3">
        <w:rPr>
          <w:lang w:val="el-GR"/>
        </w:rPr>
        <w:t>του προτεινόμενου σχεδιασμού</w:t>
      </w:r>
      <w:bookmarkStart w:id="12" w:name="_Toc136937523"/>
      <w:bookmarkEnd w:id="12"/>
      <w:r w:rsidR="00E713F1">
        <w:rPr>
          <w:lang w:val="el-GR"/>
        </w:rPr>
        <w:t>.</w:t>
      </w:r>
    </w:p>
    <w:p w14:paraId="19E5D71A" w14:textId="61A3A22B" w:rsidR="00E713F1" w:rsidRDefault="00E713F1" w:rsidP="00E713F1">
      <w:pPr>
        <w:pStyle w:val="Heading2"/>
        <w:ind w:left="709" w:hanging="709"/>
        <w:rPr>
          <w:rFonts w:cstheme="minorHAnsi"/>
        </w:rPr>
      </w:pPr>
      <w:bookmarkStart w:id="13" w:name="_Toc146479254"/>
      <w:r>
        <w:rPr>
          <w:rFonts w:cstheme="minorHAnsi"/>
        </w:rPr>
        <w:t xml:space="preserve">Συσχέτιση αλγόριθμου </w:t>
      </w:r>
      <w:r>
        <w:rPr>
          <w:rFonts w:cstheme="minorHAnsi"/>
          <w:lang w:val="en-US"/>
        </w:rPr>
        <w:t>SNOW</w:t>
      </w:r>
      <w:r w:rsidRPr="00E713F1">
        <w:rPr>
          <w:rFonts w:cstheme="minorHAnsi"/>
        </w:rPr>
        <w:t>-</w:t>
      </w:r>
      <w:r>
        <w:rPr>
          <w:rFonts w:cstheme="minorHAnsi"/>
          <w:lang w:val="en-US"/>
        </w:rPr>
        <w:t>V</w:t>
      </w:r>
      <w:r>
        <w:rPr>
          <w:rFonts w:cstheme="minorHAnsi"/>
        </w:rPr>
        <w:t xml:space="preserve"> με </w:t>
      </w:r>
      <w:r w:rsidRPr="00E713F1">
        <w:rPr>
          <w:rFonts w:cstheme="minorHAnsi"/>
        </w:rPr>
        <w:t>5</w:t>
      </w:r>
      <w:r>
        <w:rPr>
          <w:rFonts w:cstheme="minorHAnsi"/>
          <w:lang w:val="en-US"/>
        </w:rPr>
        <w:t>G</w:t>
      </w:r>
      <w:r w:rsidRPr="00E713F1">
        <w:rPr>
          <w:rFonts w:cstheme="minorHAnsi"/>
        </w:rPr>
        <w:t xml:space="preserve"> </w:t>
      </w:r>
      <w:r>
        <w:rPr>
          <w:rFonts w:cstheme="minorHAnsi"/>
        </w:rPr>
        <w:t>δίκτυα</w:t>
      </w:r>
      <w:bookmarkEnd w:id="13"/>
    </w:p>
    <w:p w14:paraId="5D9136D8" w14:textId="605A6535" w:rsidR="00D84682" w:rsidRDefault="00904C52" w:rsidP="00E713F1">
      <w:pPr>
        <w:pStyle w:val="Code0"/>
        <w:ind w:firstLine="0"/>
        <w:rPr>
          <w:lang w:val="el-GR"/>
        </w:rPr>
      </w:pPr>
      <w:r>
        <w:rPr>
          <w:lang w:val="el-GR"/>
        </w:rPr>
        <w:t xml:space="preserve">Όπως έχει ήδη αναφερθεί, </w:t>
      </w:r>
      <w:r w:rsidR="000D72BE">
        <w:rPr>
          <w:lang w:val="el-GR"/>
        </w:rPr>
        <w:t xml:space="preserve">η ασφάλεια στα </w:t>
      </w:r>
      <w:r w:rsidR="000D72BE" w:rsidRPr="000D72BE">
        <w:rPr>
          <w:lang w:val="el-GR"/>
        </w:rPr>
        <w:t>5</w:t>
      </w:r>
      <w:r w:rsidR="000D72BE">
        <w:t>G</w:t>
      </w:r>
      <w:r w:rsidR="000D72BE" w:rsidRPr="000D72BE">
        <w:rPr>
          <w:lang w:val="el-GR"/>
        </w:rPr>
        <w:t xml:space="preserve"> </w:t>
      </w:r>
      <w:r w:rsidR="000D72BE">
        <w:rPr>
          <w:lang w:val="el-GR"/>
        </w:rPr>
        <w:t xml:space="preserve">δίκτυα, αποτελεί έναν σημαντικό λόγο για την μεταπήδηση σε επόμενης γενιάς δίκτυα και ο </w:t>
      </w:r>
      <w:r w:rsidR="000D72BE">
        <w:t>SNOW</w:t>
      </w:r>
      <w:r w:rsidR="000D72BE" w:rsidRPr="000D72BE">
        <w:rPr>
          <w:lang w:val="el-GR"/>
        </w:rPr>
        <w:t>-</w:t>
      </w:r>
      <w:r w:rsidR="000D72BE">
        <w:t>V</w:t>
      </w:r>
      <w:r w:rsidR="000D72BE">
        <w:rPr>
          <w:lang w:val="el-GR"/>
        </w:rPr>
        <w:t xml:space="preserve"> αποτελεί έναν από τους πυλώνες για την βελτίωσή της. Πρακτικά, ο </w:t>
      </w:r>
      <w:r w:rsidR="000D72BE">
        <w:t>SNOW</w:t>
      </w:r>
      <w:r w:rsidR="000D72BE" w:rsidRPr="000D72BE">
        <w:rPr>
          <w:lang w:val="el-GR"/>
        </w:rPr>
        <w:t>-</w:t>
      </w:r>
      <w:r w:rsidR="000D72BE">
        <w:t>V</w:t>
      </w:r>
      <w:r w:rsidR="000D72BE">
        <w:rPr>
          <w:lang w:val="el-GR"/>
        </w:rPr>
        <w:t xml:space="preserve"> μπορεί να χρησιμοποιηθεί ως </w:t>
      </w:r>
      <w:r w:rsidR="000D72BE">
        <w:t>hardware</w:t>
      </w:r>
      <w:r w:rsidR="000D72BE">
        <w:rPr>
          <w:lang w:val="el-GR"/>
        </w:rPr>
        <w:t xml:space="preserve"> σε οποιαδήποτε συσκευή επικοινωνίας και σε διάφορους τομείς. </w:t>
      </w:r>
      <w:r w:rsidR="009E3CCD">
        <w:rPr>
          <w:lang w:val="el-GR"/>
        </w:rPr>
        <w:t xml:space="preserve">Για παράδειγμα, θα μπορούσε να αποτελεί μέρος των στρατιωτικών συσκευών επικοινωνίας, μιας και σε αυτές τις περιπτώσεις, η ανάγκη για κρυπτογράφηση των δεδομένων για να μην γίνονται υποκλοπές από τρίτους και αποκτηθεί πρόσβαση σε σημαντικές πληροφορίες είναι </w:t>
      </w:r>
      <w:r w:rsidR="001F0B1F">
        <w:rPr>
          <w:lang w:val="el-GR"/>
        </w:rPr>
        <w:t>ύψιστη</w:t>
      </w:r>
      <w:r w:rsidR="009E3CCD">
        <w:rPr>
          <w:lang w:val="el-GR"/>
        </w:rPr>
        <w:t xml:space="preserve">. Ταυτόχρονα, βρίσκει εφαρμογή και σε </w:t>
      </w:r>
      <w:r w:rsidR="009E3CCD">
        <w:t>IoT</w:t>
      </w:r>
      <w:r w:rsidR="009E3CCD" w:rsidRPr="009E3CCD">
        <w:rPr>
          <w:lang w:val="el-GR"/>
        </w:rPr>
        <w:t xml:space="preserve"> </w:t>
      </w:r>
      <w:r w:rsidR="009E3CCD">
        <w:rPr>
          <w:lang w:val="el-GR"/>
        </w:rPr>
        <w:t xml:space="preserve">συσκευές, όπου η επικοινωνία τους πρέπει να είναι αδιάκοπη και με σωστές πληροφορίες για να είναι η λειτουργία τους ασφαλής και </w:t>
      </w:r>
      <w:r w:rsidR="009E3CCD">
        <w:rPr>
          <w:lang w:val="el-GR"/>
        </w:rPr>
        <w:lastRenderedPageBreak/>
        <w:t xml:space="preserve">αποδοτική. </w:t>
      </w:r>
      <w:r w:rsidR="001F0B1F">
        <w:rPr>
          <w:lang w:val="el-GR"/>
        </w:rPr>
        <w:t>Τέλος, αξίζει να αναφερθεί ότι μπορεί να χρησιμοποιηθεί από απλούς καταναλωτές στα κινητά τους τηλέφωνα</w:t>
      </w:r>
      <w:r w:rsidR="00373BB1">
        <w:rPr>
          <w:lang w:val="el-GR"/>
        </w:rPr>
        <w:t xml:space="preserve"> για την μη υποκλοπή των δεδομένων τους. Συμπεραίνοντας, η κοινωνία</w:t>
      </w:r>
      <w:r w:rsidR="00483FA5">
        <w:rPr>
          <w:lang w:val="el-GR"/>
        </w:rPr>
        <w:t>,</w:t>
      </w:r>
      <w:r w:rsidR="00373BB1">
        <w:rPr>
          <w:lang w:val="el-GR"/>
        </w:rPr>
        <w:t xml:space="preserve"> με τις ταχύτητες </w:t>
      </w:r>
      <w:r w:rsidR="00373BB1" w:rsidRPr="00483FA5">
        <w:rPr>
          <w:lang w:val="el-GR"/>
        </w:rPr>
        <w:t>5</w:t>
      </w:r>
      <w:r w:rsidR="00373BB1">
        <w:t>G</w:t>
      </w:r>
      <w:r w:rsidR="00483FA5">
        <w:rPr>
          <w:lang w:val="el-GR"/>
        </w:rPr>
        <w:t xml:space="preserve"> και των νέων τεχνολογικών επιτευγμάτων, προχωράει συνεχώς, κάνοντας τις πληροφορίες που αποστέλλονται πολύ σημαντικές. Ο </w:t>
      </w:r>
      <w:r w:rsidR="00483FA5">
        <w:t>SNOW</w:t>
      </w:r>
      <w:r w:rsidR="00483FA5" w:rsidRPr="00483FA5">
        <w:rPr>
          <w:lang w:val="el-GR"/>
        </w:rPr>
        <w:t>-</w:t>
      </w:r>
      <w:r w:rsidR="00483FA5">
        <w:t>V</w:t>
      </w:r>
      <w:r w:rsidR="00483FA5">
        <w:rPr>
          <w:lang w:val="el-GR"/>
        </w:rPr>
        <w:t xml:space="preserve"> </w:t>
      </w:r>
      <w:proofErr w:type="spellStart"/>
      <w:r w:rsidR="00483FA5">
        <w:rPr>
          <w:lang w:val="el-GR"/>
        </w:rPr>
        <w:t>κρυπταλγόριθμος</w:t>
      </w:r>
      <w:proofErr w:type="spellEnd"/>
      <w:r w:rsidR="00483FA5">
        <w:rPr>
          <w:lang w:val="el-GR"/>
        </w:rPr>
        <w:t xml:space="preserve"> ροής είναι ένας τρόπος μέσω του υλικού των συσκευών προκειμένου να επιτευχθούν τα απαραίτητα επίπεδα ασφαλείας για επικοινωνίες χωρίς ανεπιθύμητα αποτελέσματα</w:t>
      </w:r>
      <w:r w:rsidR="00D84682">
        <w:rPr>
          <w:lang w:val="el-GR"/>
        </w:rPr>
        <w:t>.</w:t>
      </w:r>
    </w:p>
    <w:p w14:paraId="37CD76FC" w14:textId="77777777" w:rsidR="00D84682" w:rsidRDefault="00D84682">
      <w:pPr>
        <w:suppressAutoHyphens w:val="0"/>
        <w:ind w:firstLine="0"/>
        <w:jc w:val="left"/>
        <w:rPr>
          <w:rFonts w:asciiTheme="minorHAnsi" w:hAnsiTheme="minorHAnsi"/>
          <w:sz w:val="24"/>
          <w:lang w:val="el-GR" w:eastAsia="el-GR"/>
        </w:rPr>
      </w:pPr>
      <w:r>
        <w:rPr>
          <w:lang w:val="el-GR"/>
        </w:rPr>
        <w:br w:type="page"/>
      </w:r>
    </w:p>
    <w:p w14:paraId="31B47230" w14:textId="77777777" w:rsidR="00E713F1" w:rsidRPr="00483FA5" w:rsidRDefault="00E713F1" w:rsidP="00E713F1">
      <w:pPr>
        <w:pStyle w:val="Code0"/>
        <w:ind w:firstLine="0"/>
        <w:rPr>
          <w:lang w:val="el-GR"/>
        </w:rPr>
      </w:pPr>
    </w:p>
    <w:p w14:paraId="5D39BE3D" w14:textId="0B441CF4" w:rsidR="00E713F1" w:rsidRDefault="00E713F1" w:rsidP="00E713F1">
      <w:pPr>
        <w:pStyle w:val="Code0"/>
        <w:spacing w:after="60"/>
        <w:ind w:firstLine="0"/>
        <w:rPr>
          <w:lang w:val="el-GR"/>
        </w:rPr>
      </w:pPr>
    </w:p>
    <w:p w14:paraId="47E5A31F" w14:textId="77777777" w:rsidR="00E713F1" w:rsidRPr="00E713F1" w:rsidRDefault="00E713F1" w:rsidP="00E713F1">
      <w:pPr>
        <w:pStyle w:val="Code0"/>
        <w:spacing w:after="60"/>
        <w:ind w:firstLine="0"/>
        <w:rPr>
          <w:lang w:val="el-GR"/>
        </w:rPr>
      </w:pPr>
    </w:p>
    <w:p w14:paraId="37BD6FFD" w14:textId="77777777" w:rsidR="00963283" w:rsidRPr="00963283" w:rsidRDefault="00963283">
      <w:pPr>
        <w:pStyle w:val="Heading1"/>
        <w:spacing w:before="0"/>
        <w:ind w:left="0" w:firstLine="0"/>
        <w:jc w:val="right"/>
        <w:rPr>
          <w:rFonts w:ascii="Times New Roman" w:hAnsi="Times New Roman" w:cs="Times New Roman"/>
          <w:b w:val="0"/>
          <w:i/>
          <w:sz w:val="200"/>
        </w:rPr>
      </w:pPr>
      <w:bookmarkStart w:id="14" w:name="_Toc146479255"/>
      <w:bookmarkEnd w:id="14"/>
    </w:p>
    <w:p w14:paraId="797E1180" w14:textId="26A8048C" w:rsidR="00CC15FA" w:rsidRPr="00384FD5" w:rsidRDefault="0074263A" w:rsidP="00582479">
      <w:pPr>
        <w:pStyle w:val="Heading1"/>
        <w:numPr>
          <w:ilvl w:val="0"/>
          <w:numId w:val="0"/>
        </w:numPr>
        <w:jc w:val="right"/>
        <w:rPr>
          <w:rFonts w:asciiTheme="minorHAnsi" w:hAnsiTheme="minorHAnsi" w:cstheme="minorHAnsi"/>
        </w:rPr>
      </w:pPr>
      <w:bookmarkStart w:id="15" w:name="_Toc136937524"/>
      <w:bookmarkStart w:id="16" w:name="_Toc146479256"/>
      <w:r w:rsidRPr="00384FD5">
        <w:rPr>
          <w:rFonts w:asciiTheme="minorHAnsi" w:hAnsiTheme="minorHAnsi" w:cstheme="minorHAnsi"/>
        </w:rPr>
        <w:t>Κρυπτογραφία</w:t>
      </w:r>
      <w:bookmarkEnd w:id="15"/>
      <w:bookmarkEnd w:id="16"/>
    </w:p>
    <w:p w14:paraId="74725E79" w14:textId="67A076ED" w:rsidR="00156F47" w:rsidRPr="00384FD5" w:rsidRDefault="0074263A">
      <w:pPr>
        <w:pStyle w:val="Heading2"/>
        <w:tabs>
          <w:tab w:val="clear" w:pos="718"/>
          <w:tab w:val="num" w:pos="709"/>
        </w:tabs>
        <w:ind w:left="709" w:hanging="709"/>
        <w:rPr>
          <w:rFonts w:cstheme="minorHAnsi"/>
        </w:rPr>
      </w:pPr>
      <w:bookmarkStart w:id="17" w:name="_Ref136285107"/>
      <w:bookmarkStart w:id="18" w:name="_Toc136937525"/>
      <w:bookmarkStart w:id="19" w:name="_Toc146479257"/>
      <w:r w:rsidRPr="00384FD5">
        <w:rPr>
          <w:rFonts w:cstheme="minorHAnsi"/>
        </w:rPr>
        <w:t>Εισαγωγή στην Κρυπτογραφία</w:t>
      </w:r>
      <w:bookmarkEnd w:id="17"/>
      <w:bookmarkEnd w:id="18"/>
      <w:bookmarkEnd w:id="19"/>
    </w:p>
    <w:p w14:paraId="11FF6108" w14:textId="7EAC963E" w:rsidR="00423500" w:rsidRPr="00384FD5" w:rsidRDefault="00BB743A" w:rsidP="00204714">
      <w:pPr>
        <w:spacing w:after="60"/>
        <w:ind w:firstLine="0"/>
        <w:rPr>
          <w:rFonts w:asciiTheme="minorHAnsi" w:hAnsiTheme="minorHAnsi" w:cstheme="minorHAnsi"/>
          <w:color w:val="000000" w:themeColor="text1"/>
          <w:sz w:val="24"/>
          <w:szCs w:val="24"/>
          <w:shd w:val="clear" w:color="auto" w:fill="FFFFFF"/>
          <w:lang w:val="el-GR"/>
        </w:rPr>
      </w:pPr>
      <w:r w:rsidRPr="00384FD5">
        <w:rPr>
          <w:rFonts w:asciiTheme="minorHAnsi" w:hAnsiTheme="minorHAnsi" w:cstheme="minorHAnsi"/>
          <w:color w:val="000000" w:themeColor="text1"/>
          <w:sz w:val="24"/>
          <w:szCs w:val="24"/>
          <w:lang w:val="el-GR"/>
        </w:rPr>
        <w:t xml:space="preserve">Αν προσπαθούσαμε να ορίσουμε την κρυπτογραφία, θα λέγαμε ότι είναι οι πρακτικές εκείνες, οι οποίες χρησιμοποιούνται για την απόκρυψη και </w:t>
      </w:r>
      <w:r w:rsidR="005732B6" w:rsidRPr="00384FD5">
        <w:rPr>
          <w:rFonts w:asciiTheme="minorHAnsi" w:hAnsiTheme="minorHAnsi" w:cstheme="minorHAnsi"/>
          <w:color w:val="000000" w:themeColor="text1"/>
          <w:sz w:val="24"/>
          <w:szCs w:val="24"/>
          <w:lang w:val="el-GR"/>
        </w:rPr>
        <w:t>προστασία των</w:t>
      </w:r>
      <w:r w:rsidRPr="00384FD5">
        <w:rPr>
          <w:rFonts w:asciiTheme="minorHAnsi" w:hAnsiTheme="minorHAnsi" w:cstheme="minorHAnsi"/>
          <w:color w:val="000000" w:themeColor="text1"/>
          <w:sz w:val="24"/>
          <w:szCs w:val="24"/>
          <w:lang w:val="el-GR"/>
        </w:rPr>
        <w:t xml:space="preserve"> πληροφοριών από τρίτους. </w:t>
      </w:r>
      <w:r w:rsidR="003A1B44" w:rsidRPr="00384FD5">
        <w:rPr>
          <w:rFonts w:asciiTheme="minorHAnsi" w:hAnsiTheme="minorHAnsi" w:cstheme="minorHAnsi"/>
          <w:color w:val="000000" w:themeColor="text1"/>
          <w:sz w:val="24"/>
          <w:szCs w:val="24"/>
          <w:lang w:val="el-GR"/>
        </w:rPr>
        <w:t xml:space="preserve">Παρόλο που </w:t>
      </w:r>
      <w:r w:rsidR="00CF5090" w:rsidRPr="00384FD5">
        <w:rPr>
          <w:rFonts w:asciiTheme="minorHAnsi" w:hAnsiTheme="minorHAnsi" w:cstheme="minorHAnsi"/>
          <w:color w:val="000000" w:themeColor="text1"/>
          <w:sz w:val="24"/>
          <w:szCs w:val="24"/>
          <w:lang w:val="el-GR"/>
        </w:rPr>
        <w:t>αποτελεί ένα μεγάλο κομμάτι των συζητήσεων για την ασφάλεια στις μέρες μας, δεν είναι κάτι που ανακαλύ</w:t>
      </w:r>
      <w:r w:rsidR="00700BFB" w:rsidRPr="00384FD5">
        <w:rPr>
          <w:rFonts w:asciiTheme="minorHAnsi" w:hAnsiTheme="minorHAnsi" w:cstheme="minorHAnsi"/>
          <w:color w:val="000000" w:themeColor="text1"/>
          <w:sz w:val="24"/>
          <w:szCs w:val="24"/>
          <w:lang w:val="el-GR"/>
        </w:rPr>
        <w:t>φ</w:t>
      </w:r>
      <w:r w:rsidR="00CF5090" w:rsidRPr="00384FD5">
        <w:rPr>
          <w:rFonts w:asciiTheme="minorHAnsi" w:hAnsiTheme="minorHAnsi" w:cstheme="minorHAnsi"/>
          <w:color w:val="000000" w:themeColor="text1"/>
          <w:sz w:val="24"/>
          <w:szCs w:val="24"/>
          <w:lang w:val="el-GR"/>
        </w:rPr>
        <w:t xml:space="preserve">θηκε </w:t>
      </w:r>
      <w:r w:rsidR="007D18AD" w:rsidRPr="00384FD5">
        <w:rPr>
          <w:rFonts w:asciiTheme="minorHAnsi" w:hAnsiTheme="minorHAnsi" w:cstheme="minorHAnsi"/>
          <w:color w:val="000000" w:themeColor="text1"/>
          <w:sz w:val="24"/>
          <w:szCs w:val="24"/>
          <w:lang w:val="el-GR"/>
        </w:rPr>
        <w:t>πρόσφατα</w:t>
      </w:r>
      <w:r w:rsidR="00CF5090" w:rsidRPr="00384FD5">
        <w:rPr>
          <w:rFonts w:asciiTheme="minorHAnsi" w:hAnsiTheme="minorHAnsi" w:cstheme="minorHAnsi"/>
          <w:color w:val="000000" w:themeColor="text1"/>
          <w:sz w:val="24"/>
          <w:szCs w:val="24"/>
          <w:lang w:val="el-GR"/>
        </w:rPr>
        <w:t xml:space="preserve">, καθώς η ιστορία της κρυπτογραφίας ξεκινάει </w:t>
      </w:r>
      <w:r w:rsidRPr="00384FD5">
        <w:rPr>
          <w:rFonts w:asciiTheme="minorHAnsi" w:hAnsiTheme="minorHAnsi" w:cstheme="minorHAnsi"/>
          <w:color w:val="000000" w:themeColor="text1"/>
          <w:sz w:val="24"/>
          <w:szCs w:val="24"/>
          <w:lang w:val="el-GR"/>
        </w:rPr>
        <w:t xml:space="preserve">το 3.900 </w:t>
      </w:r>
      <w:r w:rsidR="00700BFB" w:rsidRPr="00384FD5">
        <w:rPr>
          <w:rFonts w:asciiTheme="minorHAnsi" w:hAnsiTheme="minorHAnsi" w:cstheme="minorHAnsi"/>
          <w:color w:val="000000" w:themeColor="text1"/>
          <w:sz w:val="24"/>
          <w:szCs w:val="24"/>
          <w:lang w:val="el-GR"/>
        </w:rPr>
        <w:t>π.Χ.</w:t>
      </w:r>
      <w:r w:rsidRPr="00384FD5">
        <w:rPr>
          <w:rFonts w:asciiTheme="minorHAnsi" w:hAnsiTheme="minorHAnsi" w:cstheme="minorHAnsi"/>
          <w:color w:val="000000" w:themeColor="text1"/>
          <w:sz w:val="24"/>
          <w:szCs w:val="24"/>
          <w:lang w:val="el-GR"/>
        </w:rPr>
        <w:t xml:space="preserve">, όχι όμως με την μορφή που την γνωρίζουμε σήμερα. </w:t>
      </w:r>
      <w:r w:rsidR="00700BFB" w:rsidRPr="00384FD5">
        <w:rPr>
          <w:rFonts w:asciiTheme="minorHAnsi" w:hAnsiTheme="minorHAnsi" w:cstheme="minorHAnsi"/>
          <w:color w:val="000000" w:themeColor="text1"/>
          <w:sz w:val="24"/>
          <w:szCs w:val="24"/>
          <w:lang w:val="el-GR"/>
        </w:rPr>
        <w:t xml:space="preserve">Σκοπός της, ήταν η αντικατάσταση </w:t>
      </w:r>
      <w:r w:rsidR="00242A06" w:rsidRPr="00384FD5">
        <w:rPr>
          <w:rFonts w:asciiTheme="minorHAnsi" w:hAnsiTheme="minorHAnsi" w:cstheme="minorHAnsi"/>
          <w:color w:val="000000" w:themeColor="text1"/>
          <w:sz w:val="24"/>
          <w:szCs w:val="24"/>
          <w:lang w:val="el-GR"/>
        </w:rPr>
        <w:t xml:space="preserve">των γραμμάτων για να γίνει πιο ελκυστικό γραμματικά το κείμενο στο τάφο ενός Αιγύπτιου αρχηγού, του </w:t>
      </w:r>
      <w:r w:rsidR="00242A06" w:rsidRPr="00384FD5">
        <w:rPr>
          <w:rFonts w:asciiTheme="minorHAnsi" w:hAnsiTheme="minorHAnsi" w:cstheme="minorHAnsi"/>
          <w:color w:val="000000" w:themeColor="text1"/>
          <w:sz w:val="24"/>
          <w:szCs w:val="24"/>
          <w:shd w:val="clear" w:color="auto" w:fill="FFFFFF"/>
        </w:rPr>
        <w:t>Khnumhotep</w:t>
      </w:r>
      <w:r w:rsidR="00242A06" w:rsidRPr="00384FD5">
        <w:rPr>
          <w:rFonts w:asciiTheme="minorHAnsi" w:hAnsiTheme="minorHAnsi" w:cstheme="minorHAnsi"/>
          <w:color w:val="000000" w:themeColor="text1"/>
          <w:sz w:val="24"/>
          <w:szCs w:val="24"/>
          <w:shd w:val="clear" w:color="auto" w:fill="FFFFFF"/>
          <w:lang w:val="el-GR"/>
        </w:rPr>
        <w:t xml:space="preserve"> </w:t>
      </w:r>
      <w:r w:rsidR="00242A06" w:rsidRPr="00384FD5">
        <w:rPr>
          <w:rFonts w:asciiTheme="minorHAnsi" w:hAnsiTheme="minorHAnsi" w:cstheme="minorHAnsi"/>
          <w:color w:val="000000" w:themeColor="text1"/>
          <w:sz w:val="24"/>
          <w:szCs w:val="24"/>
          <w:shd w:val="clear" w:color="auto" w:fill="FFFFFF"/>
        </w:rPr>
        <w:t>II</w:t>
      </w:r>
      <w:r w:rsidR="00242A06" w:rsidRPr="00384FD5">
        <w:rPr>
          <w:rFonts w:asciiTheme="minorHAnsi" w:hAnsiTheme="minorHAnsi" w:cstheme="minorHAnsi"/>
          <w:color w:val="000000" w:themeColor="text1"/>
          <w:sz w:val="24"/>
          <w:szCs w:val="24"/>
          <w:shd w:val="clear" w:color="auto" w:fill="FFFFFF"/>
          <w:lang w:val="el-GR"/>
        </w:rPr>
        <w:t xml:space="preserve">. </w:t>
      </w:r>
      <w:r w:rsidR="009D6186" w:rsidRPr="00384FD5">
        <w:rPr>
          <w:rFonts w:asciiTheme="minorHAnsi" w:hAnsiTheme="minorHAnsi" w:cstheme="minorHAnsi"/>
          <w:color w:val="000000" w:themeColor="text1"/>
          <w:sz w:val="24"/>
          <w:szCs w:val="24"/>
          <w:shd w:val="clear" w:color="auto" w:fill="FFFFFF"/>
          <w:lang w:val="el-GR"/>
        </w:rPr>
        <w:t>Η πρώτη καταγραφή κρυπτογραφίας για την απόκρυψη πληροφοριών έγινε τον 35</w:t>
      </w:r>
      <w:r w:rsidR="009D6186" w:rsidRPr="00384FD5">
        <w:rPr>
          <w:rFonts w:asciiTheme="minorHAnsi" w:hAnsiTheme="minorHAnsi" w:cstheme="minorHAnsi"/>
          <w:color w:val="000000" w:themeColor="text1"/>
          <w:sz w:val="24"/>
          <w:szCs w:val="24"/>
          <w:shd w:val="clear" w:color="auto" w:fill="FFFFFF"/>
          <w:vertAlign w:val="superscript"/>
          <w:lang w:val="el-GR"/>
        </w:rPr>
        <w:t>ο</w:t>
      </w:r>
      <w:r w:rsidR="009D6186" w:rsidRPr="00384FD5">
        <w:rPr>
          <w:rFonts w:asciiTheme="minorHAnsi" w:hAnsiTheme="minorHAnsi" w:cstheme="minorHAnsi"/>
          <w:color w:val="000000" w:themeColor="text1"/>
          <w:sz w:val="24"/>
          <w:szCs w:val="24"/>
          <w:shd w:val="clear" w:color="auto" w:fill="FFFFFF"/>
          <w:lang w:val="el-GR"/>
        </w:rPr>
        <w:t xml:space="preserve"> αιώνα </w:t>
      </w:r>
      <w:proofErr w:type="spellStart"/>
      <w:r w:rsidR="009D6186" w:rsidRPr="00384FD5">
        <w:rPr>
          <w:rFonts w:asciiTheme="minorHAnsi" w:hAnsiTheme="minorHAnsi" w:cstheme="minorHAnsi"/>
          <w:color w:val="000000" w:themeColor="text1"/>
          <w:sz w:val="24"/>
          <w:szCs w:val="24"/>
          <w:shd w:val="clear" w:color="auto" w:fill="FFFFFF"/>
          <w:lang w:val="el-GR"/>
        </w:rPr>
        <w:t>π.Χ</w:t>
      </w:r>
      <w:proofErr w:type="spellEnd"/>
      <w:r w:rsidR="009D6186" w:rsidRPr="00384FD5">
        <w:rPr>
          <w:rFonts w:asciiTheme="minorHAnsi" w:hAnsiTheme="minorHAnsi" w:cstheme="minorHAnsi"/>
          <w:color w:val="000000" w:themeColor="text1"/>
          <w:sz w:val="24"/>
          <w:szCs w:val="24"/>
          <w:shd w:val="clear" w:color="auto" w:fill="FFFFFF"/>
          <w:lang w:val="el-GR"/>
        </w:rPr>
        <w:t>, στην Μεσοποταμία, όπου ένας γραφέας ήθελε να αποκρύψει τον τρόπο γυαλίσματος κεραμικών</w:t>
      </w:r>
      <w:r w:rsidR="007D0502" w:rsidRPr="00384FD5">
        <w:rPr>
          <w:rFonts w:asciiTheme="minorHAnsi" w:hAnsiTheme="minorHAnsi" w:cstheme="minorHAnsi"/>
          <w:color w:val="000000" w:themeColor="text1"/>
          <w:sz w:val="24"/>
          <w:szCs w:val="24"/>
          <w:shd w:val="clear" w:color="auto" w:fill="FFFFFF"/>
          <w:lang w:val="el-GR"/>
        </w:rPr>
        <w:t>.</w:t>
      </w:r>
      <w:r w:rsidR="009D6186" w:rsidRPr="00384FD5">
        <w:rPr>
          <w:rFonts w:asciiTheme="minorHAnsi" w:hAnsiTheme="minorHAnsi" w:cstheme="minorHAnsi"/>
          <w:color w:val="000000" w:themeColor="text1"/>
          <w:sz w:val="24"/>
          <w:szCs w:val="24"/>
          <w:shd w:val="clear" w:color="auto" w:fill="FFFFFF"/>
          <w:lang w:val="el-GR"/>
        </w:rPr>
        <w:t xml:space="preserve"> Η</w:t>
      </w:r>
      <w:r w:rsidR="00754649" w:rsidRPr="00384FD5">
        <w:rPr>
          <w:rFonts w:asciiTheme="minorHAnsi" w:hAnsiTheme="minorHAnsi" w:cstheme="minorHAnsi"/>
          <w:color w:val="000000" w:themeColor="text1"/>
          <w:sz w:val="24"/>
          <w:szCs w:val="24"/>
          <w:shd w:val="clear" w:color="auto" w:fill="FFFFFF"/>
          <w:lang w:val="el-GR"/>
        </w:rPr>
        <w:t xml:space="preserve"> πιο αξιοσημείωτη, και προηγμένη για την εποχή, βέβαια χρήση της κρυπτογραφίας συναντάται στην Ρώμη και ονομάζεται </w:t>
      </w:r>
      <w:r w:rsidR="004F5F9F" w:rsidRPr="00384FD5">
        <w:rPr>
          <w:rFonts w:asciiTheme="minorHAnsi" w:hAnsiTheme="minorHAnsi" w:cstheme="minorHAnsi"/>
          <w:color w:val="000000" w:themeColor="text1"/>
          <w:sz w:val="24"/>
          <w:szCs w:val="24"/>
          <w:shd w:val="clear" w:color="auto" w:fill="FFFFFF"/>
          <w:lang w:val="el-GR"/>
        </w:rPr>
        <w:t>“</w:t>
      </w:r>
      <w:r w:rsidR="00754649" w:rsidRPr="00384FD5">
        <w:rPr>
          <w:rFonts w:asciiTheme="minorHAnsi" w:hAnsiTheme="minorHAnsi" w:cstheme="minorHAnsi"/>
          <w:color w:val="000000" w:themeColor="text1"/>
          <w:sz w:val="24"/>
          <w:szCs w:val="24"/>
          <w:shd w:val="clear" w:color="auto" w:fill="FFFFFF"/>
          <w:lang w:val="el-GR"/>
        </w:rPr>
        <w:t>κώδικας του Καίσαρα</w:t>
      </w:r>
      <w:r w:rsidR="004F5F9F" w:rsidRPr="00384FD5">
        <w:rPr>
          <w:rFonts w:asciiTheme="minorHAnsi" w:hAnsiTheme="minorHAnsi" w:cstheme="minorHAnsi"/>
          <w:color w:val="000000" w:themeColor="text1"/>
          <w:sz w:val="24"/>
          <w:szCs w:val="24"/>
          <w:shd w:val="clear" w:color="auto" w:fill="FFFFFF"/>
          <w:lang w:val="el-GR"/>
        </w:rPr>
        <w:t>”</w:t>
      </w:r>
      <w:r w:rsidR="00754649" w:rsidRPr="00384FD5">
        <w:rPr>
          <w:rFonts w:asciiTheme="minorHAnsi" w:hAnsiTheme="minorHAnsi" w:cstheme="minorHAnsi"/>
          <w:color w:val="000000" w:themeColor="text1"/>
          <w:sz w:val="24"/>
          <w:szCs w:val="24"/>
          <w:shd w:val="clear" w:color="auto" w:fill="FFFFFF"/>
          <w:lang w:val="el-GR"/>
        </w:rPr>
        <w:t xml:space="preserve">. </w:t>
      </w:r>
      <w:r w:rsidR="004F5F9F" w:rsidRPr="00384FD5">
        <w:rPr>
          <w:rFonts w:asciiTheme="minorHAnsi" w:hAnsiTheme="minorHAnsi" w:cstheme="minorHAnsi"/>
          <w:color w:val="000000" w:themeColor="text1"/>
          <w:sz w:val="24"/>
          <w:szCs w:val="24"/>
          <w:shd w:val="clear" w:color="auto" w:fill="FFFFFF"/>
          <w:lang w:val="el-GR"/>
        </w:rPr>
        <w:t xml:space="preserve">Αποτελεί την βάση της σημερινής κρυπτογραφίας και </w:t>
      </w:r>
      <w:r w:rsidR="00213732" w:rsidRPr="00384FD5">
        <w:rPr>
          <w:rFonts w:asciiTheme="minorHAnsi" w:hAnsiTheme="minorHAnsi" w:cstheme="minorHAnsi"/>
          <w:color w:val="000000" w:themeColor="text1"/>
          <w:sz w:val="24"/>
          <w:szCs w:val="24"/>
          <w:shd w:val="clear" w:color="auto" w:fill="FFFFFF"/>
          <w:lang w:val="el-GR"/>
        </w:rPr>
        <w:t xml:space="preserve">ο τρόπος λειτουργίας του ήταν η αλλαγή κάθε γράμματος ενός κειμένου, με τον τρίτο χαρακτήρα έπειτα από αυτόν στο αλφάβητο. Για παράδειγμα, το γράμμα Α γινόταν Δ </w:t>
      </w:r>
      <w:sdt>
        <w:sdtPr>
          <w:rPr>
            <w:rFonts w:asciiTheme="minorHAnsi" w:hAnsiTheme="minorHAnsi" w:cstheme="minorHAnsi"/>
            <w:color w:val="000000" w:themeColor="text1"/>
            <w:sz w:val="24"/>
            <w:szCs w:val="24"/>
            <w:shd w:val="clear" w:color="auto" w:fill="FFFFFF"/>
            <w:lang w:val="el-GR"/>
          </w:rPr>
          <w:id w:val="-896665582"/>
          <w:citation/>
        </w:sdtPr>
        <w:sdtEndPr/>
        <w:sdtContent>
          <w:r w:rsidR="008870C2" w:rsidRPr="00384FD5">
            <w:rPr>
              <w:rFonts w:asciiTheme="minorHAnsi" w:hAnsiTheme="minorHAnsi" w:cstheme="minorHAnsi"/>
              <w:color w:val="000000" w:themeColor="text1"/>
              <w:sz w:val="24"/>
              <w:szCs w:val="24"/>
              <w:shd w:val="clear" w:color="auto" w:fill="FFFFFF"/>
              <w:lang w:val="el-GR"/>
            </w:rPr>
            <w:fldChar w:fldCharType="begin"/>
          </w:r>
          <w:r w:rsidR="00106C16">
            <w:rPr>
              <w:rFonts w:asciiTheme="minorHAnsi" w:hAnsiTheme="minorHAnsi" w:cstheme="minorHAnsi"/>
              <w:color w:val="000000" w:themeColor="text1"/>
              <w:sz w:val="24"/>
              <w:szCs w:val="24"/>
              <w:shd w:val="clear" w:color="auto" w:fill="FFFFFF"/>
              <w:lang w:val="el-GR"/>
            </w:rPr>
            <w:instrText xml:space="preserve">CITATION 9 \l 1033 </w:instrText>
          </w:r>
          <w:r w:rsidR="008870C2" w:rsidRPr="00384FD5">
            <w:rPr>
              <w:rFonts w:asciiTheme="minorHAnsi" w:hAnsiTheme="minorHAnsi" w:cstheme="minorHAnsi"/>
              <w:color w:val="000000" w:themeColor="text1"/>
              <w:sz w:val="24"/>
              <w:szCs w:val="24"/>
              <w:shd w:val="clear" w:color="auto" w:fill="FFFFFF"/>
              <w:lang w:val="el-GR"/>
            </w:rPr>
            <w:fldChar w:fldCharType="separate"/>
          </w:r>
          <w:r w:rsidR="00B95E3B" w:rsidRPr="00B95E3B">
            <w:rPr>
              <w:rFonts w:asciiTheme="minorHAnsi" w:hAnsiTheme="minorHAnsi" w:cstheme="minorHAnsi"/>
              <w:noProof/>
              <w:color w:val="000000" w:themeColor="text1"/>
              <w:sz w:val="24"/>
              <w:szCs w:val="24"/>
              <w:shd w:val="clear" w:color="auto" w:fill="FFFFFF"/>
              <w:lang w:val="el-GR"/>
            </w:rPr>
            <w:t>[8]</w:t>
          </w:r>
          <w:r w:rsidR="008870C2" w:rsidRPr="00384FD5">
            <w:rPr>
              <w:rFonts w:asciiTheme="minorHAnsi" w:hAnsiTheme="minorHAnsi" w:cstheme="minorHAnsi"/>
              <w:color w:val="000000" w:themeColor="text1"/>
              <w:sz w:val="24"/>
              <w:szCs w:val="24"/>
              <w:shd w:val="clear" w:color="auto" w:fill="FFFFFF"/>
              <w:lang w:val="el-GR"/>
            </w:rPr>
            <w:fldChar w:fldCharType="end"/>
          </w:r>
        </w:sdtContent>
      </w:sdt>
      <w:r w:rsidR="007D0502" w:rsidRPr="00384FD5">
        <w:rPr>
          <w:rFonts w:asciiTheme="minorHAnsi" w:hAnsiTheme="minorHAnsi" w:cstheme="minorHAnsi"/>
          <w:color w:val="000000" w:themeColor="text1"/>
          <w:sz w:val="24"/>
          <w:szCs w:val="24"/>
          <w:shd w:val="clear" w:color="auto" w:fill="FFFFFF"/>
          <w:lang w:val="el-GR"/>
        </w:rPr>
        <w:t>.</w:t>
      </w:r>
    </w:p>
    <w:p w14:paraId="430073DF" w14:textId="0B214F47" w:rsidR="00213732" w:rsidRPr="00384FD5" w:rsidRDefault="00213732" w:rsidP="00204714">
      <w:pPr>
        <w:spacing w:after="60"/>
        <w:ind w:firstLine="0"/>
        <w:rPr>
          <w:rFonts w:asciiTheme="minorHAnsi" w:hAnsiTheme="minorHAnsi" w:cstheme="minorHAnsi"/>
          <w:color w:val="000000" w:themeColor="text1"/>
          <w:sz w:val="24"/>
          <w:szCs w:val="24"/>
          <w:shd w:val="clear" w:color="auto" w:fill="FFFFFF"/>
          <w:lang w:val="el-GR"/>
        </w:rPr>
      </w:pPr>
      <w:r w:rsidRPr="00384FD5">
        <w:rPr>
          <w:rFonts w:asciiTheme="minorHAnsi" w:hAnsiTheme="minorHAnsi" w:cstheme="minorHAnsi"/>
          <w:color w:val="000000" w:themeColor="text1"/>
          <w:sz w:val="24"/>
          <w:szCs w:val="24"/>
          <w:shd w:val="clear" w:color="auto" w:fill="FFFFFF"/>
          <w:lang w:val="el-GR"/>
        </w:rPr>
        <w:t>Σήμερα</w:t>
      </w:r>
      <w:r w:rsidR="00752546" w:rsidRPr="00384FD5">
        <w:rPr>
          <w:rFonts w:asciiTheme="minorHAnsi" w:hAnsiTheme="minorHAnsi" w:cstheme="minorHAnsi"/>
          <w:color w:val="000000" w:themeColor="text1"/>
          <w:sz w:val="24"/>
          <w:szCs w:val="24"/>
          <w:shd w:val="clear" w:color="auto" w:fill="FFFFFF"/>
          <w:lang w:val="el-GR"/>
        </w:rPr>
        <w:t>, την κρυπτογραφία θα μπορούσαμε να την περιγράψουμε ως μια αέναη μάχη μεταξύ δύο πλευρών. Στην μία</w:t>
      </w:r>
      <w:r w:rsidR="002D4B00" w:rsidRPr="00384FD5">
        <w:rPr>
          <w:rFonts w:asciiTheme="minorHAnsi" w:hAnsiTheme="minorHAnsi" w:cstheme="minorHAnsi"/>
          <w:color w:val="000000" w:themeColor="text1"/>
          <w:sz w:val="24"/>
          <w:szCs w:val="24"/>
          <w:shd w:val="clear" w:color="auto" w:fill="FFFFFF"/>
          <w:lang w:val="el-GR"/>
        </w:rPr>
        <w:t>,</w:t>
      </w:r>
      <w:r w:rsidR="00752546" w:rsidRPr="00384FD5">
        <w:rPr>
          <w:rFonts w:asciiTheme="minorHAnsi" w:hAnsiTheme="minorHAnsi" w:cstheme="minorHAnsi"/>
          <w:color w:val="000000" w:themeColor="text1"/>
          <w:sz w:val="24"/>
          <w:szCs w:val="24"/>
          <w:shd w:val="clear" w:color="auto" w:fill="FFFFFF"/>
          <w:lang w:val="el-GR"/>
        </w:rPr>
        <w:t xml:space="preserve"> </w:t>
      </w:r>
      <w:r w:rsidR="002D4B00" w:rsidRPr="00384FD5">
        <w:rPr>
          <w:rFonts w:asciiTheme="minorHAnsi" w:hAnsiTheme="minorHAnsi" w:cstheme="minorHAnsi"/>
          <w:color w:val="000000" w:themeColor="text1"/>
          <w:sz w:val="24"/>
          <w:szCs w:val="24"/>
          <w:shd w:val="clear" w:color="auto" w:fill="FFFFFF"/>
          <w:lang w:val="el-GR"/>
        </w:rPr>
        <w:t xml:space="preserve">υπάρχουν οι νόμιμες επικοινωνίες και ανταλλαγές μηνυμάτων και θα χαρακτηρίζαμε αυτόν τον κόσμο ως </w:t>
      </w:r>
      <w:r w:rsidR="00982480" w:rsidRPr="00384FD5">
        <w:rPr>
          <w:rFonts w:asciiTheme="minorHAnsi" w:hAnsiTheme="minorHAnsi" w:cstheme="minorHAnsi"/>
          <w:color w:val="000000" w:themeColor="text1"/>
          <w:sz w:val="24"/>
          <w:szCs w:val="24"/>
          <w:shd w:val="clear" w:color="auto" w:fill="FFFFFF"/>
          <w:lang w:val="el-GR"/>
        </w:rPr>
        <w:t>“</w:t>
      </w:r>
      <w:r w:rsidR="002D4B00" w:rsidRPr="00384FD5">
        <w:rPr>
          <w:rFonts w:asciiTheme="minorHAnsi" w:hAnsiTheme="minorHAnsi" w:cstheme="minorHAnsi"/>
          <w:color w:val="000000" w:themeColor="text1"/>
          <w:sz w:val="24"/>
          <w:szCs w:val="24"/>
          <w:shd w:val="clear" w:color="auto" w:fill="FFFFFF"/>
          <w:lang w:val="el-GR"/>
        </w:rPr>
        <w:t>ανοιχτό</w:t>
      </w:r>
      <w:r w:rsidR="00982480" w:rsidRPr="00384FD5">
        <w:rPr>
          <w:rFonts w:asciiTheme="minorHAnsi" w:hAnsiTheme="minorHAnsi" w:cstheme="minorHAnsi"/>
          <w:color w:val="000000" w:themeColor="text1"/>
          <w:sz w:val="24"/>
          <w:szCs w:val="24"/>
          <w:shd w:val="clear" w:color="auto" w:fill="FFFFFF"/>
          <w:lang w:val="el-GR"/>
        </w:rPr>
        <w:t>”</w:t>
      </w:r>
      <w:r w:rsidR="002D4B00" w:rsidRPr="00384FD5">
        <w:rPr>
          <w:rFonts w:asciiTheme="minorHAnsi" w:hAnsiTheme="minorHAnsi" w:cstheme="minorHAnsi"/>
          <w:color w:val="000000" w:themeColor="text1"/>
          <w:sz w:val="24"/>
          <w:szCs w:val="24"/>
          <w:shd w:val="clear" w:color="auto" w:fill="FFFFFF"/>
          <w:lang w:val="el-GR"/>
        </w:rPr>
        <w:t xml:space="preserve">. Στην δεύτερη, υπάρχουν αυτοί που θέλουν να διαβάλουν αυτές τις πληροφορίες και να τις επεξεργαστούν οι ίδιοι, με σκοπό να επωφεληθούν με όποιον τρόπο είναι δυνατόν. Οι μεν, επιθυμούν τα μηνύματα που στέλνονται μεταξύ τους να είναι ακατανόητα και δύσκολα </w:t>
      </w:r>
      <w:proofErr w:type="spellStart"/>
      <w:r w:rsidR="002D4B00" w:rsidRPr="00384FD5">
        <w:rPr>
          <w:rFonts w:asciiTheme="minorHAnsi" w:hAnsiTheme="minorHAnsi" w:cstheme="minorHAnsi"/>
          <w:color w:val="000000" w:themeColor="text1"/>
          <w:sz w:val="24"/>
          <w:szCs w:val="24"/>
          <w:shd w:val="clear" w:color="auto" w:fill="FFFFFF"/>
          <w:lang w:val="el-GR"/>
        </w:rPr>
        <w:t>προσβάσιμα</w:t>
      </w:r>
      <w:proofErr w:type="spellEnd"/>
      <w:r w:rsidR="002D4B00" w:rsidRPr="00384FD5">
        <w:rPr>
          <w:rFonts w:asciiTheme="minorHAnsi" w:hAnsiTheme="minorHAnsi" w:cstheme="minorHAnsi"/>
          <w:color w:val="000000" w:themeColor="text1"/>
          <w:sz w:val="24"/>
          <w:szCs w:val="24"/>
          <w:shd w:val="clear" w:color="auto" w:fill="FFFFFF"/>
          <w:lang w:val="el-GR"/>
        </w:rPr>
        <w:t xml:space="preserve"> σε τρίτους, ενώ οι δε θα ήθελαν να καταλαβαίνουν με μεγάλη ευκολία τα μηνύματα. </w:t>
      </w:r>
      <w:r w:rsidR="00B32818" w:rsidRPr="00384FD5">
        <w:rPr>
          <w:rFonts w:asciiTheme="minorHAnsi" w:hAnsiTheme="minorHAnsi" w:cstheme="minorHAnsi"/>
          <w:color w:val="000000" w:themeColor="text1"/>
          <w:sz w:val="24"/>
          <w:szCs w:val="24"/>
          <w:shd w:val="clear" w:color="auto" w:fill="FFFFFF"/>
          <w:lang w:val="el-GR"/>
        </w:rPr>
        <w:t xml:space="preserve">Η σχέση μεταξύ αυτών των δύο κόσμων είναι αλληλένδετη, καθώς όσο υπάρχουν άνθρωποι που θέλουν να </w:t>
      </w:r>
      <w:r w:rsidR="00B32818" w:rsidRPr="00384FD5">
        <w:rPr>
          <w:rFonts w:asciiTheme="minorHAnsi" w:hAnsiTheme="minorHAnsi" w:cstheme="minorHAnsi"/>
          <w:color w:val="000000" w:themeColor="text1"/>
          <w:sz w:val="24"/>
          <w:szCs w:val="24"/>
          <w:shd w:val="clear" w:color="auto" w:fill="FFFFFF"/>
          <w:lang w:val="el-GR"/>
        </w:rPr>
        <w:lastRenderedPageBreak/>
        <w:t>παρεμβαίνουν στις απεσταλμένες πληροφορίες, τόσο μεγαλύτερη επιθυμία υπάρχει για μεγαλύτερη απόκρυψη και συνεπώς βελτίωση των μεθόδων της κρυπτογραφίας</w:t>
      </w:r>
      <w:sdt>
        <w:sdtPr>
          <w:rPr>
            <w:rFonts w:asciiTheme="minorHAnsi" w:hAnsiTheme="minorHAnsi" w:cstheme="minorHAnsi"/>
            <w:color w:val="000000" w:themeColor="text1"/>
            <w:sz w:val="24"/>
            <w:szCs w:val="24"/>
            <w:shd w:val="clear" w:color="auto" w:fill="FFFFFF"/>
            <w:lang w:val="el-GR"/>
          </w:rPr>
          <w:id w:val="1605924121"/>
          <w:citation/>
        </w:sdtPr>
        <w:sdtEndPr/>
        <w:sdtContent>
          <w:r w:rsidR="008870C2" w:rsidRPr="00384FD5">
            <w:rPr>
              <w:rFonts w:asciiTheme="minorHAnsi" w:hAnsiTheme="minorHAnsi" w:cstheme="minorHAnsi"/>
              <w:color w:val="000000" w:themeColor="text1"/>
              <w:sz w:val="24"/>
              <w:szCs w:val="24"/>
              <w:shd w:val="clear" w:color="auto" w:fill="FFFFFF"/>
              <w:lang w:val="el-GR"/>
            </w:rPr>
            <w:fldChar w:fldCharType="begin"/>
          </w:r>
          <w:r w:rsidR="00707168">
            <w:rPr>
              <w:rFonts w:asciiTheme="minorHAnsi" w:hAnsiTheme="minorHAnsi" w:cstheme="minorHAnsi"/>
              <w:color w:val="000000" w:themeColor="text1"/>
              <w:sz w:val="24"/>
              <w:szCs w:val="24"/>
              <w:shd w:val="clear" w:color="auto" w:fill="FFFFFF"/>
              <w:lang w:val="el-GR"/>
            </w:rPr>
            <w:instrText xml:space="preserve">CITATION 10 \l 1033 </w:instrText>
          </w:r>
          <w:r w:rsidR="008870C2" w:rsidRPr="00384FD5">
            <w:rPr>
              <w:rFonts w:asciiTheme="minorHAnsi" w:hAnsiTheme="minorHAnsi" w:cstheme="minorHAnsi"/>
              <w:color w:val="000000" w:themeColor="text1"/>
              <w:sz w:val="24"/>
              <w:szCs w:val="24"/>
              <w:shd w:val="clear" w:color="auto" w:fill="FFFFFF"/>
              <w:lang w:val="el-GR"/>
            </w:rPr>
            <w:fldChar w:fldCharType="separate"/>
          </w:r>
          <w:r w:rsidR="00B95E3B">
            <w:rPr>
              <w:rFonts w:asciiTheme="minorHAnsi" w:hAnsiTheme="minorHAnsi" w:cstheme="minorHAnsi"/>
              <w:noProof/>
              <w:color w:val="000000" w:themeColor="text1"/>
              <w:sz w:val="24"/>
              <w:szCs w:val="24"/>
              <w:shd w:val="clear" w:color="auto" w:fill="FFFFFF"/>
              <w:lang w:val="el-GR"/>
            </w:rPr>
            <w:t xml:space="preserve"> </w:t>
          </w:r>
          <w:r w:rsidR="00B95E3B" w:rsidRPr="00B95E3B">
            <w:rPr>
              <w:rFonts w:asciiTheme="minorHAnsi" w:hAnsiTheme="minorHAnsi" w:cstheme="minorHAnsi"/>
              <w:noProof/>
              <w:color w:val="000000" w:themeColor="text1"/>
              <w:sz w:val="24"/>
              <w:szCs w:val="24"/>
              <w:shd w:val="clear" w:color="auto" w:fill="FFFFFF"/>
              <w:lang w:val="el-GR"/>
            </w:rPr>
            <w:t>[9]</w:t>
          </w:r>
          <w:r w:rsidR="008870C2" w:rsidRPr="00384FD5">
            <w:rPr>
              <w:rFonts w:asciiTheme="minorHAnsi" w:hAnsiTheme="minorHAnsi" w:cstheme="minorHAnsi"/>
              <w:color w:val="000000" w:themeColor="text1"/>
              <w:sz w:val="24"/>
              <w:szCs w:val="24"/>
              <w:shd w:val="clear" w:color="auto" w:fill="FFFFFF"/>
              <w:lang w:val="el-GR"/>
            </w:rPr>
            <w:fldChar w:fldCharType="end"/>
          </w:r>
        </w:sdtContent>
      </w:sdt>
      <w:r w:rsidR="007D0502" w:rsidRPr="00384FD5">
        <w:rPr>
          <w:rFonts w:asciiTheme="minorHAnsi" w:hAnsiTheme="minorHAnsi" w:cstheme="minorHAnsi"/>
          <w:color w:val="000000" w:themeColor="text1"/>
          <w:sz w:val="24"/>
          <w:szCs w:val="24"/>
          <w:shd w:val="clear" w:color="auto" w:fill="FFFFFF"/>
          <w:lang w:val="el-GR"/>
        </w:rPr>
        <w:t>.</w:t>
      </w:r>
    </w:p>
    <w:p w14:paraId="44EE0035" w14:textId="740F68D6" w:rsidR="0064712C" w:rsidRPr="00936F0E" w:rsidRDefault="00FC75ED" w:rsidP="00D67966">
      <w:pPr>
        <w:spacing w:after="60"/>
        <w:ind w:firstLine="0"/>
        <w:rPr>
          <w:rFonts w:asciiTheme="minorHAnsi" w:hAnsiTheme="minorHAnsi" w:cstheme="minorHAnsi"/>
          <w:color w:val="000000" w:themeColor="text1"/>
          <w:sz w:val="24"/>
          <w:szCs w:val="24"/>
          <w:lang w:val="en-US"/>
        </w:rPr>
      </w:pPr>
      <w:r w:rsidRPr="00384FD5">
        <w:rPr>
          <w:rFonts w:asciiTheme="minorHAnsi" w:hAnsiTheme="minorHAnsi" w:cstheme="minorHAnsi"/>
          <w:color w:val="000000" w:themeColor="text1"/>
          <w:sz w:val="24"/>
          <w:szCs w:val="24"/>
          <w:shd w:val="clear" w:color="auto" w:fill="FFFFFF"/>
          <w:lang w:val="el-GR"/>
        </w:rPr>
        <w:t xml:space="preserve">Υπάρχουν, βέβαια, νόμοι και πρότυπα που έχουν δημιουργηθεί έτσι ώστε διάφοροι οργανισμοί και εταιρείες να μπορούν να διασφαλίσουν τα δεδομένα τους καθώς και των πελατών τους. Ο πιο ισχυρός νόμος ονομάζεται </w:t>
      </w:r>
      <w:r w:rsidRPr="00384FD5">
        <w:rPr>
          <w:rFonts w:asciiTheme="minorHAnsi" w:hAnsiTheme="minorHAnsi" w:cstheme="minorHAnsi"/>
          <w:color w:val="000000" w:themeColor="text1"/>
          <w:sz w:val="24"/>
          <w:szCs w:val="24"/>
          <w:shd w:val="clear" w:color="auto" w:fill="FFFFFF"/>
          <w:lang w:val="en-US"/>
        </w:rPr>
        <w:t>GDPR</w:t>
      </w:r>
      <w:r w:rsidRPr="00384FD5">
        <w:rPr>
          <w:rFonts w:asciiTheme="minorHAnsi" w:hAnsiTheme="minorHAnsi" w:cstheme="minorHAnsi"/>
          <w:color w:val="000000" w:themeColor="text1"/>
          <w:sz w:val="24"/>
          <w:szCs w:val="24"/>
          <w:shd w:val="clear" w:color="auto" w:fill="FFFFFF"/>
          <w:lang w:val="el-GR"/>
        </w:rPr>
        <w:t xml:space="preserve"> (</w:t>
      </w:r>
      <w:r w:rsidRPr="00384FD5">
        <w:rPr>
          <w:rFonts w:asciiTheme="minorHAnsi" w:hAnsiTheme="minorHAnsi" w:cstheme="minorHAnsi"/>
          <w:color w:val="000000" w:themeColor="text1"/>
          <w:sz w:val="24"/>
          <w:szCs w:val="24"/>
          <w:shd w:val="clear" w:color="auto" w:fill="FFFFFF"/>
          <w:lang w:val="en-US"/>
        </w:rPr>
        <w:t>General</w:t>
      </w:r>
      <w:r w:rsidRPr="00384FD5">
        <w:rPr>
          <w:rFonts w:asciiTheme="minorHAnsi" w:hAnsiTheme="minorHAnsi" w:cstheme="minorHAnsi"/>
          <w:color w:val="000000" w:themeColor="text1"/>
          <w:sz w:val="24"/>
          <w:szCs w:val="24"/>
          <w:shd w:val="clear" w:color="auto" w:fill="FFFFFF"/>
          <w:lang w:val="el-GR"/>
        </w:rPr>
        <w:t xml:space="preserve"> </w:t>
      </w:r>
      <w:r w:rsidRPr="00384FD5">
        <w:rPr>
          <w:rFonts w:asciiTheme="minorHAnsi" w:hAnsiTheme="minorHAnsi" w:cstheme="minorHAnsi"/>
          <w:color w:val="000000" w:themeColor="text1"/>
          <w:sz w:val="24"/>
          <w:szCs w:val="24"/>
          <w:shd w:val="clear" w:color="auto" w:fill="FFFFFF"/>
          <w:lang w:val="en-US"/>
        </w:rPr>
        <w:t>Data</w:t>
      </w:r>
      <w:r w:rsidRPr="00384FD5">
        <w:rPr>
          <w:rFonts w:asciiTheme="minorHAnsi" w:hAnsiTheme="minorHAnsi" w:cstheme="minorHAnsi"/>
          <w:color w:val="000000" w:themeColor="text1"/>
          <w:sz w:val="24"/>
          <w:szCs w:val="24"/>
          <w:shd w:val="clear" w:color="auto" w:fill="FFFFFF"/>
          <w:lang w:val="el-GR"/>
        </w:rPr>
        <w:t xml:space="preserve"> </w:t>
      </w:r>
      <w:r w:rsidRPr="00384FD5">
        <w:rPr>
          <w:rFonts w:asciiTheme="minorHAnsi" w:hAnsiTheme="minorHAnsi" w:cstheme="minorHAnsi"/>
          <w:color w:val="000000" w:themeColor="text1"/>
          <w:sz w:val="24"/>
          <w:szCs w:val="24"/>
          <w:shd w:val="clear" w:color="auto" w:fill="FFFFFF"/>
          <w:lang w:val="en-US"/>
        </w:rPr>
        <w:t>Protection</w:t>
      </w:r>
      <w:r w:rsidRPr="00384FD5">
        <w:rPr>
          <w:rFonts w:asciiTheme="minorHAnsi" w:hAnsiTheme="minorHAnsi" w:cstheme="minorHAnsi"/>
          <w:color w:val="000000" w:themeColor="text1"/>
          <w:sz w:val="24"/>
          <w:szCs w:val="24"/>
          <w:shd w:val="clear" w:color="auto" w:fill="FFFFFF"/>
          <w:lang w:val="el-GR"/>
        </w:rPr>
        <w:t xml:space="preserve"> </w:t>
      </w:r>
      <w:r w:rsidRPr="00384FD5">
        <w:rPr>
          <w:rFonts w:asciiTheme="minorHAnsi" w:hAnsiTheme="minorHAnsi" w:cstheme="minorHAnsi"/>
          <w:color w:val="000000" w:themeColor="text1"/>
          <w:sz w:val="24"/>
          <w:szCs w:val="24"/>
          <w:shd w:val="clear" w:color="auto" w:fill="FFFFFF"/>
          <w:lang w:val="en-US"/>
        </w:rPr>
        <w:t>Regulation</w:t>
      </w:r>
      <w:r w:rsidRPr="00384FD5">
        <w:rPr>
          <w:rFonts w:asciiTheme="minorHAnsi" w:hAnsiTheme="minorHAnsi" w:cstheme="minorHAnsi"/>
          <w:color w:val="000000" w:themeColor="text1"/>
          <w:sz w:val="24"/>
          <w:szCs w:val="24"/>
          <w:shd w:val="clear" w:color="auto" w:fill="FFFFFF"/>
          <w:lang w:val="el-GR"/>
        </w:rPr>
        <w:t>)</w:t>
      </w:r>
      <w:r w:rsidR="004D413D" w:rsidRPr="00384FD5">
        <w:rPr>
          <w:rFonts w:asciiTheme="minorHAnsi" w:hAnsiTheme="minorHAnsi" w:cstheme="minorHAnsi"/>
          <w:color w:val="000000" w:themeColor="text1"/>
          <w:sz w:val="24"/>
          <w:szCs w:val="24"/>
          <w:shd w:val="clear" w:color="auto" w:fill="FFFFFF"/>
          <w:lang w:val="el-GR"/>
        </w:rPr>
        <w:t xml:space="preserve">, </w:t>
      </w:r>
      <w:r w:rsidRPr="00384FD5">
        <w:rPr>
          <w:rFonts w:asciiTheme="minorHAnsi" w:hAnsiTheme="minorHAnsi" w:cstheme="minorHAnsi"/>
          <w:color w:val="000000" w:themeColor="text1"/>
          <w:sz w:val="24"/>
          <w:szCs w:val="24"/>
          <w:shd w:val="clear" w:color="auto" w:fill="FFFFFF"/>
          <w:lang w:val="el-GR"/>
        </w:rPr>
        <w:t>τέθηκε σε ισχύ το 2018</w:t>
      </w:r>
      <w:r w:rsidR="00F96D5C" w:rsidRPr="00384FD5">
        <w:rPr>
          <w:rFonts w:asciiTheme="minorHAnsi" w:hAnsiTheme="minorHAnsi" w:cstheme="minorHAnsi"/>
          <w:color w:val="000000" w:themeColor="text1"/>
          <w:sz w:val="24"/>
          <w:szCs w:val="24"/>
          <w:shd w:val="clear" w:color="auto" w:fill="FFFFFF"/>
          <w:lang w:val="el-GR"/>
        </w:rPr>
        <w:t xml:space="preserve"> από την Ευρωπαϊκή Ένωση</w:t>
      </w:r>
      <w:r w:rsidR="007D0502" w:rsidRPr="00384FD5">
        <w:rPr>
          <w:rFonts w:asciiTheme="minorHAnsi" w:hAnsiTheme="minorHAnsi" w:cstheme="minorHAnsi"/>
          <w:color w:val="000000" w:themeColor="text1"/>
          <w:sz w:val="24"/>
          <w:szCs w:val="24"/>
          <w:shd w:val="clear" w:color="auto" w:fill="FFFFFF"/>
          <w:lang w:val="el-GR"/>
        </w:rPr>
        <w:t xml:space="preserve"> και προβλέπει πολύ αυστηρές ποινές σε περίπτωση παραβίασης του </w:t>
      </w:r>
      <w:sdt>
        <w:sdtPr>
          <w:rPr>
            <w:rFonts w:asciiTheme="minorHAnsi" w:hAnsiTheme="minorHAnsi" w:cstheme="minorHAnsi"/>
            <w:color w:val="000000" w:themeColor="text1"/>
            <w:sz w:val="24"/>
            <w:szCs w:val="24"/>
            <w:shd w:val="clear" w:color="auto" w:fill="FFFFFF"/>
            <w:lang w:val="el-GR"/>
          </w:rPr>
          <w:id w:val="212237428"/>
          <w:citation/>
        </w:sdtPr>
        <w:sdtEndPr/>
        <w:sdtContent>
          <w:r w:rsidR="007D0502" w:rsidRPr="00384FD5">
            <w:rPr>
              <w:rFonts w:asciiTheme="minorHAnsi" w:hAnsiTheme="minorHAnsi" w:cstheme="minorHAnsi"/>
              <w:color w:val="000000" w:themeColor="text1"/>
              <w:sz w:val="24"/>
              <w:szCs w:val="24"/>
              <w:shd w:val="clear" w:color="auto" w:fill="FFFFFF"/>
              <w:lang w:val="el-GR"/>
            </w:rPr>
            <w:fldChar w:fldCharType="begin"/>
          </w:r>
          <w:r w:rsidR="00287CE6">
            <w:rPr>
              <w:rFonts w:asciiTheme="minorHAnsi" w:hAnsiTheme="minorHAnsi" w:cstheme="minorHAnsi"/>
              <w:color w:val="000000" w:themeColor="text1"/>
              <w:sz w:val="24"/>
              <w:szCs w:val="24"/>
              <w:shd w:val="clear" w:color="auto" w:fill="FFFFFF"/>
              <w:lang w:val="el-GR"/>
            </w:rPr>
            <w:instrText xml:space="preserve">CITATION 11 \l 1033 </w:instrText>
          </w:r>
          <w:r w:rsidR="007D0502" w:rsidRPr="00384FD5">
            <w:rPr>
              <w:rFonts w:asciiTheme="minorHAnsi" w:hAnsiTheme="minorHAnsi" w:cstheme="minorHAnsi"/>
              <w:color w:val="000000" w:themeColor="text1"/>
              <w:sz w:val="24"/>
              <w:szCs w:val="24"/>
              <w:shd w:val="clear" w:color="auto" w:fill="FFFFFF"/>
              <w:lang w:val="el-GR"/>
            </w:rPr>
            <w:fldChar w:fldCharType="separate"/>
          </w:r>
          <w:r w:rsidR="00B95E3B" w:rsidRPr="00B95E3B">
            <w:rPr>
              <w:rFonts w:asciiTheme="minorHAnsi" w:hAnsiTheme="minorHAnsi" w:cstheme="minorHAnsi"/>
              <w:noProof/>
              <w:color w:val="000000" w:themeColor="text1"/>
              <w:sz w:val="24"/>
              <w:szCs w:val="24"/>
              <w:shd w:val="clear" w:color="auto" w:fill="FFFFFF"/>
              <w:lang w:val="el-GR"/>
            </w:rPr>
            <w:t>[10]</w:t>
          </w:r>
          <w:r w:rsidR="007D0502" w:rsidRPr="00384FD5">
            <w:rPr>
              <w:rFonts w:asciiTheme="minorHAnsi" w:hAnsiTheme="minorHAnsi" w:cstheme="minorHAnsi"/>
              <w:color w:val="000000" w:themeColor="text1"/>
              <w:sz w:val="24"/>
              <w:szCs w:val="24"/>
              <w:shd w:val="clear" w:color="auto" w:fill="FFFFFF"/>
              <w:lang w:val="el-GR"/>
            </w:rPr>
            <w:fldChar w:fldCharType="end"/>
          </w:r>
        </w:sdtContent>
      </w:sdt>
      <w:r w:rsidR="007D0502" w:rsidRPr="00384FD5">
        <w:rPr>
          <w:rFonts w:asciiTheme="minorHAnsi" w:hAnsiTheme="minorHAnsi" w:cstheme="minorHAnsi"/>
          <w:color w:val="000000" w:themeColor="text1"/>
          <w:sz w:val="24"/>
          <w:szCs w:val="24"/>
          <w:shd w:val="clear" w:color="auto" w:fill="FFFFFF"/>
          <w:lang w:val="el-GR"/>
        </w:rPr>
        <w:t>.</w:t>
      </w:r>
      <w:r w:rsidR="00824645" w:rsidRPr="00384FD5">
        <w:rPr>
          <w:rFonts w:asciiTheme="minorHAnsi" w:hAnsiTheme="minorHAnsi" w:cstheme="minorHAnsi"/>
          <w:color w:val="000000" w:themeColor="text1"/>
          <w:sz w:val="24"/>
          <w:szCs w:val="24"/>
          <w:shd w:val="clear" w:color="auto" w:fill="FFFFFF"/>
          <w:lang w:val="el-GR"/>
        </w:rPr>
        <w:t xml:space="preserve"> Όσο</w:t>
      </w:r>
      <w:r w:rsidR="00F7463C" w:rsidRPr="00384FD5">
        <w:rPr>
          <w:rFonts w:asciiTheme="minorHAnsi" w:hAnsiTheme="minorHAnsi" w:cstheme="minorHAnsi"/>
          <w:color w:val="000000" w:themeColor="text1"/>
          <w:sz w:val="24"/>
          <w:szCs w:val="24"/>
          <w:shd w:val="clear" w:color="auto" w:fill="FFFFFF"/>
          <w:lang w:val="el-GR"/>
        </w:rPr>
        <w:t>ν</w:t>
      </w:r>
      <w:r w:rsidR="00824645" w:rsidRPr="00384FD5">
        <w:rPr>
          <w:rFonts w:asciiTheme="minorHAnsi" w:hAnsiTheme="minorHAnsi" w:cstheme="minorHAnsi"/>
          <w:color w:val="000000" w:themeColor="text1"/>
          <w:sz w:val="24"/>
          <w:szCs w:val="24"/>
          <w:shd w:val="clear" w:color="auto" w:fill="FFFFFF"/>
          <w:lang w:val="en-US"/>
        </w:rPr>
        <w:t xml:space="preserve"> </w:t>
      </w:r>
      <w:r w:rsidR="00F7463C" w:rsidRPr="00384FD5">
        <w:rPr>
          <w:rFonts w:asciiTheme="minorHAnsi" w:hAnsiTheme="minorHAnsi" w:cstheme="minorHAnsi"/>
          <w:color w:val="000000" w:themeColor="text1"/>
          <w:sz w:val="24"/>
          <w:szCs w:val="24"/>
          <w:shd w:val="clear" w:color="auto" w:fill="FFFFFF"/>
          <w:lang w:val="el-GR"/>
        </w:rPr>
        <w:t>α</w:t>
      </w:r>
      <w:r w:rsidR="00824645" w:rsidRPr="00384FD5">
        <w:rPr>
          <w:rFonts w:asciiTheme="minorHAnsi" w:hAnsiTheme="minorHAnsi" w:cstheme="minorHAnsi"/>
          <w:color w:val="000000" w:themeColor="text1"/>
          <w:sz w:val="24"/>
          <w:szCs w:val="24"/>
          <w:shd w:val="clear" w:color="auto" w:fill="FFFFFF"/>
          <w:lang w:val="el-GR"/>
        </w:rPr>
        <w:t>φορά</w:t>
      </w:r>
      <w:r w:rsidR="00824645" w:rsidRPr="00384FD5">
        <w:rPr>
          <w:rFonts w:asciiTheme="minorHAnsi" w:hAnsiTheme="minorHAnsi" w:cstheme="minorHAnsi"/>
          <w:color w:val="000000" w:themeColor="text1"/>
          <w:sz w:val="24"/>
          <w:szCs w:val="24"/>
          <w:shd w:val="clear" w:color="auto" w:fill="FFFFFF"/>
          <w:lang w:val="en-US"/>
        </w:rPr>
        <w:t xml:space="preserve"> </w:t>
      </w:r>
      <w:r w:rsidR="00824645" w:rsidRPr="00384FD5">
        <w:rPr>
          <w:rFonts w:asciiTheme="minorHAnsi" w:hAnsiTheme="minorHAnsi" w:cstheme="minorHAnsi"/>
          <w:color w:val="000000" w:themeColor="text1"/>
          <w:sz w:val="24"/>
          <w:szCs w:val="24"/>
          <w:shd w:val="clear" w:color="auto" w:fill="FFFFFF"/>
          <w:lang w:val="el-GR"/>
        </w:rPr>
        <w:t>τα</w:t>
      </w:r>
      <w:r w:rsidR="00824645" w:rsidRPr="00384FD5">
        <w:rPr>
          <w:rFonts w:asciiTheme="minorHAnsi" w:hAnsiTheme="minorHAnsi" w:cstheme="minorHAnsi"/>
          <w:color w:val="000000" w:themeColor="text1"/>
          <w:sz w:val="24"/>
          <w:szCs w:val="24"/>
          <w:shd w:val="clear" w:color="auto" w:fill="FFFFFF"/>
          <w:lang w:val="en-US"/>
        </w:rPr>
        <w:t xml:space="preserve"> </w:t>
      </w:r>
      <w:r w:rsidR="00824645" w:rsidRPr="00384FD5">
        <w:rPr>
          <w:rFonts w:asciiTheme="minorHAnsi" w:hAnsiTheme="minorHAnsi" w:cstheme="minorHAnsi"/>
          <w:color w:val="000000" w:themeColor="text1"/>
          <w:sz w:val="24"/>
          <w:szCs w:val="24"/>
          <w:shd w:val="clear" w:color="auto" w:fill="FFFFFF"/>
          <w:lang w:val="el-GR"/>
        </w:rPr>
        <w:t>πρότυπα</w:t>
      </w:r>
      <w:r w:rsidR="00085791" w:rsidRPr="00384FD5">
        <w:rPr>
          <w:rFonts w:asciiTheme="minorHAnsi" w:hAnsiTheme="minorHAnsi" w:cstheme="minorHAnsi"/>
          <w:color w:val="000000" w:themeColor="text1"/>
          <w:sz w:val="24"/>
          <w:szCs w:val="24"/>
          <w:shd w:val="clear" w:color="auto" w:fill="FFFFFF"/>
          <w:lang w:val="en-US"/>
        </w:rPr>
        <w:t xml:space="preserve">, </w:t>
      </w:r>
      <w:r w:rsidR="00085791" w:rsidRPr="00384FD5">
        <w:rPr>
          <w:rFonts w:asciiTheme="minorHAnsi" w:hAnsiTheme="minorHAnsi" w:cstheme="minorHAnsi"/>
          <w:color w:val="000000" w:themeColor="text1"/>
          <w:sz w:val="24"/>
          <w:szCs w:val="24"/>
          <w:shd w:val="clear" w:color="auto" w:fill="FFFFFF"/>
          <w:lang w:val="el-GR"/>
        </w:rPr>
        <w:t>υπάρχουν</w:t>
      </w:r>
      <w:r w:rsidR="00085791" w:rsidRPr="00384FD5">
        <w:rPr>
          <w:rFonts w:asciiTheme="minorHAnsi" w:hAnsiTheme="minorHAnsi" w:cstheme="minorHAnsi"/>
          <w:color w:val="000000" w:themeColor="text1"/>
          <w:sz w:val="24"/>
          <w:szCs w:val="24"/>
          <w:shd w:val="clear" w:color="auto" w:fill="FFFFFF"/>
          <w:lang w:val="en-US"/>
        </w:rPr>
        <w:t xml:space="preserve"> </w:t>
      </w:r>
      <w:r w:rsidR="00085791" w:rsidRPr="00384FD5">
        <w:rPr>
          <w:rFonts w:asciiTheme="minorHAnsi" w:hAnsiTheme="minorHAnsi" w:cstheme="minorHAnsi"/>
          <w:color w:val="000000" w:themeColor="text1"/>
          <w:sz w:val="24"/>
          <w:szCs w:val="24"/>
          <w:shd w:val="clear" w:color="auto" w:fill="FFFFFF"/>
          <w:lang w:val="el-GR"/>
        </w:rPr>
        <w:t>σε</w:t>
      </w:r>
      <w:r w:rsidR="00085791" w:rsidRPr="00384FD5">
        <w:rPr>
          <w:rFonts w:asciiTheme="minorHAnsi" w:hAnsiTheme="minorHAnsi" w:cstheme="minorHAnsi"/>
          <w:color w:val="000000" w:themeColor="text1"/>
          <w:sz w:val="24"/>
          <w:szCs w:val="24"/>
          <w:shd w:val="clear" w:color="auto" w:fill="FFFFFF"/>
          <w:lang w:val="en-US"/>
        </w:rPr>
        <w:t xml:space="preserve"> </w:t>
      </w:r>
      <w:r w:rsidR="00085791" w:rsidRPr="00384FD5">
        <w:rPr>
          <w:rFonts w:asciiTheme="minorHAnsi" w:hAnsiTheme="minorHAnsi" w:cstheme="minorHAnsi"/>
          <w:color w:val="000000" w:themeColor="text1"/>
          <w:sz w:val="24"/>
          <w:szCs w:val="24"/>
          <w:shd w:val="clear" w:color="auto" w:fill="FFFFFF"/>
          <w:lang w:val="el-GR"/>
        </w:rPr>
        <w:t>πληθώρα</w:t>
      </w:r>
      <w:r w:rsidR="00085791" w:rsidRPr="00384FD5">
        <w:rPr>
          <w:rFonts w:asciiTheme="minorHAnsi" w:hAnsiTheme="minorHAnsi" w:cstheme="minorHAnsi"/>
          <w:color w:val="000000" w:themeColor="text1"/>
          <w:sz w:val="24"/>
          <w:szCs w:val="24"/>
          <w:shd w:val="clear" w:color="auto" w:fill="FFFFFF"/>
          <w:lang w:val="en-US"/>
        </w:rPr>
        <w:t xml:space="preserve">, </w:t>
      </w:r>
      <w:r w:rsidR="00085791" w:rsidRPr="00384FD5">
        <w:rPr>
          <w:rFonts w:asciiTheme="minorHAnsi" w:hAnsiTheme="minorHAnsi" w:cstheme="minorHAnsi"/>
          <w:color w:val="000000" w:themeColor="text1"/>
          <w:sz w:val="24"/>
          <w:szCs w:val="24"/>
          <w:shd w:val="clear" w:color="auto" w:fill="FFFFFF"/>
          <w:lang w:val="el-GR"/>
        </w:rPr>
        <w:t>αλλά</w:t>
      </w:r>
      <w:r w:rsidR="00085791" w:rsidRPr="00384FD5">
        <w:rPr>
          <w:rFonts w:asciiTheme="minorHAnsi" w:hAnsiTheme="minorHAnsi" w:cstheme="minorHAnsi"/>
          <w:color w:val="000000" w:themeColor="text1"/>
          <w:sz w:val="24"/>
          <w:szCs w:val="24"/>
          <w:shd w:val="clear" w:color="auto" w:fill="FFFFFF"/>
          <w:lang w:val="en-US"/>
        </w:rPr>
        <w:t xml:space="preserve"> </w:t>
      </w:r>
      <w:r w:rsidR="00085791" w:rsidRPr="00384FD5">
        <w:rPr>
          <w:rFonts w:asciiTheme="minorHAnsi" w:hAnsiTheme="minorHAnsi" w:cstheme="minorHAnsi"/>
          <w:color w:val="000000" w:themeColor="text1"/>
          <w:sz w:val="24"/>
          <w:szCs w:val="24"/>
          <w:shd w:val="clear" w:color="auto" w:fill="FFFFFF"/>
          <w:lang w:val="el-GR"/>
        </w:rPr>
        <w:t>τα</w:t>
      </w:r>
      <w:r w:rsidR="00085791" w:rsidRPr="00384FD5">
        <w:rPr>
          <w:rFonts w:asciiTheme="minorHAnsi" w:hAnsiTheme="minorHAnsi" w:cstheme="minorHAnsi"/>
          <w:color w:val="000000" w:themeColor="text1"/>
          <w:sz w:val="24"/>
          <w:szCs w:val="24"/>
          <w:shd w:val="clear" w:color="auto" w:fill="FFFFFF"/>
          <w:lang w:val="en-US"/>
        </w:rPr>
        <w:t xml:space="preserve"> </w:t>
      </w:r>
      <w:r w:rsidR="00085791" w:rsidRPr="00384FD5">
        <w:rPr>
          <w:rFonts w:asciiTheme="minorHAnsi" w:hAnsiTheme="minorHAnsi" w:cstheme="minorHAnsi"/>
          <w:color w:val="000000" w:themeColor="text1"/>
          <w:sz w:val="24"/>
          <w:szCs w:val="24"/>
          <w:shd w:val="clear" w:color="auto" w:fill="FFFFFF"/>
          <w:lang w:val="el-GR"/>
        </w:rPr>
        <w:t>πιο</w:t>
      </w:r>
      <w:r w:rsidR="00085791" w:rsidRPr="00384FD5">
        <w:rPr>
          <w:rFonts w:asciiTheme="minorHAnsi" w:hAnsiTheme="minorHAnsi" w:cstheme="minorHAnsi"/>
          <w:color w:val="000000" w:themeColor="text1"/>
          <w:sz w:val="24"/>
          <w:szCs w:val="24"/>
          <w:shd w:val="clear" w:color="auto" w:fill="FFFFFF"/>
          <w:lang w:val="en-US"/>
        </w:rPr>
        <w:t xml:space="preserve"> </w:t>
      </w:r>
      <w:r w:rsidR="00085791" w:rsidRPr="00384FD5">
        <w:rPr>
          <w:rFonts w:asciiTheme="minorHAnsi" w:hAnsiTheme="minorHAnsi" w:cstheme="minorHAnsi"/>
          <w:color w:val="000000" w:themeColor="text1"/>
          <w:sz w:val="24"/>
          <w:szCs w:val="24"/>
          <w:shd w:val="clear" w:color="auto" w:fill="FFFFFF"/>
          <w:lang w:val="el-GR"/>
        </w:rPr>
        <w:t>σημαντικά</w:t>
      </w:r>
      <w:r w:rsidR="00085791" w:rsidRPr="00384FD5">
        <w:rPr>
          <w:rFonts w:asciiTheme="minorHAnsi" w:hAnsiTheme="minorHAnsi" w:cstheme="minorHAnsi"/>
          <w:color w:val="000000" w:themeColor="text1"/>
          <w:sz w:val="24"/>
          <w:szCs w:val="24"/>
          <w:shd w:val="clear" w:color="auto" w:fill="FFFFFF"/>
          <w:lang w:val="en-US"/>
        </w:rPr>
        <w:t xml:space="preserve"> </w:t>
      </w:r>
      <w:r w:rsidR="00085791" w:rsidRPr="00384FD5">
        <w:rPr>
          <w:rFonts w:asciiTheme="minorHAnsi" w:hAnsiTheme="minorHAnsi" w:cstheme="minorHAnsi"/>
          <w:color w:val="000000" w:themeColor="text1"/>
          <w:sz w:val="24"/>
          <w:szCs w:val="24"/>
          <w:shd w:val="clear" w:color="auto" w:fill="FFFFFF"/>
          <w:lang w:val="el-GR"/>
        </w:rPr>
        <w:t>είναι</w:t>
      </w:r>
      <w:r w:rsidR="00085791" w:rsidRPr="00384FD5">
        <w:rPr>
          <w:rFonts w:asciiTheme="minorHAnsi" w:hAnsiTheme="minorHAnsi" w:cstheme="minorHAnsi"/>
          <w:color w:val="000000" w:themeColor="text1"/>
          <w:sz w:val="24"/>
          <w:szCs w:val="24"/>
          <w:shd w:val="clear" w:color="auto" w:fill="FFFFFF"/>
          <w:lang w:val="en-US"/>
        </w:rPr>
        <w:t xml:space="preserve"> </w:t>
      </w:r>
      <w:r w:rsidR="00085791" w:rsidRPr="00384FD5">
        <w:rPr>
          <w:rFonts w:asciiTheme="minorHAnsi" w:hAnsiTheme="minorHAnsi" w:cstheme="minorHAnsi"/>
          <w:color w:val="000000" w:themeColor="text1"/>
          <w:sz w:val="24"/>
          <w:szCs w:val="24"/>
          <w:shd w:val="clear" w:color="auto" w:fill="FFFFFF"/>
          <w:lang w:val="el-GR"/>
        </w:rPr>
        <w:t>τα</w:t>
      </w:r>
      <w:r w:rsidR="00085791" w:rsidRPr="00384FD5">
        <w:rPr>
          <w:rFonts w:asciiTheme="minorHAnsi" w:hAnsiTheme="minorHAnsi" w:cstheme="minorHAnsi"/>
          <w:color w:val="000000" w:themeColor="text1"/>
          <w:sz w:val="24"/>
          <w:szCs w:val="24"/>
          <w:shd w:val="clear" w:color="auto" w:fill="FFFFFF"/>
          <w:lang w:val="en-US"/>
        </w:rPr>
        <w:t xml:space="preserve"> ISO </w:t>
      </w:r>
      <w:r w:rsidR="00085791" w:rsidRPr="00384FD5">
        <w:rPr>
          <w:rFonts w:asciiTheme="minorHAnsi" w:hAnsiTheme="minorHAnsi" w:cstheme="minorHAnsi"/>
          <w:color w:val="1E2329"/>
          <w:sz w:val="24"/>
          <w:szCs w:val="24"/>
          <w:shd w:val="clear" w:color="auto" w:fill="FFFFFF"/>
          <w:lang w:val="en-US"/>
        </w:rPr>
        <w:t>(</w:t>
      </w:r>
      <w:hyperlink r:id="rId39" w:tgtFrame="_blank" w:history="1">
        <w:r w:rsidR="00085791" w:rsidRPr="00384FD5">
          <w:rPr>
            <w:rFonts w:asciiTheme="minorHAnsi" w:hAnsiTheme="minorHAnsi" w:cstheme="minorHAnsi"/>
            <w:sz w:val="24"/>
            <w:szCs w:val="24"/>
          </w:rPr>
          <w:t>International</w:t>
        </w:r>
        <w:r w:rsidR="00085791" w:rsidRPr="00384FD5">
          <w:rPr>
            <w:rFonts w:asciiTheme="minorHAnsi" w:hAnsiTheme="minorHAnsi" w:cstheme="minorHAnsi"/>
            <w:sz w:val="24"/>
            <w:szCs w:val="24"/>
            <w:lang w:val="en-US"/>
          </w:rPr>
          <w:t xml:space="preserve"> </w:t>
        </w:r>
        <w:r w:rsidR="00085791" w:rsidRPr="00384FD5">
          <w:rPr>
            <w:rFonts w:asciiTheme="minorHAnsi" w:hAnsiTheme="minorHAnsi" w:cstheme="minorHAnsi"/>
            <w:sz w:val="24"/>
            <w:szCs w:val="24"/>
          </w:rPr>
          <w:t>Organization</w:t>
        </w:r>
        <w:r w:rsidR="00085791" w:rsidRPr="00384FD5">
          <w:rPr>
            <w:rFonts w:asciiTheme="minorHAnsi" w:hAnsiTheme="minorHAnsi" w:cstheme="minorHAnsi"/>
            <w:sz w:val="24"/>
            <w:szCs w:val="24"/>
            <w:lang w:val="en-US"/>
          </w:rPr>
          <w:t xml:space="preserve"> </w:t>
        </w:r>
        <w:r w:rsidR="00085791" w:rsidRPr="00384FD5">
          <w:rPr>
            <w:rFonts w:asciiTheme="minorHAnsi" w:hAnsiTheme="minorHAnsi" w:cstheme="minorHAnsi"/>
            <w:sz w:val="24"/>
            <w:szCs w:val="24"/>
          </w:rPr>
          <w:t>for</w:t>
        </w:r>
        <w:r w:rsidR="00085791" w:rsidRPr="00384FD5">
          <w:rPr>
            <w:rFonts w:asciiTheme="minorHAnsi" w:hAnsiTheme="minorHAnsi" w:cstheme="minorHAnsi"/>
            <w:sz w:val="24"/>
            <w:szCs w:val="24"/>
            <w:lang w:val="en-US"/>
          </w:rPr>
          <w:t xml:space="preserve"> </w:t>
        </w:r>
        <w:r w:rsidR="00085791" w:rsidRPr="00384FD5">
          <w:rPr>
            <w:rFonts w:asciiTheme="minorHAnsi" w:hAnsiTheme="minorHAnsi" w:cstheme="minorHAnsi"/>
            <w:sz w:val="24"/>
            <w:szCs w:val="24"/>
          </w:rPr>
          <w:t>Standardization</w:t>
        </w:r>
      </w:hyperlink>
      <w:r w:rsidR="00085791" w:rsidRPr="00384FD5">
        <w:rPr>
          <w:rFonts w:asciiTheme="minorHAnsi" w:hAnsiTheme="minorHAnsi" w:cstheme="minorHAnsi"/>
          <w:sz w:val="24"/>
          <w:szCs w:val="24"/>
          <w:lang w:val="en-US"/>
        </w:rPr>
        <w:t xml:space="preserve">), </w:t>
      </w:r>
      <w:r w:rsidR="00085791" w:rsidRPr="00384FD5">
        <w:rPr>
          <w:rFonts w:asciiTheme="minorHAnsi" w:hAnsiTheme="minorHAnsi" w:cstheme="minorHAnsi"/>
          <w:sz w:val="24"/>
          <w:szCs w:val="24"/>
        </w:rPr>
        <w:t>NIST</w:t>
      </w:r>
      <w:r w:rsidR="00085791" w:rsidRPr="00384FD5">
        <w:rPr>
          <w:rFonts w:asciiTheme="minorHAnsi" w:hAnsiTheme="minorHAnsi" w:cstheme="minorHAnsi"/>
          <w:color w:val="000000" w:themeColor="text1"/>
          <w:sz w:val="24"/>
          <w:szCs w:val="24"/>
          <w:shd w:val="clear" w:color="auto" w:fill="F6F8F9"/>
          <w:lang w:val="en-US"/>
        </w:rPr>
        <w:t xml:space="preserve"> (</w:t>
      </w:r>
      <w:r w:rsidR="00085791" w:rsidRPr="00384FD5">
        <w:rPr>
          <w:rFonts w:asciiTheme="minorHAnsi" w:hAnsiTheme="minorHAnsi" w:cstheme="minorHAnsi"/>
          <w:color w:val="000000" w:themeColor="text1"/>
          <w:sz w:val="24"/>
          <w:szCs w:val="24"/>
          <w:shd w:val="clear" w:color="auto" w:fill="F6F8F9"/>
        </w:rPr>
        <w:t> </w:t>
      </w:r>
      <w:hyperlink r:id="rId40" w:tgtFrame="_blank" w:history="1">
        <w:r w:rsidR="00085791" w:rsidRPr="00384FD5">
          <w:rPr>
            <w:rFonts w:asciiTheme="minorHAnsi" w:hAnsiTheme="minorHAnsi" w:cstheme="minorHAnsi"/>
            <w:sz w:val="24"/>
            <w:szCs w:val="24"/>
          </w:rPr>
          <w:t>National</w:t>
        </w:r>
        <w:r w:rsidR="00085791" w:rsidRPr="00384FD5">
          <w:rPr>
            <w:rFonts w:asciiTheme="minorHAnsi" w:hAnsiTheme="minorHAnsi" w:cstheme="minorHAnsi"/>
            <w:sz w:val="24"/>
            <w:szCs w:val="24"/>
            <w:lang w:val="en-US"/>
          </w:rPr>
          <w:t xml:space="preserve"> </w:t>
        </w:r>
        <w:r w:rsidR="00085791" w:rsidRPr="00384FD5">
          <w:rPr>
            <w:rFonts w:asciiTheme="minorHAnsi" w:hAnsiTheme="minorHAnsi" w:cstheme="minorHAnsi"/>
            <w:sz w:val="24"/>
            <w:szCs w:val="24"/>
          </w:rPr>
          <w:t>Institute</w:t>
        </w:r>
        <w:r w:rsidR="00085791" w:rsidRPr="00384FD5">
          <w:rPr>
            <w:rFonts w:asciiTheme="minorHAnsi" w:hAnsiTheme="minorHAnsi" w:cstheme="minorHAnsi"/>
            <w:sz w:val="24"/>
            <w:szCs w:val="24"/>
            <w:lang w:val="en-US"/>
          </w:rPr>
          <w:t xml:space="preserve"> </w:t>
        </w:r>
        <w:r w:rsidR="00085791" w:rsidRPr="00384FD5">
          <w:rPr>
            <w:rFonts w:asciiTheme="minorHAnsi" w:hAnsiTheme="minorHAnsi" w:cstheme="minorHAnsi"/>
            <w:sz w:val="24"/>
            <w:szCs w:val="24"/>
          </w:rPr>
          <w:t>of</w:t>
        </w:r>
        <w:r w:rsidR="00085791" w:rsidRPr="00384FD5">
          <w:rPr>
            <w:rFonts w:asciiTheme="minorHAnsi" w:hAnsiTheme="minorHAnsi" w:cstheme="minorHAnsi"/>
            <w:sz w:val="24"/>
            <w:szCs w:val="24"/>
            <w:lang w:val="en-US"/>
          </w:rPr>
          <w:t xml:space="preserve"> </w:t>
        </w:r>
        <w:r w:rsidR="00085791" w:rsidRPr="00384FD5">
          <w:rPr>
            <w:rFonts w:asciiTheme="minorHAnsi" w:hAnsiTheme="minorHAnsi" w:cstheme="minorHAnsi"/>
            <w:sz w:val="24"/>
            <w:szCs w:val="24"/>
          </w:rPr>
          <w:t>Standards</w:t>
        </w:r>
        <w:r w:rsidR="00085791" w:rsidRPr="00384FD5">
          <w:rPr>
            <w:rFonts w:asciiTheme="minorHAnsi" w:hAnsiTheme="minorHAnsi" w:cstheme="minorHAnsi"/>
            <w:sz w:val="24"/>
            <w:szCs w:val="24"/>
            <w:lang w:val="en-US"/>
          </w:rPr>
          <w:t xml:space="preserve"> </w:t>
        </w:r>
        <w:r w:rsidR="00085791" w:rsidRPr="00384FD5">
          <w:rPr>
            <w:rFonts w:asciiTheme="minorHAnsi" w:hAnsiTheme="minorHAnsi" w:cstheme="minorHAnsi"/>
            <w:sz w:val="24"/>
            <w:szCs w:val="24"/>
          </w:rPr>
          <w:t>and</w:t>
        </w:r>
        <w:r w:rsidR="00085791" w:rsidRPr="00384FD5">
          <w:rPr>
            <w:rFonts w:asciiTheme="minorHAnsi" w:hAnsiTheme="minorHAnsi" w:cstheme="minorHAnsi"/>
            <w:sz w:val="24"/>
            <w:szCs w:val="24"/>
            <w:lang w:val="en-US"/>
          </w:rPr>
          <w:t xml:space="preserve"> </w:t>
        </w:r>
        <w:r w:rsidR="00085791" w:rsidRPr="00384FD5">
          <w:rPr>
            <w:rFonts w:asciiTheme="minorHAnsi" w:hAnsiTheme="minorHAnsi" w:cstheme="minorHAnsi"/>
            <w:sz w:val="24"/>
            <w:szCs w:val="24"/>
          </w:rPr>
          <w:t>Technology</w:t>
        </w:r>
      </w:hyperlink>
      <w:r w:rsidR="00085791" w:rsidRPr="004D413D">
        <w:rPr>
          <w:sz w:val="24"/>
          <w:szCs w:val="24"/>
          <w:lang w:val="en-US"/>
        </w:rPr>
        <w:t>)</w:t>
      </w:r>
      <w:r w:rsidR="004D413D" w:rsidRPr="004D413D">
        <w:rPr>
          <w:sz w:val="24"/>
          <w:szCs w:val="24"/>
          <w:lang w:val="en-US"/>
        </w:rPr>
        <w:t xml:space="preserve"> </w:t>
      </w:r>
      <w:r w:rsidR="004D413D" w:rsidRPr="00936F0E">
        <w:rPr>
          <w:rFonts w:asciiTheme="minorHAnsi" w:hAnsiTheme="minorHAnsi" w:cstheme="minorHAnsi"/>
          <w:sz w:val="24"/>
          <w:szCs w:val="24"/>
          <w:lang w:val="el-GR"/>
        </w:rPr>
        <w:t>και</w:t>
      </w:r>
      <w:r w:rsidR="004D413D" w:rsidRPr="00936F0E">
        <w:rPr>
          <w:rFonts w:asciiTheme="minorHAnsi" w:hAnsiTheme="minorHAnsi" w:cstheme="minorHAnsi"/>
          <w:sz w:val="24"/>
          <w:szCs w:val="24"/>
          <w:lang w:val="en-US"/>
        </w:rPr>
        <w:t xml:space="preserve"> </w:t>
      </w:r>
      <w:r w:rsidR="004D413D" w:rsidRPr="00936F0E">
        <w:rPr>
          <w:rFonts w:asciiTheme="minorHAnsi" w:hAnsiTheme="minorHAnsi" w:cstheme="minorHAnsi"/>
          <w:sz w:val="24"/>
          <w:szCs w:val="24"/>
          <w:lang w:val="el-GR"/>
        </w:rPr>
        <w:t>το</w:t>
      </w:r>
      <w:r w:rsidR="004D413D" w:rsidRPr="00936F0E">
        <w:rPr>
          <w:rFonts w:asciiTheme="minorHAnsi" w:hAnsiTheme="minorHAnsi" w:cstheme="minorHAnsi"/>
          <w:sz w:val="24"/>
          <w:szCs w:val="24"/>
          <w:lang w:val="en-US"/>
        </w:rPr>
        <w:t xml:space="preserve"> PCI DSS (Payment Card Industry Data Security Standard</w:t>
      </w:r>
      <w:sdt>
        <w:sdtPr>
          <w:rPr>
            <w:rFonts w:asciiTheme="minorHAnsi" w:hAnsiTheme="minorHAnsi" w:cstheme="minorHAnsi"/>
            <w:color w:val="000000" w:themeColor="text1"/>
            <w:sz w:val="24"/>
            <w:szCs w:val="24"/>
            <w:lang w:val="el-GR"/>
          </w:rPr>
          <w:id w:val="-1525545298"/>
          <w:citation/>
        </w:sdtPr>
        <w:sdtEndPr/>
        <w:sdtContent>
          <w:r w:rsidR="00831449" w:rsidRPr="00936F0E">
            <w:rPr>
              <w:rFonts w:asciiTheme="minorHAnsi" w:hAnsiTheme="minorHAnsi" w:cstheme="minorHAnsi"/>
              <w:color w:val="000000" w:themeColor="text1"/>
              <w:sz w:val="24"/>
              <w:szCs w:val="24"/>
              <w:lang w:val="el-GR"/>
            </w:rPr>
            <w:fldChar w:fldCharType="begin"/>
          </w:r>
          <w:r w:rsidR="00971AFA">
            <w:rPr>
              <w:rFonts w:asciiTheme="minorHAnsi" w:hAnsiTheme="minorHAnsi" w:cstheme="minorHAnsi"/>
              <w:color w:val="000000" w:themeColor="text1"/>
              <w:sz w:val="24"/>
              <w:szCs w:val="24"/>
              <w:lang w:val="en-US"/>
            </w:rPr>
            <w:instrText xml:space="preserve">CITATION 12 \l 1032 </w:instrText>
          </w:r>
          <w:r w:rsidR="00831449" w:rsidRPr="00936F0E">
            <w:rPr>
              <w:rFonts w:asciiTheme="minorHAnsi" w:hAnsiTheme="minorHAnsi" w:cstheme="minorHAnsi"/>
              <w:color w:val="000000" w:themeColor="text1"/>
              <w:sz w:val="24"/>
              <w:szCs w:val="24"/>
              <w:lang w:val="el-GR"/>
            </w:rPr>
            <w:fldChar w:fldCharType="separate"/>
          </w:r>
          <w:r w:rsidR="00B95E3B" w:rsidRPr="00B95E3B">
            <w:rPr>
              <w:rFonts w:asciiTheme="minorHAnsi" w:hAnsiTheme="minorHAnsi" w:cstheme="minorHAnsi"/>
              <w:noProof/>
              <w:color w:val="000000" w:themeColor="text1"/>
              <w:sz w:val="24"/>
              <w:szCs w:val="24"/>
              <w:lang w:val="en-US"/>
            </w:rPr>
            <w:t xml:space="preserve"> [11]</w:t>
          </w:r>
          <w:r w:rsidR="00831449" w:rsidRPr="00936F0E">
            <w:rPr>
              <w:rFonts w:asciiTheme="minorHAnsi" w:hAnsiTheme="minorHAnsi" w:cstheme="minorHAnsi"/>
              <w:color w:val="000000" w:themeColor="text1"/>
              <w:sz w:val="24"/>
              <w:szCs w:val="24"/>
              <w:lang w:val="el-GR"/>
            </w:rPr>
            <w:fldChar w:fldCharType="end"/>
          </w:r>
        </w:sdtContent>
      </w:sdt>
      <w:r w:rsidR="004D413D" w:rsidRPr="00936F0E">
        <w:rPr>
          <w:rFonts w:asciiTheme="minorHAnsi" w:hAnsiTheme="minorHAnsi" w:cstheme="minorHAnsi"/>
          <w:color w:val="000000" w:themeColor="text1"/>
          <w:sz w:val="24"/>
          <w:szCs w:val="24"/>
          <w:lang w:val="en-US"/>
        </w:rPr>
        <w:t>.</w:t>
      </w:r>
    </w:p>
    <w:p w14:paraId="022D5254" w14:textId="1FBC08D4" w:rsidR="00D76FA6" w:rsidRDefault="00D76FA6" w:rsidP="00D67966">
      <w:pPr>
        <w:spacing w:after="60"/>
        <w:ind w:firstLine="0"/>
        <w:rPr>
          <w:color w:val="000000" w:themeColor="text1"/>
          <w:sz w:val="24"/>
          <w:szCs w:val="24"/>
          <w:lang w:val="en-US"/>
        </w:rPr>
      </w:pPr>
    </w:p>
    <w:p w14:paraId="73030044" w14:textId="2FE7B31C" w:rsidR="00D76FA6" w:rsidRPr="00384FD5" w:rsidRDefault="00D76FA6" w:rsidP="000C1E14">
      <w:pPr>
        <w:pStyle w:val="Heading2"/>
        <w:tabs>
          <w:tab w:val="clear" w:pos="718"/>
          <w:tab w:val="num" w:pos="709"/>
        </w:tabs>
        <w:ind w:left="709" w:hanging="709"/>
        <w:rPr>
          <w:rFonts w:cstheme="minorHAnsi"/>
        </w:rPr>
      </w:pPr>
      <w:r w:rsidRPr="00384FD5">
        <w:rPr>
          <w:rFonts w:cstheme="minorHAnsi"/>
          <w:color w:val="000000" w:themeColor="text1"/>
          <w:sz w:val="24"/>
          <w:szCs w:val="24"/>
          <w:lang w:val="en-US"/>
        </w:rPr>
        <w:tab/>
      </w:r>
      <w:bookmarkStart w:id="20" w:name="_Toc146479258"/>
      <w:r w:rsidRPr="00384FD5">
        <w:rPr>
          <w:rFonts w:cstheme="minorHAnsi"/>
        </w:rPr>
        <w:t xml:space="preserve">Βασικές Έννοιες </w:t>
      </w:r>
      <w:proofErr w:type="spellStart"/>
      <w:r w:rsidRPr="00384FD5">
        <w:rPr>
          <w:rFonts w:cstheme="minorHAnsi"/>
        </w:rPr>
        <w:t>Κρυπτοσυστήματος</w:t>
      </w:r>
      <w:bookmarkEnd w:id="20"/>
      <w:proofErr w:type="spellEnd"/>
    </w:p>
    <w:p w14:paraId="2AAF882F" w14:textId="7530CAAC" w:rsidR="001D3097" w:rsidRPr="00384FD5" w:rsidRDefault="000E406D" w:rsidP="001D3097">
      <w:pPr>
        <w:spacing w:after="60"/>
        <w:ind w:firstLine="0"/>
        <w:rPr>
          <w:rFonts w:asciiTheme="minorHAnsi" w:hAnsiTheme="minorHAnsi" w:cstheme="minorHAnsi"/>
          <w:sz w:val="24"/>
          <w:szCs w:val="24"/>
          <w:lang w:val="el-GR"/>
        </w:rPr>
      </w:pPr>
      <w:r w:rsidRPr="00384FD5">
        <w:rPr>
          <w:rFonts w:asciiTheme="minorHAnsi" w:hAnsiTheme="minorHAnsi" w:cstheme="minorHAnsi"/>
          <w:sz w:val="24"/>
          <w:szCs w:val="24"/>
          <w:lang w:val="el-GR"/>
        </w:rPr>
        <w:t xml:space="preserve">Η εξήγηση των βασικών εννοιών ενός </w:t>
      </w:r>
      <w:proofErr w:type="spellStart"/>
      <w:r w:rsidRPr="00384FD5">
        <w:rPr>
          <w:rFonts w:asciiTheme="minorHAnsi" w:hAnsiTheme="minorHAnsi" w:cstheme="minorHAnsi"/>
          <w:sz w:val="24"/>
          <w:szCs w:val="24"/>
          <w:lang w:val="el-GR"/>
        </w:rPr>
        <w:t>κρυπτοσυστήματος</w:t>
      </w:r>
      <w:proofErr w:type="spellEnd"/>
      <w:r w:rsidRPr="00384FD5">
        <w:rPr>
          <w:rFonts w:asciiTheme="minorHAnsi" w:hAnsiTheme="minorHAnsi" w:cstheme="minorHAnsi"/>
          <w:sz w:val="24"/>
          <w:szCs w:val="24"/>
          <w:lang w:val="el-GR"/>
        </w:rPr>
        <w:t xml:space="preserve"> είναι απαραίτητη έτσι ώστε να γίνει κατανοητός ο τρόπος λειτουργίας της κρυπτογραφίας και κατ’ επέκταση των αλγορίθμων κρυπτογραφίας.</w:t>
      </w:r>
      <w:r w:rsidR="00F4484A" w:rsidRPr="00384FD5">
        <w:rPr>
          <w:rFonts w:asciiTheme="minorHAnsi" w:hAnsiTheme="minorHAnsi" w:cstheme="minorHAnsi"/>
          <w:sz w:val="24"/>
          <w:szCs w:val="24"/>
          <w:lang w:val="el-GR"/>
        </w:rPr>
        <w:t xml:space="preserve"> Αρχικά, θα </w:t>
      </w:r>
      <w:r w:rsidR="006E35A3" w:rsidRPr="00384FD5">
        <w:rPr>
          <w:rFonts w:asciiTheme="minorHAnsi" w:hAnsiTheme="minorHAnsi" w:cstheme="minorHAnsi"/>
          <w:sz w:val="24"/>
          <w:szCs w:val="24"/>
          <w:lang w:val="el-GR"/>
        </w:rPr>
        <w:t xml:space="preserve">χρησιμοποιήσουμε </w:t>
      </w:r>
      <w:r w:rsidR="00C80124">
        <w:rPr>
          <w:rFonts w:asciiTheme="minorHAnsi" w:hAnsiTheme="minorHAnsi" w:cstheme="minorHAnsi"/>
          <w:sz w:val="24"/>
          <w:szCs w:val="24"/>
          <w:lang w:val="el-GR"/>
        </w:rPr>
        <w:t>μία εικόνα</w:t>
      </w:r>
      <w:r w:rsidR="00BD68EF" w:rsidRPr="00384FD5">
        <w:rPr>
          <w:rFonts w:asciiTheme="minorHAnsi" w:hAnsiTheme="minorHAnsi" w:cstheme="minorHAnsi"/>
          <w:sz w:val="24"/>
          <w:szCs w:val="24"/>
          <w:lang w:val="el-GR"/>
        </w:rPr>
        <w:t xml:space="preserve"> (</w:t>
      </w:r>
      <w:r w:rsidR="00C80124">
        <w:rPr>
          <w:rFonts w:asciiTheme="minorHAnsi" w:hAnsiTheme="minorHAnsi" w:cstheme="minorHAnsi"/>
          <w:sz w:val="24"/>
          <w:szCs w:val="24"/>
          <w:lang w:val="el-GR"/>
        </w:rPr>
        <w:t>Εικόνα</w:t>
      </w:r>
      <w:r w:rsidR="00BD68EF" w:rsidRPr="00384FD5">
        <w:rPr>
          <w:rFonts w:asciiTheme="minorHAnsi" w:hAnsiTheme="minorHAnsi" w:cstheme="minorHAnsi"/>
          <w:sz w:val="24"/>
          <w:szCs w:val="24"/>
          <w:lang w:val="el-GR"/>
        </w:rPr>
        <w:t xml:space="preserve"> 1),</w:t>
      </w:r>
      <w:r w:rsidR="009A0BBD" w:rsidRPr="00384FD5">
        <w:rPr>
          <w:rFonts w:asciiTheme="minorHAnsi" w:hAnsiTheme="minorHAnsi" w:cstheme="minorHAnsi"/>
          <w:sz w:val="24"/>
          <w:szCs w:val="24"/>
          <w:lang w:val="el-GR"/>
        </w:rPr>
        <w:t xml:space="preserve"> που αναφέρεται</w:t>
      </w:r>
      <w:r w:rsidR="006F4C84" w:rsidRPr="00384FD5">
        <w:rPr>
          <w:rFonts w:asciiTheme="minorHAnsi" w:hAnsiTheme="minorHAnsi" w:cstheme="minorHAnsi"/>
          <w:sz w:val="24"/>
          <w:szCs w:val="24"/>
          <w:lang w:val="el-GR"/>
        </w:rPr>
        <w:t xml:space="preserve"> </w:t>
      </w:r>
      <w:r w:rsidR="009A0BBD" w:rsidRPr="00384FD5">
        <w:rPr>
          <w:rFonts w:asciiTheme="minorHAnsi" w:hAnsiTheme="minorHAnsi" w:cstheme="minorHAnsi"/>
          <w:sz w:val="24"/>
          <w:szCs w:val="24"/>
          <w:lang w:val="el-GR"/>
        </w:rPr>
        <w:t>στον</w:t>
      </w:r>
      <w:r w:rsidR="006F4C84" w:rsidRPr="00384FD5">
        <w:rPr>
          <w:rFonts w:asciiTheme="minorHAnsi" w:hAnsiTheme="minorHAnsi" w:cstheme="minorHAnsi"/>
          <w:sz w:val="24"/>
          <w:szCs w:val="24"/>
          <w:lang w:val="el-GR"/>
        </w:rPr>
        <w:t xml:space="preserve"> </w:t>
      </w:r>
      <w:r w:rsidR="009A0BBD" w:rsidRPr="00384FD5">
        <w:rPr>
          <w:rFonts w:asciiTheme="minorHAnsi" w:hAnsiTheme="minorHAnsi" w:cstheme="minorHAnsi"/>
          <w:sz w:val="24"/>
          <w:szCs w:val="24"/>
          <w:lang w:val="el-GR"/>
        </w:rPr>
        <w:t>τρόπο</w:t>
      </w:r>
      <w:r w:rsidR="00814508" w:rsidRPr="00384FD5">
        <w:rPr>
          <w:rFonts w:asciiTheme="minorHAnsi" w:hAnsiTheme="minorHAnsi" w:cstheme="minorHAnsi"/>
          <w:sz w:val="24"/>
          <w:szCs w:val="24"/>
          <w:lang w:val="el-GR"/>
        </w:rPr>
        <w:t xml:space="preserve"> </w:t>
      </w:r>
      <w:r w:rsidR="009A0BBD" w:rsidRPr="00384FD5">
        <w:rPr>
          <w:rFonts w:asciiTheme="minorHAnsi" w:hAnsiTheme="minorHAnsi" w:cstheme="minorHAnsi"/>
          <w:sz w:val="24"/>
          <w:szCs w:val="24"/>
          <w:lang w:val="el-GR"/>
        </w:rPr>
        <w:t>με</w:t>
      </w:r>
      <w:r w:rsidR="00E41C98" w:rsidRPr="00384FD5">
        <w:rPr>
          <w:rFonts w:asciiTheme="minorHAnsi" w:hAnsiTheme="minorHAnsi" w:cstheme="minorHAnsi"/>
          <w:sz w:val="24"/>
          <w:szCs w:val="24"/>
          <w:lang w:val="el-GR"/>
        </w:rPr>
        <w:t xml:space="preserve"> </w:t>
      </w:r>
      <w:r w:rsidR="009A0BBD" w:rsidRPr="00384FD5">
        <w:rPr>
          <w:rFonts w:asciiTheme="minorHAnsi" w:hAnsiTheme="minorHAnsi" w:cstheme="minorHAnsi"/>
          <w:sz w:val="24"/>
          <w:szCs w:val="24"/>
          <w:lang w:val="el-GR"/>
        </w:rPr>
        <w:t>τον</w:t>
      </w:r>
      <w:r w:rsidR="00814508" w:rsidRPr="00384FD5">
        <w:rPr>
          <w:rFonts w:asciiTheme="minorHAnsi" w:hAnsiTheme="minorHAnsi" w:cstheme="minorHAnsi"/>
          <w:sz w:val="24"/>
          <w:szCs w:val="24"/>
          <w:lang w:val="el-GR"/>
        </w:rPr>
        <w:t xml:space="preserve"> </w:t>
      </w:r>
      <w:r w:rsidR="009A0BBD" w:rsidRPr="00384FD5">
        <w:rPr>
          <w:rFonts w:asciiTheme="minorHAnsi" w:hAnsiTheme="minorHAnsi" w:cstheme="minorHAnsi"/>
          <w:sz w:val="24"/>
          <w:szCs w:val="24"/>
          <w:lang w:val="el-GR"/>
        </w:rPr>
        <w:t>οποίο</w:t>
      </w:r>
      <w:r w:rsidR="00814508" w:rsidRPr="00384FD5">
        <w:rPr>
          <w:rFonts w:asciiTheme="minorHAnsi" w:hAnsiTheme="minorHAnsi" w:cstheme="minorHAnsi"/>
          <w:sz w:val="24"/>
          <w:szCs w:val="24"/>
          <w:lang w:val="el-GR"/>
        </w:rPr>
        <w:t xml:space="preserve"> </w:t>
      </w:r>
      <w:r w:rsidR="009A0BBD" w:rsidRPr="00384FD5">
        <w:rPr>
          <w:rFonts w:asciiTheme="minorHAnsi" w:hAnsiTheme="minorHAnsi" w:cstheme="minorHAnsi"/>
          <w:sz w:val="24"/>
          <w:szCs w:val="24"/>
          <w:lang w:val="el-GR"/>
        </w:rPr>
        <w:t>λειτουργεί</w:t>
      </w:r>
      <w:r w:rsidR="00E41C98" w:rsidRPr="00384FD5">
        <w:rPr>
          <w:rFonts w:asciiTheme="minorHAnsi" w:hAnsiTheme="minorHAnsi" w:cstheme="minorHAnsi"/>
          <w:sz w:val="24"/>
          <w:szCs w:val="24"/>
          <w:lang w:val="el-GR"/>
        </w:rPr>
        <w:t xml:space="preserve"> </w:t>
      </w:r>
      <w:r w:rsidR="009A0BBD" w:rsidRPr="00384FD5">
        <w:rPr>
          <w:rFonts w:asciiTheme="minorHAnsi" w:hAnsiTheme="minorHAnsi" w:cstheme="minorHAnsi"/>
          <w:sz w:val="24"/>
          <w:szCs w:val="24"/>
          <w:lang w:val="el-GR"/>
        </w:rPr>
        <w:t>ένα</w:t>
      </w:r>
      <w:r w:rsidR="00E41C98" w:rsidRPr="00384FD5">
        <w:rPr>
          <w:rFonts w:asciiTheme="minorHAnsi" w:hAnsiTheme="minorHAnsi" w:cstheme="minorHAnsi"/>
          <w:sz w:val="24"/>
          <w:szCs w:val="24"/>
          <w:lang w:val="el-GR"/>
        </w:rPr>
        <w:t xml:space="preserve"> </w:t>
      </w:r>
      <w:r w:rsidR="009A0BBD" w:rsidRPr="00384FD5">
        <w:rPr>
          <w:rFonts w:asciiTheme="minorHAnsi" w:hAnsiTheme="minorHAnsi" w:cstheme="minorHAnsi"/>
          <w:sz w:val="24"/>
          <w:szCs w:val="24"/>
          <w:lang w:val="el-GR"/>
        </w:rPr>
        <w:t>τυπικό</w:t>
      </w:r>
      <w:r w:rsidR="00E41C98" w:rsidRPr="00384FD5">
        <w:rPr>
          <w:rFonts w:asciiTheme="minorHAnsi" w:hAnsiTheme="minorHAnsi" w:cstheme="minorHAnsi"/>
          <w:sz w:val="24"/>
          <w:szCs w:val="24"/>
          <w:lang w:val="el-GR"/>
        </w:rPr>
        <w:t xml:space="preserve"> </w:t>
      </w:r>
      <w:proofErr w:type="spellStart"/>
      <w:r w:rsidR="00E41C98" w:rsidRPr="00384FD5">
        <w:rPr>
          <w:rFonts w:asciiTheme="minorHAnsi" w:hAnsiTheme="minorHAnsi" w:cstheme="minorHAnsi"/>
          <w:sz w:val="24"/>
          <w:szCs w:val="24"/>
          <w:lang w:val="el-GR"/>
        </w:rPr>
        <w:t>κρυπτοσύστημα</w:t>
      </w:r>
      <w:proofErr w:type="spellEnd"/>
      <w:r w:rsidR="00E41C98" w:rsidRPr="00384FD5">
        <w:rPr>
          <w:rFonts w:asciiTheme="minorHAnsi" w:hAnsiTheme="minorHAnsi" w:cstheme="minorHAnsi"/>
          <w:sz w:val="24"/>
          <w:szCs w:val="24"/>
          <w:lang w:val="el-GR"/>
        </w:rPr>
        <w:t xml:space="preserve"> (</w:t>
      </w:r>
      <w:r w:rsidR="00E41C98" w:rsidRPr="00384FD5">
        <w:rPr>
          <w:rFonts w:asciiTheme="minorHAnsi" w:hAnsiTheme="minorHAnsi" w:cstheme="minorHAnsi"/>
          <w:sz w:val="24"/>
          <w:szCs w:val="24"/>
          <w:lang w:val="en-US"/>
        </w:rPr>
        <w:t>cryptosystem</w:t>
      </w:r>
      <w:r w:rsidR="00E41C98" w:rsidRPr="00384FD5">
        <w:rPr>
          <w:rFonts w:asciiTheme="minorHAnsi" w:hAnsiTheme="minorHAnsi" w:cstheme="minorHAnsi"/>
          <w:sz w:val="24"/>
          <w:szCs w:val="24"/>
          <w:lang w:val="el-GR"/>
        </w:rPr>
        <w:t xml:space="preserve">). </w:t>
      </w:r>
      <w:r w:rsidR="00206AA4" w:rsidRPr="00384FD5">
        <w:rPr>
          <w:rFonts w:asciiTheme="minorHAnsi" w:hAnsiTheme="minorHAnsi" w:cstheme="minorHAnsi"/>
          <w:sz w:val="24"/>
          <w:szCs w:val="24"/>
          <w:lang w:val="el-GR"/>
        </w:rPr>
        <w:t>Ο αποστολέας έχει κάποιου είδους πληροφορία που θέλει να μεταφέρει στον παραλήπτη. Αφού κρυπτογραφηθεί, με τρόπο που θα εξηγήσουμε αργότερα, με την βοήθεια κλειδιού</w:t>
      </w:r>
      <w:r w:rsidR="008E4BD8" w:rsidRPr="00384FD5">
        <w:rPr>
          <w:rFonts w:asciiTheme="minorHAnsi" w:hAnsiTheme="minorHAnsi" w:cstheme="minorHAnsi"/>
          <w:sz w:val="24"/>
          <w:szCs w:val="24"/>
          <w:lang w:val="el-GR"/>
        </w:rPr>
        <w:t xml:space="preserve"> </w:t>
      </w:r>
      <w:r w:rsidR="00B5662F" w:rsidRPr="00384FD5">
        <w:rPr>
          <w:rFonts w:asciiTheme="minorHAnsi" w:hAnsiTheme="minorHAnsi" w:cstheme="minorHAnsi"/>
          <w:sz w:val="24"/>
          <w:szCs w:val="24"/>
          <w:lang w:val="el-GR"/>
        </w:rPr>
        <w:t>(</w:t>
      </w:r>
      <w:r w:rsidR="00B5662F" w:rsidRPr="00384FD5">
        <w:rPr>
          <w:rFonts w:asciiTheme="minorHAnsi" w:hAnsiTheme="minorHAnsi" w:cstheme="minorHAnsi"/>
          <w:sz w:val="24"/>
          <w:szCs w:val="24"/>
          <w:lang w:val="en-US"/>
        </w:rPr>
        <w:t>key</w:t>
      </w:r>
      <w:r w:rsidR="00B5662F" w:rsidRPr="00384FD5">
        <w:rPr>
          <w:rFonts w:asciiTheme="minorHAnsi" w:hAnsiTheme="minorHAnsi" w:cstheme="minorHAnsi"/>
          <w:sz w:val="24"/>
          <w:szCs w:val="24"/>
          <w:lang w:val="el-GR"/>
        </w:rPr>
        <w:t>)</w:t>
      </w:r>
      <w:r w:rsidR="00206AA4" w:rsidRPr="00384FD5">
        <w:rPr>
          <w:rFonts w:asciiTheme="minorHAnsi" w:hAnsiTheme="minorHAnsi" w:cstheme="minorHAnsi"/>
          <w:sz w:val="24"/>
          <w:szCs w:val="24"/>
          <w:lang w:val="el-GR"/>
        </w:rPr>
        <w:t xml:space="preserve"> που ο ίδιος επιλέγει, αποστέλλεται μέσω ενός μη ασφαλούς καναλιού στον παραλήπτη. Ο παραλήπτης θα λάβει αρχικά το κλειδί που θα του σταλεί από τον αποστολέα, μέσω ενός ασφαλούς καναλιού και θα το χρησιμοποιήσει για την αποκρυπτογράφηση της πληροφορίας που έλαβε. Έτσι θα αποκτήσει την αρχική πληροφορία που ήθελε να του μεταφέρει ο αποστολέας. </w:t>
      </w:r>
    </w:p>
    <w:p w14:paraId="0A6A86E7" w14:textId="77777777" w:rsidR="00DF56D8" w:rsidRDefault="001D3097" w:rsidP="00DF56D8">
      <w:pPr>
        <w:keepNext/>
        <w:spacing w:after="60"/>
        <w:ind w:firstLine="0"/>
        <w:jc w:val="center"/>
      </w:pPr>
      <w:r>
        <w:rPr>
          <w:sz w:val="24"/>
          <w:szCs w:val="24"/>
          <w:lang w:val="el-GR"/>
        </w:rPr>
        <w:lastRenderedPageBreak/>
        <w:br/>
      </w:r>
      <w:r w:rsidR="009828F5">
        <w:rPr>
          <w:noProof/>
          <w:sz w:val="24"/>
          <w:szCs w:val="24"/>
          <w:lang w:val="el-GR"/>
        </w:rPr>
        <w:drawing>
          <wp:inline distT="0" distB="0" distL="0" distR="0" wp14:anchorId="32B49453" wp14:editId="223EEC3C">
            <wp:extent cx="4716780" cy="3794704"/>
            <wp:effectExtent l="0" t="0" r="7620" b="0"/>
            <wp:docPr id="4" name="Εικόνα 4" descr="Εικόνα που περιέχει κείμενο, διάγραμμα, Σχέδι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διάγραμμα, Σχέδιο, παράλληλα&#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4801366" cy="3862754"/>
                    </a:xfrm>
                    <a:prstGeom prst="rect">
                      <a:avLst/>
                    </a:prstGeom>
                  </pic:spPr>
                </pic:pic>
              </a:graphicData>
            </a:graphic>
          </wp:inline>
        </w:drawing>
      </w:r>
    </w:p>
    <w:p w14:paraId="36621139" w14:textId="6579A7AA" w:rsidR="00481F74" w:rsidRDefault="00DF56D8" w:rsidP="00DF56D8">
      <w:pPr>
        <w:pStyle w:val="Caption"/>
        <w:jc w:val="center"/>
        <w:rPr>
          <w:rFonts w:asciiTheme="minorHAnsi" w:hAnsiTheme="minorHAnsi" w:cstheme="minorHAnsi"/>
          <w:i w:val="0"/>
          <w:iCs w:val="0"/>
          <w:sz w:val="20"/>
          <w:szCs w:val="20"/>
          <w:lang w:val="el-GR"/>
        </w:rPr>
      </w:pPr>
      <w:bookmarkStart w:id="21" w:name="_Toc146146746"/>
      <w:r w:rsidRPr="00C80124">
        <w:rPr>
          <w:rFonts w:asciiTheme="minorHAnsi" w:hAnsiTheme="minorHAnsi" w:cstheme="minorHAnsi"/>
          <w:b/>
          <w:bCs/>
          <w:i w:val="0"/>
          <w:iCs w:val="0"/>
          <w:sz w:val="20"/>
          <w:szCs w:val="20"/>
          <w:lang w:val="el-GR"/>
        </w:rPr>
        <w:t xml:space="preserve">Εικόνα </w:t>
      </w:r>
      <w:r w:rsidRPr="00DF56D8">
        <w:rPr>
          <w:rFonts w:asciiTheme="minorHAnsi" w:hAnsiTheme="minorHAnsi" w:cstheme="minorHAnsi"/>
          <w:b/>
          <w:bCs/>
          <w:i w:val="0"/>
          <w:iCs w:val="0"/>
          <w:sz w:val="20"/>
          <w:szCs w:val="20"/>
        </w:rPr>
        <w:fldChar w:fldCharType="begin"/>
      </w:r>
      <w:r w:rsidRPr="00C80124">
        <w:rPr>
          <w:rFonts w:asciiTheme="minorHAnsi" w:hAnsiTheme="minorHAnsi" w:cstheme="minorHAnsi"/>
          <w:b/>
          <w:bCs/>
          <w:i w:val="0"/>
          <w:iCs w:val="0"/>
          <w:sz w:val="20"/>
          <w:szCs w:val="20"/>
          <w:lang w:val="el-GR"/>
        </w:rPr>
        <w:instrText xml:space="preserve"> </w:instrText>
      </w:r>
      <w:r w:rsidRPr="00DF56D8">
        <w:rPr>
          <w:rFonts w:asciiTheme="minorHAnsi" w:hAnsiTheme="minorHAnsi" w:cstheme="minorHAnsi"/>
          <w:b/>
          <w:bCs/>
          <w:i w:val="0"/>
          <w:iCs w:val="0"/>
          <w:sz w:val="20"/>
          <w:szCs w:val="20"/>
        </w:rPr>
        <w:instrText>SEQ</w:instrText>
      </w:r>
      <w:r w:rsidRPr="00C80124">
        <w:rPr>
          <w:rFonts w:asciiTheme="minorHAnsi" w:hAnsiTheme="minorHAnsi" w:cstheme="minorHAnsi"/>
          <w:b/>
          <w:bCs/>
          <w:i w:val="0"/>
          <w:iCs w:val="0"/>
          <w:sz w:val="20"/>
          <w:szCs w:val="20"/>
          <w:lang w:val="el-GR"/>
        </w:rPr>
        <w:instrText xml:space="preserve"> Εικόνα \* </w:instrText>
      </w:r>
      <w:r w:rsidRPr="00DF56D8">
        <w:rPr>
          <w:rFonts w:asciiTheme="minorHAnsi" w:hAnsiTheme="minorHAnsi" w:cstheme="minorHAnsi"/>
          <w:b/>
          <w:bCs/>
          <w:i w:val="0"/>
          <w:iCs w:val="0"/>
          <w:sz w:val="20"/>
          <w:szCs w:val="20"/>
        </w:rPr>
        <w:instrText>ARABIC</w:instrText>
      </w:r>
      <w:r w:rsidRPr="00C80124">
        <w:rPr>
          <w:rFonts w:asciiTheme="minorHAnsi" w:hAnsiTheme="minorHAnsi" w:cstheme="minorHAnsi"/>
          <w:b/>
          <w:bCs/>
          <w:i w:val="0"/>
          <w:iCs w:val="0"/>
          <w:sz w:val="20"/>
          <w:szCs w:val="20"/>
          <w:lang w:val="el-GR"/>
        </w:rPr>
        <w:instrText xml:space="preserve"> </w:instrText>
      </w:r>
      <w:r w:rsidRPr="00DF56D8">
        <w:rPr>
          <w:rFonts w:asciiTheme="minorHAnsi" w:hAnsiTheme="minorHAnsi" w:cstheme="minorHAnsi"/>
          <w:b/>
          <w:bCs/>
          <w:i w:val="0"/>
          <w:iCs w:val="0"/>
          <w:sz w:val="20"/>
          <w:szCs w:val="20"/>
        </w:rPr>
        <w:fldChar w:fldCharType="separate"/>
      </w:r>
      <w:r w:rsidR="00225B1E" w:rsidRPr="00256066">
        <w:rPr>
          <w:rFonts w:asciiTheme="minorHAnsi" w:hAnsiTheme="minorHAnsi" w:cstheme="minorHAnsi"/>
          <w:b/>
          <w:bCs/>
          <w:i w:val="0"/>
          <w:iCs w:val="0"/>
          <w:noProof/>
          <w:sz w:val="20"/>
          <w:szCs w:val="20"/>
          <w:lang w:val="el-GR"/>
        </w:rPr>
        <w:t>1</w:t>
      </w:r>
      <w:r w:rsidRPr="00DF56D8">
        <w:rPr>
          <w:rFonts w:asciiTheme="minorHAnsi" w:hAnsiTheme="minorHAnsi" w:cstheme="minorHAnsi"/>
          <w:b/>
          <w:bCs/>
          <w:i w:val="0"/>
          <w:iCs w:val="0"/>
          <w:sz w:val="20"/>
          <w:szCs w:val="20"/>
        </w:rPr>
        <w:fldChar w:fldCharType="end"/>
      </w:r>
      <w:r w:rsidRPr="00DF56D8">
        <w:rPr>
          <w:rFonts w:asciiTheme="minorHAnsi" w:hAnsiTheme="minorHAnsi" w:cstheme="minorHAnsi"/>
          <w:i w:val="0"/>
          <w:iCs w:val="0"/>
          <w:sz w:val="20"/>
          <w:szCs w:val="20"/>
          <w:lang w:val="el-GR"/>
        </w:rPr>
        <w:t xml:space="preserve">: Μοντέλο Τυπικού </w:t>
      </w:r>
      <w:proofErr w:type="spellStart"/>
      <w:r w:rsidRPr="00DF56D8">
        <w:rPr>
          <w:rFonts w:asciiTheme="minorHAnsi" w:hAnsiTheme="minorHAnsi" w:cstheme="minorHAnsi"/>
          <w:i w:val="0"/>
          <w:iCs w:val="0"/>
          <w:sz w:val="20"/>
          <w:szCs w:val="20"/>
          <w:lang w:val="el-GR"/>
        </w:rPr>
        <w:t>Κρυπτοσυστήματος</w:t>
      </w:r>
      <w:bookmarkEnd w:id="21"/>
      <w:proofErr w:type="spellEnd"/>
    </w:p>
    <w:p w14:paraId="684ABFA9" w14:textId="77777777" w:rsidR="00DF56D8" w:rsidRPr="00DF56D8" w:rsidRDefault="00DF56D8" w:rsidP="00DF56D8">
      <w:pPr>
        <w:pStyle w:val="Caption"/>
        <w:jc w:val="center"/>
        <w:rPr>
          <w:rFonts w:asciiTheme="minorHAnsi" w:hAnsiTheme="minorHAnsi" w:cstheme="minorHAnsi"/>
          <w:i w:val="0"/>
          <w:iCs w:val="0"/>
          <w:sz w:val="20"/>
          <w:szCs w:val="20"/>
          <w:lang w:val="el-GR"/>
        </w:rPr>
      </w:pPr>
    </w:p>
    <w:p w14:paraId="2B4AEA2A" w14:textId="7722BBA7" w:rsidR="007F13CF" w:rsidRPr="00384FD5" w:rsidRDefault="00E41C98" w:rsidP="00204714">
      <w:pPr>
        <w:spacing w:after="60"/>
        <w:ind w:firstLine="0"/>
        <w:rPr>
          <w:rFonts w:asciiTheme="minorHAnsi" w:hAnsiTheme="minorHAnsi" w:cstheme="minorHAnsi"/>
          <w:sz w:val="24"/>
          <w:szCs w:val="24"/>
          <w:lang w:val="el-GR"/>
        </w:rPr>
      </w:pPr>
      <w:r w:rsidRPr="00384FD5">
        <w:rPr>
          <w:rFonts w:asciiTheme="minorHAnsi" w:hAnsiTheme="minorHAnsi" w:cstheme="minorHAnsi"/>
          <w:sz w:val="24"/>
          <w:szCs w:val="24"/>
          <w:lang w:val="el-GR"/>
        </w:rPr>
        <w:t>Η μεταφορά, ωστόσο, της πληροφορίας θα γίνει μέσω ενός μη ασφαλούς καναλιού και αυτό θα δώσει την ευκαιρία σε κάποιον επιτιθέμενο να πάρει αυτή την πληροφορία, να την αναλύσει και να την χρησιμοποιήσει προς όφελός το</w:t>
      </w:r>
      <w:r w:rsidR="005C04A4">
        <w:rPr>
          <w:rFonts w:asciiTheme="minorHAnsi" w:hAnsiTheme="minorHAnsi" w:cstheme="minorHAnsi"/>
          <w:sz w:val="24"/>
          <w:szCs w:val="24"/>
          <w:lang w:val="el-GR"/>
        </w:rPr>
        <w:t xml:space="preserve">υ. </w:t>
      </w:r>
      <w:r w:rsidRPr="00384FD5">
        <w:rPr>
          <w:rFonts w:asciiTheme="minorHAnsi" w:hAnsiTheme="minorHAnsi" w:cstheme="minorHAnsi"/>
          <w:sz w:val="24"/>
          <w:szCs w:val="24"/>
          <w:lang w:val="el-GR"/>
        </w:rPr>
        <w:t>Σκοπός αυτού του συστήματος είναι να καταστήσει όσο πιο ασφαλή γίνεται την πληροφορία κατά την μεταφορά μέσω της κρυπτογράφησης (</w:t>
      </w:r>
      <w:r w:rsidRPr="00384FD5">
        <w:rPr>
          <w:rFonts w:asciiTheme="minorHAnsi" w:hAnsiTheme="minorHAnsi" w:cstheme="minorHAnsi"/>
          <w:sz w:val="24"/>
          <w:szCs w:val="24"/>
          <w:lang w:val="en-US"/>
        </w:rPr>
        <w:t>encryption</w:t>
      </w:r>
      <w:r w:rsidRPr="00384FD5">
        <w:rPr>
          <w:rFonts w:asciiTheme="minorHAnsi" w:hAnsiTheme="minorHAnsi" w:cstheme="minorHAnsi"/>
          <w:sz w:val="24"/>
          <w:szCs w:val="24"/>
          <w:lang w:val="el-GR"/>
        </w:rPr>
        <w:t>) με την βοήθεια ενός αλγορίθμου κρυπτογράφησης. Έστω ότι θέλουμε να μεταδώσουμε ένα κείμενο, τότε, όπως φαίνεται και στ</w:t>
      </w:r>
      <w:r w:rsidR="00C80124">
        <w:rPr>
          <w:rFonts w:asciiTheme="minorHAnsi" w:hAnsiTheme="minorHAnsi" w:cstheme="minorHAnsi"/>
          <w:sz w:val="24"/>
          <w:szCs w:val="24"/>
          <w:lang w:val="el-GR"/>
        </w:rPr>
        <w:t>ην παρακάτω εικόνα</w:t>
      </w:r>
      <w:r w:rsidRPr="00384FD5">
        <w:rPr>
          <w:rFonts w:asciiTheme="minorHAnsi" w:hAnsiTheme="minorHAnsi" w:cstheme="minorHAnsi"/>
          <w:sz w:val="24"/>
          <w:szCs w:val="24"/>
          <w:lang w:val="el-GR"/>
        </w:rPr>
        <w:t xml:space="preserve"> (</w:t>
      </w:r>
      <w:r w:rsidR="00C80124">
        <w:rPr>
          <w:rFonts w:asciiTheme="minorHAnsi" w:hAnsiTheme="minorHAnsi" w:cstheme="minorHAnsi"/>
          <w:sz w:val="24"/>
          <w:szCs w:val="24"/>
          <w:lang w:val="el-GR"/>
        </w:rPr>
        <w:t>Εικόνα</w:t>
      </w:r>
      <w:r w:rsidRPr="00384FD5">
        <w:rPr>
          <w:rFonts w:asciiTheme="minorHAnsi" w:hAnsiTheme="minorHAnsi" w:cstheme="minorHAnsi"/>
          <w:sz w:val="24"/>
          <w:szCs w:val="24"/>
          <w:lang w:val="el-GR"/>
        </w:rPr>
        <w:t xml:space="preserve"> 2), </w:t>
      </w:r>
      <w:r w:rsidR="00913B78" w:rsidRPr="00384FD5">
        <w:rPr>
          <w:rFonts w:asciiTheme="minorHAnsi" w:hAnsiTheme="minorHAnsi" w:cstheme="minorHAnsi"/>
          <w:sz w:val="24"/>
          <w:szCs w:val="24"/>
          <w:lang w:val="el-GR"/>
        </w:rPr>
        <w:t>το αρχικό κείμενο (</w:t>
      </w:r>
      <w:r w:rsidR="00913B78" w:rsidRPr="00384FD5">
        <w:rPr>
          <w:rFonts w:asciiTheme="minorHAnsi" w:hAnsiTheme="minorHAnsi" w:cstheme="minorHAnsi"/>
          <w:sz w:val="24"/>
          <w:szCs w:val="24"/>
          <w:lang w:val="en-US"/>
        </w:rPr>
        <w:t>plaintext</w:t>
      </w:r>
      <w:r w:rsidR="00913B78" w:rsidRPr="00384FD5">
        <w:rPr>
          <w:rFonts w:asciiTheme="minorHAnsi" w:hAnsiTheme="minorHAnsi" w:cstheme="minorHAnsi"/>
          <w:sz w:val="24"/>
          <w:szCs w:val="24"/>
          <w:lang w:val="el-GR"/>
        </w:rPr>
        <w:t>) μέσω ενός αλγορίθμου κρυπτογράφησης (</w:t>
      </w:r>
      <w:r w:rsidR="00571053">
        <w:rPr>
          <w:rFonts w:asciiTheme="minorHAnsi" w:hAnsiTheme="minorHAnsi" w:cstheme="minorHAnsi"/>
          <w:sz w:val="24"/>
          <w:szCs w:val="24"/>
          <w:lang w:val="en-US"/>
        </w:rPr>
        <w:t>e</w:t>
      </w:r>
      <w:r w:rsidR="00913B78" w:rsidRPr="00384FD5">
        <w:rPr>
          <w:rFonts w:asciiTheme="minorHAnsi" w:hAnsiTheme="minorHAnsi" w:cstheme="minorHAnsi"/>
          <w:sz w:val="24"/>
          <w:szCs w:val="24"/>
          <w:lang w:val="en-US"/>
        </w:rPr>
        <w:t>ncryption</w:t>
      </w:r>
      <w:r w:rsidR="00913B78" w:rsidRPr="00384FD5">
        <w:rPr>
          <w:rFonts w:asciiTheme="minorHAnsi" w:hAnsiTheme="minorHAnsi" w:cstheme="minorHAnsi"/>
          <w:sz w:val="24"/>
          <w:szCs w:val="24"/>
          <w:lang w:val="el-GR"/>
        </w:rPr>
        <w:t xml:space="preserve"> </w:t>
      </w:r>
      <w:r w:rsidR="00913B78" w:rsidRPr="00384FD5">
        <w:rPr>
          <w:rFonts w:asciiTheme="minorHAnsi" w:hAnsiTheme="minorHAnsi" w:cstheme="minorHAnsi"/>
          <w:sz w:val="24"/>
          <w:szCs w:val="24"/>
          <w:lang w:val="en-US"/>
        </w:rPr>
        <w:t>algorithm</w:t>
      </w:r>
      <w:r w:rsidR="00913B78" w:rsidRPr="00384FD5">
        <w:rPr>
          <w:rFonts w:asciiTheme="minorHAnsi" w:hAnsiTheme="minorHAnsi" w:cstheme="minorHAnsi"/>
          <w:sz w:val="24"/>
          <w:szCs w:val="24"/>
          <w:lang w:val="el-GR"/>
        </w:rPr>
        <w:t>) και ενός κλειδιού (</w:t>
      </w:r>
      <w:r w:rsidR="003A1A20" w:rsidRPr="00384FD5">
        <w:rPr>
          <w:rFonts w:asciiTheme="minorHAnsi" w:hAnsiTheme="minorHAnsi" w:cstheme="minorHAnsi"/>
          <w:sz w:val="24"/>
          <w:szCs w:val="24"/>
          <w:lang w:val="en-US"/>
        </w:rPr>
        <w:t>en</w:t>
      </w:r>
      <w:r w:rsidR="00913B78" w:rsidRPr="00384FD5">
        <w:rPr>
          <w:rFonts w:asciiTheme="minorHAnsi" w:hAnsiTheme="minorHAnsi" w:cstheme="minorHAnsi"/>
          <w:sz w:val="24"/>
          <w:szCs w:val="24"/>
          <w:lang w:val="en-US"/>
        </w:rPr>
        <w:t>cryption</w:t>
      </w:r>
      <w:r w:rsidR="00913B78" w:rsidRPr="00384FD5">
        <w:rPr>
          <w:rFonts w:asciiTheme="minorHAnsi" w:hAnsiTheme="minorHAnsi" w:cstheme="minorHAnsi"/>
          <w:sz w:val="24"/>
          <w:szCs w:val="24"/>
          <w:lang w:val="el-GR"/>
        </w:rPr>
        <w:t xml:space="preserve"> </w:t>
      </w:r>
      <w:r w:rsidR="003A1A20" w:rsidRPr="00384FD5">
        <w:rPr>
          <w:rFonts w:asciiTheme="minorHAnsi" w:hAnsiTheme="minorHAnsi" w:cstheme="minorHAnsi"/>
          <w:sz w:val="24"/>
          <w:szCs w:val="24"/>
          <w:lang w:val="en-US"/>
        </w:rPr>
        <w:t>k</w:t>
      </w:r>
      <w:r w:rsidR="00913B78" w:rsidRPr="00384FD5">
        <w:rPr>
          <w:rFonts w:asciiTheme="minorHAnsi" w:hAnsiTheme="minorHAnsi" w:cstheme="minorHAnsi"/>
          <w:sz w:val="24"/>
          <w:szCs w:val="24"/>
          <w:lang w:val="en-US"/>
        </w:rPr>
        <w:t>ey</w:t>
      </w:r>
      <w:r w:rsidR="00913B78" w:rsidRPr="00384FD5">
        <w:rPr>
          <w:rFonts w:asciiTheme="minorHAnsi" w:hAnsiTheme="minorHAnsi" w:cstheme="minorHAnsi"/>
          <w:sz w:val="24"/>
          <w:szCs w:val="24"/>
          <w:lang w:val="el-GR"/>
        </w:rPr>
        <w:t>) μετατρέπεται σε κρυπτογραφημένο κείμενο (</w:t>
      </w:r>
      <w:r w:rsidR="004D420A" w:rsidRPr="00384FD5">
        <w:rPr>
          <w:rFonts w:asciiTheme="minorHAnsi" w:hAnsiTheme="minorHAnsi" w:cstheme="minorHAnsi"/>
          <w:sz w:val="24"/>
          <w:szCs w:val="24"/>
          <w:lang w:val="en-US"/>
        </w:rPr>
        <w:t>cipher</w:t>
      </w:r>
      <w:r w:rsidR="0021527B" w:rsidRPr="00384FD5">
        <w:rPr>
          <w:rFonts w:asciiTheme="minorHAnsi" w:hAnsiTheme="minorHAnsi" w:cstheme="minorHAnsi"/>
          <w:sz w:val="24"/>
          <w:szCs w:val="24"/>
          <w:lang w:val="el-GR"/>
        </w:rPr>
        <w:t xml:space="preserve"> </w:t>
      </w:r>
      <w:r w:rsidR="00913B78" w:rsidRPr="00384FD5">
        <w:rPr>
          <w:rFonts w:asciiTheme="minorHAnsi" w:hAnsiTheme="minorHAnsi" w:cstheme="minorHAnsi"/>
          <w:sz w:val="24"/>
          <w:szCs w:val="24"/>
          <w:lang w:val="en-US"/>
        </w:rPr>
        <w:t>text</w:t>
      </w:r>
      <w:r w:rsidR="00913B78" w:rsidRPr="00384FD5">
        <w:rPr>
          <w:rFonts w:asciiTheme="minorHAnsi" w:hAnsiTheme="minorHAnsi" w:cstheme="minorHAnsi"/>
          <w:sz w:val="24"/>
          <w:szCs w:val="24"/>
          <w:lang w:val="el-GR"/>
        </w:rPr>
        <w:t>). Στον παραλήπτη γίνεται η αντίστροφη διαδικασία, όπου το κείμενο που παρέλαβε μαζί με το κλειδί αποκρυπτογράφησης (</w:t>
      </w:r>
      <w:r w:rsidR="003A1A20" w:rsidRPr="00384FD5">
        <w:rPr>
          <w:rFonts w:asciiTheme="minorHAnsi" w:hAnsiTheme="minorHAnsi" w:cstheme="minorHAnsi"/>
          <w:sz w:val="24"/>
          <w:szCs w:val="24"/>
          <w:lang w:val="en-US"/>
        </w:rPr>
        <w:t>d</w:t>
      </w:r>
      <w:r w:rsidR="00913B78" w:rsidRPr="00384FD5">
        <w:rPr>
          <w:rFonts w:asciiTheme="minorHAnsi" w:hAnsiTheme="minorHAnsi" w:cstheme="minorHAnsi"/>
          <w:sz w:val="24"/>
          <w:szCs w:val="24"/>
          <w:lang w:val="en-US"/>
        </w:rPr>
        <w:t>ecryption</w:t>
      </w:r>
      <w:r w:rsidR="00913B78" w:rsidRPr="00384FD5">
        <w:rPr>
          <w:rFonts w:asciiTheme="minorHAnsi" w:hAnsiTheme="minorHAnsi" w:cstheme="minorHAnsi"/>
          <w:sz w:val="24"/>
          <w:szCs w:val="24"/>
          <w:lang w:val="el-GR"/>
        </w:rPr>
        <w:t xml:space="preserve"> </w:t>
      </w:r>
      <w:r w:rsidR="00095304" w:rsidRPr="00384FD5">
        <w:rPr>
          <w:rFonts w:asciiTheme="minorHAnsi" w:hAnsiTheme="minorHAnsi" w:cstheme="minorHAnsi"/>
          <w:sz w:val="24"/>
          <w:szCs w:val="24"/>
          <w:lang w:val="en-US"/>
        </w:rPr>
        <w:t>k</w:t>
      </w:r>
      <w:r w:rsidR="00913B78" w:rsidRPr="00384FD5">
        <w:rPr>
          <w:rFonts w:asciiTheme="minorHAnsi" w:hAnsiTheme="minorHAnsi" w:cstheme="minorHAnsi"/>
          <w:sz w:val="24"/>
          <w:szCs w:val="24"/>
          <w:lang w:val="en-US"/>
        </w:rPr>
        <w:t>ey</w:t>
      </w:r>
      <w:r w:rsidR="00913B78" w:rsidRPr="00384FD5">
        <w:rPr>
          <w:rFonts w:asciiTheme="minorHAnsi" w:hAnsiTheme="minorHAnsi" w:cstheme="minorHAnsi"/>
          <w:sz w:val="24"/>
          <w:szCs w:val="24"/>
          <w:lang w:val="el-GR"/>
        </w:rPr>
        <w:t>) χρησιμοποιούνται ως είσοδοι στον αλγόριθμο αποκρυπτογράφησης (</w:t>
      </w:r>
      <w:r w:rsidR="003A1A20" w:rsidRPr="00384FD5">
        <w:rPr>
          <w:rFonts w:asciiTheme="minorHAnsi" w:hAnsiTheme="minorHAnsi" w:cstheme="minorHAnsi"/>
          <w:sz w:val="24"/>
          <w:szCs w:val="24"/>
          <w:lang w:val="en-US"/>
        </w:rPr>
        <w:t>d</w:t>
      </w:r>
      <w:r w:rsidR="00913B78" w:rsidRPr="00384FD5">
        <w:rPr>
          <w:rFonts w:asciiTheme="minorHAnsi" w:hAnsiTheme="minorHAnsi" w:cstheme="minorHAnsi"/>
          <w:sz w:val="24"/>
          <w:szCs w:val="24"/>
          <w:lang w:val="en-US"/>
        </w:rPr>
        <w:t>ecryption</w:t>
      </w:r>
      <w:r w:rsidR="00913B78" w:rsidRPr="00384FD5">
        <w:rPr>
          <w:rFonts w:asciiTheme="minorHAnsi" w:hAnsiTheme="minorHAnsi" w:cstheme="minorHAnsi"/>
          <w:sz w:val="24"/>
          <w:szCs w:val="24"/>
          <w:lang w:val="el-GR"/>
        </w:rPr>
        <w:t xml:space="preserve"> </w:t>
      </w:r>
      <w:r w:rsidR="00913B78" w:rsidRPr="00384FD5">
        <w:rPr>
          <w:rFonts w:asciiTheme="minorHAnsi" w:hAnsiTheme="minorHAnsi" w:cstheme="minorHAnsi"/>
          <w:sz w:val="24"/>
          <w:szCs w:val="24"/>
          <w:lang w:val="en-US"/>
        </w:rPr>
        <w:t>algorithm</w:t>
      </w:r>
      <w:r w:rsidR="00913B78" w:rsidRPr="00384FD5">
        <w:rPr>
          <w:rFonts w:asciiTheme="minorHAnsi" w:hAnsiTheme="minorHAnsi" w:cstheme="minorHAnsi"/>
          <w:sz w:val="24"/>
          <w:szCs w:val="24"/>
          <w:lang w:val="el-GR"/>
        </w:rPr>
        <w:t xml:space="preserve">) και μας δίνουν ως αποτέλεσμα το αρχικό μας κείμενο που είχε αποσταλεί. </w:t>
      </w:r>
      <w:r w:rsidR="00D02471" w:rsidRPr="00384FD5">
        <w:rPr>
          <w:rFonts w:asciiTheme="minorHAnsi" w:hAnsiTheme="minorHAnsi" w:cstheme="minorHAnsi"/>
          <w:sz w:val="24"/>
          <w:szCs w:val="24"/>
          <w:lang w:val="el-GR"/>
        </w:rPr>
        <w:t xml:space="preserve">Προφανώς στην θέση </w:t>
      </w:r>
      <w:r w:rsidR="00AA5DB0" w:rsidRPr="00384FD5">
        <w:rPr>
          <w:rFonts w:asciiTheme="minorHAnsi" w:hAnsiTheme="minorHAnsi" w:cstheme="minorHAnsi"/>
          <w:sz w:val="24"/>
          <w:szCs w:val="24"/>
          <w:lang w:val="el-GR"/>
        </w:rPr>
        <w:t xml:space="preserve">του κειμένου μπορεί να είναι το οτιδήποτε μπορεί να σταλεί όπως μια εικόνα ή </w:t>
      </w:r>
      <w:r w:rsidR="00A05FD7" w:rsidRPr="00384FD5">
        <w:rPr>
          <w:rFonts w:asciiTheme="minorHAnsi" w:hAnsiTheme="minorHAnsi" w:cstheme="minorHAnsi"/>
          <w:sz w:val="24"/>
          <w:szCs w:val="24"/>
          <w:lang w:val="el-GR"/>
        </w:rPr>
        <w:t>ένα φωνητικό μήνυμα</w:t>
      </w:r>
      <w:r w:rsidR="00BA0B0D" w:rsidRPr="00384FD5">
        <w:rPr>
          <w:rFonts w:asciiTheme="minorHAnsi" w:hAnsiTheme="minorHAnsi" w:cstheme="minorHAnsi"/>
          <w:sz w:val="24"/>
          <w:szCs w:val="24"/>
          <w:lang w:val="el-GR"/>
        </w:rPr>
        <w:t>, αφού αυτά θα κωδικοποιηθούν (</w:t>
      </w:r>
      <w:r w:rsidR="00BA0B0D" w:rsidRPr="00384FD5">
        <w:rPr>
          <w:rFonts w:asciiTheme="minorHAnsi" w:hAnsiTheme="minorHAnsi" w:cstheme="minorHAnsi"/>
          <w:sz w:val="24"/>
          <w:szCs w:val="24"/>
          <w:lang w:val="en-US"/>
        </w:rPr>
        <w:t>encoding</w:t>
      </w:r>
      <w:r w:rsidR="00BA0B0D" w:rsidRPr="00384FD5">
        <w:rPr>
          <w:rFonts w:asciiTheme="minorHAnsi" w:hAnsiTheme="minorHAnsi" w:cstheme="minorHAnsi"/>
          <w:sz w:val="24"/>
          <w:szCs w:val="24"/>
          <w:lang w:val="el-GR"/>
        </w:rPr>
        <w:t>) σε δυαδικά ψηφία (</w:t>
      </w:r>
      <w:r w:rsidR="00BA0B0D" w:rsidRPr="00384FD5">
        <w:rPr>
          <w:rFonts w:asciiTheme="minorHAnsi" w:hAnsiTheme="minorHAnsi" w:cstheme="minorHAnsi"/>
          <w:sz w:val="24"/>
          <w:szCs w:val="24"/>
          <w:lang w:val="en-US"/>
        </w:rPr>
        <w:t>bits</w:t>
      </w:r>
      <w:r w:rsidR="00BA0B0D" w:rsidRPr="00384FD5">
        <w:rPr>
          <w:rFonts w:asciiTheme="minorHAnsi" w:hAnsiTheme="minorHAnsi" w:cstheme="minorHAnsi"/>
          <w:sz w:val="24"/>
          <w:szCs w:val="24"/>
          <w:lang w:val="el-GR"/>
        </w:rPr>
        <w:t>).</w:t>
      </w:r>
    </w:p>
    <w:p w14:paraId="73FBC848" w14:textId="42AA6B63" w:rsidR="00E41C98" w:rsidRPr="00384FD5" w:rsidRDefault="00E41C98" w:rsidP="00E41C98">
      <w:pPr>
        <w:ind w:left="556"/>
        <w:rPr>
          <w:rFonts w:asciiTheme="minorHAnsi" w:hAnsiTheme="minorHAnsi" w:cstheme="minorHAnsi"/>
          <w:sz w:val="24"/>
          <w:szCs w:val="24"/>
          <w:lang w:val="el-GR"/>
        </w:rPr>
      </w:pPr>
    </w:p>
    <w:p w14:paraId="41FFD1D0" w14:textId="77777777" w:rsidR="00741A25" w:rsidRDefault="00E41C98" w:rsidP="00741A25">
      <w:pPr>
        <w:keepNext/>
        <w:ind w:firstLine="0"/>
        <w:jc w:val="center"/>
      </w:pPr>
      <w:r>
        <w:rPr>
          <w:noProof/>
          <w:sz w:val="24"/>
          <w:szCs w:val="24"/>
          <w:lang w:val="el-GR"/>
        </w:rPr>
        <w:lastRenderedPageBreak/>
        <mc:AlternateContent>
          <mc:Choice Requires="wpc">
            <w:drawing>
              <wp:inline distT="0" distB="0" distL="0" distR="0" wp14:anchorId="2AFC16F6" wp14:editId="0CE1CED5">
                <wp:extent cx="5806440" cy="1611630"/>
                <wp:effectExtent l="0" t="0" r="3810" b="7620"/>
                <wp:docPr id="5" name="Καμβάς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 name="Εικόνα 6" descr="Εικόνα που περιέχει κείμενο, απόδειξη, στιγμιότυπο οθόνης, γραμμή&#10;&#10;Περιγραφή που δημιουργήθηκε αυτόματα"/>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16066"/>
                            <a:ext cx="5775960" cy="1530794"/>
                          </a:xfrm>
                          <a:prstGeom prst="rect">
                            <a:avLst/>
                          </a:prstGeom>
                        </pic:spPr>
                      </pic:pic>
                    </wpc:wpc>
                  </a:graphicData>
                </a:graphic>
              </wp:inline>
            </w:drawing>
          </mc:Choice>
          <mc:Fallback>
            <w:pict>
              <v:group w14:anchorId="782289DA" id="Καμβάς 5" o:spid="_x0000_s1026" editas="canvas" style="width:457.2pt;height:126.9pt;mso-position-horizontal-relative:char;mso-position-vertical-relative:line" coordsize="58064,16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064;height:16116;visibility:visible;mso-wrap-style:square" filled="t">
                  <v:fill o:detectmouseclick="t"/>
                  <v:path o:connecttype="none"/>
                </v:shape>
                <v:shape id="Εικόνα 6" o:spid="_x0000_s1028" type="#_x0000_t75" alt="Εικόνα που περιέχει κείμενο, απόδειξη, στιγμιότυπο οθόνης, γραμμή&#10;&#10;Περιγραφή που δημιουργήθηκε αυτόματα" style="position:absolute;top:160;width:57759;height:15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">
                  <v:imagedata r:id="rId43" o:title="Εικόνα που περιέχει κείμενο, απόδειξη, στιγμιότυπο οθόνης, γραμμή&#10;&#10;Περιγραφή που δημιουργήθηκε αυτόματα"/>
                </v:shape>
                <w10:anchorlock/>
              </v:group>
            </w:pict>
          </mc:Fallback>
        </mc:AlternateContent>
      </w:r>
    </w:p>
    <w:p w14:paraId="006266A7" w14:textId="64EF88D4" w:rsidR="00F4484A" w:rsidRPr="00741A25" w:rsidRDefault="00741A25" w:rsidP="00741A25">
      <w:pPr>
        <w:pStyle w:val="Caption"/>
        <w:jc w:val="center"/>
        <w:rPr>
          <w:rFonts w:asciiTheme="minorHAnsi" w:hAnsiTheme="minorHAnsi" w:cstheme="minorHAnsi"/>
          <w:i w:val="0"/>
          <w:iCs w:val="0"/>
          <w:sz w:val="20"/>
          <w:szCs w:val="20"/>
        </w:rPr>
      </w:pPr>
      <w:bookmarkStart w:id="22" w:name="_Toc146146747"/>
      <w:proofErr w:type="spellStart"/>
      <w:r w:rsidRPr="00741A25">
        <w:rPr>
          <w:rFonts w:asciiTheme="minorHAnsi" w:hAnsiTheme="minorHAnsi" w:cstheme="minorHAnsi"/>
          <w:b/>
          <w:bCs/>
          <w:i w:val="0"/>
          <w:iCs w:val="0"/>
          <w:sz w:val="20"/>
          <w:szCs w:val="20"/>
        </w:rPr>
        <w:t>Εικόν</w:t>
      </w:r>
      <w:proofErr w:type="spellEnd"/>
      <w:r w:rsidRPr="00741A25">
        <w:rPr>
          <w:rFonts w:asciiTheme="minorHAnsi" w:hAnsiTheme="minorHAnsi" w:cstheme="minorHAnsi"/>
          <w:b/>
          <w:bCs/>
          <w:i w:val="0"/>
          <w:iCs w:val="0"/>
          <w:sz w:val="20"/>
          <w:szCs w:val="20"/>
        </w:rPr>
        <w:t xml:space="preserve">α </w:t>
      </w:r>
      <w:r w:rsidRPr="00741A25">
        <w:rPr>
          <w:rFonts w:asciiTheme="minorHAnsi" w:hAnsiTheme="minorHAnsi" w:cstheme="minorHAnsi"/>
          <w:b/>
          <w:bCs/>
          <w:i w:val="0"/>
          <w:iCs w:val="0"/>
          <w:sz w:val="20"/>
          <w:szCs w:val="20"/>
        </w:rPr>
        <w:fldChar w:fldCharType="begin"/>
      </w:r>
      <w:r w:rsidRPr="00741A25">
        <w:rPr>
          <w:rFonts w:asciiTheme="minorHAnsi" w:hAnsiTheme="minorHAnsi" w:cstheme="minorHAnsi"/>
          <w:b/>
          <w:bCs/>
          <w:i w:val="0"/>
          <w:iCs w:val="0"/>
          <w:sz w:val="20"/>
          <w:szCs w:val="20"/>
        </w:rPr>
        <w:instrText xml:space="preserve"> SEQ Εικόνα \* ARABIC </w:instrText>
      </w:r>
      <w:r w:rsidRPr="00741A25">
        <w:rPr>
          <w:rFonts w:asciiTheme="minorHAnsi" w:hAnsiTheme="minorHAnsi" w:cstheme="minorHAnsi"/>
          <w:b/>
          <w:bCs/>
          <w:i w:val="0"/>
          <w:iCs w:val="0"/>
          <w:sz w:val="20"/>
          <w:szCs w:val="20"/>
        </w:rPr>
        <w:fldChar w:fldCharType="separate"/>
      </w:r>
      <w:r w:rsidR="00225B1E">
        <w:rPr>
          <w:rFonts w:asciiTheme="minorHAnsi" w:hAnsiTheme="minorHAnsi" w:cstheme="minorHAnsi"/>
          <w:b/>
          <w:bCs/>
          <w:i w:val="0"/>
          <w:iCs w:val="0"/>
          <w:noProof/>
          <w:sz w:val="20"/>
          <w:szCs w:val="20"/>
        </w:rPr>
        <w:t>2</w:t>
      </w:r>
      <w:r w:rsidRPr="00741A25">
        <w:rPr>
          <w:rFonts w:asciiTheme="minorHAnsi" w:hAnsiTheme="minorHAnsi" w:cstheme="minorHAnsi"/>
          <w:b/>
          <w:bCs/>
          <w:i w:val="0"/>
          <w:iCs w:val="0"/>
          <w:sz w:val="20"/>
          <w:szCs w:val="20"/>
        </w:rPr>
        <w:fldChar w:fldCharType="end"/>
      </w:r>
      <w:r w:rsidRPr="00741A25">
        <w:rPr>
          <w:rFonts w:asciiTheme="minorHAnsi" w:hAnsiTheme="minorHAnsi" w:cstheme="minorHAnsi"/>
          <w:i w:val="0"/>
          <w:iCs w:val="0"/>
          <w:sz w:val="20"/>
          <w:szCs w:val="20"/>
          <w:lang w:val="el-GR"/>
        </w:rPr>
        <w:t>: Κρυπτογράφηση - Αποκρυπτογράφηση</w:t>
      </w:r>
      <w:bookmarkEnd w:id="22"/>
    </w:p>
    <w:p w14:paraId="17E318DE" w14:textId="7E3DB2BE" w:rsidR="00741FD5" w:rsidRDefault="00741FD5" w:rsidP="00855FBE">
      <w:pPr>
        <w:ind w:firstLine="0"/>
        <w:rPr>
          <w:sz w:val="24"/>
          <w:szCs w:val="24"/>
          <w:lang w:val="el-GR"/>
        </w:rPr>
      </w:pPr>
    </w:p>
    <w:p w14:paraId="0A1D5176" w14:textId="009198E8" w:rsidR="00367016" w:rsidRPr="00B10C78" w:rsidRDefault="00367016" w:rsidP="00367016">
      <w:pPr>
        <w:pStyle w:val="Heading2"/>
        <w:tabs>
          <w:tab w:val="clear" w:pos="718"/>
          <w:tab w:val="num" w:pos="709"/>
        </w:tabs>
        <w:ind w:left="709" w:hanging="709"/>
        <w:rPr>
          <w:rFonts w:cstheme="minorHAnsi"/>
        </w:rPr>
      </w:pPr>
      <w:r w:rsidRPr="00B10C78">
        <w:rPr>
          <w:rFonts w:cstheme="minorHAnsi"/>
          <w:color w:val="000000" w:themeColor="text1"/>
          <w:sz w:val="24"/>
          <w:szCs w:val="24"/>
          <w:lang w:val="en-US"/>
        </w:rPr>
        <w:tab/>
      </w:r>
      <w:bookmarkStart w:id="23" w:name="_Toc146479259"/>
      <w:r w:rsidRPr="00B10C78">
        <w:rPr>
          <w:rFonts w:cstheme="minorHAnsi"/>
        </w:rPr>
        <w:t>Είδη Κρυπτογραφίας</w:t>
      </w:r>
      <w:bookmarkEnd w:id="23"/>
    </w:p>
    <w:p w14:paraId="6A2015A1" w14:textId="6BEAABBC" w:rsidR="00FE5AD1" w:rsidRPr="00B10C78" w:rsidRDefault="00FE5AD1" w:rsidP="00FE5AD1">
      <w:pPr>
        <w:rPr>
          <w:rFonts w:asciiTheme="minorHAnsi" w:hAnsiTheme="minorHAnsi" w:cstheme="minorHAnsi"/>
          <w:lang w:val="el-GR"/>
        </w:rPr>
      </w:pPr>
    </w:p>
    <w:p w14:paraId="07B5E023" w14:textId="3688BFA2" w:rsidR="00741FD5" w:rsidRPr="00B10C78" w:rsidRDefault="00FE5AD1" w:rsidP="00204714">
      <w:pPr>
        <w:spacing w:after="60"/>
        <w:ind w:firstLine="0"/>
        <w:rPr>
          <w:rFonts w:asciiTheme="minorHAnsi" w:hAnsiTheme="minorHAnsi" w:cstheme="minorHAnsi"/>
          <w:sz w:val="24"/>
          <w:szCs w:val="24"/>
          <w:lang w:val="el-GR"/>
        </w:rPr>
      </w:pPr>
      <w:r w:rsidRPr="00B10C78">
        <w:rPr>
          <w:rFonts w:asciiTheme="minorHAnsi" w:hAnsiTheme="minorHAnsi" w:cstheme="minorHAnsi"/>
          <w:sz w:val="24"/>
          <w:szCs w:val="24"/>
          <w:lang w:val="el-GR"/>
        </w:rPr>
        <w:t>Τα είδη της κρυπτογραφίας διακρίνονται σε δυο κατηγορίες, τη συμμετρική</w:t>
      </w:r>
      <w:r w:rsidR="00761097" w:rsidRPr="00B10C78">
        <w:rPr>
          <w:rFonts w:asciiTheme="minorHAnsi" w:hAnsiTheme="minorHAnsi" w:cstheme="minorHAnsi"/>
          <w:sz w:val="24"/>
          <w:szCs w:val="24"/>
          <w:lang w:val="el-GR"/>
        </w:rPr>
        <w:t xml:space="preserve"> (ή κρυπτογραφία συμμετρικού κλειδιού)</w:t>
      </w:r>
      <w:r w:rsidRPr="00B10C78">
        <w:rPr>
          <w:rFonts w:asciiTheme="minorHAnsi" w:hAnsiTheme="minorHAnsi" w:cstheme="minorHAnsi"/>
          <w:sz w:val="24"/>
          <w:szCs w:val="24"/>
          <w:lang w:val="el-GR"/>
        </w:rPr>
        <w:t xml:space="preserve"> και την ασύμμετρη</w:t>
      </w:r>
      <w:r w:rsidR="00761097" w:rsidRPr="00B10C78">
        <w:rPr>
          <w:rFonts w:asciiTheme="minorHAnsi" w:hAnsiTheme="minorHAnsi" w:cstheme="minorHAnsi"/>
          <w:sz w:val="24"/>
          <w:szCs w:val="24"/>
          <w:lang w:val="el-GR"/>
        </w:rPr>
        <w:t xml:space="preserve"> (ή κρυπτογραφία δημοσίου κλειδιού)</w:t>
      </w:r>
      <w:r w:rsidRPr="00B10C78">
        <w:rPr>
          <w:rFonts w:asciiTheme="minorHAnsi" w:hAnsiTheme="minorHAnsi" w:cstheme="minorHAnsi"/>
          <w:sz w:val="24"/>
          <w:szCs w:val="24"/>
          <w:lang w:val="el-GR"/>
        </w:rPr>
        <w:t>. Η διαφορά τους έγκειται στο γεγονός ότι στην πρώτη το κλειδί είναι κοινό</w:t>
      </w:r>
      <w:r w:rsidR="00761097" w:rsidRPr="00B10C78">
        <w:rPr>
          <w:rFonts w:asciiTheme="minorHAnsi" w:hAnsiTheme="minorHAnsi" w:cstheme="minorHAnsi"/>
          <w:sz w:val="24"/>
          <w:szCs w:val="24"/>
          <w:lang w:val="el-GR"/>
        </w:rPr>
        <w:t xml:space="preserve"> και μυστικό, ενώ</w:t>
      </w:r>
      <w:r w:rsidRPr="00B10C78">
        <w:rPr>
          <w:rFonts w:asciiTheme="minorHAnsi" w:hAnsiTheme="minorHAnsi" w:cstheme="minorHAnsi"/>
          <w:sz w:val="24"/>
          <w:szCs w:val="24"/>
          <w:lang w:val="el-GR"/>
        </w:rPr>
        <w:t xml:space="preserve"> στην </w:t>
      </w:r>
      <w:r w:rsidR="0021527B" w:rsidRPr="00B10C78">
        <w:rPr>
          <w:rFonts w:asciiTheme="minorHAnsi" w:hAnsiTheme="minorHAnsi" w:cstheme="minorHAnsi"/>
          <w:sz w:val="24"/>
          <w:szCs w:val="24"/>
          <w:lang w:val="el-GR"/>
        </w:rPr>
        <w:t xml:space="preserve">δεύτερη </w:t>
      </w:r>
      <w:r w:rsidR="00761097" w:rsidRPr="00B10C78">
        <w:rPr>
          <w:rFonts w:asciiTheme="minorHAnsi" w:hAnsiTheme="minorHAnsi" w:cstheme="minorHAnsi"/>
          <w:sz w:val="24"/>
          <w:szCs w:val="24"/>
          <w:lang w:val="el-GR"/>
        </w:rPr>
        <w:t>είναι δημόσιο</w:t>
      </w:r>
      <w:r w:rsidR="001E1ED3" w:rsidRPr="00B10C78">
        <w:rPr>
          <w:rFonts w:asciiTheme="minorHAnsi" w:hAnsiTheme="minorHAnsi" w:cstheme="minorHAnsi"/>
          <w:sz w:val="24"/>
          <w:szCs w:val="24"/>
          <w:lang w:val="el-GR"/>
        </w:rPr>
        <w:t>.</w:t>
      </w:r>
    </w:p>
    <w:p w14:paraId="1ACE9866" w14:textId="77777777" w:rsidR="00F07179" w:rsidRPr="00B10C78" w:rsidRDefault="00F07179" w:rsidP="00761097">
      <w:pPr>
        <w:rPr>
          <w:rFonts w:asciiTheme="minorHAnsi" w:hAnsiTheme="minorHAnsi" w:cstheme="minorHAnsi"/>
          <w:sz w:val="24"/>
          <w:szCs w:val="24"/>
          <w:lang w:val="el-GR"/>
        </w:rPr>
      </w:pPr>
    </w:p>
    <w:p w14:paraId="5F32F37D" w14:textId="0770BE0A" w:rsidR="00481F74" w:rsidRPr="00B10C78" w:rsidRDefault="00481F74">
      <w:pPr>
        <w:pStyle w:val="Heading3"/>
        <w:rPr>
          <w:rFonts w:cstheme="minorHAnsi"/>
          <w:szCs w:val="24"/>
        </w:rPr>
      </w:pPr>
      <w:bookmarkStart w:id="24" w:name="_Toc136937528"/>
      <w:bookmarkStart w:id="25" w:name="_Toc146479260"/>
      <w:r w:rsidRPr="00B10C78">
        <w:rPr>
          <w:rFonts w:cstheme="minorHAnsi"/>
          <w:szCs w:val="24"/>
        </w:rPr>
        <w:t>Συμμετρική Κρυπτογραφία</w:t>
      </w:r>
      <w:bookmarkEnd w:id="24"/>
      <w:bookmarkEnd w:id="25"/>
    </w:p>
    <w:p w14:paraId="0B374327" w14:textId="77777777" w:rsidR="00970628" w:rsidRPr="00B10C78" w:rsidRDefault="00970628" w:rsidP="00970628">
      <w:pPr>
        <w:rPr>
          <w:rFonts w:asciiTheme="minorHAnsi" w:hAnsiTheme="minorHAnsi" w:cstheme="minorHAnsi"/>
          <w:lang w:val="el-GR"/>
        </w:rPr>
      </w:pPr>
    </w:p>
    <w:p w14:paraId="7B3C0D72" w14:textId="101F73FA" w:rsidR="00761097" w:rsidRPr="00B10C78" w:rsidRDefault="00761097" w:rsidP="00204714">
      <w:pPr>
        <w:ind w:firstLine="0"/>
        <w:rPr>
          <w:rFonts w:asciiTheme="minorHAnsi" w:hAnsiTheme="minorHAnsi" w:cstheme="minorHAnsi"/>
          <w:sz w:val="24"/>
          <w:szCs w:val="24"/>
          <w:lang w:val="el-GR"/>
        </w:rPr>
      </w:pPr>
      <w:r w:rsidRPr="00B10C78">
        <w:rPr>
          <w:rFonts w:asciiTheme="minorHAnsi" w:hAnsiTheme="minorHAnsi" w:cstheme="minorHAnsi"/>
          <w:sz w:val="24"/>
          <w:szCs w:val="24"/>
          <w:lang w:val="el-GR"/>
        </w:rPr>
        <w:t>Στη συμμετρική κρυπτογραφία</w:t>
      </w:r>
      <w:r w:rsidR="00BB556C" w:rsidRPr="00B10C78">
        <w:rPr>
          <w:rFonts w:asciiTheme="minorHAnsi" w:hAnsiTheme="minorHAnsi" w:cstheme="minorHAnsi"/>
          <w:sz w:val="24"/>
          <w:szCs w:val="24"/>
          <w:lang w:val="el-GR"/>
        </w:rPr>
        <w:t xml:space="preserve">, το κλειδί μεταφέρεται μέσω ενός ασφαλούς καναλιού μεταξύ του αποστολέα και του παραλήπτη ώστε να μην γίνει γνωστό στον έξω κόσμο. Αυτό το κλειδί το χρησιμοποιεί ο αποστολέας για να κρυπτογραφήσει την πληροφορία που θέλει να στείλει και ο παραλήπτης την αποκρυπτογραφεί με την χρήση του ίδιου κλειδιού. Οι πιο βασικοί αλγόριθμοι που χρησιμοποιούνται σε αυτού του είδους την κρυπτογραφία είναι οι </w:t>
      </w:r>
      <w:r w:rsidR="00BB556C" w:rsidRPr="00B10C78">
        <w:rPr>
          <w:rFonts w:asciiTheme="minorHAnsi" w:hAnsiTheme="minorHAnsi" w:cstheme="minorHAnsi"/>
          <w:sz w:val="24"/>
          <w:szCs w:val="24"/>
          <w:lang w:val="en-US"/>
        </w:rPr>
        <w:t>DES</w:t>
      </w:r>
      <w:r w:rsidR="00BB556C" w:rsidRPr="00B10C78">
        <w:rPr>
          <w:rFonts w:asciiTheme="minorHAnsi" w:hAnsiTheme="minorHAnsi" w:cstheme="minorHAnsi"/>
          <w:sz w:val="24"/>
          <w:szCs w:val="24"/>
          <w:lang w:val="el-GR"/>
        </w:rPr>
        <w:t>,</w:t>
      </w:r>
      <w:r w:rsidR="00AF183A" w:rsidRPr="00B10C78">
        <w:rPr>
          <w:rFonts w:asciiTheme="minorHAnsi" w:hAnsiTheme="minorHAnsi" w:cstheme="minorHAnsi"/>
          <w:sz w:val="24"/>
          <w:szCs w:val="24"/>
          <w:lang w:val="el-GR"/>
        </w:rPr>
        <w:t xml:space="preserve"> </w:t>
      </w:r>
      <w:r w:rsidR="00BB556C" w:rsidRPr="00B10C78">
        <w:rPr>
          <w:rFonts w:asciiTheme="minorHAnsi" w:hAnsiTheme="minorHAnsi" w:cstheme="minorHAnsi"/>
          <w:sz w:val="24"/>
          <w:szCs w:val="24"/>
          <w:lang w:val="en-US"/>
        </w:rPr>
        <w:t>AES</w:t>
      </w:r>
      <w:r w:rsidR="00BB556C" w:rsidRPr="00B10C78">
        <w:rPr>
          <w:rFonts w:asciiTheme="minorHAnsi" w:hAnsiTheme="minorHAnsi" w:cstheme="minorHAnsi"/>
          <w:sz w:val="24"/>
          <w:szCs w:val="24"/>
          <w:lang w:val="el-GR"/>
        </w:rPr>
        <w:t>,</w:t>
      </w:r>
      <w:r w:rsidR="00AF183A" w:rsidRPr="00B10C78">
        <w:rPr>
          <w:rFonts w:asciiTheme="minorHAnsi" w:hAnsiTheme="minorHAnsi" w:cstheme="minorHAnsi"/>
          <w:sz w:val="24"/>
          <w:szCs w:val="24"/>
          <w:lang w:val="el-GR"/>
        </w:rPr>
        <w:t xml:space="preserve"> </w:t>
      </w:r>
      <w:r w:rsidR="00BB556C" w:rsidRPr="00B10C78">
        <w:rPr>
          <w:rFonts w:asciiTheme="minorHAnsi" w:hAnsiTheme="minorHAnsi" w:cstheme="minorHAnsi"/>
          <w:sz w:val="24"/>
          <w:szCs w:val="24"/>
          <w:lang w:val="el-GR"/>
        </w:rPr>
        <w:t>3</w:t>
      </w:r>
      <w:r w:rsidR="00BB556C" w:rsidRPr="00B10C78">
        <w:rPr>
          <w:rFonts w:asciiTheme="minorHAnsi" w:hAnsiTheme="minorHAnsi" w:cstheme="minorHAnsi"/>
          <w:sz w:val="24"/>
          <w:szCs w:val="24"/>
          <w:lang w:val="en-US"/>
        </w:rPr>
        <w:t>DES</w:t>
      </w:r>
      <w:r w:rsidR="00BB556C" w:rsidRPr="00B10C78">
        <w:rPr>
          <w:rFonts w:asciiTheme="minorHAnsi" w:hAnsiTheme="minorHAnsi" w:cstheme="minorHAnsi"/>
          <w:sz w:val="24"/>
          <w:szCs w:val="24"/>
          <w:lang w:val="el-GR"/>
        </w:rPr>
        <w:t>.</w:t>
      </w:r>
    </w:p>
    <w:p w14:paraId="184244AB" w14:textId="4151189B" w:rsidR="00651405" w:rsidRPr="00B10C78" w:rsidRDefault="00651405" w:rsidP="00761097">
      <w:pPr>
        <w:rPr>
          <w:rFonts w:asciiTheme="minorHAnsi" w:hAnsiTheme="minorHAnsi" w:cstheme="minorHAnsi"/>
          <w:sz w:val="24"/>
          <w:szCs w:val="24"/>
          <w:lang w:val="el-GR"/>
        </w:rPr>
      </w:pPr>
    </w:p>
    <w:p w14:paraId="5F29CCE5" w14:textId="77777777" w:rsidR="00651405" w:rsidRPr="00B10C78" w:rsidRDefault="00651405" w:rsidP="00761097">
      <w:pPr>
        <w:rPr>
          <w:rFonts w:asciiTheme="minorHAnsi" w:hAnsiTheme="minorHAnsi" w:cstheme="minorHAnsi"/>
          <w:sz w:val="24"/>
          <w:szCs w:val="24"/>
          <w:lang w:val="el-GR"/>
        </w:rPr>
      </w:pPr>
    </w:p>
    <w:p w14:paraId="7BFA3DD2" w14:textId="13B8E363" w:rsidR="00651405" w:rsidRPr="00B10C78" w:rsidRDefault="00651405">
      <w:pPr>
        <w:pStyle w:val="ListParagraph"/>
        <w:numPr>
          <w:ilvl w:val="0"/>
          <w:numId w:val="27"/>
        </w:numPr>
        <w:jc w:val="both"/>
        <w:rPr>
          <w:rFonts w:asciiTheme="minorHAnsi" w:hAnsiTheme="minorHAnsi" w:cstheme="minorHAnsi"/>
          <w:u w:val="single"/>
        </w:rPr>
      </w:pPr>
      <w:r w:rsidRPr="00B10C78">
        <w:rPr>
          <w:rFonts w:asciiTheme="minorHAnsi" w:hAnsiTheme="minorHAnsi" w:cstheme="minorHAnsi"/>
          <w:sz w:val="24"/>
          <w:szCs w:val="24"/>
          <w:u w:val="single"/>
          <w:lang w:val="en-US"/>
        </w:rPr>
        <w:t>DES</w:t>
      </w:r>
      <w:r w:rsidRPr="00B10C78">
        <w:rPr>
          <w:rFonts w:asciiTheme="minorHAnsi" w:hAnsiTheme="minorHAnsi" w:cstheme="minorHAnsi"/>
          <w:sz w:val="24"/>
          <w:szCs w:val="24"/>
          <w:u w:val="single"/>
        </w:rPr>
        <w:br/>
      </w:r>
      <w:r w:rsidRPr="00B10C78">
        <w:rPr>
          <w:rFonts w:asciiTheme="minorHAnsi" w:hAnsiTheme="minorHAnsi" w:cstheme="minorHAnsi"/>
          <w:sz w:val="24"/>
          <w:szCs w:val="24"/>
        </w:rPr>
        <w:t xml:space="preserve">Ο </w:t>
      </w:r>
      <w:r w:rsidRPr="00B10C78">
        <w:rPr>
          <w:rFonts w:asciiTheme="minorHAnsi" w:hAnsiTheme="minorHAnsi" w:cstheme="minorHAnsi"/>
          <w:sz w:val="24"/>
          <w:szCs w:val="24"/>
          <w:lang w:val="en-US"/>
        </w:rPr>
        <w:t>DES</w:t>
      </w:r>
      <w:r w:rsidRPr="00B10C78">
        <w:rPr>
          <w:rFonts w:asciiTheme="minorHAnsi" w:hAnsiTheme="minorHAnsi" w:cstheme="minorHAnsi"/>
          <w:sz w:val="24"/>
          <w:szCs w:val="24"/>
        </w:rPr>
        <w:t xml:space="preserve"> (</w:t>
      </w:r>
      <w:r w:rsidRPr="00B10C78">
        <w:rPr>
          <w:rFonts w:asciiTheme="minorHAnsi" w:hAnsiTheme="minorHAnsi" w:cstheme="minorHAnsi"/>
          <w:sz w:val="24"/>
          <w:szCs w:val="24"/>
          <w:lang w:val="en-US"/>
        </w:rPr>
        <w:t>Data</w:t>
      </w:r>
      <w:r w:rsidRPr="00B10C78">
        <w:rPr>
          <w:rFonts w:asciiTheme="minorHAnsi" w:hAnsiTheme="minorHAnsi" w:cstheme="minorHAnsi"/>
          <w:sz w:val="24"/>
          <w:szCs w:val="24"/>
        </w:rPr>
        <w:t xml:space="preserve"> </w:t>
      </w:r>
      <w:r w:rsidRPr="00B10C78">
        <w:rPr>
          <w:rFonts w:asciiTheme="minorHAnsi" w:hAnsiTheme="minorHAnsi" w:cstheme="minorHAnsi"/>
          <w:sz w:val="24"/>
          <w:szCs w:val="24"/>
          <w:lang w:val="en-US"/>
        </w:rPr>
        <w:t>Encryption</w:t>
      </w:r>
      <w:r w:rsidRPr="00B10C78">
        <w:rPr>
          <w:rFonts w:asciiTheme="minorHAnsi" w:hAnsiTheme="minorHAnsi" w:cstheme="minorHAnsi"/>
          <w:sz w:val="24"/>
          <w:szCs w:val="24"/>
        </w:rPr>
        <w:t xml:space="preserve"> </w:t>
      </w:r>
      <w:r w:rsidRPr="00B10C78">
        <w:rPr>
          <w:rFonts w:asciiTheme="minorHAnsi" w:hAnsiTheme="minorHAnsi" w:cstheme="minorHAnsi"/>
          <w:sz w:val="24"/>
          <w:szCs w:val="24"/>
          <w:lang w:val="en-US"/>
        </w:rPr>
        <w:t>Standard</w:t>
      </w:r>
      <w:r w:rsidRPr="00B10C78">
        <w:rPr>
          <w:rFonts w:asciiTheme="minorHAnsi" w:hAnsiTheme="minorHAnsi" w:cstheme="minorHAnsi"/>
          <w:sz w:val="24"/>
          <w:szCs w:val="24"/>
        </w:rPr>
        <w:t xml:space="preserve">) </w:t>
      </w:r>
      <w:r w:rsidR="007E4BC2" w:rsidRPr="00B10C78">
        <w:rPr>
          <w:rFonts w:asciiTheme="minorHAnsi" w:hAnsiTheme="minorHAnsi" w:cstheme="minorHAnsi"/>
          <w:sz w:val="24"/>
          <w:szCs w:val="24"/>
        </w:rPr>
        <w:t xml:space="preserve">δημιουργήθηκε το 1972 από την </w:t>
      </w:r>
      <w:r w:rsidR="007E4BC2" w:rsidRPr="00B10C78">
        <w:rPr>
          <w:rFonts w:asciiTheme="minorHAnsi" w:hAnsiTheme="minorHAnsi" w:cstheme="minorHAnsi"/>
          <w:sz w:val="24"/>
          <w:szCs w:val="24"/>
          <w:lang w:val="en-US"/>
        </w:rPr>
        <w:t>IBM</w:t>
      </w:r>
      <w:r w:rsidR="00B518A2" w:rsidRPr="00B10C78">
        <w:rPr>
          <w:rFonts w:asciiTheme="minorHAnsi" w:hAnsiTheme="minorHAnsi" w:cstheme="minorHAnsi"/>
          <w:sz w:val="24"/>
          <w:szCs w:val="24"/>
        </w:rPr>
        <w:t xml:space="preserve">, η οποία βασίστηκε σε έναν προηγούμενο σχεδιασμό του </w:t>
      </w:r>
      <w:r w:rsidR="00B518A2" w:rsidRPr="00B10C78">
        <w:rPr>
          <w:rFonts w:asciiTheme="minorHAnsi" w:hAnsiTheme="minorHAnsi" w:cstheme="minorHAnsi"/>
          <w:sz w:val="24"/>
          <w:szCs w:val="24"/>
          <w:lang w:val="en-US"/>
        </w:rPr>
        <w:t>Horst</w:t>
      </w:r>
      <w:r w:rsidR="00B518A2" w:rsidRPr="00B10C78">
        <w:rPr>
          <w:rFonts w:asciiTheme="minorHAnsi" w:hAnsiTheme="minorHAnsi" w:cstheme="minorHAnsi"/>
          <w:sz w:val="24"/>
          <w:szCs w:val="24"/>
        </w:rPr>
        <w:t xml:space="preserve"> </w:t>
      </w:r>
      <w:r w:rsidR="00B518A2" w:rsidRPr="00B10C78">
        <w:rPr>
          <w:rFonts w:asciiTheme="minorHAnsi" w:hAnsiTheme="minorHAnsi" w:cstheme="minorHAnsi"/>
          <w:sz w:val="24"/>
          <w:szCs w:val="24"/>
          <w:lang w:val="en-US"/>
        </w:rPr>
        <w:t>Feistel</w:t>
      </w:r>
      <w:r w:rsidR="007E4BC2" w:rsidRPr="00B10C78">
        <w:rPr>
          <w:rFonts w:asciiTheme="minorHAnsi" w:hAnsiTheme="minorHAnsi" w:cstheme="minorHAnsi"/>
          <w:sz w:val="24"/>
          <w:szCs w:val="24"/>
        </w:rPr>
        <w:t xml:space="preserve"> χρησιμοποιώντας κλειδί των 64 </w:t>
      </w:r>
      <w:r w:rsidR="007E4BC2" w:rsidRPr="00B10C78">
        <w:rPr>
          <w:rFonts w:asciiTheme="minorHAnsi" w:hAnsiTheme="minorHAnsi" w:cstheme="minorHAnsi"/>
          <w:sz w:val="24"/>
          <w:szCs w:val="24"/>
          <w:lang w:val="en-US"/>
        </w:rPr>
        <w:t>bits</w:t>
      </w:r>
      <w:r w:rsidR="007E4BC2" w:rsidRPr="00B10C78">
        <w:rPr>
          <w:rFonts w:asciiTheme="minorHAnsi" w:hAnsiTheme="minorHAnsi" w:cstheme="minorHAnsi"/>
          <w:sz w:val="24"/>
          <w:szCs w:val="24"/>
        </w:rPr>
        <w:t>.</w:t>
      </w:r>
      <w:r w:rsidR="00B518A2" w:rsidRPr="00B10C78">
        <w:rPr>
          <w:rFonts w:asciiTheme="minorHAnsi" w:hAnsiTheme="minorHAnsi" w:cstheme="minorHAnsi"/>
          <w:sz w:val="24"/>
          <w:szCs w:val="24"/>
        </w:rPr>
        <w:t xml:space="preserve"> Έπειτα όμως από διαβούλευση με το Εθνικό Συμβούλιο Ασφαλείας (</w:t>
      </w:r>
      <w:r w:rsidR="00B518A2" w:rsidRPr="00B10C78">
        <w:rPr>
          <w:rFonts w:asciiTheme="minorHAnsi" w:hAnsiTheme="minorHAnsi" w:cstheme="minorHAnsi"/>
          <w:sz w:val="24"/>
          <w:szCs w:val="24"/>
          <w:lang w:val="en-US"/>
        </w:rPr>
        <w:t>NSA</w:t>
      </w:r>
      <w:r w:rsidR="00B518A2" w:rsidRPr="00B10C78">
        <w:rPr>
          <w:rFonts w:asciiTheme="minorHAnsi" w:hAnsiTheme="minorHAnsi" w:cstheme="minorHAnsi"/>
          <w:sz w:val="24"/>
          <w:szCs w:val="24"/>
        </w:rPr>
        <w:t xml:space="preserve">) της Αμερικής, διαφοροποιήθηκε για γίνει πιο αποδοτικός απέναντι σε διαφορικές </w:t>
      </w:r>
      <w:proofErr w:type="spellStart"/>
      <w:r w:rsidR="00B518A2" w:rsidRPr="00B10C78">
        <w:rPr>
          <w:rFonts w:asciiTheme="minorHAnsi" w:hAnsiTheme="minorHAnsi" w:cstheme="minorHAnsi"/>
          <w:sz w:val="24"/>
          <w:szCs w:val="24"/>
        </w:rPr>
        <w:t>κρυπταναλύσεις</w:t>
      </w:r>
      <w:proofErr w:type="spellEnd"/>
      <w:r w:rsidR="00B518A2" w:rsidRPr="00B10C78">
        <w:rPr>
          <w:rFonts w:asciiTheme="minorHAnsi" w:hAnsiTheme="minorHAnsi" w:cstheme="minorHAnsi"/>
          <w:sz w:val="24"/>
          <w:szCs w:val="24"/>
        </w:rPr>
        <w:t xml:space="preserve">, μειώνοντας έτσι τον αριθμό του κλειδιού σε 56 </w:t>
      </w:r>
      <w:r w:rsidR="00B518A2" w:rsidRPr="00B10C78">
        <w:rPr>
          <w:rFonts w:asciiTheme="minorHAnsi" w:hAnsiTheme="minorHAnsi" w:cstheme="minorHAnsi"/>
          <w:sz w:val="24"/>
          <w:szCs w:val="24"/>
          <w:lang w:val="en-US"/>
        </w:rPr>
        <w:t>bits</w:t>
      </w:r>
      <w:r w:rsidR="00B518A2" w:rsidRPr="00B10C78">
        <w:rPr>
          <w:rFonts w:asciiTheme="minorHAnsi" w:hAnsiTheme="minorHAnsi" w:cstheme="minorHAnsi"/>
          <w:sz w:val="24"/>
          <w:szCs w:val="24"/>
        </w:rPr>
        <w:t>. Το 1999, όμως, έσπασε δημόσια κάτι το οποίο τον κατέστησε μη ασφαλή και έχει να χρησιμοποιηθεί από τότε</w:t>
      </w:r>
      <w:sdt>
        <w:sdtPr>
          <w:rPr>
            <w:rFonts w:asciiTheme="minorHAnsi" w:hAnsiTheme="minorHAnsi" w:cstheme="minorHAnsi"/>
            <w:sz w:val="24"/>
            <w:szCs w:val="24"/>
          </w:rPr>
          <w:id w:val="-986698823"/>
          <w:citation/>
        </w:sdtPr>
        <w:sdtEndPr/>
        <w:sdtContent>
          <w:r w:rsidR="009F15FF" w:rsidRPr="00B10C78">
            <w:rPr>
              <w:rFonts w:asciiTheme="minorHAnsi" w:hAnsiTheme="minorHAnsi" w:cstheme="minorHAnsi"/>
              <w:sz w:val="24"/>
              <w:szCs w:val="24"/>
            </w:rPr>
            <w:fldChar w:fldCharType="begin"/>
          </w:r>
          <w:r w:rsidR="00EC5CE1">
            <w:rPr>
              <w:rFonts w:asciiTheme="minorHAnsi" w:hAnsiTheme="minorHAnsi" w:cstheme="minorHAnsi"/>
              <w:sz w:val="24"/>
              <w:szCs w:val="24"/>
            </w:rPr>
            <w:instrText xml:space="preserve">CITATION 13 \l 1033 </w:instrText>
          </w:r>
          <w:r w:rsidR="009F15FF" w:rsidRPr="00B10C78">
            <w:rPr>
              <w:rFonts w:asciiTheme="minorHAnsi" w:hAnsiTheme="minorHAnsi" w:cstheme="minorHAnsi"/>
              <w:sz w:val="24"/>
              <w:szCs w:val="24"/>
            </w:rPr>
            <w:fldChar w:fldCharType="separate"/>
          </w:r>
          <w:r w:rsidR="00B95E3B">
            <w:rPr>
              <w:rFonts w:asciiTheme="minorHAnsi" w:hAnsiTheme="minorHAnsi" w:cstheme="minorHAnsi"/>
              <w:noProof/>
              <w:sz w:val="24"/>
              <w:szCs w:val="24"/>
            </w:rPr>
            <w:t xml:space="preserve"> </w:t>
          </w:r>
          <w:r w:rsidR="00B95E3B" w:rsidRPr="00B95E3B">
            <w:rPr>
              <w:rFonts w:asciiTheme="minorHAnsi" w:hAnsiTheme="minorHAnsi" w:cstheme="minorHAnsi"/>
              <w:noProof/>
              <w:sz w:val="24"/>
              <w:szCs w:val="24"/>
            </w:rPr>
            <w:t>[12]</w:t>
          </w:r>
          <w:r w:rsidR="009F15FF" w:rsidRPr="00B10C78">
            <w:rPr>
              <w:rFonts w:asciiTheme="minorHAnsi" w:hAnsiTheme="minorHAnsi" w:cstheme="minorHAnsi"/>
              <w:sz w:val="24"/>
              <w:szCs w:val="24"/>
            </w:rPr>
            <w:fldChar w:fldCharType="end"/>
          </w:r>
        </w:sdtContent>
      </w:sdt>
      <w:r w:rsidR="006C6CA1" w:rsidRPr="00B10C78">
        <w:rPr>
          <w:rFonts w:asciiTheme="minorHAnsi" w:hAnsiTheme="minorHAnsi" w:cstheme="minorHAnsi"/>
          <w:sz w:val="24"/>
          <w:szCs w:val="24"/>
        </w:rPr>
        <w:t>.</w:t>
      </w:r>
    </w:p>
    <w:p w14:paraId="49014DF8" w14:textId="77777777" w:rsidR="00855FBE" w:rsidRPr="00B10C78" w:rsidRDefault="00855FBE" w:rsidP="009F15FF">
      <w:pPr>
        <w:pStyle w:val="ListParagraph"/>
        <w:ind w:left="1440" w:firstLine="0"/>
        <w:rPr>
          <w:rFonts w:asciiTheme="minorHAnsi" w:hAnsiTheme="minorHAnsi" w:cstheme="minorHAnsi"/>
          <w:u w:val="single"/>
        </w:rPr>
      </w:pPr>
    </w:p>
    <w:p w14:paraId="5ED34D3F" w14:textId="77777777" w:rsidR="000448BA" w:rsidRPr="00B10C78" w:rsidRDefault="000448BA">
      <w:pPr>
        <w:pStyle w:val="ListParagraph"/>
        <w:numPr>
          <w:ilvl w:val="0"/>
          <w:numId w:val="27"/>
        </w:numPr>
        <w:rPr>
          <w:rFonts w:asciiTheme="minorHAnsi" w:hAnsiTheme="minorHAnsi" w:cstheme="minorHAnsi"/>
          <w:sz w:val="24"/>
          <w:szCs w:val="24"/>
          <w:u w:val="single"/>
        </w:rPr>
      </w:pPr>
      <w:r w:rsidRPr="00B10C78">
        <w:rPr>
          <w:rFonts w:asciiTheme="minorHAnsi" w:hAnsiTheme="minorHAnsi" w:cstheme="minorHAnsi"/>
          <w:sz w:val="24"/>
          <w:szCs w:val="24"/>
          <w:u w:val="single"/>
          <w:lang w:val="en-US"/>
        </w:rPr>
        <w:t>3DES</w:t>
      </w:r>
    </w:p>
    <w:p w14:paraId="5F4013A3" w14:textId="090A8BA9" w:rsidR="00651405" w:rsidRPr="00B10C78" w:rsidRDefault="000448BA" w:rsidP="00A518A4">
      <w:pPr>
        <w:ind w:left="1440" w:firstLine="0"/>
        <w:rPr>
          <w:rFonts w:asciiTheme="minorHAnsi" w:hAnsiTheme="minorHAnsi" w:cstheme="minorHAnsi"/>
          <w:u w:val="single"/>
          <w:lang w:val="el-GR"/>
        </w:rPr>
      </w:pPr>
      <w:r w:rsidRPr="00B10C78">
        <w:rPr>
          <w:rFonts w:asciiTheme="minorHAnsi" w:hAnsiTheme="minorHAnsi" w:cstheme="minorHAnsi"/>
          <w:sz w:val="24"/>
          <w:szCs w:val="24"/>
          <w:lang w:val="en-US"/>
        </w:rPr>
        <w:lastRenderedPageBreak/>
        <w:t>O</w:t>
      </w:r>
      <w:r w:rsidRPr="00B10C78">
        <w:rPr>
          <w:rFonts w:asciiTheme="minorHAnsi" w:hAnsiTheme="minorHAnsi" w:cstheme="minorHAnsi"/>
          <w:sz w:val="24"/>
          <w:szCs w:val="24"/>
          <w:lang w:val="el-GR"/>
        </w:rPr>
        <w:t xml:space="preserve"> 3</w:t>
      </w:r>
      <w:r w:rsidRPr="00B10C78">
        <w:rPr>
          <w:rFonts w:asciiTheme="minorHAnsi" w:hAnsiTheme="minorHAnsi" w:cstheme="minorHAnsi"/>
          <w:sz w:val="24"/>
          <w:szCs w:val="24"/>
          <w:lang w:val="en-US"/>
        </w:rPr>
        <w:t>DES</w:t>
      </w:r>
      <w:r w:rsidRPr="00B10C78">
        <w:rPr>
          <w:rFonts w:asciiTheme="minorHAnsi" w:hAnsiTheme="minorHAnsi" w:cstheme="minorHAnsi"/>
          <w:sz w:val="24"/>
          <w:szCs w:val="24"/>
          <w:lang w:val="el-GR"/>
        </w:rPr>
        <w:t xml:space="preserve"> αποτελεί αναβάθμιση του </w:t>
      </w:r>
      <w:r w:rsidRPr="00B10C78">
        <w:rPr>
          <w:rFonts w:asciiTheme="minorHAnsi" w:hAnsiTheme="minorHAnsi" w:cstheme="minorHAnsi"/>
          <w:sz w:val="24"/>
          <w:szCs w:val="24"/>
          <w:lang w:val="en-US"/>
        </w:rPr>
        <w:t>DES</w:t>
      </w:r>
      <w:r w:rsidRPr="00B10C78">
        <w:rPr>
          <w:rFonts w:asciiTheme="minorHAnsi" w:hAnsiTheme="minorHAnsi" w:cstheme="minorHAnsi"/>
          <w:sz w:val="24"/>
          <w:szCs w:val="24"/>
          <w:lang w:val="el-GR"/>
        </w:rPr>
        <w:t xml:space="preserve"> καθώς δέχεται κλειδί των 192 </w:t>
      </w:r>
      <w:r w:rsidRPr="00B10C78">
        <w:rPr>
          <w:rFonts w:asciiTheme="minorHAnsi" w:hAnsiTheme="minorHAnsi" w:cstheme="minorHAnsi"/>
          <w:sz w:val="24"/>
          <w:szCs w:val="24"/>
          <w:lang w:val="en-US"/>
        </w:rPr>
        <w:t>bits</w:t>
      </w:r>
      <w:r w:rsidRPr="00B10C78">
        <w:rPr>
          <w:rFonts w:asciiTheme="minorHAnsi" w:hAnsiTheme="minorHAnsi" w:cstheme="minorHAnsi"/>
          <w:sz w:val="24"/>
          <w:szCs w:val="24"/>
          <w:lang w:val="el-GR"/>
        </w:rPr>
        <w:t xml:space="preserve">. Έπειτα χωρίζεται σε 3 κλειδιά των 64 </w:t>
      </w:r>
      <w:r w:rsidRPr="00B10C78">
        <w:rPr>
          <w:rFonts w:asciiTheme="minorHAnsi" w:hAnsiTheme="minorHAnsi" w:cstheme="minorHAnsi"/>
          <w:sz w:val="24"/>
          <w:szCs w:val="24"/>
          <w:lang w:val="en-US"/>
        </w:rPr>
        <w:t>bits</w:t>
      </w:r>
      <w:r w:rsidRPr="00B10C78">
        <w:rPr>
          <w:rFonts w:asciiTheme="minorHAnsi" w:hAnsiTheme="minorHAnsi" w:cstheme="minorHAnsi"/>
          <w:sz w:val="24"/>
          <w:szCs w:val="24"/>
          <w:lang w:val="el-GR"/>
        </w:rPr>
        <w:t>, όπου το πρώτο κρυπτογραφεί τα δεδομένα εισόδου, το δεύτερο τα αποκρυπτογραφεί και το τρίτο</w:t>
      </w:r>
      <w:r w:rsidR="00FF5B9C" w:rsidRPr="00B10C78">
        <w:rPr>
          <w:rFonts w:asciiTheme="minorHAnsi" w:hAnsiTheme="minorHAnsi" w:cstheme="minorHAnsi"/>
          <w:sz w:val="24"/>
          <w:szCs w:val="24"/>
          <w:lang w:val="el-GR"/>
        </w:rPr>
        <w:t xml:space="preserve"> </w:t>
      </w:r>
      <w:r w:rsidRPr="00B10C78">
        <w:rPr>
          <w:rFonts w:asciiTheme="minorHAnsi" w:hAnsiTheme="minorHAnsi" w:cstheme="minorHAnsi"/>
          <w:sz w:val="24"/>
          <w:szCs w:val="24"/>
          <w:lang w:val="el-GR"/>
        </w:rPr>
        <w:t>πάλι</w:t>
      </w:r>
      <w:r w:rsidR="00FF5B9C" w:rsidRPr="00B10C78">
        <w:rPr>
          <w:rFonts w:asciiTheme="minorHAnsi" w:hAnsiTheme="minorHAnsi" w:cstheme="minorHAnsi"/>
          <w:sz w:val="24"/>
          <w:szCs w:val="24"/>
          <w:lang w:val="el-GR"/>
        </w:rPr>
        <w:t xml:space="preserve"> </w:t>
      </w:r>
      <w:r w:rsidRPr="00B10C78">
        <w:rPr>
          <w:rFonts w:asciiTheme="minorHAnsi" w:hAnsiTheme="minorHAnsi" w:cstheme="minorHAnsi"/>
          <w:sz w:val="24"/>
          <w:szCs w:val="24"/>
          <w:lang w:val="el-GR"/>
        </w:rPr>
        <w:t>τα</w:t>
      </w:r>
      <w:r w:rsidR="00FF5B9C" w:rsidRPr="00B10C78">
        <w:rPr>
          <w:rFonts w:asciiTheme="minorHAnsi" w:hAnsiTheme="minorHAnsi" w:cstheme="minorHAnsi"/>
          <w:sz w:val="24"/>
          <w:szCs w:val="24"/>
          <w:lang w:val="el-GR"/>
        </w:rPr>
        <w:t xml:space="preserve"> </w:t>
      </w:r>
      <w:r w:rsidRPr="00B10C78">
        <w:rPr>
          <w:rFonts w:asciiTheme="minorHAnsi" w:hAnsiTheme="minorHAnsi" w:cstheme="minorHAnsi"/>
          <w:sz w:val="24"/>
          <w:szCs w:val="24"/>
          <w:lang w:val="el-GR"/>
        </w:rPr>
        <w:t>κρυπτογραφεί.</w:t>
      </w:r>
      <w:r w:rsidR="00651405" w:rsidRPr="00B10C78">
        <w:rPr>
          <w:rFonts w:asciiTheme="minorHAnsi" w:hAnsiTheme="minorHAnsi" w:cstheme="minorHAnsi"/>
          <w:u w:val="single"/>
          <w:lang w:val="el-GR"/>
        </w:rPr>
        <w:br/>
      </w:r>
    </w:p>
    <w:p w14:paraId="1D4FAEAC" w14:textId="2D23A0FC" w:rsidR="00651405" w:rsidRPr="00B10C78" w:rsidRDefault="00651405">
      <w:pPr>
        <w:pStyle w:val="ListParagraph"/>
        <w:numPr>
          <w:ilvl w:val="0"/>
          <w:numId w:val="27"/>
        </w:numPr>
        <w:rPr>
          <w:rFonts w:asciiTheme="minorHAnsi" w:hAnsiTheme="minorHAnsi" w:cstheme="minorHAnsi"/>
          <w:sz w:val="24"/>
          <w:szCs w:val="24"/>
          <w:u w:val="single"/>
        </w:rPr>
      </w:pPr>
      <w:r w:rsidRPr="00B10C78">
        <w:rPr>
          <w:rFonts w:asciiTheme="minorHAnsi" w:hAnsiTheme="minorHAnsi" w:cstheme="minorHAnsi"/>
          <w:sz w:val="24"/>
          <w:szCs w:val="24"/>
          <w:u w:val="single"/>
          <w:lang w:val="en-US"/>
        </w:rPr>
        <w:t>AES</w:t>
      </w:r>
    </w:p>
    <w:p w14:paraId="4AE3A6FB" w14:textId="2A287004" w:rsidR="0046317B" w:rsidRPr="00B10C78" w:rsidRDefault="0046317B" w:rsidP="00B1394D">
      <w:pPr>
        <w:pStyle w:val="ListParagraph"/>
        <w:ind w:left="1440" w:firstLine="0"/>
        <w:jc w:val="both"/>
        <w:rPr>
          <w:rFonts w:asciiTheme="minorHAnsi" w:hAnsiTheme="minorHAnsi" w:cstheme="minorHAnsi"/>
          <w:sz w:val="24"/>
          <w:szCs w:val="24"/>
        </w:rPr>
      </w:pPr>
      <w:r w:rsidRPr="00B10C78">
        <w:rPr>
          <w:rFonts w:asciiTheme="minorHAnsi" w:hAnsiTheme="minorHAnsi" w:cstheme="minorHAnsi"/>
          <w:sz w:val="24"/>
          <w:szCs w:val="24"/>
        </w:rPr>
        <w:t xml:space="preserve">Ο </w:t>
      </w:r>
      <w:r w:rsidRPr="00B10C78">
        <w:rPr>
          <w:rFonts w:asciiTheme="minorHAnsi" w:hAnsiTheme="minorHAnsi" w:cstheme="minorHAnsi"/>
          <w:sz w:val="24"/>
          <w:szCs w:val="24"/>
          <w:lang w:val="en-US"/>
        </w:rPr>
        <w:t>AES</w:t>
      </w:r>
      <w:r w:rsidRPr="00B10C78">
        <w:rPr>
          <w:rFonts w:asciiTheme="minorHAnsi" w:hAnsiTheme="minorHAnsi" w:cstheme="minorHAnsi"/>
          <w:sz w:val="24"/>
          <w:szCs w:val="24"/>
        </w:rPr>
        <w:t xml:space="preserve"> (</w:t>
      </w:r>
      <w:r w:rsidRPr="00B10C78">
        <w:rPr>
          <w:rFonts w:asciiTheme="minorHAnsi" w:hAnsiTheme="minorHAnsi" w:cstheme="minorHAnsi"/>
          <w:sz w:val="24"/>
          <w:szCs w:val="24"/>
          <w:lang w:val="en-US"/>
        </w:rPr>
        <w:t>Advanced</w:t>
      </w:r>
      <w:r w:rsidRPr="00B10C78">
        <w:rPr>
          <w:rFonts w:asciiTheme="minorHAnsi" w:hAnsiTheme="minorHAnsi" w:cstheme="minorHAnsi"/>
          <w:sz w:val="24"/>
          <w:szCs w:val="24"/>
        </w:rPr>
        <w:t xml:space="preserve"> </w:t>
      </w:r>
      <w:r w:rsidRPr="00B10C78">
        <w:rPr>
          <w:rFonts w:asciiTheme="minorHAnsi" w:hAnsiTheme="minorHAnsi" w:cstheme="minorHAnsi"/>
          <w:sz w:val="24"/>
          <w:szCs w:val="24"/>
          <w:lang w:val="en-US"/>
        </w:rPr>
        <w:t>Encryption</w:t>
      </w:r>
      <w:r w:rsidRPr="00B10C78">
        <w:rPr>
          <w:rFonts w:asciiTheme="minorHAnsi" w:hAnsiTheme="minorHAnsi" w:cstheme="minorHAnsi"/>
          <w:sz w:val="24"/>
          <w:szCs w:val="24"/>
        </w:rPr>
        <w:t xml:space="preserve"> </w:t>
      </w:r>
      <w:r w:rsidRPr="00B10C78">
        <w:rPr>
          <w:rFonts w:asciiTheme="minorHAnsi" w:hAnsiTheme="minorHAnsi" w:cstheme="minorHAnsi"/>
          <w:sz w:val="24"/>
          <w:szCs w:val="24"/>
          <w:lang w:val="en-US"/>
        </w:rPr>
        <w:t>Standard</w:t>
      </w:r>
      <w:r w:rsidRPr="00B10C78">
        <w:rPr>
          <w:rFonts w:asciiTheme="minorHAnsi" w:hAnsiTheme="minorHAnsi" w:cstheme="minorHAnsi"/>
          <w:sz w:val="24"/>
          <w:szCs w:val="24"/>
        </w:rPr>
        <w:t xml:space="preserve">) </w:t>
      </w:r>
      <w:r w:rsidR="00FC2CE8" w:rsidRPr="00B10C78">
        <w:rPr>
          <w:rFonts w:asciiTheme="minorHAnsi" w:hAnsiTheme="minorHAnsi" w:cstheme="minorHAnsi"/>
          <w:sz w:val="24"/>
          <w:szCs w:val="24"/>
        </w:rPr>
        <w:t xml:space="preserve">παρουσιάστηκε για πρώτη φορά το 1997 από το </w:t>
      </w:r>
      <w:r w:rsidR="00FC2CE8" w:rsidRPr="00B10C78">
        <w:rPr>
          <w:rFonts w:asciiTheme="minorHAnsi" w:hAnsiTheme="minorHAnsi" w:cstheme="minorHAnsi"/>
          <w:sz w:val="24"/>
          <w:szCs w:val="24"/>
          <w:lang w:val="en-US"/>
        </w:rPr>
        <w:t>NIST</w:t>
      </w:r>
      <w:r w:rsidR="00FC2CE8" w:rsidRPr="00B10C78">
        <w:rPr>
          <w:rFonts w:asciiTheme="minorHAnsi" w:hAnsiTheme="minorHAnsi" w:cstheme="minorHAnsi"/>
          <w:sz w:val="24"/>
          <w:szCs w:val="24"/>
        </w:rPr>
        <w:t>. Τα κλειδιά τα οποία μπορεί να δεχτεί ποικίλουν, αφο</w:t>
      </w:r>
      <w:r w:rsidR="00FF5B9C" w:rsidRPr="00B10C78">
        <w:rPr>
          <w:rFonts w:asciiTheme="minorHAnsi" w:hAnsiTheme="minorHAnsi" w:cstheme="minorHAnsi"/>
          <w:sz w:val="24"/>
          <w:szCs w:val="24"/>
        </w:rPr>
        <w:t>ύ</w:t>
      </w:r>
      <w:r w:rsidR="00FC2CE8" w:rsidRPr="00B10C78">
        <w:rPr>
          <w:rFonts w:asciiTheme="minorHAnsi" w:hAnsiTheme="minorHAnsi" w:cstheme="minorHAnsi"/>
          <w:sz w:val="24"/>
          <w:szCs w:val="24"/>
        </w:rPr>
        <w:t xml:space="preserve"> μπορούν να είναι 128,192, ακόμα και 256 </w:t>
      </w:r>
      <w:r w:rsidR="00FC2CE8" w:rsidRPr="00B10C78">
        <w:rPr>
          <w:rFonts w:asciiTheme="minorHAnsi" w:hAnsiTheme="minorHAnsi" w:cstheme="minorHAnsi"/>
          <w:sz w:val="24"/>
          <w:szCs w:val="24"/>
          <w:lang w:val="en-US"/>
        </w:rPr>
        <w:t>bits</w:t>
      </w:r>
      <w:r w:rsidR="00FC2CE8" w:rsidRPr="00B10C78">
        <w:rPr>
          <w:rFonts w:asciiTheme="minorHAnsi" w:hAnsiTheme="minorHAnsi" w:cstheme="minorHAnsi"/>
          <w:sz w:val="24"/>
          <w:szCs w:val="24"/>
        </w:rPr>
        <w:t xml:space="preserve">. Με τον </w:t>
      </w:r>
      <w:r w:rsidR="00FC2CE8" w:rsidRPr="00B10C78">
        <w:rPr>
          <w:rFonts w:asciiTheme="minorHAnsi" w:hAnsiTheme="minorHAnsi" w:cstheme="minorHAnsi"/>
          <w:sz w:val="24"/>
          <w:szCs w:val="24"/>
          <w:lang w:val="en-US"/>
        </w:rPr>
        <w:t>AES</w:t>
      </w:r>
      <w:r w:rsidR="00FC2CE8" w:rsidRPr="00B10C78">
        <w:rPr>
          <w:rFonts w:asciiTheme="minorHAnsi" w:hAnsiTheme="minorHAnsi" w:cstheme="minorHAnsi"/>
          <w:sz w:val="24"/>
          <w:szCs w:val="24"/>
        </w:rPr>
        <w:t xml:space="preserve"> θα ασχοληθούμε πιο διεξοδικά στο 4</w:t>
      </w:r>
      <w:r w:rsidR="00FC2CE8" w:rsidRPr="00B10C78">
        <w:rPr>
          <w:rFonts w:asciiTheme="minorHAnsi" w:hAnsiTheme="minorHAnsi" w:cstheme="minorHAnsi"/>
          <w:sz w:val="24"/>
          <w:szCs w:val="24"/>
          <w:vertAlign w:val="superscript"/>
        </w:rPr>
        <w:t>ο</w:t>
      </w:r>
      <w:r w:rsidR="00FC2CE8" w:rsidRPr="00B10C78">
        <w:rPr>
          <w:rFonts w:asciiTheme="minorHAnsi" w:hAnsiTheme="minorHAnsi" w:cstheme="minorHAnsi"/>
          <w:sz w:val="24"/>
          <w:szCs w:val="24"/>
        </w:rPr>
        <w:t xml:space="preserve"> κεφάλαιο.</w:t>
      </w:r>
    </w:p>
    <w:p w14:paraId="0F6A32A4" w14:textId="63395E98" w:rsidR="00761097" w:rsidRPr="00B10C78" w:rsidRDefault="00761097" w:rsidP="00761097">
      <w:pPr>
        <w:rPr>
          <w:rFonts w:asciiTheme="minorHAnsi" w:hAnsiTheme="minorHAnsi" w:cstheme="minorHAnsi"/>
          <w:sz w:val="22"/>
          <w:szCs w:val="22"/>
          <w:lang w:val="el-GR"/>
        </w:rPr>
      </w:pPr>
    </w:p>
    <w:p w14:paraId="674F3A79" w14:textId="594B6869" w:rsidR="004F43FF" w:rsidRPr="00B10C78" w:rsidRDefault="00FE5AD1">
      <w:pPr>
        <w:pStyle w:val="Heading3"/>
        <w:rPr>
          <w:rFonts w:cstheme="minorHAnsi"/>
          <w:sz w:val="28"/>
          <w:szCs w:val="22"/>
        </w:rPr>
      </w:pPr>
      <w:r w:rsidRPr="00B10C78">
        <w:rPr>
          <w:rFonts w:cstheme="minorHAnsi"/>
          <w:sz w:val="28"/>
          <w:szCs w:val="22"/>
        </w:rPr>
        <w:t xml:space="preserve"> </w:t>
      </w:r>
      <w:bookmarkStart w:id="26" w:name="_Toc136937529"/>
      <w:bookmarkStart w:id="27" w:name="_Toc146479261"/>
      <w:r w:rsidRPr="00B10C78">
        <w:rPr>
          <w:rFonts w:cstheme="minorHAnsi"/>
          <w:szCs w:val="24"/>
        </w:rPr>
        <w:t>Ασύμμετρη Κρυπτογραφία</w:t>
      </w:r>
      <w:bookmarkEnd w:id="26"/>
      <w:bookmarkEnd w:id="27"/>
      <w:r w:rsidRPr="00B10C78">
        <w:rPr>
          <w:rFonts w:cstheme="minorHAnsi"/>
          <w:szCs w:val="24"/>
        </w:rPr>
        <w:t xml:space="preserve">     </w:t>
      </w:r>
    </w:p>
    <w:p w14:paraId="3CF163D4" w14:textId="77777777" w:rsidR="00720792" w:rsidRPr="00720792" w:rsidRDefault="00720792" w:rsidP="00720792">
      <w:pPr>
        <w:rPr>
          <w:lang w:val="el-GR"/>
        </w:rPr>
      </w:pPr>
    </w:p>
    <w:p w14:paraId="24173D0F" w14:textId="6879D43F" w:rsidR="00FE5AD1" w:rsidRDefault="004F43FF" w:rsidP="00204714">
      <w:pPr>
        <w:pStyle w:val="Code0"/>
        <w:spacing w:after="60"/>
        <w:ind w:firstLine="0"/>
        <w:rPr>
          <w:szCs w:val="24"/>
          <w:lang w:val="el-GR"/>
        </w:rPr>
      </w:pPr>
      <w:r>
        <w:rPr>
          <w:szCs w:val="24"/>
          <w:lang w:val="el-GR"/>
        </w:rPr>
        <w:t xml:space="preserve">Στην ασύμμετρη κρυπτογραφία, υπάρχουν δύο κλειδιά. </w:t>
      </w:r>
      <w:r w:rsidR="003649DE">
        <w:rPr>
          <w:szCs w:val="24"/>
          <w:lang w:val="el-GR"/>
        </w:rPr>
        <w:t>Ένα είναι ιδιωτικό και μοναδικό για κάθε χρήστη, που χρησιμοποιείται για την αποκρυπτογράφηση της πληροφορίας και κανένας άλλος δεν έχει πρόσβαση σε αυτό, και ένα δημόσιο όπου είναι διαθέσιμο σε όλους. Η σχέση αυτών των δύο κλειδιών είναι συμπληρωματική</w:t>
      </w:r>
      <w:r w:rsidR="000A43FF">
        <w:rPr>
          <w:szCs w:val="24"/>
          <w:lang w:val="el-GR"/>
        </w:rPr>
        <w:t xml:space="preserve">. Θα δώσουμε ένα παράδειγμα για να γίνει πιο κατανοητό. Έστω, ότι έχουμε δύο άτομα, τον </w:t>
      </w:r>
      <w:r w:rsidR="000A43FF">
        <w:rPr>
          <w:szCs w:val="24"/>
        </w:rPr>
        <w:t>Bob</w:t>
      </w:r>
      <w:r w:rsidR="000A43FF">
        <w:rPr>
          <w:szCs w:val="24"/>
          <w:lang w:val="el-GR"/>
        </w:rPr>
        <w:t xml:space="preserve"> και την </w:t>
      </w:r>
      <w:r w:rsidR="000A43FF">
        <w:rPr>
          <w:szCs w:val="24"/>
        </w:rPr>
        <w:t>Alice</w:t>
      </w:r>
      <w:r w:rsidR="000A43FF">
        <w:rPr>
          <w:szCs w:val="24"/>
          <w:lang w:val="el-GR"/>
        </w:rPr>
        <w:t xml:space="preserve">. Και οι δύο έχουν από ένα μυστικό κλειδί και ένα δημόσιο. Αν </w:t>
      </w:r>
      <w:r w:rsidR="000D4797">
        <w:rPr>
          <w:szCs w:val="24"/>
          <w:lang w:val="el-GR"/>
        </w:rPr>
        <w:t xml:space="preserve">η </w:t>
      </w:r>
      <w:r w:rsidR="000D4797">
        <w:rPr>
          <w:szCs w:val="24"/>
        </w:rPr>
        <w:t>Alice</w:t>
      </w:r>
      <w:r w:rsidR="000A43FF">
        <w:rPr>
          <w:szCs w:val="24"/>
          <w:lang w:val="el-GR"/>
        </w:rPr>
        <w:t xml:space="preserve"> θέλει να στείλει ένα μήνυμα </w:t>
      </w:r>
      <w:r w:rsidR="000D4797">
        <w:rPr>
          <w:szCs w:val="24"/>
          <w:lang w:val="el-GR"/>
        </w:rPr>
        <w:t xml:space="preserve">στον </w:t>
      </w:r>
      <w:r w:rsidR="000D4797">
        <w:rPr>
          <w:szCs w:val="24"/>
        </w:rPr>
        <w:t>Bob</w:t>
      </w:r>
      <w:r w:rsidR="000A43FF">
        <w:rPr>
          <w:szCs w:val="24"/>
          <w:lang w:val="el-GR"/>
        </w:rPr>
        <w:t xml:space="preserve">, θα το κρυπτογραφήσει με το δημόσιο κλειδί </w:t>
      </w:r>
      <w:r w:rsidR="000D4797">
        <w:rPr>
          <w:szCs w:val="24"/>
          <w:lang w:val="el-GR"/>
        </w:rPr>
        <w:t xml:space="preserve">του </w:t>
      </w:r>
      <w:r w:rsidR="000D4797">
        <w:rPr>
          <w:szCs w:val="24"/>
        </w:rPr>
        <w:t>Bob</w:t>
      </w:r>
      <w:r w:rsidR="000A43FF">
        <w:rPr>
          <w:szCs w:val="24"/>
          <w:lang w:val="el-GR"/>
        </w:rPr>
        <w:t xml:space="preserve"> που έχει πρόσβαση και θα τ</w:t>
      </w:r>
      <w:r w:rsidR="000D4797">
        <w:rPr>
          <w:szCs w:val="24"/>
          <w:lang w:val="el-GR"/>
        </w:rPr>
        <w:t>ου</w:t>
      </w:r>
      <w:r w:rsidR="000A43FF">
        <w:rPr>
          <w:szCs w:val="24"/>
          <w:lang w:val="el-GR"/>
        </w:rPr>
        <w:t xml:space="preserve"> το στείλει. Από την πλευρά </w:t>
      </w:r>
      <w:r w:rsidR="000D4797">
        <w:rPr>
          <w:szCs w:val="24"/>
          <w:lang w:val="el-GR"/>
        </w:rPr>
        <w:t xml:space="preserve">του ο </w:t>
      </w:r>
      <w:r w:rsidR="000D4797">
        <w:rPr>
          <w:szCs w:val="24"/>
        </w:rPr>
        <w:t>Bob</w:t>
      </w:r>
      <w:r w:rsidR="000A43FF" w:rsidRPr="000A43FF">
        <w:rPr>
          <w:szCs w:val="24"/>
          <w:lang w:val="el-GR"/>
        </w:rPr>
        <w:t>,</w:t>
      </w:r>
      <w:r w:rsidR="000A43FF">
        <w:rPr>
          <w:szCs w:val="24"/>
          <w:lang w:val="el-GR"/>
        </w:rPr>
        <w:t xml:space="preserve"> μόνο με την χρήση του ιδιωτικού τ</w:t>
      </w:r>
      <w:r w:rsidR="000D4797">
        <w:rPr>
          <w:szCs w:val="24"/>
          <w:lang w:val="el-GR"/>
        </w:rPr>
        <w:t>ου</w:t>
      </w:r>
      <w:r w:rsidR="000A43FF">
        <w:rPr>
          <w:szCs w:val="24"/>
          <w:lang w:val="el-GR"/>
        </w:rPr>
        <w:t xml:space="preserve"> κλειδιού</w:t>
      </w:r>
      <w:r w:rsidR="00FC7993" w:rsidRPr="0066164C">
        <w:rPr>
          <w:szCs w:val="24"/>
          <w:lang w:val="el-GR"/>
        </w:rPr>
        <w:t>,</w:t>
      </w:r>
      <w:r w:rsidR="000A43FF">
        <w:rPr>
          <w:szCs w:val="24"/>
          <w:lang w:val="el-GR"/>
        </w:rPr>
        <w:t xml:space="preserve"> που το γνωρίζει μόνο αυτ</w:t>
      </w:r>
      <w:r w:rsidR="000D4797">
        <w:rPr>
          <w:szCs w:val="24"/>
          <w:lang w:val="el-GR"/>
        </w:rPr>
        <w:t>ός</w:t>
      </w:r>
      <w:r w:rsidR="000A43FF">
        <w:rPr>
          <w:szCs w:val="24"/>
          <w:lang w:val="el-GR"/>
        </w:rPr>
        <w:t xml:space="preserve"> μπορεί να το αποκρυπτογραφήσει και να διαβάσει το μήνυμα. Το ίδιο θα συμβεί και στην αντίστροφη περίπτωση.</w:t>
      </w:r>
      <w:r w:rsidR="00171DA0">
        <w:rPr>
          <w:szCs w:val="24"/>
          <w:lang w:val="el-GR"/>
        </w:rPr>
        <w:t xml:space="preserve"> Παρακάτω παρουσιάζεται και μια απεικόνιση του παραδείγματος για καλύτερη κατανόηση.</w:t>
      </w:r>
    </w:p>
    <w:p w14:paraId="12838554" w14:textId="77777777" w:rsidR="00FC7993" w:rsidRDefault="00FC7993" w:rsidP="0066164C">
      <w:pPr>
        <w:pStyle w:val="Code0"/>
        <w:keepNext/>
        <w:spacing w:after="60"/>
        <w:ind w:firstLine="0"/>
        <w:jc w:val="center"/>
      </w:pPr>
      <w:r>
        <w:rPr>
          <w:noProof/>
          <w:szCs w:val="24"/>
        </w:rPr>
        <w:drawing>
          <wp:inline distT="0" distB="0" distL="0" distR="0" wp14:anchorId="70CDCBEC" wp14:editId="52FDDAA2">
            <wp:extent cx="5928360" cy="326263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pic:cNvPicPr/>
                  </pic:nvPicPr>
                  <pic:blipFill>
                    <a:blip r:embed="rId44">
                      <a:extLst>
                        <a:ext uri="{28A0092B-C50C-407E-A947-70E740481C1C}">
                          <a14:useLocalDpi xmlns:a14="http://schemas.microsoft.com/office/drawing/2010/main" val="0"/>
                        </a:ext>
                      </a:extLst>
                    </a:blip>
                    <a:stretch>
                      <a:fillRect/>
                    </a:stretch>
                  </pic:blipFill>
                  <pic:spPr>
                    <a:xfrm>
                      <a:off x="0" y="0"/>
                      <a:ext cx="5928569" cy="3262745"/>
                    </a:xfrm>
                    <a:prstGeom prst="rect">
                      <a:avLst/>
                    </a:prstGeom>
                  </pic:spPr>
                </pic:pic>
              </a:graphicData>
            </a:graphic>
          </wp:inline>
        </w:drawing>
      </w:r>
    </w:p>
    <w:p w14:paraId="135C056C" w14:textId="6B5751FC" w:rsidR="00FC7993" w:rsidRPr="00B10C78" w:rsidRDefault="00FC7993" w:rsidP="0066164C">
      <w:pPr>
        <w:pStyle w:val="Caption"/>
        <w:jc w:val="center"/>
        <w:rPr>
          <w:rFonts w:asciiTheme="minorHAnsi" w:hAnsiTheme="minorHAnsi" w:cstheme="minorHAnsi"/>
          <w:i w:val="0"/>
          <w:iCs w:val="0"/>
          <w:sz w:val="20"/>
          <w:szCs w:val="20"/>
          <w:lang w:val="el-GR"/>
        </w:rPr>
      </w:pPr>
      <w:bookmarkStart w:id="28" w:name="_Toc146146748"/>
      <w:r w:rsidRPr="00B10C78">
        <w:rPr>
          <w:rFonts w:asciiTheme="minorHAnsi" w:hAnsiTheme="minorHAnsi" w:cstheme="minorHAnsi"/>
          <w:b/>
          <w:bCs/>
          <w:i w:val="0"/>
          <w:iCs w:val="0"/>
          <w:sz w:val="20"/>
          <w:szCs w:val="20"/>
          <w:lang w:val="el-GR"/>
        </w:rPr>
        <w:t xml:space="preserve">Εικόνα </w:t>
      </w:r>
      <w:r w:rsidRPr="00B10C78">
        <w:rPr>
          <w:rFonts w:asciiTheme="minorHAnsi" w:hAnsiTheme="minorHAnsi" w:cstheme="minorHAnsi"/>
          <w:b/>
          <w:bCs/>
          <w:i w:val="0"/>
          <w:iCs w:val="0"/>
          <w:sz w:val="20"/>
          <w:szCs w:val="20"/>
        </w:rPr>
        <w:fldChar w:fldCharType="begin"/>
      </w:r>
      <w:r w:rsidRPr="00B10C78">
        <w:rPr>
          <w:rFonts w:asciiTheme="minorHAnsi" w:hAnsiTheme="minorHAnsi" w:cstheme="minorHAnsi"/>
          <w:b/>
          <w:bCs/>
          <w:i w:val="0"/>
          <w:iCs w:val="0"/>
          <w:sz w:val="20"/>
          <w:szCs w:val="20"/>
          <w:lang w:val="el-GR"/>
        </w:rPr>
        <w:instrText xml:space="preserve"> </w:instrText>
      </w:r>
      <w:r w:rsidRPr="00B10C78">
        <w:rPr>
          <w:rFonts w:asciiTheme="minorHAnsi" w:hAnsiTheme="minorHAnsi" w:cstheme="minorHAnsi"/>
          <w:b/>
          <w:bCs/>
          <w:i w:val="0"/>
          <w:iCs w:val="0"/>
          <w:sz w:val="20"/>
          <w:szCs w:val="20"/>
        </w:rPr>
        <w:instrText>SEQ</w:instrText>
      </w:r>
      <w:r w:rsidRPr="00B10C78">
        <w:rPr>
          <w:rFonts w:asciiTheme="minorHAnsi" w:hAnsiTheme="minorHAnsi" w:cstheme="minorHAnsi"/>
          <w:b/>
          <w:bCs/>
          <w:i w:val="0"/>
          <w:iCs w:val="0"/>
          <w:sz w:val="20"/>
          <w:szCs w:val="20"/>
          <w:lang w:val="el-GR"/>
        </w:rPr>
        <w:instrText xml:space="preserve"> Εικόνα \* </w:instrText>
      </w:r>
      <w:r w:rsidRPr="00B10C78">
        <w:rPr>
          <w:rFonts w:asciiTheme="minorHAnsi" w:hAnsiTheme="minorHAnsi" w:cstheme="minorHAnsi"/>
          <w:b/>
          <w:bCs/>
          <w:i w:val="0"/>
          <w:iCs w:val="0"/>
          <w:sz w:val="20"/>
          <w:szCs w:val="20"/>
        </w:rPr>
        <w:instrText>ARABIC</w:instrText>
      </w:r>
      <w:r w:rsidRPr="00B10C78">
        <w:rPr>
          <w:rFonts w:asciiTheme="minorHAnsi" w:hAnsiTheme="minorHAnsi" w:cstheme="minorHAnsi"/>
          <w:b/>
          <w:bCs/>
          <w:i w:val="0"/>
          <w:iCs w:val="0"/>
          <w:sz w:val="20"/>
          <w:szCs w:val="20"/>
          <w:lang w:val="el-GR"/>
        </w:rPr>
        <w:instrText xml:space="preserve"> </w:instrText>
      </w:r>
      <w:r w:rsidRPr="00B10C78">
        <w:rPr>
          <w:rFonts w:asciiTheme="minorHAnsi" w:hAnsiTheme="minorHAnsi" w:cstheme="minorHAnsi"/>
          <w:b/>
          <w:bCs/>
          <w:i w:val="0"/>
          <w:iCs w:val="0"/>
          <w:sz w:val="20"/>
          <w:szCs w:val="20"/>
        </w:rPr>
        <w:fldChar w:fldCharType="separate"/>
      </w:r>
      <w:r w:rsidR="00225B1E" w:rsidRPr="00256066">
        <w:rPr>
          <w:rFonts w:asciiTheme="minorHAnsi" w:hAnsiTheme="minorHAnsi" w:cstheme="minorHAnsi"/>
          <w:b/>
          <w:bCs/>
          <w:i w:val="0"/>
          <w:iCs w:val="0"/>
          <w:noProof/>
          <w:sz w:val="20"/>
          <w:szCs w:val="20"/>
          <w:lang w:val="el-GR"/>
        </w:rPr>
        <w:t>3</w:t>
      </w:r>
      <w:r w:rsidRPr="00B10C78">
        <w:rPr>
          <w:rFonts w:asciiTheme="minorHAnsi" w:hAnsiTheme="minorHAnsi" w:cstheme="minorHAnsi"/>
          <w:b/>
          <w:bCs/>
          <w:i w:val="0"/>
          <w:iCs w:val="0"/>
          <w:sz w:val="20"/>
          <w:szCs w:val="20"/>
        </w:rPr>
        <w:fldChar w:fldCharType="end"/>
      </w:r>
      <w:r w:rsidRPr="00B10C78">
        <w:rPr>
          <w:rFonts w:asciiTheme="minorHAnsi" w:hAnsiTheme="minorHAnsi" w:cstheme="minorHAnsi"/>
          <w:i w:val="0"/>
          <w:iCs w:val="0"/>
          <w:sz w:val="20"/>
          <w:szCs w:val="20"/>
          <w:lang w:val="el-GR"/>
        </w:rPr>
        <w:t>: Παράδειγμα Ασύμμετρης Κρυπτογραφίας</w:t>
      </w:r>
      <w:bookmarkEnd w:id="28"/>
    </w:p>
    <w:p w14:paraId="44127B5E" w14:textId="46106A07" w:rsidR="003866A9" w:rsidRDefault="00B1394D" w:rsidP="00855FBE">
      <w:pPr>
        <w:pStyle w:val="Code0"/>
        <w:spacing w:after="60"/>
        <w:ind w:firstLine="0"/>
        <w:rPr>
          <w:szCs w:val="24"/>
          <w:lang w:val="el-GR"/>
        </w:rPr>
      </w:pPr>
      <w:r>
        <w:rPr>
          <w:szCs w:val="24"/>
          <w:lang w:val="el-GR"/>
        </w:rPr>
        <w:lastRenderedPageBreak/>
        <w:t>Εκτός από διαφορές στον τρόπο με τον οποίο λειτουργούν τα δύο είδη κρυπτογραφίας, υπάρχουν διαφορές και στο επίπεδο της ασφάλειας που προσφέρουν. Στην ασύμμετρη κρυπτογραφία, έχουμε περισσότερη ασφάλεια εξαιτίας</w:t>
      </w:r>
      <w:r w:rsidR="00972180" w:rsidRPr="00972180">
        <w:rPr>
          <w:szCs w:val="24"/>
          <w:lang w:val="el-GR"/>
        </w:rPr>
        <w:t xml:space="preserve"> </w:t>
      </w:r>
      <w:r>
        <w:rPr>
          <w:szCs w:val="24"/>
          <w:lang w:val="el-GR"/>
        </w:rPr>
        <w:t xml:space="preserve">του αυξημένου μεγέθους του κλειδιού σε σχέση με την συμμετρική. </w:t>
      </w:r>
      <w:r w:rsidR="00843ABF">
        <w:rPr>
          <w:szCs w:val="24"/>
          <w:lang w:val="el-GR"/>
        </w:rPr>
        <w:t>Η συμμετρική, ωστόσο, είναι πιο γρήγορη για τον ίδιο λόγο, αλλά για αποθήκευση ευαίσθητων πληροφοριών χρησιμοποιείται η ασύμμετρη</w:t>
      </w:r>
      <w:r w:rsidR="00A9126D">
        <w:rPr>
          <w:szCs w:val="24"/>
          <w:lang w:val="el-GR"/>
        </w:rPr>
        <w:t>,</w:t>
      </w:r>
      <w:r w:rsidR="00843ABF">
        <w:rPr>
          <w:szCs w:val="24"/>
          <w:lang w:val="el-GR"/>
        </w:rPr>
        <w:t xml:space="preserve"> κάτι το οποίο την έχει κάνει πιο δημοφιλή στον κόσμο </w:t>
      </w:r>
      <w:sdt>
        <w:sdtPr>
          <w:rPr>
            <w:szCs w:val="24"/>
            <w:lang w:val="el-GR"/>
          </w:rPr>
          <w:id w:val="-919947751"/>
          <w:citation/>
        </w:sdtPr>
        <w:sdtEndPr/>
        <w:sdtContent>
          <w:r w:rsidR="00130B3F">
            <w:rPr>
              <w:szCs w:val="24"/>
              <w:lang w:val="el-GR"/>
            </w:rPr>
            <w:fldChar w:fldCharType="begin"/>
          </w:r>
          <w:r w:rsidR="00EC5CE1">
            <w:rPr>
              <w:szCs w:val="24"/>
              <w:lang w:val="el-GR"/>
            </w:rPr>
            <w:instrText xml:space="preserve">CITATION 13 \l 1032 </w:instrText>
          </w:r>
          <w:r w:rsidR="00130B3F">
            <w:rPr>
              <w:szCs w:val="24"/>
              <w:lang w:val="el-GR"/>
            </w:rPr>
            <w:fldChar w:fldCharType="separate"/>
          </w:r>
          <w:r w:rsidR="00B95E3B" w:rsidRPr="00B95E3B">
            <w:rPr>
              <w:noProof/>
              <w:szCs w:val="24"/>
              <w:lang w:val="el-GR"/>
            </w:rPr>
            <w:t>[12]</w:t>
          </w:r>
          <w:r w:rsidR="00130B3F">
            <w:rPr>
              <w:szCs w:val="24"/>
              <w:lang w:val="el-GR"/>
            </w:rPr>
            <w:fldChar w:fldCharType="end"/>
          </w:r>
        </w:sdtContent>
      </w:sdt>
      <w:r w:rsidR="006C6CA1" w:rsidRPr="006C6CA1">
        <w:rPr>
          <w:szCs w:val="24"/>
          <w:lang w:val="el-GR"/>
        </w:rPr>
        <w:t>.</w:t>
      </w:r>
    </w:p>
    <w:p w14:paraId="12A3B87F" w14:textId="30C5BF26" w:rsidR="003B4D4B" w:rsidRPr="004A33B5" w:rsidRDefault="003B4D4B" w:rsidP="003B4D4B">
      <w:pPr>
        <w:pStyle w:val="Heading2"/>
        <w:tabs>
          <w:tab w:val="clear" w:pos="718"/>
          <w:tab w:val="num" w:pos="709"/>
        </w:tabs>
        <w:ind w:left="709" w:hanging="709"/>
        <w:rPr>
          <w:rFonts w:cstheme="minorHAnsi"/>
        </w:rPr>
      </w:pPr>
      <w:r w:rsidRPr="00451C26">
        <w:rPr>
          <w:color w:val="000000" w:themeColor="text1"/>
          <w:sz w:val="24"/>
          <w:szCs w:val="24"/>
        </w:rPr>
        <w:tab/>
      </w:r>
      <w:bookmarkStart w:id="29" w:name="_Toc146479262"/>
      <w:r w:rsidR="00092668">
        <w:rPr>
          <w:rFonts w:cstheme="minorHAnsi"/>
        </w:rPr>
        <w:t>Στόχοι Κρυπτογραφίας</w:t>
      </w:r>
      <w:bookmarkEnd w:id="29"/>
    </w:p>
    <w:p w14:paraId="0F4C11DA" w14:textId="77777777" w:rsidR="00AA3BEF" w:rsidRPr="00D327F9" w:rsidRDefault="009C599D" w:rsidP="00204714">
      <w:pPr>
        <w:pStyle w:val="Code0"/>
        <w:spacing w:after="60"/>
        <w:ind w:firstLine="0"/>
        <w:rPr>
          <w:szCs w:val="24"/>
          <w:lang w:val="el-GR"/>
        </w:rPr>
      </w:pPr>
      <w:r w:rsidRPr="00D327F9">
        <w:rPr>
          <w:szCs w:val="24"/>
          <w:lang w:val="el-GR"/>
        </w:rPr>
        <w:t xml:space="preserve">Η μοντέρνα κρυπτογραφία πρέπει να βασίζεται σε κάποιες αρχές και τεχνικές, προκειμένου </w:t>
      </w:r>
      <w:r w:rsidR="002A2931" w:rsidRPr="00D327F9">
        <w:rPr>
          <w:szCs w:val="24"/>
          <w:lang w:val="el-GR"/>
        </w:rPr>
        <w:t>να ανταπεξέλθει στις αυξημένες απαιτήσεις της νέας εποχής επικοινωνιών. Ιδιαίτερα με την εμφάνιση του 5</w:t>
      </w:r>
      <w:r w:rsidR="002A2931" w:rsidRPr="00AA3BEF">
        <w:rPr>
          <w:szCs w:val="24"/>
        </w:rPr>
        <w:t>G</w:t>
      </w:r>
      <w:r w:rsidR="002A2931" w:rsidRPr="00D327F9">
        <w:rPr>
          <w:szCs w:val="24"/>
          <w:lang w:val="el-GR"/>
        </w:rPr>
        <w:t xml:space="preserve"> και της προσπάθειας του  ανθρώπου να επιτύχει επικοινωνία μεταξύ μηχανών και ανθρώπων, αλλά και μηχανών μεταξύ τους, γίνεται κατανοητό ότι δεν πρέπει να υπάρξει καμία παρέμβαση τρίτων διότι μπορεί να έχει καταστρεπτικές συνέπειες. </w:t>
      </w:r>
    </w:p>
    <w:p w14:paraId="402B68CD" w14:textId="6FC86B13" w:rsidR="00481F74" w:rsidRPr="00256E8A" w:rsidRDefault="00EA33A3" w:rsidP="00204714">
      <w:pPr>
        <w:pStyle w:val="Code0"/>
        <w:spacing w:after="60"/>
        <w:ind w:firstLine="0"/>
        <w:rPr>
          <w:szCs w:val="24"/>
          <w:lang w:val="el-GR"/>
        </w:rPr>
      </w:pPr>
      <w:r w:rsidRPr="00256E8A">
        <w:rPr>
          <w:szCs w:val="24"/>
          <w:lang w:val="el-GR"/>
        </w:rPr>
        <w:t>Γ</w:t>
      </w:r>
      <w:r w:rsidR="002A2931" w:rsidRPr="00256E8A">
        <w:rPr>
          <w:szCs w:val="24"/>
          <w:lang w:val="el-GR"/>
        </w:rPr>
        <w:t xml:space="preserve">ενικότερα, στην </w:t>
      </w:r>
      <w:proofErr w:type="spellStart"/>
      <w:r w:rsidR="002A2931" w:rsidRPr="00256E8A">
        <w:rPr>
          <w:szCs w:val="24"/>
          <w:lang w:val="el-GR"/>
        </w:rPr>
        <w:t>Κυβερνοασφάλεια</w:t>
      </w:r>
      <w:proofErr w:type="spellEnd"/>
      <w:r w:rsidR="002A2931" w:rsidRPr="00256E8A">
        <w:rPr>
          <w:szCs w:val="24"/>
          <w:lang w:val="el-GR"/>
        </w:rPr>
        <w:t xml:space="preserve"> (</w:t>
      </w:r>
      <w:r w:rsidR="002A2931" w:rsidRPr="00AA3BEF">
        <w:rPr>
          <w:szCs w:val="24"/>
        </w:rPr>
        <w:t>cyber</w:t>
      </w:r>
      <w:r w:rsidR="002A2931" w:rsidRPr="00256E8A">
        <w:rPr>
          <w:szCs w:val="24"/>
          <w:lang w:val="el-GR"/>
        </w:rPr>
        <w:t xml:space="preserve"> </w:t>
      </w:r>
      <w:r w:rsidR="002A2931" w:rsidRPr="00AA3BEF">
        <w:rPr>
          <w:szCs w:val="24"/>
        </w:rPr>
        <w:t>security</w:t>
      </w:r>
      <w:r w:rsidR="002A2931" w:rsidRPr="00256E8A">
        <w:rPr>
          <w:szCs w:val="24"/>
          <w:lang w:val="el-GR"/>
        </w:rPr>
        <w:t>) οι βασικές αρχές της είναι οι εξής τρεις: Εμπιστευτικότητα (</w:t>
      </w:r>
      <w:r w:rsidR="002A2931" w:rsidRPr="00AA3BEF">
        <w:rPr>
          <w:szCs w:val="24"/>
        </w:rPr>
        <w:t>Confidentiality</w:t>
      </w:r>
      <w:r w:rsidR="002A2931" w:rsidRPr="00256E8A">
        <w:rPr>
          <w:szCs w:val="24"/>
          <w:lang w:val="el-GR"/>
        </w:rPr>
        <w:t>), Ακεραιότητα (</w:t>
      </w:r>
      <w:r w:rsidR="002A2931" w:rsidRPr="00AA3BEF">
        <w:rPr>
          <w:szCs w:val="24"/>
        </w:rPr>
        <w:t>Integrity</w:t>
      </w:r>
      <w:r w:rsidR="002A2931" w:rsidRPr="00256E8A">
        <w:rPr>
          <w:szCs w:val="24"/>
          <w:lang w:val="el-GR"/>
        </w:rPr>
        <w:t>), Διαθεσιμότητα (</w:t>
      </w:r>
      <w:r w:rsidR="002A2931" w:rsidRPr="00AA3BEF">
        <w:rPr>
          <w:szCs w:val="24"/>
        </w:rPr>
        <w:t>Availability</w:t>
      </w:r>
      <w:r w:rsidR="002A2931" w:rsidRPr="00256E8A">
        <w:rPr>
          <w:szCs w:val="24"/>
          <w:lang w:val="el-GR"/>
        </w:rPr>
        <w:t xml:space="preserve">). Όλες αυτές μαζί συνθέτουν την </w:t>
      </w:r>
      <w:r w:rsidR="003C35A9" w:rsidRPr="00256E8A">
        <w:rPr>
          <w:szCs w:val="24"/>
          <w:lang w:val="el-GR"/>
        </w:rPr>
        <w:t xml:space="preserve">τριάδα </w:t>
      </w:r>
      <w:r w:rsidR="002A2931" w:rsidRPr="00AA3BEF">
        <w:rPr>
          <w:szCs w:val="24"/>
        </w:rPr>
        <w:t>CIA</w:t>
      </w:r>
      <w:r w:rsidR="00F8512C">
        <w:rPr>
          <w:szCs w:val="24"/>
          <w:lang w:val="el-GR"/>
        </w:rPr>
        <w:t>, όπως φαίνεται και στην Εικόνα 4</w:t>
      </w:r>
      <w:r w:rsidR="002A2931" w:rsidRPr="00256E8A">
        <w:rPr>
          <w:szCs w:val="24"/>
          <w:lang w:val="el-GR"/>
        </w:rPr>
        <w:t>.</w:t>
      </w:r>
    </w:p>
    <w:p w14:paraId="604F14F9" w14:textId="77777777" w:rsidR="00EA33A3" w:rsidRPr="007D64DD" w:rsidRDefault="00EA33A3" w:rsidP="00EA33A3">
      <w:pPr>
        <w:keepNext/>
        <w:rPr>
          <w:sz w:val="24"/>
          <w:szCs w:val="24"/>
        </w:rPr>
      </w:pPr>
      <w:r w:rsidRPr="007D64DD">
        <w:rPr>
          <w:noProof/>
          <w:sz w:val="24"/>
          <w:szCs w:val="24"/>
          <w:lang w:val="el-GR"/>
        </w:rPr>
        <w:drawing>
          <wp:inline distT="0" distB="0" distL="0" distR="0" wp14:anchorId="4AE21CD3" wp14:editId="35E7CBAA">
            <wp:extent cx="4853940" cy="3472835"/>
            <wp:effectExtent l="0" t="0" r="381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90138" cy="3498733"/>
                    </a:xfrm>
                    <a:prstGeom prst="rect">
                      <a:avLst/>
                    </a:prstGeom>
                  </pic:spPr>
                </pic:pic>
              </a:graphicData>
            </a:graphic>
          </wp:inline>
        </w:drawing>
      </w:r>
    </w:p>
    <w:p w14:paraId="71B7627C" w14:textId="1526C086" w:rsidR="00EA33A3" w:rsidRPr="006143E0" w:rsidRDefault="00EA33A3" w:rsidP="00EA33A3">
      <w:pPr>
        <w:pStyle w:val="Caption"/>
        <w:jc w:val="center"/>
        <w:rPr>
          <w:rFonts w:asciiTheme="minorHAnsi" w:hAnsiTheme="minorHAnsi" w:cstheme="minorHAnsi"/>
          <w:i w:val="0"/>
          <w:iCs w:val="0"/>
          <w:noProof/>
          <w:sz w:val="20"/>
          <w:szCs w:val="20"/>
          <w:lang w:val="el-GR"/>
        </w:rPr>
      </w:pPr>
      <w:bookmarkStart w:id="30" w:name="_Toc146146749"/>
      <w:r w:rsidRPr="006143E0">
        <w:rPr>
          <w:rFonts w:asciiTheme="minorHAnsi" w:hAnsiTheme="minorHAnsi" w:cstheme="minorHAnsi"/>
          <w:b/>
          <w:bCs/>
          <w:i w:val="0"/>
          <w:iCs w:val="0"/>
          <w:sz w:val="20"/>
          <w:szCs w:val="20"/>
          <w:lang w:val="el-GR"/>
        </w:rPr>
        <w:t xml:space="preserve">Εικόνα </w:t>
      </w:r>
      <w:r w:rsidRPr="006143E0">
        <w:rPr>
          <w:rFonts w:asciiTheme="minorHAnsi" w:hAnsiTheme="minorHAnsi" w:cstheme="minorHAnsi"/>
          <w:b/>
          <w:bCs/>
          <w:i w:val="0"/>
          <w:iCs w:val="0"/>
          <w:sz w:val="20"/>
          <w:szCs w:val="20"/>
        </w:rPr>
        <w:fldChar w:fldCharType="begin"/>
      </w:r>
      <w:r w:rsidRPr="006143E0">
        <w:rPr>
          <w:rFonts w:asciiTheme="minorHAnsi" w:hAnsiTheme="minorHAnsi" w:cstheme="minorHAnsi"/>
          <w:b/>
          <w:bCs/>
          <w:i w:val="0"/>
          <w:iCs w:val="0"/>
          <w:sz w:val="20"/>
          <w:szCs w:val="20"/>
          <w:lang w:val="el-GR"/>
        </w:rPr>
        <w:instrText xml:space="preserve"> </w:instrText>
      </w:r>
      <w:r w:rsidRPr="006143E0">
        <w:rPr>
          <w:rFonts w:asciiTheme="minorHAnsi" w:hAnsiTheme="minorHAnsi" w:cstheme="minorHAnsi"/>
          <w:b/>
          <w:bCs/>
          <w:i w:val="0"/>
          <w:iCs w:val="0"/>
          <w:sz w:val="20"/>
          <w:szCs w:val="20"/>
        </w:rPr>
        <w:instrText>SEQ</w:instrText>
      </w:r>
      <w:r w:rsidRPr="006143E0">
        <w:rPr>
          <w:rFonts w:asciiTheme="minorHAnsi" w:hAnsiTheme="minorHAnsi" w:cstheme="minorHAnsi"/>
          <w:b/>
          <w:bCs/>
          <w:i w:val="0"/>
          <w:iCs w:val="0"/>
          <w:sz w:val="20"/>
          <w:szCs w:val="20"/>
          <w:lang w:val="el-GR"/>
        </w:rPr>
        <w:instrText xml:space="preserve"> Εικόνα \* </w:instrText>
      </w:r>
      <w:r w:rsidRPr="006143E0">
        <w:rPr>
          <w:rFonts w:asciiTheme="minorHAnsi" w:hAnsiTheme="minorHAnsi" w:cstheme="minorHAnsi"/>
          <w:b/>
          <w:bCs/>
          <w:i w:val="0"/>
          <w:iCs w:val="0"/>
          <w:sz w:val="20"/>
          <w:szCs w:val="20"/>
        </w:rPr>
        <w:instrText>ARABIC</w:instrText>
      </w:r>
      <w:r w:rsidRPr="006143E0">
        <w:rPr>
          <w:rFonts w:asciiTheme="minorHAnsi" w:hAnsiTheme="minorHAnsi" w:cstheme="minorHAnsi"/>
          <w:b/>
          <w:bCs/>
          <w:i w:val="0"/>
          <w:iCs w:val="0"/>
          <w:sz w:val="20"/>
          <w:szCs w:val="20"/>
          <w:lang w:val="el-GR"/>
        </w:rPr>
        <w:instrText xml:space="preserve"> </w:instrText>
      </w:r>
      <w:r w:rsidRPr="006143E0">
        <w:rPr>
          <w:rFonts w:asciiTheme="minorHAnsi" w:hAnsiTheme="minorHAnsi" w:cstheme="minorHAnsi"/>
          <w:b/>
          <w:bCs/>
          <w:i w:val="0"/>
          <w:iCs w:val="0"/>
          <w:sz w:val="20"/>
          <w:szCs w:val="20"/>
        </w:rPr>
        <w:fldChar w:fldCharType="separate"/>
      </w:r>
      <w:r w:rsidR="00225B1E" w:rsidRPr="00256066">
        <w:rPr>
          <w:rFonts w:asciiTheme="minorHAnsi" w:hAnsiTheme="minorHAnsi" w:cstheme="minorHAnsi"/>
          <w:b/>
          <w:bCs/>
          <w:i w:val="0"/>
          <w:iCs w:val="0"/>
          <w:noProof/>
          <w:sz w:val="20"/>
          <w:szCs w:val="20"/>
          <w:lang w:val="el-GR"/>
        </w:rPr>
        <w:t>4</w:t>
      </w:r>
      <w:r w:rsidRPr="006143E0">
        <w:rPr>
          <w:rFonts w:asciiTheme="minorHAnsi" w:hAnsiTheme="minorHAnsi" w:cstheme="minorHAnsi"/>
          <w:b/>
          <w:bCs/>
          <w:i w:val="0"/>
          <w:iCs w:val="0"/>
          <w:sz w:val="20"/>
          <w:szCs w:val="20"/>
        </w:rPr>
        <w:fldChar w:fldCharType="end"/>
      </w:r>
      <w:r w:rsidRPr="006143E0">
        <w:rPr>
          <w:rFonts w:asciiTheme="minorHAnsi" w:hAnsiTheme="minorHAnsi" w:cstheme="minorHAnsi"/>
          <w:i w:val="0"/>
          <w:iCs w:val="0"/>
          <w:noProof/>
          <w:sz w:val="20"/>
          <w:szCs w:val="20"/>
          <w:lang w:val="el-GR"/>
        </w:rPr>
        <w:t xml:space="preserve">: </w:t>
      </w:r>
      <w:r w:rsidRPr="006143E0">
        <w:rPr>
          <w:rFonts w:asciiTheme="minorHAnsi" w:hAnsiTheme="minorHAnsi" w:cstheme="minorHAnsi"/>
          <w:i w:val="0"/>
          <w:iCs w:val="0"/>
          <w:noProof/>
          <w:sz w:val="20"/>
          <w:szCs w:val="20"/>
          <w:lang w:val="en-US"/>
        </w:rPr>
        <w:t>CIA</w:t>
      </w:r>
      <w:sdt>
        <w:sdtPr>
          <w:rPr>
            <w:rFonts w:asciiTheme="minorHAnsi" w:hAnsiTheme="minorHAnsi" w:cstheme="minorHAnsi"/>
            <w:i w:val="0"/>
            <w:iCs w:val="0"/>
            <w:noProof/>
            <w:sz w:val="20"/>
            <w:szCs w:val="20"/>
            <w:lang w:val="en-US"/>
          </w:rPr>
          <w:id w:val="1977250966"/>
          <w:citation/>
        </w:sdtPr>
        <w:sdtEndPr/>
        <w:sdtContent>
          <w:r w:rsidRPr="00EC5CE1">
            <w:rPr>
              <w:rFonts w:asciiTheme="minorHAnsi" w:hAnsiTheme="minorHAnsi" w:cstheme="minorHAnsi"/>
              <w:i w:val="0"/>
              <w:iCs w:val="0"/>
              <w:noProof/>
              <w:sz w:val="20"/>
              <w:szCs w:val="20"/>
              <w:lang w:val="en-US"/>
            </w:rPr>
            <w:fldChar w:fldCharType="begin"/>
          </w:r>
          <w:r w:rsidR="00EC5CE1" w:rsidRPr="00EC5CE1">
            <w:rPr>
              <w:rFonts w:asciiTheme="minorHAnsi" w:hAnsiTheme="minorHAnsi" w:cstheme="minorHAnsi"/>
              <w:i w:val="0"/>
              <w:iCs w:val="0"/>
              <w:noProof/>
              <w:sz w:val="20"/>
              <w:szCs w:val="20"/>
              <w:lang w:val="el-GR"/>
            </w:rPr>
            <w:instrText xml:space="preserve">CITATION 14 \l 1033 </w:instrText>
          </w:r>
          <w:r w:rsidRPr="00EC5CE1">
            <w:rPr>
              <w:rFonts w:asciiTheme="minorHAnsi" w:hAnsiTheme="minorHAnsi" w:cstheme="minorHAnsi"/>
              <w:i w:val="0"/>
              <w:iCs w:val="0"/>
              <w:noProof/>
              <w:sz w:val="20"/>
              <w:szCs w:val="20"/>
              <w:lang w:val="en-US"/>
            </w:rPr>
            <w:fldChar w:fldCharType="separate"/>
          </w:r>
          <w:r w:rsidR="00B95E3B">
            <w:rPr>
              <w:rFonts w:asciiTheme="minorHAnsi" w:hAnsiTheme="minorHAnsi" w:cstheme="minorHAnsi"/>
              <w:i w:val="0"/>
              <w:iCs w:val="0"/>
              <w:noProof/>
              <w:sz w:val="20"/>
              <w:szCs w:val="20"/>
              <w:lang w:val="en-US"/>
            </w:rPr>
            <w:t xml:space="preserve"> </w:t>
          </w:r>
          <w:r w:rsidR="00B95E3B" w:rsidRPr="00B95E3B">
            <w:rPr>
              <w:rFonts w:asciiTheme="minorHAnsi" w:hAnsiTheme="minorHAnsi" w:cstheme="minorHAnsi"/>
              <w:noProof/>
              <w:sz w:val="20"/>
              <w:szCs w:val="20"/>
              <w:lang w:val="en-US"/>
            </w:rPr>
            <w:t>[13]</w:t>
          </w:r>
          <w:r w:rsidRPr="00EC5CE1">
            <w:rPr>
              <w:rFonts w:asciiTheme="minorHAnsi" w:hAnsiTheme="minorHAnsi" w:cstheme="minorHAnsi"/>
              <w:i w:val="0"/>
              <w:iCs w:val="0"/>
              <w:noProof/>
              <w:sz w:val="20"/>
              <w:szCs w:val="20"/>
              <w:lang w:val="en-US"/>
            </w:rPr>
            <w:fldChar w:fldCharType="end"/>
          </w:r>
        </w:sdtContent>
      </w:sdt>
      <w:bookmarkEnd w:id="30"/>
    </w:p>
    <w:p w14:paraId="33F20085" w14:textId="77777777" w:rsidR="00F8512C" w:rsidRDefault="00C16018" w:rsidP="00F8512C">
      <w:pPr>
        <w:pStyle w:val="Caption"/>
        <w:ind w:firstLine="0"/>
        <w:rPr>
          <w:rFonts w:asciiTheme="minorHAnsi" w:hAnsiTheme="minorHAnsi" w:cstheme="minorHAnsi"/>
          <w:i w:val="0"/>
          <w:iCs w:val="0"/>
          <w:lang w:val="el-GR"/>
        </w:rPr>
      </w:pPr>
      <w:r w:rsidRPr="006143E0">
        <w:rPr>
          <w:rFonts w:asciiTheme="minorHAnsi" w:hAnsiTheme="minorHAnsi" w:cstheme="minorHAnsi"/>
          <w:i w:val="0"/>
          <w:iCs w:val="0"/>
          <w:lang w:val="el-GR"/>
        </w:rPr>
        <w:t>Ειδικότερα στην σύγχρονη κρυπτογραφία, κρίθηκε αναγκαί</w:t>
      </w:r>
      <w:r w:rsidR="002A0BC7" w:rsidRPr="006143E0">
        <w:rPr>
          <w:rFonts w:asciiTheme="minorHAnsi" w:hAnsiTheme="minorHAnsi" w:cstheme="minorHAnsi"/>
          <w:i w:val="0"/>
          <w:iCs w:val="0"/>
          <w:lang w:val="el-GR"/>
        </w:rPr>
        <w:t>α η επέκταση αυτού του μοντέλου έτσι ώστε όλο και περισσότεροι στόχοι να επιτυγχάνονται για καλύτερη προστασία των δεδομένων. Συνεπώς, η κρυπτογραφία υπηρετεί πλέον πέντε στόχους</w:t>
      </w:r>
      <w:r w:rsidR="00C70839" w:rsidRPr="006143E0">
        <w:rPr>
          <w:rFonts w:asciiTheme="minorHAnsi" w:hAnsiTheme="minorHAnsi" w:cstheme="minorHAnsi"/>
          <w:i w:val="0"/>
          <w:iCs w:val="0"/>
          <w:lang w:val="el-GR"/>
        </w:rPr>
        <w:t xml:space="preserve"> που όλοι μαζί συνθέτουν</w:t>
      </w:r>
      <w:r w:rsidR="00F81008" w:rsidRPr="006143E0">
        <w:rPr>
          <w:rFonts w:asciiTheme="minorHAnsi" w:hAnsiTheme="minorHAnsi" w:cstheme="minorHAnsi"/>
          <w:i w:val="0"/>
          <w:iCs w:val="0"/>
          <w:lang w:val="el-GR"/>
        </w:rPr>
        <w:t xml:space="preserve"> </w:t>
      </w:r>
      <w:r w:rsidR="00C70839" w:rsidRPr="006143E0">
        <w:rPr>
          <w:rFonts w:asciiTheme="minorHAnsi" w:hAnsiTheme="minorHAnsi" w:cstheme="minorHAnsi"/>
          <w:i w:val="0"/>
          <w:iCs w:val="0"/>
          <w:lang w:val="el-GR"/>
        </w:rPr>
        <w:t>ένα ασφαλές σύστημα</w:t>
      </w:r>
      <w:r w:rsidR="00F8512C">
        <w:rPr>
          <w:rFonts w:asciiTheme="minorHAnsi" w:hAnsiTheme="minorHAnsi" w:cstheme="minorHAnsi"/>
          <w:i w:val="0"/>
          <w:iCs w:val="0"/>
          <w:lang w:val="el-GR"/>
        </w:rPr>
        <w:t>, το οποίο αναπαρίσταται σχηματικά στην Εικόνα 5</w:t>
      </w:r>
      <w:r w:rsidR="002A0BC7" w:rsidRPr="006143E0">
        <w:rPr>
          <w:rFonts w:asciiTheme="minorHAnsi" w:hAnsiTheme="minorHAnsi" w:cstheme="minorHAnsi"/>
          <w:i w:val="0"/>
          <w:iCs w:val="0"/>
          <w:lang w:val="el-GR"/>
        </w:rPr>
        <w:t>.</w:t>
      </w:r>
    </w:p>
    <w:p w14:paraId="4B054075" w14:textId="4DFE683E" w:rsidR="00077241" w:rsidRPr="006143E0" w:rsidRDefault="002A0BC7" w:rsidP="00F8512C">
      <w:pPr>
        <w:pStyle w:val="Caption"/>
        <w:ind w:firstLine="0"/>
        <w:rPr>
          <w:rFonts w:asciiTheme="minorHAnsi" w:hAnsiTheme="minorHAnsi" w:cstheme="minorHAnsi"/>
          <w:i w:val="0"/>
          <w:iCs w:val="0"/>
          <w:lang w:val="el-GR"/>
        </w:rPr>
      </w:pPr>
      <w:r w:rsidRPr="006143E0">
        <w:rPr>
          <w:rFonts w:asciiTheme="minorHAnsi" w:hAnsiTheme="minorHAnsi" w:cstheme="minorHAnsi"/>
          <w:i w:val="0"/>
          <w:iCs w:val="0"/>
          <w:lang w:val="el-GR"/>
        </w:rPr>
        <w:lastRenderedPageBreak/>
        <w:br/>
      </w:r>
    </w:p>
    <w:p w14:paraId="12EF39A4" w14:textId="25AB7354" w:rsidR="002A0BC7" w:rsidRPr="006143E0" w:rsidRDefault="002A0BC7">
      <w:pPr>
        <w:pStyle w:val="Caption"/>
        <w:numPr>
          <w:ilvl w:val="0"/>
          <w:numId w:val="28"/>
        </w:numPr>
        <w:jc w:val="left"/>
        <w:rPr>
          <w:rFonts w:asciiTheme="minorHAnsi" w:hAnsiTheme="minorHAnsi" w:cstheme="minorHAnsi"/>
          <w:b/>
          <w:bCs/>
          <w:i w:val="0"/>
          <w:iCs w:val="0"/>
          <w:lang w:val="el-GR"/>
        </w:rPr>
      </w:pPr>
      <w:r w:rsidRPr="006143E0">
        <w:rPr>
          <w:rFonts w:asciiTheme="minorHAnsi" w:hAnsiTheme="minorHAnsi" w:cstheme="minorHAnsi"/>
          <w:b/>
          <w:bCs/>
          <w:i w:val="0"/>
          <w:iCs w:val="0"/>
          <w:lang w:val="el-GR"/>
        </w:rPr>
        <w:t>Εμπιστευτικότητα:</w:t>
      </w:r>
      <w:r w:rsidR="00C70839" w:rsidRPr="006143E0">
        <w:rPr>
          <w:rFonts w:asciiTheme="minorHAnsi" w:hAnsiTheme="minorHAnsi" w:cstheme="minorHAnsi"/>
          <w:i w:val="0"/>
          <w:iCs w:val="0"/>
          <w:lang w:val="el-GR"/>
        </w:rPr>
        <w:t xml:space="preserve"> Με τον όρο εμπιστευτικότητα </w:t>
      </w:r>
      <w:r w:rsidR="007F585A" w:rsidRPr="006143E0">
        <w:rPr>
          <w:rFonts w:asciiTheme="minorHAnsi" w:hAnsiTheme="minorHAnsi" w:cstheme="minorHAnsi"/>
          <w:i w:val="0"/>
          <w:iCs w:val="0"/>
          <w:lang w:val="el-GR"/>
        </w:rPr>
        <w:t>αναφερόμαστε στην προστασία της πληροφορίας, δηλαδή ότι μόνο άτομα που έχουν εξουσιοδότηση μπορούν να έχουν πρόσβαση σε αυτή</w:t>
      </w:r>
      <w:r w:rsidR="00D0095A" w:rsidRPr="006143E0">
        <w:rPr>
          <w:rFonts w:asciiTheme="minorHAnsi" w:hAnsiTheme="minorHAnsi" w:cstheme="minorHAnsi"/>
          <w:i w:val="0"/>
          <w:iCs w:val="0"/>
          <w:lang w:val="el-GR"/>
        </w:rPr>
        <w:t>ν, καθώς και στην διασφάλιση ότι η πληροφορίας μας είναι κωδικοποιημένη για να αποκρυφθεί από τρίτους</w:t>
      </w:r>
      <w:sdt>
        <w:sdtPr>
          <w:rPr>
            <w:rFonts w:asciiTheme="minorHAnsi" w:hAnsiTheme="minorHAnsi" w:cstheme="minorHAnsi"/>
            <w:i w:val="0"/>
            <w:iCs w:val="0"/>
            <w:lang w:val="el-GR"/>
          </w:rPr>
          <w:id w:val="-418950992"/>
          <w:citation/>
        </w:sdtPr>
        <w:sdtEndPr/>
        <w:sdtContent>
          <w:r w:rsidR="00D0095A" w:rsidRPr="00EC5CE1">
            <w:rPr>
              <w:rFonts w:asciiTheme="minorHAnsi" w:hAnsiTheme="minorHAnsi" w:cstheme="minorHAnsi"/>
              <w:i w:val="0"/>
              <w:iCs w:val="0"/>
              <w:lang w:val="el-GR"/>
            </w:rPr>
            <w:fldChar w:fldCharType="begin"/>
          </w:r>
          <w:r w:rsidR="00EC5CE1" w:rsidRPr="00EC5CE1">
            <w:rPr>
              <w:rFonts w:asciiTheme="minorHAnsi" w:hAnsiTheme="minorHAnsi" w:cstheme="minorHAnsi"/>
              <w:i w:val="0"/>
              <w:iCs w:val="0"/>
              <w:lang w:val="el-GR"/>
            </w:rPr>
            <w:instrText xml:space="preserve">CITATION 15 \l 1032 </w:instrText>
          </w:r>
          <w:r w:rsidR="00D0095A" w:rsidRPr="00EC5CE1">
            <w:rPr>
              <w:rFonts w:asciiTheme="minorHAnsi" w:hAnsiTheme="minorHAnsi" w:cstheme="minorHAnsi"/>
              <w:i w:val="0"/>
              <w:iCs w:val="0"/>
              <w:lang w:val="el-GR"/>
            </w:rPr>
            <w:fldChar w:fldCharType="separate"/>
          </w:r>
          <w:r w:rsidR="00B95E3B">
            <w:rPr>
              <w:rFonts w:asciiTheme="minorHAnsi" w:hAnsiTheme="minorHAnsi" w:cstheme="minorHAnsi"/>
              <w:i w:val="0"/>
              <w:iCs w:val="0"/>
              <w:noProof/>
              <w:lang w:val="el-GR"/>
            </w:rPr>
            <w:t xml:space="preserve"> </w:t>
          </w:r>
          <w:r w:rsidR="00B95E3B" w:rsidRPr="00B95E3B">
            <w:rPr>
              <w:rFonts w:asciiTheme="minorHAnsi" w:hAnsiTheme="minorHAnsi" w:cstheme="minorHAnsi"/>
              <w:noProof/>
              <w:lang w:val="el-GR"/>
            </w:rPr>
            <w:t>[14]</w:t>
          </w:r>
          <w:r w:rsidR="00D0095A" w:rsidRPr="00EC5CE1">
            <w:rPr>
              <w:rFonts w:asciiTheme="minorHAnsi" w:hAnsiTheme="minorHAnsi" w:cstheme="minorHAnsi"/>
              <w:i w:val="0"/>
              <w:iCs w:val="0"/>
              <w:lang w:val="el-GR"/>
            </w:rPr>
            <w:fldChar w:fldCharType="end"/>
          </w:r>
        </w:sdtContent>
      </w:sdt>
      <w:r w:rsidR="00AE1FF1" w:rsidRPr="00EC5CE1">
        <w:rPr>
          <w:rFonts w:asciiTheme="minorHAnsi" w:hAnsiTheme="minorHAnsi" w:cstheme="minorHAnsi"/>
          <w:i w:val="0"/>
          <w:iCs w:val="0"/>
          <w:lang w:val="el-GR"/>
        </w:rPr>
        <w:t>.</w:t>
      </w:r>
      <w:r w:rsidRPr="006143E0">
        <w:rPr>
          <w:rFonts w:asciiTheme="minorHAnsi" w:hAnsiTheme="minorHAnsi" w:cstheme="minorHAnsi"/>
          <w:b/>
          <w:bCs/>
          <w:i w:val="0"/>
          <w:iCs w:val="0"/>
          <w:lang w:val="el-GR"/>
        </w:rPr>
        <w:br/>
      </w:r>
    </w:p>
    <w:p w14:paraId="141E3A4B" w14:textId="08886AF9" w:rsidR="002A0BC7" w:rsidRPr="006143E0" w:rsidRDefault="002A0BC7">
      <w:pPr>
        <w:pStyle w:val="Caption"/>
        <w:numPr>
          <w:ilvl w:val="0"/>
          <w:numId w:val="28"/>
        </w:numPr>
        <w:jc w:val="left"/>
        <w:rPr>
          <w:rFonts w:asciiTheme="minorHAnsi" w:hAnsiTheme="minorHAnsi" w:cstheme="minorHAnsi"/>
          <w:b/>
          <w:bCs/>
          <w:i w:val="0"/>
          <w:iCs w:val="0"/>
          <w:lang w:val="el-GR"/>
        </w:rPr>
      </w:pPr>
      <w:r w:rsidRPr="006143E0">
        <w:rPr>
          <w:rFonts w:asciiTheme="minorHAnsi" w:hAnsiTheme="minorHAnsi" w:cstheme="minorHAnsi"/>
          <w:b/>
          <w:bCs/>
          <w:i w:val="0"/>
          <w:iCs w:val="0"/>
          <w:lang w:val="el-GR"/>
        </w:rPr>
        <w:t>Ακεραιότητα:</w:t>
      </w:r>
      <w:r w:rsidR="00D0095A" w:rsidRPr="006143E0">
        <w:rPr>
          <w:rFonts w:asciiTheme="minorHAnsi" w:hAnsiTheme="minorHAnsi" w:cstheme="minorHAnsi"/>
          <w:b/>
          <w:bCs/>
          <w:i w:val="0"/>
          <w:iCs w:val="0"/>
          <w:lang w:val="el-GR"/>
        </w:rPr>
        <w:t xml:space="preserve"> </w:t>
      </w:r>
      <w:r w:rsidR="00D0095A" w:rsidRPr="006143E0">
        <w:rPr>
          <w:rFonts w:asciiTheme="minorHAnsi" w:hAnsiTheme="minorHAnsi" w:cstheme="minorHAnsi"/>
          <w:i w:val="0"/>
          <w:iCs w:val="0"/>
          <w:lang w:val="el-GR"/>
        </w:rPr>
        <w:t>Η ακεραιότητα</w:t>
      </w:r>
      <w:r w:rsidR="00A17D5A" w:rsidRPr="006143E0">
        <w:rPr>
          <w:rFonts w:asciiTheme="minorHAnsi" w:hAnsiTheme="minorHAnsi" w:cstheme="minorHAnsi"/>
          <w:i w:val="0"/>
          <w:iCs w:val="0"/>
          <w:lang w:val="el-GR"/>
        </w:rPr>
        <w:t xml:space="preserve"> βεβαιώνει ότι το μήνυμα που ελήφθη είναι το ίδιο με αυτό που στάλθηκε και δεν έχει παρέμβει κάποιος χωρίς άδεια. Η κρυπτογράφηση ενός μηνύματος, δεν το προστατεύει και δεν του προσθέτει ακεραιότητα, αφού κάποιος μπορεί να επέμβει και να μεταδώσει ένα διαφορετικό μήνυμα από το αρχικό</w:t>
      </w:r>
      <w:r w:rsidR="008461C5" w:rsidRPr="006143E0">
        <w:rPr>
          <w:rFonts w:asciiTheme="minorHAnsi" w:hAnsiTheme="minorHAnsi" w:cstheme="minorHAnsi"/>
          <w:i w:val="0"/>
          <w:iCs w:val="0"/>
          <w:lang w:val="el-GR"/>
        </w:rPr>
        <w:t>, με αποτέλεσμα ο παραλήπτης να λάβει κάποιο άλλο μήνυμα</w:t>
      </w:r>
      <w:sdt>
        <w:sdtPr>
          <w:rPr>
            <w:rFonts w:asciiTheme="minorHAnsi" w:hAnsiTheme="minorHAnsi" w:cstheme="minorHAnsi"/>
            <w:i w:val="0"/>
            <w:iCs w:val="0"/>
            <w:lang w:val="el-GR"/>
          </w:rPr>
          <w:id w:val="1982733856"/>
          <w:citation/>
        </w:sdtPr>
        <w:sdtEndPr/>
        <w:sdtContent>
          <w:r w:rsidR="001817B0" w:rsidRPr="00EC5CE1">
            <w:rPr>
              <w:rFonts w:asciiTheme="minorHAnsi" w:hAnsiTheme="minorHAnsi" w:cstheme="minorHAnsi"/>
              <w:i w:val="0"/>
              <w:iCs w:val="0"/>
              <w:lang w:val="el-GR"/>
            </w:rPr>
            <w:fldChar w:fldCharType="begin"/>
          </w:r>
          <w:r w:rsidR="00EC5CE1" w:rsidRPr="00EC5CE1">
            <w:rPr>
              <w:rFonts w:asciiTheme="minorHAnsi" w:hAnsiTheme="minorHAnsi" w:cstheme="minorHAnsi"/>
              <w:i w:val="0"/>
              <w:iCs w:val="0"/>
              <w:lang w:val="el-GR"/>
            </w:rPr>
            <w:instrText xml:space="preserve">CITATION 16 \l 1033 </w:instrText>
          </w:r>
          <w:r w:rsidR="001817B0" w:rsidRPr="00EC5CE1">
            <w:rPr>
              <w:rFonts w:asciiTheme="minorHAnsi" w:hAnsiTheme="minorHAnsi" w:cstheme="minorHAnsi"/>
              <w:i w:val="0"/>
              <w:iCs w:val="0"/>
              <w:lang w:val="el-GR"/>
            </w:rPr>
            <w:fldChar w:fldCharType="separate"/>
          </w:r>
          <w:r w:rsidR="00B95E3B">
            <w:rPr>
              <w:rFonts w:asciiTheme="minorHAnsi" w:hAnsiTheme="minorHAnsi" w:cstheme="minorHAnsi"/>
              <w:i w:val="0"/>
              <w:iCs w:val="0"/>
              <w:noProof/>
              <w:lang w:val="el-GR"/>
            </w:rPr>
            <w:t xml:space="preserve"> </w:t>
          </w:r>
          <w:r w:rsidR="00B95E3B" w:rsidRPr="00B95E3B">
            <w:rPr>
              <w:rFonts w:asciiTheme="minorHAnsi" w:hAnsiTheme="minorHAnsi" w:cstheme="minorHAnsi"/>
              <w:noProof/>
              <w:lang w:val="el-GR"/>
            </w:rPr>
            <w:t>[15]</w:t>
          </w:r>
          <w:r w:rsidR="001817B0" w:rsidRPr="00EC5CE1">
            <w:rPr>
              <w:rFonts w:asciiTheme="minorHAnsi" w:hAnsiTheme="minorHAnsi" w:cstheme="minorHAnsi"/>
              <w:i w:val="0"/>
              <w:iCs w:val="0"/>
              <w:lang w:val="el-GR"/>
            </w:rPr>
            <w:fldChar w:fldCharType="end"/>
          </w:r>
        </w:sdtContent>
      </w:sdt>
      <w:r w:rsidR="008461C5" w:rsidRPr="00EC5CE1">
        <w:rPr>
          <w:rFonts w:asciiTheme="minorHAnsi" w:hAnsiTheme="minorHAnsi" w:cstheme="minorHAnsi"/>
          <w:i w:val="0"/>
          <w:iCs w:val="0"/>
          <w:lang w:val="el-GR"/>
        </w:rPr>
        <w:t>.</w:t>
      </w:r>
      <w:r w:rsidRPr="000601D0">
        <w:rPr>
          <w:rFonts w:asciiTheme="minorHAnsi" w:hAnsiTheme="minorHAnsi" w:cstheme="minorHAnsi"/>
          <w:b/>
          <w:bCs/>
          <w:i w:val="0"/>
          <w:iCs w:val="0"/>
          <w:lang w:val="el-GR"/>
        </w:rPr>
        <w:br/>
      </w:r>
    </w:p>
    <w:p w14:paraId="2204B5AD" w14:textId="6F95E29E" w:rsidR="002A0BC7" w:rsidRPr="006143E0" w:rsidRDefault="002A0BC7">
      <w:pPr>
        <w:pStyle w:val="Caption"/>
        <w:numPr>
          <w:ilvl w:val="0"/>
          <w:numId w:val="28"/>
        </w:numPr>
        <w:jc w:val="left"/>
        <w:rPr>
          <w:rFonts w:asciiTheme="minorHAnsi" w:hAnsiTheme="minorHAnsi" w:cstheme="minorHAnsi"/>
          <w:b/>
          <w:bCs/>
          <w:i w:val="0"/>
          <w:iCs w:val="0"/>
          <w:lang w:val="el-GR"/>
        </w:rPr>
      </w:pPr>
      <w:r w:rsidRPr="006143E0">
        <w:rPr>
          <w:rFonts w:asciiTheme="minorHAnsi" w:hAnsiTheme="minorHAnsi" w:cstheme="minorHAnsi"/>
          <w:b/>
          <w:bCs/>
          <w:i w:val="0"/>
          <w:iCs w:val="0"/>
          <w:lang w:val="el-GR"/>
        </w:rPr>
        <w:t>Διαθεσιμότητα:</w:t>
      </w:r>
      <w:r w:rsidR="004C2517" w:rsidRPr="006143E0">
        <w:rPr>
          <w:rFonts w:asciiTheme="minorHAnsi" w:hAnsiTheme="minorHAnsi" w:cstheme="minorHAnsi"/>
          <w:b/>
          <w:bCs/>
          <w:i w:val="0"/>
          <w:iCs w:val="0"/>
          <w:lang w:val="el-GR"/>
        </w:rPr>
        <w:t xml:space="preserve"> </w:t>
      </w:r>
      <w:r w:rsidR="00536C41" w:rsidRPr="006143E0">
        <w:rPr>
          <w:rFonts w:asciiTheme="minorHAnsi" w:hAnsiTheme="minorHAnsi" w:cstheme="minorHAnsi"/>
          <w:i w:val="0"/>
          <w:iCs w:val="0"/>
          <w:lang w:val="el-GR"/>
        </w:rPr>
        <w:t>Αναφερόμαστε</w:t>
      </w:r>
      <w:r w:rsidR="00FB4AC7" w:rsidRPr="006143E0">
        <w:rPr>
          <w:rFonts w:asciiTheme="minorHAnsi" w:hAnsiTheme="minorHAnsi" w:cstheme="minorHAnsi"/>
          <w:i w:val="0"/>
          <w:iCs w:val="0"/>
          <w:lang w:val="el-GR"/>
        </w:rPr>
        <w:t xml:space="preserve"> στην ικανότητα μιας πληροφορίας να</w:t>
      </w:r>
      <w:r w:rsidR="00536C41" w:rsidRPr="006143E0">
        <w:rPr>
          <w:rFonts w:asciiTheme="minorHAnsi" w:hAnsiTheme="minorHAnsi" w:cstheme="minorHAnsi"/>
          <w:i w:val="0"/>
          <w:iCs w:val="0"/>
          <w:lang w:val="el-GR"/>
        </w:rPr>
        <w:t xml:space="preserve"> είναι διαθέσιμη οποιαδήποτε στιγμή απαιτηθεί από διαπιστευμένα άτομα.</w:t>
      </w:r>
      <w:r w:rsidRPr="006143E0">
        <w:rPr>
          <w:rFonts w:asciiTheme="minorHAnsi" w:hAnsiTheme="minorHAnsi" w:cstheme="minorHAnsi"/>
          <w:b/>
          <w:bCs/>
          <w:i w:val="0"/>
          <w:iCs w:val="0"/>
          <w:lang w:val="el-GR"/>
        </w:rPr>
        <w:br/>
      </w:r>
    </w:p>
    <w:p w14:paraId="0BF60F6E" w14:textId="3C50677A" w:rsidR="002A0BC7" w:rsidRPr="006143E0" w:rsidRDefault="00C70839">
      <w:pPr>
        <w:pStyle w:val="Caption"/>
        <w:numPr>
          <w:ilvl w:val="0"/>
          <w:numId w:val="28"/>
        </w:numPr>
        <w:jc w:val="left"/>
        <w:rPr>
          <w:rFonts w:asciiTheme="minorHAnsi" w:hAnsiTheme="minorHAnsi" w:cstheme="minorHAnsi"/>
          <w:b/>
          <w:bCs/>
          <w:i w:val="0"/>
          <w:iCs w:val="0"/>
          <w:lang w:val="el-GR"/>
        </w:rPr>
      </w:pPr>
      <w:proofErr w:type="spellStart"/>
      <w:r w:rsidRPr="006143E0">
        <w:rPr>
          <w:rFonts w:asciiTheme="minorHAnsi" w:hAnsiTheme="minorHAnsi" w:cstheme="minorHAnsi"/>
          <w:b/>
          <w:bCs/>
          <w:i w:val="0"/>
          <w:iCs w:val="0"/>
          <w:lang w:val="el-GR"/>
        </w:rPr>
        <w:t>Αυθεντικοποίηση</w:t>
      </w:r>
      <w:proofErr w:type="spellEnd"/>
      <w:r w:rsidRPr="006143E0">
        <w:rPr>
          <w:rFonts w:asciiTheme="minorHAnsi" w:hAnsiTheme="minorHAnsi" w:cstheme="minorHAnsi"/>
          <w:b/>
          <w:bCs/>
          <w:i w:val="0"/>
          <w:iCs w:val="0"/>
          <w:lang w:val="el-GR"/>
        </w:rPr>
        <w:t xml:space="preserve"> (</w:t>
      </w:r>
      <w:r w:rsidRPr="006143E0">
        <w:rPr>
          <w:rFonts w:asciiTheme="minorHAnsi" w:hAnsiTheme="minorHAnsi" w:cstheme="minorHAnsi"/>
          <w:b/>
          <w:bCs/>
          <w:i w:val="0"/>
          <w:iCs w:val="0"/>
          <w:lang w:val="en-US"/>
        </w:rPr>
        <w:t>Authentication</w:t>
      </w:r>
      <w:r w:rsidRPr="006143E0">
        <w:rPr>
          <w:rFonts w:asciiTheme="minorHAnsi" w:hAnsiTheme="minorHAnsi" w:cstheme="minorHAnsi"/>
          <w:b/>
          <w:bCs/>
          <w:i w:val="0"/>
          <w:iCs w:val="0"/>
          <w:lang w:val="el-GR"/>
        </w:rPr>
        <w:t>):</w:t>
      </w:r>
      <w:r w:rsidR="00A853A5" w:rsidRPr="006143E0">
        <w:rPr>
          <w:rFonts w:asciiTheme="minorHAnsi" w:hAnsiTheme="minorHAnsi" w:cstheme="minorHAnsi"/>
          <w:b/>
          <w:bCs/>
          <w:i w:val="0"/>
          <w:iCs w:val="0"/>
          <w:lang w:val="el-GR"/>
        </w:rPr>
        <w:t xml:space="preserve"> </w:t>
      </w:r>
      <w:r w:rsidR="003705F5" w:rsidRPr="006143E0">
        <w:rPr>
          <w:rFonts w:asciiTheme="minorHAnsi" w:hAnsiTheme="minorHAnsi" w:cstheme="minorHAnsi"/>
          <w:i w:val="0"/>
          <w:iCs w:val="0"/>
          <w:lang w:val="el-GR"/>
        </w:rPr>
        <w:t xml:space="preserve">Η </w:t>
      </w:r>
      <w:proofErr w:type="spellStart"/>
      <w:r w:rsidR="003705F5" w:rsidRPr="006143E0">
        <w:rPr>
          <w:rFonts w:asciiTheme="minorHAnsi" w:hAnsiTheme="minorHAnsi" w:cstheme="minorHAnsi"/>
          <w:i w:val="0"/>
          <w:iCs w:val="0"/>
          <w:lang w:val="el-GR"/>
        </w:rPr>
        <w:t>αυθεντικοποίηση</w:t>
      </w:r>
      <w:proofErr w:type="spellEnd"/>
      <w:r w:rsidR="003705F5" w:rsidRPr="006143E0">
        <w:rPr>
          <w:rFonts w:asciiTheme="minorHAnsi" w:hAnsiTheme="minorHAnsi" w:cstheme="minorHAnsi"/>
          <w:i w:val="0"/>
          <w:iCs w:val="0"/>
          <w:lang w:val="el-GR"/>
        </w:rPr>
        <w:t xml:space="preserve"> καλείται να </w:t>
      </w:r>
      <w:r w:rsidR="00697A1C" w:rsidRPr="006143E0">
        <w:rPr>
          <w:rFonts w:asciiTheme="minorHAnsi" w:hAnsiTheme="minorHAnsi" w:cstheme="minorHAnsi"/>
          <w:i w:val="0"/>
          <w:iCs w:val="0"/>
          <w:lang w:val="el-GR"/>
        </w:rPr>
        <w:t>επικυρώσει ότι η ταυτότητα του αποστολέα ενός μηνύματος είναι αυτή που ισχυρίζεται ο αποστολέας πως είναι.</w:t>
      </w:r>
      <w:r w:rsidR="003705F5" w:rsidRPr="006143E0">
        <w:rPr>
          <w:rFonts w:asciiTheme="minorHAnsi" w:hAnsiTheme="minorHAnsi" w:cstheme="minorHAnsi"/>
          <w:i w:val="0"/>
          <w:iCs w:val="0"/>
          <w:lang w:val="el-GR"/>
        </w:rPr>
        <w:t xml:space="preserve"> Δηλαδή, αποφεύγεται η παραπλάνηση του παραλήπτη για την πηγή από την οποία έχει  προέλθει το μήνυμα </w:t>
      </w:r>
      <w:sdt>
        <w:sdtPr>
          <w:rPr>
            <w:rFonts w:asciiTheme="minorHAnsi" w:hAnsiTheme="minorHAnsi" w:cstheme="minorHAnsi"/>
            <w:i w:val="0"/>
            <w:iCs w:val="0"/>
            <w:lang w:val="el-GR"/>
          </w:rPr>
          <w:id w:val="-1257823644"/>
          <w:citation/>
        </w:sdtPr>
        <w:sdtEndPr/>
        <w:sdtContent>
          <w:r w:rsidR="003705F5" w:rsidRPr="00EC5CE1">
            <w:rPr>
              <w:rFonts w:asciiTheme="minorHAnsi" w:hAnsiTheme="minorHAnsi" w:cstheme="minorHAnsi"/>
              <w:i w:val="0"/>
              <w:iCs w:val="0"/>
              <w:lang w:val="el-GR"/>
            </w:rPr>
            <w:fldChar w:fldCharType="begin"/>
          </w:r>
          <w:r w:rsidR="00EC5CE1" w:rsidRPr="00EC5CE1">
            <w:rPr>
              <w:rFonts w:asciiTheme="minorHAnsi" w:hAnsiTheme="minorHAnsi" w:cstheme="minorHAnsi"/>
              <w:i w:val="0"/>
              <w:iCs w:val="0"/>
              <w:lang w:val="el-GR"/>
            </w:rPr>
            <w:instrText xml:space="preserve">CITATION 17 \l 1033 </w:instrText>
          </w:r>
          <w:r w:rsidR="003705F5" w:rsidRPr="00EC5CE1">
            <w:rPr>
              <w:rFonts w:asciiTheme="minorHAnsi" w:hAnsiTheme="minorHAnsi" w:cstheme="minorHAnsi"/>
              <w:i w:val="0"/>
              <w:iCs w:val="0"/>
              <w:lang w:val="el-GR"/>
            </w:rPr>
            <w:fldChar w:fldCharType="separate"/>
          </w:r>
          <w:r w:rsidR="00B95E3B" w:rsidRPr="00B95E3B">
            <w:rPr>
              <w:rFonts w:asciiTheme="minorHAnsi" w:hAnsiTheme="minorHAnsi" w:cstheme="minorHAnsi"/>
              <w:noProof/>
              <w:lang w:val="el-GR"/>
            </w:rPr>
            <w:t>[16]</w:t>
          </w:r>
          <w:r w:rsidR="003705F5" w:rsidRPr="00EC5CE1">
            <w:rPr>
              <w:rFonts w:asciiTheme="minorHAnsi" w:hAnsiTheme="minorHAnsi" w:cstheme="minorHAnsi"/>
              <w:i w:val="0"/>
              <w:iCs w:val="0"/>
              <w:lang w:val="el-GR"/>
            </w:rPr>
            <w:fldChar w:fldCharType="end"/>
          </w:r>
        </w:sdtContent>
      </w:sdt>
      <w:r w:rsidR="00172D7D" w:rsidRPr="00EC5CE1">
        <w:rPr>
          <w:rFonts w:asciiTheme="minorHAnsi" w:hAnsiTheme="minorHAnsi" w:cstheme="minorHAnsi"/>
          <w:i w:val="0"/>
          <w:iCs w:val="0"/>
          <w:lang w:val="el-GR"/>
        </w:rPr>
        <w:t>.</w:t>
      </w:r>
      <w:r w:rsidR="002A0BC7" w:rsidRPr="006143E0">
        <w:rPr>
          <w:rFonts w:asciiTheme="minorHAnsi" w:hAnsiTheme="minorHAnsi" w:cstheme="minorHAnsi"/>
          <w:b/>
          <w:bCs/>
          <w:i w:val="0"/>
          <w:iCs w:val="0"/>
          <w:lang w:val="el-GR"/>
        </w:rPr>
        <w:br/>
      </w:r>
    </w:p>
    <w:p w14:paraId="35EA9A8A" w14:textId="3E76A128" w:rsidR="002A0BC7" w:rsidRPr="006143E0" w:rsidRDefault="00C70839">
      <w:pPr>
        <w:pStyle w:val="Caption"/>
        <w:numPr>
          <w:ilvl w:val="0"/>
          <w:numId w:val="28"/>
        </w:numPr>
        <w:jc w:val="left"/>
        <w:rPr>
          <w:rFonts w:asciiTheme="minorHAnsi" w:hAnsiTheme="minorHAnsi" w:cstheme="minorHAnsi"/>
          <w:b/>
          <w:bCs/>
          <w:i w:val="0"/>
          <w:iCs w:val="0"/>
          <w:lang w:val="el-GR"/>
        </w:rPr>
      </w:pPr>
      <w:r w:rsidRPr="006143E0">
        <w:rPr>
          <w:rFonts w:asciiTheme="minorHAnsi" w:hAnsiTheme="minorHAnsi" w:cstheme="minorHAnsi"/>
          <w:b/>
          <w:bCs/>
          <w:i w:val="0"/>
          <w:iCs w:val="0"/>
          <w:lang w:val="el-GR"/>
        </w:rPr>
        <w:t>Μη-άρνηση (</w:t>
      </w:r>
      <w:r w:rsidRPr="006143E0">
        <w:rPr>
          <w:rFonts w:asciiTheme="minorHAnsi" w:hAnsiTheme="minorHAnsi" w:cstheme="minorHAnsi"/>
          <w:b/>
          <w:bCs/>
          <w:i w:val="0"/>
          <w:iCs w:val="0"/>
          <w:lang w:val="en-US"/>
        </w:rPr>
        <w:t>Non</w:t>
      </w:r>
      <w:r w:rsidRPr="006143E0">
        <w:rPr>
          <w:rFonts w:asciiTheme="minorHAnsi" w:hAnsiTheme="minorHAnsi" w:cstheme="minorHAnsi"/>
          <w:b/>
          <w:bCs/>
          <w:i w:val="0"/>
          <w:iCs w:val="0"/>
          <w:lang w:val="el-GR"/>
        </w:rPr>
        <w:t>-</w:t>
      </w:r>
      <w:r w:rsidRPr="006143E0">
        <w:rPr>
          <w:rFonts w:asciiTheme="minorHAnsi" w:hAnsiTheme="minorHAnsi" w:cstheme="minorHAnsi"/>
          <w:b/>
          <w:bCs/>
          <w:i w:val="0"/>
          <w:iCs w:val="0"/>
          <w:lang w:val="en-US"/>
        </w:rPr>
        <w:t>repudiation</w:t>
      </w:r>
      <w:r w:rsidRPr="006143E0">
        <w:rPr>
          <w:rFonts w:asciiTheme="minorHAnsi" w:hAnsiTheme="minorHAnsi" w:cstheme="minorHAnsi"/>
          <w:b/>
          <w:bCs/>
          <w:i w:val="0"/>
          <w:iCs w:val="0"/>
          <w:lang w:val="el-GR"/>
        </w:rPr>
        <w:t>):</w:t>
      </w:r>
      <w:r w:rsidR="00172D7D" w:rsidRPr="006143E0">
        <w:rPr>
          <w:rFonts w:asciiTheme="minorHAnsi" w:hAnsiTheme="minorHAnsi" w:cstheme="minorHAnsi"/>
          <w:b/>
          <w:bCs/>
          <w:i w:val="0"/>
          <w:iCs w:val="0"/>
          <w:lang w:val="el-GR"/>
        </w:rPr>
        <w:t xml:space="preserve"> </w:t>
      </w:r>
      <w:r w:rsidR="00172D7D" w:rsidRPr="006143E0">
        <w:rPr>
          <w:rFonts w:asciiTheme="minorHAnsi" w:hAnsiTheme="minorHAnsi" w:cstheme="minorHAnsi"/>
          <w:i w:val="0"/>
          <w:iCs w:val="0"/>
          <w:lang w:val="el-GR"/>
        </w:rPr>
        <w:t xml:space="preserve">Σκοπός της μη-άρνησης είναι να </w:t>
      </w:r>
      <w:r w:rsidR="0086168E" w:rsidRPr="006143E0">
        <w:rPr>
          <w:rFonts w:asciiTheme="minorHAnsi" w:hAnsiTheme="minorHAnsi" w:cstheme="minorHAnsi"/>
          <w:i w:val="0"/>
          <w:iCs w:val="0"/>
          <w:lang w:val="el-GR"/>
        </w:rPr>
        <w:t>προσφέρει ακράδαντα στοιχεία ότι ένα άτομο έκανε κάποιες συγκεκριμένες πράξεις παρόλο που το ίδιο το άτομο μπορεί να τις απαρνείται. Ταυτόχρονα προστατεύει και διάφορα φαινόμενα λογοκλοπής, αφού και με την συμβολή την ψηφιακής υπογραφής, είναι δυνατόν να γνωρίζουμε ποιος πραγματικά είναι αυτός που αρχικά υπέγραψε κάποια συγκεκριμένη πληροφορία</w:t>
      </w:r>
      <w:r w:rsidR="0060692E" w:rsidRPr="006143E0">
        <w:rPr>
          <w:rFonts w:asciiTheme="minorHAnsi" w:hAnsiTheme="minorHAnsi" w:cstheme="minorHAnsi"/>
          <w:b/>
          <w:bCs/>
          <w:i w:val="0"/>
          <w:iCs w:val="0"/>
          <w:lang w:val="el-GR"/>
        </w:rPr>
        <w:t xml:space="preserve"> </w:t>
      </w:r>
      <w:sdt>
        <w:sdtPr>
          <w:rPr>
            <w:rFonts w:asciiTheme="minorHAnsi" w:hAnsiTheme="minorHAnsi" w:cstheme="minorHAnsi"/>
            <w:b/>
            <w:bCs/>
            <w:i w:val="0"/>
            <w:iCs w:val="0"/>
            <w:lang w:val="en-US"/>
          </w:rPr>
          <w:id w:val="1380061227"/>
          <w:citation/>
        </w:sdtPr>
        <w:sdtEndPr/>
        <w:sdtContent>
          <w:r w:rsidR="00172D7D" w:rsidRPr="00EC5CE1">
            <w:rPr>
              <w:rFonts w:asciiTheme="minorHAnsi" w:hAnsiTheme="minorHAnsi" w:cstheme="minorHAnsi"/>
              <w:b/>
              <w:bCs/>
              <w:i w:val="0"/>
              <w:iCs w:val="0"/>
              <w:lang w:val="en-US"/>
            </w:rPr>
            <w:fldChar w:fldCharType="begin"/>
          </w:r>
          <w:r w:rsidR="00EC5CE1" w:rsidRPr="00EC5CE1">
            <w:rPr>
              <w:rFonts w:asciiTheme="minorHAnsi" w:hAnsiTheme="minorHAnsi" w:cstheme="minorHAnsi"/>
              <w:b/>
              <w:bCs/>
              <w:i w:val="0"/>
              <w:iCs w:val="0"/>
              <w:lang w:val="el-GR"/>
            </w:rPr>
            <w:instrText xml:space="preserve">CITATION 18 \l 1033 </w:instrText>
          </w:r>
          <w:r w:rsidR="00172D7D" w:rsidRPr="00EC5CE1">
            <w:rPr>
              <w:rFonts w:asciiTheme="minorHAnsi" w:hAnsiTheme="minorHAnsi" w:cstheme="minorHAnsi"/>
              <w:b/>
              <w:bCs/>
              <w:i w:val="0"/>
              <w:iCs w:val="0"/>
              <w:lang w:val="en-US"/>
            </w:rPr>
            <w:fldChar w:fldCharType="separate"/>
          </w:r>
          <w:r w:rsidR="00B95E3B" w:rsidRPr="00B95E3B">
            <w:rPr>
              <w:rFonts w:asciiTheme="minorHAnsi" w:hAnsiTheme="minorHAnsi" w:cstheme="minorHAnsi"/>
              <w:noProof/>
              <w:lang w:val="el-GR"/>
            </w:rPr>
            <w:t>[17]</w:t>
          </w:r>
          <w:r w:rsidR="00172D7D" w:rsidRPr="00EC5CE1">
            <w:rPr>
              <w:rFonts w:asciiTheme="minorHAnsi" w:hAnsiTheme="minorHAnsi" w:cstheme="minorHAnsi"/>
              <w:b/>
              <w:bCs/>
              <w:i w:val="0"/>
              <w:iCs w:val="0"/>
              <w:lang w:val="en-US"/>
            </w:rPr>
            <w:fldChar w:fldCharType="end"/>
          </w:r>
        </w:sdtContent>
      </w:sdt>
      <w:r w:rsidR="00172D7D" w:rsidRPr="00EC5CE1">
        <w:rPr>
          <w:rFonts w:asciiTheme="minorHAnsi" w:hAnsiTheme="minorHAnsi" w:cstheme="minorHAnsi"/>
          <w:b/>
          <w:bCs/>
          <w:i w:val="0"/>
          <w:iCs w:val="0"/>
          <w:lang w:val="el-GR"/>
        </w:rPr>
        <w:t>.</w:t>
      </w:r>
      <w:r w:rsidR="002A0BC7" w:rsidRPr="006143E0">
        <w:rPr>
          <w:rFonts w:asciiTheme="minorHAnsi" w:hAnsiTheme="minorHAnsi" w:cstheme="minorHAnsi"/>
          <w:b/>
          <w:bCs/>
          <w:i w:val="0"/>
          <w:iCs w:val="0"/>
          <w:lang w:val="el-GR"/>
        </w:rPr>
        <w:br/>
      </w:r>
    </w:p>
    <w:p w14:paraId="5AA02C90" w14:textId="77777777" w:rsidR="00097633" w:rsidRPr="000A28DE" w:rsidRDefault="002A0BC7" w:rsidP="004F47C4">
      <w:pPr>
        <w:pStyle w:val="Caption"/>
        <w:keepNext/>
        <w:ind w:firstLine="0"/>
        <w:jc w:val="left"/>
        <w:rPr>
          <w:lang w:val="en-US"/>
        </w:rPr>
      </w:pPr>
      <w:r>
        <w:rPr>
          <w:i w:val="0"/>
          <w:iCs w:val="0"/>
          <w:noProof/>
          <w:lang w:val="el-GR"/>
        </w:rPr>
        <w:lastRenderedPageBreak/>
        <mc:AlternateContent>
          <mc:Choice Requires="wpc">
            <w:drawing>
              <wp:inline distT="0" distB="0" distL="0" distR="0" wp14:anchorId="56085BD7" wp14:editId="51297897">
                <wp:extent cx="5593081" cy="3472208"/>
                <wp:effectExtent l="0" t="0" r="26670" b="13970"/>
                <wp:docPr id="3" name="Καμβάς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65000"/>
                            </a:schemeClr>
                          </a:solidFill>
                        </a:ln>
                      </wpc:whole>
                      <wps:wsp>
                        <wps:cNvPr id="7" name="Οβάλ 7"/>
                        <wps:cNvSpPr/>
                        <wps:spPr>
                          <a:xfrm>
                            <a:off x="825489" y="53340"/>
                            <a:ext cx="4053840" cy="3398520"/>
                          </a:xfrm>
                          <a:prstGeom prst="ellipse">
                            <a:avLst/>
                          </a:prstGeom>
                          <a:ln>
                            <a:solidFill>
                              <a:srgbClr val="FFC000"/>
                            </a:solidFill>
                            <a:prstDash val="sysDash"/>
                          </a:ln>
                        </wps:spPr>
                        <wps:style>
                          <a:lnRef idx="2">
                            <a:schemeClr val="accent6"/>
                          </a:lnRef>
                          <a:fillRef idx="1">
                            <a:schemeClr val="lt1"/>
                          </a:fillRef>
                          <a:effectRef idx="0">
                            <a:schemeClr val="accent6"/>
                          </a:effectRef>
                          <a:fontRef idx="minor">
                            <a:schemeClr val="dk1"/>
                          </a:fontRef>
                        </wps:style>
                        <wps:txbx>
                          <w:txbxContent>
                            <w:p w14:paraId="2ACBC366" w14:textId="77777777" w:rsidR="00143DA9" w:rsidRDefault="00143DA9" w:rsidP="00143DA9">
                              <w:pPr>
                                <w:rPr>
                                  <w:sz w:val="24"/>
                                  <w:szCs w:val="24"/>
                                  <w:lang w:val="el-GR"/>
                                </w:rPr>
                              </w:pPr>
                            </w:p>
                            <w:p w14:paraId="237E44DF" w14:textId="77777777" w:rsidR="00143DA9" w:rsidRDefault="00143DA9" w:rsidP="00143DA9">
                              <w:pPr>
                                <w:rPr>
                                  <w:sz w:val="24"/>
                                  <w:szCs w:val="24"/>
                                  <w:lang w:val="el-GR"/>
                                </w:rPr>
                              </w:pPr>
                            </w:p>
                            <w:p w14:paraId="27CDFE83" w14:textId="77777777" w:rsidR="00143DA9" w:rsidRDefault="00143DA9" w:rsidP="00143DA9">
                              <w:pPr>
                                <w:rPr>
                                  <w:sz w:val="24"/>
                                  <w:szCs w:val="24"/>
                                  <w:lang w:val="el-GR"/>
                                </w:rPr>
                              </w:pPr>
                            </w:p>
                            <w:p w14:paraId="02EDAB3C" w14:textId="77777777" w:rsidR="00143DA9" w:rsidRDefault="00143DA9" w:rsidP="00143DA9">
                              <w:pPr>
                                <w:ind w:left="720"/>
                                <w:rPr>
                                  <w:sz w:val="24"/>
                                  <w:szCs w:val="24"/>
                                  <w:lang w:val="el-GR"/>
                                </w:rPr>
                              </w:pPr>
                            </w:p>
                            <w:p w14:paraId="1CB26B73" w14:textId="531975D6" w:rsidR="002A0BC7" w:rsidRDefault="00143DA9" w:rsidP="00143DA9">
                              <w:pPr>
                                <w:ind w:left="1440" w:firstLine="0"/>
                                <w:rPr>
                                  <w:sz w:val="24"/>
                                  <w:szCs w:val="24"/>
                                  <w:lang w:val="el-GR"/>
                                </w:rPr>
                              </w:pPr>
                              <w:r>
                                <w:rPr>
                                  <w:sz w:val="24"/>
                                  <w:szCs w:val="24"/>
                                  <w:lang w:val="el-GR"/>
                                </w:rPr>
                                <w:br/>
                              </w:r>
                              <w:r w:rsidR="007F585A">
                                <w:rPr>
                                  <w:sz w:val="24"/>
                                  <w:szCs w:val="24"/>
                                  <w:lang w:val="el-GR"/>
                                </w:rPr>
                                <w:br/>
                              </w:r>
                              <w:r>
                                <w:rPr>
                                  <w:sz w:val="24"/>
                                  <w:szCs w:val="24"/>
                                  <w:lang w:val="el-GR"/>
                                </w:rPr>
                                <w:t>Διαθεσιμότητα</w:t>
                              </w:r>
                            </w:p>
                            <w:p w14:paraId="3A0EC68C" w14:textId="63E3BAFB" w:rsidR="00143DA9" w:rsidRDefault="00143DA9" w:rsidP="00143DA9">
                              <w:pPr>
                                <w:rPr>
                                  <w:sz w:val="24"/>
                                  <w:szCs w:val="24"/>
                                  <w:lang w:val="el-GR"/>
                                </w:rPr>
                              </w:pPr>
                            </w:p>
                            <w:p w14:paraId="7936D5F6" w14:textId="031C9EA6" w:rsidR="00143DA9" w:rsidRDefault="00143DA9" w:rsidP="00143DA9">
                              <w:pPr>
                                <w:ind w:left="1440" w:firstLine="0"/>
                                <w:rPr>
                                  <w:sz w:val="24"/>
                                  <w:szCs w:val="24"/>
                                  <w:lang w:val="el-GR"/>
                                </w:rPr>
                              </w:pPr>
                              <w:r>
                                <w:rPr>
                                  <w:sz w:val="24"/>
                                  <w:szCs w:val="24"/>
                                  <w:lang w:val="el-GR"/>
                                </w:rPr>
                                <w:br/>
                              </w:r>
                              <w:proofErr w:type="spellStart"/>
                              <w:r>
                                <w:rPr>
                                  <w:sz w:val="24"/>
                                  <w:szCs w:val="24"/>
                                  <w:lang w:val="el-GR"/>
                                </w:rPr>
                                <w:t>Αυθεντικοποίηση</w:t>
                              </w:r>
                              <w:proofErr w:type="spellEnd"/>
                              <w:r>
                                <w:rPr>
                                  <w:sz w:val="24"/>
                                  <w:szCs w:val="24"/>
                                  <w:lang w:val="el-GR"/>
                                </w:rPr>
                                <w:br/>
                              </w:r>
                              <w:r>
                                <w:rPr>
                                  <w:sz w:val="24"/>
                                  <w:szCs w:val="24"/>
                                  <w:lang w:val="el-GR"/>
                                </w:rPr>
                                <w:br/>
                              </w:r>
                              <w:r>
                                <w:rPr>
                                  <w:sz w:val="24"/>
                                  <w:szCs w:val="24"/>
                                  <w:lang w:val="el-GR"/>
                                </w:rPr>
                                <w:br/>
                                <w:t>Μη-άρνηση</w:t>
                              </w:r>
                            </w:p>
                            <w:p w14:paraId="32890C05" w14:textId="0FE5AD52" w:rsidR="00143DA9" w:rsidRPr="00143DA9" w:rsidRDefault="00143DA9" w:rsidP="00143DA9">
                              <w:pPr>
                                <w:ind w:left="1440" w:firstLine="0"/>
                                <w:rPr>
                                  <w:sz w:val="24"/>
                                  <w:szCs w:val="24"/>
                                  <w:lang w:val="el-GR"/>
                                </w:rPr>
                              </w:pPr>
                              <w:r>
                                <w:rPr>
                                  <w:sz w:val="24"/>
                                  <w:szCs w:val="24"/>
                                  <w:lang w:val="el-GR"/>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βάλ 8"/>
                        <wps:cNvSpPr/>
                        <wps:spPr>
                          <a:xfrm>
                            <a:off x="1648449" y="365760"/>
                            <a:ext cx="2415540" cy="556260"/>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21836986" w14:textId="467FA9AB" w:rsidR="002A0BC7" w:rsidRPr="002A0BC7" w:rsidRDefault="002A0BC7" w:rsidP="002A0BC7">
                              <w:pPr>
                                <w:ind w:firstLine="0"/>
                                <w:jc w:val="center"/>
                                <w:rPr>
                                  <w:sz w:val="24"/>
                                  <w:szCs w:val="24"/>
                                  <w:lang w:val="el-GR"/>
                                </w:rPr>
                              </w:pPr>
                              <w:r w:rsidRPr="002A0BC7">
                                <w:rPr>
                                  <w:sz w:val="24"/>
                                  <w:szCs w:val="24"/>
                                  <w:lang w:val="el-GR"/>
                                </w:rPr>
                                <w:t>Εμπιστευτικότητα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βάλ 10"/>
                        <wps:cNvSpPr/>
                        <wps:spPr>
                          <a:xfrm>
                            <a:off x="1633209" y="975360"/>
                            <a:ext cx="2423160" cy="464820"/>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5028B3E4" w14:textId="1647A624" w:rsidR="002A0BC7" w:rsidRPr="002A0BC7" w:rsidRDefault="002A0BC7" w:rsidP="002A0BC7">
                              <w:pPr>
                                <w:ind w:firstLine="0"/>
                                <w:jc w:val="center"/>
                                <w:rPr>
                                  <w:sz w:val="24"/>
                                  <w:szCs w:val="24"/>
                                  <w:lang w:val="el-GR"/>
                                </w:rPr>
                              </w:pPr>
                              <w:r w:rsidRPr="002A0BC7">
                                <w:rPr>
                                  <w:sz w:val="24"/>
                                  <w:szCs w:val="24"/>
                                  <w:lang w:val="el-GR"/>
                                </w:rPr>
                                <w:t>Ακεραιότητα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Οβάλ 15"/>
                        <wps:cNvSpPr/>
                        <wps:spPr>
                          <a:xfrm>
                            <a:off x="1755129" y="1508760"/>
                            <a:ext cx="2316480" cy="419100"/>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Οβάλ 17"/>
                        <wps:cNvSpPr/>
                        <wps:spPr>
                          <a:xfrm>
                            <a:off x="1861809" y="1981200"/>
                            <a:ext cx="2148840" cy="518160"/>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Οβάλ 19"/>
                        <wps:cNvSpPr/>
                        <wps:spPr>
                          <a:xfrm>
                            <a:off x="1854189" y="2529840"/>
                            <a:ext cx="2087880" cy="510540"/>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085BD7" id="Καμβάς 3" o:spid="_x0000_s1026" editas="canvas" style="width:440.4pt;height:273.4pt;mso-position-horizontal-relative:char;mso-position-vertical-relative:line" coordsize="55930,3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">
                <v:shape id="_x0000_s1027" type="#_x0000_t75" style="position:absolute;width:55930;height:34721;visibility:visible;mso-wrap-style:square" filled="t" stroked="t" strokecolor="#a5a5a5 [2092]">
                  <v:fill o:detectmouseclick="t"/>
                  <v:path o:connecttype="none"/>
                </v:shape>
                <v:oval id="Οβάλ 7" o:spid="_x0000_s1028" style="position:absolute;left:8254;top:533;width:40539;height:3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" fillcolor="white [3201]" strokecolor="#ffc000" strokeweight="2pt">
                  <v:stroke dashstyle="3 1"/>
                  <v:textbox>
                    <w:txbxContent>
                      <w:p w14:paraId="2ACBC366" w14:textId="77777777" w:rsidR="00143DA9" w:rsidRDefault="00143DA9" w:rsidP="00143DA9">
                        <w:pPr>
                          <w:rPr>
                            <w:sz w:val="24"/>
                            <w:szCs w:val="24"/>
                            <w:lang w:val="el-GR"/>
                          </w:rPr>
                        </w:pPr>
                      </w:p>
                      <w:p w14:paraId="237E44DF" w14:textId="77777777" w:rsidR="00143DA9" w:rsidRDefault="00143DA9" w:rsidP="00143DA9">
                        <w:pPr>
                          <w:rPr>
                            <w:sz w:val="24"/>
                            <w:szCs w:val="24"/>
                            <w:lang w:val="el-GR"/>
                          </w:rPr>
                        </w:pPr>
                      </w:p>
                      <w:p w14:paraId="27CDFE83" w14:textId="77777777" w:rsidR="00143DA9" w:rsidRDefault="00143DA9" w:rsidP="00143DA9">
                        <w:pPr>
                          <w:rPr>
                            <w:sz w:val="24"/>
                            <w:szCs w:val="24"/>
                            <w:lang w:val="el-GR"/>
                          </w:rPr>
                        </w:pPr>
                      </w:p>
                      <w:p w14:paraId="02EDAB3C" w14:textId="77777777" w:rsidR="00143DA9" w:rsidRDefault="00143DA9" w:rsidP="00143DA9">
                        <w:pPr>
                          <w:ind w:left="720"/>
                          <w:rPr>
                            <w:sz w:val="24"/>
                            <w:szCs w:val="24"/>
                            <w:lang w:val="el-GR"/>
                          </w:rPr>
                        </w:pPr>
                      </w:p>
                      <w:p w14:paraId="1CB26B73" w14:textId="531975D6" w:rsidR="002A0BC7" w:rsidRDefault="00143DA9" w:rsidP="00143DA9">
                        <w:pPr>
                          <w:ind w:left="1440" w:firstLine="0"/>
                          <w:rPr>
                            <w:sz w:val="24"/>
                            <w:szCs w:val="24"/>
                            <w:lang w:val="el-GR"/>
                          </w:rPr>
                        </w:pPr>
                        <w:r>
                          <w:rPr>
                            <w:sz w:val="24"/>
                            <w:szCs w:val="24"/>
                            <w:lang w:val="el-GR"/>
                          </w:rPr>
                          <w:br/>
                        </w:r>
                        <w:r w:rsidR="007F585A">
                          <w:rPr>
                            <w:sz w:val="24"/>
                            <w:szCs w:val="24"/>
                            <w:lang w:val="el-GR"/>
                          </w:rPr>
                          <w:br/>
                        </w:r>
                        <w:r>
                          <w:rPr>
                            <w:sz w:val="24"/>
                            <w:szCs w:val="24"/>
                            <w:lang w:val="el-GR"/>
                          </w:rPr>
                          <w:t>Διαθεσιμότητα</w:t>
                        </w:r>
                      </w:p>
                      <w:p w14:paraId="3A0EC68C" w14:textId="63E3BAFB" w:rsidR="00143DA9" w:rsidRDefault="00143DA9" w:rsidP="00143DA9">
                        <w:pPr>
                          <w:rPr>
                            <w:sz w:val="24"/>
                            <w:szCs w:val="24"/>
                            <w:lang w:val="el-GR"/>
                          </w:rPr>
                        </w:pPr>
                      </w:p>
                      <w:p w14:paraId="7936D5F6" w14:textId="031C9EA6" w:rsidR="00143DA9" w:rsidRDefault="00143DA9" w:rsidP="00143DA9">
                        <w:pPr>
                          <w:ind w:left="1440" w:firstLine="0"/>
                          <w:rPr>
                            <w:sz w:val="24"/>
                            <w:szCs w:val="24"/>
                            <w:lang w:val="el-GR"/>
                          </w:rPr>
                        </w:pPr>
                        <w:r>
                          <w:rPr>
                            <w:sz w:val="24"/>
                            <w:szCs w:val="24"/>
                            <w:lang w:val="el-GR"/>
                          </w:rPr>
                          <w:br/>
                        </w:r>
                        <w:proofErr w:type="spellStart"/>
                        <w:r>
                          <w:rPr>
                            <w:sz w:val="24"/>
                            <w:szCs w:val="24"/>
                            <w:lang w:val="el-GR"/>
                          </w:rPr>
                          <w:t>Αυθεντικοποίηση</w:t>
                        </w:r>
                        <w:proofErr w:type="spellEnd"/>
                        <w:r>
                          <w:rPr>
                            <w:sz w:val="24"/>
                            <w:szCs w:val="24"/>
                            <w:lang w:val="el-GR"/>
                          </w:rPr>
                          <w:br/>
                        </w:r>
                        <w:r>
                          <w:rPr>
                            <w:sz w:val="24"/>
                            <w:szCs w:val="24"/>
                            <w:lang w:val="el-GR"/>
                          </w:rPr>
                          <w:br/>
                        </w:r>
                        <w:r>
                          <w:rPr>
                            <w:sz w:val="24"/>
                            <w:szCs w:val="24"/>
                            <w:lang w:val="el-GR"/>
                          </w:rPr>
                          <w:br/>
                          <w:t>Μη-άρνηση</w:t>
                        </w:r>
                      </w:p>
                      <w:p w14:paraId="32890C05" w14:textId="0FE5AD52" w:rsidR="00143DA9" w:rsidRPr="00143DA9" w:rsidRDefault="00143DA9" w:rsidP="00143DA9">
                        <w:pPr>
                          <w:ind w:left="1440" w:firstLine="0"/>
                          <w:rPr>
                            <w:sz w:val="24"/>
                            <w:szCs w:val="24"/>
                            <w:lang w:val="el-GR"/>
                          </w:rPr>
                        </w:pPr>
                        <w:r>
                          <w:rPr>
                            <w:sz w:val="24"/>
                            <w:szCs w:val="24"/>
                            <w:lang w:val="el-GR"/>
                          </w:rPr>
                          <w:br/>
                        </w:r>
                      </w:p>
                    </w:txbxContent>
                  </v:textbox>
                </v:oval>
                <v:oval id="Οβάλ 8" o:spid="_x0000_s1029" style="position:absolute;left:16484;top:3657;width:24155;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" fillcolor="white [3201]" strokecolor="#a5a5a5 [2092]" strokeweight="2pt">
                  <v:textbox>
                    <w:txbxContent>
                      <w:p w14:paraId="21836986" w14:textId="467FA9AB" w:rsidR="002A0BC7" w:rsidRPr="002A0BC7" w:rsidRDefault="002A0BC7" w:rsidP="002A0BC7">
                        <w:pPr>
                          <w:ind w:firstLine="0"/>
                          <w:jc w:val="center"/>
                          <w:rPr>
                            <w:sz w:val="24"/>
                            <w:szCs w:val="24"/>
                            <w:lang w:val="el-GR"/>
                          </w:rPr>
                        </w:pPr>
                        <w:r w:rsidRPr="002A0BC7">
                          <w:rPr>
                            <w:sz w:val="24"/>
                            <w:szCs w:val="24"/>
                            <w:lang w:val="el-GR"/>
                          </w:rPr>
                          <w:t>Εμπιστευτικότητα</w:t>
                        </w:r>
                      </w:p>
                    </w:txbxContent>
                  </v:textbox>
                </v:oval>
                <v:oval id="Οβάλ 10" o:spid="_x0000_s1030" style="position:absolute;left:16332;top:9753;width:24231;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" fillcolor="white [3201]" strokecolor="#a5a5a5 [2092]" strokeweight="2pt">
                  <v:textbox>
                    <w:txbxContent>
                      <w:p w14:paraId="5028B3E4" w14:textId="1647A624" w:rsidR="002A0BC7" w:rsidRPr="002A0BC7" w:rsidRDefault="002A0BC7" w:rsidP="002A0BC7">
                        <w:pPr>
                          <w:ind w:firstLine="0"/>
                          <w:jc w:val="center"/>
                          <w:rPr>
                            <w:sz w:val="24"/>
                            <w:szCs w:val="24"/>
                            <w:lang w:val="el-GR"/>
                          </w:rPr>
                        </w:pPr>
                        <w:r w:rsidRPr="002A0BC7">
                          <w:rPr>
                            <w:sz w:val="24"/>
                            <w:szCs w:val="24"/>
                            <w:lang w:val="el-GR"/>
                          </w:rPr>
                          <w:t>Ακεραιότητα</w:t>
                        </w:r>
                      </w:p>
                    </w:txbxContent>
                  </v:textbox>
                </v:oval>
                <v:oval id="Οβάλ 15" o:spid="_x0000_s1031" style="position:absolute;left:17551;top:15087;width:2316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" filled="f" strokecolor="#a5a5a5 [2092]" strokeweight="2pt"/>
                <v:oval id="Οβάλ 17" o:spid="_x0000_s1032" style="position:absolute;left:18618;top:19812;width:21488;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" filled="f" strokecolor="#a5a5a5 [2092]" strokeweight="2pt"/>
                <v:oval id="Οβάλ 19" o:spid="_x0000_s1033" style="position:absolute;left:18541;top:25298;width:20879;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" filled="f" strokecolor="#a5a5a5 [2092]" strokeweight="2pt"/>
                <w10:anchorlock/>
              </v:group>
            </w:pict>
          </mc:Fallback>
        </mc:AlternateContent>
      </w:r>
    </w:p>
    <w:p w14:paraId="1CD46A89" w14:textId="4987996D" w:rsidR="002A0BC7" w:rsidRPr="006143E0" w:rsidRDefault="004F47C4" w:rsidP="004F47C4">
      <w:pPr>
        <w:pStyle w:val="Caption"/>
        <w:ind w:left="2880" w:firstLine="0"/>
        <w:rPr>
          <w:rFonts w:asciiTheme="minorHAnsi" w:hAnsiTheme="minorHAnsi" w:cstheme="minorHAnsi"/>
          <w:i w:val="0"/>
          <w:iCs w:val="0"/>
          <w:sz w:val="20"/>
          <w:szCs w:val="20"/>
          <w:lang w:val="el-GR"/>
        </w:rPr>
      </w:pPr>
      <w:r>
        <w:rPr>
          <w:b/>
          <w:bCs/>
          <w:i w:val="0"/>
          <w:iCs w:val="0"/>
          <w:sz w:val="20"/>
          <w:szCs w:val="20"/>
          <w:lang w:val="el-GR"/>
        </w:rPr>
        <w:t xml:space="preserve">      </w:t>
      </w:r>
      <w:bookmarkStart w:id="31" w:name="_Toc146146750"/>
      <w:r w:rsidR="00097633" w:rsidRPr="006143E0">
        <w:rPr>
          <w:rFonts w:asciiTheme="minorHAnsi" w:hAnsiTheme="minorHAnsi" w:cstheme="minorHAnsi"/>
          <w:b/>
          <w:bCs/>
          <w:i w:val="0"/>
          <w:iCs w:val="0"/>
          <w:sz w:val="20"/>
          <w:szCs w:val="20"/>
          <w:lang w:val="el-GR"/>
        </w:rPr>
        <w:t xml:space="preserve">Εικόνα </w:t>
      </w:r>
      <w:r w:rsidR="00097633" w:rsidRPr="006143E0">
        <w:rPr>
          <w:rFonts w:asciiTheme="minorHAnsi" w:hAnsiTheme="minorHAnsi" w:cstheme="minorHAnsi"/>
          <w:b/>
          <w:bCs/>
          <w:i w:val="0"/>
          <w:iCs w:val="0"/>
          <w:sz w:val="20"/>
          <w:szCs w:val="20"/>
        </w:rPr>
        <w:fldChar w:fldCharType="begin"/>
      </w:r>
      <w:r w:rsidR="00097633" w:rsidRPr="006143E0">
        <w:rPr>
          <w:rFonts w:asciiTheme="minorHAnsi" w:hAnsiTheme="minorHAnsi" w:cstheme="minorHAnsi"/>
          <w:b/>
          <w:bCs/>
          <w:i w:val="0"/>
          <w:iCs w:val="0"/>
          <w:sz w:val="20"/>
          <w:szCs w:val="20"/>
          <w:lang w:val="el-GR"/>
        </w:rPr>
        <w:instrText xml:space="preserve"> </w:instrText>
      </w:r>
      <w:r w:rsidR="00097633" w:rsidRPr="006143E0">
        <w:rPr>
          <w:rFonts w:asciiTheme="minorHAnsi" w:hAnsiTheme="minorHAnsi" w:cstheme="minorHAnsi"/>
          <w:b/>
          <w:bCs/>
          <w:i w:val="0"/>
          <w:iCs w:val="0"/>
          <w:sz w:val="20"/>
          <w:szCs w:val="20"/>
        </w:rPr>
        <w:instrText>SEQ</w:instrText>
      </w:r>
      <w:r w:rsidR="00097633" w:rsidRPr="006143E0">
        <w:rPr>
          <w:rFonts w:asciiTheme="minorHAnsi" w:hAnsiTheme="minorHAnsi" w:cstheme="minorHAnsi"/>
          <w:b/>
          <w:bCs/>
          <w:i w:val="0"/>
          <w:iCs w:val="0"/>
          <w:sz w:val="20"/>
          <w:szCs w:val="20"/>
          <w:lang w:val="el-GR"/>
        </w:rPr>
        <w:instrText xml:space="preserve"> Εικόνα \* </w:instrText>
      </w:r>
      <w:r w:rsidR="00097633" w:rsidRPr="006143E0">
        <w:rPr>
          <w:rFonts w:asciiTheme="minorHAnsi" w:hAnsiTheme="minorHAnsi" w:cstheme="minorHAnsi"/>
          <w:b/>
          <w:bCs/>
          <w:i w:val="0"/>
          <w:iCs w:val="0"/>
          <w:sz w:val="20"/>
          <w:szCs w:val="20"/>
        </w:rPr>
        <w:instrText>ARABIC</w:instrText>
      </w:r>
      <w:r w:rsidR="00097633" w:rsidRPr="006143E0">
        <w:rPr>
          <w:rFonts w:asciiTheme="minorHAnsi" w:hAnsiTheme="minorHAnsi" w:cstheme="minorHAnsi"/>
          <w:b/>
          <w:bCs/>
          <w:i w:val="0"/>
          <w:iCs w:val="0"/>
          <w:sz w:val="20"/>
          <w:szCs w:val="20"/>
          <w:lang w:val="el-GR"/>
        </w:rPr>
        <w:instrText xml:space="preserve"> </w:instrText>
      </w:r>
      <w:r w:rsidR="00097633" w:rsidRPr="006143E0">
        <w:rPr>
          <w:rFonts w:asciiTheme="minorHAnsi" w:hAnsiTheme="minorHAnsi" w:cstheme="minorHAnsi"/>
          <w:b/>
          <w:bCs/>
          <w:i w:val="0"/>
          <w:iCs w:val="0"/>
          <w:sz w:val="20"/>
          <w:szCs w:val="20"/>
        </w:rPr>
        <w:fldChar w:fldCharType="separate"/>
      </w:r>
      <w:r w:rsidR="00225B1E">
        <w:rPr>
          <w:rFonts w:asciiTheme="minorHAnsi" w:hAnsiTheme="minorHAnsi" w:cstheme="minorHAnsi"/>
          <w:b/>
          <w:bCs/>
          <w:i w:val="0"/>
          <w:iCs w:val="0"/>
          <w:noProof/>
          <w:sz w:val="20"/>
          <w:szCs w:val="20"/>
        </w:rPr>
        <w:t>5</w:t>
      </w:r>
      <w:r w:rsidR="00097633" w:rsidRPr="006143E0">
        <w:rPr>
          <w:rFonts w:asciiTheme="minorHAnsi" w:hAnsiTheme="minorHAnsi" w:cstheme="minorHAnsi"/>
          <w:b/>
          <w:bCs/>
          <w:i w:val="0"/>
          <w:iCs w:val="0"/>
          <w:sz w:val="20"/>
          <w:szCs w:val="20"/>
        </w:rPr>
        <w:fldChar w:fldCharType="end"/>
      </w:r>
      <w:r w:rsidR="00097633" w:rsidRPr="006143E0">
        <w:rPr>
          <w:rFonts w:asciiTheme="minorHAnsi" w:hAnsiTheme="minorHAnsi" w:cstheme="minorHAnsi"/>
          <w:sz w:val="20"/>
          <w:szCs w:val="20"/>
          <w:lang w:val="el-GR"/>
        </w:rPr>
        <w:t xml:space="preserve">: </w:t>
      </w:r>
      <w:r w:rsidR="00097633" w:rsidRPr="006143E0">
        <w:rPr>
          <w:rFonts w:asciiTheme="minorHAnsi" w:hAnsiTheme="minorHAnsi" w:cstheme="minorHAnsi"/>
          <w:i w:val="0"/>
          <w:iCs w:val="0"/>
          <w:sz w:val="20"/>
          <w:szCs w:val="20"/>
          <w:lang w:val="el-GR"/>
        </w:rPr>
        <w:t>Ασφαλές Σύστημα</w:t>
      </w:r>
      <w:bookmarkEnd w:id="31"/>
    </w:p>
    <w:p w14:paraId="37951AC5" w14:textId="1969F694" w:rsidR="00963283" w:rsidRPr="00F87803" w:rsidRDefault="00963283" w:rsidP="00097633">
      <w:pPr>
        <w:spacing w:after="60"/>
        <w:ind w:firstLine="0"/>
        <w:rPr>
          <w:sz w:val="22"/>
          <w:szCs w:val="22"/>
          <w:lang w:val="el-GR" w:eastAsia="el-GR"/>
        </w:rPr>
      </w:pPr>
    </w:p>
    <w:p w14:paraId="48F18647" w14:textId="01A70496" w:rsidR="00963283" w:rsidRPr="00F87803" w:rsidRDefault="00963283" w:rsidP="00F87803">
      <w:pPr>
        <w:spacing w:after="60"/>
        <w:rPr>
          <w:sz w:val="22"/>
          <w:szCs w:val="22"/>
          <w:lang w:val="el-GR" w:eastAsia="el-GR"/>
        </w:rPr>
      </w:pPr>
    </w:p>
    <w:p w14:paraId="74B92855" w14:textId="77777777" w:rsidR="00E42E86" w:rsidRPr="00F87803" w:rsidRDefault="00E42E86" w:rsidP="00F87803">
      <w:pPr>
        <w:spacing w:after="60"/>
        <w:rPr>
          <w:sz w:val="22"/>
          <w:szCs w:val="22"/>
          <w:lang w:val="el-GR" w:eastAsia="el-GR"/>
        </w:rPr>
      </w:pPr>
    </w:p>
    <w:p w14:paraId="2D99271B" w14:textId="77777777" w:rsidR="00891BD4" w:rsidRDefault="00891BD4" w:rsidP="00F87803">
      <w:pPr>
        <w:spacing w:after="60"/>
        <w:rPr>
          <w:sz w:val="22"/>
          <w:szCs w:val="22"/>
          <w:lang w:val="el-GR" w:eastAsia="el-GR"/>
        </w:rPr>
      </w:pPr>
    </w:p>
    <w:p w14:paraId="0E66680A" w14:textId="05283477" w:rsidR="00535108" w:rsidRDefault="00100D8E" w:rsidP="00100D8E">
      <w:pPr>
        <w:suppressAutoHyphens w:val="0"/>
        <w:ind w:firstLine="0"/>
        <w:jc w:val="left"/>
        <w:rPr>
          <w:sz w:val="22"/>
          <w:szCs w:val="22"/>
          <w:lang w:val="el-GR" w:eastAsia="el-GR"/>
        </w:rPr>
      </w:pPr>
      <w:r>
        <w:rPr>
          <w:sz w:val="22"/>
          <w:szCs w:val="22"/>
          <w:lang w:val="el-GR" w:eastAsia="el-GR"/>
        </w:rPr>
        <w:br w:type="page"/>
      </w:r>
    </w:p>
    <w:p w14:paraId="204A4477" w14:textId="3FB1D9CF" w:rsidR="00B343EC" w:rsidRDefault="00B343EC" w:rsidP="00B343EC">
      <w:pPr>
        <w:pStyle w:val="Heading1"/>
        <w:jc w:val="right"/>
      </w:pPr>
      <w:bookmarkStart w:id="32" w:name="_Toc146479263"/>
      <w:bookmarkEnd w:id="32"/>
    </w:p>
    <w:p w14:paraId="63BF2531" w14:textId="3702B081" w:rsidR="00367016" w:rsidRPr="006143E0" w:rsidRDefault="003F2594" w:rsidP="00367016">
      <w:pPr>
        <w:pStyle w:val="Heading1"/>
        <w:numPr>
          <w:ilvl w:val="0"/>
          <w:numId w:val="0"/>
        </w:numPr>
        <w:ind w:left="4032"/>
        <w:jc w:val="right"/>
        <w:rPr>
          <w:rFonts w:asciiTheme="minorHAnsi" w:hAnsiTheme="minorHAnsi" w:cstheme="minorHAnsi"/>
        </w:rPr>
      </w:pPr>
      <w:r>
        <w:rPr>
          <w:lang w:eastAsia="el-GR"/>
        </w:rPr>
        <w:br/>
      </w:r>
      <w:bookmarkStart w:id="33" w:name="_Toc136937531"/>
      <w:bookmarkStart w:id="34" w:name="_Toc146479264"/>
      <w:r w:rsidR="00657C51" w:rsidRPr="006143E0">
        <w:rPr>
          <w:rFonts w:asciiTheme="minorHAnsi" w:hAnsiTheme="minorHAnsi" w:cstheme="minorHAnsi"/>
        </w:rPr>
        <w:t>Σχεδίαση</w:t>
      </w:r>
      <w:r w:rsidRPr="006143E0">
        <w:rPr>
          <w:rFonts w:asciiTheme="minorHAnsi" w:hAnsiTheme="minorHAnsi" w:cstheme="minorHAnsi"/>
        </w:rPr>
        <w:t xml:space="preserve"> </w:t>
      </w:r>
      <w:proofErr w:type="spellStart"/>
      <w:r w:rsidR="00657C51" w:rsidRPr="006143E0">
        <w:rPr>
          <w:rFonts w:asciiTheme="minorHAnsi" w:hAnsiTheme="minorHAnsi" w:cstheme="minorHAnsi"/>
        </w:rPr>
        <w:t>Κρυπταλγόριθμων</w:t>
      </w:r>
      <w:proofErr w:type="spellEnd"/>
      <w:r w:rsidR="00657C51" w:rsidRPr="006143E0">
        <w:rPr>
          <w:rFonts w:asciiTheme="minorHAnsi" w:hAnsiTheme="minorHAnsi" w:cstheme="minorHAnsi"/>
        </w:rPr>
        <w:t xml:space="preserve"> Ροή</w:t>
      </w:r>
      <w:bookmarkEnd w:id="33"/>
      <w:r w:rsidR="00B343EC" w:rsidRPr="006143E0">
        <w:rPr>
          <w:rFonts w:asciiTheme="minorHAnsi" w:hAnsiTheme="minorHAnsi" w:cstheme="minorHAnsi"/>
        </w:rPr>
        <w:t>ς</w:t>
      </w:r>
      <w:bookmarkEnd w:id="34"/>
    </w:p>
    <w:p w14:paraId="728C4011" w14:textId="0BAA11F0" w:rsidR="00BB7872" w:rsidRPr="006143E0" w:rsidRDefault="00BB7872" w:rsidP="00BB7872">
      <w:pPr>
        <w:pStyle w:val="Heading2"/>
        <w:tabs>
          <w:tab w:val="clear" w:pos="718"/>
          <w:tab w:val="num" w:pos="709"/>
        </w:tabs>
        <w:ind w:left="709" w:hanging="709"/>
        <w:rPr>
          <w:rFonts w:cstheme="minorHAnsi"/>
        </w:rPr>
      </w:pPr>
      <w:r w:rsidRPr="006143E0">
        <w:rPr>
          <w:rFonts w:cstheme="minorHAnsi"/>
          <w:color w:val="000000" w:themeColor="text1"/>
          <w:sz w:val="24"/>
          <w:szCs w:val="24"/>
          <w:lang w:val="en-US"/>
        </w:rPr>
        <w:tab/>
      </w:r>
      <w:bookmarkStart w:id="35" w:name="_Toc146479265"/>
      <w:r w:rsidRPr="006143E0">
        <w:rPr>
          <w:rFonts w:cstheme="minorHAnsi"/>
        </w:rPr>
        <w:t>Εισαγωγή</w:t>
      </w:r>
      <w:bookmarkEnd w:id="35"/>
    </w:p>
    <w:p w14:paraId="4CB393E1" w14:textId="552B7054" w:rsidR="00807A2C" w:rsidRPr="006143E0" w:rsidRDefault="00657C51" w:rsidP="00204714">
      <w:pPr>
        <w:keepNext/>
        <w:ind w:firstLine="0"/>
        <w:rPr>
          <w:rFonts w:asciiTheme="minorHAnsi" w:hAnsiTheme="minorHAnsi" w:cstheme="minorHAnsi"/>
          <w:sz w:val="24"/>
          <w:szCs w:val="24"/>
          <w:lang w:val="el-GR" w:eastAsia="el-GR"/>
        </w:rPr>
      </w:pPr>
      <w:r w:rsidRPr="006143E0">
        <w:rPr>
          <w:rFonts w:asciiTheme="minorHAnsi" w:hAnsiTheme="minorHAnsi" w:cstheme="minorHAnsi"/>
          <w:sz w:val="24"/>
          <w:szCs w:val="24"/>
          <w:lang w:val="el-GR" w:eastAsia="el-GR"/>
        </w:rPr>
        <w:t xml:space="preserve">Οι </w:t>
      </w:r>
      <w:proofErr w:type="spellStart"/>
      <w:r w:rsidRPr="006143E0">
        <w:rPr>
          <w:rFonts w:asciiTheme="minorHAnsi" w:hAnsiTheme="minorHAnsi" w:cstheme="minorHAnsi"/>
          <w:sz w:val="24"/>
          <w:szCs w:val="24"/>
          <w:lang w:val="el-GR" w:eastAsia="el-GR"/>
        </w:rPr>
        <w:t>κρυπ</w:t>
      </w:r>
      <w:r w:rsidR="00EE714E" w:rsidRPr="006143E0">
        <w:rPr>
          <w:rFonts w:asciiTheme="minorHAnsi" w:hAnsiTheme="minorHAnsi" w:cstheme="minorHAnsi"/>
          <w:sz w:val="24"/>
          <w:szCs w:val="24"/>
          <w:lang w:val="el-GR" w:eastAsia="el-GR"/>
        </w:rPr>
        <w:t>τ</w:t>
      </w:r>
      <w:r w:rsidRPr="006143E0">
        <w:rPr>
          <w:rFonts w:asciiTheme="minorHAnsi" w:hAnsiTheme="minorHAnsi" w:cstheme="minorHAnsi"/>
          <w:sz w:val="24"/>
          <w:szCs w:val="24"/>
          <w:lang w:val="el-GR" w:eastAsia="el-GR"/>
        </w:rPr>
        <w:t>αλγόριθμοι</w:t>
      </w:r>
      <w:proofErr w:type="spellEnd"/>
      <w:r w:rsidR="00E26902" w:rsidRPr="006143E0">
        <w:rPr>
          <w:rFonts w:asciiTheme="minorHAnsi" w:hAnsiTheme="minorHAnsi" w:cstheme="minorHAnsi"/>
          <w:sz w:val="24"/>
          <w:szCs w:val="24"/>
          <w:lang w:val="el-GR" w:eastAsia="el-GR"/>
        </w:rPr>
        <w:t>, όπως περιγράφεται και από το όνομά τους, είναι αλγόριθμοι που χρησιμοποιούντα</w:t>
      </w:r>
      <w:r w:rsidR="007C5776" w:rsidRPr="006143E0">
        <w:rPr>
          <w:rFonts w:asciiTheme="minorHAnsi" w:hAnsiTheme="minorHAnsi" w:cstheme="minorHAnsi"/>
          <w:sz w:val="24"/>
          <w:szCs w:val="24"/>
          <w:lang w:val="el-GR" w:eastAsia="el-GR"/>
        </w:rPr>
        <w:t>ι</w:t>
      </w:r>
      <w:r w:rsidR="00E26902" w:rsidRPr="006143E0">
        <w:rPr>
          <w:rFonts w:asciiTheme="minorHAnsi" w:hAnsiTheme="minorHAnsi" w:cstheme="minorHAnsi"/>
          <w:sz w:val="24"/>
          <w:szCs w:val="24"/>
          <w:lang w:val="el-GR" w:eastAsia="el-GR"/>
        </w:rPr>
        <w:t xml:space="preserve"> για την κρυπτογράφηση πληροφορίας.</w:t>
      </w:r>
      <w:r w:rsidR="00933D80" w:rsidRPr="006143E0">
        <w:rPr>
          <w:rFonts w:asciiTheme="minorHAnsi" w:hAnsiTheme="minorHAnsi" w:cstheme="minorHAnsi"/>
          <w:sz w:val="24"/>
          <w:szCs w:val="24"/>
          <w:lang w:val="el-GR" w:eastAsia="el-GR"/>
        </w:rPr>
        <w:t xml:space="preserve"> Αρχικά, διακρίνονται σε δύο κατηγορίες: τους </w:t>
      </w:r>
      <w:proofErr w:type="spellStart"/>
      <w:r w:rsidR="00FC4A60" w:rsidRPr="006143E0">
        <w:rPr>
          <w:rFonts w:asciiTheme="minorHAnsi" w:hAnsiTheme="minorHAnsi" w:cstheme="minorHAnsi"/>
          <w:sz w:val="24"/>
          <w:szCs w:val="24"/>
          <w:lang w:val="el-GR" w:eastAsia="el-GR"/>
        </w:rPr>
        <w:t>κρυπτα</w:t>
      </w:r>
      <w:r w:rsidR="00933D80" w:rsidRPr="006143E0">
        <w:rPr>
          <w:rFonts w:asciiTheme="minorHAnsi" w:hAnsiTheme="minorHAnsi" w:cstheme="minorHAnsi"/>
          <w:sz w:val="24"/>
          <w:szCs w:val="24"/>
          <w:lang w:val="el-GR" w:eastAsia="el-GR"/>
        </w:rPr>
        <w:t>λγόριθμους</w:t>
      </w:r>
      <w:proofErr w:type="spellEnd"/>
      <w:r w:rsidR="00933D80" w:rsidRPr="006143E0">
        <w:rPr>
          <w:rFonts w:asciiTheme="minorHAnsi" w:hAnsiTheme="minorHAnsi" w:cstheme="minorHAnsi"/>
          <w:sz w:val="24"/>
          <w:szCs w:val="24"/>
          <w:lang w:val="el-GR" w:eastAsia="el-GR"/>
        </w:rPr>
        <w:t xml:space="preserve"> </w:t>
      </w:r>
      <w:r w:rsidR="00FC4A60" w:rsidRPr="006143E0">
        <w:rPr>
          <w:rFonts w:asciiTheme="minorHAnsi" w:hAnsiTheme="minorHAnsi" w:cstheme="minorHAnsi"/>
          <w:sz w:val="24"/>
          <w:szCs w:val="24"/>
          <w:lang w:val="el-GR" w:eastAsia="el-GR"/>
        </w:rPr>
        <w:t>τμήματος</w:t>
      </w:r>
      <w:r w:rsidR="00274FE2" w:rsidRPr="006143E0">
        <w:rPr>
          <w:rFonts w:asciiTheme="minorHAnsi" w:hAnsiTheme="minorHAnsi" w:cstheme="minorHAnsi"/>
          <w:sz w:val="24"/>
          <w:szCs w:val="24"/>
          <w:lang w:val="el-GR" w:eastAsia="el-GR"/>
        </w:rPr>
        <w:t xml:space="preserve"> (</w:t>
      </w:r>
      <w:r w:rsidR="00274FE2" w:rsidRPr="006143E0">
        <w:rPr>
          <w:rFonts w:asciiTheme="minorHAnsi" w:hAnsiTheme="minorHAnsi" w:cstheme="minorHAnsi"/>
          <w:sz w:val="24"/>
          <w:szCs w:val="24"/>
          <w:lang w:val="en-US" w:eastAsia="el-GR"/>
        </w:rPr>
        <w:t>block</w:t>
      </w:r>
      <w:r w:rsidR="00274FE2" w:rsidRPr="006143E0">
        <w:rPr>
          <w:rFonts w:asciiTheme="minorHAnsi" w:hAnsiTheme="minorHAnsi" w:cstheme="minorHAnsi"/>
          <w:sz w:val="24"/>
          <w:szCs w:val="24"/>
          <w:lang w:val="el-GR" w:eastAsia="el-GR"/>
        </w:rPr>
        <w:t xml:space="preserve"> </w:t>
      </w:r>
      <w:r w:rsidR="00274FE2" w:rsidRPr="006143E0">
        <w:rPr>
          <w:rFonts w:asciiTheme="minorHAnsi" w:hAnsiTheme="minorHAnsi" w:cstheme="minorHAnsi"/>
          <w:sz w:val="24"/>
          <w:szCs w:val="24"/>
          <w:lang w:val="en-US" w:eastAsia="el-GR"/>
        </w:rPr>
        <w:t>ciphers</w:t>
      </w:r>
      <w:r w:rsidR="00274FE2" w:rsidRPr="006143E0">
        <w:rPr>
          <w:rFonts w:asciiTheme="minorHAnsi" w:hAnsiTheme="minorHAnsi" w:cstheme="minorHAnsi"/>
          <w:sz w:val="24"/>
          <w:szCs w:val="24"/>
          <w:lang w:val="el-GR" w:eastAsia="el-GR"/>
        </w:rPr>
        <w:t>)</w:t>
      </w:r>
      <w:r w:rsidR="00FC4A60" w:rsidRPr="006143E0">
        <w:rPr>
          <w:rFonts w:asciiTheme="minorHAnsi" w:hAnsiTheme="minorHAnsi" w:cstheme="minorHAnsi"/>
          <w:sz w:val="24"/>
          <w:szCs w:val="24"/>
          <w:lang w:val="el-GR" w:eastAsia="el-GR"/>
        </w:rPr>
        <w:t xml:space="preserve"> και τους </w:t>
      </w:r>
      <w:proofErr w:type="spellStart"/>
      <w:r w:rsidR="00FC4A60" w:rsidRPr="006143E0">
        <w:rPr>
          <w:rFonts w:asciiTheme="minorHAnsi" w:hAnsiTheme="minorHAnsi" w:cstheme="minorHAnsi"/>
          <w:sz w:val="24"/>
          <w:szCs w:val="24"/>
          <w:lang w:val="el-GR" w:eastAsia="el-GR"/>
        </w:rPr>
        <w:t>κρυπταλγόριθμους</w:t>
      </w:r>
      <w:proofErr w:type="spellEnd"/>
      <w:r w:rsidR="00FC4A60" w:rsidRPr="006143E0">
        <w:rPr>
          <w:rFonts w:asciiTheme="minorHAnsi" w:hAnsiTheme="minorHAnsi" w:cstheme="minorHAnsi"/>
          <w:sz w:val="24"/>
          <w:szCs w:val="24"/>
          <w:lang w:val="el-GR" w:eastAsia="el-GR"/>
        </w:rPr>
        <w:t xml:space="preserve"> ροής</w:t>
      </w:r>
      <w:r w:rsidR="00274FE2" w:rsidRPr="006143E0">
        <w:rPr>
          <w:rFonts w:asciiTheme="minorHAnsi" w:hAnsiTheme="minorHAnsi" w:cstheme="minorHAnsi"/>
          <w:sz w:val="24"/>
          <w:szCs w:val="24"/>
          <w:lang w:val="el-GR" w:eastAsia="el-GR"/>
        </w:rPr>
        <w:t xml:space="preserve"> (</w:t>
      </w:r>
      <w:r w:rsidR="00274FE2" w:rsidRPr="006143E0">
        <w:rPr>
          <w:rFonts w:asciiTheme="minorHAnsi" w:hAnsiTheme="minorHAnsi" w:cstheme="minorHAnsi"/>
          <w:sz w:val="24"/>
          <w:szCs w:val="24"/>
          <w:lang w:val="en-US" w:eastAsia="el-GR"/>
        </w:rPr>
        <w:t>stream</w:t>
      </w:r>
      <w:r w:rsidR="00274FE2" w:rsidRPr="006143E0">
        <w:rPr>
          <w:rFonts w:asciiTheme="minorHAnsi" w:hAnsiTheme="minorHAnsi" w:cstheme="minorHAnsi"/>
          <w:sz w:val="24"/>
          <w:szCs w:val="24"/>
          <w:lang w:val="el-GR" w:eastAsia="el-GR"/>
        </w:rPr>
        <w:t xml:space="preserve"> </w:t>
      </w:r>
      <w:r w:rsidR="00274FE2" w:rsidRPr="006143E0">
        <w:rPr>
          <w:rFonts w:asciiTheme="minorHAnsi" w:hAnsiTheme="minorHAnsi" w:cstheme="minorHAnsi"/>
          <w:sz w:val="24"/>
          <w:szCs w:val="24"/>
          <w:lang w:val="en-US" w:eastAsia="el-GR"/>
        </w:rPr>
        <w:t>ciphers</w:t>
      </w:r>
      <w:r w:rsidR="00274FE2" w:rsidRPr="006143E0">
        <w:rPr>
          <w:rFonts w:asciiTheme="minorHAnsi" w:hAnsiTheme="minorHAnsi" w:cstheme="minorHAnsi"/>
          <w:sz w:val="24"/>
          <w:szCs w:val="24"/>
          <w:lang w:val="el-GR" w:eastAsia="el-GR"/>
        </w:rPr>
        <w:t>)</w:t>
      </w:r>
      <w:r w:rsidR="00FC4A60" w:rsidRPr="006143E0">
        <w:rPr>
          <w:rFonts w:asciiTheme="minorHAnsi" w:hAnsiTheme="minorHAnsi" w:cstheme="minorHAnsi"/>
          <w:sz w:val="24"/>
          <w:szCs w:val="24"/>
          <w:lang w:val="el-GR" w:eastAsia="el-GR"/>
        </w:rPr>
        <w:t xml:space="preserve">. Οι πρώτοι χωρίζουν το </w:t>
      </w:r>
      <w:r w:rsidR="00FC4A60" w:rsidRPr="006143E0">
        <w:rPr>
          <w:rFonts w:asciiTheme="minorHAnsi" w:hAnsiTheme="minorHAnsi" w:cstheme="minorHAnsi"/>
          <w:sz w:val="24"/>
          <w:szCs w:val="24"/>
          <w:lang w:val="en-US" w:eastAsia="el-GR"/>
        </w:rPr>
        <w:t>plaintext</w:t>
      </w:r>
      <w:r w:rsidR="00FC4A60" w:rsidRPr="006143E0">
        <w:rPr>
          <w:rFonts w:asciiTheme="minorHAnsi" w:hAnsiTheme="minorHAnsi" w:cstheme="minorHAnsi"/>
          <w:sz w:val="24"/>
          <w:szCs w:val="24"/>
          <w:lang w:val="el-GR" w:eastAsia="el-GR"/>
        </w:rPr>
        <w:t>, που έχει ακριβές μήκος και δεν</w:t>
      </w:r>
      <w:r w:rsidR="00B91431" w:rsidRPr="006143E0">
        <w:rPr>
          <w:rFonts w:asciiTheme="minorHAnsi" w:hAnsiTheme="minorHAnsi" w:cstheme="minorHAnsi"/>
          <w:sz w:val="24"/>
          <w:szCs w:val="24"/>
          <w:lang w:val="el-GR" w:eastAsia="el-GR"/>
        </w:rPr>
        <w:t xml:space="preserve"> γίνεται να μειωθεί ή να αυξηθεί</w:t>
      </w:r>
      <w:r w:rsidR="00FC4A60" w:rsidRPr="006143E0">
        <w:rPr>
          <w:rFonts w:asciiTheme="minorHAnsi" w:hAnsiTheme="minorHAnsi" w:cstheme="minorHAnsi"/>
          <w:sz w:val="24"/>
          <w:szCs w:val="24"/>
          <w:lang w:val="el-GR" w:eastAsia="el-GR"/>
        </w:rPr>
        <w:t xml:space="preserve"> σε μικρότερα κομμάτια και κάθε ένα από αυτά εισάγεται στον αλγόριθμο κρυπτογράφησης.</w:t>
      </w:r>
      <w:r w:rsidR="00B91431" w:rsidRPr="006143E0">
        <w:rPr>
          <w:rFonts w:asciiTheme="minorHAnsi" w:hAnsiTheme="minorHAnsi" w:cstheme="minorHAnsi"/>
          <w:sz w:val="24"/>
          <w:szCs w:val="24"/>
          <w:lang w:val="el-GR" w:eastAsia="el-GR"/>
        </w:rPr>
        <w:t xml:space="preserve"> </w:t>
      </w:r>
      <w:r w:rsidR="00807A2C" w:rsidRPr="006143E0">
        <w:rPr>
          <w:rFonts w:asciiTheme="minorHAnsi" w:hAnsiTheme="minorHAnsi" w:cstheme="minorHAnsi"/>
          <w:sz w:val="24"/>
          <w:szCs w:val="24"/>
          <w:lang w:val="el-GR" w:eastAsia="el-GR"/>
        </w:rPr>
        <w:t xml:space="preserve">Οι </w:t>
      </w:r>
      <w:proofErr w:type="spellStart"/>
      <w:r w:rsidR="00807A2C" w:rsidRPr="006143E0">
        <w:rPr>
          <w:rFonts w:asciiTheme="minorHAnsi" w:hAnsiTheme="minorHAnsi" w:cstheme="minorHAnsi"/>
          <w:sz w:val="24"/>
          <w:szCs w:val="24"/>
          <w:lang w:val="el-GR" w:eastAsia="el-GR"/>
        </w:rPr>
        <w:t>κρυπταλγόριθμοι</w:t>
      </w:r>
      <w:proofErr w:type="spellEnd"/>
      <w:r w:rsidR="00807A2C" w:rsidRPr="006143E0">
        <w:rPr>
          <w:rFonts w:asciiTheme="minorHAnsi" w:hAnsiTheme="minorHAnsi" w:cstheme="minorHAnsi"/>
          <w:sz w:val="24"/>
          <w:szCs w:val="24"/>
          <w:lang w:val="el-GR" w:eastAsia="el-GR"/>
        </w:rPr>
        <w:t xml:space="preserve"> ροής, με τους οποίους θα ασχοληθούμε ενδελεχώς, </w:t>
      </w:r>
      <w:r w:rsidR="009236F9" w:rsidRPr="006143E0">
        <w:rPr>
          <w:rFonts w:asciiTheme="minorHAnsi" w:hAnsiTheme="minorHAnsi" w:cstheme="minorHAnsi"/>
          <w:sz w:val="24"/>
          <w:szCs w:val="24"/>
          <w:lang w:val="el-GR" w:eastAsia="el-GR"/>
        </w:rPr>
        <w:t>έχουν ως τρόπο λειτουργίας τους μία χρονικά μεταβαλλόμενη μετατροπή των ψηφίων του αρχικού κειμένου.</w:t>
      </w:r>
      <w:r w:rsidR="00DA64AE" w:rsidRPr="006143E0">
        <w:rPr>
          <w:rFonts w:asciiTheme="minorHAnsi" w:hAnsiTheme="minorHAnsi" w:cstheme="minorHAnsi"/>
          <w:sz w:val="24"/>
          <w:szCs w:val="24"/>
          <w:lang w:val="el-GR" w:eastAsia="el-GR"/>
        </w:rPr>
        <w:t xml:space="preserve"> </w:t>
      </w:r>
      <w:r w:rsidR="00FC4A60" w:rsidRPr="006143E0">
        <w:rPr>
          <w:rFonts w:asciiTheme="minorHAnsi" w:hAnsiTheme="minorHAnsi" w:cstheme="minorHAnsi"/>
          <w:sz w:val="24"/>
          <w:szCs w:val="24"/>
          <w:lang w:val="el-GR" w:eastAsia="el-GR"/>
        </w:rPr>
        <w:t xml:space="preserve"> </w:t>
      </w:r>
      <w:r w:rsidR="00535108" w:rsidRPr="006143E0">
        <w:rPr>
          <w:rFonts w:asciiTheme="minorHAnsi" w:hAnsiTheme="minorHAnsi" w:cstheme="minorHAnsi"/>
          <w:sz w:val="24"/>
          <w:szCs w:val="24"/>
          <w:lang w:val="el-GR" w:eastAsia="el-GR"/>
        </w:rPr>
        <w:t xml:space="preserve">Συγκεκριμένα, </w:t>
      </w:r>
      <w:r w:rsidR="00BC4216">
        <w:rPr>
          <w:rFonts w:asciiTheme="minorHAnsi" w:hAnsiTheme="minorHAnsi" w:cstheme="minorHAnsi"/>
          <w:sz w:val="24"/>
          <w:szCs w:val="24"/>
          <w:lang w:val="el-GR" w:eastAsia="el-GR"/>
        </w:rPr>
        <w:t xml:space="preserve">για </w:t>
      </w:r>
      <w:r w:rsidR="00B96BCA" w:rsidRPr="006143E0">
        <w:rPr>
          <w:rFonts w:asciiTheme="minorHAnsi" w:hAnsiTheme="minorHAnsi" w:cstheme="minorHAnsi"/>
          <w:sz w:val="24"/>
          <w:szCs w:val="24"/>
          <w:lang w:val="el-GR" w:eastAsia="el-GR"/>
        </w:rPr>
        <w:t xml:space="preserve">κάθε ψηφίο του </w:t>
      </w:r>
      <w:r w:rsidR="00B96BCA" w:rsidRPr="006143E0">
        <w:rPr>
          <w:rFonts w:asciiTheme="minorHAnsi" w:hAnsiTheme="minorHAnsi" w:cstheme="minorHAnsi"/>
          <w:sz w:val="24"/>
          <w:szCs w:val="24"/>
          <w:lang w:val="en-US" w:eastAsia="el-GR"/>
        </w:rPr>
        <w:t>plaintext</w:t>
      </w:r>
      <w:r w:rsidR="00B96BCA" w:rsidRPr="006143E0">
        <w:rPr>
          <w:rFonts w:asciiTheme="minorHAnsi" w:hAnsiTheme="minorHAnsi" w:cstheme="minorHAnsi"/>
          <w:sz w:val="24"/>
          <w:szCs w:val="24"/>
          <w:lang w:val="el-GR" w:eastAsia="el-GR"/>
        </w:rPr>
        <w:t xml:space="preserve"> </w:t>
      </w:r>
      <w:r w:rsidR="00933D80" w:rsidRPr="006143E0">
        <w:rPr>
          <w:rFonts w:asciiTheme="minorHAnsi" w:hAnsiTheme="minorHAnsi" w:cstheme="minorHAnsi"/>
          <w:sz w:val="24"/>
          <w:szCs w:val="24"/>
          <w:lang w:val="el-GR" w:eastAsia="el-GR"/>
        </w:rPr>
        <w:t xml:space="preserve">γίνεται </w:t>
      </w:r>
      <w:r w:rsidR="00B91431" w:rsidRPr="006143E0">
        <w:rPr>
          <w:rFonts w:asciiTheme="minorHAnsi" w:hAnsiTheme="minorHAnsi" w:cstheme="minorHAnsi"/>
          <w:sz w:val="24"/>
          <w:szCs w:val="24"/>
          <w:lang w:val="el-GR" w:eastAsia="el-GR"/>
        </w:rPr>
        <w:t xml:space="preserve">η πράξη </w:t>
      </w:r>
      <w:r w:rsidR="00933D80" w:rsidRPr="006143E0">
        <w:rPr>
          <w:rFonts w:asciiTheme="minorHAnsi" w:hAnsiTheme="minorHAnsi" w:cstheme="minorHAnsi"/>
          <w:sz w:val="24"/>
          <w:szCs w:val="24"/>
          <w:lang w:val="en-US" w:eastAsia="el-GR"/>
        </w:rPr>
        <w:t>XOR</w:t>
      </w:r>
      <w:r w:rsidR="00933D80" w:rsidRPr="006143E0">
        <w:rPr>
          <w:rFonts w:asciiTheme="minorHAnsi" w:hAnsiTheme="minorHAnsi" w:cstheme="minorHAnsi"/>
          <w:sz w:val="24"/>
          <w:szCs w:val="24"/>
          <w:lang w:val="el-GR" w:eastAsia="el-GR"/>
        </w:rPr>
        <w:t xml:space="preserve"> με μία </w:t>
      </w:r>
      <w:proofErr w:type="spellStart"/>
      <w:r w:rsidR="00933D80" w:rsidRPr="006143E0">
        <w:rPr>
          <w:rFonts w:asciiTheme="minorHAnsi" w:hAnsiTheme="minorHAnsi" w:cstheme="minorHAnsi"/>
          <w:sz w:val="24"/>
          <w:szCs w:val="24"/>
          <w:lang w:val="el-GR" w:eastAsia="el-GR"/>
        </w:rPr>
        <w:t>ψευδοτυχαία</w:t>
      </w:r>
      <w:proofErr w:type="spellEnd"/>
      <w:r w:rsidR="00933D80" w:rsidRPr="006143E0">
        <w:rPr>
          <w:rFonts w:asciiTheme="minorHAnsi" w:hAnsiTheme="minorHAnsi" w:cstheme="minorHAnsi"/>
          <w:sz w:val="24"/>
          <w:szCs w:val="24"/>
          <w:lang w:val="el-GR" w:eastAsia="el-GR"/>
        </w:rPr>
        <w:t xml:space="preserve"> ακολουθία </w:t>
      </w:r>
      <w:r w:rsidR="00933D80" w:rsidRPr="006143E0">
        <w:rPr>
          <w:rFonts w:asciiTheme="minorHAnsi" w:hAnsiTheme="minorHAnsi" w:cstheme="minorHAnsi"/>
          <w:sz w:val="24"/>
          <w:szCs w:val="24"/>
          <w:lang w:val="en-US" w:eastAsia="el-GR"/>
        </w:rPr>
        <w:t>bits</w:t>
      </w:r>
      <w:r w:rsidR="00933D80" w:rsidRPr="006143E0">
        <w:rPr>
          <w:rFonts w:asciiTheme="minorHAnsi" w:hAnsiTheme="minorHAnsi" w:cstheme="minorHAnsi"/>
          <w:sz w:val="24"/>
          <w:szCs w:val="24"/>
          <w:lang w:val="el-GR" w:eastAsia="el-GR"/>
        </w:rPr>
        <w:t xml:space="preserve"> (</w:t>
      </w:r>
      <w:r w:rsidR="00933D80" w:rsidRPr="006143E0">
        <w:rPr>
          <w:rFonts w:asciiTheme="minorHAnsi" w:hAnsiTheme="minorHAnsi" w:cstheme="minorHAnsi"/>
          <w:sz w:val="24"/>
          <w:szCs w:val="24"/>
          <w:lang w:val="en-US" w:eastAsia="el-GR"/>
        </w:rPr>
        <w:t>keystream</w:t>
      </w:r>
      <w:r w:rsidR="00933D80" w:rsidRPr="006143E0">
        <w:rPr>
          <w:rFonts w:asciiTheme="minorHAnsi" w:hAnsiTheme="minorHAnsi" w:cstheme="minorHAnsi"/>
          <w:sz w:val="24"/>
          <w:szCs w:val="24"/>
          <w:lang w:val="el-GR" w:eastAsia="el-GR"/>
        </w:rPr>
        <w:t xml:space="preserve">), η οποία έχει παραχθεί από μία γεννήτρια </w:t>
      </w:r>
      <w:proofErr w:type="spellStart"/>
      <w:r w:rsidR="00933D80" w:rsidRPr="006143E0">
        <w:rPr>
          <w:rFonts w:asciiTheme="minorHAnsi" w:hAnsiTheme="minorHAnsi" w:cstheme="minorHAnsi"/>
          <w:sz w:val="24"/>
          <w:szCs w:val="24"/>
          <w:lang w:val="el-GR" w:eastAsia="el-GR"/>
        </w:rPr>
        <w:t>κλειδοροής</w:t>
      </w:r>
      <w:proofErr w:type="spellEnd"/>
      <w:r w:rsidR="00933D80" w:rsidRPr="006143E0">
        <w:rPr>
          <w:rFonts w:asciiTheme="minorHAnsi" w:hAnsiTheme="minorHAnsi" w:cstheme="minorHAnsi"/>
          <w:sz w:val="24"/>
          <w:szCs w:val="24"/>
          <w:lang w:val="el-GR" w:eastAsia="el-GR"/>
        </w:rPr>
        <w:t xml:space="preserve"> (</w:t>
      </w:r>
      <w:r w:rsidR="00933D80" w:rsidRPr="006143E0">
        <w:rPr>
          <w:rFonts w:asciiTheme="minorHAnsi" w:hAnsiTheme="minorHAnsi" w:cstheme="minorHAnsi"/>
          <w:sz w:val="24"/>
          <w:szCs w:val="24"/>
          <w:lang w:val="en-US" w:eastAsia="el-GR"/>
        </w:rPr>
        <w:t>keystream</w:t>
      </w:r>
      <w:r w:rsidR="00933D80" w:rsidRPr="006143E0">
        <w:rPr>
          <w:rFonts w:asciiTheme="minorHAnsi" w:hAnsiTheme="minorHAnsi" w:cstheme="minorHAnsi"/>
          <w:sz w:val="24"/>
          <w:szCs w:val="24"/>
          <w:lang w:val="el-GR" w:eastAsia="el-GR"/>
        </w:rPr>
        <w:t xml:space="preserve"> </w:t>
      </w:r>
      <w:r w:rsidR="00933D80" w:rsidRPr="006143E0">
        <w:rPr>
          <w:rFonts w:asciiTheme="minorHAnsi" w:hAnsiTheme="minorHAnsi" w:cstheme="minorHAnsi"/>
          <w:sz w:val="24"/>
          <w:szCs w:val="24"/>
          <w:lang w:val="en-US" w:eastAsia="el-GR"/>
        </w:rPr>
        <w:t>generator</w:t>
      </w:r>
      <w:r w:rsidR="00933D80" w:rsidRPr="006143E0">
        <w:rPr>
          <w:rFonts w:asciiTheme="minorHAnsi" w:hAnsiTheme="minorHAnsi" w:cstheme="minorHAnsi"/>
          <w:sz w:val="24"/>
          <w:szCs w:val="24"/>
          <w:lang w:val="el-GR" w:eastAsia="el-GR"/>
        </w:rPr>
        <w:t>)</w:t>
      </w:r>
      <w:r w:rsidR="00626FF8" w:rsidRPr="006143E0">
        <w:rPr>
          <w:rFonts w:asciiTheme="minorHAnsi" w:hAnsiTheme="minorHAnsi" w:cstheme="minorHAnsi"/>
          <w:sz w:val="24"/>
          <w:szCs w:val="24"/>
          <w:lang w:val="el-GR" w:eastAsia="el-GR"/>
        </w:rPr>
        <w:t xml:space="preserve"> </w:t>
      </w:r>
      <w:sdt>
        <w:sdtPr>
          <w:rPr>
            <w:rFonts w:asciiTheme="minorHAnsi" w:hAnsiTheme="minorHAnsi" w:cstheme="minorHAnsi"/>
            <w:sz w:val="24"/>
            <w:szCs w:val="24"/>
            <w:lang w:val="el-GR" w:eastAsia="el-GR"/>
          </w:rPr>
          <w:id w:val="-1509211086"/>
          <w:citation/>
        </w:sdtPr>
        <w:sdtEndPr/>
        <w:sdtContent>
          <w:r w:rsidR="00626FF8" w:rsidRPr="006143E0">
            <w:rPr>
              <w:rFonts w:asciiTheme="minorHAnsi" w:hAnsiTheme="minorHAnsi" w:cstheme="minorHAnsi"/>
              <w:sz w:val="24"/>
              <w:szCs w:val="24"/>
              <w:lang w:val="el-GR" w:eastAsia="el-GR"/>
            </w:rPr>
            <w:fldChar w:fldCharType="begin"/>
          </w:r>
          <w:r w:rsidR="00971AFA">
            <w:rPr>
              <w:rFonts w:asciiTheme="minorHAnsi" w:hAnsiTheme="minorHAnsi" w:cstheme="minorHAnsi"/>
              <w:sz w:val="24"/>
              <w:szCs w:val="24"/>
              <w:lang w:val="el-GR" w:eastAsia="el-GR"/>
            </w:rPr>
            <w:instrText xml:space="preserve">CITATION 19 \l 1033 </w:instrText>
          </w:r>
          <w:r w:rsidR="00626FF8" w:rsidRPr="006143E0">
            <w:rPr>
              <w:rFonts w:asciiTheme="minorHAnsi" w:hAnsiTheme="minorHAnsi" w:cstheme="minorHAnsi"/>
              <w:sz w:val="24"/>
              <w:szCs w:val="24"/>
              <w:lang w:val="el-GR" w:eastAsia="el-GR"/>
            </w:rPr>
            <w:fldChar w:fldCharType="separate"/>
          </w:r>
          <w:r w:rsidR="00B95E3B" w:rsidRPr="00B95E3B">
            <w:rPr>
              <w:rFonts w:asciiTheme="minorHAnsi" w:hAnsiTheme="minorHAnsi" w:cstheme="minorHAnsi"/>
              <w:noProof/>
              <w:sz w:val="24"/>
              <w:szCs w:val="24"/>
              <w:lang w:val="el-GR" w:eastAsia="el-GR"/>
            </w:rPr>
            <w:t>[18]</w:t>
          </w:r>
          <w:r w:rsidR="00626FF8" w:rsidRPr="006143E0">
            <w:rPr>
              <w:rFonts w:asciiTheme="minorHAnsi" w:hAnsiTheme="minorHAnsi" w:cstheme="minorHAnsi"/>
              <w:sz w:val="24"/>
              <w:szCs w:val="24"/>
              <w:lang w:val="el-GR" w:eastAsia="el-GR"/>
            </w:rPr>
            <w:fldChar w:fldCharType="end"/>
          </w:r>
        </w:sdtContent>
      </w:sdt>
      <w:r w:rsidR="00933D80" w:rsidRPr="006143E0">
        <w:rPr>
          <w:rFonts w:asciiTheme="minorHAnsi" w:hAnsiTheme="minorHAnsi" w:cstheme="minorHAnsi"/>
          <w:sz w:val="24"/>
          <w:szCs w:val="24"/>
          <w:lang w:val="el-GR" w:eastAsia="el-GR"/>
        </w:rPr>
        <w:t xml:space="preserve">. </w:t>
      </w:r>
      <w:r w:rsidR="00626FF8" w:rsidRPr="006143E0">
        <w:rPr>
          <w:rFonts w:asciiTheme="minorHAnsi" w:hAnsiTheme="minorHAnsi" w:cstheme="minorHAnsi"/>
          <w:sz w:val="24"/>
          <w:szCs w:val="24"/>
          <w:lang w:val="el-GR" w:eastAsia="el-GR"/>
        </w:rPr>
        <w:t xml:space="preserve">Στους σύγχρονους </w:t>
      </w:r>
      <w:proofErr w:type="spellStart"/>
      <w:r w:rsidR="00626FF8" w:rsidRPr="006143E0">
        <w:rPr>
          <w:rFonts w:asciiTheme="minorHAnsi" w:hAnsiTheme="minorHAnsi" w:cstheme="minorHAnsi"/>
          <w:sz w:val="24"/>
          <w:szCs w:val="24"/>
          <w:lang w:val="el-GR" w:eastAsia="el-GR"/>
        </w:rPr>
        <w:t>κρυπταλγόριθμους</w:t>
      </w:r>
      <w:proofErr w:type="spellEnd"/>
      <w:r w:rsidR="00626FF8" w:rsidRPr="006143E0">
        <w:rPr>
          <w:rFonts w:asciiTheme="minorHAnsi" w:hAnsiTheme="minorHAnsi" w:cstheme="minorHAnsi"/>
          <w:sz w:val="24"/>
          <w:szCs w:val="24"/>
          <w:lang w:val="el-GR" w:eastAsia="el-GR"/>
        </w:rPr>
        <w:t xml:space="preserve"> ροής έχουμε δύο στάδια. Το πρώτο ονομάζεται ως “στάδιο αρχικοποίησης” και το δεύτερο “στάδιο παραγωγής </w:t>
      </w:r>
      <w:r w:rsidR="00626FF8" w:rsidRPr="006143E0">
        <w:rPr>
          <w:rFonts w:asciiTheme="minorHAnsi" w:hAnsiTheme="minorHAnsi" w:cstheme="minorHAnsi"/>
          <w:sz w:val="24"/>
          <w:szCs w:val="24"/>
          <w:lang w:val="en-US" w:eastAsia="el-GR"/>
        </w:rPr>
        <w:t>keystream</w:t>
      </w:r>
      <w:r w:rsidR="00626FF8" w:rsidRPr="006143E0">
        <w:rPr>
          <w:rFonts w:asciiTheme="minorHAnsi" w:hAnsiTheme="minorHAnsi" w:cstheme="minorHAnsi"/>
          <w:sz w:val="24"/>
          <w:szCs w:val="24"/>
          <w:lang w:val="el-GR" w:eastAsia="el-GR"/>
        </w:rPr>
        <w:t>”. Κατά την διάρκεια του σταδίου αρχικοποίησης, φορτώνεται στις εισόδους του αλγόριθμου ένα διάνυσμα αρχικοποίησης (</w:t>
      </w:r>
      <w:r w:rsidR="00626FF8" w:rsidRPr="006143E0">
        <w:rPr>
          <w:rFonts w:asciiTheme="minorHAnsi" w:hAnsiTheme="minorHAnsi" w:cstheme="minorHAnsi"/>
          <w:sz w:val="24"/>
          <w:szCs w:val="24"/>
          <w:lang w:val="en-US" w:eastAsia="el-GR"/>
        </w:rPr>
        <w:t>IV</w:t>
      </w:r>
      <w:r w:rsidR="00626FF8" w:rsidRPr="006143E0">
        <w:rPr>
          <w:rFonts w:asciiTheme="minorHAnsi" w:hAnsiTheme="minorHAnsi" w:cstheme="minorHAnsi"/>
          <w:sz w:val="24"/>
          <w:szCs w:val="24"/>
          <w:lang w:val="el-GR" w:eastAsia="el-GR"/>
        </w:rPr>
        <w:t>) και το μυστικό κλειδί (</w:t>
      </w:r>
      <w:r w:rsidR="00626FF8" w:rsidRPr="006143E0">
        <w:rPr>
          <w:rFonts w:asciiTheme="minorHAnsi" w:hAnsiTheme="minorHAnsi" w:cstheme="minorHAnsi"/>
          <w:sz w:val="24"/>
          <w:szCs w:val="24"/>
          <w:lang w:val="en-US" w:eastAsia="el-GR"/>
        </w:rPr>
        <w:t>key</w:t>
      </w:r>
      <w:r w:rsidR="00626FF8" w:rsidRPr="006143E0">
        <w:rPr>
          <w:rFonts w:asciiTheme="minorHAnsi" w:hAnsiTheme="minorHAnsi" w:cstheme="minorHAnsi"/>
          <w:sz w:val="24"/>
          <w:szCs w:val="24"/>
          <w:lang w:val="el-GR" w:eastAsia="el-GR"/>
        </w:rPr>
        <w:t>), τα οποία αναμιγνύονται και</w:t>
      </w:r>
      <w:r w:rsidR="00930A95" w:rsidRPr="006143E0">
        <w:rPr>
          <w:rFonts w:asciiTheme="minorHAnsi" w:hAnsiTheme="minorHAnsi" w:cstheme="minorHAnsi"/>
          <w:sz w:val="24"/>
          <w:szCs w:val="24"/>
          <w:lang w:val="el-GR" w:eastAsia="el-GR"/>
        </w:rPr>
        <w:t xml:space="preserve"> ενημερώνουν τις εσωτερικές καταστάσεις του αλγορίθμου μέσω διαφόρων συναρτήσεων. Στο δεύτερο στάδιο,</w:t>
      </w:r>
      <w:r w:rsidR="00D1341E" w:rsidRPr="006143E0">
        <w:rPr>
          <w:rFonts w:asciiTheme="minorHAnsi" w:hAnsiTheme="minorHAnsi" w:cstheme="minorHAnsi"/>
          <w:sz w:val="24"/>
          <w:szCs w:val="24"/>
          <w:lang w:val="el-GR" w:eastAsia="el-GR"/>
        </w:rPr>
        <w:t xml:space="preserve"> που συνήθως περιέχει μια </w:t>
      </w:r>
      <w:r w:rsidR="00D1341E" w:rsidRPr="006143E0">
        <w:rPr>
          <w:rFonts w:asciiTheme="minorHAnsi" w:hAnsiTheme="minorHAnsi" w:cstheme="minorHAnsi"/>
          <w:sz w:val="24"/>
          <w:szCs w:val="24"/>
          <w:lang w:val="en-US" w:eastAsia="el-GR"/>
        </w:rPr>
        <w:t>FSM</w:t>
      </w:r>
      <w:r w:rsidR="00D23DAF" w:rsidRPr="006143E0">
        <w:rPr>
          <w:rFonts w:asciiTheme="minorHAnsi" w:hAnsiTheme="minorHAnsi" w:cstheme="minorHAnsi"/>
          <w:sz w:val="24"/>
          <w:szCs w:val="24"/>
          <w:lang w:val="el-GR" w:eastAsia="el-GR"/>
        </w:rPr>
        <w:t xml:space="preserve"> (</w:t>
      </w:r>
      <w:r w:rsidR="00D23DAF" w:rsidRPr="006143E0">
        <w:rPr>
          <w:rFonts w:asciiTheme="minorHAnsi" w:hAnsiTheme="minorHAnsi" w:cstheme="minorHAnsi"/>
          <w:sz w:val="24"/>
          <w:szCs w:val="24"/>
          <w:lang w:val="en-US" w:eastAsia="el-GR"/>
        </w:rPr>
        <w:t>Finite</w:t>
      </w:r>
      <w:r w:rsidR="00D440CE" w:rsidRPr="006143E0">
        <w:rPr>
          <w:rFonts w:asciiTheme="minorHAnsi" w:hAnsiTheme="minorHAnsi" w:cstheme="minorHAnsi"/>
          <w:sz w:val="24"/>
          <w:szCs w:val="24"/>
          <w:lang w:val="el-GR" w:eastAsia="el-GR"/>
        </w:rPr>
        <w:t>-</w:t>
      </w:r>
      <w:r w:rsidR="00D23DAF" w:rsidRPr="006143E0">
        <w:rPr>
          <w:rFonts w:asciiTheme="minorHAnsi" w:hAnsiTheme="minorHAnsi" w:cstheme="minorHAnsi"/>
          <w:sz w:val="24"/>
          <w:szCs w:val="24"/>
          <w:lang w:val="en-US" w:eastAsia="el-GR"/>
        </w:rPr>
        <w:t>State</w:t>
      </w:r>
      <w:r w:rsidR="00D23DAF" w:rsidRPr="006143E0">
        <w:rPr>
          <w:rFonts w:asciiTheme="minorHAnsi" w:hAnsiTheme="minorHAnsi" w:cstheme="minorHAnsi"/>
          <w:sz w:val="24"/>
          <w:szCs w:val="24"/>
          <w:lang w:val="el-GR" w:eastAsia="el-GR"/>
        </w:rPr>
        <w:t xml:space="preserve"> </w:t>
      </w:r>
      <w:r w:rsidR="00D23DAF" w:rsidRPr="006143E0">
        <w:rPr>
          <w:rFonts w:asciiTheme="minorHAnsi" w:hAnsiTheme="minorHAnsi" w:cstheme="minorHAnsi"/>
          <w:sz w:val="24"/>
          <w:szCs w:val="24"/>
          <w:lang w:val="en-US" w:eastAsia="el-GR"/>
        </w:rPr>
        <w:t>Machine</w:t>
      </w:r>
      <w:r w:rsidR="00D23DAF" w:rsidRPr="006143E0">
        <w:rPr>
          <w:rFonts w:asciiTheme="minorHAnsi" w:hAnsiTheme="minorHAnsi" w:cstheme="minorHAnsi"/>
          <w:sz w:val="24"/>
          <w:szCs w:val="24"/>
          <w:lang w:val="el-GR" w:eastAsia="el-GR"/>
        </w:rPr>
        <w:t>)</w:t>
      </w:r>
      <w:r w:rsidR="00D1341E" w:rsidRPr="006143E0">
        <w:rPr>
          <w:rFonts w:asciiTheme="minorHAnsi" w:hAnsiTheme="minorHAnsi" w:cstheme="minorHAnsi"/>
          <w:sz w:val="24"/>
          <w:szCs w:val="24"/>
          <w:lang w:val="el-GR" w:eastAsia="el-GR"/>
        </w:rPr>
        <w:t>,</w:t>
      </w:r>
      <w:r w:rsidR="00930A95" w:rsidRPr="006143E0">
        <w:rPr>
          <w:rFonts w:asciiTheme="minorHAnsi" w:hAnsiTheme="minorHAnsi" w:cstheme="minorHAnsi"/>
          <w:sz w:val="24"/>
          <w:szCs w:val="24"/>
          <w:lang w:val="el-GR" w:eastAsia="el-GR"/>
        </w:rPr>
        <w:t xml:space="preserve"> παράγουμε το </w:t>
      </w:r>
      <w:r w:rsidR="00930A95" w:rsidRPr="006143E0">
        <w:rPr>
          <w:rFonts w:asciiTheme="minorHAnsi" w:hAnsiTheme="minorHAnsi" w:cstheme="minorHAnsi"/>
          <w:sz w:val="24"/>
          <w:szCs w:val="24"/>
          <w:lang w:val="en-US" w:eastAsia="el-GR"/>
        </w:rPr>
        <w:t>keystream</w:t>
      </w:r>
      <w:r w:rsidR="00930A95" w:rsidRPr="006143E0">
        <w:rPr>
          <w:rFonts w:asciiTheme="minorHAnsi" w:hAnsiTheme="minorHAnsi" w:cstheme="minorHAnsi"/>
          <w:sz w:val="24"/>
          <w:szCs w:val="24"/>
          <w:lang w:val="el-GR" w:eastAsia="el-GR"/>
        </w:rPr>
        <w:t xml:space="preserve"> ενώ ταυτόχρονα ανανεώνουμε πάλι τις εσωτερικές καταστάσεις του αλγορίθμου </w:t>
      </w:r>
      <w:sdt>
        <w:sdtPr>
          <w:rPr>
            <w:rFonts w:asciiTheme="minorHAnsi" w:hAnsiTheme="minorHAnsi" w:cstheme="minorHAnsi"/>
            <w:sz w:val="24"/>
            <w:szCs w:val="24"/>
            <w:lang w:val="el-GR" w:eastAsia="el-GR"/>
          </w:rPr>
          <w:id w:val="-523868871"/>
          <w:citation/>
        </w:sdtPr>
        <w:sdtEndPr/>
        <w:sdtContent>
          <w:r w:rsidR="00930A95" w:rsidRPr="006143E0">
            <w:rPr>
              <w:rFonts w:asciiTheme="minorHAnsi" w:hAnsiTheme="minorHAnsi" w:cstheme="minorHAnsi"/>
              <w:sz w:val="24"/>
              <w:szCs w:val="24"/>
              <w:lang w:val="el-GR" w:eastAsia="el-GR"/>
            </w:rPr>
            <w:fldChar w:fldCharType="begin"/>
          </w:r>
          <w:r w:rsidR="00EC5CE1">
            <w:rPr>
              <w:rFonts w:asciiTheme="minorHAnsi" w:hAnsiTheme="minorHAnsi" w:cstheme="minorHAnsi"/>
              <w:sz w:val="24"/>
              <w:szCs w:val="24"/>
              <w:lang w:val="el-GR" w:eastAsia="el-GR"/>
            </w:rPr>
            <w:instrText xml:space="preserve">CITATION 20 \l 1032 </w:instrText>
          </w:r>
          <w:r w:rsidR="00930A95" w:rsidRPr="006143E0">
            <w:rPr>
              <w:rFonts w:asciiTheme="minorHAnsi" w:hAnsiTheme="minorHAnsi" w:cstheme="minorHAnsi"/>
              <w:sz w:val="24"/>
              <w:szCs w:val="24"/>
              <w:lang w:val="el-GR" w:eastAsia="el-GR"/>
            </w:rPr>
            <w:fldChar w:fldCharType="separate"/>
          </w:r>
          <w:r w:rsidR="00B95E3B" w:rsidRPr="00B95E3B">
            <w:rPr>
              <w:rFonts w:asciiTheme="minorHAnsi" w:hAnsiTheme="minorHAnsi" w:cstheme="minorHAnsi"/>
              <w:noProof/>
              <w:sz w:val="24"/>
              <w:szCs w:val="24"/>
              <w:lang w:val="el-GR" w:eastAsia="el-GR"/>
            </w:rPr>
            <w:t>[19]</w:t>
          </w:r>
          <w:r w:rsidR="00930A95" w:rsidRPr="006143E0">
            <w:rPr>
              <w:rFonts w:asciiTheme="minorHAnsi" w:hAnsiTheme="minorHAnsi" w:cstheme="minorHAnsi"/>
              <w:sz w:val="24"/>
              <w:szCs w:val="24"/>
              <w:lang w:val="el-GR" w:eastAsia="el-GR"/>
            </w:rPr>
            <w:fldChar w:fldCharType="end"/>
          </w:r>
        </w:sdtContent>
      </w:sdt>
      <w:r w:rsidR="00930A95" w:rsidRPr="006143E0">
        <w:rPr>
          <w:rFonts w:asciiTheme="minorHAnsi" w:hAnsiTheme="minorHAnsi" w:cstheme="minorHAnsi"/>
          <w:sz w:val="24"/>
          <w:szCs w:val="24"/>
          <w:lang w:val="el-GR" w:eastAsia="el-GR"/>
        </w:rPr>
        <w:t xml:space="preserve">. </w:t>
      </w:r>
    </w:p>
    <w:p w14:paraId="43C3339E" w14:textId="7A243DEA" w:rsidR="00D405C0" w:rsidRPr="006143E0" w:rsidRDefault="00D405C0" w:rsidP="00204714">
      <w:pPr>
        <w:keepNext/>
        <w:ind w:firstLine="0"/>
        <w:rPr>
          <w:rFonts w:asciiTheme="minorHAnsi" w:hAnsiTheme="minorHAnsi" w:cstheme="minorHAnsi"/>
          <w:sz w:val="24"/>
          <w:szCs w:val="24"/>
          <w:lang w:val="el-GR" w:eastAsia="el-GR"/>
        </w:rPr>
      </w:pPr>
      <w:r w:rsidRPr="006143E0">
        <w:rPr>
          <w:rFonts w:asciiTheme="minorHAnsi" w:hAnsiTheme="minorHAnsi" w:cstheme="minorHAnsi"/>
          <w:sz w:val="24"/>
          <w:szCs w:val="24"/>
          <w:lang w:val="el-GR" w:eastAsia="el-GR"/>
        </w:rPr>
        <w:t xml:space="preserve">Υπάρχουν αρκετές διαφορές μεταξύ των δύο </w:t>
      </w:r>
      <w:proofErr w:type="spellStart"/>
      <w:r w:rsidRPr="006143E0">
        <w:rPr>
          <w:rFonts w:asciiTheme="minorHAnsi" w:hAnsiTheme="minorHAnsi" w:cstheme="minorHAnsi"/>
          <w:sz w:val="24"/>
          <w:szCs w:val="24"/>
          <w:lang w:val="el-GR" w:eastAsia="el-GR"/>
        </w:rPr>
        <w:t>κρυπταλγόριθμων</w:t>
      </w:r>
      <w:proofErr w:type="spellEnd"/>
      <w:r w:rsidRPr="006143E0">
        <w:rPr>
          <w:rFonts w:asciiTheme="minorHAnsi" w:hAnsiTheme="minorHAnsi" w:cstheme="minorHAnsi"/>
          <w:sz w:val="24"/>
          <w:szCs w:val="24"/>
          <w:lang w:val="el-GR" w:eastAsia="el-GR"/>
        </w:rPr>
        <w:t>. Μερικές από αυτές είναι οι παρακάτω:</w:t>
      </w:r>
    </w:p>
    <w:p w14:paraId="5B6827B4" w14:textId="3EFFE6AC" w:rsidR="00D405C0" w:rsidRPr="006143E0" w:rsidRDefault="00274FE2">
      <w:pPr>
        <w:pStyle w:val="ListParagraph"/>
        <w:keepNext/>
        <w:numPr>
          <w:ilvl w:val="0"/>
          <w:numId w:val="29"/>
        </w:numPr>
        <w:rPr>
          <w:rFonts w:asciiTheme="minorHAnsi" w:hAnsiTheme="minorHAnsi" w:cstheme="minorHAnsi"/>
          <w:sz w:val="24"/>
          <w:szCs w:val="24"/>
          <w:lang w:eastAsia="el-GR"/>
        </w:rPr>
      </w:pPr>
      <w:r w:rsidRPr="006143E0">
        <w:rPr>
          <w:rFonts w:asciiTheme="minorHAnsi" w:hAnsiTheme="minorHAnsi" w:cstheme="minorHAnsi"/>
          <w:sz w:val="24"/>
          <w:szCs w:val="24"/>
          <w:lang w:eastAsia="el-GR"/>
        </w:rPr>
        <w:t xml:space="preserve">Οι </w:t>
      </w:r>
      <w:proofErr w:type="spellStart"/>
      <w:r w:rsidRPr="006143E0">
        <w:rPr>
          <w:rFonts w:asciiTheme="minorHAnsi" w:hAnsiTheme="minorHAnsi" w:cstheme="minorHAnsi"/>
          <w:sz w:val="24"/>
          <w:szCs w:val="24"/>
          <w:lang w:eastAsia="el-GR"/>
        </w:rPr>
        <w:t>κρυπταλγόριθμοι</w:t>
      </w:r>
      <w:proofErr w:type="spellEnd"/>
      <w:r w:rsidRPr="006143E0">
        <w:rPr>
          <w:rFonts w:asciiTheme="minorHAnsi" w:hAnsiTheme="minorHAnsi" w:cstheme="minorHAnsi"/>
          <w:sz w:val="24"/>
          <w:szCs w:val="24"/>
          <w:lang w:eastAsia="el-GR"/>
        </w:rPr>
        <w:t xml:space="preserve"> ροής είναι πιο περίπλοκοι, κάνοντας έτσι την αποκρυπτογράφηση της πληροφορίας δυσκολότερη.</w:t>
      </w:r>
    </w:p>
    <w:p w14:paraId="7A411EA9" w14:textId="7AD749FD" w:rsidR="00274FE2" w:rsidRPr="006143E0" w:rsidRDefault="00274FE2">
      <w:pPr>
        <w:pStyle w:val="ListParagraph"/>
        <w:keepNext/>
        <w:numPr>
          <w:ilvl w:val="0"/>
          <w:numId w:val="29"/>
        </w:numPr>
        <w:rPr>
          <w:rFonts w:asciiTheme="minorHAnsi" w:hAnsiTheme="minorHAnsi" w:cstheme="minorHAnsi"/>
          <w:sz w:val="24"/>
          <w:szCs w:val="24"/>
          <w:lang w:eastAsia="el-GR"/>
        </w:rPr>
      </w:pPr>
      <w:r w:rsidRPr="006143E0">
        <w:rPr>
          <w:rFonts w:asciiTheme="minorHAnsi" w:hAnsiTheme="minorHAnsi" w:cstheme="minorHAnsi"/>
          <w:sz w:val="24"/>
          <w:szCs w:val="24"/>
          <w:lang w:eastAsia="el-GR"/>
        </w:rPr>
        <w:t xml:space="preserve">Οι </w:t>
      </w:r>
      <w:proofErr w:type="spellStart"/>
      <w:r w:rsidRPr="006143E0">
        <w:rPr>
          <w:rFonts w:asciiTheme="minorHAnsi" w:hAnsiTheme="minorHAnsi" w:cstheme="minorHAnsi"/>
          <w:sz w:val="24"/>
          <w:szCs w:val="24"/>
          <w:lang w:eastAsia="el-GR"/>
        </w:rPr>
        <w:t>κρυπταλγόριθμοι</w:t>
      </w:r>
      <w:proofErr w:type="spellEnd"/>
      <w:r w:rsidRPr="006143E0">
        <w:rPr>
          <w:rFonts w:asciiTheme="minorHAnsi" w:hAnsiTheme="minorHAnsi" w:cstheme="minorHAnsi"/>
          <w:sz w:val="24"/>
          <w:szCs w:val="24"/>
          <w:lang w:eastAsia="el-GR"/>
        </w:rPr>
        <w:t xml:space="preserve"> τμήματος είναι πιο αργοί σε σχέση με τ</w:t>
      </w:r>
      <w:r w:rsidR="0015555C" w:rsidRPr="006143E0">
        <w:rPr>
          <w:rFonts w:asciiTheme="minorHAnsi" w:hAnsiTheme="minorHAnsi" w:cstheme="minorHAnsi"/>
          <w:sz w:val="24"/>
          <w:szCs w:val="24"/>
          <w:lang w:eastAsia="el-GR"/>
        </w:rPr>
        <w:t>ους</w:t>
      </w:r>
      <w:r w:rsidRPr="006143E0">
        <w:rPr>
          <w:rFonts w:asciiTheme="minorHAnsi" w:hAnsiTheme="minorHAnsi" w:cstheme="minorHAnsi"/>
          <w:sz w:val="24"/>
          <w:szCs w:val="24"/>
          <w:lang w:eastAsia="el-GR"/>
        </w:rPr>
        <w:t xml:space="preserve"> ροής.</w:t>
      </w:r>
    </w:p>
    <w:p w14:paraId="6CAED33F" w14:textId="182AA6B8" w:rsidR="007F42A0" w:rsidRPr="006143E0" w:rsidRDefault="00274FE2">
      <w:pPr>
        <w:pStyle w:val="ListParagraph"/>
        <w:keepNext/>
        <w:numPr>
          <w:ilvl w:val="0"/>
          <w:numId w:val="29"/>
        </w:numPr>
        <w:rPr>
          <w:rFonts w:asciiTheme="minorHAnsi" w:hAnsiTheme="minorHAnsi" w:cstheme="minorHAnsi"/>
          <w:sz w:val="24"/>
          <w:szCs w:val="24"/>
          <w:lang w:eastAsia="el-GR"/>
        </w:rPr>
      </w:pPr>
      <w:r w:rsidRPr="006143E0">
        <w:rPr>
          <w:rFonts w:asciiTheme="minorHAnsi" w:hAnsiTheme="minorHAnsi" w:cstheme="minorHAnsi"/>
          <w:sz w:val="24"/>
          <w:szCs w:val="24"/>
          <w:lang w:eastAsia="el-GR"/>
        </w:rPr>
        <w:t xml:space="preserve">Οι </w:t>
      </w:r>
      <w:r w:rsidRPr="006143E0">
        <w:rPr>
          <w:rFonts w:asciiTheme="minorHAnsi" w:hAnsiTheme="minorHAnsi" w:cstheme="minorHAnsi"/>
          <w:sz w:val="24"/>
          <w:szCs w:val="24"/>
          <w:lang w:val="en-US" w:eastAsia="el-GR"/>
        </w:rPr>
        <w:t>stream</w:t>
      </w:r>
      <w:r w:rsidRPr="006143E0">
        <w:rPr>
          <w:rFonts w:asciiTheme="minorHAnsi" w:hAnsiTheme="minorHAnsi" w:cstheme="minorHAnsi"/>
          <w:sz w:val="24"/>
          <w:szCs w:val="24"/>
          <w:lang w:eastAsia="el-GR"/>
        </w:rPr>
        <w:t xml:space="preserve"> </w:t>
      </w:r>
      <w:r w:rsidRPr="006143E0">
        <w:rPr>
          <w:rFonts w:asciiTheme="minorHAnsi" w:hAnsiTheme="minorHAnsi" w:cstheme="minorHAnsi"/>
          <w:sz w:val="24"/>
          <w:szCs w:val="24"/>
          <w:lang w:val="en-US" w:eastAsia="el-GR"/>
        </w:rPr>
        <w:t>ciphers</w:t>
      </w:r>
      <w:r w:rsidRPr="006143E0">
        <w:rPr>
          <w:rFonts w:asciiTheme="minorHAnsi" w:hAnsiTheme="minorHAnsi" w:cstheme="minorHAnsi"/>
          <w:sz w:val="24"/>
          <w:szCs w:val="24"/>
          <w:lang w:eastAsia="el-GR"/>
        </w:rPr>
        <w:t xml:space="preserve"> </w:t>
      </w:r>
      <w:r w:rsidR="007F42A0" w:rsidRPr="006143E0">
        <w:rPr>
          <w:rFonts w:asciiTheme="minorHAnsi" w:hAnsiTheme="minorHAnsi" w:cstheme="minorHAnsi"/>
          <w:sz w:val="24"/>
          <w:szCs w:val="24"/>
          <w:lang w:eastAsia="el-GR"/>
        </w:rPr>
        <w:t xml:space="preserve">έχουν σε κάθε κύκλο ρολογιού διαφορετική συνάρτηση για την κρυπτογράφηση της πληροφορίας, ενώ οι </w:t>
      </w:r>
      <w:r w:rsidR="007F42A0" w:rsidRPr="006143E0">
        <w:rPr>
          <w:rFonts w:asciiTheme="minorHAnsi" w:hAnsiTheme="minorHAnsi" w:cstheme="minorHAnsi"/>
          <w:sz w:val="24"/>
          <w:szCs w:val="24"/>
          <w:lang w:val="en-US" w:eastAsia="el-GR"/>
        </w:rPr>
        <w:t>block</w:t>
      </w:r>
      <w:r w:rsidR="007F42A0" w:rsidRPr="006143E0">
        <w:rPr>
          <w:rFonts w:asciiTheme="minorHAnsi" w:hAnsiTheme="minorHAnsi" w:cstheme="minorHAnsi"/>
          <w:sz w:val="24"/>
          <w:szCs w:val="24"/>
          <w:lang w:eastAsia="el-GR"/>
        </w:rPr>
        <w:t xml:space="preserve"> </w:t>
      </w:r>
      <w:r w:rsidR="007F42A0" w:rsidRPr="006143E0">
        <w:rPr>
          <w:rFonts w:asciiTheme="minorHAnsi" w:hAnsiTheme="minorHAnsi" w:cstheme="minorHAnsi"/>
          <w:sz w:val="24"/>
          <w:szCs w:val="24"/>
          <w:lang w:val="en-US" w:eastAsia="el-GR"/>
        </w:rPr>
        <w:t>ciphers</w:t>
      </w:r>
      <w:r w:rsidR="007F42A0" w:rsidRPr="006143E0">
        <w:rPr>
          <w:rFonts w:asciiTheme="minorHAnsi" w:hAnsiTheme="minorHAnsi" w:cstheme="minorHAnsi"/>
          <w:sz w:val="24"/>
          <w:szCs w:val="24"/>
          <w:lang w:eastAsia="el-GR"/>
        </w:rPr>
        <w:t xml:space="preserve"> έχουν την ίδια</w:t>
      </w:r>
      <w:r w:rsidR="00B93FB6" w:rsidRPr="006143E0">
        <w:rPr>
          <w:rFonts w:asciiTheme="minorHAnsi" w:hAnsiTheme="minorHAnsi" w:cstheme="minorHAnsi"/>
          <w:sz w:val="24"/>
          <w:szCs w:val="24"/>
          <w:lang w:eastAsia="el-GR"/>
        </w:rPr>
        <w:t>.</w:t>
      </w:r>
    </w:p>
    <w:p w14:paraId="374A9CCA" w14:textId="34C644A7" w:rsidR="00B93FB6" w:rsidRPr="006143E0" w:rsidRDefault="00B93FB6">
      <w:pPr>
        <w:pStyle w:val="ListParagraph"/>
        <w:keepNext/>
        <w:numPr>
          <w:ilvl w:val="0"/>
          <w:numId w:val="29"/>
        </w:numPr>
        <w:rPr>
          <w:rFonts w:asciiTheme="minorHAnsi" w:hAnsiTheme="minorHAnsi" w:cstheme="minorHAnsi"/>
          <w:sz w:val="24"/>
          <w:szCs w:val="24"/>
          <w:lang w:eastAsia="el-GR"/>
        </w:rPr>
      </w:pPr>
      <w:r w:rsidRPr="006143E0">
        <w:rPr>
          <w:rFonts w:asciiTheme="minorHAnsi" w:hAnsiTheme="minorHAnsi" w:cstheme="minorHAnsi"/>
          <w:sz w:val="24"/>
          <w:szCs w:val="24"/>
          <w:lang w:eastAsia="el-GR"/>
        </w:rPr>
        <w:lastRenderedPageBreak/>
        <w:t xml:space="preserve">Στους </w:t>
      </w:r>
      <w:r w:rsidRPr="006143E0">
        <w:rPr>
          <w:rFonts w:asciiTheme="minorHAnsi" w:hAnsiTheme="minorHAnsi" w:cstheme="minorHAnsi"/>
          <w:sz w:val="24"/>
          <w:szCs w:val="24"/>
          <w:lang w:val="en-US" w:eastAsia="el-GR"/>
        </w:rPr>
        <w:t>block</w:t>
      </w:r>
      <w:r w:rsidRPr="006143E0">
        <w:rPr>
          <w:rFonts w:asciiTheme="minorHAnsi" w:hAnsiTheme="minorHAnsi" w:cstheme="minorHAnsi"/>
          <w:sz w:val="24"/>
          <w:szCs w:val="24"/>
          <w:lang w:eastAsia="el-GR"/>
        </w:rPr>
        <w:t xml:space="preserve"> </w:t>
      </w:r>
      <w:r w:rsidRPr="006143E0">
        <w:rPr>
          <w:rFonts w:asciiTheme="minorHAnsi" w:hAnsiTheme="minorHAnsi" w:cstheme="minorHAnsi"/>
          <w:sz w:val="24"/>
          <w:szCs w:val="24"/>
          <w:lang w:val="en-US" w:eastAsia="el-GR"/>
        </w:rPr>
        <w:t>ciphers</w:t>
      </w:r>
      <w:r w:rsidRPr="006143E0">
        <w:rPr>
          <w:rFonts w:asciiTheme="minorHAnsi" w:hAnsiTheme="minorHAnsi" w:cstheme="minorHAnsi"/>
          <w:sz w:val="24"/>
          <w:szCs w:val="24"/>
          <w:lang w:eastAsia="el-GR"/>
        </w:rPr>
        <w:t xml:space="preserve"> μπορούμε να χρησιμοποιήσουμε ξανά ένα κλειδί, αλλά αυτό στους </w:t>
      </w:r>
      <w:r w:rsidRPr="006143E0">
        <w:rPr>
          <w:rFonts w:asciiTheme="minorHAnsi" w:hAnsiTheme="minorHAnsi" w:cstheme="minorHAnsi"/>
          <w:sz w:val="24"/>
          <w:szCs w:val="24"/>
          <w:lang w:val="en-US" w:eastAsia="el-GR"/>
        </w:rPr>
        <w:t>stream</w:t>
      </w:r>
      <w:r w:rsidRPr="006143E0">
        <w:rPr>
          <w:rFonts w:asciiTheme="minorHAnsi" w:hAnsiTheme="minorHAnsi" w:cstheme="minorHAnsi"/>
          <w:sz w:val="24"/>
          <w:szCs w:val="24"/>
          <w:lang w:eastAsia="el-GR"/>
        </w:rPr>
        <w:t xml:space="preserve"> </w:t>
      </w:r>
      <w:r w:rsidRPr="006143E0">
        <w:rPr>
          <w:rFonts w:asciiTheme="minorHAnsi" w:hAnsiTheme="minorHAnsi" w:cstheme="minorHAnsi"/>
          <w:sz w:val="24"/>
          <w:szCs w:val="24"/>
          <w:lang w:val="en-US" w:eastAsia="el-GR"/>
        </w:rPr>
        <w:t>ciphers</w:t>
      </w:r>
      <w:r w:rsidRPr="006143E0">
        <w:rPr>
          <w:rFonts w:asciiTheme="minorHAnsi" w:hAnsiTheme="minorHAnsi" w:cstheme="minorHAnsi"/>
          <w:sz w:val="24"/>
          <w:szCs w:val="24"/>
          <w:lang w:eastAsia="el-GR"/>
        </w:rPr>
        <w:t xml:space="preserve"> μπορεί να προκαλέσει ευπάθεια στο </w:t>
      </w:r>
      <w:r w:rsidRPr="006143E0">
        <w:rPr>
          <w:rFonts w:asciiTheme="minorHAnsi" w:hAnsiTheme="minorHAnsi" w:cstheme="minorHAnsi"/>
          <w:sz w:val="24"/>
          <w:szCs w:val="24"/>
          <w:lang w:val="en-US" w:eastAsia="el-GR"/>
        </w:rPr>
        <w:t>keystream</w:t>
      </w:r>
      <w:r w:rsidRPr="006143E0">
        <w:rPr>
          <w:rFonts w:asciiTheme="minorHAnsi" w:hAnsiTheme="minorHAnsi" w:cstheme="minorHAnsi"/>
          <w:sz w:val="24"/>
          <w:szCs w:val="24"/>
          <w:lang w:eastAsia="el-GR"/>
        </w:rPr>
        <w:t>.</w:t>
      </w:r>
    </w:p>
    <w:p w14:paraId="1B63F7F7" w14:textId="41CA7BBC" w:rsidR="007F42A0" w:rsidRPr="00B93FB6" w:rsidRDefault="003D5F6D" w:rsidP="003D5F6D">
      <w:pPr>
        <w:keepNext/>
        <w:ind w:firstLine="0"/>
        <w:rPr>
          <w:sz w:val="24"/>
          <w:szCs w:val="24"/>
          <w:lang w:val="el-GR" w:eastAsia="el-GR"/>
        </w:rPr>
      </w:pPr>
      <w:r>
        <w:rPr>
          <w:sz w:val="24"/>
          <w:szCs w:val="24"/>
          <w:lang w:val="el-GR" w:eastAsia="el-GR"/>
        </w:rPr>
        <w:t xml:space="preserve">Η Εικόνα 6 που ακολουθεί, φανερώνει τον τρόπο που λειτουργεί ένας </w:t>
      </w:r>
      <w:proofErr w:type="spellStart"/>
      <w:r>
        <w:rPr>
          <w:sz w:val="24"/>
          <w:szCs w:val="24"/>
          <w:lang w:val="el-GR" w:eastAsia="el-GR"/>
        </w:rPr>
        <w:t>κρυπταλγόριθμος</w:t>
      </w:r>
      <w:proofErr w:type="spellEnd"/>
      <w:r>
        <w:rPr>
          <w:sz w:val="24"/>
          <w:szCs w:val="24"/>
          <w:lang w:val="el-GR" w:eastAsia="el-GR"/>
        </w:rPr>
        <w:t xml:space="preserve"> ροής.</w:t>
      </w:r>
    </w:p>
    <w:p w14:paraId="795C1C6D" w14:textId="5DBB767C" w:rsidR="007F42A0" w:rsidRPr="00B93FB6" w:rsidRDefault="007F42A0" w:rsidP="007F42A0">
      <w:pPr>
        <w:keepNext/>
        <w:rPr>
          <w:sz w:val="24"/>
          <w:szCs w:val="24"/>
          <w:lang w:val="el-GR" w:eastAsia="el-GR"/>
        </w:rPr>
      </w:pPr>
    </w:p>
    <w:p w14:paraId="1D9A8C2C" w14:textId="77777777" w:rsidR="00441742" w:rsidRDefault="007F42A0" w:rsidP="00441742">
      <w:pPr>
        <w:keepNext/>
      </w:pPr>
      <w:r>
        <w:rPr>
          <w:noProof/>
          <w:sz w:val="24"/>
          <w:szCs w:val="24"/>
          <w:lang w:val="el-GR"/>
        </w:rPr>
        <mc:AlternateContent>
          <mc:Choice Requires="wpc">
            <w:drawing>
              <wp:inline distT="0" distB="0" distL="0" distR="0" wp14:anchorId="1DC41759" wp14:editId="1291E107">
                <wp:extent cx="4746682" cy="2209800"/>
                <wp:effectExtent l="0" t="0" r="0" b="0"/>
                <wp:docPr id="9" name="Καμβάς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 name="Ορθογώνιο 11"/>
                        <wps:cNvSpPr/>
                        <wps:spPr>
                          <a:xfrm>
                            <a:off x="198120" y="1427585"/>
                            <a:ext cx="1363980" cy="518160"/>
                          </a:xfrm>
                          <a:prstGeom prst="rect">
                            <a:avLst/>
                          </a:prstGeom>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14:paraId="7BFF2842" w14:textId="77777777" w:rsidR="007F42A0" w:rsidRPr="00D53455" w:rsidRDefault="007F42A0" w:rsidP="007F42A0">
                              <w:pPr>
                                <w:ind w:firstLine="0"/>
                                <w:rPr>
                                  <w:lang w:val="el-GR"/>
                                </w:rPr>
                              </w:pPr>
                              <w:r>
                                <w:rPr>
                                  <w:lang w:val="el-GR"/>
                                </w:rPr>
                                <w:t>ΓΕΝΝΗΤΡΙΑ ΚΛΕΙΔΟΡΟΗΣ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Ευθεία γραμμή σύνδεσης 13"/>
                        <wps:cNvCnPr/>
                        <wps:spPr>
                          <a:xfrm>
                            <a:off x="60960" y="307675"/>
                            <a:ext cx="201168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Ευθεία γραμμή σύνδεσης 14"/>
                        <wps:cNvCnPr/>
                        <wps:spPr>
                          <a:xfrm>
                            <a:off x="1577340" y="1679044"/>
                            <a:ext cx="53340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Ορθογώνιο 16"/>
                        <wps:cNvSpPr/>
                        <wps:spPr>
                          <a:xfrm>
                            <a:off x="1828800" y="810312"/>
                            <a:ext cx="487680" cy="48788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6B87267" w14:textId="77777777" w:rsidR="007F42A0" w:rsidRPr="00D53455" w:rsidRDefault="007F42A0" w:rsidP="007F42A0">
                              <w:pPr>
                                <w:ind w:firstLine="0"/>
                                <w:rPr>
                                  <w:lang w:val="en-US"/>
                                </w:rPr>
                              </w:pPr>
                              <w:r>
                                <w:rPr>
                                  <w:lang w:val="en-US"/>
                                </w:rPr>
                                <w:t>XOR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Ευθύγραμμο βέλος σύνδεσης 18"/>
                        <wps:cNvCnPr>
                          <a:endCxn id="16" idx="0"/>
                        </wps:cNvCnPr>
                        <wps:spPr>
                          <a:xfrm>
                            <a:off x="2065020" y="307677"/>
                            <a:ext cx="7620" cy="502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Ευθύγραμμο βέλος σύνδεσης 20"/>
                        <wps:cNvCnPr/>
                        <wps:spPr>
                          <a:xfrm flipH="1" flipV="1">
                            <a:off x="2087880" y="1282594"/>
                            <a:ext cx="15240" cy="418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Πλαίσιο κειμένου 21"/>
                        <wps:cNvSpPr txBox="1"/>
                        <wps:spPr>
                          <a:xfrm>
                            <a:off x="358140" y="368405"/>
                            <a:ext cx="967740" cy="259080"/>
                          </a:xfrm>
                          <a:prstGeom prst="rect">
                            <a:avLst/>
                          </a:prstGeom>
                          <a:solidFill>
                            <a:schemeClr val="lt1"/>
                          </a:solidFill>
                          <a:ln w="6350">
                            <a:solidFill>
                              <a:schemeClr val="bg1"/>
                            </a:solidFill>
                          </a:ln>
                        </wps:spPr>
                        <wps:txbx>
                          <w:txbxContent>
                            <w:p w14:paraId="6D0987CC" w14:textId="77777777" w:rsidR="007F42A0" w:rsidRPr="00D53455" w:rsidRDefault="007F42A0" w:rsidP="007F42A0">
                              <w:pPr>
                                <w:ind w:firstLine="0"/>
                                <w:rPr>
                                  <w:lang w:val="en-US"/>
                                </w:rPr>
                              </w:pPr>
                              <w:r>
                                <w:rPr>
                                  <w:lang w:val="en-US"/>
                                </w:rPr>
                                <w:t>Plaintext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Ευθύγραμμο βέλος σύνδεσης 22"/>
                        <wps:cNvCnPr>
                          <a:stCxn id="16" idx="3"/>
                        </wps:cNvCnPr>
                        <wps:spPr>
                          <a:xfrm flipV="1">
                            <a:off x="2316480" y="1038965"/>
                            <a:ext cx="1318260" cy="1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Πλαίσιο κειμένου 23"/>
                        <wps:cNvSpPr txBox="1"/>
                        <wps:spPr>
                          <a:xfrm>
                            <a:off x="2576018" y="721111"/>
                            <a:ext cx="731076" cy="289406"/>
                          </a:xfrm>
                          <a:prstGeom prst="rect">
                            <a:avLst/>
                          </a:prstGeom>
                          <a:solidFill>
                            <a:schemeClr val="lt1"/>
                          </a:solidFill>
                          <a:ln w="6350">
                            <a:noFill/>
                          </a:ln>
                        </wps:spPr>
                        <wps:txbx>
                          <w:txbxContent>
                            <w:p w14:paraId="21AB87A9" w14:textId="77777777" w:rsidR="007F42A0" w:rsidRPr="00D53455" w:rsidRDefault="007F42A0" w:rsidP="007F42A0">
                              <w:pPr>
                                <w:ind w:firstLine="0"/>
                                <w:rPr>
                                  <w:lang w:val="en-US"/>
                                </w:rPr>
                              </w:pPr>
                              <w:r>
                                <w:rPr>
                                  <w:lang w:val="en-US"/>
                                </w:rPr>
                                <w:t>Ciphertext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Πλαίσιο κειμένου 24"/>
                        <wps:cNvSpPr txBox="1"/>
                        <wps:spPr>
                          <a:xfrm>
                            <a:off x="1699260" y="1724283"/>
                            <a:ext cx="754380" cy="251942"/>
                          </a:xfrm>
                          <a:prstGeom prst="rect">
                            <a:avLst/>
                          </a:prstGeom>
                          <a:solidFill>
                            <a:schemeClr val="lt1"/>
                          </a:solidFill>
                          <a:ln w="6350">
                            <a:noFill/>
                          </a:ln>
                        </wps:spPr>
                        <wps:txbx>
                          <w:txbxContent>
                            <w:p w14:paraId="4C801D42" w14:textId="77777777" w:rsidR="007F42A0" w:rsidRPr="000850D9" w:rsidRDefault="007F42A0" w:rsidP="007F42A0">
                              <w:pPr>
                                <w:ind w:firstLine="0"/>
                                <w:rPr>
                                  <w:lang w:val="en-US"/>
                                </w:rPr>
                              </w:pPr>
                              <w:r>
                                <w:rPr>
                                  <w:lang w:val="en-US"/>
                                </w:rPr>
                                <w:t>Keystream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DC41759" id="Καμβάς 9" o:spid="_x0000_s1034" editas="canvas" style="width:373.75pt;height:174pt;mso-position-horizontal-relative:char;mso-position-vertical-relative:line" coordsize="47466,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">
                <v:shape id="_x0000_s1035" type="#_x0000_t75" style="position:absolute;width:47466;height:22098;visibility:visible;mso-wrap-style:square" filled="t">
                  <v:fill o:detectmouseclick="t"/>
                  <v:path o:connecttype="none"/>
                </v:shape>
                <v:rect id="Ορθογώνιο 11" o:spid="_x0000_s1036" style="position:absolute;left:1981;top:14275;width:13640;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" fillcolor="white [3201]" strokecolor="#a5a5a5 [2092]" strokeweight="2pt">
                  <v:textbox>
                    <w:txbxContent>
                      <w:p w14:paraId="7BFF2842" w14:textId="77777777" w:rsidR="007F42A0" w:rsidRPr="00D53455" w:rsidRDefault="007F42A0" w:rsidP="007F42A0">
                        <w:pPr>
                          <w:ind w:firstLine="0"/>
                          <w:rPr>
                            <w:lang w:val="el-GR"/>
                          </w:rPr>
                        </w:pPr>
                        <w:r>
                          <w:rPr>
                            <w:lang w:val="el-GR"/>
                          </w:rPr>
                          <w:t>ΓΕΝΝΗΤΡΙΑ ΚΛΕΙΔΟΡΟΗΣ</w:t>
                        </w:r>
                      </w:p>
                    </w:txbxContent>
                  </v:textbox>
                </v:rect>
                <v:line id="Ευθεία γραμμή σύνδεσης 13" o:spid="_x0000_s1037" style="position:absolute;visibility:visible;mso-wrap-style:square" from="609,3076" to="20726,3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" strokecolor="black [3040]"/>
                <v:line id="Ευθεία γραμμή σύνδεσης 14" o:spid="_x0000_s1038" style="position:absolute;visibility:visible;mso-wrap-style:square" from="15773,16790" to="21107,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" strokecolor="black [3040]"/>
                <v:rect id="Ορθογώνιο 16" o:spid="_x0000_s1039" style="position:absolute;left:18288;top:8103;width:4876;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" fillcolor="white [3201]" strokecolor="#c0504d [3205]" strokeweight="2pt">
                  <v:textbox>
                    <w:txbxContent>
                      <w:p w14:paraId="06B87267" w14:textId="77777777" w:rsidR="007F42A0" w:rsidRPr="00D53455" w:rsidRDefault="007F42A0" w:rsidP="007F42A0">
                        <w:pPr>
                          <w:ind w:firstLine="0"/>
                          <w:rPr>
                            <w:lang w:val="en-US"/>
                          </w:rPr>
                        </w:pPr>
                        <w:r>
                          <w:rPr>
                            <w:lang w:val="en-US"/>
                          </w:rPr>
                          <w:t>XOR</w:t>
                        </w:r>
                      </w:p>
                    </w:txbxContent>
                  </v:textbox>
                </v:rect>
                <v:shapetype id="_x0000_t32" coordsize="21600,21600" o:spt="32" o:oned="t" path="m,l21600,21600e" filled="f">
                  <v:path arrowok="t" fillok="f" o:connecttype="none"/>
                  <o:lock v:ext="edit" shapetype="t"/>
                </v:shapetype>
                <v:shape id="Ευθύγραμμο βέλος σύνδεσης 18" o:spid="_x0000_s1040" type="#_x0000_t32" style="position:absolute;left:20650;top:3076;width:76;height:5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" strokecolor="black [3040]">
                  <v:stroke endarrow="block"/>
                </v:shape>
                <v:shape id="Ευθύγραμμο βέλος σύνδεσης 20" o:spid="_x0000_s1041" type="#_x0000_t32" style="position:absolute;left:20878;top:12825;width:153;height:41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" strokecolor="black [3040]">
                  <v:stroke endarrow="block"/>
                </v:shape>
                <v:shapetype id="_x0000_t202" coordsize="21600,21600" o:spt="202" path="m,l,21600r21600,l21600,xe">
                  <v:stroke joinstyle="miter"/>
                  <v:path gradientshapeok="t" o:connecttype="rect"/>
                </v:shapetype>
                <v:shape id="Πλαίσιο κειμένου 21" o:spid="_x0000_s1042" type="#_x0000_t202" style="position:absolute;left:3581;top:3684;width:967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14:paraId="6D0987CC" w14:textId="77777777" w:rsidR="007F42A0" w:rsidRPr="00D53455" w:rsidRDefault="007F42A0" w:rsidP="007F42A0">
                        <w:pPr>
                          <w:ind w:firstLine="0"/>
                          <w:rPr>
                            <w:lang w:val="en-US"/>
                          </w:rPr>
                        </w:pPr>
                        <w:r>
                          <w:rPr>
                            <w:lang w:val="en-US"/>
                          </w:rPr>
                          <w:t>Plaintext</w:t>
                        </w:r>
                      </w:p>
                    </w:txbxContent>
                  </v:textbox>
                </v:shape>
                <v:shape id="Ευθύγραμμο βέλος σύνδεσης 22" o:spid="_x0000_s1043" type="#_x0000_t32" style="position:absolute;left:23164;top:10389;width:13183;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" strokecolor="black [3040]">
                  <v:stroke endarrow="block"/>
                </v:shape>
                <v:shape id="Πλαίσιο κειμένου 23" o:spid="_x0000_s1044" type="#_x0000_t202" style="position:absolute;left:25760;top:7211;width:7310;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21AB87A9" w14:textId="77777777" w:rsidR="007F42A0" w:rsidRPr="00D53455" w:rsidRDefault="007F42A0" w:rsidP="007F42A0">
                        <w:pPr>
                          <w:ind w:firstLine="0"/>
                          <w:rPr>
                            <w:lang w:val="en-US"/>
                          </w:rPr>
                        </w:pPr>
                        <w:r>
                          <w:rPr>
                            <w:lang w:val="en-US"/>
                          </w:rPr>
                          <w:t>Ciphertext</w:t>
                        </w:r>
                      </w:p>
                    </w:txbxContent>
                  </v:textbox>
                </v:shape>
                <v:shape id="Πλαίσιο κειμένου 24" o:spid="_x0000_s1045" type="#_x0000_t202" style="position:absolute;left:16992;top:17242;width:7544;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4C801D42" w14:textId="77777777" w:rsidR="007F42A0" w:rsidRPr="000850D9" w:rsidRDefault="007F42A0" w:rsidP="007F42A0">
                        <w:pPr>
                          <w:ind w:firstLine="0"/>
                          <w:rPr>
                            <w:lang w:val="en-US"/>
                          </w:rPr>
                        </w:pPr>
                        <w:r>
                          <w:rPr>
                            <w:lang w:val="en-US"/>
                          </w:rPr>
                          <w:t>Keystream</w:t>
                        </w:r>
                      </w:p>
                    </w:txbxContent>
                  </v:textbox>
                </v:shape>
                <w10:anchorlock/>
              </v:group>
            </w:pict>
          </mc:Fallback>
        </mc:AlternateContent>
      </w:r>
    </w:p>
    <w:p w14:paraId="512D8F1B" w14:textId="5EFBE427" w:rsidR="007F42A0" w:rsidRDefault="00441742" w:rsidP="00441742">
      <w:pPr>
        <w:pStyle w:val="Caption"/>
        <w:jc w:val="center"/>
        <w:rPr>
          <w:rFonts w:asciiTheme="minorHAnsi" w:hAnsiTheme="minorHAnsi" w:cstheme="minorHAnsi"/>
          <w:i w:val="0"/>
          <w:iCs w:val="0"/>
          <w:sz w:val="20"/>
          <w:szCs w:val="20"/>
          <w:lang w:val="el-GR"/>
        </w:rPr>
      </w:pPr>
      <w:bookmarkStart w:id="36" w:name="_Toc146146751"/>
      <w:proofErr w:type="spellStart"/>
      <w:r w:rsidRPr="00441742">
        <w:rPr>
          <w:rFonts w:asciiTheme="minorHAnsi" w:hAnsiTheme="minorHAnsi" w:cstheme="minorHAnsi"/>
          <w:b/>
          <w:bCs/>
          <w:i w:val="0"/>
          <w:iCs w:val="0"/>
          <w:sz w:val="20"/>
          <w:szCs w:val="20"/>
        </w:rPr>
        <w:t>Εικόν</w:t>
      </w:r>
      <w:proofErr w:type="spellEnd"/>
      <w:r w:rsidRPr="00441742">
        <w:rPr>
          <w:rFonts w:asciiTheme="minorHAnsi" w:hAnsiTheme="minorHAnsi" w:cstheme="minorHAnsi"/>
          <w:b/>
          <w:bCs/>
          <w:i w:val="0"/>
          <w:iCs w:val="0"/>
          <w:sz w:val="20"/>
          <w:szCs w:val="20"/>
        </w:rPr>
        <w:t xml:space="preserve">α </w:t>
      </w:r>
      <w:r w:rsidRPr="00441742">
        <w:rPr>
          <w:rFonts w:asciiTheme="minorHAnsi" w:hAnsiTheme="minorHAnsi" w:cstheme="minorHAnsi"/>
          <w:b/>
          <w:bCs/>
          <w:i w:val="0"/>
          <w:iCs w:val="0"/>
          <w:sz w:val="20"/>
          <w:szCs w:val="20"/>
        </w:rPr>
        <w:fldChar w:fldCharType="begin"/>
      </w:r>
      <w:r w:rsidRPr="00441742">
        <w:rPr>
          <w:rFonts w:asciiTheme="minorHAnsi" w:hAnsiTheme="minorHAnsi" w:cstheme="minorHAnsi"/>
          <w:b/>
          <w:bCs/>
          <w:i w:val="0"/>
          <w:iCs w:val="0"/>
          <w:sz w:val="20"/>
          <w:szCs w:val="20"/>
        </w:rPr>
        <w:instrText xml:space="preserve"> SEQ Εικόνα \* ARABIC </w:instrText>
      </w:r>
      <w:r w:rsidRPr="00441742">
        <w:rPr>
          <w:rFonts w:asciiTheme="minorHAnsi" w:hAnsiTheme="minorHAnsi" w:cstheme="minorHAnsi"/>
          <w:b/>
          <w:bCs/>
          <w:i w:val="0"/>
          <w:iCs w:val="0"/>
          <w:sz w:val="20"/>
          <w:szCs w:val="20"/>
        </w:rPr>
        <w:fldChar w:fldCharType="separate"/>
      </w:r>
      <w:r w:rsidR="00225B1E">
        <w:rPr>
          <w:rFonts w:asciiTheme="minorHAnsi" w:hAnsiTheme="minorHAnsi" w:cstheme="minorHAnsi"/>
          <w:b/>
          <w:bCs/>
          <w:i w:val="0"/>
          <w:iCs w:val="0"/>
          <w:noProof/>
          <w:sz w:val="20"/>
          <w:szCs w:val="20"/>
        </w:rPr>
        <w:t>6</w:t>
      </w:r>
      <w:r w:rsidRPr="00441742">
        <w:rPr>
          <w:rFonts w:asciiTheme="minorHAnsi" w:hAnsiTheme="minorHAnsi" w:cstheme="minorHAnsi"/>
          <w:b/>
          <w:bCs/>
          <w:i w:val="0"/>
          <w:iCs w:val="0"/>
          <w:sz w:val="20"/>
          <w:szCs w:val="20"/>
        </w:rPr>
        <w:fldChar w:fldCharType="end"/>
      </w:r>
      <w:r w:rsidRPr="00441742">
        <w:rPr>
          <w:rFonts w:asciiTheme="minorHAnsi" w:hAnsiTheme="minorHAnsi" w:cstheme="minorHAnsi"/>
          <w:i w:val="0"/>
          <w:iCs w:val="0"/>
          <w:sz w:val="20"/>
          <w:szCs w:val="20"/>
          <w:lang w:val="el-GR"/>
        </w:rPr>
        <w:t xml:space="preserve">: Λειτουργία </w:t>
      </w:r>
      <w:proofErr w:type="spellStart"/>
      <w:r w:rsidRPr="00441742">
        <w:rPr>
          <w:rFonts w:asciiTheme="minorHAnsi" w:hAnsiTheme="minorHAnsi" w:cstheme="minorHAnsi"/>
          <w:i w:val="0"/>
          <w:iCs w:val="0"/>
          <w:sz w:val="20"/>
          <w:szCs w:val="20"/>
          <w:lang w:val="el-GR"/>
        </w:rPr>
        <w:t>Κρυπταλγόριθμου</w:t>
      </w:r>
      <w:proofErr w:type="spellEnd"/>
      <w:r w:rsidRPr="00441742">
        <w:rPr>
          <w:rFonts w:asciiTheme="minorHAnsi" w:hAnsiTheme="minorHAnsi" w:cstheme="minorHAnsi"/>
          <w:i w:val="0"/>
          <w:iCs w:val="0"/>
          <w:sz w:val="20"/>
          <w:szCs w:val="20"/>
          <w:lang w:val="el-GR"/>
        </w:rPr>
        <w:t xml:space="preserve"> Ροής</w:t>
      </w:r>
      <w:bookmarkEnd w:id="36"/>
    </w:p>
    <w:p w14:paraId="659BDA6F" w14:textId="77777777" w:rsidR="00441742" w:rsidRPr="00441742" w:rsidRDefault="00441742" w:rsidP="00441742">
      <w:pPr>
        <w:pStyle w:val="Caption"/>
        <w:jc w:val="center"/>
        <w:rPr>
          <w:rFonts w:asciiTheme="minorHAnsi" w:hAnsiTheme="minorHAnsi" w:cstheme="minorHAnsi"/>
          <w:i w:val="0"/>
          <w:iCs w:val="0"/>
          <w:sz w:val="20"/>
          <w:szCs w:val="20"/>
        </w:rPr>
      </w:pPr>
    </w:p>
    <w:p w14:paraId="2AE82D94" w14:textId="387534A1" w:rsidR="008530B9" w:rsidRPr="006143E0" w:rsidRDefault="008530B9" w:rsidP="008530B9">
      <w:pPr>
        <w:pStyle w:val="Heading2"/>
        <w:tabs>
          <w:tab w:val="clear" w:pos="718"/>
          <w:tab w:val="num" w:pos="709"/>
        </w:tabs>
        <w:ind w:left="709" w:hanging="709"/>
        <w:rPr>
          <w:rFonts w:cstheme="minorHAnsi"/>
        </w:rPr>
      </w:pPr>
      <w:r w:rsidRPr="006143E0">
        <w:rPr>
          <w:rFonts w:cstheme="minorHAnsi"/>
          <w:color w:val="000000" w:themeColor="text1"/>
          <w:sz w:val="24"/>
          <w:szCs w:val="24"/>
          <w:lang w:val="en-US"/>
        </w:rPr>
        <w:tab/>
      </w:r>
      <w:bookmarkStart w:id="37" w:name="_Toc146479266"/>
      <w:r w:rsidRPr="006143E0">
        <w:rPr>
          <w:rFonts w:cstheme="minorHAnsi"/>
        </w:rPr>
        <w:t xml:space="preserve">Κατηγορίες </w:t>
      </w:r>
      <w:proofErr w:type="spellStart"/>
      <w:r w:rsidRPr="006143E0">
        <w:rPr>
          <w:rFonts w:cstheme="minorHAnsi"/>
        </w:rPr>
        <w:t>Κρυπταλγόριθμων</w:t>
      </w:r>
      <w:proofErr w:type="spellEnd"/>
      <w:r w:rsidRPr="006143E0">
        <w:rPr>
          <w:rFonts w:cstheme="minorHAnsi"/>
        </w:rPr>
        <w:t xml:space="preserve"> Ροής</w:t>
      </w:r>
      <w:bookmarkEnd w:id="37"/>
    </w:p>
    <w:p w14:paraId="199DBBE1" w14:textId="0AE03688" w:rsidR="0040002C" w:rsidRPr="00CF7E3D" w:rsidRDefault="00930A95" w:rsidP="0062185F">
      <w:pPr>
        <w:keepNext/>
        <w:ind w:firstLine="0"/>
        <w:rPr>
          <w:rFonts w:asciiTheme="minorHAnsi" w:hAnsiTheme="minorHAnsi" w:cstheme="minorHAnsi"/>
          <w:sz w:val="24"/>
          <w:szCs w:val="24"/>
          <w:lang w:val="el-GR" w:eastAsia="el-GR"/>
        </w:rPr>
      </w:pPr>
      <w:r w:rsidRPr="006143E0">
        <w:rPr>
          <w:rFonts w:asciiTheme="minorHAnsi" w:hAnsiTheme="minorHAnsi" w:cstheme="minorHAnsi"/>
          <w:sz w:val="24"/>
          <w:szCs w:val="24"/>
          <w:lang w:val="el-GR" w:eastAsia="el-GR"/>
        </w:rPr>
        <w:t>Οι τρόποι κατασκευής των αλγορίθμων χωρίζονται σε διάφορες κατηγορίες</w:t>
      </w:r>
      <w:r w:rsidR="005B58A0" w:rsidRPr="006143E0">
        <w:rPr>
          <w:rFonts w:asciiTheme="minorHAnsi" w:hAnsiTheme="minorHAnsi" w:cstheme="minorHAnsi"/>
          <w:sz w:val="24"/>
          <w:szCs w:val="24"/>
          <w:lang w:val="el-GR" w:eastAsia="el-GR"/>
        </w:rPr>
        <w:t xml:space="preserve"> ανάλογα στο που βασίζονται. Μερικές</w:t>
      </w:r>
      <w:r w:rsidR="005B58A0"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l-GR" w:eastAsia="el-GR"/>
        </w:rPr>
        <w:t>από</w:t>
      </w:r>
      <w:r w:rsidR="005B58A0"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l-GR" w:eastAsia="el-GR"/>
        </w:rPr>
        <w:t>αυτές</w:t>
      </w:r>
      <w:r w:rsidR="005B58A0"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l-GR" w:eastAsia="el-GR"/>
        </w:rPr>
        <w:t>είναι</w:t>
      </w:r>
      <w:r w:rsidR="005B58A0" w:rsidRPr="00B94AD7">
        <w:rPr>
          <w:rFonts w:asciiTheme="minorHAnsi" w:hAnsiTheme="minorHAnsi" w:cstheme="minorHAnsi"/>
          <w:sz w:val="24"/>
          <w:szCs w:val="24"/>
          <w:lang w:val="el-GR" w:eastAsia="el-GR"/>
        </w:rPr>
        <w:t xml:space="preserve"> </w:t>
      </w:r>
      <w:r w:rsidR="00962267" w:rsidRPr="006143E0">
        <w:rPr>
          <w:rFonts w:asciiTheme="minorHAnsi" w:hAnsiTheme="minorHAnsi" w:cstheme="minorHAnsi"/>
          <w:sz w:val="24"/>
          <w:szCs w:val="24"/>
          <w:lang w:val="el-GR" w:eastAsia="el-GR"/>
        </w:rPr>
        <w:t>οι</w:t>
      </w:r>
      <w:r w:rsidR="00962267"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l-GR" w:eastAsia="el-GR"/>
        </w:rPr>
        <w:t>εξής</w:t>
      </w:r>
      <w:r w:rsidR="005B58A0" w:rsidRPr="00B94AD7">
        <w:rPr>
          <w:rFonts w:asciiTheme="minorHAnsi" w:hAnsiTheme="minorHAnsi" w:cstheme="minorHAnsi"/>
          <w:sz w:val="24"/>
          <w:szCs w:val="24"/>
          <w:lang w:val="el-GR" w:eastAsia="el-GR"/>
        </w:rPr>
        <w:t xml:space="preserve">: </w:t>
      </w:r>
      <w:r w:rsidR="00B94AD7">
        <w:rPr>
          <w:rFonts w:asciiTheme="minorHAnsi" w:hAnsiTheme="minorHAnsi" w:cstheme="minorHAnsi"/>
          <w:sz w:val="24"/>
          <w:szCs w:val="24"/>
          <w:lang w:val="el-GR" w:eastAsia="el-GR"/>
        </w:rPr>
        <w:t xml:space="preserve">κατασκευή με </w:t>
      </w:r>
      <w:r w:rsidR="00B94AD7" w:rsidRPr="00B94AD7">
        <w:rPr>
          <w:rFonts w:asciiTheme="minorHAnsi" w:hAnsiTheme="minorHAnsi" w:cstheme="minorHAnsi"/>
          <w:sz w:val="24"/>
          <w:szCs w:val="24"/>
          <w:lang w:val="el-GR" w:eastAsia="el-GR"/>
        </w:rPr>
        <w:t xml:space="preserve">γραμμικό </w:t>
      </w:r>
      <w:proofErr w:type="spellStart"/>
      <w:r w:rsidR="00B94AD7" w:rsidRPr="00B94AD7">
        <w:rPr>
          <w:rFonts w:asciiTheme="minorHAnsi" w:hAnsiTheme="minorHAnsi" w:cstheme="minorHAnsi"/>
          <w:sz w:val="24"/>
          <w:szCs w:val="24"/>
          <w:lang w:val="el-GR" w:eastAsia="el-GR"/>
        </w:rPr>
        <w:t>καταχωρητή</w:t>
      </w:r>
      <w:proofErr w:type="spellEnd"/>
      <w:r w:rsidR="00B94AD7" w:rsidRPr="00B94AD7">
        <w:rPr>
          <w:rFonts w:asciiTheme="minorHAnsi" w:hAnsiTheme="minorHAnsi" w:cstheme="minorHAnsi"/>
          <w:sz w:val="24"/>
          <w:szCs w:val="24"/>
          <w:lang w:val="el-GR" w:eastAsia="el-GR"/>
        </w:rPr>
        <w:t xml:space="preserve"> ολίσθησης με ανατροφοδότηση </w:t>
      </w:r>
      <w:r w:rsidR="00B94AD7">
        <w:rPr>
          <w:rFonts w:asciiTheme="minorHAnsi" w:hAnsiTheme="minorHAnsi" w:cstheme="minorHAnsi"/>
          <w:sz w:val="24"/>
          <w:szCs w:val="24"/>
          <w:lang w:val="el-GR" w:eastAsia="el-GR"/>
        </w:rPr>
        <w:t>(</w:t>
      </w:r>
      <w:r w:rsidR="005B58A0" w:rsidRPr="006143E0">
        <w:rPr>
          <w:rFonts w:asciiTheme="minorHAnsi" w:hAnsiTheme="minorHAnsi" w:cstheme="minorHAnsi"/>
          <w:sz w:val="24"/>
          <w:szCs w:val="24"/>
          <w:lang w:val="en-US" w:eastAsia="el-GR"/>
        </w:rPr>
        <w:t>LFSR</w:t>
      </w:r>
      <w:r w:rsidR="00B94AD7">
        <w:rPr>
          <w:rFonts w:asciiTheme="minorHAnsi" w:hAnsiTheme="minorHAnsi" w:cstheme="minorHAnsi"/>
          <w:sz w:val="24"/>
          <w:szCs w:val="24"/>
          <w:lang w:val="el-GR" w:eastAsia="el-GR"/>
        </w:rPr>
        <w:t xml:space="preserve"> - </w:t>
      </w:r>
      <w:r w:rsidR="005B58A0" w:rsidRPr="006143E0">
        <w:rPr>
          <w:rFonts w:asciiTheme="minorHAnsi" w:hAnsiTheme="minorHAnsi" w:cstheme="minorHAnsi"/>
          <w:sz w:val="24"/>
          <w:szCs w:val="24"/>
          <w:lang w:val="en-US" w:eastAsia="el-GR"/>
        </w:rPr>
        <w:t>Linear</w:t>
      </w:r>
      <w:r w:rsidR="005B58A0"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n-US" w:eastAsia="el-GR"/>
        </w:rPr>
        <w:t>Feedback</w:t>
      </w:r>
      <w:r w:rsidR="005B58A0"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n-US" w:eastAsia="el-GR"/>
        </w:rPr>
        <w:t>Shift</w:t>
      </w:r>
      <w:r w:rsidR="005B58A0"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n-US" w:eastAsia="el-GR"/>
        </w:rPr>
        <w:t>Register</w:t>
      </w:r>
      <w:r w:rsidR="005B58A0" w:rsidRPr="00B94AD7">
        <w:rPr>
          <w:rFonts w:asciiTheme="minorHAnsi" w:hAnsiTheme="minorHAnsi" w:cstheme="minorHAnsi"/>
          <w:sz w:val="24"/>
          <w:szCs w:val="24"/>
          <w:lang w:val="el-GR" w:eastAsia="el-GR"/>
        </w:rPr>
        <w:t xml:space="preserve">), </w:t>
      </w:r>
      <w:r w:rsidR="00B94AD7">
        <w:rPr>
          <w:rFonts w:asciiTheme="minorHAnsi" w:hAnsiTheme="minorHAnsi" w:cstheme="minorHAnsi"/>
          <w:sz w:val="24"/>
          <w:szCs w:val="24"/>
          <w:lang w:val="el-GR" w:eastAsia="el-GR"/>
        </w:rPr>
        <w:t>και κατασκευή με μη-</w:t>
      </w:r>
      <w:r w:rsidR="00B94AD7" w:rsidRPr="00B94AD7">
        <w:rPr>
          <w:lang w:val="el-GR"/>
        </w:rPr>
        <w:t xml:space="preserve"> </w:t>
      </w:r>
      <w:r w:rsidR="00B94AD7" w:rsidRPr="00B94AD7">
        <w:rPr>
          <w:rFonts w:asciiTheme="minorHAnsi" w:hAnsiTheme="minorHAnsi" w:cstheme="minorHAnsi"/>
          <w:sz w:val="24"/>
          <w:szCs w:val="24"/>
          <w:lang w:val="el-GR" w:eastAsia="el-GR"/>
        </w:rPr>
        <w:t xml:space="preserve">γραμμικό </w:t>
      </w:r>
      <w:proofErr w:type="spellStart"/>
      <w:r w:rsidR="00B94AD7" w:rsidRPr="00B94AD7">
        <w:rPr>
          <w:rFonts w:asciiTheme="minorHAnsi" w:hAnsiTheme="minorHAnsi" w:cstheme="minorHAnsi"/>
          <w:sz w:val="24"/>
          <w:szCs w:val="24"/>
          <w:lang w:val="el-GR" w:eastAsia="el-GR"/>
        </w:rPr>
        <w:t>καταχωρητή</w:t>
      </w:r>
      <w:proofErr w:type="spellEnd"/>
      <w:r w:rsidR="00B94AD7" w:rsidRPr="00B94AD7">
        <w:rPr>
          <w:rFonts w:asciiTheme="minorHAnsi" w:hAnsiTheme="minorHAnsi" w:cstheme="minorHAnsi"/>
          <w:sz w:val="24"/>
          <w:szCs w:val="24"/>
          <w:lang w:val="el-GR" w:eastAsia="el-GR"/>
        </w:rPr>
        <w:t xml:space="preserve"> ολίσθησης με ανατροφοδότηση </w:t>
      </w:r>
      <w:r w:rsidR="00B94AD7">
        <w:rPr>
          <w:rFonts w:asciiTheme="minorHAnsi" w:hAnsiTheme="minorHAnsi" w:cstheme="minorHAnsi"/>
          <w:sz w:val="24"/>
          <w:szCs w:val="24"/>
          <w:lang w:val="el-GR" w:eastAsia="el-GR"/>
        </w:rPr>
        <w:t>(</w:t>
      </w:r>
      <w:r w:rsidR="005B58A0" w:rsidRPr="006143E0">
        <w:rPr>
          <w:rFonts w:asciiTheme="minorHAnsi" w:hAnsiTheme="minorHAnsi" w:cstheme="minorHAnsi"/>
          <w:sz w:val="24"/>
          <w:szCs w:val="24"/>
          <w:lang w:val="en-US" w:eastAsia="el-GR"/>
        </w:rPr>
        <w:t>NFSR</w:t>
      </w:r>
      <w:r w:rsidR="00B94AD7">
        <w:rPr>
          <w:rFonts w:asciiTheme="minorHAnsi" w:hAnsiTheme="minorHAnsi" w:cstheme="minorHAnsi"/>
          <w:sz w:val="24"/>
          <w:szCs w:val="24"/>
          <w:lang w:val="el-GR" w:eastAsia="el-GR"/>
        </w:rPr>
        <w:t xml:space="preserve"> - </w:t>
      </w:r>
      <w:r w:rsidR="005B58A0" w:rsidRPr="006143E0">
        <w:rPr>
          <w:rFonts w:asciiTheme="minorHAnsi" w:hAnsiTheme="minorHAnsi" w:cstheme="minorHAnsi"/>
          <w:sz w:val="24"/>
          <w:szCs w:val="24"/>
          <w:lang w:val="en-US" w:eastAsia="el-GR"/>
        </w:rPr>
        <w:t>Nonlinear</w:t>
      </w:r>
      <w:r w:rsidR="005B58A0"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n-US" w:eastAsia="el-GR"/>
        </w:rPr>
        <w:t>Feedback</w:t>
      </w:r>
      <w:r w:rsidR="005B58A0"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n-US" w:eastAsia="el-GR"/>
        </w:rPr>
        <w:t>Shift</w:t>
      </w:r>
      <w:r w:rsidR="005B58A0" w:rsidRPr="00B94AD7">
        <w:rPr>
          <w:rFonts w:asciiTheme="minorHAnsi" w:hAnsiTheme="minorHAnsi" w:cstheme="minorHAnsi"/>
          <w:sz w:val="24"/>
          <w:szCs w:val="24"/>
          <w:lang w:val="el-GR" w:eastAsia="el-GR"/>
        </w:rPr>
        <w:t xml:space="preserve"> </w:t>
      </w:r>
      <w:r w:rsidR="005B58A0" w:rsidRPr="006143E0">
        <w:rPr>
          <w:rFonts w:asciiTheme="minorHAnsi" w:hAnsiTheme="minorHAnsi" w:cstheme="minorHAnsi"/>
          <w:sz w:val="24"/>
          <w:szCs w:val="24"/>
          <w:lang w:val="en-US" w:eastAsia="el-GR"/>
        </w:rPr>
        <w:t>Register</w:t>
      </w:r>
      <w:r w:rsidR="00962267" w:rsidRPr="00B94AD7">
        <w:rPr>
          <w:rFonts w:asciiTheme="minorHAnsi" w:hAnsiTheme="minorHAnsi" w:cstheme="minorHAnsi"/>
          <w:sz w:val="24"/>
          <w:szCs w:val="24"/>
          <w:lang w:val="el-GR" w:eastAsia="el-GR"/>
        </w:rPr>
        <w:t>)</w:t>
      </w:r>
      <w:r w:rsidR="005B58A0" w:rsidRPr="00B94AD7">
        <w:rPr>
          <w:rFonts w:asciiTheme="minorHAnsi" w:hAnsiTheme="minorHAnsi" w:cstheme="minorHAnsi"/>
          <w:sz w:val="24"/>
          <w:szCs w:val="24"/>
          <w:lang w:val="el-GR" w:eastAsia="el-GR"/>
        </w:rPr>
        <w:t xml:space="preserve">. </w:t>
      </w:r>
      <w:r w:rsidR="00CF7E3D">
        <w:rPr>
          <w:rFonts w:asciiTheme="minorHAnsi" w:hAnsiTheme="minorHAnsi" w:cstheme="minorHAnsi"/>
          <w:sz w:val="24"/>
          <w:szCs w:val="24"/>
          <w:lang w:val="el-GR" w:eastAsia="el-GR"/>
        </w:rPr>
        <w:t xml:space="preserve">Ο </w:t>
      </w:r>
      <w:proofErr w:type="spellStart"/>
      <w:r w:rsidR="00CF7E3D">
        <w:rPr>
          <w:rFonts w:asciiTheme="minorHAnsi" w:hAnsiTheme="minorHAnsi" w:cstheme="minorHAnsi"/>
          <w:sz w:val="24"/>
          <w:szCs w:val="24"/>
          <w:lang w:val="el-GR" w:eastAsia="el-GR"/>
        </w:rPr>
        <w:t>κρυπταλγόριθμος</w:t>
      </w:r>
      <w:proofErr w:type="spellEnd"/>
      <w:r w:rsidR="00CF7E3D">
        <w:rPr>
          <w:rFonts w:asciiTheme="minorHAnsi" w:hAnsiTheme="minorHAnsi" w:cstheme="minorHAnsi"/>
          <w:sz w:val="24"/>
          <w:szCs w:val="24"/>
          <w:lang w:val="el-GR" w:eastAsia="el-GR"/>
        </w:rPr>
        <w:t xml:space="preserve"> ροής </w:t>
      </w:r>
      <w:r w:rsidR="00CF7E3D">
        <w:rPr>
          <w:rFonts w:asciiTheme="minorHAnsi" w:hAnsiTheme="minorHAnsi" w:cstheme="minorHAnsi"/>
          <w:sz w:val="24"/>
          <w:szCs w:val="24"/>
          <w:lang w:val="en-US" w:eastAsia="el-GR"/>
        </w:rPr>
        <w:t>SNOW</w:t>
      </w:r>
      <w:r w:rsidR="00CF7E3D" w:rsidRPr="00CF7E3D">
        <w:rPr>
          <w:rFonts w:asciiTheme="minorHAnsi" w:hAnsiTheme="minorHAnsi" w:cstheme="minorHAnsi"/>
          <w:sz w:val="24"/>
          <w:szCs w:val="24"/>
          <w:lang w:val="el-GR" w:eastAsia="el-GR"/>
        </w:rPr>
        <w:t>-</w:t>
      </w:r>
      <w:r w:rsidR="00CF7E3D">
        <w:rPr>
          <w:rFonts w:asciiTheme="minorHAnsi" w:hAnsiTheme="minorHAnsi" w:cstheme="minorHAnsi"/>
          <w:sz w:val="24"/>
          <w:szCs w:val="24"/>
          <w:lang w:val="en-US" w:eastAsia="el-GR"/>
        </w:rPr>
        <w:t>V</w:t>
      </w:r>
      <w:r w:rsidR="00CF7E3D">
        <w:rPr>
          <w:rFonts w:asciiTheme="minorHAnsi" w:hAnsiTheme="minorHAnsi" w:cstheme="minorHAnsi"/>
          <w:sz w:val="24"/>
          <w:szCs w:val="24"/>
          <w:lang w:val="el-GR" w:eastAsia="el-GR"/>
        </w:rPr>
        <w:t xml:space="preserve"> που αναλύεται σε αυτή την εργασία, ανήκει στην πρώτη κατηγορία, μια</w:t>
      </w:r>
      <w:r w:rsidR="00B94AD7">
        <w:rPr>
          <w:rFonts w:asciiTheme="minorHAnsi" w:hAnsiTheme="minorHAnsi" w:cstheme="minorHAnsi"/>
          <w:sz w:val="24"/>
          <w:szCs w:val="24"/>
          <w:lang w:val="el-GR" w:eastAsia="el-GR"/>
        </w:rPr>
        <w:t>ς</w:t>
      </w:r>
      <w:r w:rsidR="00CF7E3D">
        <w:rPr>
          <w:rFonts w:asciiTheme="minorHAnsi" w:hAnsiTheme="minorHAnsi" w:cstheme="minorHAnsi"/>
          <w:sz w:val="24"/>
          <w:szCs w:val="24"/>
          <w:lang w:val="el-GR" w:eastAsia="el-GR"/>
        </w:rPr>
        <w:t xml:space="preserve"> και χρησιμοποιεί την τεχνική του γραμμικού </w:t>
      </w:r>
      <w:proofErr w:type="spellStart"/>
      <w:r w:rsidR="00CF7E3D">
        <w:rPr>
          <w:rFonts w:asciiTheme="minorHAnsi" w:hAnsiTheme="minorHAnsi" w:cstheme="minorHAnsi"/>
          <w:sz w:val="24"/>
          <w:szCs w:val="24"/>
          <w:lang w:val="el-GR" w:eastAsia="el-GR"/>
        </w:rPr>
        <w:t>καταχωρητή</w:t>
      </w:r>
      <w:proofErr w:type="spellEnd"/>
      <w:r w:rsidR="00CF7E3D">
        <w:rPr>
          <w:rFonts w:asciiTheme="minorHAnsi" w:hAnsiTheme="minorHAnsi" w:cstheme="minorHAnsi"/>
          <w:sz w:val="24"/>
          <w:szCs w:val="24"/>
          <w:lang w:val="el-GR" w:eastAsia="el-GR"/>
        </w:rPr>
        <w:t xml:space="preserve"> ολίσθησης με ανατροφοδότηση.</w:t>
      </w:r>
    </w:p>
    <w:p w14:paraId="796E9EAF" w14:textId="19F4CFFA" w:rsidR="00855FBE" w:rsidRPr="00855FBE" w:rsidRDefault="0062185F" w:rsidP="00855FBE">
      <w:pPr>
        <w:pStyle w:val="Heading3"/>
        <w:tabs>
          <w:tab w:val="num" w:pos="1276"/>
        </w:tabs>
        <w:spacing w:before="480" w:after="240"/>
        <w:ind w:left="1276" w:hanging="851"/>
        <w:rPr>
          <w:rFonts w:cstheme="minorHAnsi"/>
          <w:szCs w:val="32"/>
          <w:lang w:val="en-US"/>
        </w:rPr>
      </w:pPr>
      <w:bookmarkStart w:id="38" w:name="_Toc146479267"/>
      <w:r w:rsidRPr="006143E0">
        <w:rPr>
          <w:rFonts w:cstheme="minorHAnsi"/>
          <w:szCs w:val="32"/>
          <w:lang w:val="en-US"/>
        </w:rPr>
        <w:t>LFSR</w:t>
      </w:r>
      <w:r w:rsidR="00855FBE" w:rsidRPr="00855FBE">
        <w:rPr>
          <w:rFonts w:cstheme="minorHAnsi"/>
          <w:szCs w:val="32"/>
          <w:lang w:val="en-US"/>
        </w:rPr>
        <w:t xml:space="preserve"> (</w:t>
      </w:r>
      <w:r w:rsidR="00855FBE">
        <w:rPr>
          <w:rFonts w:cstheme="minorHAnsi"/>
          <w:szCs w:val="32"/>
          <w:lang w:val="en-US"/>
        </w:rPr>
        <w:t>Linear Feedback Shift Register)</w:t>
      </w:r>
      <w:bookmarkEnd w:id="38"/>
    </w:p>
    <w:p w14:paraId="5A7BA10D" w14:textId="3FEB1642" w:rsidR="00680E1D" w:rsidRPr="00C600B2" w:rsidRDefault="00D970E7" w:rsidP="00204714">
      <w:pPr>
        <w:pStyle w:val="Code0"/>
        <w:ind w:firstLine="0"/>
        <w:rPr>
          <w:vertAlign w:val="superscript"/>
          <w:lang w:val="el-GR"/>
        </w:rPr>
      </w:pPr>
      <w:r w:rsidRPr="00F8767E">
        <w:rPr>
          <w:szCs w:val="24"/>
          <w:lang w:val="el-GR"/>
        </w:rPr>
        <w:t xml:space="preserve">Ένας </w:t>
      </w:r>
      <w:r w:rsidR="00EE5AB9">
        <w:rPr>
          <w:szCs w:val="24"/>
          <w:lang w:val="el-GR"/>
        </w:rPr>
        <w:t xml:space="preserve">γραμμικός </w:t>
      </w:r>
      <w:proofErr w:type="spellStart"/>
      <w:r w:rsidR="00EE5AB9">
        <w:rPr>
          <w:szCs w:val="24"/>
          <w:lang w:val="el-GR"/>
        </w:rPr>
        <w:t>καταχωρητής</w:t>
      </w:r>
      <w:proofErr w:type="spellEnd"/>
      <w:r w:rsidR="00EE5AB9">
        <w:rPr>
          <w:szCs w:val="24"/>
          <w:lang w:val="el-GR"/>
        </w:rPr>
        <w:t xml:space="preserve"> ολίσθησης με ανατροφοδότηση</w:t>
      </w:r>
      <w:r w:rsidRPr="00F8767E">
        <w:rPr>
          <w:szCs w:val="24"/>
          <w:lang w:val="el-GR"/>
        </w:rPr>
        <w:t xml:space="preserve"> είναι μια σειρά από </w:t>
      </w:r>
      <w:r w:rsidR="0057190F" w:rsidRPr="00F8767E">
        <w:rPr>
          <w:szCs w:val="24"/>
          <w:lang w:val="el-GR"/>
        </w:rPr>
        <w:t xml:space="preserve">Ν </w:t>
      </w:r>
      <w:r w:rsidRPr="00F8767E">
        <w:rPr>
          <w:szCs w:val="24"/>
          <w:lang w:val="el-GR"/>
        </w:rPr>
        <w:t>συνδεδεμέν</w:t>
      </w:r>
      <w:r w:rsidR="00A91517" w:rsidRPr="00F8767E">
        <w:rPr>
          <w:szCs w:val="24"/>
          <w:lang w:val="el-GR"/>
        </w:rPr>
        <w:t xml:space="preserve">α </w:t>
      </w:r>
      <w:r w:rsidR="00A91517" w:rsidRPr="00507D9B">
        <w:rPr>
          <w:szCs w:val="24"/>
        </w:rPr>
        <w:t>flip</w:t>
      </w:r>
      <w:r w:rsidR="00A91517" w:rsidRPr="00507D9B">
        <w:rPr>
          <w:szCs w:val="24"/>
          <w:lang w:val="el-GR"/>
        </w:rPr>
        <w:t>-</w:t>
      </w:r>
      <w:r w:rsidR="00A91517" w:rsidRPr="00507D9B">
        <w:rPr>
          <w:szCs w:val="24"/>
        </w:rPr>
        <w:t>flops</w:t>
      </w:r>
      <w:r w:rsidRPr="00F8767E">
        <w:rPr>
          <w:szCs w:val="24"/>
          <w:lang w:val="el-GR"/>
        </w:rPr>
        <w:t>, γνωστ</w:t>
      </w:r>
      <w:r w:rsidR="00A91517" w:rsidRPr="00F8767E">
        <w:rPr>
          <w:szCs w:val="24"/>
          <w:lang w:val="el-GR"/>
        </w:rPr>
        <w:t>ή</w:t>
      </w:r>
      <w:r w:rsidRPr="00F8767E">
        <w:rPr>
          <w:szCs w:val="24"/>
          <w:lang w:val="el-GR"/>
        </w:rPr>
        <w:t xml:space="preserve"> και ως </w:t>
      </w:r>
      <w:proofErr w:type="spellStart"/>
      <w:r w:rsidR="00EE5AB9">
        <w:rPr>
          <w:szCs w:val="24"/>
          <w:lang w:val="el-GR"/>
        </w:rPr>
        <w:t>καταχωρητές</w:t>
      </w:r>
      <w:proofErr w:type="spellEnd"/>
      <w:r w:rsidR="00EE5AB9">
        <w:rPr>
          <w:szCs w:val="24"/>
          <w:lang w:val="el-GR"/>
        </w:rPr>
        <w:t xml:space="preserve"> ολίσθησης</w:t>
      </w:r>
      <w:r w:rsidRPr="00507D9B">
        <w:rPr>
          <w:szCs w:val="24"/>
          <w:lang w:val="el-GR"/>
        </w:rPr>
        <w:t>,</w:t>
      </w:r>
      <w:r w:rsidRPr="00F8767E">
        <w:rPr>
          <w:szCs w:val="24"/>
          <w:lang w:val="el-GR"/>
        </w:rPr>
        <w:t xml:space="preserve"> όπου η έξοδος του ενός</w:t>
      </w:r>
      <w:r w:rsidR="006765F1" w:rsidRPr="00F8767E">
        <w:rPr>
          <w:szCs w:val="24"/>
          <w:lang w:val="el-GR"/>
        </w:rPr>
        <w:t>,</w:t>
      </w:r>
      <w:r w:rsidRPr="00F8767E">
        <w:rPr>
          <w:szCs w:val="24"/>
          <w:lang w:val="el-GR"/>
        </w:rPr>
        <w:t xml:space="preserve"> είναι η είσοδος του επόμενου, και </w:t>
      </w:r>
      <w:r w:rsidR="006765F1" w:rsidRPr="00F8767E">
        <w:rPr>
          <w:szCs w:val="24"/>
          <w:lang w:val="el-GR"/>
        </w:rPr>
        <w:t>η ανατροφοδότηση του πρώτου γίνεται μέσω μιας συνάρτησης</w:t>
      </w:r>
      <w:r w:rsidR="00D90EBC" w:rsidRPr="00F8767E">
        <w:rPr>
          <w:szCs w:val="24"/>
          <w:lang w:val="el-GR"/>
        </w:rPr>
        <w:t xml:space="preserve"> συντιθέμενης από προηγούμενες καταστάσεις</w:t>
      </w:r>
      <w:r w:rsidR="006765F1" w:rsidRPr="00F8767E">
        <w:rPr>
          <w:szCs w:val="24"/>
          <w:lang w:val="el-GR"/>
        </w:rPr>
        <w:t xml:space="preserve">. </w:t>
      </w:r>
      <w:r w:rsidR="00C600B2">
        <w:rPr>
          <w:lang w:val="el-GR"/>
        </w:rPr>
        <w:t>Συνολικά υπάρχουν 2</w:t>
      </w:r>
      <w:r w:rsidR="00C600B2">
        <w:rPr>
          <w:vertAlign w:val="superscript"/>
          <w:lang w:val="el-GR"/>
        </w:rPr>
        <w:t>Ν</w:t>
      </w:r>
      <w:r w:rsidR="00C600B2">
        <w:rPr>
          <w:lang w:val="el-GR"/>
        </w:rPr>
        <w:t xml:space="preserve"> καταστάσεις</w:t>
      </w:r>
      <w:r w:rsidR="007353C5">
        <w:rPr>
          <w:lang w:val="el-GR"/>
        </w:rPr>
        <w:t xml:space="preserve"> (ή αλλιώς βαθμίδες)</w:t>
      </w:r>
      <w:r w:rsidR="00C600B2">
        <w:rPr>
          <w:lang w:val="el-GR"/>
        </w:rPr>
        <w:t xml:space="preserve">, αλλά η κατάσταση στην οποία όλα τα </w:t>
      </w:r>
      <w:r w:rsidR="00C600B2">
        <w:t>FF</w:t>
      </w:r>
      <w:r w:rsidR="00C600B2">
        <w:rPr>
          <w:lang w:val="el-GR"/>
        </w:rPr>
        <w:t xml:space="preserve"> είναι 0, συμβαίνει μόνο αν ξεκινήσουμε με αυτή, συνεπώς </w:t>
      </w:r>
      <w:r w:rsidR="00C600B2" w:rsidRPr="00895DB5">
        <w:rPr>
          <w:lang w:val="el-GR"/>
        </w:rPr>
        <w:t>έχουμε</w:t>
      </w:r>
      <w:r w:rsidR="00C600B2">
        <w:rPr>
          <w:lang w:val="el-GR"/>
        </w:rPr>
        <w:t xml:space="preserve"> 2</w:t>
      </w:r>
      <w:r w:rsidR="00C600B2">
        <w:rPr>
          <w:vertAlign w:val="superscript"/>
          <w:lang w:val="el-GR"/>
        </w:rPr>
        <w:t>Ν-1</w:t>
      </w:r>
      <w:r w:rsidR="00C600B2">
        <w:rPr>
          <w:lang w:val="el-GR"/>
        </w:rPr>
        <w:t>.</w:t>
      </w:r>
      <w:r w:rsidR="00F80986" w:rsidRPr="00F80986">
        <w:rPr>
          <w:lang w:val="el-GR"/>
        </w:rPr>
        <w:t xml:space="preserve"> </w:t>
      </w:r>
      <w:r w:rsidR="006765F1" w:rsidRPr="00507D9B">
        <w:rPr>
          <w:szCs w:val="24"/>
        </w:rPr>
        <w:t>O</w:t>
      </w:r>
      <w:r w:rsidR="006765F1" w:rsidRPr="00F8767E">
        <w:rPr>
          <w:szCs w:val="24"/>
          <w:lang w:val="el-GR"/>
        </w:rPr>
        <w:t>ι</w:t>
      </w:r>
      <w:r w:rsidR="00F80986" w:rsidRPr="00F80986">
        <w:rPr>
          <w:szCs w:val="24"/>
          <w:lang w:val="el-GR"/>
        </w:rPr>
        <w:t xml:space="preserve"> </w:t>
      </w:r>
      <w:proofErr w:type="spellStart"/>
      <w:r w:rsidR="00137F5C">
        <w:rPr>
          <w:szCs w:val="24"/>
          <w:lang w:val="el-GR"/>
        </w:rPr>
        <w:t>καταχωρητές</w:t>
      </w:r>
      <w:proofErr w:type="spellEnd"/>
      <w:r w:rsidR="006765F1" w:rsidRPr="00F8767E">
        <w:rPr>
          <w:szCs w:val="24"/>
          <w:lang w:val="el-GR"/>
        </w:rPr>
        <w:t xml:space="preserve"> μοιράζονται το ίδιο ρολόι και σε κάθε κύκλο ρολογιού περνάνε την είσοδό τους στην έξοδο.</w:t>
      </w:r>
      <w:r w:rsidR="009C24CA">
        <w:rPr>
          <w:szCs w:val="24"/>
          <w:lang w:val="el-GR"/>
        </w:rPr>
        <w:t xml:space="preserve"> Στην Εικόνα 7 που ακολουθεί, παρουσιάζεται η γενική αρχιτεκτονική ενός γραμμικού </w:t>
      </w:r>
      <w:proofErr w:type="spellStart"/>
      <w:r w:rsidR="009C24CA">
        <w:rPr>
          <w:szCs w:val="24"/>
          <w:lang w:val="el-GR"/>
        </w:rPr>
        <w:t>καταχωρητή</w:t>
      </w:r>
      <w:proofErr w:type="spellEnd"/>
      <w:r w:rsidR="009C24CA">
        <w:rPr>
          <w:szCs w:val="24"/>
          <w:lang w:val="el-GR"/>
        </w:rPr>
        <w:t xml:space="preserve"> ολίσθησης με ανατροφοδότηση.</w:t>
      </w:r>
    </w:p>
    <w:p w14:paraId="224A9431" w14:textId="77777777" w:rsidR="00594C00" w:rsidRPr="00594C00" w:rsidRDefault="00594C00" w:rsidP="00594C00">
      <w:pPr>
        <w:rPr>
          <w:lang w:val="el-GR"/>
        </w:rPr>
      </w:pPr>
    </w:p>
    <w:p w14:paraId="5324966F" w14:textId="77777777" w:rsidR="00407F8A" w:rsidRDefault="00407F8A" w:rsidP="00407F8A">
      <w:pPr>
        <w:keepNext/>
        <w:jc w:val="center"/>
      </w:pPr>
      <w:r>
        <w:rPr>
          <w:noProof/>
        </w:rPr>
        <w:lastRenderedPageBreak/>
        <w:drawing>
          <wp:inline distT="0" distB="0" distL="0" distR="0" wp14:anchorId="62BB3B8A" wp14:editId="28C8B0EB">
            <wp:extent cx="5288280" cy="2499178"/>
            <wp:effectExtent l="0" t="0" r="762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r="44306" b="-98"/>
                    <a:stretch/>
                  </pic:blipFill>
                  <pic:spPr bwMode="auto">
                    <a:xfrm>
                      <a:off x="0" y="0"/>
                      <a:ext cx="5318039" cy="2513242"/>
                    </a:xfrm>
                    <a:prstGeom prst="rect">
                      <a:avLst/>
                    </a:prstGeom>
                    <a:noFill/>
                    <a:ln>
                      <a:noFill/>
                    </a:ln>
                    <a:extLst>
                      <a:ext uri="{53640926-AAD7-44D8-BBD7-CCE9431645EC}">
                        <a14:shadowObscured xmlns:a14="http://schemas.microsoft.com/office/drawing/2010/main"/>
                      </a:ext>
                    </a:extLst>
                  </pic:spPr>
                </pic:pic>
              </a:graphicData>
            </a:graphic>
          </wp:inline>
        </w:drawing>
      </w:r>
    </w:p>
    <w:p w14:paraId="1844F487" w14:textId="6E99B928" w:rsidR="00594C00" w:rsidRPr="006143E0" w:rsidRDefault="00407F8A" w:rsidP="00407F8A">
      <w:pPr>
        <w:pStyle w:val="Caption"/>
        <w:jc w:val="center"/>
        <w:rPr>
          <w:rFonts w:asciiTheme="minorHAnsi" w:hAnsiTheme="minorHAnsi" w:cstheme="minorHAnsi"/>
          <w:i w:val="0"/>
          <w:iCs w:val="0"/>
          <w:sz w:val="20"/>
          <w:szCs w:val="20"/>
          <w:lang w:val="el-GR"/>
        </w:rPr>
      </w:pPr>
      <w:bookmarkStart w:id="39" w:name="_Toc146146752"/>
      <w:r w:rsidRPr="006143E0">
        <w:rPr>
          <w:rFonts w:asciiTheme="minorHAnsi" w:hAnsiTheme="minorHAnsi" w:cstheme="minorHAnsi"/>
          <w:b/>
          <w:bCs/>
          <w:i w:val="0"/>
          <w:iCs w:val="0"/>
          <w:sz w:val="20"/>
          <w:szCs w:val="20"/>
          <w:lang w:val="el-GR"/>
        </w:rPr>
        <w:t xml:space="preserve">Εικόνα </w:t>
      </w:r>
      <w:r w:rsidRPr="006143E0">
        <w:rPr>
          <w:rFonts w:asciiTheme="minorHAnsi" w:hAnsiTheme="minorHAnsi" w:cstheme="minorHAnsi"/>
          <w:b/>
          <w:bCs/>
          <w:i w:val="0"/>
          <w:iCs w:val="0"/>
          <w:sz w:val="20"/>
          <w:szCs w:val="20"/>
        </w:rPr>
        <w:fldChar w:fldCharType="begin"/>
      </w:r>
      <w:r w:rsidRPr="006143E0">
        <w:rPr>
          <w:rFonts w:asciiTheme="minorHAnsi" w:hAnsiTheme="minorHAnsi" w:cstheme="minorHAnsi"/>
          <w:b/>
          <w:bCs/>
          <w:i w:val="0"/>
          <w:iCs w:val="0"/>
          <w:sz w:val="20"/>
          <w:szCs w:val="20"/>
          <w:lang w:val="el-GR"/>
        </w:rPr>
        <w:instrText xml:space="preserve"> </w:instrText>
      </w:r>
      <w:r w:rsidRPr="006143E0">
        <w:rPr>
          <w:rFonts w:asciiTheme="minorHAnsi" w:hAnsiTheme="minorHAnsi" w:cstheme="minorHAnsi"/>
          <w:b/>
          <w:bCs/>
          <w:i w:val="0"/>
          <w:iCs w:val="0"/>
          <w:sz w:val="20"/>
          <w:szCs w:val="20"/>
        </w:rPr>
        <w:instrText>SEQ</w:instrText>
      </w:r>
      <w:r w:rsidRPr="006143E0">
        <w:rPr>
          <w:rFonts w:asciiTheme="minorHAnsi" w:hAnsiTheme="minorHAnsi" w:cstheme="minorHAnsi"/>
          <w:b/>
          <w:bCs/>
          <w:i w:val="0"/>
          <w:iCs w:val="0"/>
          <w:sz w:val="20"/>
          <w:szCs w:val="20"/>
          <w:lang w:val="el-GR"/>
        </w:rPr>
        <w:instrText xml:space="preserve"> Εικόνα \* </w:instrText>
      </w:r>
      <w:r w:rsidRPr="006143E0">
        <w:rPr>
          <w:rFonts w:asciiTheme="minorHAnsi" w:hAnsiTheme="minorHAnsi" w:cstheme="minorHAnsi"/>
          <w:b/>
          <w:bCs/>
          <w:i w:val="0"/>
          <w:iCs w:val="0"/>
          <w:sz w:val="20"/>
          <w:szCs w:val="20"/>
        </w:rPr>
        <w:instrText>ARABIC</w:instrText>
      </w:r>
      <w:r w:rsidRPr="006143E0">
        <w:rPr>
          <w:rFonts w:asciiTheme="minorHAnsi" w:hAnsiTheme="minorHAnsi" w:cstheme="minorHAnsi"/>
          <w:b/>
          <w:bCs/>
          <w:i w:val="0"/>
          <w:iCs w:val="0"/>
          <w:sz w:val="20"/>
          <w:szCs w:val="20"/>
          <w:lang w:val="el-GR"/>
        </w:rPr>
        <w:instrText xml:space="preserve"> </w:instrText>
      </w:r>
      <w:r w:rsidRPr="006143E0">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7</w:t>
      </w:r>
      <w:r w:rsidRPr="006143E0">
        <w:rPr>
          <w:rFonts w:asciiTheme="minorHAnsi" w:hAnsiTheme="minorHAnsi" w:cstheme="minorHAnsi"/>
          <w:b/>
          <w:bCs/>
          <w:i w:val="0"/>
          <w:iCs w:val="0"/>
          <w:sz w:val="20"/>
          <w:szCs w:val="20"/>
        </w:rPr>
        <w:fldChar w:fldCharType="end"/>
      </w:r>
      <w:r w:rsidRPr="006143E0">
        <w:rPr>
          <w:rFonts w:asciiTheme="minorHAnsi" w:hAnsiTheme="minorHAnsi" w:cstheme="minorHAnsi"/>
          <w:i w:val="0"/>
          <w:iCs w:val="0"/>
          <w:sz w:val="20"/>
          <w:szCs w:val="20"/>
          <w:lang w:val="el-GR"/>
        </w:rPr>
        <w:t xml:space="preserve">: Αρχιτεκτονική ενός γενικού γραμμικού </w:t>
      </w:r>
      <w:proofErr w:type="spellStart"/>
      <w:r w:rsidRPr="006143E0">
        <w:rPr>
          <w:rFonts w:asciiTheme="minorHAnsi" w:hAnsiTheme="minorHAnsi" w:cstheme="minorHAnsi"/>
          <w:i w:val="0"/>
          <w:iCs w:val="0"/>
          <w:sz w:val="20"/>
          <w:szCs w:val="20"/>
          <w:lang w:val="el-GR"/>
        </w:rPr>
        <w:t>καταχωρητή</w:t>
      </w:r>
      <w:proofErr w:type="spellEnd"/>
      <w:r w:rsidRPr="006143E0">
        <w:rPr>
          <w:rFonts w:asciiTheme="minorHAnsi" w:hAnsiTheme="minorHAnsi" w:cstheme="minorHAnsi"/>
          <w:i w:val="0"/>
          <w:iCs w:val="0"/>
          <w:sz w:val="20"/>
          <w:szCs w:val="20"/>
          <w:lang w:val="el-GR"/>
        </w:rPr>
        <w:t xml:space="preserve"> ολίσθησης με ανατροφοδότηση</w:t>
      </w:r>
      <w:bookmarkEnd w:id="39"/>
    </w:p>
    <w:p w14:paraId="6ECDCC0D" w14:textId="2C278EF9" w:rsidR="00594C00" w:rsidRPr="00594C00" w:rsidRDefault="00594C00" w:rsidP="00D41BEA">
      <w:pPr>
        <w:pStyle w:val="Caption"/>
        <w:jc w:val="center"/>
        <w:rPr>
          <w:lang w:val="el-GR"/>
        </w:rPr>
      </w:pPr>
      <w:r w:rsidRPr="00594C00">
        <w:rPr>
          <w:lang w:val="el-GR"/>
        </w:rPr>
        <w:t xml:space="preserve"> </w:t>
      </w:r>
    </w:p>
    <w:p w14:paraId="11713CD7" w14:textId="5837D36B" w:rsidR="0062185F" w:rsidRPr="00972870" w:rsidRDefault="0062185F" w:rsidP="0062185F">
      <w:pPr>
        <w:pStyle w:val="Heading3"/>
        <w:tabs>
          <w:tab w:val="num" w:pos="1276"/>
        </w:tabs>
        <w:spacing w:before="480" w:after="240"/>
        <w:ind w:left="1276" w:hanging="851"/>
        <w:rPr>
          <w:rFonts w:cstheme="minorHAnsi"/>
          <w:szCs w:val="32"/>
          <w:lang w:val="en-US"/>
        </w:rPr>
      </w:pPr>
      <w:bookmarkStart w:id="40" w:name="_Toc146479268"/>
      <w:r w:rsidRPr="006143E0">
        <w:rPr>
          <w:rFonts w:cstheme="minorHAnsi"/>
          <w:szCs w:val="32"/>
          <w:lang w:val="en-US"/>
        </w:rPr>
        <w:t>NFSR</w:t>
      </w:r>
      <w:r w:rsidR="00972870">
        <w:rPr>
          <w:rFonts w:cstheme="minorHAnsi"/>
          <w:szCs w:val="32"/>
          <w:lang w:val="en-US"/>
        </w:rPr>
        <w:t xml:space="preserve"> (Non-Linear Feedback Shift Register)</w:t>
      </w:r>
      <w:bookmarkEnd w:id="40"/>
    </w:p>
    <w:p w14:paraId="403C1FE6" w14:textId="77777777" w:rsidR="007714A5" w:rsidRPr="00972870" w:rsidRDefault="007714A5" w:rsidP="0062185F">
      <w:pPr>
        <w:ind w:firstLine="0"/>
        <w:rPr>
          <w:lang w:val="en-US"/>
        </w:rPr>
      </w:pPr>
    </w:p>
    <w:p w14:paraId="569EFDC7" w14:textId="08660AA8" w:rsidR="00680E1D" w:rsidRDefault="00B60456" w:rsidP="00204714">
      <w:pPr>
        <w:pStyle w:val="Code0"/>
        <w:ind w:firstLine="0"/>
        <w:rPr>
          <w:szCs w:val="24"/>
          <w:lang w:val="el-GR"/>
        </w:rPr>
      </w:pPr>
      <w:r w:rsidRPr="00F8767E">
        <w:rPr>
          <w:szCs w:val="24"/>
          <w:lang w:val="el-GR"/>
        </w:rPr>
        <w:t xml:space="preserve">Ένας </w:t>
      </w:r>
      <w:r w:rsidR="00972870">
        <w:rPr>
          <w:szCs w:val="24"/>
          <w:lang w:val="el-GR"/>
        </w:rPr>
        <w:t xml:space="preserve">μη γραμμικός </w:t>
      </w:r>
      <w:proofErr w:type="spellStart"/>
      <w:r w:rsidR="00972870">
        <w:rPr>
          <w:szCs w:val="24"/>
          <w:lang w:val="el-GR"/>
        </w:rPr>
        <w:t>καταχωρητής</w:t>
      </w:r>
      <w:proofErr w:type="spellEnd"/>
      <w:r w:rsidR="00972870">
        <w:rPr>
          <w:szCs w:val="24"/>
          <w:lang w:val="el-GR"/>
        </w:rPr>
        <w:t xml:space="preserve"> ολίσθησης με ανατροφοδότηση</w:t>
      </w:r>
      <w:r w:rsidRPr="00507D9B">
        <w:rPr>
          <w:szCs w:val="24"/>
          <w:lang w:val="el-GR"/>
        </w:rPr>
        <w:t xml:space="preserve"> </w:t>
      </w:r>
      <w:r w:rsidRPr="00F8767E">
        <w:rPr>
          <w:szCs w:val="24"/>
          <w:lang w:val="el-GR"/>
        </w:rPr>
        <w:t xml:space="preserve">δεν διαφέρει πάρα πολύ από τον </w:t>
      </w:r>
      <w:r w:rsidR="00972870">
        <w:rPr>
          <w:szCs w:val="24"/>
          <w:lang w:val="el-GR"/>
        </w:rPr>
        <w:t xml:space="preserve">γραμμικό </w:t>
      </w:r>
      <w:proofErr w:type="spellStart"/>
      <w:r w:rsidR="00972870">
        <w:rPr>
          <w:szCs w:val="24"/>
          <w:lang w:val="el-GR"/>
        </w:rPr>
        <w:t>καταχωρητή</w:t>
      </w:r>
      <w:proofErr w:type="spellEnd"/>
      <w:r w:rsidR="00972870">
        <w:rPr>
          <w:szCs w:val="24"/>
          <w:lang w:val="el-GR"/>
        </w:rPr>
        <w:t xml:space="preserve"> ολίσθησης με ανατροφοδότηση</w:t>
      </w:r>
      <w:r w:rsidRPr="00F8767E">
        <w:rPr>
          <w:szCs w:val="24"/>
          <w:lang w:val="el-GR"/>
        </w:rPr>
        <w:t xml:space="preserve"> αφού είναι ένας </w:t>
      </w:r>
      <w:proofErr w:type="spellStart"/>
      <w:r w:rsidR="00972870">
        <w:rPr>
          <w:szCs w:val="24"/>
          <w:lang w:val="el-GR"/>
        </w:rPr>
        <w:t>καταχωρητής</w:t>
      </w:r>
      <w:proofErr w:type="spellEnd"/>
      <w:r w:rsidR="00972870">
        <w:rPr>
          <w:szCs w:val="24"/>
          <w:lang w:val="el-GR"/>
        </w:rPr>
        <w:t xml:space="preserve"> ολίσθησης,</w:t>
      </w:r>
      <w:r w:rsidRPr="00F8767E">
        <w:rPr>
          <w:szCs w:val="24"/>
          <w:lang w:val="el-GR"/>
        </w:rPr>
        <w:t xml:space="preserve"> με την διαφορά ότι η συνάρτηση ανατροφοδότησης δεν είναι πλέον γραμμική όπως προηγουμένως. </w:t>
      </w:r>
      <w:r w:rsidR="00656C1C" w:rsidRPr="00896E7C">
        <w:rPr>
          <w:szCs w:val="24"/>
          <w:lang w:val="el-GR"/>
        </w:rPr>
        <w:t xml:space="preserve">Αν έχουμε ως </w:t>
      </w:r>
      <w:r w:rsidR="00656C1C" w:rsidRPr="00507D9B">
        <w:rPr>
          <w:szCs w:val="24"/>
        </w:rPr>
        <w:t>f</w:t>
      </w:r>
      <w:r w:rsidR="00656C1C" w:rsidRPr="00507D9B">
        <w:rPr>
          <w:szCs w:val="24"/>
          <w:lang w:val="el-GR"/>
        </w:rPr>
        <w:t xml:space="preserve"> </w:t>
      </w:r>
      <w:r w:rsidR="00656C1C" w:rsidRPr="00896E7C">
        <w:rPr>
          <w:szCs w:val="24"/>
          <w:lang w:val="el-GR"/>
        </w:rPr>
        <w:t xml:space="preserve">την μη-γραμμική συνάρτηση ανατροφοδότησης και </w:t>
      </w:r>
      <w:r w:rsidR="00656C1C" w:rsidRPr="00507D9B">
        <w:rPr>
          <w:szCs w:val="24"/>
        </w:rPr>
        <w:t>r</w:t>
      </w:r>
      <w:r w:rsidR="00896E7C">
        <w:rPr>
          <w:szCs w:val="24"/>
          <w:lang w:val="el-GR"/>
        </w:rPr>
        <w:t xml:space="preserve"> είναι </w:t>
      </w:r>
      <w:r w:rsidR="00656C1C" w:rsidRPr="00896E7C">
        <w:rPr>
          <w:szCs w:val="24"/>
          <w:lang w:val="el-GR"/>
        </w:rPr>
        <w:t xml:space="preserve">η επόμενη κατάσταση, τότε μπορούμε να ορίσουμε έναν </w:t>
      </w:r>
      <w:r w:rsidR="00656C1C" w:rsidRPr="00507D9B">
        <w:rPr>
          <w:szCs w:val="24"/>
        </w:rPr>
        <w:t>NFSR</w:t>
      </w:r>
      <w:r w:rsidR="00656C1C" w:rsidRPr="00507D9B">
        <w:rPr>
          <w:szCs w:val="24"/>
          <w:lang w:val="el-GR"/>
        </w:rPr>
        <w:t xml:space="preserve"> </w:t>
      </w:r>
      <w:r w:rsidR="00656C1C" w:rsidRPr="00896E7C">
        <w:rPr>
          <w:szCs w:val="24"/>
          <w:lang w:val="el-GR"/>
        </w:rPr>
        <w:t>ως:</w:t>
      </w:r>
    </w:p>
    <w:p w14:paraId="7B7C313E" w14:textId="77777777" w:rsidR="00225B1E" w:rsidRPr="00D57BE6" w:rsidRDefault="00225B1E" w:rsidP="00204714">
      <w:pPr>
        <w:pStyle w:val="Code0"/>
        <w:ind w:firstLine="0"/>
        <w:rPr>
          <w:szCs w:val="24"/>
          <w:lang w:val="el-GR"/>
        </w:rPr>
      </w:pPr>
    </w:p>
    <w:p w14:paraId="0B1B101B" w14:textId="6DC0F8E9" w:rsidR="003300C7" w:rsidRPr="00B94AD7" w:rsidRDefault="005407F3" w:rsidP="007F6439">
      <w:pPr>
        <w:pStyle w:val="Code0"/>
        <w:ind w:firstLine="0"/>
        <w:rPr>
          <w:i/>
          <w:szCs w:val="24"/>
          <w:lang w:val="el-GR"/>
        </w:rPr>
      </w:pPr>
      <m:oMathPara>
        <m:oMath>
          <m:sSub>
            <m:sSubPr>
              <m:ctrlPr>
                <w:rPr>
                  <w:rFonts w:ascii="Cambria Math" w:hAnsi="Cambria Math"/>
                  <w:i/>
                  <w:szCs w:val="24"/>
                  <w:lang w:val="el-GR"/>
                </w:rPr>
              </m:ctrlPr>
            </m:sSubPr>
            <m:e>
              <m:r>
                <w:rPr>
                  <w:rFonts w:ascii="Cambria Math" w:hAnsi="Cambria Math"/>
                  <w:szCs w:val="24"/>
                  <w:lang w:val="el-GR"/>
                </w:rPr>
                <m:t>r</m:t>
              </m:r>
            </m:e>
            <m:sub>
              <m:r>
                <w:rPr>
                  <w:rFonts w:ascii="Cambria Math" w:hAnsi="Cambria Math"/>
                  <w:szCs w:val="24"/>
                  <w:lang w:val="el-GR"/>
                </w:rPr>
                <m:t>i</m:t>
              </m:r>
              <m:r>
                <w:rPr>
                  <w:rFonts w:ascii="Cambria Math" w:hAnsi="Cambria Math"/>
                  <w:szCs w:val="24"/>
                  <w:lang w:val="el-GR"/>
                </w:rPr>
                <m:t xml:space="preserve">+1 </m:t>
              </m:r>
            </m:sub>
          </m:sSub>
          <m:d>
            <m:dPr>
              <m:ctrlPr>
                <w:rPr>
                  <w:rFonts w:ascii="Cambria Math" w:hAnsi="Cambria Math"/>
                  <w:i/>
                  <w:szCs w:val="24"/>
                  <w:lang w:val="el-GR"/>
                </w:rPr>
              </m:ctrlPr>
            </m:dPr>
            <m:e>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0</m:t>
                  </m:r>
                </m:sub>
              </m:sSub>
              <m:r>
                <w:rPr>
                  <w:rFonts w:ascii="Cambria Math" w:hAnsi="Cambria Math"/>
                  <w:szCs w:val="24"/>
                  <w:lang w:val="el-GR"/>
                </w:rPr>
                <m:t>,</m:t>
              </m:r>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1</m:t>
                  </m:r>
                </m:sub>
              </m:sSub>
              <m:r>
                <w:rPr>
                  <w:rFonts w:ascii="Cambria Math" w:hAnsi="Cambria Math"/>
                  <w:szCs w:val="24"/>
                  <w:lang w:val="el-GR"/>
                </w:rPr>
                <m:t>,</m:t>
              </m:r>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2</m:t>
                  </m:r>
                </m:sub>
              </m:sSub>
              <m:r>
                <w:rPr>
                  <w:rFonts w:ascii="Cambria Math" w:hAnsi="Cambria Math"/>
                  <w:szCs w:val="24"/>
                  <w:lang w:val="el-GR"/>
                </w:rPr>
                <m:t>,…..,</m:t>
              </m:r>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n</m:t>
                  </m:r>
                  <m:r>
                    <w:rPr>
                      <w:rFonts w:ascii="Cambria Math" w:hAnsi="Cambria Math"/>
                      <w:szCs w:val="24"/>
                      <w:lang w:val="el-GR"/>
                    </w:rPr>
                    <m:t>-</m:t>
                  </m:r>
                  <m:r>
                    <w:rPr>
                      <w:rFonts w:ascii="Cambria Math" w:hAnsi="Cambria Math"/>
                      <w:szCs w:val="24"/>
                      <w:lang w:val="el-GR"/>
                    </w:rPr>
                    <m:t>1</m:t>
                  </m:r>
                </m:sub>
              </m:sSub>
            </m:e>
          </m:d>
          <m:r>
            <w:rPr>
              <w:rFonts w:ascii="Cambria Math" w:hAnsi="Cambria Math"/>
              <w:szCs w:val="24"/>
              <w:lang w:val="el-GR"/>
            </w:rPr>
            <m:t>=</m:t>
          </m:r>
          <m:r>
            <w:rPr>
              <w:rFonts w:ascii="Cambria Math" w:hAnsi="Cambria Math"/>
              <w:szCs w:val="24"/>
              <w:lang w:val="el-GR"/>
            </w:rPr>
            <m:t xml:space="preserve"> </m:t>
          </m:r>
          <m:sSub>
            <m:sSubPr>
              <m:ctrlPr>
                <w:rPr>
                  <w:rFonts w:ascii="Cambria Math" w:hAnsi="Cambria Math"/>
                  <w:i/>
                  <w:szCs w:val="24"/>
                  <w:lang w:val="el-GR"/>
                </w:rPr>
              </m:ctrlPr>
            </m:sSubPr>
            <m:e>
              <m:r>
                <w:rPr>
                  <w:rFonts w:ascii="Cambria Math" w:hAnsi="Cambria Math"/>
                  <w:szCs w:val="24"/>
                  <w:lang w:val="el-GR"/>
                </w:rPr>
                <m:t>r</m:t>
              </m:r>
            </m:e>
            <m:sub>
              <m:r>
                <w:rPr>
                  <w:rFonts w:ascii="Cambria Math" w:hAnsi="Cambria Math"/>
                  <w:szCs w:val="24"/>
                  <w:lang w:val="el-GR"/>
                </w:rPr>
                <m:t>i</m:t>
              </m:r>
            </m:sub>
          </m:sSub>
          <m:d>
            <m:dPr>
              <m:ctrlPr>
                <w:rPr>
                  <w:rFonts w:ascii="Cambria Math" w:hAnsi="Cambria Math"/>
                  <w:i/>
                  <w:szCs w:val="24"/>
                  <w:lang w:val="el-GR"/>
                </w:rPr>
              </m:ctrlPr>
            </m:dPr>
            <m:e>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1</m:t>
                  </m:r>
                </m:sub>
              </m:sSub>
              <m:r>
                <w:rPr>
                  <w:rFonts w:ascii="Cambria Math" w:hAnsi="Cambria Math"/>
                  <w:szCs w:val="24"/>
                  <w:lang w:val="el-GR"/>
                </w:rPr>
                <m:t>,</m:t>
              </m:r>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2</m:t>
                  </m:r>
                </m:sub>
              </m:sSub>
              <m:r>
                <w:rPr>
                  <w:rFonts w:ascii="Cambria Math" w:hAnsi="Cambria Math"/>
                  <w:szCs w:val="24"/>
                  <w:lang w:val="el-GR"/>
                </w:rPr>
                <m:t>,…..,f</m:t>
              </m:r>
              <m:d>
                <m:dPr>
                  <m:ctrlPr>
                    <w:rPr>
                      <w:rFonts w:ascii="Cambria Math" w:hAnsi="Cambria Math"/>
                      <w:i/>
                      <w:szCs w:val="24"/>
                      <w:lang w:val="el-GR"/>
                    </w:rPr>
                  </m:ctrlPr>
                </m:dPr>
                <m:e>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0</m:t>
                      </m:r>
                    </m:sub>
                  </m:sSub>
                  <m:r>
                    <w:rPr>
                      <w:rFonts w:ascii="Cambria Math" w:hAnsi="Cambria Math"/>
                      <w:szCs w:val="24"/>
                      <w:lang w:val="el-GR"/>
                    </w:rPr>
                    <m:t>,</m:t>
                  </m:r>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1</m:t>
                      </m:r>
                    </m:sub>
                  </m:sSub>
                  <m:r>
                    <w:rPr>
                      <w:rFonts w:ascii="Cambria Math" w:hAnsi="Cambria Math"/>
                      <w:szCs w:val="24"/>
                      <w:lang w:val="el-GR"/>
                    </w:rPr>
                    <m:t>,</m:t>
                  </m:r>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2</m:t>
                      </m:r>
                    </m:sub>
                  </m:sSub>
                  <m:r>
                    <w:rPr>
                      <w:rFonts w:ascii="Cambria Math" w:hAnsi="Cambria Math"/>
                      <w:szCs w:val="24"/>
                      <w:lang w:val="el-GR"/>
                    </w:rPr>
                    <m:t>,……,</m:t>
                  </m:r>
                  <m:sSub>
                    <m:sSubPr>
                      <m:ctrlPr>
                        <w:rPr>
                          <w:rFonts w:ascii="Cambria Math" w:hAnsi="Cambria Math"/>
                          <w:i/>
                          <w:szCs w:val="24"/>
                          <w:lang w:val="el-GR"/>
                        </w:rPr>
                      </m:ctrlPr>
                    </m:sSubPr>
                    <m:e>
                      <m:r>
                        <w:rPr>
                          <w:rFonts w:ascii="Cambria Math" w:hAnsi="Cambria Math"/>
                          <w:szCs w:val="24"/>
                          <w:lang w:val="el-GR"/>
                        </w:rPr>
                        <m:t>b</m:t>
                      </m:r>
                    </m:e>
                    <m:sub>
                      <m:r>
                        <w:rPr>
                          <w:rFonts w:ascii="Cambria Math" w:hAnsi="Cambria Math"/>
                          <w:szCs w:val="24"/>
                          <w:lang w:val="el-GR"/>
                        </w:rPr>
                        <m:t>n-1</m:t>
                      </m:r>
                    </m:sub>
                  </m:sSub>
                </m:e>
              </m:d>
            </m:e>
          </m:d>
          <m:r>
            <w:rPr>
              <w:rFonts w:ascii="Cambria Math" w:hAnsi="Cambria Math"/>
              <w:szCs w:val="24"/>
              <w:lang w:val="el-GR"/>
            </w:rPr>
            <m:t>.</m:t>
          </m:r>
        </m:oMath>
      </m:oMathPara>
    </w:p>
    <w:p w14:paraId="596640AD" w14:textId="0A2D626D" w:rsidR="003300C7" w:rsidRPr="00E234C0" w:rsidRDefault="003300C7" w:rsidP="00E234C0">
      <w:pPr>
        <w:suppressAutoHyphens w:val="0"/>
        <w:ind w:firstLine="0"/>
        <w:jc w:val="left"/>
        <w:rPr>
          <w:b/>
          <w:sz w:val="24"/>
          <w:lang w:val="el-GR"/>
        </w:rPr>
      </w:pPr>
    </w:p>
    <w:p w14:paraId="1F640D3B" w14:textId="77777777" w:rsidR="003300C7" w:rsidRDefault="003300C7" w:rsidP="00E234C0">
      <w:pPr>
        <w:pStyle w:val="Heading1"/>
        <w:jc w:val="right"/>
      </w:pPr>
      <w:bookmarkStart w:id="41" w:name="_Toc146479269"/>
      <w:bookmarkEnd w:id="41"/>
    </w:p>
    <w:p w14:paraId="077129DE" w14:textId="4EBE4087" w:rsidR="0047721C" w:rsidRPr="002331CC" w:rsidRDefault="0047721C" w:rsidP="0047721C">
      <w:pPr>
        <w:pStyle w:val="Heading1"/>
        <w:numPr>
          <w:ilvl w:val="0"/>
          <w:numId w:val="0"/>
        </w:numPr>
        <w:jc w:val="right"/>
        <w:rPr>
          <w:rFonts w:asciiTheme="minorHAnsi" w:hAnsiTheme="minorHAnsi" w:cstheme="minorHAnsi"/>
        </w:rPr>
      </w:pPr>
      <w:bookmarkStart w:id="42" w:name="_Toc146479270"/>
      <w:r w:rsidRPr="002331CC">
        <w:rPr>
          <w:rFonts w:asciiTheme="minorHAnsi" w:hAnsiTheme="minorHAnsi" w:cstheme="minorHAnsi"/>
        </w:rPr>
        <w:t>Ολοκληρωμένα Κυκλώματα</w:t>
      </w:r>
      <w:bookmarkEnd w:id="42"/>
    </w:p>
    <w:p w14:paraId="28F6A6DE" w14:textId="2C898615" w:rsidR="0047721C" w:rsidRPr="002331CC" w:rsidRDefault="004C7D0D">
      <w:pPr>
        <w:pStyle w:val="Heading2"/>
        <w:tabs>
          <w:tab w:val="clear" w:pos="718"/>
          <w:tab w:val="num" w:pos="709"/>
        </w:tabs>
        <w:ind w:left="709" w:hanging="709"/>
        <w:rPr>
          <w:rFonts w:cstheme="minorHAnsi"/>
          <w:lang w:val="en-US"/>
        </w:rPr>
      </w:pPr>
      <w:bookmarkStart w:id="43" w:name="_Toc146479271"/>
      <w:r w:rsidRPr="002331CC">
        <w:rPr>
          <w:rFonts w:cstheme="minorHAnsi"/>
          <w:lang w:val="en-US"/>
        </w:rPr>
        <w:t xml:space="preserve">FPGA </w:t>
      </w:r>
      <w:r w:rsidR="00DA7DEB" w:rsidRPr="002331CC">
        <w:rPr>
          <w:rFonts w:cstheme="minorHAnsi"/>
          <w:lang w:val="en-US"/>
        </w:rPr>
        <w:t>(Field</w:t>
      </w:r>
      <w:r w:rsidRPr="002331CC">
        <w:rPr>
          <w:rFonts w:cstheme="minorHAnsi"/>
          <w:lang w:val="en-US"/>
        </w:rPr>
        <w:t xml:space="preserve"> Programmable Gate Array)</w:t>
      </w:r>
      <w:bookmarkEnd w:id="43"/>
    </w:p>
    <w:p w14:paraId="72980670" w14:textId="67F8B22C" w:rsidR="00E234C0" w:rsidRPr="00E234C0" w:rsidRDefault="00E254E4" w:rsidP="00E234C0">
      <w:pPr>
        <w:spacing w:after="60"/>
        <w:ind w:firstLine="0"/>
        <w:rPr>
          <w:rFonts w:asciiTheme="minorHAnsi" w:hAnsiTheme="minorHAnsi" w:cstheme="minorHAnsi"/>
          <w:sz w:val="24"/>
          <w:szCs w:val="24"/>
          <w:lang w:val="el-GR" w:eastAsia="el-GR"/>
        </w:rPr>
      </w:pPr>
      <w:r w:rsidRPr="002331CC">
        <w:rPr>
          <w:rFonts w:asciiTheme="minorHAnsi" w:hAnsiTheme="minorHAnsi" w:cstheme="minorHAnsi"/>
          <w:sz w:val="24"/>
          <w:szCs w:val="24"/>
          <w:lang w:val="el-GR" w:eastAsia="el-GR"/>
        </w:rPr>
        <w:t>Η επιτόπια συστοιχία προγραμματιζόμενων πυλών (</w:t>
      </w:r>
      <w:r w:rsidRPr="002331CC">
        <w:rPr>
          <w:rFonts w:asciiTheme="minorHAnsi" w:hAnsiTheme="minorHAnsi" w:cstheme="minorHAnsi"/>
          <w:sz w:val="24"/>
          <w:szCs w:val="24"/>
          <w:lang w:val="en-US" w:eastAsia="el-GR"/>
        </w:rPr>
        <w:t>FPGA</w:t>
      </w:r>
      <w:r w:rsidRPr="002331CC">
        <w:rPr>
          <w:rFonts w:asciiTheme="minorHAnsi" w:hAnsiTheme="minorHAnsi" w:cstheme="minorHAnsi"/>
          <w:sz w:val="24"/>
          <w:szCs w:val="24"/>
          <w:lang w:val="el-GR" w:eastAsia="el-GR"/>
        </w:rPr>
        <w:t xml:space="preserve">) είναι ένα προγραμματιζόμενο ολοκληρωμένο κύκλωμα που αποτελείται από </w:t>
      </w:r>
      <w:r w:rsidR="003B5B65" w:rsidRPr="002331CC">
        <w:rPr>
          <w:rFonts w:asciiTheme="minorHAnsi" w:hAnsiTheme="minorHAnsi" w:cstheme="minorHAnsi"/>
          <w:sz w:val="24"/>
          <w:szCs w:val="24"/>
          <w:lang w:val="el-GR" w:eastAsia="el-GR"/>
        </w:rPr>
        <w:t>προγραμματιζόμενες</w:t>
      </w:r>
      <w:r w:rsidR="00C85CBE" w:rsidRPr="002331CC">
        <w:rPr>
          <w:rFonts w:asciiTheme="minorHAnsi" w:hAnsiTheme="minorHAnsi" w:cstheme="minorHAnsi"/>
          <w:sz w:val="24"/>
          <w:szCs w:val="24"/>
          <w:lang w:val="el-GR" w:eastAsia="el-GR"/>
        </w:rPr>
        <w:t xml:space="preserve"> διασυνδέσε</w:t>
      </w:r>
      <w:r w:rsidR="003B5B65" w:rsidRPr="002331CC">
        <w:rPr>
          <w:rFonts w:asciiTheme="minorHAnsi" w:hAnsiTheme="minorHAnsi" w:cstheme="minorHAnsi"/>
          <w:sz w:val="24"/>
          <w:szCs w:val="24"/>
          <w:lang w:val="el-GR" w:eastAsia="el-GR"/>
        </w:rPr>
        <w:t xml:space="preserve">ις </w:t>
      </w:r>
      <w:r w:rsidR="00C85CBE" w:rsidRPr="002331CC">
        <w:rPr>
          <w:rFonts w:asciiTheme="minorHAnsi" w:hAnsiTheme="minorHAnsi" w:cstheme="minorHAnsi"/>
          <w:sz w:val="24"/>
          <w:szCs w:val="24"/>
          <w:lang w:val="el-GR" w:eastAsia="el-GR"/>
        </w:rPr>
        <w:t xml:space="preserve">και </w:t>
      </w:r>
      <w:r w:rsidRPr="002331CC">
        <w:rPr>
          <w:rFonts w:asciiTheme="minorHAnsi" w:hAnsiTheme="minorHAnsi" w:cstheme="minorHAnsi"/>
          <w:sz w:val="24"/>
          <w:szCs w:val="24"/>
          <w:lang w:val="el-GR" w:eastAsia="el-GR"/>
        </w:rPr>
        <w:t>ένα σύνολο προγραμματιζόμενων μπλοκ λογικής (</w:t>
      </w:r>
      <w:r w:rsidRPr="002331CC">
        <w:rPr>
          <w:rFonts w:asciiTheme="minorHAnsi" w:hAnsiTheme="minorHAnsi" w:cstheme="minorHAnsi"/>
          <w:sz w:val="24"/>
          <w:szCs w:val="24"/>
          <w:lang w:val="en-US" w:eastAsia="el-GR"/>
        </w:rPr>
        <w:t>CLB</w:t>
      </w:r>
      <w:r w:rsidR="00D13535"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Configurable</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Logic</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Blocks</w:t>
      </w:r>
      <w:r w:rsidRPr="002331CC">
        <w:rPr>
          <w:rFonts w:asciiTheme="minorHAnsi" w:hAnsiTheme="minorHAnsi" w:cstheme="minorHAnsi"/>
          <w:sz w:val="24"/>
          <w:szCs w:val="24"/>
          <w:lang w:val="el-GR" w:eastAsia="el-GR"/>
        </w:rPr>
        <w:t xml:space="preserve">), τα οποία περιέχουν λογικές πύλες, </w:t>
      </w:r>
      <w:r w:rsidR="00C85CBE" w:rsidRPr="002331CC">
        <w:rPr>
          <w:rFonts w:asciiTheme="minorHAnsi" w:hAnsiTheme="minorHAnsi" w:cstheme="minorHAnsi"/>
          <w:sz w:val="24"/>
          <w:szCs w:val="24"/>
          <w:lang w:val="en-US" w:eastAsia="el-GR"/>
        </w:rPr>
        <w:t>flip</w:t>
      </w:r>
      <w:r w:rsidR="00C85CBE" w:rsidRPr="002331CC">
        <w:rPr>
          <w:rFonts w:asciiTheme="minorHAnsi" w:hAnsiTheme="minorHAnsi" w:cstheme="minorHAnsi"/>
          <w:sz w:val="24"/>
          <w:szCs w:val="24"/>
          <w:lang w:val="el-GR" w:eastAsia="el-GR"/>
        </w:rPr>
        <w:t>-</w:t>
      </w:r>
      <w:r w:rsidR="00C85CBE" w:rsidRPr="002331CC">
        <w:rPr>
          <w:rFonts w:asciiTheme="minorHAnsi" w:hAnsiTheme="minorHAnsi" w:cstheme="minorHAnsi"/>
          <w:sz w:val="24"/>
          <w:szCs w:val="24"/>
          <w:lang w:val="en-US" w:eastAsia="el-GR"/>
        </w:rPr>
        <w:t>flops</w:t>
      </w:r>
      <w:r w:rsidRPr="002331CC">
        <w:rPr>
          <w:rFonts w:asciiTheme="minorHAnsi" w:hAnsiTheme="minorHAnsi" w:cstheme="minorHAnsi"/>
          <w:sz w:val="24"/>
          <w:szCs w:val="24"/>
          <w:lang w:val="el-GR" w:eastAsia="el-GR"/>
        </w:rPr>
        <w:t xml:space="preserve"> </w:t>
      </w:r>
      <w:r w:rsidR="00A74F65" w:rsidRPr="002331CC">
        <w:rPr>
          <w:rFonts w:asciiTheme="minorHAnsi" w:hAnsiTheme="minorHAnsi" w:cstheme="minorHAnsi"/>
          <w:sz w:val="24"/>
          <w:szCs w:val="24"/>
          <w:lang w:val="el-GR" w:eastAsia="el-GR"/>
        </w:rPr>
        <w:t xml:space="preserve">και </w:t>
      </w:r>
      <w:r w:rsidR="00E234C0">
        <w:rPr>
          <w:rFonts w:asciiTheme="minorHAnsi" w:hAnsiTheme="minorHAnsi" w:cstheme="minorHAnsi"/>
          <w:sz w:val="24"/>
          <w:szCs w:val="24"/>
          <w:lang w:val="el-GR" w:eastAsia="el-GR"/>
        </w:rPr>
        <w:t>Πίνακες Αναζήτησης (</w:t>
      </w:r>
      <w:r w:rsidR="00A74F65" w:rsidRPr="002331CC">
        <w:rPr>
          <w:rFonts w:asciiTheme="minorHAnsi" w:hAnsiTheme="minorHAnsi" w:cstheme="minorHAnsi"/>
          <w:sz w:val="24"/>
          <w:szCs w:val="24"/>
          <w:lang w:val="en-US" w:eastAsia="el-GR"/>
        </w:rPr>
        <w:t>LUTs</w:t>
      </w:r>
      <w:r w:rsidR="00A74F65" w:rsidRPr="002331CC">
        <w:rPr>
          <w:rFonts w:asciiTheme="minorHAnsi" w:hAnsiTheme="minorHAnsi" w:cstheme="minorHAnsi"/>
          <w:sz w:val="24"/>
          <w:szCs w:val="24"/>
          <w:lang w:val="el-GR" w:eastAsia="el-GR"/>
        </w:rPr>
        <w:t xml:space="preserve"> </w:t>
      </w:r>
      <w:r w:rsidR="00E234C0">
        <w:rPr>
          <w:rFonts w:asciiTheme="minorHAnsi" w:hAnsiTheme="minorHAnsi" w:cstheme="minorHAnsi"/>
          <w:sz w:val="24"/>
          <w:szCs w:val="24"/>
          <w:lang w:val="el-GR" w:eastAsia="el-GR"/>
        </w:rPr>
        <w:t xml:space="preserve">- </w:t>
      </w:r>
      <w:r w:rsidR="00A74F65" w:rsidRPr="002331CC">
        <w:rPr>
          <w:rFonts w:asciiTheme="minorHAnsi" w:hAnsiTheme="minorHAnsi" w:cstheme="minorHAnsi"/>
          <w:sz w:val="24"/>
          <w:szCs w:val="24"/>
          <w:lang w:val="en-US" w:eastAsia="el-GR"/>
        </w:rPr>
        <w:t>Lookup</w:t>
      </w:r>
      <w:r w:rsidR="00A74F65" w:rsidRPr="002331CC">
        <w:rPr>
          <w:rFonts w:asciiTheme="minorHAnsi" w:hAnsiTheme="minorHAnsi" w:cstheme="minorHAnsi"/>
          <w:sz w:val="24"/>
          <w:szCs w:val="24"/>
          <w:lang w:val="el-GR" w:eastAsia="el-GR"/>
        </w:rPr>
        <w:t xml:space="preserve"> </w:t>
      </w:r>
      <w:r w:rsidR="00A74F65" w:rsidRPr="002331CC">
        <w:rPr>
          <w:rFonts w:asciiTheme="minorHAnsi" w:hAnsiTheme="minorHAnsi" w:cstheme="minorHAnsi"/>
          <w:sz w:val="24"/>
          <w:szCs w:val="24"/>
          <w:lang w:val="en-US" w:eastAsia="el-GR"/>
        </w:rPr>
        <w:t>Tables</w:t>
      </w:r>
      <w:r w:rsidR="00A74F65"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l-GR" w:eastAsia="el-GR"/>
        </w:rPr>
        <w:t xml:space="preserve">που χρησιμοποιούνται ως μνήμη αλλά και κυκλώματα επιτέλεσης πράξεων όπως οι αθροιστές. </w:t>
      </w:r>
      <w:r w:rsidR="00FD5DAE" w:rsidRPr="002331CC">
        <w:rPr>
          <w:rFonts w:asciiTheme="minorHAnsi" w:hAnsiTheme="minorHAnsi" w:cstheme="minorHAnsi"/>
          <w:sz w:val="24"/>
          <w:szCs w:val="24"/>
          <w:lang w:val="el-GR" w:eastAsia="el-GR"/>
        </w:rPr>
        <w:t xml:space="preserve">Επιπλέον, περιέχουν μπλοκ Εισόδων/Εξόδων για την εισαγωγή και εξαγωγή </w:t>
      </w:r>
      <w:r w:rsidR="00F411D4" w:rsidRPr="002331CC">
        <w:rPr>
          <w:rFonts w:asciiTheme="minorHAnsi" w:hAnsiTheme="minorHAnsi" w:cstheme="minorHAnsi"/>
          <w:sz w:val="24"/>
          <w:szCs w:val="24"/>
          <w:lang w:val="el-GR" w:eastAsia="el-GR"/>
        </w:rPr>
        <w:t xml:space="preserve">της </w:t>
      </w:r>
      <w:r w:rsidR="00FD5DAE" w:rsidRPr="002331CC">
        <w:rPr>
          <w:rFonts w:asciiTheme="minorHAnsi" w:hAnsiTheme="minorHAnsi" w:cstheme="minorHAnsi"/>
          <w:sz w:val="24"/>
          <w:szCs w:val="24"/>
          <w:lang w:val="el-GR" w:eastAsia="el-GR"/>
        </w:rPr>
        <w:t>πληροφορίας.</w:t>
      </w:r>
      <w:r w:rsidR="00F8512C">
        <w:rPr>
          <w:rFonts w:asciiTheme="minorHAnsi" w:hAnsiTheme="minorHAnsi" w:cstheme="minorHAnsi"/>
          <w:sz w:val="24"/>
          <w:szCs w:val="24"/>
          <w:lang w:val="el-GR" w:eastAsia="el-GR"/>
        </w:rPr>
        <w:t xml:space="preserve"> Η Εικόνα </w:t>
      </w:r>
      <w:r w:rsidR="0099582D">
        <w:rPr>
          <w:rFonts w:asciiTheme="minorHAnsi" w:hAnsiTheme="minorHAnsi" w:cstheme="minorHAnsi"/>
          <w:sz w:val="24"/>
          <w:szCs w:val="24"/>
          <w:lang w:val="el-GR" w:eastAsia="el-GR"/>
        </w:rPr>
        <w:t>8</w:t>
      </w:r>
      <w:r w:rsidR="00F8512C">
        <w:rPr>
          <w:rFonts w:asciiTheme="minorHAnsi" w:hAnsiTheme="minorHAnsi" w:cstheme="minorHAnsi"/>
          <w:sz w:val="24"/>
          <w:szCs w:val="24"/>
          <w:lang w:val="el-GR" w:eastAsia="el-GR"/>
        </w:rPr>
        <w:t xml:space="preserve"> αποτελεί  μια απεικόνιση ενός </w:t>
      </w:r>
      <w:r w:rsidR="00F8512C">
        <w:rPr>
          <w:rFonts w:asciiTheme="minorHAnsi" w:hAnsiTheme="minorHAnsi" w:cstheme="minorHAnsi"/>
          <w:sz w:val="24"/>
          <w:szCs w:val="24"/>
          <w:lang w:val="en-US" w:eastAsia="el-GR"/>
        </w:rPr>
        <w:t>FPGA</w:t>
      </w:r>
      <w:r w:rsidR="00F8512C">
        <w:rPr>
          <w:rFonts w:asciiTheme="minorHAnsi" w:hAnsiTheme="minorHAnsi" w:cstheme="minorHAnsi"/>
          <w:sz w:val="24"/>
          <w:szCs w:val="24"/>
          <w:lang w:val="el-GR" w:eastAsia="el-GR"/>
        </w:rPr>
        <w:t xml:space="preserve"> καθώς και των μερών του.</w:t>
      </w:r>
      <w:r w:rsidR="00FD5DAE"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l-GR" w:eastAsia="el-GR"/>
        </w:rPr>
        <w:t>Για την δημιουργία των επιθυμητών κυκλωμάτων</w:t>
      </w:r>
      <w:r w:rsidR="00EC4551" w:rsidRPr="002331CC">
        <w:rPr>
          <w:rFonts w:asciiTheme="minorHAnsi" w:hAnsiTheme="minorHAnsi" w:cstheme="minorHAnsi"/>
          <w:sz w:val="24"/>
          <w:szCs w:val="24"/>
          <w:lang w:val="el-GR" w:eastAsia="el-GR"/>
        </w:rPr>
        <w:t xml:space="preserve">, απλά συνδέονται κατάλληλα οι διασυνδέσεις μεταξύ των </w:t>
      </w:r>
      <w:r w:rsidR="0023377D">
        <w:rPr>
          <w:rFonts w:asciiTheme="minorHAnsi" w:hAnsiTheme="minorHAnsi" w:cstheme="minorHAnsi"/>
          <w:sz w:val="24"/>
          <w:szCs w:val="24"/>
          <w:lang w:val="el-GR" w:eastAsia="el-GR"/>
        </w:rPr>
        <w:t>προγραμματιζόμενων μπλοκ λογικής</w:t>
      </w:r>
      <w:r w:rsidR="00EC4551" w:rsidRPr="002331CC">
        <w:rPr>
          <w:rFonts w:asciiTheme="minorHAnsi" w:hAnsiTheme="minorHAnsi" w:cstheme="minorHAnsi"/>
          <w:sz w:val="24"/>
          <w:szCs w:val="24"/>
          <w:lang w:val="el-GR" w:eastAsia="el-GR"/>
        </w:rPr>
        <w:t>.</w:t>
      </w:r>
      <w:r w:rsidR="00C85CBE" w:rsidRPr="002331CC">
        <w:rPr>
          <w:rFonts w:asciiTheme="minorHAnsi" w:hAnsiTheme="minorHAnsi" w:cstheme="minorHAnsi"/>
          <w:sz w:val="24"/>
          <w:szCs w:val="24"/>
          <w:lang w:val="el-GR" w:eastAsia="el-GR"/>
        </w:rPr>
        <w:t xml:space="preserve"> </w:t>
      </w:r>
      <w:r w:rsidR="00212D52" w:rsidRPr="002331CC">
        <w:rPr>
          <w:rFonts w:asciiTheme="minorHAnsi" w:hAnsiTheme="minorHAnsi" w:cstheme="minorHAnsi"/>
          <w:sz w:val="24"/>
          <w:szCs w:val="24"/>
          <w:lang w:val="el-GR" w:eastAsia="el-GR"/>
        </w:rPr>
        <w:t xml:space="preserve">Ο προγραμματισμός των </w:t>
      </w:r>
      <w:r w:rsidR="00212D52" w:rsidRPr="002331CC">
        <w:rPr>
          <w:rFonts w:asciiTheme="minorHAnsi" w:hAnsiTheme="minorHAnsi" w:cstheme="minorHAnsi"/>
          <w:sz w:val="24"/>
          <w:szCs w:val="24"/>
          <w:lang w:val="en-US" w:eastAsia="el-GR"/>
        </w:rPr>
        <w:t>FPGA</w:t>
      </w:r>
      <w:r w:rsidR="00212D52" w:rsidRPr="002331CC">
        <w:rPr>
          <w:rFonts w:asciiTheme="minorHAnsi" w:hAnsiTheme="minorHAnsi" w:cstheme="minorHAnsi"/>
          <w:sz w:val="24"/>
          <w:szCs w:val="24"/>
          <w:lang w:val="el-GR" w:eastAsia="el-GR"/>
        </w:rPr>
        <w:t xml:space="preserve"> γίνεται μέσω γλωσσών π</w:t>
      </w:r>
      <w:r w:rsidR="00CD29FB" w:rsidRPr="002331CC">
        <w:rPr>
          <w:rFonts w:asciiTheme="minorHAnsi" w:hAnsiTheme="minorHAnsi" w:cstheme="minorHAnsi"/>
          <w:sz w:val="24"/>
          <w:szCs w:val="24"/>
          <w:lang w:val="el-GR" w:eastAsia="el-GR"/>
        </w:rPr>
        <w:t>εριγραφής</w:t>
      </w:r>
      <w:r w:rsidR="00212D52" w:rsidRPr="002331CC">
        <w:rPr>
          <w:rFonts w:asciiTheme="minorHAnsi" w:hAnsiTheme="minorHAnsi" w:cstheme="minorHAnsi"/>
          <w:sz w:val="24"/>
          <w:szCs w:val="24"/>
          <w:lang w:val="el-GR" w:eastAsia="el-GR"/>
        </w:rPr>
        <w:t xml:space="preserve"> υλικού, όπως είναι η </w:t>
      </w:r>
      <w:r w:rsidR="00212D52" w:rsidRPr="002331CC">
        <w:rPr>
          <w:rFonts w:asciiTheme="minorHAnsi" w:hAnsiTheme="minorHAnsi" w:cstheme="minorHAnsi"/>
          <w:sz w:val="24"/>
          <w:szCs w:val="24"/>
          <w:lang w:val="en-US" w:eastAsia="el-GR"/>
        </w:rPr>
        <w:t>Verilog</w:t>
      </w:r>
      <w:r w:rsidR="00212D52" w:rsidRPr="002331CC">
        <w:rPr>
          <w:rFonts w:asciiTheme="minorHAnsi" w:hAnsiTheme="minorHAnsi" w:cstheme="minorHAnsi"/>
          <w:sz w:val="24"/>
          <w:szCs w:val="24"/>
          <w:lang w:val="el-GR" w:eastAsia="el-GR"/>
        </w:rPr>
        <w:t xml:space="preserve"> και η </w:t>
      </w:r>
      <w:r w:rsidR="00212D52" w:rsidRPr="002331CC">
        <w:rPr>
          <w:rFonts w:asciiTheme="minorHAnsi" w:hAnsiTheme="minorHAnsi" w:cstheme="minorHAnsi"/>
          <w:sz w:val="24"/>
          <w:szCs w:val="24"/>
          <w:lang w:val="en-US" w:eastAsia="el-GR"/>
        </w:rPr>
        <w:t>VHDL</w:t>
      </w:r>
      <w:r w:rsidR="00212D52" w:rsidRPr="002331CC">
        <w:rPr>
          <w:rFonts w:asciiTheme="minorHAnsi" w:hAnsiTheme="minorHAnsi" w:cstheme="minorHAnsi"/>
          <w:sz w:val="24"/>
          <w:szCs w:val="24"/>
          <w:lang w:val="el-GR" w:eastAsia="el-GR"/>
        </w:rPr>
        <w:t>, με την οποία θα ασχοληθούμε στο επόμενο μέρος αυτού του κεφαλαίου</w:t>
      </w:r>
      <w:r w:rsidR="00E57FFB" w:rsidRPr="002331CC">
        <w:rPr>
          <w:rFonts w:asciiTheme="minorHAnsi" w:hAnsiTheme="minorHAnsi" w:cstheme="minorHAnsi"/>
          <w:sz w:val="24"/>
          <w:szCs w:val="24"/>
          <w:lang w:val="el-GR" w:eastAsia="el-GR"/>
        </w:rPr>
        <w:t xml:space="preserve"> και αυτό το πρόγραμμα το μετατρέπουμε σε μια ροή δυαδικής πληροφορίας (</w:t>
      </w:r>
      <w:r w:rsidR="00E57FFB" w:rsidRPr="002331CC">
        <w:rPr>
          <w:rFonts w:asciiTheme="minorHAnsi" w:hAnsiTheme="minorHAnsi" w:cstheme="minorHAnsi"/>
          <w:sz w:val="24"/>
          <w:szCs w:val="24"/>
          <w:lang w:val="en-US" w:eastAsia="el-GR"/>
        </w:rPr>
        <w:t>bitstream</w:t>
      </w:r>
      <w:r w:rsidR="00E57FFB" w:rsidRPr="002331CC">
        <w:rPr>
          <w:rFonts w:asciiTheme="minorHAnsi" w:hAnsiTheme="minorHAnsi" w:cstheme="minorHAnsi"/>
          <w:sz w:val="24"/>
          <w:szCs w:val="24"/>
          <w:lang w:val="el-GR" w:eastAsia="el-GR"/>
        </w:rPr>
        <w:t>), η οποία φορτώνεται στο κύκλωμα.</w:t>
      </w:r>
    </w:p>
    <w:p w14:paraId="35FFD133" w14:textId="77777777" w:rsidR="0036363E" w:rsidRDefault="00112013" w:rsidP="0036363E">
      <w:pPr>
        <w:keepNext/>
        <w:spacing w:after="60"/>
        <w:ind w:firstLine="0"/>
        <w:jc w:val="center"/>
      </w:pPr>
      <w:r>
        <w:rPr>
          <w:noProof/>
        </w:rPr>
        <w:drawing>
          <wp:inline distT="0" distB="0" distL="0" distR="0" wp14:anchorId="3CE097BB" wp14:editId="12B8B59B">
            <wp:extent cx="2773680" cy="2128234"/>
            <wp:effectExtent l="0" t="0" r="7620" b="571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1608" cy="2141990"/>
                    </a:xfrm>
                    <a:prstGeom prst="rect">
                      <a:avLst/>
                    </a:prstGeom>
                    <a:noFill/>
                    <a:ln>
                      <a:noFill/>
                    </a:ln>
                  </pic:spPr>
                </pic:pic>
              </a:graphicData>
            </a:graphic>
          </wp:inline>
        </w:drawing>
      </w:r>
    </w:p>
    <w:p w14:paraId="7660A200" w14:textId="1B3A6A06" w:rsidR="00112013" w:rsidRPr="002331CC" w:rsidRDefault="0036363E" w:rsidP="0036363E">
      <w:pPr>
        <w:pStyle w:val="Caption"/>
        <w:jc w:val="center"/>
        <w:rPr>
          <w:rFonts w:asciiTheme="minorHAnsi" w:hAnsiTheme="minorHAnsi" w:cstheme="minorHAnsi"/>
          <w:i w:val="0"/>
          <w:iCs w:val="0"/>
          <w:sz w:val="18"/>
          <w:szCs w:val="18"/>
          <w:lang w:val="el-GR" w:eastAsia="el-GR"/>
        </w:rPr>
      </w:pPr>
      <w:bookmarkStart w:id="44" w:name="_Toc146146753"/>
      <w:r w:rsidRPr="002331CC">
        <w:rPr>
          <w:rFonts w:asciiTheme="minorHAnsi" w:hAnsiTheme="minorHAnsi" w:cstheme="minorHAnsi"/>
          <w:b/>
          <w:bCs/>
          <w:i w:val="0"/>
          <w:iCs w:val="0"/>
          <w:sz w:val="20"/>
          <w:szCs w:val="20"/>
          <w:lang w:val="el-GR"/>
        </w:rPr>
        <w:t xml:space="preserve">Εικόνα </w:t>
      </w:r>
      <w:r w:rsidRPr="002331CC">
        <w:rPr>
          <w:rFonts w:asciiTheme="minorHAnsi" w:hAnsiTheme="minorHAnsi" w:cstheme="minorHAnsi"/>
          <w:b/>
          <w:bCs/>
          <w:i w:val="0"/>
          <w:iCs w:val="0"/>
          <w:sz w:val="20"/>
          <w:szCs w:val="20"/>
        </w:rPr>
        <w:fldChar w:fldCharType="begin"/>
      </w:r>
      <w:r w:rsidRPr="002331CC">
        <w:rPr>
          <w:rFonts w:asciiTheme="minorHAnsi" w:hAnsiTheme="minorHAnsi" w:cstheme="minorHAnsi"/>
          <w:b/>
          <w:bCs/>
          <w:i w:val="0"/>
          <w:iCs w:val="0"/>
          <w:sz w:val="20"/>
          <w:szCs w:val="20"/>
          <w:lang w:val="el-GR"/>
        </w:rPr>
        <w:instrText xml:space="preserve"> </w:instrText>
      </w:r>
      <w:r w:rsidRPr="002331CC">
        <w:rPr>
          <w:rFonts w:asciiTheme="minorHAnsi" w:hAnsiTheme="minorHAnsi" w:cstheme="minorHAnsi"/>
          <w:b/>
          <w:bCs/>
          <w:i w:val="0"/>
          <w:iCs w:val="0"/>
          <w:sz w:val="20"/>
          <w:szCs w:val="20"/>
        </w:rPr>
        <w:instrText>SEQ</w:instrText>
      </w:r>
      <w:r w:rsidRPr="002331CC">
        <w:rPr>
          <w:rFonts w:asciiTheme="minorHAnsi" w:hAnsiTheme="minorHAnsi" w:cstheme="minorHAnsi"/>
          <w:b/>
          <w:bCs/>
          <w:i w:val="0"/>
          <w:iCs w:val="0"/>
          <w:sz w:val="20"/>
          <w:szCs w:val="20"/>
          <w:lang w:val="el-GR"/>
        </w:rPr>
        <w:instrText xml:space="preserve"> Εικόνα \* </w:instrText>
      </w:r>
      <w:r w:rsidRPr="002331CC">
        <w:rPr>
          <w:rFonts w:asciiTheme="minorHAnsi" w:hAnsiTheme="minorHAnsi" w:cstheme="minorHAnsi"/>
          <w:b/>
          <w:bCs/>
          <w:i w:val="0"/>
          <w:iCs w:val="0"/>
          <w:sz w:val="20"/>
          <w:szCs w:val="20"/>
        </w:rPr>
        <w:instrText>ARABIC</w:instrText>
      </w:r>
      <w:r w:rsidRPr="002331CC">
        <w:rPr>
          <w:rFonts w:asciiTheme="minorHAnsi" w:hAnsiTheme="minorHAnsi" w:cstheme="minorHAnsi"/>
          <w:b/>
          <w:bCs/>
          <w:i w:val="0"/>
          <w:iCs w:val="0"/>
          <w:sz w:val="20"/>
          <w:szCs w:val="20"/>
          <w:lang w:val="el-GR"/>
        </w:rPr>
        <w:instrText xml:space="preserve"> </w:instrText>
      </w:r>
      <w:r w:rsidRPr="002331CC">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8</w:t>
      </w:r>
      <w:r w:rsidRPr="002331CC">
        <w:rPr>
          <w:rFonts w:asciiTheme="minorHAnsi" w:hAnsiTheme="minorHAnsi" w:cstheme="minorHAnsi"/>
          <w:b/>
          <w:bCs/>
          <w:i w:val="0"/>
          <w:iCs w:val="0"/>
          <w:sz w:val="20"/>
          <w:szCs w:val="20"/>
        </w:rPr>
        <w:fldChar w:fldCharType="end"/>
      </w:r>
      <w:r w:rsidRPr="002331CC">
        <w:rPr>
          <w:rFonts w:asciiTheme="minorHAnsi" w:hAnsiTheme="minorHAnsi" w:cstheme="minorHAnsi"/>
          <w:i w:val="0"/>
          <w:iCs w:val="0"/>
          <w:sz w:val="20"/>
          <w:szCs w:val="20"/>
          <w:lang w:val="el-GR"/>
        </w:rPr>
        <w:t xml:space="preserve">: Δομή </w:t>
      </w:r>
      <w:r w:rsidRPr="002331CC">
        <w:rPr>
          <w:rFonts w:asciiTheme="minorHAnsi" w:hAnsiTheme="minorHAnsi" w:cstheme="minorHAnsi"/>
          <w:i w:val="0"/>
          <w:iCs w:val="0"/>
          <w:sz w:val="20"/>
          <w:szCs w:val="20"/>
          <w:lang w:val="en-US"/>
        </w:rPr>
        <w:t>FPGA</w:t>
      </w:r>
      <w:sdt>
        <w:sdtPr>
          <w:rPr>
            <w:rFonts w:asciiTheme="minorHAnsi" w:hAnsiTheme="minorHAnsi" w:cstheme="minorHAnsi"/>
            <w:i w:val="0"/>
            <w:iCs w:val="0"/>
            <w:sz w:val="20"/>
            <w:szCs w:val="20"/>
            <w:lang w:val="en-US"/>
          </w:rPr>
          <w:id w:val="1736428761"/>
          <w:citation/>
        </w:sdtPr>
        <w:sdtEndPr/>
        <w:sdtContent>
          <w:r w:rsidR="00F76F6B" w:rsidRPr="00EC5CE1">
            <w:rPr>
              <w:rFonts w:asciiTheme="minorHAnsi" w:hAnsiTheme="minorHAnsi" w:cstheme="minorHAnsi"/>
              <w:i w:val="0"/>
              <w:iCs w:val="0"/>
              <w:sz w:val="20"/>
              <w:szCs w:val="20"/>
              <w:lang w:val="en-US"/>
            </w:rPr>
            <w:fldChar w:fldCharType="begin"/>
          </w:r>
          <w:r w:rsidR="00EC5CE1" w:rsidRPr="00EC5CE1">
            <w:rPr>
              <w:rFonts w:asciiTheme="minorHAnsi" w:hAnsiTheme="minorHAnsi" w:cstheme="minorHAnsi"/>
              <w:i w:val="0"/>
              <w:iCs w:val="0"/>
              <w:sz w:val="20"/>
              <w:szCs w:val="20"/>
              <w:lang w:val="en-US"/>
            </w:rPr>
            <w:instrText>CITATION</w:instrText>
          </w:r>
          <w:r w:rsidR="00EC5CE1" w:rsidRPr="00845A88">
            <w:rPr>
              <w:rFonts w:asciiTheme="minorHAnsi" w:hAnsiTheme="minorHAnsi" w:cstheme="minorHAnsi"/>
              <w:i w:val="0"/>
              <w:iCs w:val="0"/>
              <w:sz w:val="20"/>
              <w:szCs w:val="20"/>
              <w:lang w:val="el-GR"/>
            </w:rPr>
            <w:instrText xml:space="preserve"> 21 \</w:instrText>
          </w:r>
          <w:r w:rsidR="00EC5CE1" w:rsidRPr="00EC5CE1">
            <w:rPr>
              <w:rFonts w:asciiTheme="minorHAnsi" w:hAnsiTheme="minorHAnsi" w:cstheme="minorHAnsi"/>
              <w:i w:val="0"/>
              <w:iCs w:val="0"/>
              <w:sz w:val="20"/>
              <w:szCs w:val="20"/>
              <w:lang w:val="en-US"/>
            </w:rPr>
            <w:instrText>l</w:instrText>
          </w:r>
          <w:r w:rsidR="00EC5CE1" w:rsidRPr="00845A88">
            <w:rPr>
              <w:rFonts w:asciiTheme="minorHAnsi" w:hAnsiTheme="minorHAnsi" w:cstheme="minorHAnsi"/>
              <w:i w:val="0"/>
              <w:iCs w:val="0"/>
              <w:sz w:val="20"/>
              <w:szCs w:val="20"/>
              <w:lang w:val="el-GR"/>
            </w:rPr>
            <w:instrText xml:space="preserve"> 1033 </w:instrText>
          </w:r>
          <w:r w:rsidR="00F76F6B" w:rsidRPr="00EC5CE1">
            <w:rPr>
              <w:rFonts w:asciiTheme="minorHAnsi" w:hAnsiTheme="minorHAnsi" w:cstheme="minorHAnsi"/>
              <w:i w:val="0"/>
              <w:iCs w:val="0"/>
              <w:sz w:val="20"/>
              <w:szCs w:val="20"/>
              <w:lang w:val="en-US"/>
            </w:rPr>
            <w:fldChar w:fldCharType="separate"/>
          </w:r>
          <w:r w:rsidR="00B95E3B">
            <w:rPr>
              <w:rFonts w:asciiTheme="minorHAnsi" w:hAnsiTheme="minorHAnsi" w:cstheme="minorHAnsi"/>
              <w:i w:val="0"/>
              <w:iCs w:val="0"/>
              <w:noProof/>
              <w:sz w:val="20"/>
              <w:szCs w:val="20"/>
              <w:lang w:val="en-US"/>
            </w:rPr>
            <w:t xml:space="preserve"> </w:t>
          </w:r>
          <w:r w:rsidR="00B95E3B" w:rsidRPr="00B95E3B">
            <w:rPr>
              <w:rFonts w:asciiTheme="minorHAnsi" w:hAnsiTheme="minorHAnsi" w:cstheme="minorHAnsi"/>
              <w:noProof/>
              <w:sz w:val="20"/>
              <w:szCs w:val="20"/>
              <w:lang w:val="en-US"/>
            </w:rPr>
            <w:t>[20]</w:t>
          </w:r>
          <w:r w:rsidR="00F76F6B" w:rsidRPr="00EC5CE1">
            <w:rPr>
              <w:rFonts w:asciiTheme="minorHAnsi" w:hAnsiTheme="minorHAnsi" w:cstheme="minorHAnsi"/>
              <w:i w:val="0"/>
              <w:iCs w:val="0"/>
              <w:sz w:val="20"/>
              <w:szCs w:val="20"/>
              <w:lang w:val="en-US"/>
            </w:rPr>
            <w:fldChar w:fldCharType="end"/>
          </w:r>
        </w:sdtContent>
      </w:sdt>
      <w:bookmarkEnd w:id="44"/>
    </w:p>
    <w:p w14:paraId="7479C7AE" w14:textId="77777777" w:rsidR="00112013" w:rsidRDefault="00112013" w:rsidP="00112013">
      <w:pPr>
        <w:spacing w:after="60"/>
        <w:ind w:firstLine="0"/>
        <w:rPr>
          <w:sz w:val="22"/>
          <w:szCs w:val="22"/>
          <w:lang w:val="el-GR" w:eastAsia="el-GR"/>
        </w:rPr>
      </w:pPr>
    </w:p>
    <w:p w14:paraId="497F5287" w14:textId="62B9AA24" w:rsidR="00F411D4" w:rsidRPr="002331CC" w:rsidRDefault="00F411D4" w:rsidP="00204714">
      <w:pPr>
        <w:spacing w:after="60"/>
        <w:ind w:firstLine="0"/>
        <w:rPr>
          <w:rFonts w:asciiTheme="minorHAnsi" w:hAnsiTheme="minorHAnsi" w:cstheme="minorHAnsi"/>
          <w:sz w:val="24"/>
          <w:szCs w:val="24"/>
          <w:lang w:val="el-GR" w:eastAsia="el-GR"/>
        </w:rPr>
      </w:pPr>
      <w:r w:rsidRPr="002331CC">
        <w:rPr>
          <w:rFonts w:asciiTheme="minorHAnsi" w:hAnsiTheme="minorHAnsi" w:cstheme="minorHAnsi"/>
          <w:sz w:val="24"/>
          <w:szCs w:val="24"/>
          <w:lang w:val="el-GR" w:eastAsia="el-GR"/>
        </w:rPr>
        <w:lastRenderedPageBreak/>
        <w:t xml:space="preserve">Υπάρχουν αρκετά θετικά από την χρήση των </w:t>
      </w:r>
      <w:r w:rsidRPr="002331CC">
        <w:rPr>
          <w:rFonts w:asciiTheme="minorHAnsi" w:hAnsiTheme="minorHAnsi" w:cstheme="minorHAnsi"/>
          <w:sz w:val="24"/>
          <w:szCs w:val="24"/>
          <w:lang w:val="en-US" w:eastAsia="el-GR"/>
        </w:rPr>
        <w:t>FPGAs</w:t>
      </w:r>
      <w:r w:rsidR="00F95BF0" w:rsidRPr="002331CC">
        <w:rPr>
          <w:rFonts w:asciiTheme="minorHAnsi" w:hAnsiTheme="minorHAnsi" w:cstheme="minorHAnsi"/>
          <w:sz w:val="24"/>
          <w:szCs w:val="24"/>
          <w:lang w:val="el-GR" w:eastAsia="el-GR"/>
        </w:rPr>
        <w:t>.</w:t>
      </w:r>
      <w:r w:rsidRPr="002331CC">
        <w:rPr>
          <w:rFonts w:asciiTheme="minorHAnsi" w:hAnsiTheme="minorHAnsi" w:cstheme="minorHAnsi"/>
          <w:sz w:val="24"/>
          <w:szCs w:val="24"/>
          <w:lang w:val="el-GR" w:eastAsia="el-GR"/>
        </w:rPr>
        <w:t xml:space="preserve"> </w:t>
      </w:r>
      <w:r w:rsidR="00F95BF0" w:rsidRPr="002331CC">
        <w:rPr>
          <w:rFonts w:asciiTheme="minorHAnsi" w:hAnsiTheme="minorHAnsi" w:cstheme="minorHAnsi"/>
          <w:sz w:val="24"/>
          <w:szCs w:val="24"/>
          <w:lang w:val="el-GR" w:eastAsia="el-GR"/>
        </w:rPr>
        <w:t>Έ</w:t>
      </w:r>
      <w:r w:rsidRPr="002331CC">
        <w:rPr>
          <w:rFonts w:asciiTheme="minorHAnsi" w:hAnsiTheme="minorHAnsi" w:cstheme="minorHAnsi"/>
          <w:sz w:val="24"/>
          <w:szCs w:val="24"/>
          <w:lang w:val="el-GR" w:eastAsia="el-GR"/>
        </w:rPr>
        <w:t xml:space="preserve">να από τα σημαντικότερα αποτελεί το γεγονός ότι είναι </w:t>
      </w:r>
      <w:proofErr w:type="spellStart"/>
      <w:r w:rsidRPr="002331CC">
        <w:rPr>
          <w:rFonts w:asciiTheme="minorHAnsi" w:hAnsiTheme="minorHAnsi" w:cstheme="minorHAnsi"/>
          <w:sz w:val="24"/>
          <w:szCs w:val="24"/>
          <w:lang w:val="el-GR" w:eastAsia="el-GR"/>
        </w:rPr>
        <w:t>επαναπρογραμματιζόμενα</w:t>
      </w:r>
      <w:proofErr w:type="spellEnd"/>
      <w:r w:rsidR="004930AC" w:rsidRPr="002331CC">
        <w:rPr>
          <w:rFonts w:asciiTheme="minorHAnsi" w:hAnsiTheme="minorHAnsi" w:cstheme="minorHAnsi"/>
          <w:sz w:val="24"/>
          <w:szCs w:val="24"/>
          <w:lang w:val="el-GR" w:eastAsia="el-GR"/>
        </w:rPr>
        <w:t xml:space="preserve"> χωρίς να υπάρχει κάποιος περιορισμός για το πόσες φορές μπορεί να χρησιμοποιηθεί εκ νέου</w:t>
      </w:r>
      <w:r w:rsidR="00BF1AB9" w:rsidRPr="002331CC">
        <w:rPr>
          <w:rFonts w:asciiTheme="minorHAnsi" w:hAnsiTheme="minorHAnsi" w:cstheme="minorHAnsi"/>
          <w:sz w:val="24"/>
          <w:szCs w:val="24"/>
          <w:lang w:val="el-GR" w:eastAsia="el-GR"/>
        </w:rPr>
        <w:t xml:space="preserve">. Έτσι, δεν χρειάζεται κάθε φορά να χρησιμοποιούμε </w:t>
      </w:r>
      <w:r w:rsidR="00552184" w:rsidRPr="002331CC">
        <w:rPr>
          <w:rFonts w:asciiTheme="minorHAnsi" w:hAnsiTheme="minorHAnsi" w:cstheme="minorHAnsi"/>
          <w:sz w:val="24"/>
          <w:szCs w:val="24"/>
          <w:lang w:val="el-GR" w:eastAsia="el-GR"/>
        </w:rPr>
        <w:t>καινούργιο</w:t>
      </w:r>
      <w:r w:rsidR="00BF1AB9" w:rsidRPr="002331CC">
        <w:rPr>
          <w:rFonts w:asciiTheme="minorHAnsi" w:hAnsiTheme="minorHAnsi" w:cstheme="minorHAnsi"/>
          <w:sz w:val="24"/>
          <w:szCs w:val="24"/>
          <w:lang w:val="el-GR" w:eastAsia="el-GR"/>
        </w:rPr>
        <w:t xml:space="preserve"> </w:t>
      </w:r>
      <w:r w:rsidR="00BF1AB9" w:rsidRPr="002331CC">
        <w:rPr>
          <w:rFonts w:asciiTheme="minorHAnsi" w:hAnsiTheme="minorHAnsi" w:cstheme="minorHAnsi"/>
          <w:sz w:val="24"/>
          <w:szCs w:val="24"/>
          <w:lang w:val="en-US" w:eastAsia="el-GR"/>
        </w:rPr>
        <w:t>hardware</w:t>
      </w:r>
      <w:r w:rsidR="00BF1AB9" w:rsidRPr="002331CC">
        <w:rPr>
          <w:rFonts w:asciiTheme="minorHAnsi" w:hAnsiTheme="minorHAnsi" w:cstheme="minorHAnsi"/>
          <w:sz w:val="24"/>
          <w:szCs w:val="24"/>
          <w:lang w:val="el-GR" w:eastAsia="el-GR"/>
        </w:rPr>
        <w:t xml:space="preserve"> για ένα διαφορετικό κύκλωμα</w:t>
      </w:r>
      <w:r w:rsidR="00552184" w:rsidRPr="002331CC">
        <w:rPr>
          <w:rFonts w:asciiTheme="minorHAnsi" w:hAnsiTheme="minorHAnsi" w:cstheme="minorHAnsi"/>
          <w:sz w:val="24"/>
          <w:szCs w:val="24"/>
          <w:lang w:val="el-GR" w:eastAsia="el-GR"/>
        </w:rPr>
        <w:t xml:space="preserve">. </w:t>
      </w:r>
      <w:r w:rsidR="009D37FA" w:rsidRPr="002331CC">
        <w:rPr>
          <w:rFonts w:asciiTheme="minorHAnsi" w:hAnsiTheme="minorHAnsi" w:cstheme="minorHAnsi"/>
          <w:sz w:val="24"/>
          <w:szCs w:val="24"/>
          <w:lang w:val="el-GR" w:eastAsia="el-GR"/>
        </w:rPr>
        <w:t xml:space="preserve">Τέλος, προσφέρουν μεγάλη επεξεργαστική ταχύτητα και είναι πιο οικονομικά σε σχέση με άλλα προγραμματιζόμενα κυκλώματα όπως είναι τα </w:t>
      </w:r>
      <w:r w:rsidR="009D37FA" w:rsidRPr="002331CC">
        <w:rPr>
          <w:rFonts w:asciiTheme="minorHAnsi" w:hAnsiTheme="minorHAnsi" w:cstheme="minorHAnsi"/>
          <w:sz w:val="24"/>
          <w:szCs w:val="24"/>
          <w:lang w:val="en-US" w:eastAsia="el-GR"/>
        </w:rPr>
        <w:t>ASIC</w:t>
      </w:r>
      <w:r w:rsidR="009D37FA" w:rsidRPr="002331CC">
        <w:rPr>
          <w:rFonts w:asciiTheme="minorHAnsi" w:hAnsiTheme="minorHAnsi" w:cstheme="minorHAnsi"/>
          <w:sz w:val="24"/>
          <w:szCs w:val="24"/>
          <w:lang w:val="el-GR" w:eastAsia="el-GR"/>
        </w:rPr>
        <w:t xml:space="preserve"> (</w:t>
      </w:r>
      <w:r w:rsidR="009D37FA" w:rsidRPr="002331CC">
        <w:rPr>
          <w:rFonts w:asciiTheme="minorHAnsi" w:hAnsiTheme="minorHAnsi" w:cstheme="minorHAnsi"/>
          <w:sz w:val="24"/>
          <w:szCs w:val="24"/>
          <w:lang w:val="en-US" w:eastAsia="el-GR"/>
        </w:rPr>
        <w:t>Application</w:t>
      </w:r>
      <w:r w:rsidR="009D37FA" w:rsidRPr="002331CC">
        <w:rPr>
          <w:rFonts w:asciiTheme="minorHAnsi" w:hAnsiTheme="minorHAnsi" w:cstheme="minorHAnsi"/>
          <w:sz w:val="24"/>
          <w:szCs w:val="24"/>
          <w:lang w:val="el-GR" w:eastAsia="el-GR"/>
        </w:rPr>
        <w:t xml:space="preserve"> </w:t>
      </w:r>
      <w:r w:rsidR="009D37FA" w:rsidRPr="002331CC">
        <w:rPr>
          <w:rFonts w:asciiTheme="minorHAnsi" w:hAnsiTheme="minorHAnsi" w:cstheme="minorHAnsi"/>
          <w:sz w:val="24"/>
          <w:szCs w:val="24"/>
          <w:lang w:val="en-US" w:eastAsia="el-GR"/>
        </w:rPr>
        <w:t>Specific</w:t>
      </w:r>
      <w:r w:rsidR="009D37FA" w:rsidRPr="002331CC">
        <w:rPr>
          <w:rFonts w:asciiTheme="minorHAnsi" w:hAnsiTheme="minorHAnsi" w:cstheme="minorHAnsi"/>
          <w:sz w:val="24"/>
          <w:szCs w:val="24"/>
          <w:lang w:val="el-GR" w:eastAsia="el-GR"/>
        </w:rPr>
        <w:t xml:space="preserve"> </w:t>
      </w:r>
      <w:r w:rsidR="009D37FA" w:rsidRPr="002331CC">
        <w:rPr>
          <w:rFonts w:asciiTheme="minorHAnsi" w:hAnsiTheme="minorHAnsi" w:cstheme="minorHAnsi"/>
          <w:sz w:val="24"/>
          <w:szCs w:val="24"/>
          <w:lang w:val="en-US" w:eastAsia="el-GR"/>
        </w:rPr>
        <w:t>Integrated</w:t>
      </w:r>
      <w:r w:rsidR="009D37FA" w:rsidRPr="002331CC">
        <w:rPr>
          <w:rFonts w:asciiTheme="minorHAnsi" w:hAnsiTheme="minorHAnsi" w:cstheme="minorHAnsi"/>
          <w:sz w:val="24"/>
          <w:szCs w:val="24"/>
          <w:lang w:val="el-GR" w:eastAsia="el-GR"/>
        </w:rPr>
        <w:t xml:space="preserve"> </w:t>
      </w:r>
      <w:r w:rsidR="009D37FA" w:rsidRPr="002331CC">
        <w:rPr>
          <w:rFonts w:asciiTheme="minorHAnsi" w:hAnsiTheme="minorHAnsi" w:cstheme="minorHAnsi"/>
          <w:sz w:val="24"/>
          <w:szCs w:val="24"/>
          <w:lang w:val="en-US" w:eastAsia="el-GR"/>
        </w:rPr>
        <w:t>Circuit</w:t>
      </w:r>
      <w:r w:rsidR="009D37FA" w:rsidRPr="002331CC">
        <w:rPr>
          <w:rFonts w:asciiTheme="minorHAnsi" w:hAnsiTheme="minorHAnsi" w:cstheme="minorHAnsi"/>
          <w:sz w:val="24"/>
          <w:szCs w:val="24"/>
          <w:lang w:val="el-GR" w:eastAsia="el-GR"/>
        </w:rPr>
        <w:t>), κάνοντας τα πιο ελκυστικά</w:t>
      </w:r>
      <w:r w:rsidR="00E31D20" w:rsidRPr="002331CC">
        <w:rPr>
          <w:rFonts w:asciiTheme="minorHAnsi" w:hAnsiTheme="minorHAnsi" w:cstheme="minorHAnsi"/>
          <w:sz w:val="24"/>
          <w:szCs w:val="24"/>
          <w:lang w:val="el-GR" w:eastAsia="el-GR"/>
        </w:rPr>
        <w:t>.</w:t>
      </w:r>
    </w:p>
    <w:p w14:paraId="3C9C2A11" w14:textId="452F9F8B" w:rsidR="00112013" w:rsidRPr="002331CC" w:rsidRDefault="009D37FA" w:rsidP="00204714">
      <w:pPr>
        <w:spacing w:after="60"/>
        <w:ind w:firstLine="0"/>
        <w:rPr>
          <w:rFonts w:asciiTheme="minorHAnsi" w:hAnsiTheme="minorHAnsi" w:cstheme="minorHAnsi"/>
          <w:sz w:val="24"/>
          <w:szCs w:val="24"/>
          <w:lang w:val="el-GR" w:eastAsia="el-GR"/>
        </w:rPr>
      </w:pPr>
      <w:r w:rsidRPr="002331CC">
        <w:rPr>
          <w:rFonts w:asciiTheme="minorHAnsi" w:hAnsiTheme="minorHAnsi" w:cstheme="minorHAnsi"/>
          <w:sz w:val="24"/>
          <w:szCs w:val="24"/>
          <w:lang w:val="el-GR" w:eastAsia="el-GR"/>
        </w:rPr>
        <w:t xml:space="preserve">Πλέον τα </w:t>
      </w:r>
      <w:r w:rsidRPr="002331CC">
        <w:rPr>
          <w:rFonts w:asciiTheme="minorHAnsi" w:hAnsiTheme="minorHAnsi" w:cstheme="minorHAnsi"/>
          <w:sz w:val="24"/>
          <w:szCs w:val="24"/>
          <w:lang w:val="en-US" w:eastAsia="el-GR"/>
        </w:rPr>
        <w:t>FPGA</w:t>
      </w:r>
      <w:r w:rsidRPr="002331CC">
        <w:rPr>
          <w:rFonts w:asciiTheme="minorHAnsi" w:hAnsiTheme="minorHAnsi" w:cstheme="minorHAnsi"/>
          <w:sz w:val="24"/>
          <w:szCs w:val="24"/>
          <w:lang w:val="el-GR" w:eastAsia="el-GR"/>
        </w:rPr>
        <w:t xml:space="preserve"> αποτελούν ένα από τα πιο σύγχρονα μέσα κατασκευής ολοκληρωμένων κυκλωμάτων. Βρίσκουν χρηστικότητα σε πολλούς και διαφορετικούς το</w:t>
      </w:r>
      <w:r w:rsidR="00462D37" w:rsidRPr="002331CC">
        <w:rPr>
          <w:rFonts w:asciiTheme="minorHAnsi" w:hAnsiTheme="minorHAnsi" w:cstheme="minorHAnsi"/>
          <w:sz w:val="24"/>
          <w:szCs w:val="24"/>
          <w:lang w:val="el-GR" w:eastAsia="el-GR"/>
        </w:rPr>
        <w:t>μείς και μερικοί από αυτούς είναι οι εξής:</w:t>
      </w:r>
    </w:p>
    <w:p w14:paraId="4F086280" w14:textId="77777777" w:rsidR="001940F4" w:rsidRPr="002331CC" w:rsidRDefault="001940F4" w:rsidP="0047721C">
      <w:pPr>
        <w:spacing w:after="60"/>
        <w:rPr>
          <w:rFonts w:asciiTheme="minorHAnsi" w:hAnsiTheme="minorHAnsi" w:cstheme="minorHAnsi"/>
          <w:sz w:val="24"/>
          <w:szCs w:val="24"/>
          <w:lang w:val="el-GR" w:eastAsia="el-GR"/>
        </w:rPr>
      </w:pPr>
    </w:p>
    <w:p w14:paraId="110736D6" w14:textId="2A03C7FF" w:rsidR="00462D37" w:rsidRPr="002331CC" w:rsidRDefault="00462D37" w:rsidP="00462D37">
      <w:pPr>
        <w:pStyle w:val="ListParagraph"/>
        <w:numPr>
          <w:ilvl w:val="0"/>
          <w:numId w:val="27"/>
        </w:numPr>
        <w:spacing w:after="60"/>
        <w:rPr>
          <w:rFonts w:asciiTheme="minorHAnsi" w:hAnsiTheme="minorHAnsi" w:cstheme="minorHAnsi"/>
          <w:sz w:val="24"/>
          <w:szCs w:val="24"/>
          <w:lang w:eastAsia="el-GR"/>
        </w:rPr>
      </w:pPr>
      <w:r w:rsidRPr="002331CC">
        <w:rPr>
          <w:rFonts w:asciiTheme="minorHAnsi" w:hAnsiTheme="minorHAnsi" w:cstheme="minorHAnsi"/>
          <w:sz w:val="24"/>
          <w:szCs w:val="24"/>
          <w:lang w:eastAsia="el-GR"/>
        </w:rPr>
        <w:t>Αυτοκινητοβιομηχανία</w:t>
      </w:r>
      <w:r w:rsidR="00E234C0">
        <w:rPr>
          <w:rFonts w:asciiTheme="minorHAnsi" w:hAnsiTheme="minorHAnsi" w:cstheme="minorHAnsi"/>
          <w:sz w:val="24"/>
          <w:szCs w:val="24"/>
          <w:lang w:eastAsia="el-GR"/>
        </w:rPr>
        <w:t>,</w:t>
      </w:r>
    </w:p>
    <w:p w14:paraId="53244453" w14:textId="6E1C4EA9" w:rsidR="00462D37" w:rsidRPr="002331CC" w:rsidRDefault="00462D37" w:rsidP="00462D37">
      <w:pPr>
        <w:pStyle w:val="ListParagraph"/>
        <w:numPr>
          <w:ilvl w:val="0"/>
          <w:numId w:val="27"/>
        </w:numPr>
        <w:spacing w:after="60"/>
        <w:rPr>
          <w:rFonts w:asciiTheme="minorHAnsi" w:hAnsiTheme="minorHAnsi" w:cstheme="minorHAnsi"/>
          <w:sz w:val="24"/>
          <w:szCs w:val="24"/>
          <w:lang w:eastAsia="el-GR"/>
        </w:rPr>
      </w:pPr>
      <w:r w:rsidRPr="002331CC">
        <w:rPr>
          <w:rFonts w:asciiTheme="minorHAnsi" w:hAnsiTheme="minorHAnsi" w:cstheme="minorHAnsi"/>
          <w:sz w:val="24"/>
          <w:szCs w:val="24"/>
          <w:lang w:eastAsia="el-GR"/>
        </w:rPr>
        <w:t>Ιατρική</w:t>
      </w:r>
      <w:r w:rsidR="00E234C0">
        <w:rPr>
          <w:rFonts w:asciiTheme="minorHAnsi" w:hAnsiTheme="minorHAnsi" w:cstheme="minorHAnsi"/>
          <w:sz w:val="24"/>
          <w:szCs w:val="24"/>
          <w:lang w:eastAsia="el-GR"/>
        </w:rPr>
        <w:t>,</w:t>
      </w:r>
    </w:p>
    <w:p w14:paraId="0B323A01" w14:textId="4F029F1B" w:rsidR="00462D37" w:rsidRPr="002331CC" w:rsidRDefault="00462D37" w:rsidP="00462D37">
      <w:pPr>
        <w:pStyle w:val="ListParagraph"/>
        <w:numPr>
          <w:ilvl w:val="0"/>
          <w:numId w:val="27"/>
        </w:numPr>
        <w:spacing w:after="60"/>
        <w:rPr>
          <w:rFonts w:asciiTheme="minorHAnsi" w:hAnsiTheme="minorHAnsi" w:cstheme="minorHAnsi"/>
          <w:sz w:val="24"/>
          <w:szCs w:val="24"/>
          <w:lang w:eastAsia="el-GR"/>
        </w:rPr>
      </w:pPr>
      <w:r w:rsidRPr="002331CC">
        <w:rPr>
          <w:rFonts w:asciiTheme="minorHAnsi" w:hAnsiTheme="minorHAnsi" w:cstheme="minorHAnsi"/>
          <w:sz w:val="24"/>
          <w:szCs w:val="24"/>
          <w:lang w:eastAsia="el-GR"/>
        </w:rPr>
        <w:t>Επεξεργασία εικόνας και ήχου</w:t>
      </w:r>
      <w:r w:rsidR="00E234C0">
        <w:rPr>
          <w:rFonts w:asciiTheme="minorHAnsi" w:hAnsiTheme="minorHAnsi" w:cstheme="minorHAnsi"/>
          <w:sz w:val="24"/>
          <w:szCs w:val="24"/>
          <w:lang w:eastAsia="el-GR"/>
        </w:rPr>
        <w:t>,</w:t>
      </w:r>
    </w:p>
    <w:p w14:paraId="4BE570ED" w14:textId="329EB670" w:rsidR="00462D37" w:rsidRPr="002331CC" w:rsidRDefault="00462D37" w:rsidP="00462D37">
      <w:pPr>
        <w:pStyle w:val="ListParagraph"/>
        <w:numPr>
          <w:ilvl w:val="0"/>
          <w:numId w:val="27"/>
        </w:numPr>
        <w:spacing w:after="60"/>
        <w:rPr>
          <w:rFonts w:asciiTheme="minorHAnsi" w:hAnsiTheme="minorHAnsi" w:cstheme="minorHAnsi"/>
          <w:sz w:val="24"/>
          <w:szCs w:val="24"/>
          <w:lang w:eastAsia="el-GR"/>
        </w:rPr>
      </w:pPr>
      <w:r w:rsidRPr="002331CC">
        <w:rPr>
          <w:rFonts w:asciiTheme="minorHAnsi" w:hAnsiTheme="minorHAnsi" w:cstheme="minorHAnsi"/>
          <w:sz w:val="24"/>
          <w:szCs w:val="24"/>
          <w:lang w:eastAsia="el-GR"/>
        </w:rPr>
        <w:t>Στρατιωτικές τεχνολογίες</w:t>
      </w:r>
      <w:r w:rsidR="00E234C0">
        <w:rPr>
          <w:rFonts w:asciiTheme="minorHAnsi" w:hAnsiTheme="minorHAnsi" w:cstheme="minorHAnsi"/>
          <w:sz w:val="24"/>
          <w:szCs w:val="24"/>
          <w:lang w:eastAsia="el-GR"/>
        </w:rPr>
        <w:t>,</w:t>
      </w:r>
    </w:p>
    <w:p w14:paraId="23B2F03A" w14:textId="0B5FA118" w:rsidR="008949F0" w:rsidRPr="008949F0" w:rsidRDefault="00462D37" w:rsidP="008949F0">
      <w:pPr>
        <w:pStyle w:val="ListParagraph"/>
        <w:numPr>
          <w:ilvl w:val="0"/>
          <w:numId w:val="27"/>
        </w:numPr>
        <w:spacing w:after="60"/>
        <w:rPr>
          <w:rFonts w:asciiTheme="minorHAnsi" w:hAnsiTheme="minorHAnsi" w:cstheme="minorHAnsi"/>
          <w:sz w:val="24"/>
          <w:szCs w:val="24"/>
          <w:lang w:eastAsia="el-GR"/>
        </w:rPr>
      </w:pPr>
      <w:r w:rsidRPr="002331CC">
        <w:rPr>
          <w:rFonts w:asciiTheme="minorHAnsi" w:hAnsiTheme="minorHAnsi" w:cstheme="minorHAnsi"/>
          <w:sz w:val="24"/>
          <w:szCs w:val="24"/>
          <w:lang w:eastAsia="el-GR"/>
        </w:rPr>
        <w:t>Εφαρμογές διαστήματος</w:t>
      </w:r>
      <w:r w:rsidR="00E234C0">
        <w:rPr>
          <w:rFonts w:asciiTheme="minorHAnsi" w:hAnsiTheme="minorHAnsi" w:cstheme="minorHAnsi"/>
          <w:sz w:val="24"/>
          <w:szCs w:val="24"/>
          <w:lang w:eastAsia="el-GR"/>
        </w:rPr>
        <w:t>.</w:t>
      </w:r>
    </w:p>
    <w:p w14:paraId="7CE0F1C3" w14:textId="0002F881" w:rsidR="008949F0" w:rsidRDefault="008949F0" w:rsidP="008949F0">
      <w:pPr>
        <w:spacing w:after="60"/>
        <w:rPr>
          <w:rFonts w:asciiTheme="minorHAnsi" w:hAnsiTheme="minorHAnsi" w:cstheme="minorHAnsi"/>
          <w:sz w:val="24"/>
          <w:szCs w:val="24"/>
          <w:lang w:eastAsia="el-GR"/>
        </w:rPr>
      </w:pPr>
    </w:p>
    <w:p w14:paraId="36ACBC91" w14:textId="62A52B39" w:rsidR="008949F0" w:rsidRPr="008949F0" w:rsidRDefault="008949F0" w:rsidP="008949F0">
      <w:pPr>
        <w:pStyle w:val="Heading2"/>
        <w:tabs>
          <w:tab w:val="clear" w:pos="718"/>
          <w:tab w:val="num" w:pos="709"/>
        </w:tabs>
        <w:ind w:left="709" w:hanging="709"/>
        <w:rPr>
          <w:rFonts w:cstheme="minorHAnsi"/>
          <w:lang w:val="en-US"/>
        </w:rPr>
      </w:pPr>
      <w:bookmarkStart w:id="45" w:name="_Toc146479272"/>
      <w:r>
        <w:rPr>
          <w:rFonts w:cstheme="minorHAnsi"/>
          <w:lang w:val="en-US"/>
        </w:rPr>
        <w:t>ASIC (Application-Specific Integrated Circuit)</w:t>
      </w:r>
      <w:bookmarkEnd w:id="45"/>
    </w:p>
    <w:p w14:paraId="5DF201EB" w14:textId="7302449D" w:rsidR="00CA20DD" w:rsidRDefault="00DD73B1" w:rsidP="00CA20DD">
      <w:pPr>
        <w:pStyle w:val="Code0"/>
        <w:ind w:firstLine="0"/>
        <w:rPr>
          <w:lang w:val="el-GR"/>
        </w:rPr>
      </w:pPr>
      <w:r>
        <w:rPr>
          <w:lang w:val="el-GR"/>
        </w:rPr>
        <w:t xml:space="preserve">Τα ολοκληρωμένα κυκλώματα εξειδικευμένης εφαρμογής </w:t>
      </w:r>
      <w:r w:rsidRPr="00DD73B1">
        <w:rPr>
          <w:lang w:val="el-GR"/>
        </w:rPr>
        <w:t>(</w:t>
      </w:r>
      <w:r>
        <w:t>ASIC</w:t>
      </w:r>
      <w:r w:rsidRPr="00DD73B1">
        <w:rPr>
          <w:lang w:val="el-GR"/>
        </w:rPr>
        <w:t>)</w:t>
      </w:r>
      <w:r>
        <w:rPr>
          <w:lang w:val="el-GR"/>
        </w:rPr>
        <w:t xml:space="preserve"> αναφέρονται σε ολοκληρωμένα κυκλώματα που ο σχεδιασμός του έχει ως στόχο την εκτέλεση συγκεκριμένων λειτουργιών ή εφαρμογών.</w:t>
      </w:r>
      <w:r w:rsidR="00C85670">
        <w:rPr>
          <w:lang w:val="el-GR"/>
        </w:rPr>
        <w:t xml:space="preserve"> Είναι υψηλής απόδοσης ολοκληρωμένα κυκλώματα και έχουν χαμηλή κατανάλωση ενέργειας κάνοντάς τα ιδανικά για την χρήση τους σε ψηφιακή επεξεργασία σήματος, αισθητήρες και άλλες προηγμένες εφαρμογές. Για την σχεδίαση και την κατασκευή ενός </w:t>
      </w:r>
      <w:r w:rsidR="00C85670">
        <w:t>ASIC</w:t>
      </w:r>
      <w:r w:rsidR="00C85670">
        <w:rPr>
          <w:lang w:val="el-GR"/>
        </w:rPr>
        <w:t xml:space="preserve"> χρειάζονται εξειδικευμένες γνώσεις μιας και είναι αρκετά πολύπλοκη διαδικασία. </w:t>
      </w:r>
      <w:r w:rsidR="00572A90">
        <w:rPr>
          <w:lang w:val="el-GR"/>
        </w:rPr>
        <w:t>Επιπλέον, παρόλο που είναι αρκετά ακριβά για την κατασκευή τους και συνήθως συνίσταται να χρησιμοποιούνται σε προϊόντα που έχουν μεγάλη κατανάλωση, έχουν αρκετά μικρό μέγεθος συνδυάζοντας λογικές πύλες, μνήμες, μικροεπεξεργαστή και άλλα σε ένα μόνο ολοκληρωμένο.</w:t>
      </w:r>
      <w:r w:rsidR="00B20C47">
        <w:rPr>
          <w:lang w:val="el-GR"/>
        </w:rPr>
        <w:t xml:space="preserve"> Αυτά τα </w:t>
      </w:r>
      <w:r w:rsidR="00B20C47">
        <w:t>ASIC</w:t>
      </w:r>
      <w:r w:rsidR="00B20C47">
        <w:rPr>
          <w:lang w:val="el-GR"/>
        </w:rPr>
        <w:t xml:space="preserve"> είναι γνωστά και ως </w:t>
      </w:r>
      <w:r w:rsidR="00B20C47">
        <w:t>SoC</w:t>
      </w:r>
      <w:r w:rsidR="00B20C47" w:rsidRPr="00B20C47">
        <w:rPr>
          <w:lang w:val="el-GR"/>
        </w:rPr>
        <w:t xml:space="preserve"> (</w:t>
      </w:r>
      <w:r w:rsidR="00B20C47">
        <w:t>System</w:t>
      </w:r>
      <w:r w:rsidR="00B20C47" w:rsidRPr="00B20C47">
        <w:rPr>
          <w:lang w:val="el-GR"/>
        </w:rPr>
        <w:t>-</w:t>
      </w:r>
      <w:r w:rsidR="00B20C47">
        <w:t>On</w:t>
      </w:r>
      <w:r w:rsidR="00B20C47" w:rsidRPr="00B20C47">
        <w:rPr>
          <w:lang w:val="el-GR"/>
        </w:rPr>
        <w:t>-</w:t>
      </w:r>
      <w:r w:rsidR="00B20C47">
        <w:t>Chip</w:t>
      </w:r>
      <w:r w:rsidR="00B20C47" w:rsidRPr="00B20C47">
        <w:rPr>
          <w:lang w:val="el-GR"/>
        </w:rPr>
        <w:t xml:space="preserve">), </w:t>
      </w:r>
      <w:r w:rsidR="00B20C47">
        <w:rPr>
          <w:lang w:val="el-GR"/>
        </w:rPr>
        <w:t>δηλαδή ολόκληρα συστήματα σε ένα μόνο ολοκληρωμένο</w:t>
      </w:r>
      <w:r w:rsidR="00F02DA2">
        <w:rPr>
          <w:lang w:val="el-GR"/>
        </w:rPr>
        <w:t xml:space="preserve"> και είναι δυνατόν να βρεθούν σε ηλεκτρονικές συσκευές όπως τα κινητά τηλέφωνα και οι τηλεοράσεις, που έχουν μόνιμη και ίδια λειτουργία σε όλη την διάρκεια της ζωής τους. </w:t>
      </w:r>
    </w:p>
    <w:p w14:paraId="59DCCFC8" w14:textId="77777777" w:rsidR="00EA1139" w:rsidRDefault="00EA1139" w:rsidP="00CA20DD">
      <w:pPr>
        <w:pStyle w:val="Code0"/>
        <w:ind w:firstLine="0"/>
        <w:rPr>
          <w:lang w:val="el-GR"/>
        </w:rPr>
      </w:pPr>
    </w:p>
    <w:p w14:paraId="0D0415A1" w14:textId="373F2ADB" w:rsidR="008949F0" w:rsidRDefault="00CA20DD" w:rsidP="00CA20DD">
      <w:pPr>
        <w:pStyle w:val="Heading3"/>
        <w:rPr>
          <w:lang w:val="en-US"/>
        </w:rPr>
      </w:pPr>
      <w:bookmarkStart w:id="46" w:name="_Toc146479273"/>
      <w:r>
        <w:t xml:space="preserve">Τύποι </w:t>
      </w:r>
      <w:r>
        <w:rPr>
          <w:lang w:val="en-US"/>
        </w:rPr>
        <w:t>ASIC</w:t>
      </w:r>
      <w:bookmarkEnd w:id="46"/>
    </w:p>
    <w:p w14:paraId="0D5BE7C8" w14:textId="77777777" w:rsidR="004153C3" w:rsidRPr="004153C3" w:rsidRDefault="004153C3" w:rsidP="004153C3">
      <w:pPr>
        <w:rPr>
          <w:lang w:val="en-US"/>
        </w:rPr>
      </w:pPr>
    </w:p>
    <w:p w14:paraId="7ADEB588" w14:textId="4EEAC0DB" w:rsidR="00EA1139" w:rsidRPr="00041B71" w:rsidRDefault="00EA1139" w:rsidP="00EA1139">
      <w:pPr>
        <w:pStyle w:val="Code0"/>
        <w:ind w:firstLine="0"/>
        <w:rPr>
          <w:lang w:val="el-GR"/>
        </w:rPr>
      </w:pPr>
      <w:r>
        <w:rPr>
          <w:lang w:val="el-GR"/>
        </w:rPr>
        <w:t xml:space="preserve">Ανάλογα με την ποσότητα προσαρμογής που μπορεί να κάνει ο προγραμματιστής, τα </w:t>
      </w:r>
      <w:r>
        <w:t>ASIC</w:t>
      </w:r>
      <w:r>
        <w:rPr>
          <w:lang w:val="el-GR"/>
        </w:rPr>
        <w:t xml:space="preserve"> χωρίζονται σε </w:t>
      </w:r>
      <w:r w:rsidR="004153C3">
        <w:rPr>
          <w:lang w:val="el-GR"/>
        </w:rPr>
        <w:t>τρεις</w:t>
      </w:r>
      <w:r>
        <w:rPr>
          <w:lang w:val="el-GR"/>
        </w:rPr>
        <w:t xml:space="preserve"> κατηγορίες. Τα πλήρως προσαρμοσμένα (</w:t>
      </w:r>
      <w:r>
        <w:t>full</w:t>
      </w:r>
      <w:r w:rsidRPr="00EA1139">
        <w:rPr>
          <w:lang w:val="el-GR"/>
        </w:rPr>
        <w:t xml:space="preserve"> </w:t>
      </w:r>
      <w:r>
        <w:t>custom</w:t>
      </w:r>
      <w:r w:rsidRPr="00EA1139">
        <w:rPr>
          <w:lang w:val="el-GR"/>
        </w:rPr>
        <w:t>)</w:t>
      </w:r>
      <w:r w:rsidR="004153C3">
        <w:rPr>
          <w:lang w:val="el-GR"/>
        </w:rPr>
        <w:t>,</w:t>
      </w:r>
      <w:r>
        <w:rPr>
          <w:lang w:val="el-GR"/>
        </w:rPr>
        <w:t xml:space="preserve"> τα </w:t>
      </w:r>
      <w:proofErr w:type="spellStart"/>
      <w:r>
        <w:rPr>
          <w:lang w:val="el-GR"/>
        </w:rPr>
        <w:t>ημί</w:t>
      </w:r>
      <w:proofErr w:type="spellEnd"/>
      <w:r>
        <w:rPr>
          <w:lang w:val="el-GR"/>
        </w:rPr>
        <w:t>-προσαρμοσμένα</w:t>
      </w:r>
      <w:r w:rsidRPr="00EA1139">
        <w:rPr>
          <w:lang w:val="el-GR"/>
        </w:rPr>
        <w:t xml:space="preserve"> (</w:t>
      </w:r>
      <w:r>
        <w:t>semi</w:t>
      </w:r>
      <w:r w:rsidRPr="00EA1139">
        <w:rPr>
          <w:lang w:val="el-GR"/>
        </w:rPr>
        <w:t>-</w:t>
      </w:r>
      <w:r>
        <w:t>custom</w:t>
      </w:r>
      <w:r w:rsidRPr="00EA1139">
        <w:rPr>
          <w:lang w:val="el-GR"/>
        </w:rPr>
        <w:t>)</w:t>
      </w:r>
      <w:r w:rsidR="004153C3">
        <w:rPr>
          <w:lang w:val="el-GR"/>
        </w:rPr>
        <w:t xml:space="preserve"> και τα </w:t>
      </w:r>
      <w:r w:rsidR="004153C3">
        <w:t>ASIC</w:t>
      </w:r>
      <w:r w:rsidR="004153C3">
        <w:rPr>
          <w:lang w:val="el-GR"/>
        </w:rPr>
        <w:t xml:space="preserve"> δομημένου σχεδιασμού</w:t>
      </w:r>
      <w:r w:rsidR="00041B71">
        <w:rPr>
          <w:lang w:val="el-GR"/>
        </w:rPr>
        <w:t xml:space="preserve"> (</w:t>
      </w:r>
      <w:r w:rsidR="00041B71">
        <w:t>structured</w:t>
      </w:r>
      <w:r w:rsidR="00041B71" w:rsidRPr="00041B71">
        <w:rPr>
          <w:lang w:val="el-GR"/>
        </w:rPr>
        <w:t>).</w:t>
      </w:r>
    </w:p>
    <w:p w14:paraId="666C1ABD" w14:textId="77777777" w:rsidR="004153C3" w:rsidRDefault="004153C3" w:rsidP="00EA1139">
      <w:pPr>
        <w:pStyle w:val="Code0"/>
        <w:ind w:firstLine="0"/>
        <w:rPr>
          <w:lang w:val="el-GR"/>
        </w:rPr>
      </w:pPr>
    </w:p>
    <w:p w14:paraId="43082CED" w14:textId="270A8359" w:rsidR="00EA1139" w:rsidRDefault="00372956" w:rsidP="00EA1139">
      <w:pPr>
        <w:pStyle w:val="Code0"/>
        <w:numPr>
          <w:ilvl w:val="0"/>
          <w:numId w:val="39"/>
        </w:numPr>
        <w:rPr>
          <w:lang w:val="el-GR"/>
        </w:rPr>
      </w:pPr>
      <w:r>
        <w:rPr>
          <w:lang w:val="el-GR"/>
        </w:rPr>
        <w:lastRenderedPageBreak/>
        <w:t>Πλήρως προσαρμοσμένα</w:t>
      </w:r>
      <w:r w:rsidR="004153C3" w:rsidRPr="00D45D17">
        <w:rPr>
          <w:lang w:val="el-GR"/>
        </w:rPr>
        <w:t xml:space="preserve">: </w:t>
      </w:r>
      <w:r w:rsidR="00D45D17">
        <w:rPr>
          <w:lang w:val="el-GR"/>
        </w:rPr>
        <w:t>Τα ολοκληρωμένα αυτά κυκλώματα σχεδιάζονται από την αρχή και από την βάση τους για μία προκαθορισμένη εφαρμογή έχοντας ως στόχο την υψηλότερη δυνατή ταχύτητα, την χαμηλότερη κατανάλωση αλλά και το μικρότερο μέγεθος που μπορεί να επιτευχθεί. Στα αρνητικά αυτών των ολοκληρωμένων βρίσκεται ο αυξημένος χρόνος για σχεδιασμό και παραγωγής τους και η χρήση πολύπλοκων σχεδιασμών που απαιτούν υψηλή σχεδιαστική ικανότητα.</w:t>
      </w:r>
    </w:p>
    <w:p w14:paraId="59154EAA" w14:textId="77777777" w:rsidR="00D45D17" w:rsidRPr="004153C3" w:rsidRDefault="00D45D17" w:rsidP="00D45D17">
      <w:pPr>
        <w:pStyle w:val="Code0"/>
        <w:ind w:left="720" w:firstLine="0"/>
        <w:rPr>
          <w:lang w:val="el-GR"/>
        </w:rPr>
      </w:pPr>
    </w:p>
    <w:p w14:paraId="388C4B03" w14:textId="62013C3F" w:rsidR="00041B71" w:rsidRDefault="00372956" w:rsidP="00041B71">
      <w:pPr>
        <w:pStyle w:val="Code0"/>
        <w:numPr>
          <w:ilvl w:val="0"/>
          <w:numId w:val="39"/>
        </w:numPr>
        <w:rPr>
          <w:lang w:val="el-GR"/>
        </w:rPr>
      </w:pPr>
      <w:proofErr w:type="spellStart"/>
      <w:r>
        <w:rPr>
          <w:lang w:val="el-GR"/>
        </w:rPr>
        <w:t>Ημι</w:t>
      </w:r>
      <w:proofErr w:type="spellEnd"/>
      <w:r>
        <w:rPr>
          <w:lang w:val="el-GR"/>
        </w:rPr>
        <w:t>-προσαρμοσμένα</w:t>
      </w:r>
      <w:r w:rsidR="004153C3" w:rsidRPr="00C67B14">
        <w:rPr>
          <w:lang w:val="el-GR"/>
        </w:rPr>
        <w:t>:</w:t>
      </w:r>
      <w:r w:rsidR="00D45D17">
        <w:rPr>
          <w:lang w:val="el-GR"/>
        </w:rPr>
        <w:t xml:space="preserve"> </w:t>
      </w:r>
      <w:r w:rsidR="00C67B14">
        <w:rPr>
          <w:lang w:val="el-GR"/>
        </w:rPr>
        <w:t>Είναι ολοκληρωμένα μερικώς προσαρμοσμένα για να εκτελούν διάφορες λειτουργίες και να είναι επιτρεπτές μερικές τροποποιήσεις.</w:t>
      </w:r>
    </w:p>
    <w:p w14:paraId="670828B6" w14:textId="77777777" w:rsidR="00041B71" w:rsidRPr="00041B71" w:rsidRDefault="00041B71" w:rsidP="00041B71">
      <w:pPr>
        <w:pStyle w:val="Code0"/>
        <w:ind w:firstLine="0"/>
        <w:rPr>
          <w:lang w:val="el-GR"/>
        </w:rPr>
      </w:pPr>
    </w:p>
    <w:p w14:paraId="49E385AE" w14:textId="62D9593B" w:rsidR="00041B71" w:rsidRDefault="00372956" w:rsidP="00EA1139">
      <w:pPr>
        <w:pStyle w:val="Code0"/>
        <w:numPr>
          <w:ilvl w:val="0"/>
          <w:numId w:val="39"/>
        </w:numPr>
        <w:rPr>
          <w:lang w:val="el-GR"/>
        </w:rPr>
      </w:pPr>
      <w:r>
        <w:rPr>
          <w:lang w:val="el-GR"/>
        </w:rPr>
        <w:t>Δομημένα</w:t>
      </w:r>
      <w:r w:rsidR="00041B71" w:rsidRPr="00041B71">
        <w:rPr>
          <w:lang w:val="el-GR"/>
        </w:rPr>
        <w:t xml:space="preserve">: </w:t>
      </w:r>
      <w:r w:rsidR="00041B71">
        <w:rPr>
          <w:lang w:val="el-GR"/>
        </w:rPr>
        <w:t xml:space="preserve">Χαρακτηριστικά αυτών των ολοκληρωμένων είναι </w:t>
      </w:r>
      <w:r w:rsidR="00DF4296">
        <w:rPr>
          <w:lang w:val="el-GR"/>
        </w:rPr>
        <w:t>η χρήση προδιαγεγραμμένων μεταλλικών στρωμάτων για την κατασκευή τους, μειώνοντας έτσι την διάρκεια παραγωγής, και πρόβλεψης για το τι θα σχεδιαστεί, μειώνοντας τον χρόνο σχεδιασμού. Αποτελούν νέα μόδα στην βιομηχανία των ημιαγωγών.</w:t>
      </w:r>
    </w:p>
    <w:p w14:paraId="0C5FA450" w14:textId="77777777" w:rsidR="0028209C" w:rsidRDefault="0028209C" w:rsidP="0028209C">
      <w:pPr>
        <w:pStyle w:val="ListParagraph"/>
      </w:pPr>
    </w:p>
    <w:p w14:paraId="51FA5A1B" w14:textId="125054D1" w:rsidR="0028209C" w:rsidRDefault="0028209C" w:rsidP="0028209C">
      <w:pPr>
        <w:pStyle w:val="Heading2"/>
        <w:ind w:left="709" w:hanging="709"/>
        <w:rPr>
          <w:rFonts w:cstheme="minorHAnsi"/>
        </w:rPr>
      </w:pPr>
      <w:bookmarkStart w:id="47" w:name="_Toc146479274"/>
      <w:r>
        <w:rPr>
          <w:rFonts w:cstheme="minorHAnsi"/>
        </w:rPr>
        <w:t xml:space="preserve">Διαφορές </w:t>
      </w:r>
      <w:r>
        <w:rPr>
          <w:rFonts w:cstheme="minorHAnsi"/>
          <w:lang w:val="en-US"/>
        </w:rPr>
        <w:t>FPGA</w:t>
      </w:r>
      <w:r>
        <w:rPr>
          <w:rFonts w:cstheme="minorHAnsi"/>
        </w:rPr>
        <w:t xml:space="preserve"> με </w:t>
      </w:r>
      <w:r>
        <w:rPr>
          <w:rFonts w:cstheme="minorHAnsi"/>
          <w:lang w:val="en-US"/>
        </w:rPr>
        <w:t>ASIC</w:t>
      </w:r>
      <w:bookmarkEnd w:id="47"/>
    </w:p>
    <w:p w14:paraId="2ED28ECC" w14:textId="6B5A1207" w:rsidR="0028209C" w:rsidRDefault="0028209C" w:rsidP="0028209C">
      <w:pPr>
        <w:pStyle w:val="Code0"/>
        <w:ind w:firstLine="0"/>
        <w:rPr>
          <w:lang w:val="el-GR"/>
        </w:rPr>
      </w:pPr>
      <w:r>
        <w:rPr>
          <w:lang w:val="el-GR"/>
        </w:rPr>
        <w:t>Υπάρχουν διαφόρων ειδών διαφορές, είτε αυτές είναι ποιοτικές είτε οικονομικές ακόμα και λειτουργικές. Παρακάτω παρουσιάζονται οι σημαντικότερες εξ αυτών:</w:t>
      </w:r>
    </w:p>
    <w:p w14:paraId="797277DF" w14:textId="77777777" w:rsidR="00FB2AD5" w:rsidRDefault="00FB2AD5" w:rsidP="0028209C">
      <w:pPr>
        <w:pStyle w:val="Code0"/>
        <w:ind w:firstLine="0"/>
        <w:rPr>
          <w:lang w:val="el-GR"/>
        </w:rPr>
      </w:pPr>
    </w:p>
    <w:p w14:paraId="0B0FCAC6" w14:textId="0E3FE1F0" w:rsidR="00FB2AD5" w:rsidRPr="00FB2AD5" w:rsidRDefault="00FB2AD5" w:rsidP="00FB2AD5">
      <w:pPr>
        <w:pStyle w:val="Code0"/>
        <w:numPr>
          <w:ilvl w:val="0"/>
          <w:numId w:val="40"/>
        </w:numPr>
        <w:spacing w:after="60"/>
        <w:rPr>
          <w:lang w:val="el-GR"/>
        </w:rPr>
      </w:pPr>
      <w:r>
        <w:rPr>
          <w:lang w:val="el-GR"/>
        </w:rPr>
        <w:t xml:space="preserve">Τα </w:t>
      </w:r>
      <w:r>
        <w:t>ASIC</w:t>
      </w:r>
      <w:r>
        <w:rPr>
          <w:lang w:val="el-GR"/>
        </w:rPr>
        <w:t xml:space="preserve"> έχουν πιο πολύπλοκη ροή σχεδιασμού κάνοντας την διαδικασία της σχεδίασης πιο έντονη και επίπονη.</w:t>
      </w:r>
    </w:p>
    <w:p w14:paraId="50F76664" w14:textId="43CB6F4E" w:rsidR="00FB2AD5" w:rsidRPr="00FB2AD5" w:rsidRDefault="00FB2AD5" w:rsidP="00FB2AD5">
      <w:pPr>
        <w:pStyle w:val="Code0"/>
        <w:numPr>
          <w:ilvl w:val="0"/>
          <w:numId w:val="40"/>
        </w:numPr>
        <w:spacing w:after="60"/>
        <w:rPr>
          <w:lang w:val="el-GR"/>
        </w:rPr>
      </w:pPr>
      <w:r>
        <w:rPr>
          <w:lang w:val="el-GR"/>
        </w:rPr>
        <w:t xml:space="preserve">Τα </w:t>
      </w:r>
      <w:r>
        <w:t>FPGA</w:t>
      </w:r>
      <w:r>
        <w:rPr>
          <w:lang w:val="el-GR"/>
        </w:rPr>
        <w:t xml:space="preserve"> είναι πιο ευέλικτα μιας και υπάρχει η δυνατότητα </w:t>
      </w:r>
      <w:proofErr w:type="spellStart"/>
      <w:r>
        <w:rPr>
          <w:lang w:val="el-GR"/>
        </w:rPr>
        <w:t>επαναπρογραμματισμού</w:t>
      </w:r>
      <w:proofErr w:type="spellEnd"/>
      <w:r>
        <w:rPr>
          <w:lang w:val="el-GR"/>
        </w:rPr>
        <w:t xml:space="preserve"> του ίδιου ολοκληρωμένου, αλλάζοντάς του έτσι την λειτουργία του χωρίς καμία επίπτωση στην απόδοσή του.</w:t>
      </w:r>
    </w:p>
    <w:p w14:paraId="53B08B67" w14:textId="02416F4D" w:rsidR="00FB2AD5" w:rsidRDefault="00FB2AD5" w:rsidP="00E91EA9">
      <w:pPr>
        <w:pStyle w:val="Code0"/>
        <w:numPr>
          <w:ilvl w:val="0"/>
          <w:numId w:val="40"/>
        </w:numPr>
        <w:spacing w:after="60"/>
        <w:rPr>
          <w:lang w:val="el-GR"/>
        </w:rPr>
      </w:pPr>
      <w:r>
        <w:rPr>
          <w:lang w:val="el-GR"/>
        </w:rPr>
        <w:t xml:space="preserve">Όσον αφορά την απόδοση, η υπεροχή των </w:t>
      </w:r>
      <w:r>
        <w:t>ASIC</w:t>
      </w:r>
      <w:r>
        <w:rPr>
          <w:lang w:val="el-GR"/>
        </w:rPr>
        <w:t xml:space="preserve"> είναι δεδομένη μιας και αυτός είναι ένας από τους λόγους για τους οποίους σχεδιάζονται εξ αρχής.</w:t>
      </w:r>
    </w:p>
    <w:p w14:paraId="23579B3D" w14:textId="2FAEFF79" w:rsidR="00E91EA9" w:rsidRDefault="00E91EA9" w:rsidP="0028209C">
      <w:pPr>
        <w:pStyle w:val="Code0"/>
        <w:numPr>
          <w:ilvl w:val="0"/>
          <w:numId w:val="40"/>
        </w:numPr>
        <w:rPr>
          <w:lang w:val="el-GR"/>
        </w:rPr>
      </w:pPr>
      <w:r>
        <w:rPr>
          <w:lang w:val="el-GR"/>
        </w:rPr>
        <w:t xml:space="preserve">Τα </w:t>
      </w:r>
      <w:r>
        <w:t>ASIC</w:t>
      </w:r>
      <w:r>
        <w:rPr>
          <w:lang w:val="el-GR"/>
        </w:rPr>
        <w:t xml:space="preserve"> έχουν μεγαλύτερο κόστος έρευνας, σχεδιασμού, ανάπτυξης και ελέγχου τους απ</w:t>
      </w:r>
      <w:r w:rsidR="00B94AD7">
        <w:rPr>
          <w:lang w:val="el-GR"/>
        </w:rPr>
        <w:t xml:space="preserve">’ </w:t>
      </w:r>
      <w:r>
        <w:rPr>
          <w:lang w:val="el-GR"/>
        </w:rPr>
        <w:t xml:space="preserve">ότι τα </w:t>
      </w:r>
      <w:r>
        <w:t>FPGA</w:t>
      </w:r>
      <w:r>
        <w:rPr>
          <w:lang w:val="el-GR"/>
        </w:rPr>
        <w:t xml:space="preserve"> και ταυτόχρονα απαιτούν περισσότερο χρόνο για την διάθεση τους στην αγορά.</w:t>
      </w:r>
    </w:p>
    <w:p w14:paraId="4758431D" w14:textId="777B7804" w:rsidR="00E91EA9" w:rsidRDefault="00E91EA9" w:rsidP="0028209C">
      <w:pPr>
        <w:pStyle w:val="Code0"/>
        <w:numPr>
          <w:ilvl w:val="0"/>
          <w:numId w:val="40"/>
        </w:numPr>
        <w:rPr>
          <w:lang w:val="el-GR"/>
        </w:rPr>
      </w:pPr>
      <w:r>
        <w:rPr>
          <w:lang w:val="el-GR"/>
        </w:rPr>
        <w:t xml:space="preserve">Τα </w:t>
      </w:r>
      <w:r>
        <w:t>FPGA</w:t>
      </w:r>
      <w:r>
        <w:rPr>
          <w:lang w:val="el-GR"/>
        </w:rPr>
        <w:t xml:space="preserve"> έχουν μεγαλύτερη κατανάλωση ρεύματος απ</w:t>
      </w:r>
      <w:r w:rsidR="00B94AD7">
        <w:rPr>
          <w:lang w:val="el-GR"/>
        </w:rPr>
        <w:t xml:space="preserve">’ </w:t>
      </w:r>
      <w:r>
        <w:rPr>
          <w:lang w:val="el-GR"/>
        </w:rPr>
        <w:t xml:space="preserve">ότι τα </w:t>
      </w:r>
      <w:r>
        <w:t>ASIC</w:t>
      </w:r>
      <w:r>
        <w:rPr>
          <w:lang w:val="el-GR"/>
        </w:rPr>
        <w:t xml:space="preserve">, κάτι το οποίο αποτελεί σημαντικό σημείο, ειδικότερα όταν επιλέγονται για σχεδιασμό μιας συσκευής που στηρίζεται </w:t>
      </w:r>
      <w:r w:rsidR="00995500">
        <w:rPr>
          <w:lang w:val="el-GR"/>
        </w:rPr>
        <w:t>στην δύναμη της μπαταρίας.</w:t>
      </w:r>
    </w:p>
    <w:p w14:paraId="6D09B0EA" w14:textId="27D4EDBB" w:rsidR="006B6D69" w:rsidRDefault="006B6D69" w:rsidP="006B6D69">
      <w:pPr>
        <w:pStyle w:val="Code0"/>
        <w:ind w:firstLine="0"/>
        <w:rPr>
          <w:lang w:val="el-GR"/>
        </w:rPr>
      </w:pPr>
    </w:p>
    <w:p w14:paraId="1EC8DB66" w14:textId="0CD4CEA4" w:rsidR="00536906" w:rsidRDefault="006B6D69" w:rsidP="006B6D69">
      <w:pPr>
        <w:pStyle w:val="Code0"/>
        <w:ind w:firstLine="0"/>
        <w:rPr>
          <w:lang w:val="el-GR"/>
        </w:rPr>
      </w:pPr>
      <w:r>
        <w:rPr>
          <w:lang w:val="el-GR"/>
        </w:rPr>
        <w:t xml:space="preserve">Με βάση τα παραπάνω, γίνεται αντιληπτό ότι τα </w:t>
      </w:r>
      <w:r>
        <w:t>ASIC</w:t>
      </w:r>
      <w:r>
        <w:rPr>
          <w:lang w:val="el-GR"/>
        </w:rPr>
        <w:t xml:space="preserve"> χρησιμοποιούνται σε πιο εξειδικευμένες περιπτώσεις όπου αναζητείται η απόδοση, ενώ τα </w:t>
      </w:r>
      <w:r>
        <w:t>FPGA</w:t>
      </w:r>
      <w:r>
        <w:rPr>
          <w:lang w:val="el-GR"/>
        </w:rPr>
        <w:t xml:space="preserve"> είναι πιο φθηνά και επαναχρησιμοποιούμενα.</w:t>
      </w:r>
    </w:p>
    <w:p w14:paraId="257215B8" w14:textId="77777777" w:rsidR="00536906" w:rsidRPr="006B6D69" w:rsidRDefault="00536906" w:rsidP="006B6D69">
      <w:pPr>
        <w:pStyle w:val="Code0"/>
        <w:ind w:firstLine="0"/>
        <w:rPr>
          <w:lang w:val="el-GR"/>
        </w:rPr>
      </w:pPr>
    </w:p>
    <w:p w14:paraId="6FB8C703" w14:textId="0B96E2CF" w:rsidR="0047721C" w:rsidRPr="002331CC" w:rsidRDefault="004C7D0D">
      <w:pPr>
        <w:pStyle w:val="Heading2"/>
        <w:tabs>
          <w:tab w:val="clear" w:pos="718"/>
          <w:tab w:val="num" w:pos="709"/>
        </w:tabs>
        <w:ind w:left="709" w:hanging="709"/>
        <w:rPr>
          <w:rFonts w:cstheme="minorHAnsi"/>
        </w:rPr>
      </w:pPr>
      <w:bookmarkStart w:id="48" w:name="_Toc146479275"/>
      <w:r w:rsidRPr="002331CC">
        <w:rPr>
          <w:rFonts w:cstheme="minorHAnsi"/>
        </w:rPr>
        <w:lastRenderedPageBreak/>
        <w:t xml:space="preserve">Η </w:t>
      </w:r>
      <w:r w:rsidR="007406EE">
        <w:rPr>
          <w:rFonts w:cstheme="minorHAnsi"/>
        </w:rPr>
        <w:t>Γ</w:t>
      </w:r>
      <w:r w:rsidRPr="002331CC">
        <w:rPr>
          <w:rFonts w:cstheme="minorHAnsi"/>
        </w:rPr>
        <w:t xml:space="preserve">λώσσα </w:t>
      </w:r>
      <w:r w:rsidR="007406EE">
        <w:rPr>
          <w:rFonts w:cstheme="minorHAnsi"/>
        </w:rPr>
        <w:t>Π</w:t>
      </w:r>
      <w:r w:rsidRPr="002331CC">
        <w:rPr>
          <w:rFonts w:cstheme="minorHAnsi"/>
        </w:rPr>
        <w:t xml:space="preserve">εριγραφής </w:t>
      </w:r>
      <w:r w:rsidR="007406EE">
        <w:rPr>
          <w:rFonts w:cstheme="minorHAnsi"/>
        </w:rPr>
        <w:t>Υ</w:t>
      </w:r>
      <w:r w:rsidRPr="002331CC">
        <w:rPr>
          <w:rFonts w:cstheme="minorHAnsi"/>
        </w:rPr>
        <w:t xml:space="preserve">λικού </w:t>
      </w:r>
      <w:r w:rsidRPr="002331CC">
        <w:rPr>
          <w:rFonts w:cstheme="minorHAnsi"/>
          <w:lang w:val="en-US"/>
        </w:rPr>
        <w:t>VHDL</w:t>
      </w:r>
      <w:bookmarkEnd w:id="48"/>
    </w:p>
    <w:p w14:paraId="1EB7A245" w14:textId="602A43DA" w:rsidR="0047721C" w:rsidRDefault="009C534B" w:rsidP="00204714">
      <w:pPr>
        <w:spacing w:after="60"/>
        <w:ind w:firstLine="0"/>
        <w:rPr>
          <w:rFonts w:asciiTheme="minorHAnsi" w:hAnsiTheme="minorHAnsi" w:cstheme="minorHAnsi"/>
          <w:sz w:val="24"/>
          <w:szCs w:val="24"/>
          <w:lang w:val="el-GR" w:eastAsia="el-GR"/>
        </w:rPr>
      </w:pPr>
      <w:r w:rsidRPr="002331CC">
        <w:rPr>
          <w:rFonts w:asciiTheme="minorHAnsi" w:hAnsiTheme="minorHAnsi" w:cstheme="minorHAnsi"/>
          <w:sz w:val="24"/>
          <w:szCs w:val="24"/>
          <w:lang w:val="el-GR" w:eastAsia="el-GR"/>
        </w:rPr>
        <w:t>Η σχεδίαση</w:t>
      </w:r>
      <w:r w:rsidR="00E51D62" w:rsidRPr="002331CC">
        <w:rPr>
          <w:rFonts w:asciiTheme="minorHAnsi" w:hAnsiTheme="minorHAnsi" w:cstheme="minorHAnsi"/>
          <w:sz w:val="24"/>
          <w:szCs w:val="24"/>
          <w:lang w:val="el-GR" w:eastAsia="el-GR"/>
        </w:rPr>
        <w:t xml:space="preserve"> και δομή</w:t>
      </w:r>
      <w:r w:rsidRPr="002331CC">
        <w:rPr>
          <w:rFonts w:asciiTheme="minorHAnsi" w:hAnsiTheme="minorHAnsi" w:cstheme="minorHAnsi"/>
          <w:sz w:val="24"/>
          <w:szCs w:val="24"/>
          <w:lang w:val="el-GR" w:eastAsia="el-GR"/>
        </w:rPr>
        <w:t xml:space="preserve"> των ολοκληρωμένων κυκλωμάτων, γίνεται με γλώσσες περιγραφής υλικού. Μία από αυτές είναι και η </w:t>
      </w:r>
      <w:r w:rsidRPr="002331CC">
        <w:rPr>
          <w:rFonts w:asciiTheme="minorHAnsi" w:hAnsiTheme="minorHAnsi" w:cstheme="minorHAnsi"/>
          <w:sz w:val="24"/>
          <w:szCs w:val="24"/>
          <w:lang w:val="en-US" w:eastAsia="el-GR"/>
        </w:rPr>
        <w:t>VHDL</w:t>
      </w:r>
      <w:r w:rsidRPr="002331CC">
        <w:rPr>
          <w:rFonts w:asciiTheme="minorHAnsi" w:hAnsiTheme="minorHAnsi" w:cstheme="minorHAnsi"/>
          <w:sz w:val="24"/>
          <w:szCs w:val="24"/>
          <w:lang w:val="el-GR" w:eastAsia="el-GR"/>
        </w:rPr>
        <w:t xml:space="preserve">, η οποία είναι συντόμευση των λέξεων </w:t>
      </w:r>
      <w:r w:rsidRPr="002331CC">
        <w:rPr>
          <w:rFonts w:asciiTheme="minorHAnsi" w:hAnsiTheme="minorHAnsi" w:cstheme="minorHAnsi"/>
          <w:sz w:val="24"/>
          <w:szCs w:val="24"/>
          <w:lang w:val="en-US" w:eastAsia="el-GR"/>
        </w:rPr>
        <w:t>VHSIC</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Hardware</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Description</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Language</w:t>
      </w:r>
      <w:r w:rsidRPr="002331CC">
        <w:rPr>
          <w:rFonts w:asciiTheme="minorHAnsi" w:hAnsiTheme="minorHAnsi" w:cstheme="minorHAnsi"/>
          <w:sz w:val="24"/>
          <w:szCs w:val="24"/>
          <w:lang w:val="el-GR" w:eastAsia="el-GR"/>
        </w:rPr>
        <w:t xml:space="preserve">. Το </w:t>
      </w:r>
      <w:r w:rsidR="00E51D62" w:rsidRPr="002331CC">
        <w:rPr>
          <w:rFonts w:asciiTheme="minorHAnsi" w:hAnsiTheme="minorHAnsi" w:cstheme="minorHAnsi"/>
          <w:sz w:val="24"/>
          <w:szCs w:val="24"/>
          <w:lang w:val="el-GR" w:eastAsia="el-GR"/>
        </w:rPr>
        <w:t xml:space="preserve">ακρωνύμιο </w:t>
      </w:r>
      <w:r w:rsidRPr="002331CC">
        <w:rPr>
          <w:rFonts w:asciiTheme="minorHAnsi" w:hAnsiTheme="minorHAnsi" w:cstheme="minorHAnsi"/>
          <w:sz w:val="24"/>
          <w:szCs w:val="24"/>
          <w:lang w:val="en-US" w:eastAsia="el-GR"/>
        </w:rPr>
        <w:t>VHSIC</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Very</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High</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Speed</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Integrated</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sz w:val="24"/>
          <w:szCs w:val="24"/>
          <w:lang w:val="en-US" w:eastAsia="el-GR"/>
        </w:rPr>
        <w:t>Circuit</w:t>
      </w:r>
      <w:r w:rsidRPr="002331CC">
        <w:rPr>
          <w:rFonts w:asciiTheme="minorHAnsi" w:hAnsiTheme="minorHAnsi" w:cstheme="minorHAnsi"/>
          <w:sz w:val="24"/>
          <w:szCs w:val="24"/>
          <w:lang w:val="el-GR" w:eastAsia="el-GR"/>
        </w:rPr>
        <w:t>) μας υποδεικνύει ότι πρόκειται για μεγάλης ταχύτητας ολοκληρωμένα κυκλώματα.</w:t>
      </w:r>
      <w:r w:rsidR="00E51D62" w:rsidRPr="002331CC">
        <w:rPr>
          <w:rFonts w:asciiTheme="minorHAnsi" w:hAnsiTheme="minorHAnsi" w:cstheme="minorHAnsi"/>
          <w:sz w:val="24"/>
          <w:szCs w:val="24"/>
          <w:lang w:val="el-GR" w:eastAsia="el-GR"/>
        </w:rPr>
        <w:t xml:space="preserve"> Είναι γλώσσα σχετικά χαμηλού επιπέδου, με δομές που χρησιμοποιούνται για τον χειρισμό της παραλληλίας που προσφέρει για την σχεδίαση του υλικού. Ταυτόχρονα, </w:t>
      </w:r>
      <w:r w:rsidR="005149FC" w:rsidRPr="002331CC">
        <w:rPr>
          <w:rFonts w:asciiTheme="minorHAnsi" w:hAnsiTheme="minorHAnsi" w:cstheme="minorHAnsi"/>
          <w:sz w:val="24"/>
          <w:szCs w:val="24"/>
          <w:lang w:val="el-GR" w:eastAsia="el-GR"/>
        </w:rPr>
        <w:t>δεν κάνει διαχωρισμό μεταξύ κεφαλαίων και πεζών γραμμάτων (</w:t>
      </w:r>
      <w:r w:rsidR="005149FC" w:rsidRPr="002331CC">
        <w:rPr>
          <w:rFonts w:asciiTheme="minorHAnsi" w:hAnsiTheme="minorHAnsi" w:cstheme="minorHAnsi"/>
          <w:sz w:val="24"/>
          <w:szCs w:val="24"/>
          <w:lang w:val="en-US" w:eastAsia="el-GR"/>
        </w:rPr>
        <w:t>non</w:t>
      </w:r>
      <w:r w:rsidR="005149FC" w:rsidRPr="002331CC">
        <w:rPr>
          <w:rFonts w:asciiTheme="minorHAnsi" w:hAnsiTheme="minorHAnsi" w:cstheme="minorHAnsi"/>
          <w:sz w:val="24"/>
          <w:szCs w:val="24"/>
          <w:lang w:val="el-GR" w:eastAsia="el-GR"/>
        </w:rPr>
        <w:t xml:space="preserve"> </w:t>
      </w:r>
      <w:r w:rsidR="005149FC" w:rsidRPr="002331CC">
        <w:rPr>
          <w:rFonts w:asciiTheme="minorHAnsi" w:hAnsiTheme="minorHAnsi" w:cstheme="minorHAnsi"/>
          <w:sz w:val="24"/>
          <w:szCs w:val="24"/>
          <w:lang w:val="en-US" w:eastAsia="el-GR"/>
        </w:rPr>
        <w:t>case</w:t>
      </w:r>
      <w:r w:rsidR="005149FC" w:rsidRPr="002331CC">
        <w:rPr>
          <w:rFonts w:asciiTheme="minorHAnsi" w:hAnsiTheme="minorHAnsi" w:cstheme="minorHAnsi"/>
          <w:sz w:val="24"/>
          <w:szCs w:val="24"/>
          <w:lang w:val="el-GR" w:eastAsia="el-GR"/>
        </w:rPr>
        <w:t>-</w:t>
      </w:r>
      <w:r w:rsidR="005149FC" w:rsidRPr="002331CC">
        <w:rPr>
          <w:rFonts w:asciiTheme="minorHAnsi" w:hAnsiTheme="minorHAnsi" w:cstheme="minorHAnsi"/>
          <w:sz w:val="24"/>
          <w:szCs w:val="24"/>
          <w:lang w:val="en-US" w:eastAsia="el-GR"/>
        </w:rPr>
        <w:t>sensitive</w:t>
      </w:r>
      <w:r w:rsidR="005149FC" w:rsidRPr="002331CC">
        <w:rPr>
          <w:rFonts w:asciiTheme="minorHAnsi" w:hAnsiTheme="minorHAnsi" w:cstheme="minorHAnsi"/>
          <w:sz w:val="24"/>
          <w:szCs w:val="24"/>
          <w:lang w:val="el-GR" w:eastAsia="el-GR"/>
        </w:rPr>
        <w:t xml:space="preserve">), κάνοντας την </w:t>
      </w:r>
      <w:r w:rsidR="005149FC" w:rsidRPr="002331CC">
        <w:rPr>
          <w:rFonts w:asciiTheme="minorHAnsi" w:hAnsiTheme="minorHAnsi" w:cstheme="minorHAnsi"/>
          <w:sz w:val="24"/>
          <w:szCs w:val="24"/>
          <w:lang w:val="en-US" w:eastAsia="el-GR"/>
        </w:rPr>
        <w:t>VHDL</w:t>
      </w:r>
      <w:r w:rsidR="005149FC" w:rsidRPr="002331CC">
        <w:rPr>
          <w:rFonts w:asciiTheme="minorHAnsi" w:hAnsiTheme="minorHAnsi" w:cstheme="minorHAnsi"/>
          <w:sz w:val="24"/>
          <w:szCs w:val="24"/>
          <w:lang w:val="el-GR" w:eastAsia="el-GR"/>
        </w:rPr>
        <w:t xml:space="preserve"> μία από τις πιο εύχρηστες γλώσσες για την δημιουργία κώδικα. </w:t>
      </w:r>
      <w:r w:rsidR="001D7D4A" w:rsidRPr="002331CC">
        <w:rPr>
          <w:rFonts w:asciiTheme="minorHAnsi" w:hAnsiTheme="minorHAnsi" w:cstheme="minorHAnsi"/>
          <w:sz w:val="24"/>
          <w:szCs w:val="24"/>
          <w:lang w:val="el-GR" w:eastAsia="el-GR"/>
        </w:rPr>
        <w:t xml:space="preserve">Οι πιο βασικές ενότητες για την δημιουργία κώδικα σε </w:t>
      </w:r>
      <w:r w:rsidR="001D7D4A" w:rsidRPr="002331CC">
        <w:rPr>
          <w:rFonts w:asciiTheme="minorHAnsi" w:hAnsiTheme="minorHAnsi" w:cstheme="minorHAnsi"/>
          <w:sz w:val="24"/>
          <w:szCs w:val="24"/>
          <w:lang w:val="en-US" w:eastAsia="el-GR"/>
        </w:rPr>
        <w:t>VHDL</w:t>
      </w:r>
      <w:r w:rsidR="001D7D4A" w:rsidRPr="002331CC">
        <w:rPr>
          <w:rFonts w:asciiTheme="minorHAnsi" w:hAnsiTheme="minorHAnsi" w:cstheme="minorHAnsi"/>
          <w:sz w:val="24"/>
          <w:szCs w:val="24"/>
          <w:lang w:val="el-GR" w:eastAsia="el-GR"/>
        </w:rPr>
        <w:t xml:space="preserve"> είναι οι εξής τρεις:</w:t>
      </w:r>
    </w:p>
    <w:p w14:paraId="2F459C0C" w14:textId="77777777" w:rsidR="00DC3663" w:rsidRPr="002331CC" w:rsidRDefault="00DC3663" w:rsidP="00204714">
      <w:pPr>
        <w:spacing w:after="60"/>
        <w:ind w:firstLine="0"/>
        <w:rPr>
          <w:rFonts w:asciiTheme="minorHAnsi" w:hAnsiTheme="minorHAnsi" w:cstheme="minorHAnsi"/>
          <w:sz w:val="24"/>
          <w:szCs w:val="24"/>
          <w:lang w:val="el-GR" w:eastAsia="el-GR"/>
        </w:rPr>
      </w:pPr>
    </w:p>
    <w:p w14:paraId="5C853198" w14:textId="6D5FAA20" w:rsidR="001D7D4A" w:rsidRPr="002331CC" w:rsidRDefault="00372956" w:rsidP="001D7D4A">
      <w:pPr>
        <w:pStyle w:val="ListParagraph"/>
        <w:numPr>
          <w:ilvl w:val="0"/>
          <w:numId w:val="32"/>
        </w:numPr>
        <w:spacing w:after="60"/>
        <w:rPr>
          <w:rFonts w:asciiTheme="minorHAnsi" w:hAnsiTheme="minorHAnsi" w:cstheme="minorHAnsi"/>
          <w:sz w:val="24"/>
          <w:szCs w:val="24"/>
          <w:lang w:eastAsia="el-GR"/>
        </w:rPr>
      </w:pPr>
      <w:r>
        <w:rPr>
          <w:rFonts w:asciiTheme="minorHAnsi" w:hAnsiTheme="minorHAnsi" w:cstheme="minorHAnsi"/>
          <w:sz w:val="24"/>
          <w:szCs w:val="24"/>
          <w:u w:val="single"/>
          <w:lang w:eastAsia="el-GR"/>
        </w:rPr>
        <w:t>ΒΙΒΛΙΟΘΉΚΗ</w:t>
      </w:r>
      <w:r w:rsidR="001D7D4A" w:rsidRPr="002331CC">
        <w:rPr>
          <w:rFonts w:asciiTheme="minorHAnsi" w:hAnsiTheme="minorHAnsi" w:cstheme="minorHAnsi"/>
          <w:sz w:val="24"/>
          <w:szCs w:val="24"/>
          <w:lang w:eastAsia="el-GR"/>
        </w:rPr>
        <w:t>:</w:t>
      </w:r>
      <w:r w:rsidR="005E5739" w:rsidRPr="002331CC">
        <w:rPr>
          <w:rFonts w:asciiTheme="minorHAnsi" w:hAnsiTheme="minorHAnsi" w:cstheme="minorHAnsi"/>
          <w:sz w:val="24"/>
          <w:szCs w:val="24"/>
          <w:lang w:eastAsia="el-GR"/>
        </w:rPr>
        <w:t xml:space="preserve"> Χρησιμοποιείται για τον ορισμό της βιβλιοθήκης που θα χρησιμοποιηθεί στο εκάστοτε αρχείο</w:t>
      </w:r>
      <w:r w:rsidR="00444097" w:rsidRPr="002331CC">
        <w:rPr>
          <w:rFonts w:asciiTheme="minorHAnsi" w:hAnsiTheme="minorHAnsi" w:cstheme="minorHAnsi"/>
          <w:sz w:val="24"/>
          <w:szCs w:val="24"/>
          <w:lang w:eastAsia="el-GR"/>
        </w:rPr>
        <w:t>.</w:t>
      </w:r>
    </w:p>
    <w:p w14:paraId="791EEE17" w14:textId="59207D90" w:rsidR="00934D80" w:rsidRPr="002331CC" w:rsidRDefault="00934D80" w:rsidP="00934D80">
      <w:pPr>
        <w:pStyle w:val="ListParagraph"/>
        <w:spacing w:after="60"/>
        <w:ind w:left="1440" w:firstLine="0"/>
        <w:rPr>
          <w:rFonts w:asciiTheme="minorHAnsi" w:hAnsiTheme="minorHAnsi" w:cstheme="minorHAnsi"/>
          <w:sz w:val="24"/>
          <w:szCs w:val="24"/>
          <w:lang w:eastAsia="el-GR"/>
        </w:rPr>
      </w:pPr>
    </w:p>
    <w:p w14:paraId="4458571A" w14:textId="52AED9F7" w:rsidR="001D7D4A" w:rsidRPr="002331CC" w:rsidRDefault="0051166B" w:rsidP="001D7D4A">
      <w:pPr>
        <w:pStyle w:val="ListParagraph"/>
        <w:numPr>
          <w:ilvl w:val="0"/>
          <w:numId w:val="32"/>
        </w:numPr>
        <w:spacing w:after="60"/>
        <w:rPr>
          <w:rFonts w:asciiTheme="minorHAnsi" w:hAnsiTheme="minorHAnsi" w:cstheme="minorHAnsi"/>
          <w:sz w:val="24"/>
          <w:szCs w:val="24"/>
          <w:lang w:eastAsia="el-GR"/>
        </w:rPr>
      </w:pPr>
      <w:r>
        <w:rPr>
          <w:rFonts w:asciiTheme="minorHAnsi" w:hAnsiTheme="minorHAnsi" w:cstheme="minorHAnsi"/>
          <w:sz w:val="24"/>
          <w:szCs w:val="24"/>
          <w:u w:val="single"/>
          <w:lang w:eastAsia="el-GR"/>
        </w:rPr>
        <w:t>ΟΝΤΟΤΗΤΑ</w:t>
      </w:r>
      <w:r w:rsidR="001D7D4A" w:rsidRPr="002331CC">
        <w:rPr>
          <w:rFonts w:asciiTheme="minorHAnsi" w:hAnsiTheme="minorHAnsi" w:cstheme="minorHAnsi"/>
          <w:sz w:val="24"/>
          <w:szCs w:val="24"/>
          <w:lang w:eastAsia="el-GR"/>
        </w:rPr>
        <w:t>:</w:t>
      </w:r>
      <w:r w:rsidR="005E5739" w:rsidRPr="002331CC">
        <w:rPr>
          <w:rFonts w:asciiTheme="minorHAnsi" w:hAnsiTheme="minorHAnsi" w:cstheme="minorHAnsi"/>
          <w:sz w:val="24"/>
          <w:szCs w:val="24"/>
          <w:lang w:eastAsia="el-GR"/>
        </w:rPr>
        <w:t xml:space="preserve"> Εδώ καθορίζονται οι είσοδοι και οι έξοδοι του κυκλώματος. Αν μπορούσαμε να το περιγράψουμε, θα το ονομάζαμε ως “μαύρο κουτί” όπου εσωτερικά του δεν γνωρίζουμε τι υπάρχει αλλά βλέπουμε μόνο τι εισέρχεται και τι εξέρχεται από αυτό.</w:t>
      </w:r>
    </w:p>
    <w:p w14:paraId="4E297407" w14:textId="77777777" w:rsidR="00934D80" w:rsidRPr="002331CC" w:rsidRDefault="00934D80" w:rsidP="00934D80">
      <w:pPr>
        <w:spacing w:after="60"/>
        <w:ind w:firstLine="0"/>
        <w:rPr>
          <w:rFonts w:asciiTheme="minorHAnsi" w:hAnsiTheme="minorHAnsi" w:cstheme="minorHAnsi"/>
          <w:sz w:val="24"/>
          <w:szCs w:val="24"/>
          <w:lang w:val="el-GR" w:eastAsia="el-GR"/>
        </w:rPr>
      </w:pPr>
    </w:p>
    <w:p w14:paraId="53F7DA6D" w14:textId="70868587" w:rsidR="001D7D4A" w:rsidRPr="002331CC" w:rsidRDefault="0051166B" w:rsidP="001D7D4A">
      <w:pPr>
        <w:pStyle w:val="ListParagraph"/>
        <w:numPr>
          <w:ilvl w:val="0"/>
          <w:numId w:val="32"/>
        </w:numPr>
        <w:spacing w:after="60"/>
        <w:rPr>
          <w:rFonts w:asciiTheme="minorHAnsi" w:hAnsiTheme="minorHAnsi" w:cstheme="minorHAnsi"/>
          <w:sz w:val="24"/>
          <w:szCs w:val="24"/>
          <w:lang w:eastAsia="el-GR"/>
        </w:rPr>
      </w:pPr>
      <w:r>
        <w:rPr>
          <w:rFonts w:asciiTheme="minorHAnsi" w:hAnsiTheme="minorHAnsi" w:cstheme="minorHAnsi"/>
          <w:sz w:val="24"/>
          <w:szCs w:val="24"/>
          <w:u w:val="single"/>
          <w:lang w:eastAsia="el-GR"/>
        </w:rPr>
        <w:t>ΑΡΧΙΤΕΚΤΟΝΙΚΗ</w:t>
      </w:r>
      <w:r w:rsidR="001D7D4A" w:rsidRPr="002331CC">
        <w:rPr>
          <w:rFonts w:asciiTheme="minorHAnsi" w:hAnsiTheme="minorHAnsi" w:cstheme="minorHAnsi"/>
          <w:sz w:val="24"/>
          <w:szCs w:val="24"/>
          <w:lang w:eastAsia="el-GR"/>
        </w:rPr>
        <w:t>:</w:t>
      </w:r>
      <w:r w:rsidR="005E5739" w:rsidRPr="002331CC">
        <w:rPr>
          <w:rFonts w:asciiTheme="minorHAnsi" w:hAnsiTheme="minorHAnsi" w:cstheme="minorHAnsi"/>
          <w:sz w:val="24"/>
          <w:szCs w:val="24"/>
          <w:lang w:eastAsia="el-GR"/>
        </w:rPr>
        <w:t xml:space="preserve"> Περιέχει τον κώδικα που περιγράφει την συμπεριφορά και λειτουργία του “μαύρου κουτιού”</w:t>
      </w:r>
      <w:r w:rsidR="00444097" w:rsidRPr="002331CC">
        <w:rPr>
          <w:rFonts w:asciiTheme="minorHAnsi" w:hAnsiTheme="minorHAnsi" w:cstheme="minorHAnsi"/>
          <w:sz w:val="24"/>
          <w:szCs w:val="24"/>
          <w:lang w:eastAsia="el-GR"/>
        </w:rPr>
        <w:t>.</w:t>
      </w:r>
    </w:p>
    <w:p w14:paraId="6EB136A6" w14:textId="77777777" w:rsidR="00985603" w:rsidRPr="002331CC" w:rsidRDefault="00985603" w:rsidP="0047721C">
      <w:pPr>
        <w:spacing w:after="60"/>
        <w:rPr>
          <w:rFonts w:asciiTheme="minorHAnsi" w:hAnsiTheme="minorHAnsi" w:cstheme="minorHAnsi"/>
          <w:sz w:val="24"/>
          <w:szCs w:val="24"/>
          <w:lang w:val="el-GR" w:eastAsia="el-GR"/>
        </w:rPr>
      </w:pPr>
    </w:p>
    <w:p w14:paraId="3A824193" w14:textId="6DFA0BC7" w:rsidR="00680E1D" w:rsidRPr="002331CC" w:rsidRDefault="00A00ECA" w:rsidP="00EB21C7">
      <w:pPr>
        <w:spacing w:after="60"/>
        <w:ind w:firstLine="0"/>
        <w:rPr>
          <w:rFonts w:asciiTheme="minorHAnsi" w:hAnsiTheme="minorHAnsi" w:cstheme="minorHAnsi"/>
          <w:sz w:val="24"/>
          <w:szCs w:val="24"/>
          <w:lang w:val="el-GR" w:eastAsia="el-GR"/>
        </w:rPr>
      </w:pPr>
      <w:r w:rsidRPr="002331CC">
        <w:rPr>
          <w:rFonts w:asciiTheme="minorHAnsi" w:hAnsiTheme="minorHAnsi" w:cstheme="minorHAnsi"/>
          <w:sz w:val="24"/>
          <w:szCs w:val="24"/>
          <w:lang w:val="el-GR" w:eastAsia="el-GR"/>
        </w:rPr>
        <w:t xml:space="preserve">Αναπτύχθηκε για πρώτη φορά στις αρχές του 1980 από το Υπουργείο Άμυνας των Ηνωμένων Πολιτειών, έχοντας ως στόχο την τεκμηρίωση κυκλωμάτων </w:t>
      </w:r>
      <w:r w:rsidRPr="002331CC">
        <w:rPr>
          <w:rFonts w:asciiTheme="minorHAnsi" w:hAnsiTheme="minorHAnsi" w:cstheme="minorHAnsi"/>
          <w:sz w:val="24"/>
          <w:szCs w:val="24"/>
          <w:lang w:val="en-US" w:eastAsia="el-GR"/>
        </w:rPr>
        <w:t>ASIC</w:t>
      </w:r>
      <w:r w:rsidRPr="002331CC">
        <w:rPr>
          <w:rFonts w:asciiTheme="minorHAnsi" w:hAnsiTheme="minorHAnsi" w:cstheme="minorHAnsi"/>
          <w:sz w:val="24"/>
          <w:szCs w:val="24"/>
          <w:lang w:val="el-GR" w:eastAsia="el-GR"/>
        </w:rPr>
        <w:t xml:space="preserve"> που χρησιμοποιούσαν. Η αρχική έκδοσή της αποτέλεσε πρότυπο του </w:t>
      </w:r>
      <w:r w:rsidRPr="002331CC">
        <w:rPr>
          <w:rFonts w:asciiTheme="minorHAnsi" w:hAnsiTheme="minorHAnsi" w:cstheme="minorHAnsi"/>
          <w:sz w:val="24"/>
          <w:szCs w:val="24"/>
          <w:lang w:val="en-US" w:eastAsia="el-GR"/>
        </w:rPr>
        <w:t>IEEE</w:t>
      </w:r>
      <w:r w:rsidRPr="002331CC">
        <w:rPr>
          <w:rFonts w:asciiTheme="minorHAnsi" w:hAnsiTheme="minorHAnsi" w:cstheme="minorHAnsi"/>
          <w:sz w:val="24"/>
          <w:szCs w:val="24"/>
          <w:lang w:val="el-GR" w:eastAsia="el-GR"/>
        </w:rPr>
        <w:t xml:space="preserve"> (</w:t>
      </w:r>
      <w:r w:rsidRPr="002331CC">
        <w:rPr>
          <w:rFonts w:asciiTheme="minorHAnsi" w:hAnsiTheme="minorHAnsi" w:cstheme="minorHAnsi"/>
          <w:color w:val="202124"/>
          <w:sz w:val="24"/>
          <w:szCs w:val="24"/>
          <w:shd w:val="clear" w:color="auto" w:fill="FFFFFF"/>
        </w:rPr>
        <w:t>Institute</w:t>
      </w:r>
      <w:r w:rsidRPr="002331CC">
        <w:rPr>
          <w:rFonts w:asciiTheme="minorHAnsi" w:hAnsiTheme="minorHAnsi" w:cstheme="minorHAnsi"/>
          <w:color w:val="202124"/>
          <w:sz w:val="24"/>
          <w:szCs w:val="24"/>
          <w:shd w:val="clear" w:color="auto" w:fill="FFFFFF"/>
          <w:lang w:val="el-GR"/>
        </w:rPr>
        <w:t xml:space="preserve"> </w:t>
      </w:r>
      <w:r w:rsidRPr="002331CC">
        <w:rPr>
          <w:rFonts w:asciiTheme="minorHAnsi" w:hAnsiTheme="minorHAnsi" w:cstheme="minorHAnsi"/>
          <w:color w:val="202124"/>
          <w:sz w:val="24"/>
          <w:szCs w:val="24"/>
          <w:shd w:val="clear" w:color="auto" w:fill="FFFFFF"/>
        </w:rPr>
        <w:t>of</w:t>
      </w:r>
      <w:r w:rsidRPr="002331CC">
        <w:rPr>
          <w:rFonts w:asciiTheme="minorHAnsi" w:hAnsiTheme="minorHAnsi" w:cstheme="minorHAnsi"/>
          <w:color w:val="202124"/>
          <w:sz w:val="24"/>
          <w:szCs w:val="24"/>
          <w:shd w:val="clear" w:color="auto" w:fill="FFFFFF"/>
          <w:lang w:val="el-GR"/>
        </w:rPr>
        <w:t xml:space="preserve"> </w:t>
      </w:r>
      <w:r w:rsidRPr="002331CC">
        <w:rPr>
          <w:rFonts w:asciiTheme="minorHAnsi" w:hAnsiTheme="minorHAnsi" w:cstheme="minorHAnsi"/>
          <w:color w:val="202124"/>
          <w:sz w:val="24"/>
          <w:szCs w:val="24"/>
          <w:shd w:val="clear" w:color="auto" w:fill="FFFFFF"/>
        </w:rPr>
        <w:t>Electrical</w:t>
      </w:r>
      <w:r w:rsidRPr="002331CC">
        <w:rPr>
          <w:rFonts w:asciiTheme="minorHAnsi" w:hAnsiTheme="minorHAnsi" w:cstheme="minorHAnsi"/>
          <w:color w:val="202124"/>
          <w:sz w:val="24"/>
          <w:szCs w:val="24"/>
          <w:shd w:val="clear" w:color="auto" w:fill="FFFFFF"/>
          <w:lang w:val="el-GR"/>
        </w:rPr>
        <w:t xml:space="preserve"> </w:t>
      </w:r>
      <w:r w:rsidRPr="002331CC">
        <w:rPr>
          <w:rFonts w:asciiTheme="minorHAnsi" w:hAnsiTheme="minorHAnsi" w:cstheme="minorHAnsi"/>
          <w:color w:val="202124"/>
          <w:sz w:val="24"/>
          <w:szCs w:val="24"/>
          <w:shd w:val="clear" w:color="auto" w:fill="FFFFFF"/>
        </w:rPr>
        <w:t>and</w:t>
      </w:r>
      <w:r w:rsidRPr="002331CC">
        <w:rPr>
          <w:rFonts w:asciiTheme="minorHAnsi" w:hAnsiTheme="minorHAnsi" w:cstheme="minorHAnsi"/>
          <w:color w:val="202124"/>
          <w:sz w:val="24"/>
          <w:szCs w:val="24"/>
          <w:shd w:val="clear" w:color="auto" w:fill="FFFFFF"/>
          <w:lang w:val="el-GR"/>
        </w:rPr>
        <w:t xml:space="preserve"> </w:t>
      </w:r>
      <w:r w:rsidRPr="002331CC">
        <w:rPr>
          <w:rFonts w:asciiTheme="minorHAnsi" w:hAnsiTheme="minorHAnsi" w:cstheme="minorHAnsi"/>
          <w:color w:val="202124"/>
          <w:sz w:val="24"/>
          <w:szCs w:val="24"/>
          <w:shd w:val="clear" w:color="auto" w:fill="FFFFFF"/>
        </w:rPr>
        <w:t>Electronics</w:t>
      </w:r>
      <w:r w:rsidRPr="002331CC">
        <w:rPr>
          <w:rFonts w:asciiTheme="minorHAnsi" w:hAnsiTheme="minorHAnsi" w:cstheme="minorHAnsi"/>
          <w:color w:val="202124"/>
          <w:sz w:val="24"/>
          <w:szCs w:val="24"/>
          <w:shd w:val="clear" w:color="auto" w:fill="FFFFFF"/>
          <w:lang w:val="el-GR"/>
        </w:rPr>
        <w:t xml:space="preserve"> </w:t>
      </w:r>
      <w:r w:rsidRPr="002331CC">
        <w:rPr>
          <w:rFonts w:asciiTheme="minorHAnsi" w:hAnsiTheme="minorHAnsi" w:cstheme="minorHAnsi"/>
          <w:color w:val="202124"/>
          <w:sz w:val="24"/>
          <w:szCs w:val="24"/>
          <w:shd w:val="clear" w:color="auto" w:fill="FFFFFF"/>
        </w:rPr>
        <w:t>Engineers</w:t>
      </w:r>
      <w:r w:rsidRPr="002331CC">
        <w:rPr>
          <w:rFonts w:asciiTheme="minorHAnsi" w:hAnsiTheme="minorHAnsi" w:cstheme="minorHAnsi"/>
          <w:sz w:val="24"/>
          <w:szCs w:val="24"/>
          <w:lang w:val="el-GR" w:eastAsia="el-GR"/>
        </w:rPr>
        <w:t xml:space="preserve">) το 1987, χωρίς, ωστόσο, να υποστηρίζει μέχρι τότε πολλαπλές τιμές σε μία </w:t>
      </w:r>
      <w:r w:rsidR="003B680D" w:rsidRPr="002331CC">
        <w:rPr>
          <w:rFonts w:asciiTheme="minorHAnsi" w:hAnsiTheme="minorHAnsi" w:cstheme="minorHAnsi"/>
          <w:sz w:val="24"/>
          <w:szCs w:val="24"/>
          <w:lang w:val="el-GR" w:eastAsia="el-GR"/>
        </w:rPr>
        <w:t xml:space="preserve">μεταβλητή. Η τελευταία έκδοση της έρχεται το 2019 και έχει ονομαστεί ως </w:t>
      </w:r>
      <w:r w:rsidR="003B680D" w:rsidRPr="002331CC">
        <w:rPr>
          <w:rFonts w:asciiTheme="minorHAnsi" w:hAnsiTheme="minorHAnsi" w:cstheme="minorHAnsi"/>
          <w:sz w:val="24"/>
          <w:szCs w:val="24"/>
          <w:lang w:val="en-US" w:eastAsia="el-GR"/>
        </w:rPr>
        <w:t>I</w:t>
      </w:r>
      <w:r w:rsidR="003B680D" w:rsidRPr="002331CC">
        <w:rPr>
          <w:rFonts w:asciiTheme="minorHAnsi" w:hAnsiTheme="minorHAnsi" w:cstheme="minorHAnsi"/>
          <w:color w:val="202122"/>
          <w:sz w:val="24"/>
          <w:szCs w:val="24"/>
          <w:shd w:val="clear" w:color="auto" w:fill="FFFFFF"/>
        </w:rPr>
        <w:t>EEE</w:t>
      </w:r>
      <w:r w:rsidR="003B680D" w:rsidRPr="002331CC">
        <w:rPr>
          <w:rFonts w:asciiTheme="minorHAnsi" w:hAnsiTheme="minorHAnsi" w:cstheme="minorHAnsi"/>
          <w:color w:val="202122"/>
          <w:sz w:val="24"/>
          <w:szCs w:val="24"/>
          <w:shd w:val="clear" w:color="auto" w:fill="FFFFFF"/>
          <w:lang w:val="el-GR"/>
        </w:rPr>
        <w:t xml:space="preserve"> 1076-2019</w:t>
      </w:r>
      <w:r w:rsidR="003B680D" w:rsidRPr="002331CC">
        <w:rPr>
          <w:rFonts w:asciiTheme="minorHAnsi" w:hAnsiTheme="minorHAnsi" w:cstheme="minorHAnsi"/>
          <w:sz w:val="24"/>
          <w:szCs w:val="24"/>
          <w:lang w:val="el-GR" w:eastAsia="el-GR"/>
        </w:rPr>
        <w:t xml:space="preserve">. </w:t>
      </w:r>
    </w:p>
    <w:p w14:paraId="3D9ABFFF" w14:textId="77777777" w:rsidR="002D62A9" w:rsidRDefault="002D62A9" w:rsidP="002D62A9">
      <w:pPr>
        <w:rPr>
          <w:lang w:val="el-GR"/>
        </w:rPr>
      </w:pPr>
    </w:p>
    <w:p w14:paraId="307D7642" w14:textId="3F51E176" w:rsidR="002C6A67" w:rsidRDefault="002C6A67">
      <w:pPr>
        <w:suppressAutoHyphens w:val="0"/>
        <w:ind w:firstLine="0"/>
        <w:jc w:val="left"/>
        <w:rPr>
          <w:lang w:val="el-GR"/>
        </w:rPr>
      </w:pPr>
      <w:r>
        <w:rPr>
          <w:lang w:val="el-GR"/>
        </w:rPr>
        <w:br w:type="page"/>
      </w:r>
    </w:p>
    <w:p w14:paraId="43432FD4" w14:textId="77777777" w:rsidR="002D62A9" w:rsidRDefault="002D62A9" w:rsidP="002D62A9">
      <w:pPr>
        <w:rPr>
          <w:lang w:val="el-GR"/>
        </w:rPr>
      </w:pPr>
    </w:p>
    <w:p w14:paraId="0F89ADB0" w14:textId="77777777" w:rsidR="002D62A9" w:rsidRDefault="002D62A9" w:rsidP="002D62A9">
      <w:pPr>
        <w:rPr>
          <w:lang w:val="el-GR"/>
        </w:rPr>
      </w:pPr>
    </w:p>
    <w:p w14:paraId="2F687663" w14:textId="77777777" w:rsidR="002D62A9" w:rsidRDefault="002D62A9" w:rsidP="002D62A9">
      <w:pPr>
        <w:rPr>
          <w:lang w:val="el-GR"/>
        </w:rPr>
      </w:pPr>
    </w:p>
    <w:p w14:paraId="4EDB6164" w14:textId="51342094" w:rsidR="00C847F5" w:rsidRPr="00C847F5" w:rsidRDefault="00C847F5" w:rsidP="002C6A67">
      <w:pPr>
        <w:pStyle w:val="Heading1"/>
        <w:jc w:val="right"/>
        <w:rPr>
          <w:rFonts w:asciiTheme="minorHAnsi" w:hAnsiTheme="minorHAnsi" w:cstheme="minorHAnsi"/>
        </w:rPr>
      </w:pPr>
      <w:bookmarkStart w:id="49" w:name="_Toc146479276"/>
      <w:bookmarkEnd w:id="49"/>
    </w:p>
    <w:p w14:paraId="2873EF14" w14:textId="01E65345" w:rsidR="002D62A9" w:rsidRPr="004713AC" w:rsidRDefault="002C6A67" w:rsidP="00C847F5">
      <w:pPr>
        <w:pStyle w:val="Heading1"/>
        <w:numPr>
          <w:ilvl w:val="0"/>
          <w:numId w:val="0"/>
        </w:numPr>
        <w:ind w:left="5040" w:hanging="432"/>
        <w:jc w:val="right"/>
        <w:rPr>
          <w:rFonts w:asciiTheme="minorHAnsi" w:hAnsiTheme="minorHAnsi" w:cstheme="minorHAnsi"/>
        </w:rPr>
      </w:pPr>
      <w:r>
        <w:br/>
      </w:r>
      <w:bookmarkStart w:id="50" w:name="_Toc146479277"/>
      <w:r w:rsidR="00E100E4">
        <w:rPr>
          <w:rFonts w:asciiTheme="minorHAnsi" w:hAnsiTheme="minorHAnsi" w:cstheme="minorHAnsi"/>
        </w:rPr>
        <w:t>Οικογένεια</w:t>
      </w:r>
      <w:r w:rsidRPr="004713AC">
        <w:rPr>
          <w:rFonts w:asciiTheme="minorHAnsi" w:hAnsiTheme="minorHAnsi" w:cstheme="minorHAnsi"/>
        </w:rPr>
        <w:t xml:space="preserve"> </w:t>
      </w:r>
      <w:r w:rsidRPr="004713AC">
        <w:rPr>
          <w:rFonts w:asciiTheme="minorHAnsi" w:hAnsiTheme="minorHAnsi" w:cstheme="minorHAnsi"/>
          <w:lang w:val="en-US"/>
        </w:rPr>
        <w:t>SNOW</w:t>
      </w:r>
      <w:bookmarkEnd w:id="50"/>
    </w:p>
    <w:p w14:paraId="189CAE6E" w14:textId="333B27E9" w:rsidR="002C6A67" w:rsidRPr="00153252" w:rsidRDefault="002C6A67" w:rsidP="002C6A67">
      <w:pPr>
        <w:pStyle w:val="Heading2"/>
        <w:ind w:left="709" w:hanging="709"/>
        <w:rPr>
          <w:rFonts w:cstheme="minorHAnsi"/>
        </w:rPr>
      </w:pPr>
      <w:r w:rsidRPr="00644D59">
        <w:rPr>
          <w:rFonts w:cstheme="minorHAnsi"/>
          <w:color w:val="000000" w:themeColor="text1"/>
          <w:sz w:val="24"/>
          <w:szCs w:val="24"/>
        </w:rPr>
        <w:tab/>
      </w:r>
      <w:bookmarkStart w:id="51" w:name="_Toc146479278"/>
      <w:r w:rsidRPr="002331CC">
        <w:rPr>
          <w:rFonts w:cstheme="minorHAnsi"/>
        </w:rPr>
        <w:t>Εισαγωγή</w:t>
      </w:r>
      <w:r w:rsidRPr="00153252">
        <w:rPr>
          <w:rFonts w:cstheme="minorHAnsi"/>
        </w:rPr>
        <w:t xml:space="preserve"> </w:t>
      </w:r>
      <w:r>
        <w:rPr>
          <w:rFonts w:cstheme="minorHAnsi"/>
        </w:rPr>
        <w:t>στ</w:t>
      </w:r>
      <w:r w:rsidR="00153252">
        <w:rPr>
          <w:rFonts w:cstheme="minorHAnsi"/>
        </w:rPr>
        <w:t xml:space="preserve">ην οικογένεια των </w:t>
      </w:r>
      <w:r w:rsidR="00153252">
        <w:rPr>
          <w:rFonts w:cstheme="minorHAnsi"/>
          <w:lang w:val="en-US"/>
        </w:rPr>
        <w:t>SNOW</w:t>
      </w:r>
      <w:r w:rsidR="00153252" w:rsidRPr="00153252">
        <w:rPr>
          <w:rFonts w:cstheme="minorHAnsi"/>
        </w:rPr>
        <w:t xml:space="preserve"> </w:t>
      </w:r>
      <w:r w:rsidR="00153252">
        <w:rPr>
          <w:rFonts w:cstheme="minorHAnsi"/>
        </w:rPr>
        <w:t>αλγορίθμων</w:t>
      </w:r>
      <w:bookmarkEnd w:id="51"/>
    </w:p>
    <w:p w14:paraId="5AC6A9C3" w14:textId="5987F947" w:rsidR="002C6A67" w:rsidRDefault="00E138DF" w:rsidP="002C6A67">
      <w:pPr>
        <w:pStyle w:val="Code0"/>
        <w:ind w:firstLine="0"/>
        <w:rPr>
          <w:lang w:val="el-GR"/>
        </w:rPr>
      </w:pPr>
      <w:r>
        <w:rPr>
          <w:lang w:val="el-GR"/>
        </w:rPr>
        <w:t xml:space="preserve">Ο αλγόριθμος </w:t>
      </w:r>
      <w:r>
        <w:t>SNOW</w:t>
      </w:r>
      <w:r w:rsidRPr="00E138DF">
        <w:rPr>
          <w:lang w:val="el-GR"/>
        </w:rPr>
        <w:t>-</w:t>
      </w:r>
      <w:r>
        <w:t>V</w:t>
      </w:r>
      <w:r>
        <w:rPr>
          <w:lang w:val="el-GR"/>
        </w:rPr>
        <w:t xml:space="preserve"> </w:t>
      </w:r>
      <w:r w:rsidR="00256066">
        <w:rPr>
          <w:lang w:val="el-GR"/>
        </w:rPr>
        <w:t>είναι το τελευταίο μέλος μιας μεγάλης οικογένειας αλγόριθμων</w:t>
      </w:r>
      <w:r>
        <w:rPr>
          <w:lang w:val="el-GR"/>
        </w:rPr>
        <w:t xml:space="preserve">. Είναι μια λογική και προβλεπόμενη εξέλιξη των προηγούμενων </w:t>
      </w:r>
      <w:r w:rsidR="00256066">
        <w:rPr>
          <w:lang w:val="el-GR"/>
        </w:rPr>
        <w:t>μελών</w:t>
      </w:r>
      <w:r w:rsidR="00613D94">
        <w:rPr>
          <w:lang w:val="el-GR"/>
        </w:rPr>
        <w:t>,</w:t>
      </w:r>
      <w:r>
        <w:rPr>
          <w:lang w:val="el-GR"/>
        </w:rPr>
        <w:t xml:space="preserve"> που είχαν τον ίδιο σκοπό, αλλά η εφαρμογή τους ήταν σε δίκτυα προηγούμενης γενιάς. Συνεπώς, όσο οι γενιές των δικτύων προχωρούν, τόσο θα </w:t>
      </w:r>
      <w:r w:rsidR="0066537C">
        <w:rPr>
          <w:lang w:val="el-GR"/>
        </w:rPr>
        <w:t xml:space="preserve">υπάρχουν και νέες εκδόσεις, μεγαλώνοντας ακόμα περισσότερο την οικογένεια των </w:t>
      </w:r>
      <w:r w:rsidR="0066537C">
        <w:t>SNOW</w:t>
      </w:r>
      <w:r w:rsidR="0066537C">
        <w:rPr>
          <w:lang w:val="el-GR"/>
        </w:rPr>
        <w:t xml:space="preserve"> αλγορίθμων. </w:t>
      </w:r>
    </w:p>
    <w:p w14:paraId="109D7A61" w14:textId="77777777" w:rsidR="00613D94" w:rsidRDefault="00613D94" w:rsidP="002C6A67">
      <w:pPr>
        <w:pStyle w:val="Code0"/>
        <w:ind w:firstLine="0"/>
        <w:rPr>
          <w:lang w:val="el-GR"/>
        </w:rPr>
      </w:pPr>
    </w:p>
    <w:p w14:paraId="585245F5" w14:textId="74A3C58F" w:rsidR="00613D94" w:rsidRPr="00D4333B" w:rsidRDefault="00613D94" w:rsidP="00D4333B">
      <w:pPr>
        <w:pStyle w:val="Heading2"/>
        <w:rPr>
          <w:rFonts w:cstheme="minorHAnsi"/>
        </w:rPr>
      </w:pPr>
      <w:r w:rsidRPr="00D4333B">
        <w:rPr>
          <w:rFonts w:cstheme="minorHAnsi"/>
        </w:rPr>
        <w:t xml:space="preserve">  </w:t>
      </w:r>
      <w:bookmarkStart w:id="52" w:name="_Toc146479279"/>
      <w:r w:rsidRPr="00D4333B">
        <w:rPr>
          <w:rFonts w:cstheme="minorHAnsi"/>
        </w:rPr>
        <w:t>SNOW 1.0</w:t>
      </w:r>
      <w:bookmarkEnd w:id="52"/>
    </w:p>
    <w:p w14:paraId="7C6877AE" w14:textId="2A4FB0B2" w:rsidR="002D62A9" w:rsidRDefault="00613D94" w:rsidP="009C1EA4">
      <w:pPr>
        <w:pStyle w:val="Code0"/>
        <w:ind w:firstLine="0"/>
        <w:rPr>
          <w:lang w:val="el-GR"/>
        </w:rPr>
      </w:pPr>
      <w:r>
        <w:rPr>
          <w:lang w:val="el-GR"/>
        </w:rPr>
        <w:t>Το</w:t>
      </w:r>
      <w:r w:rsidRPr="00D75578">
        <w:rPr>
          <w:lang w:val="el-GR"/>
        </w:rPr>
        <w:t xml:space="preserve"> </w:t>
      </w:r>
      <w:r>
        <w:rPr>
          <w:lang w:val="el-GR"/>
        </w:rPr>
        <w:t>πρώτο</w:t>
      </w:r>
      <w:r w:rsidRPr="00D75578">
        <w:rPr>
          <w:lang w:val="el-GR"/>
        </w:rPr>
        <w:t xml:space="preserve"> </w:t>
      </w:r>
      <w:r>
        <w:rPr>
          <w:lang w:val="el-GR"/>
        </w:rPr>
        <w:t>μέλος</w:t>
      </w:r>
      <w:r w:rsidRPr="00D75578">
        <w:rPr>
          <w:lang w:val="el-GR"/>
        </w:rPr>
        <w:t xml:space="preserve"> </w:t>
      </w:r>
      <w:r>
        <w:rPr>
          <w:lang w:val="el-GR"/>
        </w:rPr>
        <w:t>της</w:t>
      </w:r>
      <w:r w:rsidRPr="00D75578">
        <w:rPr>
          <w:lang w:val="el-GR"/>
        </w:rPr>
        <w:t xml:space="preserve"> </w:t>
      </w:r>
      <w:r>
        <w:rPr>
          <w:lang w:val="el-GR"/>
        </w:rPr>
        <w:t>οικογένεια</w:t>
      </w:r>
      <w:r w:rsidR="00D03A82">
        <w:rPr>
          <w:lang w:val="el-GR"/>
        </w:rPr>
        <w:t>ς</w:t>
      </w:r>
      <w:r w:rsidRPr="00D75578">
        <w:rPr>
          <w:lang w:val="el-GR"/>
        </w:rPr>
        <w:t xml:space="preserve"> </w:t>
      </w:r>
      <w:r>
        <w:rPr>
          <w:lang w:val="el-GR"/>
        </w:rPr>
        <w:t>των</w:t>
      </w:r>
      <w:r w:rsidRPr="00D75578">
        <w:rPr>
          <w:lang w:val="el-GR"/>
        </w:rPr>
        <w:t xml:space="preserve"> </w:t>
      </w:r>
      <w:r>
        <w:t>SNOW</w:t>
      </w:r>
      <w:r w:rsidRPr="00D75578">
        <w:rPr>
          <w:lang w:val="el-GR"/>
        </w:rPr>
        <w:t xml:space="preserve"> </w:t>
      </w:r>
      <w:r>
        <w:rPr>
          <w:lang w:val="el-GR"/>
        </w:rPr>
        <w:t>αλγορίθμων</w:t>
      </w:r>
      <w:r w:rsidRPr="00D75578">
        <w:rPr>
          <w:lang w:val="el-GR"/>
        </w:rPr>
        <w:t xml:space="preserve"> </w:t>
      </w:r>
      <w:r>
        <w:rPr>
          <w:lang w:val="el-GR"/>
        </w:rPr>
        <w:t>είναι</w:t>
      </w:r>
      <w:r w:rsidRPr="00D75578">
        <w:rPr>
          <w:lang w:val="el-GR"/>
        </w:rPr>
        <w:t xml:space="preserve"> </w:t>
      </w:r>
      <w:r>
        <w:rPr>
          <w:lang w:val="el-GR"/>
        </w:rPr>
        <w:t>ο</w:t>
      </w:r>
      <w:r w:rsidRPr="00D75578">
        <w:rPr>
          <w:lang w:val="el-GR"/>
        </w:rPr>
        <w:t xml:space="preserve"> </w:t>
      </w:r>
      <w:r>
        <w:t>SNOW</w:t>
      </w:r>
      <w:r w:rsidRPr="00D75578">
        <w:rPr>
          <w:lang w:val="el-GR"/>
        </w:rPr>
        <w:t xml:space="preserve"> 1.0</w:t>
      </w:r>
      <w:r w:rsidR="00D75578" w:rsidRPr="00D75578">
        <w:rPr>
          <w:lang w:val="el-GR"/>
        </w:rPr>
        <w:t xml:space="preserve"> (</w:t>
      </w:r>
      <w:r w:rsidR="00D75578">
        <w:rPr>
          <w:lang w:val="el-GR"/>
        </w:rPr>
        <w:t>Εικόνα 9)</w:t>
      </w:r>
      <w:r w:rsidRPr="00D75578">
        <w:rPr>
          <w:lang w:val="el-GR"/>
        </w:rPr>
        <w:t xml:space="preserve">. </w:t>
      </w:r>
      <w:r w:rsidR="00EE3758">
        <w:rPr>
          <w:lang w:val="el-GR"/>
        </w:rPr>
        <w:t>Υποβλήθηκε</w:t>
      </w:r>
      <w:r w:rsidR="00EE3758" w:rsidRPr="00D57BE6">
        <w:rPr>
          <w:lang w:val="el-GR"/>
        </w:rPr>
        <w:t xml:space="preserve"> </w:t>
      </w:r>
      <w:r w:rsidR="00EE3758">
        <w:rPr>
          <w:lang w:val="el-GR"/>
        </w:rPr>
        <w:t>στο</w:t>
      </w:r>
      <w:r w:rsidR="00EE3758" w:rsidRPr="00D57BE6">
        <w:rPr>
          <w:lang w:val="el-GR"/>
        </w:rPr>
        <w:t xml:space="preserve"> </w:t>
      </w:r>
      <w:r w:rsidR="00EE3758">
        <w:t>NESSIE</w:t>
      </w:r>
      <w:r w:rsidR="00EE3758" w:rsidRPr="00D57BE6">
        <w:rPr>
          <w:lang w:val="el-GR"/>
        </w:rPr>
        <w:t xml:space="preserve"> (</w:t>
      </w:r>
      <w:r w:rsidR="00EE3758" w:rsidRPr="00EE3758">
        <w:t>New</w:t>
      </w:r>
      <w:r w:rsidR="00EE3758" w:rsidRPr="00D57BE6">
        <w:rPr>
          <w:lang w:val="el-GR"/>
        </w:rPr>
        <w:t xml:space="preserve"> </w:t>
      </w:r>
      <w:r w:rsidR="00EE3758" w:rsidRPr="00EE3758">
        <w:t>European</w:t>
      </w:r>
      <w:r w:rsidR="00EE3758" w:rsidRPr="00D57BE6">
        <w:rPr>
          <w:lang w:val="el-GR"/>
        </w:rPr>
        <w:t xml:space="preserve"> </w:t>
      </w:r>
      <w:r w:rsidR="00EE3758" w:rsidRPr="00EE3758">
        <w:t>Schemes</w:t>
      </w:r>
      <w:r w:rsidR="00EE3758" w:rsidRPr="00D57BE6">
        <w:rPr>
          <w:lang w:val="el-GR"/>
        </w:rPr>
        <w:t xml:space="preserve"> </w:t>
      </w:r>
      <w:r w:rsidR="00EE3758" w:rsidRPr="00EE3758">
        <w:t>for</w:t>
      </w:r>
      <w:r w:rsidR="00EE3758" w:rsidRPr="00D57BE6">
        <w:rPr>
          <w:lang w:val="el-GR"/>
        </w:rPr>
        <w:t xml:space="preserve"> </w:t>
      </w:r>
      <w:r w:rsidR="00EE3758" w:rsidRPr="00EE3758">
        <w:t>Signatures</w:t>
      </w:r>
      <w:r w:rsidR="00EE3758" w:rsidRPr="00D57BE6">
        <w:rPr>
          <w:lang w:val="el-GR"/>
        </w:rPr>
        <w:t xml:space="preserve">, </w:t>
      </w:r>
      <w:r w:rsidR="00EE3758" w:rsidRPr="00EE3758">
        <w:t>Integrity</w:t>
      </w:r>
      <w:r w:rsidR="00EE3758" w:rsidRPr="00D57BE6">
        <w:rPr>
          <w:lang w:val="el-GR"/>
        </w:rPr>
        <w:t xml:space="preserve"> </w:t>
      </w:r>
      <w:r w:rsidR="00EE3758" w:rsidRPr="00EE3758">
        <w:t>and</w:t>
      </w:r>
      <w:r w:rsidR="00EE3758" w:rsidRPr="00D57BE6">
        <w:rPr>
          <w:lang w:val="el-GR"/>
        </w:rPr>
        <w:t xml:space="preserve"> </w:t>
      </w:r>
      <w:r w:rsidR="00EE3758" w:rsidRPr="00EE3758">
        <w:t>Encryption</w:t>
      </w:r>
      <w:r w:rsidR="00EE3758" w:rsidRPr="00D57BE6">
        <w:rPr>
          <w:lang w:val="el-GR"/>
        </w:rPr>
        <w:t xml:space="preserve">), </w:t>
      </w:r>
      <w:r w:rsidR="00EE3758">
        <w:rPr>
          <w:lang w:val="el-GR"/>
        </w:rPr>
        <w:t>ένα</w:t>
      </w:r>
      <w:r w:rsidR="00EE3758" w:rsidRPr="00D57BE6">
        <w:rPr>
          <w:lang w:val="el-GR"/>
        </w:rPr>
        <w:t xml:space="preserve"> </w:t>
      </w:r>
      <w:r w:rsidR="00EE3758">
        <w:rPr>
          <w:lang w:val="el-GR"/>
        </w:rPr>
        <w:t>ευρωπαϊκό</w:t>
      </w:r>
      <w:r w:rsidR="00EE3758" w:rsidRPr="00D57BE6">
        <w:rPr>
          <w:lang w:val="el-GR"/>
        </w:rPr>
        <w:t xml:space="preserve"> </w:t>
      </w:r>
      <w:r w:rsidR="00EE3758">
        <w:rPr>
          <w:lang w:val="el-GR"/>
        </w:rPr>
        <w:t>ερευνητικό</w:t>
      </w:r>
      <w:r w:rsidR="00EE3758" w:rsidRPr="00D57BE6">
        <w:rPr>
          <w:lang w:val="el-GR"/>
        </w:rPr>
        <w:t xml:space="preserve"> </w:t>
      </w:r>
      <w:r w:rsidR="00EE3758">
        <w:rPr>
          <w:lang w:val="el-GR"/>
        </w:rPr>
        <w:t>έργο</w:t>
      </w:r>
      <w:r w:rsidR="00BE2239" w:rsidRPr="00D57BE6">
        <w:rPr>
          <w:lang w:val="el-GR"/>
        </w:rPr>
        <w:t xml:space="preserve">, </w:t>
      </w:r>
      <w:r w:rsidR="00BE2239">
        <w:rPr>
          <w:lang w:val="el-GR"/>
        </w:rPr>
        <w:t>το</w:t>
      </w:r>
      <w:r w:rsidR="00BE2239" w:rsidRPr="00D57BE6">
        <w:rPr>
          <w:lang w:val="el-GR"/>
        </w:rPr>
        <w:t xml:space="preserve"> </w:t>
      </w:r>
      <w:r w:rsidR="00BE2239">
        <w:rPr>
          <w:lang w:val="el-GR"/>
        </w:rPr>
        <w:t>οποίο</w:t>
      </w:r>
      <w:r w:rsidR="00BE2239" w:rsidRPr="00D57BE6">
        <w:rPr>
          <w:lang w:val="el-GR"/>
        </w:rPr>
        <w:t xml:space="preserve"> </w:t>
      </w:r>
      <w:r w:rsidR="00BE2239">
        <w:rPr>
          <w:lang w:val="el-GR"/>
        </w:rPr>
        <w:t>είχε</w:t>
      </w:r>
      <w:r w:rsidR="00BE2239" w:rsidRPr="00D57BE6">
        <w:rPr>
          <w:lang w:val="el-GR"/>
        </w:rPr>
        <w:t xml:space="preserve"> </w:t>
      </w:r>
      <w:r w:rsidR="00BE2239">
        <w:rPr>
          <w:lang w:val="el-GR"/>
        </w:rPr>
        <w:t>ως</w:t>
      </w:r>
      <w:r w:rsidR="00BE2239" w:rsidRPr="00D57BE6">
        <w:rPr>
          <w:lang w:val="el-GR"/>
        </w:rPr>
        <w:t xml:space="preserve"> </w:t>
      </w:r>
      <w:r w:rsidR="00BE2239">
        <w:rPr>
          <w:lang w:val="el-GR"/>
        </w:rPr>
        <w:t>στόχο</w:t>
      </w:r>
      <w:r w:rsidR="00BE2239" w:rsidRPr="00D57BE6">
        <w:rPr>
          <w:lang w:val="el-GR"/>
        </w:rPr>
        <w:t xml:space="preserve"> </w:t>
      </w:r>
      <w:r w:rsidR="00BD50B6">
        <w:rPr>
          <w:lang w:val="el-GR"/>
        </w:rPr>
        <w:t>τον</w:t>
      </w:r>
      <w:r w:rsidR="00BD50B6" w:rsidRPr="00D57BE6">
        <w:rPr>
          <w:lang w:val="el-GR"/>
        </w:rPr>
        <w:t xml:space="preserve"> </w:t>
      </w:r>
      <w:r w:rsidR="00BD50B6">
        <w:rPr>
          <w:lang w:val="el-GR"/>
        </w:rPr>
        <w:t>εντοπισμό</w:t>
      </w:r>
      <w:r w:rsidR="00BD50B6" w:rsidRPr="00D57BE6">
        <w:rPr>
          <w:lang w:val="el-GR"/>
        </w:rPr>
        <w:t xml:space="preserve"> </w:t>
      </w:r>
      <w:r w:rsidR="00BD50B6">
        <w:rPr>
          <w:lang w:val="el-GR"/>
        </w:rPr>
        <w:t>ασφαλών</w:t>
      </w:r>
      <w:r w:rsidR="00BD50B6" w:rsidRPr="00D57BE6">
        <w:rPr>
          <w:lang w:val="el-GR"/>
        </w:rPr>
        <w:t xml:space="preserve">, </w:t>
      </w:r>
      <w:r w:rsidR="00BD50B6">
        <w:rPr>
          <w:lang w:val="el-GR"/>
        </w:rPr>
        <w:t>χαμηλού</w:t>
      </w:r>
      <w:r w:rsidR="00BD50B6" w:rsidRPr="00D57BE6">
        <w:rPr>
          <w:lang w:val="el-GR"/>
        </w:rPr>
        <w:t xml:space="preserve"> </w:t>
      </w:r>
      <w:r w:rsidR="00BD50B6">
        <w:rPr>
          <w:lang w:val="el-GR"/>
        </w:rPr>
        <w:t>επιπέδου</w:t>
      </w:r>
      <w:r w:rsidR="00BD50B6" w:rsidRPr="00D57BE6">
        <w:rPr>
          <w:lang w:val="el-GR"/>
        </w:rPr>
        <w:t xml:space="preserve"> </w:t>
      </w:r>
      <w:r w:rsidR="00BD50B6">
        <w:rPr>
          <w:lang w:val="el-GR"/>
        </w:rPr>
        <w:t>αλγορίθμων</w:t>
      </w:r>
      <w:r w:rsidR="00BD50B6" w:rsidRPr="00D57BE6">
        <w:rPr>
          <w:lang w:val="el-GR"/>
        </w:rPr>
        <w:t xml:space="preserve"> </w:t>
      </w:r>
      <w:r w:rsidR="00BD50B6">
        <w:rPr>
          <w:lang w:val="el-GR"/>
        </w:rPr>
        <w:t>κρυπτογραφίας</w:t>
      </w:r>
      <w:r w:rsidR="00BD50B6" w:rsidRPr="00D57BE6">
        <w:rPr>
          <w:lang w:val="el-GR"/>
        </w:rPr>
        <w:t>.</w:t>
      </w:r>
      <w:r w:rsidR="009C1EA4" w:rsidRPr="00D57BE6">
        <w:rPr>
          <w:lang w:val="el-GR"/>
        </w:rPr>
        <w:t xml:space="preserve"> </w:t>
      </w:r>
      <w:r w:rsidR="009C1EA4">
        <w:rPr>
          <w:lang w:val="el-GR"/>
        </w:rPr>
        <w:t xml:space="preserve">Για τον αλγόριθμο μπορεί να χρησιμοποιηθεί κλειδί είτε των 128 είτε των 256 </w:t>
      </w:r>
      <w:r w:rsidR="009C1EA4">
        <w:t>bits</w:t>
      </w:r>
      <w:r w:rsidR="00553CF2" w:rsidRPr="00553CF2">
        <w:rPr>
          <w:lang w:val="el-GR"/>
        </w:rPr>
        <w:t>,</w:t>
      </w:r>
      <w:r w:rsidR="00553CF2">
        <w:rPr>
          <w:lang w:val="el-GR"/>
        </w:rPr>
        <w:t xml:space="preserve"> διάνυσμα αρχικοποίησης των 128 </w:t>
      </w:r>
      <w:r w:rsidR="00553CF2">
        <w:t>bits</w:t>
      </w:r>
      <w:r w:rsidR="00553CF2">
        <w:rPr>
          <w:lang w:val="el-GR"/>
        </w:rPr>
        <w:t xml:space="preserve"> </w:t>
      </w:r>
      <w:r w:rsidR="001630AA">
        <w:rPr>
          <w:lang w:val="el-GR"/>
        </w:rPr>
        <w:t xml:space="preserve">και παράγεται </w:t>
      </w:r>
      <w:r w:rsidR="001630AA">
        <w:t>keystream</w:t>
      </w:r>
      <w:r w:rsidR="001630AA" w:rsidRPr="001630AA">
        <w:rPr>
          <w:lang w:val="el-GR"/>
        </w:rPr>
        <w:t xml:space="preserve"> </w:t>
      </w:r>
      <w:r w:rsidR="001630AA">
        <w:rPr>
          <w:lang w:val="el-GR"/>
        </w:rPr>
        <w:t xml:space="preserve">των 32 </w:t>
      </w:r>
      <w:r w:rsidR="001630AA">
        <w:t>bits</w:t>
      </w:r>
      <w:r w:rsidR="001630AA" w:rsidRPr="001630AA">
        <w:rPr>
          <w:lang w:val="el-GR"/>
        </w:rPr>
        <w:t>.</w:t>
      </w:r>
      <w:r w:rsidR="001630AA">
        <w:rPr>
          <w:lang w:val="el-GR"/>
        </w:rPr>
        <w:t xml:space="preserve"> Αποτελείται από δύο μέρη, το </w:t>
      </w:r>
      <w:r w:rsidR="001630AA">
        <w:t>LFSR</w:t>
      </w:r>
      <w:r w:rsidR="001630AA">
        <w:rPr>
          <w:lang w:val="el-GR"/>
        </w:rPr>
        <w:t xml:space="preserve"> και το </w:t>
      </w:r>
      <w:r w:rsidR="001630AA">
        <w:t>FSM</w:t>
      </w:r>
      <w:r w:rsidR="001630AA" w:rsidRPr="001630AA">
        <w:rPr>
          <w:lang w:val="el-GR"/>
        </w:rPr>
        <w:t>.</w:t>
      </w:r>
      <w:r w:rsidR="001630AA">
        <w:rPr>
          <w:lang w:val="el-GR"/>
        </w:rPr>
        <w:t xml:space="preserve"> Στο </w:t>
      </w:r>
      <w:r w:rsidR="001630AA">
        <w:t>LFSR</w:t>
      </w:r>
      <w:r w:rsidR="001630AA">
        <w:rPr>
          <w:lang w:val="el-GR"/>
        </w:rPr>
        <w:t xml:space="preserve"> μέρος</w:t>
      </w:r>
      <w:r w:rsidR="004713AC" w:rsidRPr="004713AC">
        <w:rPr>
          <w:lang w:val="el-GR"/>
        </w:rPr>
        <w:t xml:space="preserve">, </w:t>
      </w:r>
      <w:r w:rsidR="004713AC">
        <w:rPr>
          <w:lang w:val="el-GR"/>
        </w:rPr>
        <w:t xml:space="preserve">όπου είναι η γεννήτρια </w:t>
      </w:r>
      <w:proofErr w:type="spellStart"/>
      <w:r w:rsidR="004713AC">
        <w:rPr>
          <w:lang w:val="el-GR"/>
        </w:rPr>
        <w:t>ψευδοτυχαίων</w:t>
      </w:r>
      <w:proofErr w:type="spellEnd"/>
      <w:r w:rsidR="004713AC">
        <w:rPr>
          <w:lang w:val="el-GR"/>
        </w:rPr>
        <w:t xml:space="preserve"> διανυσμάτων, υπάρχει ένας </w:t>
      </w:r>
      <w:r w:rsidR="004713AC">
        <w:t>LFSR</w:t>
      </w:r>
      <w:r w:rsidR="004713AC">
        <w:rPr>
          <w:lang w:val="el-GR"/>
        </w:rPr>
        <w:t xml:space="preserve"> αποτελούμενος από 16 κελία των 32 δυαδικών ψηφίων ο καθένας. Σε κάθε κύκλο ρολογιού, γίνεται δεξιά ολίσθηση κατά μία θέση. </w:t>
      </w:r>
      <w:r w:rsidR="00121065">
        <w:rPr>
          <w:lang w:val="el-GR"/>
        </w:rPr>
        <w:t xml:space="preserve">Στο </w:t>
      </w:r>
      <w:r w:rsidR="00121065">
        <w:t>FSM</w:t>
      </w:r>
      <w:r w:rsidR="00121065">
        <w:rPr>
          <w:lang w:val="el-GR"/>
        </w:rPr>
        <w:t xml:space="preserve"> υπάρχουν δύο </w:t>
      </w:r>
      <w:proofErr w:type="spellStart"/>
      <w:r w:rsidR="00121065">
        <w:rPr>
          <w:lang w:val="el-GR"/>
        </w:rPr>
        <w:t>καταχωρητές</w:t>
      </w:r>
      <w:proofErr w:type="spellEnd"/>
      <w:r w:rsidR="00121065">
        <w:rPr>
          <w:lang w:val="el-GR"/>
        </w:rPr>
        <w:t xml:space="preserve"> των 32 </w:t>
      </w:r>
      <w:r w:rsidR="00121065">
        <w:t>bits</w:t>
      </w:r>
      <w:r w:rsidR="00121065" w:rsidRPr="00121065">
        <w:rPr>
          <w:lang w:val="el-GR"/>
        </w:rPr>
        <w:t xml:space="preserve"> </w:t>
      </w:r>
      <w:r w:rsidR="00121065">
        <w:rPr>
          <w:lang w:val="el-GR"/>
        </w:rPr>
        <w:t xml:space="preserve">ο καθένας, 7 βήματα κυκλικής ολίσθησης προς τα αριστερά, 2 προσθέσεις </w:t>
      </w:r>
      <w:r w:rsidR="00121065">
        <w:t>mod</w:t>
      </w:r>
      <w:r w:rsidR="00121065" w:rsidRPr="00121065">
        <w:rPr>
          <w:vertAlign w:val="superscript"/>
          <w:lang w:val="el-GR"/>
        </w:rPr>
        <w:t>32</w:t>
      </w:r>
      <w:r w:rsidR="00121065">
        <w:rPr>
          <w:lang w:val="el-GR"/>
        </w:rPr>
        <w:t xml:space="preserve"> και ένα </w:t>
      </w:r>
      <w:r w:rsidR="00121065">
        <w:t>S</w:t>
      </w:r>
      <w:r w:rsidR="00121065" w:rsidRPr="00121065">
        <w:rPr>
          <w:lang w:val="el-GR"/>
        </w:rPr>
        <w:t>-</w:t>
      </w:r>
      <w:r w:rsidR="00121065">
        <w:t>Box</w:t>
      </w:r>
      <w:r w:rsidR="00121065" w:rsidRPr="00121065">
        <w:rPr>
          <w:lang w:val="el-GR"/>
        </w:rPr>
        <w:t>.</w:t>
      </w:r>
      <w:r w:rsidR="00D45252" w:rsidRPr="00D45252">
        <w:rPr>
          <w:lang w:val="el-GR"/>
        </w:rPr>
        <w:t xml:space="preserve"> </w:t>
      </w:r>
      <w:r w:rsidR="00B62201">
        <w:rPr>
          <w:lang w:val="el-GR"/>
        </w:rPr>
        <w:t xml:space="preserve">Αν τα κελιά του </w:t>
      </w:r>
      <w:r w:rsidR="00B62201">
        <w:t>LFSR</w:t>
      </w:r>
      <w:r w:rsidR="00B62201">
        <w:rPr>
          <w:lang w:val="el-GR"/>
        </w:rPr>
        <w:t xml:space="preserve"> ορίζονται ως </w:t>
      </w:r>
      <w:r w:rsidR="00B62201">
        <w:t>s</w:t>
      </w:r>
      <w:r w:rsidR="00B62201" w:rsidRPr="00B62201">
        <w:rPr>
          <w:vertAlign w:val="subscript"/>
          <w:lang w:val="el-GR"/>
        </w:rPr>
        <w:t>0</w:t>
      </w:r>
      <w:r w:rsidR="00B62201" w:rsidRPr="00B62201">
        <w:rPr>
          <w:lang w:val="el-GR"/>
        </w:rPr>
        <w:t xml:space="preserve">, </w:t>
      </w:r>
      <w:r w:rsidR="00B62201">
        <w:t>s</w:t>
      </w:r>
      <w:r w:rsidR="00B62201" w:rsidRPr="00B62201">
        <w:rPr>
          <w:vertAlign w:val="subscript"/>
          <w:lang w:val="el-GR"/>
        </w:rPr>
        <w:t>1</w:t>
      </w:r>
      <w:r w:rsidR="00B62201" w:rsidRPr="00B62201">
        <w:rPr>
          <w:lang w:val="el-GR"/>
        </w:rPr>
        <w:t>,…..,</w:t>
      </w:r>
      <w:r w:rsidR="00B62201">
        <w:t>s</w:t>
      </w:r>
      <w:r w:rsidR="00B62201" w:rsidRPr="00B62201">
        <w:rPr>
          <w:vertAlign w:val="subscript"/>
          <w:lang w:val="el-GR"/>
        </w:rPr>
        <w:t>15</w:t>
      </w:r>
      <w:r w:rsidR="00B62201" w:rsidRPr="00B62201">
        <w:rPr>
          <w:lang w:val="el-GR"/>
        </w:rPr>
        <w:t xml:space="preserve"> </w:t>
      </w:r>
      <w:r w:rsidR="00B62201">
        <w:rPr>
          <w:lang w:val="el-GR"/>
        </w:rPr>
        <w:t xml:space="preserve">τότε το </w:t>
      </w:r>
      <w:r w:rsidR="00B62201">
        <w:t>s</w:t>
      </w:r>
      <w:r w:rsidR="00B62201" w:rsidRPr="00B62201">
        <w:rPr>
          <w:vertAlign w:val="subscript"/>
          <w:lang w:val="el-GR"/>
        </w:rPr>
        <w:t>0</w:t>
      </w:r>
      <w:r w:rsidR="00B62201" w:rsidRPr="00B62201">
        <w:rPr>
          <w:lang w:val="el-GR"/>
        </w:rPr>
        <w:t xml:space="preserve"> </w:t>
      </w:r>
      <w:r w:rsidR="00B62201">
        <w:rPr>
          <w:lang w:val="el-GR"/>
        </w:rPr>
        <w:t xml:space="preserve">αποτελεί την είσοδο του </w:t>
      </w:r>
      <w:r w:rsidR="00B62201">
        <w:t>FSM</w:t>
      </w:r>
      <w:r w:rsidR="001F106E" w:rsidRPr="001F106E">
        <w:rPr>
          <w:lang w:val="el-GR"/>
        </w:rPr>
        <w:t xml:space="preserve">, </w:t>
      </w:r>
      <w:r w:rsidR="001F106E">
        <w:rPr>
          <w:lang w:val="el-GR"/>
        </w:rPr>
        <w:t xml:space="preserve">ενώ τα κελία </w:t>
      </w:r>
      <w:r w:rsidR="001F106E">
        <w:t>s</w:t>
      </w:r>
      <w:r w:rsidR="001F106E" w:rsidRPr="001F106E">
        <w:rPr>
          <w:vertAlign w:val="subscript"/>
          <w:lang w:val="el-GR"/>
        </w:rPr>
        <w:t>6</w:t>
      </w:r>
      <w:r w:rsidR="001F106E" w:rsidRPr="001F106E">
        <w:rPr>
          <w:lang w:val="el-GR"/>
        </w:rPr>
        <w:t>,</w:t>
      </w:r>
      <w:r w:rsidR="001F106E">
        <w:rPr>
          <w:lang w:val="el-GR"/>
        </w:rPr>
        <w:t xml:space="preserve"> </w:t>
      </w:r>
      <w:r w:rsidR="001F106E" w:rsidRPr="001F106E">
        <w:t>s</w:t>
      </w:r>
      <w:proofErr w:type="gramStart"/>
      <w:r w:rsidR="001F106E" w:rsidRPr="001F106E">
        <w:rPr>
          <w:vertAlign w:val="subscript"/>
          <w:lang w:val="el-GR"/>
        </w:rPr>
        <w:t>12</w:t>
      </w:r>
      <w:r w:rsidR="001F106E">
        <w:rPr>
          <w:vertAlign w:val="subscript"/>
          <w:lang w:val="el-GR"/>
        </w:rPr>
        <w:t xml:space="preserve"> </w:t>
      </w:r>
      <w:r w:rsidR="001F106E" w:rsidRPr="001F106E">
        <w:rPr>
          <w:lang w:val="el-GR"/>
        </w:rPr>
        <w:lastRenderedPageBreak/>
        <w:t>,</w:t>
      </w:r>
      <w:r w:rsidR="001F106E">
        <w:t>s</w:t>
      </w:r>
      <w:proofErr w:type="gramEnd"/>
      <w:r w:rsidR="001F106E" w:rsidRPr="001F106E">
        <w:rPr>
          <w:vertAlign w:val="subscript"/>
          <w:lang w:val="el-GR"/>
        </w:rPr>
        <w:t>15</w:t>
      </w:r>
      <w:r w:rsidR="001F106E" w:rsidRPr="001F106E">
        <w:rPr>
          <w:lang w:val="el-GR"/>
        </w:rPr>
        <w:t xml:space="preserve"> </w:t>
      </w:r>
      <w:r w:rsidR="001F106E">
        <w:rPr>
          <w:lang w:val="el-GR"/>
        </w:rPr>
        <w:t xml:space="preserve">συνεισφέρουν στην ανατροφοδότηση του </w:t>
      </w:r>
      <w:r w:rsidR="001F106E">
        <w:t>LFSR</w:t>
      </w:r>
      <w:r w:rsidR="001F106E">
        <w:rPr>
          <w:lang w:val="el-GR"/>
        </w:rPr>
        <w:t xml:space="preserve"> μαζί με το α το οποίο αποτελεί την ρίζα του πολυωνύμου </w:t>
      </w:r>
    </w:p>
    <w:p w14:paraId="00C92A6C" w14:textId="406D2EFA" w:rsidR="001F106E" w:rsidRDefault="001F106E" w:rsidP="009C1EA4">
      <w:pPr>
        <w:pStyle w:val="Code0"/>
        <w:ind w:firstLine="0"/>
        <w:rPr>
          <w:lang w:val="el-GR"/>
        </w:rPr>
      </w:pPr>
    </w:p>
    <w:p w14:paraId="37AFFA13" w14:textId="3A453E2A" w:rsidR="001F106E" w:rsidRDefault="001F106E" w:rsidP="001F106E">
      <w:pPr>
        <w:pStyle w:val="Code0"/>
        <w:ind w:firstLine="0"/>
        <w:jc w:val="center"/>
        <w:rPr>
          <w:lang w:val="el-GR"/>
        </w:rPr>
      </w:pPr>
      <w:r>
        <w:rPr>
          <w:lang w:val="el-GR"/>
        </w:rPr>
        <w:t>π(</w:t>
      </w:r>
      <w:r>
        <w:t>x)</w:t>
      </w:r>
      <w:r>
        <w:rPr>
          <w:lang w:val="el-GR"/>
        </w:rPr>
        <w:t xml:space="preserve"> = </w:t>
      </w:r>
      <w:r>
        <w:t>x</w:t>
      </w:r>
      <w:r>
        <w:rPr>
          <w:vertAlign w:val="superscript"/>
        </w:rPr>
        <w:t>32</w:t>
      </w:r>
      <w:r>
        <w:t xml:space="preserve"> + x</w:t>
      </w:r>
      <w:r>
        <w:rPr>
          <w:vertAlign w:val="superscript"/>
        </w:rPr>
        <w:t>29</w:t>
      </w:r>
      <w:r>
        <w:t xml:space="preserve"> + x</w:t>
      </w:r>
      <w:r>
        <w:rPr>
          <w:vertAlign w:val="superscript"/>
        </w:rPr>
        <w:t>20</w:t>
      </w:r>
      <w:r>
        <w:t xml:space="preserve"> + x</w:t>
      </w:r>
      <w:r>
        <w:rPr>
          <w:vertAlign w:val="superscript"/>
        </w:rPr>
        <w:t>15</w:t>
      </w:r>
      <w:r>
        <w:t xml:space="preserve"> + x</w:t>
      </w:r>
      <w:r>
        <w:rPr>
          <w:vertAlign w:val="superscript"/>
        </w:rPr>
        <w:t>10</w:t>
      </w:r>
      <w:r>
        <w:t xml:space="preserve"> + x + 1</w:t>
      </w:r>
      <w:r w:rsidR="00337F22">
        <w:rPr>
          <w:lang w:val="el-GR"/>
        </w:rPr>
        <w:t>.</w:t>
      </w:r>
    </w:p>
    <w:p w14:paraId="0D6E9C7D" w14:textId="77777777" w:rsidR="002A515E" w:rsidRPr="00337F22" w:rsidRDefault="002A515E" w:rsidP="001F106E">
      <w:pPr>
        <w:pStyle w:val="Code0"/>
        <w:ind w:firstLine="0"/>
        <w:jc w:val="center"/>
        <w:rPr>
          <w:lang w:val="el-GR"/>
        </w:rPr>
      </w:pPr>
    </w:p>
    <w:p w14:paraId="5DA3B4E5" w14:textId="77777777" w:rsidR="00B62201" w:rsidRDefault="00B62201" w:rsidP="00B62201">
      <w:pPr>
        <w:pStyle w:val="Code0"/>
        <w:keepNext/>
        <w:ind w:firstLine="0"/>
      </w:pPr>
      <w:r>
        <w:rPr>
          <w:noProof/>
          <w:lang w:val="el-GR"/>
        </w:rPr>
        <w:drawing>
          <wp:inline distT="0" distB="0" distL="0" distR="0" wp14:anchorId="37E1075D" wp14:editId="71AD3ABB">
            <wp:extent cx="5760085" cy="4389120"/>
            <wp:effectExtent l="0" t="0" r="0" b="0"/>
            <wp:docPr id="34" name="Εικόνα 34" descr="Εικόνα που περιέχει διάγραμμα, τεχνικό σχέδιο, γραμμή,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διάγραμμα, τεχνικό σχέδιο, γραμμή, Σχέδιο&#10;&#10;Περιγραφή που δημιουργήθηκε αυτόματα"/>
                    <pic:cNvPicPr/>
                  </pic:nvPicPr>
                  <pic:blipFill>
                    <a:blip r:embed="rId48">
                      <a:extLst>
                        <a:ext uri="{28A0092B-C50C-407E-A947-70E740481C1C}">
                          <a14:useLocalDpi xmlns:a14="http://schemas.microsoft.com/office/drawing/2010/main" val="0"/>
                        </a:ext>
                      </a:extLst>
                    </a:blip>
                    <a:stretch>
                      <a:fillRect/>
                    </a:stretch>
                  </pic:blipFill>
                  <pic:spPr>
                    <a:xfrm>
                      <a:off x="0" y="0"/>
                      <a:ext cx="5760085" cy="4389120"/>
                    </a:xfrm>
                    <a:prstGeom prst="rect">
                      <a:avLst/>
                    </a:prstGeom>
                  </pic:spPr>
                </pic:pic>
              </a:graphicData>
            </a:graphic>
          </wp:inline>
        </w:drawing>
      </w:r>
    </w:p>
    <w:p w14:paraId="161E5B40" w14:textId="26A4C288" w:rsidR="00B62201" w:rsidRPr="00B62201" w:rsidRDefault="00B62201" w:rsidP="00B62201">
      <w:pPr>
        <w:pStyle w:val="Caption"/>
        <w:jc w:val="center"/>
        <w:rPr>
          <w:rFonts w:asciiTheme="minorHAnsi" w:hAnsiTheme="minorHAnsi" w:cstheme="minorHAnsi"/>
          <w:i w:val="0"/>
          <w:iCs w:val="0"/>
          <w:sz w:val="20"/>
          <w:szCs w:val="20"/>
          <w:lang w:val="el-GR"/>
        </w:rPr>
      </w:pPr>
      <w:bookmarkStart w:id="53" w:name="_Toc146146754"/>
      <w:r w:rsidRPr="006805EA">
        <w:rPr>
          <w:rFonts w:asciiTheme="minorHAnsi" w:hAnsiTheme="minorHAnsi" w:cstheme="minorHAnsi"/>
          <w:b/>
          <w:bCs/>
          <w:i w:val="0"/>
          <w:iCs w:val="0"/>
          <w:sz w:val="20"/>
          <w:szCs w:val="20"/>
          <w:lang w:val="el-GR"/>
        </w:rPr>
        <w:t xml:space="preserve">Εικόνα </w:t>
      </w:r>
      <w:r w:rsidRPr="00B62201">
        <w:rPr>
          <w:rFonts w:asciiTheme="minorHAnsi" w:hAnsiTheme="minorHAnsi" w:cstheme="minorHAnsi"/>
          <w:b/>
          <w:bCs/>
          <w:i w:val="0"/>
          <w:iCs w:val="0"/>
          <w:sz w:val="20"/>
          <w:szCs w:val="20"/>
        </w:rPr>
        <w:fldChar w:fldCharType="begin"/>
      </w:r>
      <w:r w:rsidRPr="006805EA">
        <w:rPr>
          <w:rFonts w:asciiTheme="minorHAnsi" w:hAnsiTheme="minorHAnsi" w:cstheme="minorHAnsi"/>
          <w:b/>
          <w:bCs/>
          <w:i w:val="0"/>
          <w:iCs w:val="0"/>
          <w:sz w:val="20"/>
          <w:szCs w:val="20"/>
          <w:lang w:val="el-GR"/>
        </w:rPr>
        <w:instrText xml:space="preserve"> </w:instrText>
      </w:r>
      <w:r w:rsidRPr="00B62201">
        <w:rPr>
          <w:rFonts w:asciiTheme="minorHAnsi" w:hAnsiTheme="minorHAnsi" w:cstheme="minorHAnsi"/>
          <w:b/>
          <w:bCs/>
          <w:i w:val="0"/>
          <w:iCs w:val="0"/>
          <w:sz w:val="20"/>
          <w:szCs w:val="20"/>
        </w:rPr>
        <w:instrText>SEQ</w:instrText>
      </w:r>
      <w:r w:rsidRPr="006805EA">
        <w:rPr>
          <w:rFonts w:asciiTheme="minorHAnsi" w:hAnsiTheme="minorHAnsi" w:cstheme="minorHAnsi"/>
          <w:b/>
          <w:bCs/>
          <w:i w:val="0"/>
          <w:iCs w:val="0"/>
          <w:sz w:val="20"/>
          <w:szCs w:val="20"/>
          <w:lang w:val="el-GR"/>
        </w:rPr>
        <w:instrText xml:space="preserve"> Εικόνα \* </w:instrText>
      </w:r>
      <w:r w:rsidRPr="00B62201">
        <w:rPr>
          <w:rFonts w:asciiTheme="minorHAnsi" w:hAnsiTheme="minorHAnsi" w:cstheme="minorHAnsi"/>
          <w:b/>
          <w:bCs/>
          <w:i w:val="0"/>
          <w:iCs w:val="0"/>
          <w:sz w:val="20"/>
          <w:szCs w:val="20"/>
        </w:rPr>
        <w:instrText>ARABIC</w:instrText>
      </w:r>
      <w:r w:rsidRPr="006805EA">
        <w:rPr>
          <w:rFonts w:asciiTheme="minorHAnsi" w:hAnsiTheme="minorHAnsi" w:cstheme="minorHAnsi"/>
          <w:b/>
          <w:bCs/>
          <w:i w:val="0"/>
          <w:iCs w:val="0"/>
          <w:sz w:val="20"/>
          <w:szCs w:val="20"/>
          <w:lang w:val="el-GR"/>
        </w:rPr>
        <w:instrText xml:space="preserve"> </w:instrText>
      </w:r>
      <w:r w:rsidRPr="00B62201">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9</w:t>
      </w:r>
      <w:r w:rsidRPr="00B62201">
        <w:rPr>
          <w:rFonts w:asciiTheme="minorHAnsi" w:hAnsiTheme="minorHAnsi" w:cstheme="minorHAnsi"/>
          <w:b/>
          <w:bCs/>
          <w:i w:val="0"/>
          <w:iCs w:val="0"/>
          <w:sz w:val="20"/>
          <w:szCs w:val="20"/>
        </w:rPr>
        <w:fldChar w:fldCharType="end"/>
      </w:r>
      <w:r w:rsidRPr="006805EA">
        <w:rPr>
          <w:rFonts w:asciiTheme="minorHAnsi" w:hAnsiTheme="minorHAnsi" w:cstheme="minorHAnsi"/>
          <w:i w:val="0"/>
          <w:iCs w:val="0"/>
          <w:sz w:val="20"/>
          <w:szCs w:val="20"/>
          <w:lang w:val="el-GR"/>
        </w:rPr>
        <w:t xml:space="preserve">: </w:t>
      </w:r>
      <w:r w:rsidRPr="00B62201">
        <w:rPr>
          <w:rFonts w:asciiTheme="minorHAnsi" w:hAnsiTheme="minorHAnsi" w:cstheme="minorHAnsi"/>
          <w:i w:val="0"/>
          <w:iCs w:val="0"/>
          <w:sz w:val="20"/>
          <w:szCs w:val="20"/>
          <w:lang w:val="el-GR"/>
        </w:rPr>
        <w:t xml:space="preserve">Αρχιτεκτονική </w:t>
      </w:r>
      <w:r w:rsidRPr="00B62201">
        <w:rPr>
          <w:rFonts w:asciiTheme="minorHAnsi" w:hAnsiTheme="minorHAnsi" w:cstheme="minorHAnsi"/>
          <w:i w:val="0"/>
          <w:iCs w:val="0"/>
          <w:sz w:val="20"/>
          <w:szCs w:val="20"/>
          <w:lang w:val="en-US"/>
        </w:rPr>
        <w:t>SNOW</w:t>
      </w:r>
      <w:r w:rsidRPr="006805EA">
        <w:rPr>
          <w:rFonts w:asciiTheme="minorHAnsi" w:hAnsiTheme="minorHAnsi" w:cstheme="minorHAnsi"/>
          <w:i w:val="0"/>
          <w:iCs w:val="0"/>
          <w:sz w:val="20"/>
          <w:szCs w:val="20"/>
          <w:lang w:val="el-GR"/>
        </w:rPr>
        <w:t xml:space="preserve"> 1.0</w:t>
      </w:r>
      <w:bookmarkEnd w:id="53"/>
    </w:p>
    <w:p w14:paraId="60AB41B8" w14:textId="0299B31C" w:rsidR="00B62201" w:rsidRDefault="006805EA" w:rsidP="009C1EA4">
      <w:pPr>
        <w:pStyle w:val="Code0"/>
        <w:ind w:firstLine="0"/>
        <w:rPr>
          <w:lang w:val="el-GR"/>
        </w:rPr>
      </w:pPr>
      <w:r>
        <w:rPr>
          <w:lang w:val="el-GR"/>
        </w:rPr>
        <w:t>Συνεπώς, το πολυώνυμο το οποίο δίνει την ανατροφοδότηση της γεννήτριας είναι το εξής:</w:t>
      </w:r>
    </w:p>
    <w:p w14:paraId="5D78E00F" w14:textId="013883B6" w:rsidR="006805EA" w:rsidRDefault="006805EA" w:rsidP="009C1EA4">
      <w:pPr>
        <w:pStyle w:val="Code0"/>
        <w:ind w:firstLine="0"/>
        <w:rPr>
          <w:lang w:val="el-GR"/>
        </w:rPr>
      </w:pPr>
    </w:p>
    <w:p w14:paraId="70218294" w14:textId="182A01C0" w:rsidR="006805EA" w:rsidRDefault="006805EA" w:rsidP="006805EA">
      <w:pPr>
        <w:pStyle w:val="Code0"/>
        <w:ind w:firstLine="0"/>
        <w:jc w:val="center"/>
        <w:rPr>
          <w:lang w:val="el-GR"/>
        </w:rPr>
      </w:pPr>
      <w:r>
        <w:t>p</w:t>
      </w:r>
      <w:r w:rsidRPr="005979DF">
        <w:rPr>
          <w:lang w:val="el-GR"/>
        </w:rPr>
        <w:t>(</w:t>
      </w:r>
      <w:r>
        <w:t>x</w:t>
      </w:r>
      <w:r w:rsidRPr="005979DF">
        <w:rPr>
          <w:lang w:val="el-GR"/>
        </w:rPr>
        <w:t xml:space="preserve">) = </w:t>
      </w:r>
      <w:r>
        <w:t>x</w:t>
      </w:r>
      <w:r w:rsidRPr="005979DF">
        <w:rPr>
          <w:vertAlign w:val="superscript"/>
          <w:lang w:val="el-GR"/>
        </w:rPr>
        <w:t>15</w:t>
      </w:r>
      <w:r w:rsidRPr="005979DF">
        <w:rPr>
          <w:lang w:val="el-GR"/>
        </w:rPr>
        <w:t xml:space="preserve"> + </w:t>
      </w:r>
      <w:r>
        <w:t>x</w:t>
      </w:r>
      <w:r>
        <w:rPr>
          <w:vertAlign w:val="superscript"/>
          <w:lang w:val="el-GR"/>
        </w:rPr>
        <w:t>12</w:t>
      </w:r>
      <w:r w:rsidRPr="005979DF">
        <w:rPr>
          <w:lang w:val="el-GR"/>
        </w:rPr>
        <w:t xml:space="preserve"> + </w:t>
      </w:r>
      <w:r>
        <w:t>x</w:t>
      </w:r>
      <w:r>
        <w:rPr>
          <w:vertAlign w:val="superscript"/>
          <w:lang w:val="el-GR"/>
        </w:rPr>
        <w:t>6</w:t>
      </w:r>
      <w:r w:rsidRPr="005979DF">
        <w:rPr>
          <w:lang w:val="el-GR"/>
        </w:rPr>
        <w:t xml:space="preserve"> + </w:t>
      </w:r>
      <w:r>
        <w:rPr>
          <w:lang w:val="el-GR"/>
        </w:rPr>
        <w:t>α</w:t>
      </w:r>
      <w:r>
        <w:rPr>
          <w:vertAlign w:val="superscript"/>
          <w:lang w:val="el-GR"/>
        </w:rPr>
        <w:t>-1</w:t>
      </w:r>
      <w:r>
        <w:rPr>
          <w:lang w:val="el-GR"/>
        </w:rPr>
        <w:t>.</w:t>
      </w:r>
    </w:p>
    <w:p w14:paraId="1E91D52E" w14:textId="5BAC028D" w:rsidR="00314730" w:rsidRDefault="00314730" w:rsidP="00314730">
      <w:pPr>
        <w:pStyle w:val="Code0"/>
        <w:ind w:firstLine="0"/>
        <w:rPr>
          <w:lang w:val="el-GR"/>
        </w:rPr>
      </w:pPr>
    </w:p>
    <w:p w14:paraId="70EAC7F1" w14:textId="1EA41118" w:rsidR="00314730" w:rsidRDefault="00A73C8D" w:rsidP="00314730">
      <w:pPr>
        <w:pStyle w:val="Code0"/>
        <w:ind w:firstLine="0"/>
        <w:rPr>
          <w:lang w:val="el-GR"/>
        </w:rPr>
      </w:pPr>
      <w:r>
        <w:rPr>
          <w:lang w:val="el-GR"/>
        </w:rPr>
        <w:t xml:space="preserve">Εκτός από τις λογικές πράξεις, στο </w:t>
      </w:r>
      <w:r>
        <w:t>FSM</w:t>
      </w:r>
      <w:r>
        <w:rPr>
          <w:lang w:val="el-GR"/>
        </w:rPr>
        <w:t xml:space="preserve"> γίνεται και κυκλική ολίσθηση αριστερά 7 φορές. Αυτό σημαίνει ότι το διάνυσμα </w:t>
      </w:r>
    </w:p>
    <w:p w14:paraId="17307B12" w14:textId="7AB6F30F" w:rsidR="00A73C8D" w:rsidRPr="005979DF" w:rsidRDefault="00A73C8D" w:rsidP="00A73C8D">
      <w:pPr>
        <w:pStyle w:val="Code0"/>
        <w:ind w:firstLine="0"/>
        <w:jc w:val="center"/>
        <w:rPr>
          <w:lang w:val="el-GR"/>
        </w:rPr>
      </w:pPr>
      <w:r>
        <w:t>x</w:t>
      </w:r>
      <w:r w:rsidRPr="005979DF">
        <w:rPr>
          <w:lang w:val="el-GR"/>
        </w:rPr>
        <w:t xml:space="preserve"> = </w:t>
      </w:r>
      <w:proofErr w:type="gramStart"/>
      <w:r w:rsidRPr="005979DF">
        <w:rPr>
          <w:lang w:val="el-GR"/>
        </w:rPr>
        <w:t xml:space="preserve">( </w:t>
      </w:r>
      <w:r>
        <w:t>x</w:t>
      </w:r>
      <w:proofErr w:type="gramEnd"/>
      <w:r w:rsidRPr="005979DF">
        <w:rPr>
          <w:vertAlign w:val="subscript"/>
          <w:lang w:val="el-GR"/>
        </w:rPr>
        <w:t>31</w:t>
      </w:r>
      <w:r w:rsidRPr="005979DF">
        <w:rPr>
          <w:lang w:val="el-GR"/>
        </w:rPr>
        <w:t xml:space="preserve">, </w:t>
      </w:r>
      <w:r>
        <w:t>x</w:t>
      </w:r>
      <w:r w:rsidRPr="005979DF">
        <w:rPr>
          <w:vertAlign w:val="subscript"/>
          <w:lang w:val="el-GR"/>
        </w:rPr>
        <w:t>30</w:t>
      </w:r>
      <w:r w:rsidRPr="005979DF">
        <w:rPr>
          <w:lang w:val="el-GR"/>
        </w:rPr>
        <w:t xml:space="preserve">, ……., </w:t>
      </w:r>
      <w:r>
        <w:t>x</w:t>
      </w:r>
      <w:r w:rsidRPr="005979DF">
        <w:rPr>
          <w:vertAlign w:val="subscript"/>
          <w:lang w:val="el-GR"/>
        </w:rPr>
        <w:t>0</w:t>
      </w:r>
      <w:r w:rsidRPr="005979DF">
        <w:rPr>
          <w:lang w:val="el-GR"/>
        </w:rPr>
        <w:t>),</w:t>
      </w:r>
    </w:p>
    <w:p w14:paraId="57976F93" w14:textId="67A02E3F" w:rsidR="00A73C8D" w:rsidRDefault="00A73C8D" w:rsidP="00A73C8D">
      <w:pPr>
        <w:pStyle w:val="Code0"/>
        <w:ind w:firstLine="0"/>
        <w:rPr>
          <w:lang w:val="el-GR"/>
        </w:rPr>
      </w:pPr>
    </w:p>
    <w:p w14:paraId="071B0A8C" w14:textId="3D877677" w:rsidR="00A73C8D" w:rsidRDefault="00E36789" w:rsidP="00A73C8D">
      <w:pPr>
        <w:pStyle w:val="Code0"/>
        <w:ind w:firstLine="0"/>
        <w:rPr>
          <w:lang w:val="el-GR"/>
        </w:rPr>
      </w:pPr>
      <w:r>
        <w:rPr>
          <w:lang w:val="el-GR"/>
        </w:rPr>
        <w:t>με 7 ολισθήσεις αριστερά γίνεται:</w:t>
      </w:r>
    </w:p>
    <w:p w14:paraId="5F41C06D" w14:textId="25D1BF87" w:rsidR="00E36789" w:rsidRPr="005979DF" w:rsidRDefault="00E36789" w:rsidP="00E36789">
      <w:pPr>
        <w:pStyle w:val="Code0"/>
        <w:ind w:firstLine="0"/>
        <w:jc w:val="center"/>
        <w:rPr>
          <w:lang w:val="el-GR"/>
        </w:rPr>
      </w:pPr>
      <w:r>
        <w:t>x</w:t>
      </w:r>
      <w:r w:rsidRPr="005979DF">
        <w:rPr>
          <w:lang w:val="el-GR"/>
        </w:rPr>
        <w:t xml:space="preserve"> = </w:t>
      </w:r>
      <w:proofErr w:type="gramStart"/>
      <w:r w:rsidRPr="005979DF">
        <w:rPr>
          <w:lang w:val="el-GR"/>
        </w:rPr>
        <w:t xml:space="preserve">( </w:t>
      </w:r>
      <w:r>
        <w:t>x</w:t>
      </w:r>
      <w:proofErr w:type="gramEnd"/>
      <w:r>
        <w:rPr>
          <w:vertAlign w:val="subscript"/>
          <w:lang w:val="el-GR"/>
        </w:rPr>
        <w:t>24</w:t>
      </w:r>
      <w:r w:rsidRPr="005979DF">
        <w:rPr>
          <w:lang w:val="el-GR"/>
        </w:rPr>
        <w:t xml:space="preserve">, </w:t>
      </w:r>
      <w:r>
        <w:t>x</w:t>
      </w:r>
      <w:r>
        <w:rPr>
          <w:vertAlign w:val="subscript"/>
          <w:lang w:val="el-GR"/>
        </w:rPr>
        <w:t>23</w:t>
      </w:r>
      <w:r w:rsidRPr="005979DF">
        <w:rPr>
          <w:lang w:val="el-GR"/>
        </w:rPr>
        <w:t xml:space="preserve">, ……., </w:t>
      </w:r>
      <w:r>
        <w:t>x</w:t>
      </w:r>
      <w:r w:rsidRPr="005979DF">
        <w:rPr>
          <w:vertAlign w:val="subscript"/>
          <w:lang w:val="el-GR"/>
        </w:rPr>
        <w:t>0</w:t>
      </w:r>
      <w:r w:rsidRPr="005979DF">
        <w:rPr>
          <w:lang w:val="el-GR"/>
        </w:rPr>
        <w:t xml:space="preserve">, </w:t>
      </w:r>
      <w:r>
        <w:t>x</w:t>
      </w:r>
      <w:r w:rsidRPr="005979DF">
        <w:rPr>
          <w:vertAlign w:val="subscript"/>
          <w:lang w:val="el-GR"/>
        </w:rPr>
        <w:t xml:space="preserve">31, </w:t>
      </w:r>
      <w:r w:rsidRPr="005979DF">
        <w:rPr>
          <w:lang w:val="el-GR"/>
        </w:rPr>
        <w:t xml:space="preserve">……, </w:t>
      </w:r>
      <w:r>
        <w:t>x</w:t>
      </w:r>
      <w:r w:rsidRPr="005979DF">
        <w:rPr>
          <w:vertAlign w:val="subscript"/>
          <w:lang w:val="el-GR"/>
        </w:rPr>
        <w:t>1</w:t>
      </w:r>
      <w:r w:rsidRPr="005979DF">
        <w:rPr>
          <w:lang w:val="el-GR"/>
        </w:rPr>
        <w:t>,</w:t>
      </w:r>
      <w:r>
        <w:t>x</w:t>
      </w:r>
      <w:r w:rsidRPr="005979DF">
        <w:rPr>
          <w:vertAlign w:val="subscript"/>
          <w:lang w:val="el-GR"/>
        </w:rPr>
        <w:t>0</w:t>
      </w:r>
      <w:r w:rsidRPr="005979DF">
        <w:rPr>
          <w:lang w:val="el-GR"/>
        </w:rPr>
        <w:t>).</w:t>
      </w:r>
    </w:p>
    <w:p w14:paraId="7AAD715C" w14:textId="77777777" w:rsidR="00B65A97" w:rsidRPr="005979DF" w:rsidRDefault="00B65A97" w:rsidP="00E36789">
      <w:pPr>
        <w:pStyle w:val="Code0"/>
        <w:ind w:firstLine="0"/>
        <w:jc w:val="center"/>
        <w:rPr>
          <w:lang w:val="el-GR"/>
        </w:rPr>
      </w:pPr>
    </w:p>
    <w:p w14:paraId="0F89C9A7" w14:textId="2BA72992" w:rsidR="00B65A97" w:rsidRDefault="00B65A97" w:rsidP="00B65A97">
      <w:pPr>
        <w:pStyle w:val="Code0"/>
        <w:ind w:firstLine="0"/>
        <w:rPr>
          <w:lang w:val="el-GR"/>
        </w:rPr>
      </w:pPr>
      <w:r>
        <w:rPr>
          <w:lang w:val="el-GR"/>
        </w:rPr>
        <w:t xml:space="preserve">Τέλος, υπάρχει και ένα </w:t>
      </w:r>
      <w:r>
        <w:t>S</w:t>
      </w:r>
      <w:r w:rsidRPr="00B65A97">
        <w:rPr>
          <w:lang w:val="el-GR"/>
        </w:rPr>
        <w:t>-</w:t>
      </w:r>
      <w:r>
        <w:t>Box</w:t>
      </w:r>
      <w:r>
        <w:rPr>
          <w:lang w:val="el-GR"/>
        </w:rPr>
        <w:t xml:space="preserve">, στο οποίο γίνεται αλλαγή των τιμών των </w:t>
      </w:r>
      <w:r>
        <w:t>bytes</w:t>
      </w:r>
      <w:r>
        <w:rPr>
          <w:lang w:val="el-GR"/>
        </w:rPr>
        <w:t xml:space="preserve">, ανάλογα με την τιμή της εισόδου. </w:t>
      </w:r>
      <w:r w:rsidR="007F465E">
        <w:rPr>
          <w:lang w:val="el-GR"/>
        </w:rPr>
        <w:t xml:space="preserve">Το </w:t>
      </w:r>
      <w:r w:rsidR="007F465E">
        <w:t>S</w:t>
      </w:r>
      <w:r w:rsidR="007F465E" w:rsidRPr="007F465E">
        <w:rPr>
          <w:lang w:val="el-GR"/>
        </w:rPr>
        <w:t>-</w:t>
      </w:r>
      <w:r w:rsidR="007F465E">
        <w:t>Box</w:t>
      </w:r>
      <w:r w:rsidR="007F465E">
        <w:rPr>
          <w:lang w:val="el-GR"/>
        </w:rPr>
        <w:t xml:space="preserve"> χωρίζεται σε 4 μικρότερα του ενός </w:t>
      </w:r>
      <w:r w:rsidR="007F465E">
        <w:t>byte</w:t>
      </w:r>
      <w:r w:rsidR="007F465E" w:rsidRPr="007F465E">
        <w:rPr>
          <w:lang w:val="el-GR"/>
        </w:rPr>
        <w:t xml:space="preserve"> </w:t>
      </w:r>
      <w:r w:rsidR="007F465E">
        <w:rPr>
          <w:lang w:val="el-GR"/>
        </w:rPr>
        <w:t xml:space="preserve">το καθένα, δηλαδή δυο </w:t>
      </w:r>
      <w:proofErr w:type="spellStart"/>
      <w:r w:rsidR="007F465E">
        <w:rPr>
          <w:lang w:val="el-GR"/>
        </w:rPr>
        <w:t>δεκαεξαδικών</w:t>
      </w:r>
      <w:proofErr w:type="spellEnd"/>
      <w:r w:rsidR="007F465E">
        <w:rPr>
          <w:lang w:val="el-GR"/>
        </w:rPr>
        <w:t xml:space="preserve"> ψηφίων. Η είσοδος χωρίζεται σε </w:t>
      </w:r>
      <w:r w:rsidR="007F465E" w:rsidRPr="007F465E">
        <w:rPr>
          <w:lang w:val="el-GR"/>
        </w:rPr>
        <w:t xml:space="preserve">4 </w:t>
      </w:r>
      <w:r w:rsidR="007F465E">
        <w:t>bytes</w:t>
      </w:r>
      <w:r w:rsidR="007F465E">
        <w:rPr>
          <w:lang w:val="el-GR"/>
        </w:rPr>
        <w:t xml:space="preserve">, από το πιο σημαντικό, στο </w:t>
      </w:r>
      <w:r w:rsidR="007F465E">
        <w:rPr>
          <w:lang w:val="el-GR"/>
        </w:rPr>
        <w:lastRenderedPageBreak/>
        <w:t xml:space="preserve">λιγότερο σημαντικό </w:t>
      </w:r>
      <w:r w:rsidR="007F465E">
        <w:t>byte</w:t>
      </w:r>
      <w:r w:rsidR="007F465E">
        <w:rPr>
          <w:lang w:val="el-GR"/>
        </w:rPr>
        <w:t xml:space="preserve">, και το κάθε ένα αποτελεί την είσοδο στα μικρότερα </w:t>
      </w:r>
      <w:r w:rsidR="007F465E">
        <w:t>S</w:t>
      </w:r>
      <w:r w:rsidR="007F465E" w:rsidRPr="007F465E">
        <w:rPr>
          <w:lang w:val="el-GR"/>
        </w:rPr>
        <w:t>-</w:t>
      </w:r>
      <w:r w:rsidR="007F465E">
        <w:t>Boxes</w:t>
      </w:r>
      <w:r w:rsidR="007F465E" w:rsidRPr="007F465E">
        <w:rPr>
          <w:lang w:val="el-GR"/>
        </w:rPr>
        <w:t xml:space="preserve">. </w:t>
      </w:r>
      <w:r w:rsidR="007F465E">
        <w:rPr>
          <w:lang w:val="el-GR"/>
        </w:rPr>
        <w:t xml:space="preserve">Το πρώτο </w:t>
      </w:r>
      <w:proofErr w:type="spellStart"/>
      <w:r w:rsidR="007F465E">
        <w:rPr>
          <w:lang w:val="el-GR"/>
        </w:rPr>
        <w:t>δεκαεξαδικό</w:t>
      </w:r>
      <w:proofErr w:type="spellEnd"/>
      <w:r w:rsidR="007F465E">
        <w:rPr>
          <w:lang w:val="el-GR"/>
        </w:rPr>
        <w:t xml:space="preserve"> ψηφίο ορίζει την σειρά και το δεύτερο </w:t>
      </w:r>
      <w:proofErr w:type="spellStart"/>
      <w:r w:rsidR="007F465E">
        <w:rPr>
          <w:lang w:val="el-GR"/>
        </w:rPr>
        <w:t>δεκαεξαδικό</w:t>
      </w:r>
      <w:proofErr w:type="spellEnd"/>
      <w:r w:rsidR="007F465E">
        <w:rPr>
          <w:lang w:val="el-GR"/>
        </w:rPr>
        <w:t xml:space="preserve"> την στήλη στο </w:t>
      </w:r>
      <w:r w:rsidR="007F465E">
        <w:t>S</w:t>
      </w:r>
      <w:r w:rsidR="007F465E" w:rsidRPr="007F465E">
        <w:rPr>
          <w:lang w:val="el-GR"/>
        </w:rPr>
        <w:t>-</w:t>
      </w:r>
      <w:r w:rsidR="007F465E">
        <w:t>Box</w:t>
      </w:r>
      <w:r w:rsidR="007F465E">
        <w:rPr>
          <w:lang w:val="el-GR"/>
        </w:rPr>
        <w:t xml:space="preserve"> και η τιμή με την οποία θα γίνει η αλλαγή είναι το στοιχείο που βρίσκεται στον συνδυασμό της γραμμής με την στήλη. Για παράδειγμα, αν το </w:t>
      </w:r>
      <w:r w:rsidR="007F465E">
        <w:t>byte</w:t>
      </w:r>
      <w:r w:rsidR="007F465E">
        <w:rPr>
          <w:lang w:val="el-GR"/>
        </w:rPr>
        <w:t xml:space="preserve"> που θα εισέλθει θα έχει την τιμή 4</w:t>
      </w:r>
      <w:r w:rsidR="007F465E">
        <w:t>a</w:t>
      </w:r>
      <w:r w:rsidR="007F465E">
        <w:rPr>
          <w:lang w:val="el-GR"/>
        </w:rPr>
        <w:t xml:space="preserve"> στο </w:t>
      </w:r>
      <w:proofErr w:type="spellStart"/>
      <w:r w:rsidR="007F465E">
        <w:rPr>
          <w:lang w:val="el-GR"/>
        </w:rPr>
        <w:t>δεκαεξαδικό</w:t>
      </w:r>
      <w:proofErr w:type="spellEnd"/>
      <w:r w:rsidR="007F465E">
        <w:rPr>
          <w:lang w:val="el-GR"/>
        </w:rPr>
        <w:t xml:space="preserve"> σύστημα, τότε το στοιχείο που βρίσκεται στην γραμμή 4 και την στήλη 10, θα είναι αυτό που θα αντικαταστήσει το 4</w:t>
      </w:r>
      <w:r w:rsidR="007F465E">
        <w:t>a</w:t>
      </w:r>
      <w:r w:rsidR="007F465E">
        <w:rPr>
          <w:lang w:val="el-GR"/>
        </w:rPr>
        <w:t>.</w:t>
      </w:r>
      <w:r w:rsidR="002D109D">
        <w:rPr>
          <w:lang w:val="el-GR"/>
        </w:rPr>
        <w:t xml:space="preserve"> Μετά από την έξοδο από τα </w:t>
      </w:r>
      <w:r w:rsidR="002D109D">
        <w:t>S</w:t>
      </w:r>
      <w:r w:rsidR="002D109D" w:rsidRPr="002D109D">
        <w:rPr>
          <w:lang w:val="el-GR"/>
        </w:rPr>
        <w:t>-</w:t>
      </w:r>
      <w:r w:rsidR="002D109D">
        <w:t>Boxes</w:t>
      </w:r>
      <w:r w:rsidR="002D109D">
        <w:rPr>
          <w:lang w:val="el-GR"/>
        </w:rPr>
        <w:t xml:space="preserve"> γίνεται και μετάθεση των </w:t>
      </w:r>
      <w:r w:rsidR="002D109D">
        <w:t>bits</w:t>
      </w:r>
      <w:r w:rsidR="002D109D">
        <w:rPr>
          <w:lang w:val="el-GR"/>
        </w:rPr>
        <w:t>. Η μετάθεση περιγράφεται από:</w:t>
      </w:r>
    </w:p>
    <w:p w14:paraId="46F28D85" w14:textId="77777777" w:rsidR="002D109D" w:rsidRDefault="002D109D" w:rsidP="00B65A97">
      <w:pPr>
        <w:pStyle w:val="Code0"/>
        <w:ind w:firstLine="0"/>
        <w:rPr>
          <w:lang w:val="el-GR"/>
        </w:rPr>
      </w:pPr>
    </w:p>
    <w:p w14:paraId="51BAF906" w14:textId="703C6150" w:rsidR="002D109D" w:rsidRPr="005979DF" w:rsidRDefault="002D109D" w:rsidP="002D109D">
      <w:pPr>
        <w:pStyle w:val="Code0"/>
        <w:ind w:firstLine="0"/>
        <w:jc w:val="center"/>
        <w:rPr>
          <w:lang w:val="el-GR"/>
        </w:rPr>
      </w:pPr>
      <w:r>
        <w:t>x</w:t>
      </w:r>
      <w:r w:rsidRPr="005979DF">
        <w:rPr>
          <w:lang w:val="el-GR"/>
        </w:rPr>
        <w:t xml:space="preserve"> = [3,10,20,24,0,14,17,29,7,13,18,25,5,12,23,27,1,8,21,26,4,9,19,31,2,11,16,28,6,15,22,30],</w:t>
      </w:r>
    </w:p>
    <w:p w14:paraId="576E3EFC" w14:textId="3B732C61" w:rsidR="002D109D" w:rsidRDefault="002D109D" w:rsidP="002D109D">
      <w:pPr>
        <w:pStyle w:val="Code0"/>
        <w:ind w:firstLine="0"/>
        <w:jc w:val="center"/>
        <w:rPr>
          <w:lang w:val="el-GR"/>
        </w:rPr>
      </w:pPr>
    </w:p>
    <w:p w14:paraId="6B329B49" w14:textId="1BC98D06" w:rsidR="00D4333B" w:rsidRDefault="002D109D" w:rsidP="00D4333B">
      <w:pPr>
        <w:pStyle w:val="Code0"/>
        <w:ind w:firstLine="0"/>
        <w:rPr>
          <w:lang w:val="el-GR"/>
        </w:rPr>
      </w:pPr>
      <w:r>
        <w:rPr>
          <w:lang w:val="el-GR"/>
        </w:rPr>
        <w:t xml:space="preserve">σύμφωνα με το οποίο το </w:t>
      </w:r>
      <w:r>
        <w:t>bit</w:t>
      </w:r>
      <w:r w:rsidRPr="002D109D">
        <w:rPr>
          <w:lang w:val="el-GR"/>
        </w:rPr>
        <w:t xml:space="preserve"> 3</w:t>
      </w:r>
      <w:r>
        <w:rPr>
          <w:lang w:val="el-GR"/>
        </w:rPr>
        <w:t xml:space="preserve">1 γίνεται μετάθεση στην θέση 3, το 30 στην θέση 10 </w:t>
      </w:r>
      <w:proofErr w:type="spellStart"/>
      <w:r>
        <w:rPr>
          <w:lang w:val="el-GR"/>
        </w:rPr>
        <w:t>κ.ο.κ.</w:t>
      </w:r>
      <w:proofErr w:type="spellEnd"/>
    </w:p>
    <w:p w14:paraId="1E33E1DE" w14:textId="476CCE73" w:rsidR="00D4333B" w:rsidRDefault="00D4333B" w:rsidP="00D4333B">
      <w:pPr>
        <w:pStyle w:val="Code0"/>
        <w:ind w:firstLine="0"/>
        <w:rPr>
          <w:lang w:val="el-GR"/>
        </w:rPr>
      </w:pPr>
    </w:p>
    <w:p w14:paraId="3438F296" w14:textId="4888B97B" w:rsidR="00D4333B" w:rsidRDefault="0068664D" w:rsidP="00D4333B">
      <w:pPr>
        <w:pStyle w:val="Heading3"/>
        <w:rPr>
          <w:lang w:val="en-US"/>
        </w:rPr>
      </w:pPr>
      <w:r w:rsidRPr="005979DF">
        <w:t xml:space="preserve"> </w:t>
      </w:r>
      <w:bookmarkStart w:id="54" w:name="_Toc146479280"/>
      <w:r w:rsidR="00F90744">
        <w:t xml:space="preserve">Ευπάθειες </w:t>
      </w:r>
      <w:r w:rsidR="00F90744">
        <w:rPr>
          <w:lang w:val="en-US"/>
        </w:rPr>
        <w:t>SNOW 1.0</w:t>
      </w:r>
      <w:bookmarkEnd w:id="54"/>
    </w:p>
    <w:p w14:paraId="3177C695" w14:textId="77777777" w:rsidR="000A3874" w:rsidRPr="002A515E" w:rsidRDefault="000A3874" w:rsidP="000A3874">
      <w:pPr>
        <w:pStyle w:val="Code0"/>
        <w:ind w:firstLine="0"/>
        <w:rPr>
          <w:lang w:val="el-GR"/>
        </w:rPr>
      </w:pPr>
    </w:p>
    <w:p w14:paraId="7637AE3F" w14:textId="1521315E" w:rsidR="00D4333B" w:rsidRPr="00C4623B" w:rsidRDefault="00D522FE" w:rsidP="00D4333B">
      <w:pPr>
        <w:pStyle w:val="Code0"/>
        <w:ind w:firstLine="0"/>
        <w:rPr>
          <w:lang w:val="el-GR"/>
        </w:rPr>
      </w:pPr>
      <w:r>
        <w:rPr>
          <w:lang w:val="el-GR"/>
        </w:rPr>
        <w:t xml:space="preserve">Παρόλο που στην αρχή ο </w:t>
      </w:r>
      <w:r>
        <w:t>SNOW</w:t>
      </w:r>
      <w:r w:rsidRPr="00D522FE">
        <w:rPr>
          <w:lang w:val="el-GR"/>
        </w:rPr>
        <w:t xml:space="preserve"> 1.0</w:t>
      </w:r>
      <w:r>
        <w:rPr>
          <w:lang w:val="el-GR"/>
        </w:rPr>
        <w:t xml:space="preserve"> θεωρήθηκε ως ένας ασφαλής αλγόριθμος, έπειτα διαπιστώθηκε μέσω της χρήσης επιθέσεων εναντίων του ότι έκρυβε κάποιες αδυναμίες, οι οποίες τον καθιστούσαν εύκολα προσπελάσιμο. </w:t>
      </w:r>
      <w:r w:rsidR="00FA6B69">
        <w:rPr>
          <w:lang w:val="el-GR"/>
        </w:rPr>
        <w:t xml:space="preserve">Η πρώτη αδυναμία έγκειται στο γεγονός ότι υπάρχει μόνο μια είσοδος στο </w:t>
      </w:r>
      <w:r w:rsidR="00FA6B69">
        <w:t>FSM</w:t>
      </w:r>
      <w:r w:rsidR="00FA6B69">
        <w:rPr>
          <w:lang w:val="el-GR"/>
        </w:rPr>
        <w:t xml:space="preserve"> μέρος. </w:t>
      </w:r>
      <w:r w:rsidR="00743748">
        <w:rPr>
          <w:lang w:val="el-GR"/>
        </w:rPr>
        <w:t>Δίνεται η δυνατότητα</w:t>
      </w:r>
      <w:r w:rsidR="000B124B">
        <w:rPr>
          <w:lang w:val="el-GR"/>
        </w:rPr>
        <w:t>,</w:t>
      </w:r>
      <w:r w:rsidR="00743748">
        <w:rPr>
          <w:lang w:val="el-GR"/>
        </w:rPr>
        <w:t xml:space="preserve"> έτσι</w:t>
      </w:r>
      <w:r w:rsidR="000B124B">
        <w:rPr>
          <w:lang w:val="el-GR"/>
        </w:rPr>
        <w:t>,</w:t>
      </w:r>
      <w:r w:rsidR="00743748">
        <w:rPr>
          <w:lang w:val="el-GR"/>
        </w:rPr>
        <w:t xml:space="preserve"> σε έναν επιτιθέμενο να αντιστρέψει τις λειτουργίες και τις πράξεις που λαμβάνουν μέρος στο </w:t>
      </w:r>
      <w:r w:rsidR="00743748">
        <w:t>FSM</w:t>
      </w:r>
      <w:r w:rsidR="00743748">
        <w:rPr>
          <w:lang w:val="el-GR"/>
        </w:rPr>
        <w:t xml:space="preserve"> και να αποκρυπτογραφήσει την πληροφορία </w:t>
      </w:r>
      <w:r w:rsidR="002C35A7">
        <w:rPr>
          <w:lang w:val="el-GR"/>
        </w:rPr>
        <w:t xml:space="preserve">μετά από μερικές προβλέψεις. </w:t>
      </w:r>
      <w:r w:rsidR="000C7766">
        <w:rPr>
          <w:lang w:val="el-GR"/>
        </w:rPr>
        <w:t xml:space="preserve">Η δεύτερη </w:t>
      </w:r>
      <w:r w:rsidR="00620899">
        <w:rPr>
          <w:lang w:val="el-GR"/>
        </w:rPr>
        <w:t xml:space="preserve">ευπάθεια προκύπτει έπειτα από την χρήση συγκεκριμένων πράξεων που αφορά το πολυώνυμο ανατροφοδότησης </w:t>
      </w:r>
      <w:r w:rsidR="00620899">
        <w:t>p</w:t>
      </w:r>
      <w:r w:rsidR="00620899" w:rsidRPr="00620899">
        <w:rPr>
          <w:lang w:val="el-GR"/>
        </w:rPr>
        <w:t>(</w:t>
      </w:r>
      <w:r w:rsidR="00620899">
        <w:t>x</w:t>
      </w:r>
      <w:r w:rsidR="00620899" w:rsidRPr="00620899">
        <w:rPr>
          <w:lang w:val="el-GR"/>
        </w:rPr>
        <w:t>)</w:t>
      </w:r>
      <w:r w:rsidR="00620899">
        <w:rPr>
          <w:lang w:val="el-GR"/>
        </w:rPr>
        <w:t xml:space="preserve">, καταλήγοντας σε μία γραμμική επαναληπτική εξίσωση που ισχύει για κάθε θέση των δυαδικών ψηφίων. </w:t>
      </w:r>
      <w:r w:rsidR="00BA2DE5">
        <w:rPr>
          <w:lang w:val="el-GR"/>
        </w:rPr>
        <w:t>Συνεπώς,</w:t>
      </w:r>
      <w:r w:rsidR="00D071CB">
        <w:rPr>
          <w:lang w:val="el-GR"/>
        </w:rPr>
        <w:t xml:space="preserve"> οποιαδήποτε συσχέτιση βρέθηκε προηγουμένως στο </w:t>
      </w:r>
      <w:r w:rsidR="00D071CB">
        <w:t>FSM</w:t>
      </w:r>
      <w:r w:rsidR="00D071CB">
        <w:rPr>
          <w:lang w:val="el-GR"/>
        </w:rPr>
        <w:t xml:space="preserve"> μπορεί να </w:t>
      </w:r>
      <w:r w:rsidR="00C4623B">
        <w:rPr>
          <w:lang w:val="el-GR"/>
        </w:rPr>
        <w:t>αποτελέσει και μία επίθεση διάκρισης</w:t>
      </w:r>
      <w:r w:rsidR="00220755">
        <w:rPr>
          <w:lang w:val="el-GR"/>
        </w:rPr>
        <w:t xml:space="preserve"> ή ακόμα και επιθέσεις που αφορούν </w:t>
      </w:r>
      <w:r w:rsidR="00220755">
        <w:t>bits</w:t>
      </w:r>
      <w:r w:rsidR="00220755" w:rsidRPr="00220755">
        <w:rPr>
          <w:lang w:val="el-GR"/>
        </w:rPr>
        <w:t xml:space="preserve"> (</w:t>
      </w:r>
      <w:r w:rsidR="00220755">
        <w:t>bit</w:t>
      </w:r>
      <w:r w:rsidR="00220755" w:rsidRPr="00220755">
        <w:rPr>
          <w:lang w:val="el-GR"/>
        </w:rPr>
        <w:t>-</w:t>
      </w:r>
      <w:r w:rsidR="00220755">
        <w:t>wise</w:t>
      </w:r>
      <w:r w:rsidR="00220755" w:rsidRPr="00220755">
        <w:rPr>
          <w:lang w:val="el-GR"/>
        </w:rPr>
        <w:t xml:space="preserve"> </w:t>
      </w:r>
      <w:r w:rsidR="00220755">
        <w:t>attacks</w:t>
      </w:r>
      <w:r w:rsidR="00220755" w:rsidRPr="00220755">
        <w:rPr>
          <w:lang w:val="el-GR"/>
        </w:rPr>
        <w:t>)</w:t>
      </w:r>
      <w:r w:rsidR="00C4623B">
        <w:rPr>
          <w:lang w:val="el-GR"/>
        </w:rPr>
        <w:t xml:space="preserve">. Βρέθηκαν, επιπλέον, και άλλες συσχετίσεις οι οποίες οφείλονταν από την αλληλεπίδραση μεταξύ της μετάθεσης των </w:t>
      </w:r>
      <w:r w:rsidR="00C4623B">
        <w:t>bits</w:t>
      </w:r>
      <w:r w:rsidR="00C4623B">
        <w:rPr>
          <w:lang w:val="el-GR"/>
        </w:rPr>
        <w:t xml:space="preserve"> μετά τα </w:t>
      </w:r>
      <w:r w:rsidR="00C4623B">
        <w:t>S</w:t>
      </w:r>
      <w:r w:rsidR="00C4623B" w:rsidRPr="00C4623B">
        <w:rPr>
          <w:lang w:val="el-GR"/>
        </w:rPr>
        <w:t>-</w:t>
      </w:r>
      <w:r w:rsidR="00C4623B">
        <w:t>Boxes</w:t>
      </w:r>
      <w:r w:rsidR="00C4623B" w:rsidRPr="00C4623B">
        <w:rPr>
          <w:lang w:val="el-GR"/>
        </w:rPr>
        <w:t xml:space="preserve"> </w:t>
      </w:r>
      <w:r w:rsidR="00C4623B">
        <w:rPr>
          <w:lang w:val="el-GR"/>
        </w:rPr>
        <w:t>και της κυκλικής ολίσθησης των 7 θέσεων</w:t>
      </w:r>
      <w:sdt>
        <w:sdtPr>
          <w:rPr>
            <w:lang w:val="el-GR"/>
          </w:rPr>
          <w:id w:val="-1034577247"/>
          <w:citation/>
        </w:sdtPr>
        <w:sdtEndPr/>
        <w:sdtContent>
          <w:r w:rsidR="005D1EAA">
            <w:rPr>
              <w:lang w:val="el-GR"/>
            </w:rPr>
            <w:fldChar w:fldCharType="begin"/>
          </w:r>
          <w:r w:rsidR="00EC5CE1">
            <w:rPr>
              <w:lang w:val="el-GR"/>
            </w:rPr>
            <w:instrText xml:space="preserve">CITATION 22 \l 1033 </w:instrText>
          </w:r>
          <w:r w:rsidR="005D1EAA">
            <w:rPr>
              <w:lang w:val="el-GR"/>
            </w:rPr>
            <w:fldChar w:fldCharType="separate"/>
          </w:r>
          <w:r w:rsidR="00B95E3B">
            <w:rPr>
              <w:noProof/>
              <w:lang w:val="el-GR"/>
            </w:rPr>
            <w:t xml:space="preserve"> </w:t>
          </w:r>
          <w:r w:rsidR="00B95E3B" w:rsidRPr="00B95E3B">
            <w:rPr>
              <w:noProof/>
              <w:lang w:val="el-GR"/>
            </w:rPr>
            <w:t>[21]</w:t>
          </w:r>
          <w:r w:rsidR="005D1EAA">
            <w:rPr>
              <w:lang w:val="el-GR"/>
            </w:rPr>
            <w:fldChar w:fldCharType="end"/>
          </w:r>
        </w:sdtContent>
      </w:sdt>
      <w:r w:rsidR="00C4623B">
        <w:rPr>
          <w:lang w:val="el-GR"/>
        </w:rPr>
        <w:t xml:space="preserve">. </w:t>
      </w:r>
    </w:p>
    <w:p w14:paraId="0A2501A6" w14:textId="4F540696" w:rsidR="003D1231" w:rsidRDefault="003D1231" w:rsidP="00D4333B">
      <w:pPr>
        <w:pStyle w:val="Heading2"/>
      </w:pPr>
      <w:bookmarkStart w:id="55" w:name="_Toc146479281"/>
      <w:r w:rsidRPr="003D1231">
        <w:t>SNOW 2.0</w:t>
      </w:r>
      <w:bookmarkEnd w:id="55"/>
    </w:p>
    <w:p w14:paraId="658D86E6" w14:textId="568D55EC" w:rsidR="00F22D58" w:rsidRDefault="00F22D58" w:rsidP="00F22D58">
      <w:pPr>
        <w:pStyle w:val="Code0"/>
        <w:ind w:firstLine="0"/>
        <w:rPr>
          <w:lang w:val="el-GR"/>
        </w:rPr>
      </w:pPr>
      <w:r>
        <w:rPr>
          <w:lang w:val="el-GR"/>
        </w:rPr>
        <w:t xml:space="preserve">Οι παραπάνω λόγοι οδήγησαν στην δημιουργία ενός ελαφρά διαφοροποιημένου αλγόριθμου για να καλύψει τις προηγούμενες αδυναμίες. </w:t>
      </w:r>
      <w:r w:rsidR="004E13F6">
        <w:rPr>
          <w:lang w:val="el-GR"/>
        </w:rPr>
        <w:t xml:space="preserve">Αρχικά στο </w:t>
      </w:r>
      <w:r w:rsidR="004E13F6">
        <w:t>LFSR</w:t>
      </w:r>
      <w:r w:rsidR="004E13F6">
        <w:rPr>
          <w:lang w:val="el-GR"/>
        </w:rPr>
        <w:t xml:space="preserve"> η ανατροφοδότηση γίνεται με διαφορετικό πολυώνυμο που είναι το εξής:</w:t>
      </w:r>
    </w:p>
    <w:p w14:paraId="0726247E" w14:textId="5D529C83" w:rsidR="004E13F6" w:rsidRDefault="004E13F6" w:rsidP="00F22D58">
      <w:pPr>
        <w:pStyle w:val="Code0"/>
        <w:ind w:firstLine="0"/>
        <w:rPr>
          <w:lang w:val="el-GR"/>
        </w:rPr>
      </w:pPr>
    </w:p>
    <w:p w14:paraId="454B23E8" w14:textId="313EE31D" w:rsidR="004E13F6" w:rsidRDefault="004E13F6" w:rsidP="004E13F6">
      <w:pPr>
        <w:pStyle w:val="Code0"/>
        <w:ind w:firstLine="0"/>
        <w:jc w:val="center"/>
        <w:rPr>
          <w:lang w:val="el-GR"/>
        </w:rPr>
      </w:pPr>
      <w:r w:rsidRPr="005979DF">
        <w:rPr>
          <w:lang w:val="el-GR"/>
        </w:rPr>
        <w:t>π(</w:t>
      </w:r>
      <w:r>
        <w:t>x</w:t>
      </w:r>
      <w:r w:rsidRPr="005979DF">
        <w:rPr>
          <w:lang w:val="el-GR"/>
        </w:rPr>
        <w:t>) = α</w:t>
      </w:r>
      <w:r>
        <w:t>x</w:t>
      </w:r>
      <w:r w:rsidR="00A16624" w:rsidRPr="00306A5F">
        <w:rPr>
          <w:vertAlign w:val="superscript"/>
          <w:lang w:val="el-GR"/>
        </w:rPr>
        <w:t>16</w:t>
      </w:r>
      <w:r w:rsidRPr="005979DF">
        <w:rPr>
          <w:lang w:val="el-GR"/>
        </w:rPr>
        <w:t xml:space="preserve"> + </w:t>
      </w:r>
      <w:r>
        <w:t>x</w:t>
      </w:r>
      <w:r w:rsidR="00A16624" w:rsidRPr="00306A5F">
        <w:rPr>
          <w:vertAlign w:val="superscript"/>
          <w:lang w:val="el-GR"/>
        </w:rPr>
        <w:t>14</w:t>
      </w:r>
      <w:r w:rsidRPr="005979DF">
        <w:rPr>
          <w:lang w:val="el-GR"/>
        </w:rPr>
        <w:t xml:space="preserve"> + α</w:t>
      </w:r>
      <w:r w:rsidRPr="005979DF">
        <w:rPr>
          <w:vertAlign w:val="superscript"/>
          <w:lang w:val="el-GR"/>
        </w:rPr>
        <w:t>−1</w:t>
      </w:r>
      <w:r>
        <w:t>x</w:t>
      </w:r>
      <w:r w:rsidR="00A16624" w:rsidRPr="00306A5F">
        <w:rPr>
          <w:vertAlign w:val="superscript"/>
          <w:lang w:val="el-GR"/>
        </w:rPr>
        <w:t>5</w:t>
      </w:r>
      <w:r w:rsidRPr="005979DF">
        <w:rPr>
          <w:lang w:val="el-GR"/>
        </w:rPr>
        <w:t xml:space="preserve"> + 1</w:t>
      </w:r>
      <w:r>
        <w:rPr>
          <w:lang w:val="el-GR"/>
        </w:rPr>
        <w:t>.</w:t>
      </w:r>
    </w:p>
    <w:p w14:paraId="7BF477ED" w14:textId="6CA9ABBE" w:rsidR="000F3CD4" w:rsidRDefault="000F3CD4" w:rsidP="000F3CD4">
      <w:pPr>
        <w:pStyle w:val="Code0"/>
        <w:ind w:firstLine="0"/>
        <w:rPr>
          <w:lang w:val="el-GR"/>
        </w:rPr>
      </w:pPr>
    </w:p>
    <w:p w14:paraId="442E808C" w14:textId="2ABD72CD" w:rsidR="000F3CD4" w:rsidRDefault="000F3CD4" w:rsidP="000F3CD4">
      <w:pPr>
        <w:pStyle w:val="Code0"/>
        <w:ind w:firstLine="0"/>
        <w:rPr>
          <w:lang w:val="el-GR"/>
        </w:rPr>
      </w:pPr>
      <w:r>
        <w:rPr>
          <w:lang w:val="el-GR"/>
        </w:rPr>
        <w:t>Όπως γίνεται αντιληπτό χρησιμοποιούνται πλέον δύο σταθερές (α, α</w:t>
      </w:r>
      <w:r>
        <w:rPr>
          <w:vertAlign w:val="superscript"/>
          <w:lang w:val="el-GR"/>
        </w:rPr>
        <w:t>-1</w:t>
      </w:r>
      <w:r>
        <w:rPr>
          <w:lang w:val="el-GR"/>
        </w:rPr>
        <w:t xml:space="preserve">), έχοντας ως στόχο την βελτίωση της ανθεκτικότητας σε </w:t>
      </w:r>
      <w:r>
        <w:t>bit</w:t>
      </w:r>
      <w:r w:rsidRPr="000F3CD4">
        <w:rPr>
          <w:lang w:val="el-GR"/>
        </w:rPr>
        <w:t>-</w:t>
      </w:r>
      <w:r>
        <w:t>wise</w:t>
      </w:r>
      <w:r w:rsidRPr="000F3CD4">
        <w:rPr>
          <w:lang w:val="el-GR"/>
        </w:rPr>
        <w:t xml:space="preserve"> </w:t>
      </w:r>
      <w:r>
        <w:rPr>
          <w:lang w:val="el-GR"/>
        </w:rPr>
        <w:t xml:space="preserve">επιθέσεις. </w:t>
      </w:r>
      <w:r w:rsidR="00601759">
        <w:rPr>
          <w:lang w:val="el-GR"/>
        </w:rPr>
        <w:t xml:space="preserve">Για το </w:t>
      </w:r>
      <w:r w:rsidR="00601759">
        <w:t>FSM</w:t>
      </w:r>
      <w:r w:rsidR="00601759" w:rsidRPr="00601759">
        <w:rPr>
          <w:lang w:val="el-GR"/>
        </w:rPr>
        <w:t xml:space="preserve"> </w:t>
      </w:r>
      <w:r w:rsidR="00601759">
        <w:rPr>
          <w:lang w:val="el-GR"/>
        </w:rPr>
        <w:t xml:space="preserve">οι αλλαγές είναι περισσότερες καθώς εκεί υπήρξαν και οι περισσότερες ευπάθειες. Αρχικά, αυξήθηκαν οι είσοδοι από μία σε δύο, λύνοντας έτσι το πρόβλημα που μπορούσε να δημιουργηθεί από κάποιον επιτιθέμενο στην προηγούμενη έκδοση. </w:t>
      </w:r>
      <w:r w:rsidR="00FC4B29">
        <w:rPr>
          <w:lang w:val="el-GR"/>
        </w:rPr>
        <w:t>Ταυτόχρονα</w:t>
      </w:r>
      <w:r w:rsidR="00BB0D6C" w:rsidRPr="00BB0D6C">
        <w:rPr>
          <w:lang w:val="el-GR"/>
        </w:rPr>
        <w:t>,</w:t>
      </w:r>
      <w:r w:rsidR="00FC4B29">
        <w:rPr>
          <w:lang w:val="el-GR"/>
        </w:rPr>
        <w:t xml:space="preserve"> αφαιρέθηκε εντελώς η αριστερή </w:t>
      </w:r>
      <w:r w:rsidR="0033601A">
        <w:rPr>
          <w:lang w:val="el-GR"/>
        </w:rPr>
        <w:t xml:space="preserve">κυκλική </w:t>
      </w:r>
      <w:r w:rsidR="00FC4B29">
        <w:rPr>
          <w:lang w:val="el-GR"/>
        </w:rPr>
        <w:t>ολίσθηση κατά 7 θέσεις</w:t>
      </w:r>
      <w:r w:rsidR="0033601A">
        <w:rPr>
          <w:lang w:val="el-GR"/>
        </w:rPr>
        <w:t>.</w:t>
      </w:r>
      <w:r w:rsidR="00BB0D6C">
        <w:rPr>
          <w:lang w:val="el-GR"/>
        </w:rPr>
        <w:t xml:space="preserve"> Τέλος, αλλαγές έγιναν και στο </w:t>
      </w:r>
      <w:r w:rsidR="00BB0D6C">
        <w:t>S</w:t>
      </w:r>
      <w:r w:rsidR="00BB0D6C" w:rsidRPr="00BB0D6C">
        <w:rPr>
          <w:lang w:val="el-GR"/>
        </w:rPr>
        <w:t>-</w:t>
      </w:r>
      <w:r w:rsidR="00BB0D6C">
        <w:t>Box</w:t>
      </w:r>
      <w:r w:rsidR="00BB0D6C">
        <w:rPr>
          <w:lang w:val="el-GR"/>
        </w:rPr>
        <w:t xml:space="preserve">, αφού μετά </w:t>
      </w:r>
      <w:r w:rsidR="00BB0D6C">
        <w:rPr>
          <w:lang w:val="el-GR"/>
        </w:rPr>
        <w:lastRenderedPageBreak/>
        <w:t xml:space="preserve">την </w:t>
      </w:r>
      <w:r w:rsidR="00604115">
        <w:rPr>
          <w:lang w:val="el-GR"/>
        </w:rPr>
        <w:t xml:space="preserve">αλλαγή τιμών από το </w:t>
      </w:r>
      <w:r w:rsidR="00604115">
        <w:t>S</w:t>
      </w:r>
      <w:r w:rsidR="00604115" w:rsidRPr="00604115">
        <w:rPr>
          <w:lang w:val="el-GR"/>
        </w:rPr>
        <w:t>-</w:t>
      </w:r>
      <w:r w:rsidR="00604115">
        <w:t>Box</w:t>
      </w:r>
      <w:r w:rsidR="00604115" w:rsidRPr="00604115">
        <w:rPr>
          <w:lang w:val="el-GR"/>
        </w:rPr>
        <w:t xml:space="preserve"> </w:t>
      </w:r>
      <w:r w:rsidR="00604115">
        <w:rPr>
          <w:lang w:val="el-GR"/>
        </w:rPr>
        <w:t xml:space="preserve">του </w:t>
      </w:r>
      <w:r w:rsidR="00604115">
        <w:t>Rijndael</w:t>
      </w:r>
      <w:r w:rsidR="00604115">
        <w:rPr>
          <w:lang w:val="el-GR"/>
        </w:rPr>
        <w:t xml:space="preserve">, προστέθηκε η λειτουργία </w:t>
      </w:r>
      <w:r w:rsidR="00604115">
        <w:t>Mix</w:t>
      </w:r>
      <w:r w:rsidR="00604115" w:rsidRPr="00604115">
        <w:rPr>
          <w:lang w:val="el-GR"/>
        </w:rPr>
        <w:t>_</w:t>
      </w:r>
      <w:r w:rsidR="00604115">
        <w:t>Columns</w:t>
      </w:r>
      <w:r w:rsidR="00604115">
        <w:rPr>
          <w:lang w:val="el-GR"/>
        </w:rPr>
        <w:t xml:space="preserve">. Σε αυτή, οι έξοδοι των τιμών από το </w:t>
      </w:r>
      <w:r w:rsidR="00604115">
        <w:t>S</w:t>
      </w:r>
      <w:r w:rsidR="00604115" w:rsidRPr="00604115">
        <w:rPr>
          <w:lang w:val="el-GR"/>
        </w:rPr>
        <w:t>-</w:t>
      </w:r>
      <w:r w:rsidR="00604115">
        <w:t>Box</w:t>
      </w:r>
      <w:r w:rsidR="00604115" w:rsidRPr="00604115">
        <w:rPr>
          <w:lang w:val="el-GR"/>
        </w:rPr>
        <w:t xml:space="preserve"> </w:t>
      </w:r>
      <w:r w:rsidR="00604115">
        <w:rPr>
          <w:lang w:val="el-GR"/>
        </w:rPr>
        <w:t xml:space="preserve">που συμβολίζονται ως </w:t>
      </w:r>
      <w:r w:rsidR="00604115">
        <w:t>S</w:t>
      </w:r>
      <w:r w:rsidR="00604115">
        <w:rPr>
          <w:vertAlign w:val="subscript"/>
        </w:rPr>
        <w:t>R</w:t>
      </w:r>
      <w:r w:rsidR="00604115" w:rsidRPr="00604115">
        <w:rPr>
          <w:lang w:val="el-GR"/>
        </w:rPr>
        <w:t>[</w:t>
      </w:r>
      <w:r w:rsidR="00022D48">
        <w:t>w</w:t>
      </w:r>
      <w:r w:rsidR="00022D48" w:rsidRPr="00022D48">
        <w:rPr>
          <w:vertAlign w:val="subscript"/>
          <w:lang w:val="el-GR"/>
        </w:rPr>
        <w:t>0</w:t>
      </w:r>
      <w:r w:rsidR="00604115" w:rsidRPr="00604115">
        <w:rPr>
          <w:lang w:val="el-GR"/>
        </w:rPr>
        <w:t xml:space="preserve">], </w:t>
      </w:r>
      <w:r w:rsidR="00604115">
        <w:t>S</w:t>
      </w:r>
      <w:r w:rsidR="00604115">
        <w:rPr>
          <w:vertAlign w:val="subscript"/>
        </w:rPr>
        <w:t>R</w:t>
      </w:r>
      <w:r w:rsidR="00604115" w:rsidRPr="00604115">
        <w:rPr>
          <w:lang w:val="el-GR"/>
        </w:rPr>
        <w:t>[</w:t>
      </w:r>
      <w:r w:rsidR="00022D48">
        <w:t>w</w:t>
      </w:r>
      <w:r w:rsidR="00022D48" w:rsidRPr="00022D48">
        <w:rPr>
          <w:vertAlign w:val="subscript"/>
          <w:lang w:val="el-GR"/>
        </w:rPr>
        <w:t>1</w:t>
      </w:r>
      <w:r w:rsidR="00604115" w:rsidRPr="00604115">
        <w:rPr>
          <w:lang w:val="el-GR"/>
        </w:rPr>
        <w:t xml:space="preserve">], </w:t>
      </w:r>
      <w:r w:rsidR="00604115">
        <w:t>S</w:t>
      </w:r>
      <w:r w:rsidR="00604115">
        <w:rPr>
          <w:vertAlign w:val="subscript"/>
        </w:rPr>
        <w:t>R</w:t>
      </w:r>
      <w:r w:rsidR="00604115" w:rsidRPr="00604115">
        <w:rPr>
          <w:lang w:val="el-GR"/>
        </w:rPr>
        <w:t>[</w:t>
      </w:r>
      <w:r w:rsidR="00022D48">
        <w:t>w</w:t>
      </w:r>
      <w:r w:rsidR="00022D48" w:rsidRPr="00022D48">
        <w:rPr>
          <w:vertAlign w:val="subscript"/>
          <w:lang w:val="el-GR"/>
        </w:rPr>
        <w:t>2</w:t>
      </w:r>
      <w:r w:rsidR="00604115" w:rsidRPr="00604115">
        <w:rPr>
          <w:lang w:val="el-GR"/>
        </w:rPr>
        <w:t xml:space="preserve">], </w:t>
      </w:r>
      <w:r w:rsidR="00604115">
        <w:t>S</w:t>
      </w:r>
      <w:r w:rsidR="00604115">
        <w:rPr>
          <w:vertAlign w:val="subscript"/>
        </w:rPr>
        <w:t>R</w:t>
      </w:r>
      <w:r w:rsidR="00604115" w:rsidRPr="00604115">
        <w:rPr>
          <w:lang w:val="el-GR"/>
        </w:rPr>
        <w:t>[</w:t>
      </w:r>
      <w:r w:rsidR="00022D48">
        <w:t>w</w:t>
      </w:r>
      <w:r w:rsidR="00022D48" w:rsidRPr="00022D48">
        <w:rPr>
          <w:vertAlign w:val="subscript"/>
          <w:lang w:val="el-GR"/>
        </w:rPr>
        <w:t>3</w:t>
      </w:r>
      <w:r w:rsidR="00604115" w:rsidRPr="00604115">
        <w:rPr>
          <w:lang w:val="el-GR"/>
        </w:rPr>
        <w:t>]</w:t>
      </w:r>
      <w:r w:rsidR="00604115">
        <w:rPr>
          <w:lang w:val="el-GR"/>
        </w:rPr>
        <w:t xml:space="preserve">, με </w:t>
      </w:r>
      <w:r w:rsidR="00604115">
        <w:t>S</w:t>
      </w:r>
      <w:r w:rsidR="00604115">
        <w:rPr>
          <w:vertAlign w:val="subscript"/>
        </w:rPr>
        <w:t>R</w:t>
      </w:r>
      <w:r w:rsidR="00604115" w:rsidRPr="00604115">
        <w:rPr>
          <w:lang w:val="el-GR"/>
        </w:rPr>
        <w:t>[</w:t>
      </w:r>
      <w:r w:rsidR="00022D48">
        <w:t>w</w:t>
      </w:r>
      <w:r w:rsidR="00022D48" w:rsidRPr="00022D48">
        <w:rPr>
          <w:vertAlign w:val="subscript"/>
          <w:lang w:val="el-GR"/>
        </w:rPr>
        <w:t>0</w:t>
      </w:r>
      <w:r w:rsidR="00604115" w:rsidRPr="00604115">
        <w:rPr>
          <w:lang w:val="el-GR"/>
        </w:rPr>
        <w:t>]</w:t>
      </w:r>
      <w:r w:rsidR="00604115">
        <w:rPr>
          <w:lang w:val="el-GR"/>
        </w:rPr>
        <w:t xml:space="preserve"> να είναι η έξοδος των λιγότερο σημαντικών δυαδικών ψηφίων και </w:t>
      </w:r>
      <w:r w:rsidR="00604115">
        <w:t>S</w:t>
      </w:r>
      <w:r w:rsidR="00604115">
        <w:rPr>
          <w:vertAlign w:val="subscript"/>
        </w:rPr>
        <w:t>R</w:t>
      </w:r>
      <w:r w:rsidR="00604115" w:rsidRPr="00604115">
        <w:rPr>
          <w:lang w:val="el-GR"/>
        </w:rPr>
        <w:t>[</w:t>
      </w:r>
      <w:r w:rsidR="00022D48">
        <w:t>w</w:t>
      </w:r>
      <w:r w:rsidR="00022D48" w:rsidRPr="003479E0">
        <w:rPr>
          <w:vertAlign w:val="subscript"/>
          <w:lang w:val="el-GR"/>
        </w:rPr>
        <w:t>3</w:t>
      </w:r>
      <w:r w:rsidR="00604115" w:rsidRPr="00604115">
        <w:rPr>
          <w:lang w:val="el-GR"/>
        </w:rPr>
        <w:t>]</w:t>
      </w:r>
      <w:r w:rsidR="00604115">
        <w:rPr>
          <w:lang w:val="el-GR"/>
        </w:rPr>
        <w:t xml:space="preserve"> η έξοδος των περισσότερο σημαντικών ψηφίων, πολλαπλασιάζονται με ένα μητρώο όπως φαίνεται και στην </w:t>
      </w:r>
      <w:r w:rsidR="0064654E">
        <w:rPr>
          <w:lang w:val="el-GR"/>
        </w:rPr>
        <w:t>Ε</w:t>
      </w:r>
      <w:r w:rsidR="00604115">
        <w:rPr>
          <w:lang w:val="el-GR"/>
        </w:rPr>
        <w:t>ικόνα</w:t>
      </w:r>
      <w:r w:rsidR="0064654E">
        <w:rPr>
          <w:lang w:val="el-GR"/>
        </w:rPr>
        <w:t xml:space="preserve"> </w:t>
      </w:r>
      <w:r w:rsidR="00391C53">
        <w:rPr>
          <w:lang w:val="el-GR"/>
        </w:rPr>
        <w:t>10</w:t>
      </w:r>
      <w:r w:rsidR="00604115">
        <w:rPr>
          <w:lang w:val="el-GR"/>
        </w:rPr>
        <w:t>:</w:t>
      </w:r>
    </w:p>
    <w:p w14:paraId="78A8FD37" w14:textId="77777777" w:rsidR="002955BE" w:rsidRDefault="002955BE" w:rsidP="000F3CD4">
      <w:pPr>
        <w:pStyle w:val="Code0"/>
        <w:ind w:firstLine="0"/>
        <w:rPr>
          <w:lang w:val="el-GR"/>
        </w:rPr>
      </w:pPr>
    </w:p>
    <w:p w14:paraId="41B17386" w14:textId="77777777" w:rsidR="00931E80" w:rsidRDefault="00931E80" w:rsidP="00931E80">
      <w:pPr>
        <w:pStyle w:val="Code0"/>
        <w:keepNext/>
        <w:ind w:firstLine="0"/>
        <w:jc w:val="center"/>
      </w:pPr>
      <w:r>
        <w:rPr>
          <w:noProof/>
        </w:rPr>
        <w:drawing>
          <wp:inline distT="0" distB="0" distL="0" distR="0" wp14:anchorId="725EF79A" wp14:editId="624A6373">
            <wp:extent cx="3895345" cy="914400"/>
            <wp:effectExtent l="0" t="0" r="0" b="0"/>
            <wp:docPr id="52" name="Εικόνα 52" descr="Εικόνα που περιέχει κείμενο, γραμματοσειρά, αριθμός,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descr="Εικόνα που περιέχει κείμενο, γραμματοσειρά, αριθμός, λευ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3895345" cy="914400"/>
                    </a:xfrm>
                    <a:prstGeom prst="rect">
                      <a:avLst/>
                    </a:prstGeom>
                  </pic:spPr>
                </pic:pic>
              </a:graphicData>
            </a:graphic>
          </wp:inline>
        </w:drawing>
      </w:r>
    </w:p>
    <w:p w14:paraId="6123BABF" w14:textId="35B3BFD2" w:rsidR="00604115" w:rsidRPr="005979DF" w:rsidRDefault="00931E80" w:rsidP="00931E80">
      <w:pPr>
        <w:pStyle w:val="Caption"/>
        <w:jc w:val="center"/>
        <w:rPr>
          <w:rFonts w:asciiTheme="minorHAnsi" w:hAnsiTheme="minorHAnsi" w:cstheme="minorHAnsi"/>
          <w:i w:val="0"/>
          <w:iCs w:val="0"/>
          <w:sz w:val="20"/>
          <w:szCs w:val="20"/>
          <w:lang w:val="el-GR"/>
        </w:rPr>
      </w:pPr>
      <w:bookmarkStart w:id="56" w:name="_Toc146146755"/>
      <w:r w:rsidRPr="005979DF">
        <w:rPr>
          <w:rFonts w:asciiTheme="minorHAnsi" w:hAnsiTheme="minorHAnsi" w:cstheme="minorHAnsi"/>
          <w:b/>
          <w:bCs/>
          <w:i w:val="0"/>
          <w:iCs w:val="0"/>
          <w:sz w:val="20"/>
          <w:szCs w:val="20"/>
          <w:lang w:val="el-GR"/>
        </w:rPr>
        <w:t xml:space="preserve">Εικόνα </w:t>
      </w:r>
      <w:r w:rsidRPr="00931E80">
        <w:rPr>
          <w:rFonts w:asciiTheme="minorHAnsi" w:hAnsiTheme="minorHAnsi" w:cstheme="minorHAnsi"/>
          <w:b/>
          <w:bCs/>
          <w:i w:val="0"/>
          <w:iCs w:val="0"/>
          <w:sz w:val="20"/>
          <w:szCs w:val="20"/>
        </w:rPr>
        <w:fldChar w:fldCharType="begin"/>
      </w:r>
      <w:r w:rsidRPr="005979DF">
        <w:rPr>
          <w:rFonts w:asciiTheme="minorHAnsi" w:hAnsiTheme="minorHAnsi" w:cstheme="minorHAnsi"/>
          <w:b/>
          <w:bCs/>
          <w:i w:val="0"/>
          <w:iCs w:val="0"/>
          <w:sz w:val="20"/>
          <w:szCs w:val="20"/>
          <w:lang w:val="el-GR"/>
        </w:rPr>
        <w:instrText xml:space="preserve"> </w:instrText>
      </w:r>
      <w:r w:rsidRPr="00931E80">
        <w:rPr>
          <w:rFonts w:asciiTheme="minorHAnsi" w:hAnsiTheme="minorHAnsi" w:cstheme="minorHAnsi"/>
          <w:b/>
          <w:bCs/>
          <w:i w:val="0"/>
          <w:iCs w:val="0"/>
          <w:sz w:val="20"/>
          <w:szCs w:val="20"/>
        </w:rPr>
        <w:instrText>SEQ</w:instrText>
      </w:r>
      <w:r w:rsidRPr="005979DF">
        <w:rPr>
          <w:rFonts w:asciiTheme="minorHAnsi" w:hAnsiTheme="minorHAnsi" w:cstheme="minorHAnsi"/>
          <w:b/>
          <w:bCs/>
          <w:i w:val="0"/>
          <w:iCs w:val="0"/>
          <w:sz w:val="20"/>
          <w:szCs w:val="20"/>
          <w:lang w:val="el-GR"/>
        </w:rPr>
        <w:instrText xml:space="preserve"> Εικόνα \* </w:instrText>
      </w:r>
      <w:r w:rsidRPr="00931E80">
        <w:rPr>
          <w:rFonts w:asciiTheme="minorHAnsi" w:hAnsiTheme="minorHAnsi" w:cstheme="minorHAnsi"/>
          <w:b/>
          <w:bCs/>
          <w:i w:val="0"/>
          <w:iCs w:val="0"/>
          <w:sz w:val="20"/>
          <w:szCs w:val="20"/>
        </w:rPr>
        <w:instrText>ARABIC</w:instrText>
      </w:r>
      <w:r w:rsidRPr="005979DF">
        <w:rPr>
          <w:rFonts w:asciiTheme="minorHAnsi" w:hAnsiTheme="minorHAnsi" w:cstheme="minorHAnsi"/>
          <w:b/>
          <w:bCs/>
          <w:i w:val="0"/>
          <w:iCs w:val="0"/>
          <w:sz w:val="20"/>
          <w:szCs w:val="20"/>
          <w:lang w:val="el-GR"/>
        </w:rPr>
        <w:instrText xml:space="preserve"> </w:instrText>
      </w:r>
      <w:r w:rsidRPr="00931E80">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10</w:t>
      </w:r>
      <w:r w:rsidRPr="00931E80">
        <w:rPr>
          <w:rFonts w:asciiTheme="minorHAnsi" w:hAnsiTheme="minorHAnsi" w:cstheme="minorHAnsi"/>
          <w:b/>
          <w:bCs/>
          <w:i w:val="0"/>
          <w:iCs w:val="0"/>
          <w:sz w:val="20"/>
          <w:szCs w:val="20"/>
        </w:rPr>
        <w:fldChar w:fldCharType="end"/>
      </w:r>
      <w:r w:rsidRPr="005979DF">
        <w:rPr>
          <w:rFonts w:asciiTheme="minorHAnsi" w:hAnsiTheme="minorHAnsi" w:cstheme="minorHAnsi"/>
          <w:i w:val="0"/>
          <w:iCs w:val="0"/>
          <w:sz w:val="20"/>
          <w:szCs w:val="20"/>
          <w:lang w:val="el-GR"/>
        </w:rPr>
        <w:t xml:space="preserve">: </w:t>
      </w:r>
      <w:r w:rsidR="0099582D">
        <w:rPr>
          <w:rFonts w:asciiTheme="minorHAnsi" w:hAnsiTheme="minorHAnsi" w:cstheme="minorHAnsi"/>
          <w:i w:val="0"/>
          <w:iCs w:val="0"/>
          <w:sz w:val="20"/>
          <w:szCs w:val="20"/>
          <w:lang w:val="el-GR"/>
        </w:rPr>
        <w:t xml:space="preserve">Η λειτουργία της συνάρτησης </w:t>
      </w:r>
      <w:r w:rsidRPr="00931E80">
        <w:rPr>
          <w:rFonts w:asciiTheme="minorHAnsi" w:hAnsiTheme="minorHAnsi" w:cstheme="minorHAnsi"/>
          <w:i w:val="0"/>
          <w:iCs w:val="0"/>
          <w:sz w:val="20"/>
          <w:szCs w:val="20"/>
        </w:rPr>
        <w:t>Mix</w:t>
      </w:r>
      <w:r w:rsidRPr="005979DF">
        <w:rPr>
          <w:rFonts w:asciiTheme="minorHAnsi" w:hAnsiTheme="minorHAnsi" w:cstheme="minorHAnsi"/>
          <w:i w:val="0"/>
          <w:iCs w:val="0"/>
          <w:sz w:val="20"/>
          <w:szCs w:val="20"/>
          <w:lang w:val="el-GR"/>
        </w:rPr>
        <w:t>_</w:t>
      </w:r>
      <w:r w:rsidRPr="00931E80">
        <w:rPr>
          <w:rFonts w:asciiTheme="minorHAnsi" w:hAnsiTheme="minorHAnsi" w:cstheme="minorHAnsi"/>
          <w:i w:val="0"/>
          <w:iCs w:val="0"/>
          <w:sz w:val="20"/>
          <w:szCs w:val="20"/>
        </w:rPr>
        <w:t>Columns</w:t>
      </w:r>
      <w:r w:rsidRPr="005979DF">
        <w:rPr>
          <w:rFonts w:asciiTheme="minorHAnsi" w:hAnsiTheme="minorHAnsi" w:cstheme="minorHAnsi"/>
          <w:i w:val="0"/>
          <w:iCs w:val="0"/>
          <w:sz w:val="20"/>
          <w:szCs w:val="20"/>
          <w:lang w:val="el-GR"/>
        </w:rPr>
        <w:t xml:space="preserve"> </w:t>
      </w:r>
      <w:r w:rsidR="0099582D">
        <w:rPr>
          <w:rFonts w:asciiTheme="minorHAnsi" w:hAnsiTheme="minorHAnsi" w:cstheme="minorHAnsi"/>
          <w:i w:val="0"/>
          <w:iCs w:val="0"/>
          <w:sz w:val="20"/>
          <w:szCs w:val="20"/>
          <w:lang w:val="el-GR"/>
        </w:rPr>
        <w:t xml:space="preserve">στον </w:t>
      </w:r>
      <w:r w:rsidRPr="00931E80">
        <w:rPr>
          <w:rFonts w:asciiTheme="minorHAnsi" w:hAnsiTheme="minorHAnsi" w:cstheme="minorHAnsi"/>
          <w:i w:val="0"/>
          <w:iCs w:val="0"/>
          <w:sz w:val="20"/>
          <w:szCs w:val="20"/>
        </w:rPr>
        <w:t>SNOW</w:t>
      </w:r>
      <w:r w:rsidRPr="005979DF">
        <w:rPr>
          <w:rFonts w:asciiTheme="minorHAnsi" w:hAnsiTheme="minorHAnsi" w:cstheme="minorHAnsi"/>
          <w:i w:val="0"/>
          <w:iCs w:val="0"/>
          <w:sz w:val="20"/>
          <w:szCs w:val="20"/>
          <w:lang w:val="el-GR"/>
        </w:rPr>
        <w:t xml:space="preserve"> 2.0</w:t>
      </w:r>
      <w:bookmarkEnd w:id="56"/>
    </w:p>
    <w:p w14:paraId="0A880304" w14:textId="1EE8565F" w:rsidR="00BB0D6C" w:rsidRPr="005979DF" w:rsidRDefault="00BB0D6C" w:rsidP="000F3CD4">
      <w:pPr>
        <w:pStyle w:val="Code0"/>
        <w:ind w:firstLine="0"/>
        <w:rPr>
          <w:lang w:val="el-GR"/>
        </w:rPr>
      </w:pPr>
    </w:p>
    <w:p w14:paraId="52462A8A" w14:textId="4B788240" w:rsidR="00BB0D6C" w:rsidRDefault="00022D48" w:rsidP="000F3CD4">
      <w:pPr>
        <w:pStyle w:val="Code0"/>
        <w:ind w:firstLine="0"/>
      </w:pPr>
      <w:r>
        <w:rPr>
          <w:lang w:val="el-GR"/>
        </w:rPr>
        <w:t>Τα</w:t>
      </w:r>
      <w:r w:rsidRPr="003479E0">
        <w:rPr>
          <w:lang w:val="el-GR"/>
        </w:rPr>
        <w:t xml:space="preserve"> </w:t>
      </w:r>
      <w:r>
        <w:t>r</w:t>
      </w:r>
      <w:r w:rsidRPr="003479E0">
        <w:rPr>
          <w:vertAlign w:val="subscript"/>
          <w:lang w:val="el-GR"/>
        </w:rPr>
        <w:t>0</w:t>
      </w:r>
      <w:r w:rsidRPr="003479E0">
        <w:rPr>
          <w:lang w:val="el-GR"/>
        </w:rPr>
        <w:t>,</w:t>
      </w:r>
      <w:r>
        <w:t>r</w:t>
      </w:r>
      <w:r w:rsidRPr="003479E0">
        <w:rPr>
          <w:vertAlign w:val="subscript"/>
          <w:lang w:val="el-GR"/>
        </w:rPr>
        <w:t>1</w:t>
      </w:r>
      <w:r w:rsidRPr="003479E0">
        <w:rPr>
          <w:lang w:val="el-GR"/>
        </w:rPr>
        <w:t>,</w:t>
      </w:r>
      <w:r>
        <w:t>r</w:t>
      </w:r>
      <w:r w:rsidRPr="003479E0">
        <w:rPr>
          <w:vertAlign w:val="subscript"/>
          <w:lang w:val="el-GR"/>
        </w:rPr>
        <w:t>2</w:t>
      </w:r>
      <w:r w:rsidRPr="003479E0">
        <w:rPr>
          <w:lang w:val="el-GR"/>
        </w:rPr>
        <w:t>,</w:t>
      </w:r>
      <w:r>
        <w:t>r</w:t>
      </w:r>
      <w:r w:rsidRPr="003479E0">
        <w:rPr>
          <w:vertAlign w:val="subscript"/>
          <w:lang w:val="el-GR"/>
        </w:rPr>
        <w:t>3</w:t>
      </w:r>
      <w:r w:rsidR="003479E0" w:rsidRPr="003479E0">
        <w:rPr>
          <w:lang w:val="el-GR"/>
        </w:rPr>
        <w:t xml:space="preserve"> </w:t>
      </w:r>
      <w:r w:rsidR="003479E0">
        <w:rPr>
          <w:lang w:val="el-GR"/>
        </w:rPr>
        <w:t xml:space="preserve">αποτελούν τις εξόδους που προκύπτουν συνολικά από το σύστημα του </w:t>
      </w:r>
      <w:r w:rsidR="003479E0">
        <w:t>S</w:t>
      </w:r>
      <w:r w:rsidR="003479E0" w:rsidRPr="003479E0">
        <w:rPr>
          <w:lang w:val="el-GR"/>
        </w:rPr>
        <w:t>-</w:t>
      </w:r>
      <w:r w:rsidR="003479E0">
        <w:t>Box</w:t>
      </w:r>
      <w:r w:rsidR="0064654E">
        <w:rPr>
          <w:lang w:val="el-GR"/>
        </w:rPr>
        <w:t xml:space="preserve">. </w:t>
      </w:r>
      <w:r w:rsidR="0099582D">
        <w:rPr>
          <w:lang w:val="el-GR"/>
        </w:rPr>
        <w:t>Στην εικόνα 11</w:t>
      </w:r>
      <w:r w:rsidR="0064654E">
        <w:rPr>
          <w:lang w:val="el-GR"/>
        </w:rPr>
        <w:t xml:space="preserve"> παρουσιάζεται η αρχιτεκτονική του αλγόριθμου </w:t>
      </w:r>
      <w:r w:rsidR="0064654E">
        <w:t>SNOW 2.0</w:t>
      </w:r>
    </w:p>
    <w:p w14:paraId="544B0A9A" w14:textId="5DE2A7C3" w:rsidR="00C65A97" w:rsidRDefault="00C65A97" w:rsidP="000F3CD4">
      <w:pPr>
        <w:pStyle w:val="Code0"/>
        <w:ind w:firstLine="0"/>
      </w:pPr>
    </w:p>
    <w:p w14:paraId="5B4ABA4E" w14:textId="77777777" w:rsidR="00C65A97" w:rsidRDefault="00C65A97" w:rsidP="000F3CD4">
      <w:pPr>
        <w:pStyle w:val="Code0"/>
        <w:ind w:firstLine="0"/>
      </w:pPr>
    </w:p>
    <w:p w14:paraId="03820BB9" w14:textId="77777777" w:rsidR="0064654E" w:rsidRDefault="0064654E" w:rsidP="0064654E">
      <w:pPr>
        <w:pStyle w:val="Code0"/>
        <w:keepNext/>
        <w:ind w:firstLine="0"/>
      </w:pPr>
      <w:r>
        <w:rPr>
          <w:noProof/>
        </w:rPr>
        <w:drawing>
          <wp:inline distT="0" distB="0" distL="0" distR="0" wp14:anchorId="46C1A1B7" wp14:editId="1C981FA1">
            <wp:extent cx="5760085" cy="4178300"/>
            <wp:effectExtent l="0" t="0" r="0" b="0"/>
            <wp:docPr id="54" name="Εικόνα 54" descr="Εικόνα που περιέχει διάγραμμα, τεχνικό σχέδιο, Σχέδι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descr="Εικόνα που περιέχει διάγραμμα, τεχνικό σχέδιο, Σχέδιο, γραμμή&#10;&#10;Περιγραφή που δημιουργήθηκε αυτόματα"/>
                    <pic:cNvPicPr/>
                  </pic:nvPicPr>
                  <pic:blipFill>
                    <a:blip r:embed="rId50">
                      <a:extLst>
                        <a:ext uri="{28A0092B-C50C-407E-A947-70E740481C1C}">
                          <a14:useLocalDpi xmlns:a14="http://schemas.microsoft.com/office/drawing/2010/main" val="0"/>
                        </a:ext>
                      </a:extLst>
                    </a:blip>
                    <a:stretch>
                      <a:fillRect/>
                    </a:stretch>
                  </pic:blipFill>
                  <pic:spPr>
                    <a:xfrm>
                      <a:off x="0" y="0"/>
                      <a:ext cx="5760085" cy="4178300"/>
                    </a:xfrm>
                    <a:prstGeom prst="rect">
                      <a:avLst/>
                    </a:prstGeom>
                  </pic:spPr>
                </pic:pic>
              </a:graphicData>
            </a:graphic>
          </wp:inline>
        </w:drawing>
      </w:r>
    </w:p>
    <w:p w14:paraId="15C57398" w14:textId="438A8981" w:rsidR="0064654E" w:rsidRPr="005979DF" w:rsidRDefault="0064654E" w:rsidP="0064654E">
      <w:pPr>
        <w:pStyle w:val="Caption"/>
        <w:jc w:val="center"/>
        <w:rPr>
          <w:rFonts w:asciiTheme="minorHAnsi" w:hAnsiTheme="minorHAnsi" w:cstheme="minorHAnsi"/>
          <w:i w:val="0"/>
          <w:iCs w:val="0"/>
          <w:sz w:val="20"/>
          <w:szCs w:val="20"/>
          <w:lang w:val="el-GR"/>
        </w:rPr>
      </w:pPr>
      <w:bookmarkStart w:id="57" w:name="_Toc146146756"/>
      <w:r w:rsidRPr="005979DF">
        <w:rPr>
          <w:rFonts w:asciiTheme="minorHAnsi" w:hAnsiTheme="minorHAnsi" w:cstheme="minorHAnsi"/>
          <w:b/>
          <w:bCs/>
          <w:i w:val="0"/>
          <w:iCs w:val="0"/>
          <w:sz w:val="20"/>
          <w:szCs w:val="20"/>
          <w:lang w:val="el-GR"/>
        </w:rPr>
        <w:t xml:space="preserve">Εικόνα </w:t>
      </w:r>
      <w:r w:rsidRPr="0064654E">
        <w:rPr>
          <w:rFonts w:asciiTheme="minorHAnsi" w:hAnsiTheme="minorHAnsi" w:cstheme="minorHAnsi"/>
          <w:b/>
          <w:bCs/>
          <w:i w:val="0"/>
          <w:iCs w:val="0"/>
          <w:sz w:val="20"/>
          <w:szCs w:val="20"/>
        </w:rPr>
        <w:fldChar w:fldCharType="begin"/>
      </w:r>
      <w:r w:rsidRPr="005979DF">
        <w:rPr>
          <w:rFonts w:asciiTheme="minorHAnsi" w:hAnsiTheme="minorHAnsi" w:cstheme="minorHAnsi"/>
          <w:b/>
          <w:bCs/>
          <w:i w:val="0"/>
          <w:iCs w:val="0"/>
          <w:sz w:val="20"/>
          <w:szCs w:val="20"/>
          <w:lang w:val="el-GR"/>
        </w:rPr>
        <w:instrText xml:space="preserve"> </w:instrText>
      </w:r>
      <w:r w:rsidRPr="0064654E">
        <w:rPr>
          <w:rFonts w:asciiTheme="minorHAnsi" w:hAnsiTheme="minorHAnsi" w:cstheme="minorHAnsi"/>
          <w:b/>
          <w:bCs/>
          <w:i w:val="0"/>
          <w:iCs w:val="0"/>
          <w:sz w:val="20"/>
          <w:szCs w:val="20"/>
        </w:rPr>
        <w:instrText>SEQ</w:instrText>
      </w:r>
      <w:r w:rsidRPr="005979DF">
        <w:rPr>
          <w:rFonts w:asciiTheme="minorHAnsi" w:hAnsiTheme="minorHAnsi" w:cstheme="minorHAnsi"/>
          <w:b/>
          <w:bCs/>
          <w:i w:val="0"/>
          <w:iCs w:val="0"/>
          <w:sz w:val="20"/>
          <w:szCs w:val="20"/>
          <w:lang w:val="el-GR"/>
        </w:rPr>
        <w:instrText xml:space="preserve"> Εικόνα \* </w:instrText>
      </w:r>
      <w:r w:rsidRPr="0064654E">
        <w:rPr>
          <w:rFonts w:asciiTheme="minorHAnsi" w:hAnsiTheme="minorHAnsi" w:cstheme="minorHAnsi"/>
          <w:b/>
          <w:bCs/>
          <w:i w:val="0"/>
          <w:iCs w:val="0"/>
          <w:sz w:val="20"/>
          <w:szCs w:val="20"/>
        </w:rPr>
        <w:instrText>ARABIC</w:instrText>
      </w:r>
      <w:r w:rsidRPr="005979DF">
        <w:rPr>
          <w:rFonts w:asciiTheme="minorHAnsi" w:hAnsiTheme="minorHAnsi" w:cstheme="minorHAnsi"/>
          <w:b/>
          <w:bCs/>
          <w:i w:val="0"/>
          <w:iCs w:val="0"/>
          <w:sz w:val="20"/>
          <w:szCs w:val="20"/>
          <w:lang w:val="el-GR"/>
        </w:rPr>
        <w:instrText xml:space="preserve"> </w:instrText>
      </w:r>
      <w:r w:rsidRPr="0064654E">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11</w:t>
      </w:r>
      <w:r w:rsidRPr="0064654E">
        <w:rPr>
          <w:rFonts w:asciiTheme="minorHAnsi" w:hAnsiTheme="minorHAnsi" w:cstheme="minorHAnsi"/>
          <w:b/>
          <w:bCs/>
          <w:i w:val="0"/>
          <w:iCs w:val="0"/>
          <w:sz w:val="20"/>
          <w:szCs w:val="20"/>
        </w:rPr>
        <w:fldChar w:fldCharType="end"/>
      </w:r>
      <w:r w:rsidRPr="005979DF">
        <w:rPr>
          <w:rFonts w:asciiTheme="minorHAnsi" w:hAnsiTheme="minorHAnsi" w:cstheme="minorHAnsi"/>
          <w:i w:val="0"/>
          <w:iCs w:val="0"/>
          <w:sz w:val="20"/>
          <w:szCs w:val="20"/>
          <w:lang w:val="el-GR"/>
        </w:rPr>
        <w:t xml:space="preserve">: </w:t>
      </w:r>
      <w:r w:rsidRPr="0064654E">
        <w:rPr>
          <w:rFonts w:asciiTheme="minorHAnsi" w:hAnsiTheme="minorHAnsi" w:cstheme="minorHAnsi"/>
          <w:i w:val="0"/>
          <w:iCs w:val="0"/>
          <w:sz w:val="20"/>
          <w:szCs w:val="20"/>
          <w:lang w:val="el-GR"/>
        </w:rPr>
        <w:t xml:space="preserve">Αρχιτεκτονική </w:t>
      </w:r>
      <w:r w:rsidRPr="0064654E">
        <w:rPr>
          <w:rFonts w:asciiTheme="minorHAnsi" w:hAnsiTheme="minorHAnsi" w:cstheme="minorHAnsi"/>
          <w:i w:val="0"/>
          <w:iCs w:val="0"/>
          <w:sz w:val="20"/>
          <w:szCs w:val="20"/>
          <w:lang w:val="en-US"/>
        </w:rPr>
        <w:t>SNOW</w:t>
      </w:r>
      <w:r w:rsidRPr="005979DF">
        <w:rPr>
          <w:rFonts w:asciiTheme="minorHAnsi" w:hAnsiTheme="minorHAnsi" w:cstheme="minorHAnsi"/>
          <w:i w:val="0"/>
          <w:iCs w:val="0"/>
          <w:sz w:val="20"/>
          <w:szCs w:val="20"/>
          <w:lang w:val="el-GR"/>
        </w:rPr>
        <w:t xml:space="preserve"> 2.0</w:t>
      </w:r>
      <w:bookmarkEnd w:id="57"/>
    </w:p>
    <w:p w14:paraId="2484BD2B" w14:textId="1CAD604A" w:rsidR="0075619F" w:rsidRDefault="0075619F" w:rsidP="00F22D58">
      <w:pPr>
        <w:pStyle w:val="Code0"/>
        <w:ind w:firstLine="0"/>
        <w:rPr>
          <w:lang w:val="el-GR"/>
        </w:rPr>
      </w:pPr>
    </w:p>
    <w:p w14:paraId="4253B898" w14:textId="5FC1CB37" w:rsidR="00F22BEC" w:rsidRPr="002441A7" w:rsidRDefault="002441A7" w:rsidP="00F22D58">
      <w:pPr>
        <w:pStyle w:val="Code0"/>
        <w:ind w:firstLine="0"/>
        <w:rPr>
          <w:lang w:val="el-GR"/>
        </w:rPr>
      </w:pPr>
      <w:r>
        <w:rPr>
          <w:lang w:val="el-GR"/>
        </w:rPr>
        <w:lastRenderedPageBreak/>
        <w:t>Αρκετά πράγματα έχουν παραμείνει τα ίδια και δύο από αυτά είναι οι είσοδοι και οι έξοδοι του συστήματος, όπου το κλειδί είναι των 128 ή 256</w:t>
      </w:r>
      <w:r w:rsidRPr="002441A7">
        <w:rPr>
          <w:lang w:val="el-GR"/>
        </w:rPr>
        <w:t xml:space="preserve"> </w:t>
      </w:r>
      <w:r>
        <w:t>bits</w:t>
      </w:r>
      <w:r>
        <w:rPr>
          <w:lang w:val="el-GR"/>
        </w:rPr>
        <w:t xml:space="preserve">, το διάνυσμα αρχικοποίησης των 128 </w:t>
      </w:r>
      <w:r>
        <w:t>bits</w:t>
      </w:r>
      <w:r>
        <w:rPr>
          <w:lang w:val="el-GR"/>
        </w:rPr>
        <w:t xml:space="preserve"> και το </w:t>
      </w:r>
      <w:r>
        <w:t>keystream</w:t>
      </w:r>
      <w:r w:rsidRPr="002441A7">
        <w:rPr>
          <w:lang w:val="el-GR"/>
        </w:rPr>
        <w:t xml:space="preserve"> </w:t>
      </w:r>
      <w:r>
        <w:rPr>
          <w:lang w:val="el-GR"/>
        </w:rPr>
        <w:t xml:space="preserve">που παράγεται σε κάθε κύκλο ρολογιού είναι των 32 </w:t>
      </w:r>
      <w:r>
        <w:t>bits</w:t>
      </w:r>
      <w:r w:rsidRPr="002441A7">
        <w:rPr>
          <w:lang w:val="el-GR"/>
        </w:rPr>
        <w:t>.</w:t>
      </w:r>
      <w:r>
        <w:rPr>
          <w:lang w:val="el-GR"/>
        </w:rPr>
        <w:t xml:space="preserve"> </w:t>
      </w:r>
    </w:p>
    <w:p w14:paraId="6D31D255" w14:textId="77777777" w:rsidR="00F22BEC" w:rsidRPr="003479E0" w:rsidRDefault="00F22BEC" w:rsidP="00F22D58">
      <w:pPr>
        <w:pStyle w:val="Code0"/>
        <w:ind w:firstLine="0"/>
        <w:rPr>
          <w:lang w:val="el-GR"/>
        </w:rPr>
      </w:pPr>
    </w:p>
    <w:p w14:paraId="3FF1B2D9" w14:textId="02DE4546" w:rsidR="0068664D" w:rsidRDefault="0068664D" w:rsidP="0068664D">
      <w:pPr>
        <w:pStyle w:val="Heading3"/>
        <w:rPr>
          <w:lang w:val="en-US"/>
        </w:rPr>
      </w:pPr>
      <w:r w:rsidRPr="003479E0">
        <w:t xml:space="preserve"> </w:t>
      </w:r>
      <w:bookmarkStart w:id="58" w:name="_Toc146479282"/>
      <w:r>
        <w:t xml:space="preserve">Ευπάθειες </w:t>
      </w:r>
      <w:r>
        <w:rPr>
          <w:lang w:val="en-US"/>
        </w:rPr>
        <w:t>SNOW 2.0</w:t>
      </w:r>
      <w:bookmarkEnd w:id="58"/>
    </w:p>
    <w:p w14:paraId="24143E50" w14:textId="77777777" w:rsidR="007A27DB" w:rsidRPr="007A27DB" w:rsidRDefault="007A27DB" w:rsidP="007A27DB">
      <w:pPr>
        <w:rPr>
          <w:lang w:val="en-US"/>
        </w:rPr>
      </w:pPr>
    </w:p>
    <w:p w14:paraId="39F77AF9" w14:textId="3FE64196" w:rsidR="003D1231" w:rsidRPr="00812A8B" w:rsidRDefault="00E56A1F" w:rsidP="005D5A6A">
      <w:pPr>
        <w:pStyle w:val="Code0"/>
        <w:ind w:firstLine="0"/>
        <w:rPr>
          <w:lang w:val="el-GR"/>
        </w:rPr>
      </w:pPr>
      <w:r>
        <w:rPr>
          <w:lang w:val="el-GR"/>
        </w:rPr>
        <w:t xml:space="preserve">Στον </w:t>
      </w:r>
      <w:r>
        <w:t>SNOW</w:t>
      </w:r>
      <w:r w:rsidRPr="00E56A1F">
        <w:rPr>
          <w:lang w:val="el-GR"/>
        </w:rPr>
        <w:t xml:space="preserve"> 2.0</w:t>
      </w:r>
      <w:r w:rsidR="007A27DB">
        <w:rPr>
          <w:lang w:val="el-GR"/>
        </w:rPr>
        <w:t>,</w:t>
      </w:r>
      <w:r>
        <w:rPr>
          <w:lang w:val="el-GR"/>
        </w:rPr>
        <w:t xml:space="preserve"> μιας και λύθηκαν οι ευπάθειες του προηγούμενο</w:t>
      </w:r>
      <w:r w:rsidR="007A27DB">
        <w:rPr>
          <w:lang w:val="el-GR"/>
        </w:rPr>
        <w:t xml:space="preserve">υ </w:t>
      </w:r>
      <w:r w:rsidR="007A27DB">
        <w:t>SNOW</w:t>
      </w:r>
      <w:r>
        <w:rPr>
          <w:lang w:val="el-GR"/>
        </w:rPr>
        <w:t>, υπήρχε η εντύπωση ότι πλέον ήταν ένας ασφαλής αλγόριθμος. Αυτή η εντύπωση σταμάτησε να επικρατεί όταν παρατηρήθηκε η ευπάθεια σε γραμμικές επιθέσεις</w:t>
      </w:r>
      <w:r w:rsidR="004A20AF">
        <w:rPr>
          <w:lang w:val="el-GR"/>
        </w:rPr>
        <w:t xml:space="preserve"> με μάσκα</w:t>
      </w:r>
      <w:r w:rsidR="002B6F70">
        <w:rPr>
          <w:lang w:val="el-GR"/>
        </w:rPr>
        <w:t xml:space="preserve">. Ο κύριος λόγος που </w:t>
      </w:r>
      <w:r w:rsidR="005C741B">
        <w:rPr>
          <w:lang w:val="el-GR"/>
        </w:rPr>
        <w:t>υφίσταται</w:t>
      </w:r>
      <w:r w:rsidR="002B6F70">
        <w:rPr>
          <w:lang w:val="el-GR"/>
        </w:rPr>
        <w:t xml:space="preserve"> αυτή η αδυναμία είναι η χρήση των στοιχείων α και α</w:t>
      </w:r>
      <w:r w:rsidR="002B6F70">
        <w:rPr>
          <w:vertAlign w:val="superscript"/>
          <w:lang w:val="el-GR"/>
        </w:rPr>
        <w:t>-1</w:t>
      </w:r>
      <w:r w:rsidR="002B6F70">
        <w:rPr>
          <w:lang w:val="el-GR"/>
        </w:rPr>
        <w:t xml:space="preserve"> ως πολλαπλασιαστές των κύριων στοιχείων του </w:t>
      </w:r>
      <w:r w:rsidR="002B6F70">
        <w:t>LFSR</w:t>
      </w:r>
      <w:r w:rsidR="002B6F70">
        <w:rPr>
          <w:lang w:val="el-GR"/>
        </w:rPr>
        <w:t>, εφόσον θεωρούνται ως γραμμικοί μετασχηματισμοί</w:t>
      </w:r>
      <w:sdt>
        <w:sdtPr>
          <w:rPr>
            <w:lang w:val="el-GR"/>
          </w:rPr>
          <w:id w:val="-1322493449"/>
          <w:citation/>
        </w:sdtPr>
        <w:sdtEndPr/>
        <w:sdtContent>
          <w:r w:rsidR="004A6069">
            <w:rPr>
              <w:lang w:val="el-GR"/>
            </w:rPr>
            <w:fldChar w:fldCharType="begin"/>
          </w:r>
          <w:r w:rsidR="00EC5CE1">
            <w:rPr>
              <w:lang w:val="el-GR"/>
            </w:rPr>
            <w:instrText xml:space="preserve">CITATION 23 \l 1033 </w:instrText>
          </w:r>
          <w:r w:rsidR="004A6069">
            <w:rPr>
              <w:lang w:val="el-GR"/>
            </w:rPr>
            <w:fldChar w:fldCharType="separate"/>
          </w:r>
          <w:r w:rsidR="00B95E3B">
            <w:rPr>
              <w:noProof/>
              <w:lang w:val="el-GR"/>
            </w:rPr>
            <w:t xml:space="preserve"> </w:t>
          </w:r>
          <w:r w:rsidR="00B95E3B" w:rsidRPr="00B95E3B">
            <w:rPr>
              <w:noProof/>
              <w:lang w:val="el-GR"/>
            </w:rPr>
            <w:t>[22]</w:t>
          </w:r>
          <w:r w:rsidR="004A6069">
            <w:rPr>
              <w:lang w:val="el-GR"/>
            </w:rPr>
            <w:fldChar w:fldCharType="end"/>
          </w:r>
        </w:sdtContent>
      </w:sdt>
      <w:r w:rsidR="007A27DB">
        <w:rPr>
          <w:lang w:val="el-GR"/>
        </w:rPr>
        <w:t>.</w:t>
      </w:r>
      <w:r w:rsidR="00812A8B">
        <w:rPr>
          <w:lang w:val="el-GR"/>
        </w:rPr>
        <w:t xml:space="preserve"> Τέλος, η χρήση ενός κλειδιού των 256 </w:t>
      </w:r>
      <w:r w:rsidR="00812A8B">
        <w:t>bits</w:t>
      </w:r>
      <w:r w:rsidR="00812A8B">
        <w:rPr>
          <w:lang w:val="el-GR"/>
        </w:rPr>
        <w:t xml:space="preserve"> αποτελεί έναν ακόμα λόγο όπου ο </w:t>
      </w:r>
      <w:r w:rsidR="00812A8B">
        <w:t>SNOW</w:t>
      </w:r>
      <w:r w:rsidR="00812A8B" w:rsidRPr="00812A8B">
        <w:rPr>
          <w:lang w:val="el-GR"/>
        </w:rPr>
        <w:t xml:space="preserve"> 2.0 </w:t>
      </w:r>
      <w:r w:rsidR="00812A8B">
        <w:rPr>
          <w:lang w:val="el-GR"/>
        </w:rPr>
        <w:t xml:space="preserve">είναι αδύναμος σε γραμμικές επιθέσεις με μάσκα. </w:t>
      </w:r>
    </w:p>
    <w:p w14:paraId="714458DF" w14:textId="4B1AE2AA" w:rsidR="003D1231" w:rsidRDefault="003D1231" w:rsidP="00D4333B">
      <w:pPr>
        <w:pStyle w:val="Heading2"/>
      </w:pPr>
      <w:bookmarkStart w:id="59" w:name="_Toc146479283"/>
      <w:r w:rsidRPr="003D1231">
        <w:t>SNOW 3G</w:t>
      </w:r>
      <w:bookmarkEnd w:id="59"/>
    </w:p>
    <w:p w14:paraId="6176649B" w14:textId="7A853CBF" w:rsidR="00875774" w:rsidRDefault="005979DF" w:rsidP="00875774">
      <w:pPr>
        <w:pStyle w:val="Code0"/>
        <w:ind w:firstLine="0"/>
        <w:rPr>
          <w:lang w:val="el-GR"/>
        </w:rPr>
      </w:pPr>
      <w:r>
        <w:rPr>
          <w:lang w:val="el-GR"/>
        </w:rPr>
        <w:t xml:space="preserve">Ο </w:t>
      </w:r>
      <w:proofErr w:type="spellStart"/>
      <w:r>
        <w:rPr>
          <w:lang w:val="el-GR"/>
        </w:rPr>
        <w:t>κρυπταλγόριθμος</w:t>
      </w:r>
      <w:proofErr w:type="spellEnd"/>
      <w:r>
        <w:rPr>
          <w:lang w:val="el-GR"/>
        </w:rPr>
        <w:t xml:space="preserve"> ροής </w:t>
      </w:r>
      <w:r>
        <w:t>SNOW</w:t>
      </w:r>
      <w:r w:rsidRPr="005979DF">
        <w:rPr>
          <w:lang w:val="el-GR"/>
        </w:rPr>
        <w:t xml:space="preserve"> 3</w:t>
      </w:r>
      <w:r>
        <w:t>G</w:t>
      </w:r>
      <w:r w:rsidR="00391C53">
        <w:rPr>
          <w:lang w:val="el-GR"/>
        </w:rPr>
        <w:t xml:space="preserve"> (Εικόνα 12)</w:t>
      </w:r>
      <w:r>
        <w:rPr>
          <w:lang w:val="el-GR"/>
        </w:rPr>
        <w:t xml:space="preserve"> είναι η αναβάθμιση του </w:t>
      </w:r>
      <w:r>
        <w:t>SNOW</w:t>
      </w:r>
      <w:r w:rsidRPr="005979DF">
        <w:rPr>
          <w:lang w:val="el-GR"/>
        </w:rPr>
        <w:t xml:space="preserve"> 2.0</w:t>
      </w:r>
      <w:r>
        <w:rPr>
          <w:lang w:val="el-GR"/>
        </w:rPr>
        <w:t xml:space="preserve"> με εφαρμογή σε δίκτυα </w:t>
      </w:r>
      <w:r w:rsidRPr="005979DF">
        <w:rPr>
          <w:lang w:val="el-GR"/>
        </w:rPr>
        <w:t>3</w:t>
      </w:r>
      <w:r>
        <w:t>G</w:t>
      </w:r>
      <w:r w:rsidRPr="005979DF">
        <w:rPr>
          <w:lang w:val="el-GR"/>
        </w:rPr>
        <w:t xml:space="preserve">. </w:t>
      </w:r>
      <w:r>
        <w:rPr>
          <w:lang w:val="el-GR"/>
        </w:rPr>
        <w:t xml:space="preserve">Δημιουργήθηκε το 2006 και ακολουθεί τις απαιτήσεις του </w:t>
      </w:r>
      <w:r w:rsidRPr="005979DF">
        <w:rPr>
          <w:lang w:val="el-GR"/>
        </w:rPr>
        <w:t>3</w:t>
      </w:r>
      <w:r>
        <w:t>GPP</w:t>
      </w:r>
      <w:r>
        <w:rPr>
          <w:lang w:val="el-GR"/>
        </w:rPr>
        <w:t xml:space="preserve"> για τον χρόνο και τους πόρους της μνήμης. </w:t>
      </w:r>
      <w:r w:rsidR="008F2218">
        <w:rPr>
          <w:lang w:val="el-GR"/>
        </w:rPr>
        <w:t xml:space="preserve">Έχει ως εισόδους, κλειδί των 128 </w:t>
      </w:r>
      <w:r w:rsidR="008F2218">
        <w:t>bits</w:t>
      </w:r>
      <w:r w:rsidR="008F2218">
        <w:rPr>
          <w:lang w:val="el-GR"/>
        </w:rPr>
        <w:t xml:space="preserve"> και διάνυσμα αρχικοποίησης των 128 </w:t>
      </w:r>
      <w:r w:rsidR="008F2218">
        <w:t>bits</w:t>
      </w:r>
      <w:r w:rsidR="008F2218">
        <w:rPr>
          <w:lang w:val="el-GR"/>
        </w:rPr>
        <w:t>, ενώ ως έξοδο παράγει μια ακολουθία των 32 δυαδικών ψηφίων.</w:t>
      </w:r>
      <w:r w:rsidR="00DE5435">
        <w:rPr>
          <w:lang w:val="el-GR"/>
        </w:rPr>
        <w:t xml:space="preserve"> </w:t>
      </w:r>
      <w:r w:rsidR="00B76FC9">
        <w:rPr>
          <w:lang w:val="el-GR"/>
        </w:rPr>
        <w:t xml:space="preserve">Το </w:t>
      </w:r>
      <w:r w:rsidR="00B76FC9">
        <w:t>LFSR</w:t>
      </w:r>
      <w:r w:rsidR="00B76FC9">
        <w:rPr>
          <w:lang w:val="el-GR"/>
        </w:rPr>
        <w:t xml:space="preserve"> μέρος αποτελείται από </w:t>
      </w:r>
      <w:r w:rsidR="0092054B">
        <w:rPr>
          <w:lang w:val="el-GR"/>
        </w:rPr>
        <w:t xml:space="preserve">16 κελία των 32 δυαδικών ψηφίων το καθένα, ενώ το </w:t>
      </w:r>
      <w:r w:rsidR="0092054B">
        <w:t>FSM</w:t>
      </w:r>
      <w:r w:rsidR="0092054B">
        <w:rPr>
          <w:lang w:val="el-GR"/>
        </w:rPr>
        <w:t xml:space="preserve"> από 3 </w:t>
      </w:r>
      <w:proofErr w:type="spellStart"/>
      <w:r w:rsidR="0092054B">
        <w:rPr>
          <w:lang w:val="el-GR"/>
        </w:rPr>
        <w:t>καταχωρητές</w:t>
      </w:r>
      <w:proofErr w:type="spellEnd"/>
      <w:r w:rsidR="0092054B">
        <w:rPr>
          <w:lang w:val="el-GR"/>
        </w:rPr>
        <w:t xml:space="preserve"> των 32 </w:t>
      </w:r>
      <w:r w:rsidR="0092054B">
        <w:t>bits</w:t>
      </w:r>
      <w:r w:rsidR="0092054B">
        <w:rPr>
          <w:lang w:val="el-GR"/>
        </w:rPr>
        <w:t xml:space="preserve">, δύο γύρους αλλαγών τιμών μέσω </w:t>
      </w:r>
      <w:r w:rsidR="0092054B">
        <w:t>S</w:t>
      </w:r>
      <w:r w:rsidR="0092054B" w:rsidRPr="0092054B">
        <w:rPr>
          <w:lang w:val="el-GR"/>
        </w:rPr>
        <w:t>-</w:t>
      </w:r>
      <w:r w:rsidR="0092054B">
        <w:t>Boxes</w:t>
      </w:r>
      <w:r w:rsidR="0092054B">
        <w:rPr>
          <w:lang w:val="el-GR"/>
        </w:rPr>
        <w:t xml:space="preserve"> καθώς και δύο προσθέσεις </w:t>
      </w:r>
      <w:r w:rsidR="0092054B">
        <w:t>modulo</w:t>
      </w:r>
      <w:r w:rsidR="0092054B" w:rsidRPr="0092054B">
        <w:rPr>
          <w:lang w:val="el-GR"/>
        </w:rPr>
        <w:t xml:space="preserve"> 32</w:t>
      </w:r>
      <w:r w:rsidR="0092054B">
        <w:rPr>
          <w:lang w:val="el-GR"/>
        </w:rPr>
        <w:t>.</w:t>
      </w:r>
      <w:r w:rsidR="00E00D1B" w:rsidRPr="00E00D1B">
        <w:rPr>
          <w:lang w:val="el-GR"/>
        </w:rPr>
        <w:t xml:space="preserve"> </w:t>
      </w:r>
      <w:r w:rsidR="00E00D1B">
        <w:rPr>
          <w:lang w:val="el-GR"/>
        </w:rPr>
        <w:t xml:space="preserve">Το πολυώνυμο με βάση το οποίο γίνεται η ανατροφοδότηση του </w:t>
      </w:r>
      <w:r w:rsidR="00E00D1B">
        <w:t>LFSR</w:t>
      </w:r>
      <w:r w:rsidR="00E00D1B">
        <w:rPr>
          <w:lang w:val="el-GR"/>
        </w:rPr>
        <w:t xml:space="preserve"> είναι το εξής:</w:t>
      </w:r>
    </w:p>
    <w:p w14:paraId="3FCE4FB0" w14:textId="68D3F863" w:rsidR="00E00D1B" w:rsidRDefault="00E00D1B" w:rsidP="00875774">
      <w:pPr>
        <w:pStyle w:val="Code0"/>
        <w:ind w:firstLine="0"/>
        <w:rPr>
          <w:lang w:val="el-GR"/>
        </w:rPr>
      </w:pPr>
    </w:p>
    <w:p w14:paraId="26ECEBEC" w14:textId="2BA90406" w:rsidR="00E00D1B" w:rsidRDefault="00E00D1B" w:rsidP="00E00D1B">
      <w:pPr>
        <w:pStyle w:val="Code0"/>
        <w:ind w:firstLine="0"/>
        <w:jc w:val="center"/>
        <w:rPr>
          <w:lang w:val="el-GR"/>
        </w:rPr>
      </w:pPr>
      <w:r w:rsidRPr="00306A5F">
        <w:rPr>
          <w:lang w:val="el-GR"/>
        </w:rPr>
        <w:t>π(</w:t>
      </w:r>
      <w:r>
        <w:t>x</w:t>
      </w:r>
      <w:r w:rsidRPr="00306A5F">
        <w:rPr>
          <w:lang w:val="el-GR"/>
        </w:rPr>
        <w:t>) = α</w:t>
      </w:r>
      <w:r>
        <w:t>x</w:t>
      </w:r>
      <w:r w:rsidRPr="00306A5F">
        <w:rPr>
          <w:vertAlign w:val="superscript"/>
          <w:lang w:val="el-GR"/>
        </w:rPr>
        <w:t>16</w:t>
      </w:r>
      <w:r w:rsidRPr="00306A5F">
        <w:rPr>
          <w:lang w:val="el-GR"/>
        </w:rPr>
        <w:t xml:space="preserve"> + </w:t>
      </w:r>
      <w:r>
        <w:t>x</w:t>
      </w:r>
      <w:r w:rsidRPr="00306A5F">
        <w:rPr>
          <w:vertAlign w:val="superscript"/>
          <w:lang w:val="el-GR"/>
        </w:rPr>
        <w:t>14</w:t>
      </w:r>
      <w:r w:rsidRPr="00306A5F">
        <w:rPr>
          <w:lang w:val="el-GR"/>
        </w:rPr>
        <w:t xml:space="preserve"> + α</w:t>
      </w:r>
      <w:r w:rsidRPr="00306A5F">
        <w:rPr>
          <w:vertAlign w:val="superscript"/>
          <w:lang w:val="el-GR"/>
        </w:rPr>
        <w:t>−1</w:t>
      </w:r>
      <w:r>
        <w:t>x</w:t>
      </w:r>
      <w:r w:rsidRPr="00306A5F">
        <w:rPr>
          <w:vertAlign w:val="superscript"/>
          <w:lang w:val="el-GR"/>
        </w:rPr>
        <w:t>5</w:t>
      </w:r>
      <w:r w:rsidRPr="00306A5F">
        <w:rPr>
          <w:lang w:val="el-GR"/>
        </w:rPr>
        <w:t xml:space="preserve"> + 1</w:t>
      </w:r>
      <w:r>
        <w:rPr>
          <w:lang w:val="el-GR"/>
        </w:rPr>
        <w:t>.</w:t>
      </w:r>
    </w:p>
    <w:p w14:paraId="0E0C23FD" w14:textId="02CD512B" w:rsidR="00E00D1B" w:rsidRDefault="00E00D1B" w:rsidP="00E00D1B">
      <w:pPr>
        <w:pStyle w:val="Code0"/>
        <w:ind w:firstLine="0"/>
        <w:jc w:val="center"/>
        <w:rPr>
          <w:lang w:val="el-GR"/>
        </w:rPr>
      </w:pPr>
    </w:p>
    <w:p w14:paraId="19AF9133" w14:textId="4CFF9EB5" w:rsidR="00E00D1B" w:rsidRPr="00035A13" w:rsidRDefault="00E00D1B" w:rsidP="00E00D1B">
      <w:pPr>
        <w:pStyle w:val="Code0"/>
        <w:ind w:firstLine="0"/>
        <w:rPr>
          <w:lang w:val="el-GR"/>
        </w:rPr>
      </w:pPr>
      <w:r>
        <w:rPr>
          <w:lang w:val="el-GR"/>
        </w:rPr>
        <w:t xml:space="preserve">Σε κάθε κύκλο ρολογιού </w:t>
      </w:r>
      <w:r w:rsidR="00F543B8">
        <w:rPr>
          <w:lang w:val="el-GR"/>
        </w:rPr>
        <w:t>(</w:t>
      </w:r>
      <w:r>
        <w:t>t</w:t>
      </w:r>
      <w:r w:rsidRPr="00E00D1B">
        <w:rPr>
          <w:lang w:val="el-GR"/>
        </w:rPr>
        <w:t>&gt;0</w:t>
      </w:r>
      <w:r w:rsidR="00F543B8">
        <w:rPr>
          <w:lang w:val="el-GR"/>
        </w:rPr>
        <w:t>)</w:t>
      </w:r>
      <w:r>
        <w:rPr>
          <w:lang w:val="el-GR"/>
        </w:rPr>
        <w:t xml:space="preserve"> η έξοδος παράγεται από μια πρόσθεση </w:t>
      </w:r>
      <w:r>
        <w:t>modulo</w:t>
      </w:r>
      <w:r w:rsidRPr="00E00D1B">
        <w:rPr>
          <w:lang w:val="el-GR"/>
        </w:rPr>
        <w:t xml:space="preserve"> 32</w:t>
      </w:r>
      <w:r>
        <w:rPr>
          <w:lang w:val="el-GR"/>
        </w:rPr>
        <w:t xml:space="preserve"> του </w:t>
      </w:r>
      <w:proofErr w:type="spellStart"/>
      <w:r>
        <w:t>s</w:t>
      </w:r>
      <w:r>
        <w:rPr>
          <w:vertAlign w:val="superscript"/>
        </w:rPr>
        <w:t>t</w:t>
      </w:r>
      <w:proofErr w:type="spellEnd"/>
      <w:r w:rsidRPr="00E00D1B">
        <w:rPr>
          <w:vertAlign w:val="subscript"/>
          <w:lang w:val="el-GR"/>
        </w:rPr>
        <w:t>15</w:t>
      </w:r>
      <w:r>
        <w:rPr>
          <w:vertAlign w:val="subscript"/>
          <w:lang w:val="el-GR"/>
        </w:rPr>
        <w:t xml:space="preserve"> </w:t>
      </w:r>
      <w:r>
        <w:rPr>
          <w:lang w:val="el-GR"/>
        </w:rPr>
        <w:t xml:space="preserve">με το </w:t>
      </w:r>
      <w:r>
        <w:t>R</w:t>
      </w:r>
      <w:r w:rsidRPr="00E00D1B">
        <w:rPr>
          <w:lang w:val="el-GR"/>
        </w:rPr>
        <w:t>1</w:t>
      </w:r>
      <w:r w:rsidRPr="00E00D1B">
        <w:rPr>
          <w:vertAlign w:val="superscript"/>
        </w:rPr>
        <w:t>t</w:t>
      </w:r>
      <w:r>
        <w:rPr>
          <w:lang w:val="el-GR"/>
        </w:rPr>
        <w:t xml:space="preserve"> και το αποτέλεσμα αυτής της πράξης γίνεται </w:t>
      </w:r>
      <w:r>
        <w:t>XOR</w:t>
      </w:r>
      <w:r>
        <w:rPr>
          <w:lang w:val="el-GR"/>
        </w:rPr>
        <w:t xml:space="preserve"> με το </w:t>
      </w:r>
      <w:r>
        <w:t>R</w:t>
      </w:r>
      <w:r>
        <w:rPr>
          <w:lang w:val="el-GR"/>
        </w:rPr>
        <w:t>2</w:t>
      </w:r>
      <w:r w:rsidRPr="00E00D1B">
        <w:rPr>
          <w:vertAlign w:val="superscript"/>
        </w:rPr>
        <w:t>t</w:t>
      </w:r>
      <w:r>
        <w:rPr>
          <w:lang w:val="el-GR"/>
        </w:rPr>
        <w:t>.</w:t>
      </w:r>
      <w:r w:rsidR="00B30875">
        <w:rPr>
          <w:lang w:val="el-GR"/>
        </w:rPr>
        <w:t xml:space="preserve"> </w:t>
      </w:r>
      <w:r w:rsidR="00035A13">
        <w:rPr>
          <w:lang w:val="el-GR"/>
        </w:rPr>
        <w:t xml:space="preserve">Τα δύο </w:t>
      </w:r>
      <w:r w:rsidR="00035A13">
        <w:t>S</w:t>
      </w:r>
      <w:r w:rsidR="00035A13" w:rsidRPr="00035A13">
        <w:rPr>
          <w:lang w:val="el-GR"/>
        </w:rPr>
        <w:t>-</w:t>
      </w:r>
      <w:r w:rsidR="00035A13">
        <w:t>Boxes</w:t>
      </w:r>
      <w:r w:rsidR="00035A13">
        <w:rPr>
          <w:lang w:val="el-GR"/>
        </w:rPr>
        <w:t xml:space="preserve"> χωρίζονται σε 4 μικρότερα το καθένα, έτσι ώστε τα 4 </w:t>
      </w:r>
      <w:r w:rsidR="00035A13">
        <w:t>bytes</w:t>
      </w:r>
      <w:r w:rsidR="00035A13">
        <w:rPr>
          <w:lang w:val="el-GR"/>
        </w:rPr>
        <w:t xml:space="preserve"> που θα χωριστεί η είσοδος, να αποτελούν την είσοδο στα μικρότερα </w:t>
      </w:r>
      <w:r w:rsidR="00035A13">
        <w:t>S</w:t>
      </w:r>
      <w:r w:rsidR="00035A13" w:rsidRPr="00035A13">
        <w:rPr>
          <w:lang w:val="el-GR"/>
        </w:rPr>
        <w:t>-</w:t>
      </w:r>
      <w:r w:rsidR="00035A13">
        <w:t>Boxes</w:t>
      </w:r>
      <w:r w:rsidR="00035A13">
        <w:rPr>
          <w:lang w:val="el-GR"/>
        </w:rPr>
        <w:t>.</w:t>
      </w:r>
      <w:r w:rsidR="00AF4C4C">
        <w:rPr>
          <w:lang w:val="el-GR"/>
        </w:rPr>
        <w:t xml:space="preserve"> </w:t>
      </w:r>
    </w:p>
    <w:p w14:paraId="115531CA" w14:textId="77777777" w:rsidR="00B30875" w:rsidRDefault="00B30875" w:rsidP="00AF4C4C">
      <w:pPr>
        <w:pStyle w:val="Code0"/>
        <w:keepNext/>
        <w:ind w:firstLine="0"/>
        <w:jc w:val="center"/>
      </w:pPr>
      <w:r>
        <w:rPr>
          <w:noProof/>
        </w:rPr>
        <w:lastRenderedPageBreak/>
        <w:drawing>
          <wp:inline distT="0" distB="0" distL="0" distR="0" wp14:anchorId="626838D5" wp14:editId="53ADCD2D">
            <wp:extent cx="4756150" cy="3563836"/>
            <wp:effectExtent l="0" t="0" r="6350" b="0"/>
            <wp:docPr id="59" name="Εικόνα 59" descr="Εικόνα που περιέχει διάγραμμα, τεχνικό σχέδιο,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Εικόνα 59" descr="Εικόνα που περιέχει διάγραμμα, τεχνικό σχέδιο, Σχέδιο, σχηματικό&#10;&#10;Περιγραφή που δημιουργήθηκε αυτόματα"/>
                    <pic:cNvPicPr/>
                  </pic:nvPicPr>
                  <pic:blipFill>
                    <a:blip r:embed="rId51">
                      <a:extLst>
                        <a:ext uri="{28A0092B-C50C-407E-A947-70E740481C1C}">
                          <a14:useLocalDpi xmlns:a14="http://schemas.microsoft.com/office/drawing/2010/main" val="0"/>
                        </a:ext>
                      </a:extLst>
                    </a:blip>
                    <a:stretch>
                      <a:fillRect/>
                    </a:stretch>
                  </pic:blipFill>
                  <pic:spPr>
                    <a:xfrm>
                      <a:off x="0" y="0"/>
                      <a:ext cx="4771187" cy="3575104"/>
                    </a:xfrm>
                    <a:prstGeom prst="rect">
                      <a:avLst/>
                    </a:prstGeom>
                  </pic:spPr>
                </pic:pic>
              </a:graphicData>
            </a:graphic>
          </wp:inline>
        </w:drawing>
      </w:r>
    </w:p>
    <w:p w14:paraId="2D692DA4" w14:textId="14562ADF" w:rsidR="00B30875" w:rsidRPr="00306A5F" w:rsidRDefault="00B30875" w:rsidP="00B30875">
      <w:pPr>
        <w:pStyle w:val="Caption"/>
        <w:jc w:val="center"/>
        <w:rPr>
          <w:rFonts w:asciiTheme="minorHAnsi" w:hAnsiTheme="minorHAnsi" w:cstheme="minorHAnsi"/>
          <w:i w:val="0"/>
          <w:iCs w:val="0"/>
          <w:sz w:val="20"/>
          <w:szCs w:val="20"/>
          <w:lang w:val="el-GR"/>
        </w:rPr>
      </w:pPr>
      <w:bookmarkStart w:id="60" w:name="_Toc146146757"/>
      <w:r w:rsidRPr="00306A5F">
        <w:rPr>
          <w:rFonts w:asciiTheme="minorHAnsi" w:hAnsiTheme="minorHAnsi" w:cstheme="minorHAnsi"/>
          <w:b/>
          <w:bCs/>
          <w:i w:val="0"/>
          <w:iCs w:val="0"/>
          <w:sz w:val="20"/>
          <w:szCs w:val="20"/>
          <w:lang w:val="el-GR"/>
        </w:rPr>
        <w:t xml:space="preserve">Εικόνα </w:t>
      </w:r>
      <w:r w:rsidRPr="00B30875">
        <w:rPr>
          <w:rFonts w:asciiTheme="minorHAnsi" w:hAnsiTheme="minorHAnsi" w:cstheme="minorHAnsi"/>
          <w:b/>
          <w:bCs/>
          <w:i w:val="0"/>
          <w:iCs w:val="0"/>
          <w:sz w:val="20"/>
          <w:szCs w:val="20"/>
        </w:rPr>
        <w:fldChar w:fldCharType="begin"/>
      </w:r>
      <w:r w:rsidRPr="00306A5F">
        <w:rPr>
          <w:rFonts w:asciiTheme="minorHAnsi" w:hAnsiTheme="minorHAnsi" w:cstheme="minorHAnsi"/>
          <w:b/>
          <w:bCs/>
          <w:i w:val="0"/>
          <w:iCs w:val="0"/>
          <w:sz w:val="20"/>
          <w:szCs w:val="20"/>
          <w:lang w:val="el-GR"/>
        </w:rPr>
        <w:instrText xml:space="preserve"> </w:instrText>
      </w:r>
      <w:r w:rsidRPr="00B30875">
        <w:rPr>
          <w:rFonts w:asciiTheme="minorHAnsi" w:hAnsiTheme="minorHAnsi" w:cstheme="minorHAnsi"/>
          <w:b/>
          <w:bCs/>
          <w:i w:val="0"/>
          <w:iCs w:val="0"/>
          <w:sz w:val="20"/>
          <w:szCs w:val="20"/>
        </w:rPr>
        <w:instrText>SEQ</w:instrText>
      </w:r>
      <w:r w:rsidRPr="00306A5F">
        <w:rPr>
          <w:rFonts w:asciiTheme="minorHAnsi" w:hAnsiTheme="minorHAnsi" w:cstheme="minorHAnsi"/>
          <w:b/>
          <w:bCs/>
          <w:i w:val="0"/>
          <w:iCs w:val="0"/>
          <w:sz w:val="20"/>
          <w:szCs w:val="20"/>
          <w:lang w:val="el-GR"/>
        </w:rPr>
        <w:instrText xml:space="preserve"> Εικόνα \* </w:instrText>
      </w:r>
      <w:r w:rsidRPr="00B30875">
        <w:rPr>
          <w:rFonts w:asciiTheme="minorHAnsi" w:hAnsiTheme="minorHAnsi" w:cstheme="minorHAnsi"/>
          <w:b/>
          <w:bCs/>
          <w:i w:val="0"/>
          <w:iCs w:val="0"/>
          <w:sz w:val="20"/>
          <w:szCs w:val="20"/>
        </w:rPr>
        <w:instrText>ARABIC</w:instrText>
      </w:r>
      <w:r w:rsidRPr="00306A5F">
        <w:rPr>
          <w:rFonts w:asciiTheme="minorHAnsi" w:hAnsiTheme="minorHAnsi" w:cstheme="minorHAnsi"/>
          <w:b/>
          <w:bCs/>
          <w:i w:val="0"/>
          <w:iCs w:val="0"/>
          <w:sz w:val="20"/>
          <w:szCs w:val="20"/>
          <w:lang w:val="el-GR"/>
        </w:rPr>
        <w:instrText xml:space="preserve"> </w:instrText>
      </w:r>
      <w:r w:rsidRPr="00B30875">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12</w:t>
      </w:r>
      <w:r w:rsidRPr="00B30875">
        <w:rPr>
          <w:rFonts w:asciiTheme="minorHAnsi" w:hAnsiTheme="minorHAnsi" w:cstheme="minorHAnsi"/>
          <w:b/>
          <w:bCs/>
          <w:i w:val="0"/>
          <w:iCs w:val="0"/>
          <w:sz w:val="20"/>
          <w:szCs w:val="20"/>
        </w:rPr>
        <w:fldChar w:fldCharType="end"/>
      </w:r>
      <w:r w:rsidRPr="00306A5F">
        <w:rPr>
          <w:rFonts w:asciiTheme="minorHAnsi" w:hAnsiTheme="minorHAnsi" w:cstheme="minorHAnsi"/>
          <w:i w:val="0"/>
          <w:iCs w:val="0"/>
          <w:sz w:val="20"/>
          <w:szCs w:val="20"/>
          <w:lang w:val="el-GR"/>
        </w:rPr>
        <w:t xml:space="preserve">: </w:t>
      </w:r>
      <w:r w:rsidRPr="00B30875">
        <w:rPr>
          <w:rFonts w:asciiTheme="minorHAnsi" w:hAnsiTheme="minorHAnsi" w:cstheme="minorHAnsi"/>
          <w:i w:val="0"/>
          <w:iCs w:val="0"/>
          <w:sz w:val="20"/>
          <w:szCs w:val="20"/>
          <w:lang w:val="el-GR"/>
        </w:rPr>
        <w:t xml:space="preserve">Αρχιτεκτονική </w:t>
      </w:r>
      <w:r w:rsidRPr="00B30875">
        <w:rPr>
          <w:rFonts w:asciiTheme="minorHAnsi" w:hAnsiTheme="minorHAnsi" w:cstheme="minorHAnsi"/>
          <w:i w:val="0"/>
          <w:iCs w:val="0"/>
          <w:sz w:val="20"/>
          <w:szCs w:val="20"/>
          <w:lang w:val="en-US"/>
        </w:rPr>
        <w:t>SNOW</w:t>
      </w:r>
      <w:r w:rsidRPr="00306A5F">
        <w:rPr>
          <w:rFonts w:asciiTheme="minorHAnsi" w:hAnsiTheme="minorHAnsi" w:cstheme="minorHAnsi"/>
          <w:i w:val="0"/>
          <w:iCs w:val="0"/>
          <w:sz w:val="20"/>
          <w:szCs w:val="20"/>
          <w:lang w:val="el-GR"/>
        </w:rPr>
        <w:t xml:space="preserve"> 3</w:t>
      </w:r>
      <w:r w:rsidRPr="00B30875">
        <w:rPr>
          <w:rFonts w:asciiTheme="minorHAnsi" w:hAnsiTheme="minorHAnsi" w:cstheme="minorHAnsi"/>
          <w:i w:val="0"/>
          <w:iCs w:val="0"/>
          <w:sz w:val="20"/>
          <w:szCs w:val="20"/>
          <w:lang w:val="en-US"/>
        </w:rPr>
        <w:t>G</w:t>
      </w:r>
      <w:bookmarkEnd w:id="60"/>
    </w:p>
    <w:p w14:paraId="50C4EDC8" w14:textId="2DE2ED98" w:rsidR="00AF4C4C" w:rsidRPr="00306A5F" w:rsidRDefault="00AF4C4C" w:rsidP="00AF4C4C">
      <w:pPr>
        <w:pStyle w:val="Caption"/>
        <w:rPr>
          <w:rFonts w:asciiTheme="minorHAnsi" w:hAnsiTheme="minorHAnsi" w:cstheme="minorHAnsi"/>
          <w:i w:val="0"/>
          <w:iCs w:val="0"/>
          <w:sz w:val="20"/>
          <w:szCs w:val="20"/>
          <w:lang w:val="el-GR"/>
        </w:rPr>
      </w:pPr>
    </w:p>
    <w:p w14:paraId="75C1B52F" w14:textId="2FCBFA63" w:rsidR="00AF4C4C" w:rsidRDefault="00AF4C4C" w:rsidP="00AF4C4C">
      <w:pPr>
        <w:pStyle w:val="Caption"/>
        <w:rPr>
          <w:rFonts w:asciiTheme="minorHAnsi" w:hAnsiTheme="minorHAnsi" w:cstheme="minorHAnsi"/>
          <w:i w:val="0"/>
          <w:iCs w:val="0"/>
          <w:lang w:val="el-GR"/>
        </w:rPr>
      </w:pPr>
      <w:r w:rsidRPr="00AF4C4C">
        <w:rPr>
          <w:rFonts w:asciiTheme="minorHAnsi" w:hAnsiTheme="minorHAnsi" w:cstheme="minorHAnsi"/>
          <w:i w:val="0"/>
          <w:iCs w:val="0"/>
          <w:lang w:val="el-GR"/>
        </w:rPr>
        <w:t xml:space="preserve">Όπως γίνεται αντιληπτό, ο </w:t>
      </w:r>
      <w:r w:rsidRPr="00AF4C4C">
        <w:rPr>
          <w:rFonts w:asciiTheme="minorHAnsi" w:hAnsiTheme="minorHAnsi" w:cstheme="minorHAnsi"/>
          <w:i w:val="0"/>
          <w:iCs w:val="0"/>
        </w:rPr>
        <w:t>SNOW</w:t>
      </w:r>
      <w:r w:rsidRPr="00AF4C4C">
        <w:rPr>
          <w:rFonts w:asciiTheme="minorHAnsi" w:hAnsiTheme="minorHAnsi" w:cstheme="minorHAnsi"/>
          <w:i w:val="0"/>
          <w:iCs w:val="0"/>
          <w:lang w:val="el-GR"/>
        </w:rPr>
        <w:t xml:space="preserve"> 3</w:t>
      </w:r>
      <w:r w:rsidRPr="00AF4C4C">
        <w:rPr>
          <w:rFonts w:asciiTheme="minorHAnsi" w:hAnsiTheme="minorHAnsi" w:cstheme="minorHAnsi"/>
          <w:i w:val="0"/>
          <w:iCs w:val="0"/>
        </w:rPr>
        <w:t>G</w:t>
      </w:r>
      <w:r w:rsidRPr="00AF4C4C">
        <w:rPr>
          <w:rFonts w:asciiTheme="minorHAnsi" w:hAnsiTheme="minorHAnsi" w:cstheme="minorHAnsi"/>
          <w:i w:val="0"/>
          <w:iCs w:val="0"/>
          <w:lang w:val="el-GR"/>
        </w:rPr>
        <w:t xml:space="preserve"> δεν διαφέρει σε πολλά σημεία από τον </w:t>
      </w:r>
      <w:r w:rsidRPr="00AF4C4C">
        <w:rPr>
          <w:rFonts w:asciiTheme="minorHAnsi" w:hAnsiTheme="minorHAnsi" w:cstheme="minorHAnsi"/>
          <w:i w:val="0"/>
          <w:iCs w:val="0"/>
        </w:rPr>
        <w:t>SNOW</w:t>
      </w:r>
      <w:r w:rsidRPr="00AF4C4C">
        <w:rPr>
          <w:rFonts w:asciiTheme="minorHAnsi" w:hAnsiTheme="minorHAnsi" w:cstheme="minorHAnsi"/>
          <w:i w:val="0"/>
          <w:iCs w:val="0"/>
          <w:lang w:val="el-GR"/>
        </w:rPr>
        <w:t xml:space="preserve"> 2.0. Η πρώτη διαφορά είναι  </w:t>
      </w:r>
      <w:r>
        <w:rPr>
          <w:rFonts w:asciiTheme="minorHAnsi" w:hAnsiTheme="minorHAnsi" w:cstheme="minorHAnsi"/>
          <w:i w:val="0"/>
          <w:iCs w:val="0"/>
          <w:lang w:val="el-GR"/>
        </w:rPr>
        <w:t xml:space="preserve">η μείωση του κλειδιού από 256 σε 128 </w:t>
      </w:r>
      <w:r>
        <w:rPr>
          <w:rFonts w:asciiTheme="minorHAnsi" w:hAnsiTheme="minorHAnsi" w:cstheme="minorHAnsi"/>
          <w:i w:val="0"/>
          <w:iCs w:val="0"/>
          <w:lang w:val="en-US"/>
        </w:rPr>
        <w:t>bits</w:t>
      </w:r>
      <w:r w:rsidRPr="00AF4C4C">
        <w:rPr>
          <w:rFonts w:asciiTheme="minorHAnsi" w:hAnsiTheme="minorHAnsi" w:cstheme="minorHAnsi"/>
          <w:i w:val="0"/>
          <w:iCs w:val="0"/>
          <w:lang w:val="el-GR"/>
        </w:rPr>
        <w:t xml:space="preserve">. </w:t>
      </w:r>
      <w:r>
        <w:rPr>
          <w:rFonts w:asciiTheme="minorHAnsi" w:hAnsiTheme="minorHAnsi" w:cstheme="minorHAnsi"/>
          <w:i w:val="0"/>
          <w:iCs w:val="0"/>
          <w:lang w:val="el-GR"/>
        </w:rPr>
        <w:t xml:space="preserve">Ο λόγος πίσω από αυτή την αλλαγή είναι η διαπίστωση ότι τα 256 δυαδικά ψηφία του κλειδιού δημιουργούσαν την ευπάθεια που έχει ο </w:t>
      </w:r>
      <w:r>
        <w:rPr>
          <w:rFonts w:asciiTheme="minorHAnsi" w:hAnsiTheme="minorHAnsi" w:cstheme="minorHAnsi"/>
          <w:i w:val="0"/>
          <w:iCs w:val="0"/>
          <w:lang w:val="en-US"/>
        </w:rPr>
        <w:t>SNOW</w:t>
      </w:r>
      <w:r w:rsidRPr="00AF4C4C">
        <w:rPr>
          <w:rFonts w:asciiTheme="minorHAnsi" w:hAnsiTheme="minorHAnsi" w:cstheme="minorHAnsi"/>
          <w:i w:val="0"/>
          <w:iCs w:val="0"/>
          <w:lang w:val="el-GR"/>
        </w:rPr>
        <w:t xml:space="preserve"> 2.0</w:t>
      </w:r>
      <w:r>
        <w:rPr>
          <w:rFonts w:asciiTheme="minorHAnsi" w:hAnsiTheme="minorHAnsi" w:cstheme="minorHAnsi"/>
          <w:i w:val="0"/>
          <w:iCs w:val="0"/>
          <w:lang w:val="el-GR"/>
        </w:rPr>
        <w:t xml:space="preserve"> στις γραμμικές επιθέσεις με μάσκα.</w:t>
      </w:r>
      <w:r w:rsidR="00F7793B">
        <w:rPr>
          <w:rFonts w:asciiTheme="minorHAnsi" w:hAnsiTheme="minorHAnsi" w:cstheme="minorHAnsi"/>
          <w:i w:val="0"/>
          <w:iCs w:val="0"/>
          <w:lang w:val="el-GR"/>
        </w:rPr>
        <w:t xml:space="preserve"> </w:t>
      </w:r>
    </w:p>
    <w:p w14:paraId="3F5179F0" w14:textId="77777777" w:rsidR="007877B7" w:rsidRPr="00AF4C4C" w:rsidRDefault="007877B7" w:rsidP="00AF4C4C">
      <w:pPr>
        <w:pStyle w:val="Caption"/>
        <w:rPr>
          <w:rFonts w:asciiTheme="minorHAnsi" w:hAnsiTheme="minorHAnsi" w:cstheme="minorHAnsi"/>
          <w:i w:val="0"/>
          <w:iCs w:val="0"/>
          <w:lang w:val="el-GR"/>
        </w:rPr>
      </w:pPr>
    </w:p>
    <w:p w14:paraId="27FF3032" w14:textId="13237623" w:rsidR="0068664D" w:rsidRDefault="0068664D" w:rsidP="0068664D">
      <w:pPr>
        <w:pStyle w:val="Heading3"/>
        <w:rPr>
          <w:lang w:val="en-US"/>
        </w:rPr>
      </w:pPr>
      <w:bookmarkStart w:id="61" w:name="_Toc146479284"/>
      <w:r>
        <w:t xml:space="preserve">Ευπάθειες </w:t>
      </w:r>
      <w:r>
        <w:rPr>
          <w:lang w:val="en-US"/>
        </w:rPr>
        <w:t>SNOW 3G</w:t>
      </w:r>
      <w:bookmarkEnd w:id="61"/>
    </w:p>
    <w:p w14:paraId="5661F34F" w14:textId="77777777" w:rsidR="00711C74" w:rsidRPr="00711C74" w:rsidRDefault="00711C74" w:rsidP="00711C74">
      <w:pPr>
        <w:rPr>
          <w:lang w:val="en-US"/>
        </w:rPr>
      </w:pPr>
    </w:p>
    <w:p w14:paraId="3B6803F0" w14:textId="21AA7F72" w:rsidR="00711C74" w:rsidRDefault="00711C74" w:rsidP="00711C74">
      <w:pPr>
        <w:pStyle w:val="Code0"/>
        <w:spacing w:after="60"/>
        <w:ind w:firstLine="0"/>
        <w:rPr>
          <w:lang w:val="el-GR"/>
        </w:rPr>
      </w:pPr>
      <w:r>
        <w:rPr>
          <w:lang w:val="el-GR"/>
        </w:rPr>
        <w:t xml:space="preserve">Οι αδυναμίες του </w:t>
      </w:r>
      <w:r>
        <w:t>SNOW</w:t>
      </w:r>
      <w:r w:rsidRPr="00F7793B">
        <w:rPr>
          <w:lang w:val="el-GR"/>
        </w:rPr>
        <w:t xml:space="preserve"> 3</w:t>
      </w:r>
      <w:r>
        <w:t>G</w:t>
      </w:r>
      <w:r>
        <w:rPr>
          <w:lang w:val="el-GR"/>
        </w:rPr>
        <w:t xml:space="preserve">  βρίσκονται σε επιθέσεις που έχουν να κάνουν με την ανάκτηση των αρχικών τιμών του </w:t>
      </w:r>
      <w:r>
        <w:t>LFSR</w:t>
      </w:r>
      <w:r>
        <w:rPr>
          <w:lang w:val="el-GR"/>
        </w:rPr>
        <w:t xml:space="preserve">, γνωρίζοντας κάποια δυαδικά ψηφία του </w:t>
      </w:r>
      <w:r>
        <w:t>keystream</w:t>
      </w:r>
      <w:r>
        <w:rPr>
          <w:lang w:val="el-GR"/>
        </w:rPr>
        <w:t xml:space="preserve"> </w:t>
      </w:r>
      <w:r w:rsidRPr="00C51474">
        <w:rPr>
          <w:lang w:val="el-GR"/>
        </w:rPr>
        <w:t>(</w:t>
      </w:r>
      <w:r>
        <w:t>correlation</w:t>
      </w:r>
      <w:r w:rsidRPr="00C51474">
        <w:rPr>
          <w:lang w:val="el-GR"/>
        </w:rPr>
        <w:t xml:space="preserve"> </w:t>
      </w:r>
      <w:r>
        <w:t>attacks</w:t>
      </w:r>
      <w:r w:rsidRPr="00C51474">
        <w:rPr>
          <w:lang w:val="el-GR"/>
        </w:rPr>
        <w:t>)</w:t>
      </w:r>
      <w:r>
        <w:rPr>
          <w:lang w:val="el-GR"/>
        </w:rPr>
        <w:t>, καθώς και επιθέσεις που έχουν ως στόχο την ανίχνευση κάποιας μη τυχαίας συμπεριφοράς για την αναγνώριση του μοτίβου λειτουργίας του αλγόριθμου (</w:t>
      </w:r>
      <w:r>
        <w:t>distinguishing</w:t>
      </w:r>
      <w:r w:rsidRPr="007877B7">
        <w:rPr>
          <w:lang w:val="el-GR"/>
        </w:rPr>
        <w:t xml:space="preserve"> </w:t>
      </w:r>
      <w:r>
        <w:t>attack</w:t>
      </w:r>
      <w:r w:rsidRPr="007877B7">
        <w:rPr>
          <w:lang w:val="el-GR"/>
        </w:rPr>
        <w:t>)</w:t>
      </w:r>
      <w:sdt>
        <w:sdtPr>
          <w:rPr>
            <w:lang w:val="el-GR"/>
          </w:rPr>
          <w:id w:val="1573005180"/>
          <w:citation/>
        </w:sdtPr>
        <w:sdtContent>
          <w:r>
            <w:rPr>
              <w:lang w:val="el-GR"/>
            </w:rPr>
            <w:fldChar w:fldCharType="begin"/>
          </w:r>
          <w:r>
            <w:rPr>
              <w:lang w:val="el-GR"/>
            </w:rPr>
            <w:instrText xml:space="preserve">CITATION 24 \l 1033 </w:instrText>
          </w:r>
          <w:r>
            <w:rPr>
              <w:lang w:val="el-GR"/>
            </w:rPr>
            <w:fldChar w:fldCharType="separate"/>
          </w:r>
          <w:r w:rsidR="00B95E3B">
            <w:rPr>
              <w:noProof/>
              <w:lang w:val="el-GR"/>
            </w:rPr>
            <w:t xml:space="preserve"> </w:t>
          </w:r>
          <w:r w:rsidR="00B95E3B" w:rsidRPr="00B95E3B">
            <w:rPr>
              <w:noProof/>
              <w:lang w:val="el-GR"/>
            </w:rPr>
            <w:t>[23]</w:t>
          </w:r>
          <w:r>
            <w:rPr>
              <w:lang w:val="el-GR"/>
            </w:rPr>
            <w:fldChar w:fldCharType="end"/>
          </w:r>
        </w:sdtContent>
      </w:sdt>
      <w:r>
        <w:rPr>
          <w:lang w:val="el-GR"/>
        </w:rPr>
        <w:t>.</w:t>
      </w:r>
    </w:p>
    <w:p w14:paraId="206BEEEC" w14:textId="73C9F5A1" w:rsidR="00711C74" w:rsidRDefault="00711C74" w:rsidP="00711C74">
      <w:pPr>
        <w:pStyle w:val="Code0"/>
        <w:spacing w:after="60"/>
        <w:ind w:firstLine="0"/>
        <w:rPr>
          <w:lang w:val="el-GR"/>
        </w:rPr>
      </w:pPr>
      <w:r>
        <w:rPr>
          <w:lang w:val="el-GR"/>
        </w:rPr>
        <w:t xml:space="preserve">Οι προηγούμενοι αλγόριθμοι, όπως και ο </w:t>
      </w:r>
      <w:r>
        <w:t>SNOW</w:t>
      </w:r>
      <w:r w:rsidRPr="007877B7">
        <w:rPr>
          <w:lang w:val="el-GR"/>
        </w:rPr>
        <w:t xml:space="preserve"> 3</w:t>
      </w:r>
      <w:r>
        <w:t>G</w:t>
      </w:r>
      <w:r>
        <w:rPr>
          <w:lang w:val="el-GR"/>
        </w:rPr>
        <w:t>, έχουν και ευπάθειες σε επιθέσεις που χρειάζεται η φυσική παρουσία του επιτιθέμενου</w:t>
      </w:r>
      <w:r w:rsidRPr="007877B7">
        <w:rPr>
          <w:lang w:val="el-GR"/>
        </w:rPr>
        <w:t xml:space="preserve">. </w:t>
      </w:r>
      <w:r>
        <w:rPr>
          <w:lang w:val="el-GR"/>
        </w:rPr>
        <w:t>Μία από αυτές είναι και η εισαγωγή σφαλμάτων (</w:t>
      </w:r>
      <w:r>
        <w:t>fault</w:t>
      </w:r>
      <w:r w:rsidRPr="00C858B5">
        <w:rPr>
          <w:lang w:val="el-GR"/>
        </w:rPr>
        <w:t xml:space="preserve"> </w:t>
      </w:r>
      <w:r>
        <w:t>injection</w:t>
      </w:r>
      <w:r w:rsidRPr="00C858B5">
        <w:rPr>
          <w:lang w:val="el-GR"/>
        </w:rPr>
        <w:t>)</w:t>
      </w:r>
      <w:r>
        <w:rPr>
          <w:lang w:val="el-GR"/>
        </w:rPr>
        <w:t xml:space="preserve"> στο σύστημα με σκοπό την ανίχνευση αυτών στην έξοδο και μέσω αυτής να γίνει κατανοητή η λειτουργία του συστήματος</w:t>
      </w:r>
      <w:sdt>
        <w:sdtPr>
          <w:rPr>
            <w:lang w:val="el-GR"/>
          </w:rPr>
          <w:id w:val="138855163"/>
          <w:citation/>
        </w:sdtPr>
        <w:sdtContent>
          <w:r>
            <w:rPr>
              <w:lang w:val="el-GR"/>
            </w:rPr>
            <w:fldChar w:fldCharType="begin"/>
          </w:r>
          <w:r>
            <w:rPr>
              <w:lang w:val="el-GR"/>
            </w:rPr>
            <w:instrText xml:space="preserve">CITATION 25 \l 1033 </w:instrText>
          </w:r>
          <w:r>
            <w:rPr>
              <w:lang w:val="el-GR"/>
            </w:rPr>
            <w:fldChar w:fldCharType="separate"/>
          </w:r>
          <w:r w:rsidR="00B95E3B">
            <w:rPr>
              <w:noProof/>
              <w:lang w:val="el-GR"/>
            </w:rPr>
            <w:t xml:space="preserve"> </w:t>
          </w:r>
          <w:r w:rsidR="00B95E3B" w:rsidRPr="00B95E3B">
            <w:rPr>
              <w:noProof/>
              <w:lang w:val="el-GR"/>
            </w:rPr>
            <w:t>[24]</w:t>
          </w:r>
          <w:r>
            <w:rPr>
              <w:lang w:val="el-GR"/>
            </w:rPr>
            <w:fldChar w:fldCharType="end"/>
          </w:r>
        </w:sdtContent>
      </w:sdt>
      <w:r>
        <w:rPr>
          <w:lang w:val="el-GR"/>
        </w:rPr>
        <w:t xml:space="preserve">. </w:t>
      </w:r>
    </w:p>
    <w:p w14:paraId="15F2A3B0" w14:textId="3055DE66" w:rsidR="002D62A9" w:rsidRPr="00BE2239" w:rsidRDefault="00B85207" w:rsidP="008E3C42">
      <w:pPr>
        <w:pStyle w:val="Code0"/>
        <w:ind w:firstLine="0"/>
        <w:rPr>
          <w:lang w:val="el-GR"/>
        </w:rPr>
      </w:pPr>
      <w:r>
        <w:rPr>
          <w:lang w:val="el-GR"/>
        </w:rPr>
        <w:t xml:space="preserve">Η επίλυση όλων αυτών των αδυναμιών του </w:t>
      </w:r>
      <w:r>
        <w:t>SNOW</w:t>
      </w:r>
      <w:r w:rsidRPr="00B85207">
        <w:rPr>
          <w:lang w:val="el-GR"/>
        </w:rPr>
        <w:t xml:space="preserve"> 3</w:t>
      </w:r>
      <w:r>
        <w:t>G</w:t>
      </w:r>
      <w:r>
        <w:rPr>
          <w:lang w:val="el-GR"/>
        </w:rPr>
        <w:t xml:space="preserve"> αλλά και των υπόλοιπων αλγορίθμων, γίνεται στην νέα έκδοση</w:t>
      </w:r>
      <w:r w:rsidRPr="00B85207">
        <w:rPr>
          <w:lang w:val="el-GR"/>
        </w:rPr>
        <w:t>,</w:t>
      </w:r>
      <w:r>
        <w:rPr>
          <w:lang w:val="el-GR"/>
        </w:rPr>
        <w:t xml:space="preserve"> με νέα αρχιτεκτονική του αλγόριθμου </w:t>
      </w:r>
      <w:r>
        <w:t>SNOW</w:t>
      </w:r>
      <w:r w:rsidRPr="00B85207">
        <w:rPr>
          <w:lang w:val="el-GR"/>
        </w:rPr>
        <w:t>-</w:t>
      </w:r>
      <w:r>
        <w:t>V</w:t>
      </w:r>
      <w:r>
        <w:rPr>
          <w:lang w:val="el-GR"/>
        </w:rPr>
        <w:t xml:space="preserve">, ο οποίος για την προστασία </w:t>
      </w:r>
      <w:r w:rsidR="00367B2C">
        <w:rPr>
          <w:lang w:val="el-GR"/>
        </w:rPr>
        <w:t xml:space="preserve">των παραπάνω επιθέσεων, αυξάνεται το κλειδί από 128 σε 256 </w:t>
      </w:r>
      <w:r w:rsidR="00367B2C">
        <w:t>bits</w:t>
      </w:r>
      <w:r w:rsidR="00367B2C" w:rsidRPr="00367B2C">
        <w:rPr>
          <w:lang w:val="el-GR"/>
        </w:rPr>
        <w:t>,</w:t>
      </w:r>
      <w:r w:rsidR="00367B2C">
        <w:rPr>
          <w:lang w:val="el-GR"/>
        </w:rPr>
        <w:t xml:space="preserve"> η έξοδος από 32 σε 128 δυαδικά ψηφία, και δημιουργώντας δύο </w:t>
      </w:r>
      <w:r w:rsidR="00367B2C">
        <w:t>LFSRs</w:t>
      </w:r>
      <w:r w:rsidR="00367B2C">
        <w:rPr>
          <w:lang w:val="el-GR"/>
        </w:rPr>
        <w:t xml:space="preserve"> που αλληλοεπιδρούν, αντί για ένα, όπως στις προηγούμενες εκδόσεις, μεγαλώνοντας έτσι τον </w:t>
      </w:r>
      <w:r w:rsidR="00367B2C">
        <w:rPr>
          <w:lang w:val="el-GR"/>
        </w:rPr>
        <w:lastRenderedPageBreak/>
        <w:t>βαθμό δυσκολίας για τον επιτιθέμενο να ανακτήσει οποιαδήποτε πληροφορία για την λειτουργία του συστήματος και κατ’ επέκταση για την πληροφορία που κρυπτογραφείται.</w:t>
      </w:r>
    </w:p>
    <w:p w14:paraId="10F4F35D" w14:textId="6CDA25E2" w:rsidR="00711C74" w:rsidRPr="00711C74" w:rsidRDefault="00AE20D5" w:rsidP="00711C74">
      <w:pPr>
        <w:pStyle w:val="Heading2"/>
        <w:ind w:left="709" w:hanging="709"/>
        <w:rPr>
          <w:rFonts w:cstheme="minorHAnsi"/>
          <w:lang w:val="en-US"/>
        </w:rPr>
      </w:pPr>
      <w:r w:rsidRPr="008E3C42">
        <w:rPr>
          <w:rFonts w:cstheme="minorHAnsi"/>
          <w:color w:val="000000" w:themeColor="text1"/>
          <w:sz w:val="24"/>
          <w:szCs w:val="24"/>
        </w:rPr>
        <w:tab/>
      </w:r>
      <w:bookmarkStart w:id="62" w:name="_Toc146479285"/>
      <w:r w:rsidRPr="002331CC">
        <w:rPr>
          <w:rFonts w:cstheme="minorHAnsi"/>
        </w:rPr>
        <w:t>Εισαγωγή</w:t>
      </w:r>
      <w:r w:rsidR="000E37EF">
        <w:rPr>
          <w:rFonts w:cstheme="minorHAnsi"/>
          <w:lang w:val="en-US"/>
        </w:rPr>
        <w:t xml:space="preserve"> </w:t>
      </w:r>
      <w:r w:rsidR="000E37EF">
        <w:rPr>
          <w:rFonts w:cstheme="minorHAnsi"/>
        </w:rPr>
        <w:t xml:space="preserve">στον </w:t>
      </w:r>
      <w:r w:rsidR="000E37EF">
        <w:rPr>
          <w:rFonts w:cstheme="minorHAnsi"/>
          <w:lang w:val="en-US"/>
        </w:rPr>
        <w:t>SNOW-V</w:t>
      </w:r>
      <w:bookmarkEnd w:id="62"/>
    </w:p>
    <w:p w14:paraId="6C543C39" w14:textId="52E81EA4" w:rsidR="00DA4992" w:rsidRDefault="00A22B36" w:rsidP="00DA4992">
      <w:pPr>
        <w:ind w:firstLine="0"/>
        <w:rPr>
          <w:rFonts w:asciiTheme="minorHAnsi" w:hAnsiTheme="minorHAnsi" w:cstheme="minorHAnsi"/>
          <w:sz w:val="24"/>
          <w:szCs w:val="24"/>
          <w:lang w:val="el-GR"/>
        </w:rPr>
      </w:pPr>
      <w:bookmarkStart w:id="63" w:name="_Hlk146467386"/>
      <w:r w:rsidRPr="002331CC">
        <w:rPr>
          <w:rFonts w:asciiTheme="minorHAnsi" w:hAnsiTheme="minorHAnsi" w:cstheme="minorHAnsi"/>
          <w:sz w:val="24"/>
          <w:szCs w:val="24"/>
          <w:lang w:val="el-GR"/>
        </w:rPr>
        <w:t xml:space="preserve">Στην παρούσα ενότητα θα </w:t>
      </w:r>
      <w:r w:rsidR="0006667D" w:rsidRPr="002331CC">
        <w:rPr>
          <w:rFonts w:asciiTheme="minorHAnsi" w:hAnsiTheme="minorHAnsi" w:cstheme="minorHAnsi"/>
          <w:sz w:val="24"/>
          <w:szCs w:val="24"/>
          <w:lang w:val="el-GR"/>
        </w:rPr>
        <w:t xml:space="preserve">παρουσιάσουμε τον </w:t>
      </w:r>
      <w:r w:rsidR="0006667D" w:rsidRPr="002331CC">
        <w:rPr>
          <w:rFonts w:asciiTheme="minorHAnsi" w:hAnsiTheme="minorHAnsi" w:cstheme="minorHAnsi"/>
          <w:sz w:val="24"/>
          <w:szCs w:val="24"/>
          <w:lang w:val="en-US"/>
        </w:rPr>
        <w:t>stream</w:t>
      </w:r>
      <w:r w:rsidR="0006667D" w:rsidRPr="002331CC">
        <w:rPr>
          <w:rFonts w:asciiTheme="minorHAnsi" w:hAnsiTheme="minorHAnsi" w:cstheme="minorHAnsi"/>
          <w:sz w:val="24"/>
          <w:szCs w:val="24"/>
          <w:lang w:val="el-GR"/>
        </w:rPr>
        <w:t xml:space="preserve"> </w:t>
      </w:r>
      <w:r w:rsidR="0006667D" w:rsidRPr="002331CC">
        <w:rPr>
          <w:rFonts w:asciiTheme="minorHAnsi" w:hAnsiTheme="minorHAnsi" w:cstheme="minorHAnsi"/>
          <w:sz w:val="24"/>
          <w:szCs w:val="24"/>
          <w:lang w:val="en-US"/>
        </w:rPr>
        <w:t>cipher</w:t>
      </w:r>
      <w:r w:rsidR="0006667D" w:rsidRPr="002331CC">
        <w:rPr>
          <w:rFonts w:asciiTheme="minorHAnsi" w:hAnsiTheme="minorHAnsi" w:cstheme="minorHAnsi"/>
          <w:sz w:val="24"/>
          <w:szCs w:val="24"/>
          <w:lang w:val="el-GR"/>
        </w:rPr>
        <w:t xml:space="preserve"> τον οποίο πραγματ</w:t>
      </w:r>
      <w:r w:rsidR="00B00E65">
        <w:rPr>
          <w:rFonts w:asciiTheme="minorHAnsi" w:hAnsiTheme="minorHAnsi" w:cstheme="minorHAnsi"/>
          <w:sz w:val="24"/>
          <w:szCs w:val="24"/>
          <w:lang w:val="el-GR"/>
        </w:rPr>
        <w:t xml:space="preserve">εύεται </w:t>
      </w:r>
      <w:r w:rsidR="0006667D" w:rsidRPr="002331CC">
        <w:rPr>
          <w:rFonts w:asciiTheme="minorHAnsi" w:hAnsiTheme="minorHAnsi" w:cstheme="minorHAnsi"/>
          <w:sz w:val="24"/>
          <w:szCs w:val="24"/>
          <w:lang w:val="el-GR"/>
        </w:rPr>
        <w:t xml:space="preserve">αυτή η διπλωματική, τον </w:t>
      </w:r>
      <w:r w:rsidR="0006667D" w:rsidRPr="002331CC">
        <w:rPr>
          <w:rFonts w:asciiTheme="minorHAnsi" w:hAnsiTheme="minorHAnsi" w:cstheme="minorHAnsi"/>
          <w:sz w:val="24"/>
          <w:szCs w:val="24"/>
          <w:lang w:val="en-US"/>
        </w:rPr>
        <w:t>SNOW</w:t>
      </w:r>
      <w:r w:rsidR="0006667D" w:rsidRPr="002331CC">
        <w:rPr>
          <w:rFonts w:asciiTheme="minorHAnsi" w:hAnsiTheme="minorHAnsi" w:cstheme="minorHAnsi"/>
          <w:sz w:val="24"/>
          <w:szCs w:val="24"/>
          <w:lang w:val="el-GR"/>
        </w:rPr>
        <w:t>-</w:t>
      </w:r>
      <w:r w:rsidR="0006667D" w:rsidRPr="002331CC">
        <w:rPr>
          <w:rFonts w:asciiTheme="minorHAnsi" w:hAnsiTheme="minorHAnsi" w:cstheme="minorHAnsi"/>
          <w:sz w:val="24"/>
          <w:szCs w:val="24"/>
          <w:lang w:val="en-US"/>
        </w:rPr>
        <w:t>V</w:t>
      </w:r>
      <w:r w:rsidR="0006667D" w:rsidRPr="002331CC">
        <w:rPr>
          <w:rFonts w:asciiTheme="minorHAnsi" w:hAnsiTheme="minorHAnsi" w:cstheme="minorHAnsi"/>
          <w:sz w:val="24"/>
          <w:szCs w:val="24"/>
          <w:lang w:val="el-GR"/>
        </w:rPr>
        <w:t>.</w:t>
      </w:r>
      <w:r w:rsidR="00232AF8" w:rsidRPr="002331CC">
        <w:rPr>
          <w:rFonts w:asciiTheme="minorHAnsi" w:hAnsiTheme="minorHAnsi" w:cstheme="minorHAnsi"/>
          <w:sz w:val="24"/>
          <w:szCs w:val="24"/>
          <w:lang w:val="el-GR"/>
        </w:rPr>
        <w:t xml:space="preserve"> Σχεδιάστηκε και υλοποιήθηκε με τέτοιο τρόπο ώστε να έχουμε </w:t>
      </w:r>
      <w:r w:rsidR="00225B5E" w:rsidRPr="002331CC">
        <w:rPr>
          <w:rFonts w:asciiTheme="minorHAnsi" w:hAnsiTheme="minorHAnsi" w:cstheme="minorHAnsi"/>
          <w:sz w:val="24"/>
          <w:szCs w:val="24"/>
          <w:lang w:val="el-GR"/>
        </w:rPr>
        <w:t xml:space="preserve">όσο το δυνατόν λιγότερη </w:t>
      </w:r>
      <w:r w:rsidR="00232AF8" w:rsidRPr="002331CC">
        <w:rPr>
          <w:rFonts w:asciiTheme="minorHAnsi" w:hAnsiTheme="minorHAnsi" w:cstheme="minorHAnsi"/>
          <w:sz w:val="24"/>
          <w:szCs w:val="24"/>
          <w:lang w:val="el-GR"/>
        </w:rPr>
        <w:t xml:space="preserve">χρήση υλικού ενώ </w:t>
      </w:r>
      <w:r w:rsidR="0099582D">
        <w:rPr>
          <w:rFonts w:asciiTheme="minorHAnsi" w:hAnsiTheme="minorHAnsi" w:cstheme="minorHAnsi"/>
          <w:sz w:val="24"/>
          <w:szCs w:val="24"/>
          <w:lang w:val="el-GR"/>
        </w:rPr>
        <w:t>παράλληλα να επιτυγχάνουμε ικανοποιητική απόδοση</w:t>
      </w:r>
      <w:r w:rsidR="008C5CE0" w:rsidRPr="002331CC">
        <w:rPr>
          <w:rFonts w:asciiTheme="minorHAnsi" w:hAnsiTheme="minorHAnsi" w:cstheme="minorHAnsi"/>
          <w:sz w:val="24"/>
          <w:szCs w:val="24"/>
          <w:lang w:val="el-GR"/>
        </w:rPr>
        <w:t xml:space="preserve">. Δέχεται 256 </w:t>
      </w:r>
      <w:r w:rsidR="008C5CE0" w:rsidRPr="002331CC">
        <w:rPr>
          <w:rFonts w:asciiTheme="minorHAnsi" w:hAnsiTheme="minorHAnsi" w:cstheme="minorHAnsi"/>
          <w:sz w:val="24"/>
          <w:szCs w:val="24"/>
          <w:lang w:val="en-US"/>
        </w:rPr>
        <w:t>bits</w:t>
      </w:r>
      <w:r w:rsidR="008C5CE0" w:rsidRPr="002331CC">
        <w:rPr>
          <w:rFonts w:asciiTheme="minorHAnsi" w:hAnsiTheme="minorHAnsi" w:cstheme="minorHAnsi"/>
          <w:sz w:val="24"/>
          <w:szCs w:val="24"/>
          <w:lang w:val="el-GR"/>
        </w:rPr>
        <w:t xml:space="preserve"> κλειδί και 128 </w:t>
      </w:r>
      <w:r w:rsidR="008C5CE0" w:rsidRPr="002331CC">
        <w:rPr>
          <w:rFonts w:asciiTheme="minorHAnsi" w:hAnsiTheme="minorHAnsi" w:cstheme="minorHAnsi"/>
          <w:sz w:val="24"/>
          <w:szCs w:val="24"/>
          <w:lang w:val="en-US"/>
        </w:rPr>
        <w:t>bits</w:t>
      </w:r>
      <w:r w:rsidR="008C5CE0" w:rsidRPr="002331CC">
        <w:rPr>
          <w:rFonts w:asciiTheme="minorHAnsi" w:hAnsiTheme="minorHAnsi" w:cstheme="minorHAnsi"/>
          <w:sz w:val="24"/>
          <w:szCs w:val="24"/>
          <w:lang w:val="el-GR"/>
        </w:rPr>
        <w:t xml:space="preserve"> διάνυσμα αρχικοποίησης, παράγοντας σε κάθε κύκλο ρολογιού κρυπτογραφημένο μήνυμα 128 </w:t>
      </w:r>
      <w:r w:rsidR="008C5CE0" w:rsidRPr="002331CC">
        <w:rPr>
          <w:rFonts w:asciiTheme="minorHAnsi" w:hAnsiTheme="minorHAnsi" w:cstheme="minorHAnsi"/>
          <w:sz w:val="24"/>
          <w:szCs w:val="24"/>
          <w:lang w:val="en-US"/>
        </w:rPr>
        <w:t>bits</w:t>
      </w:r>
      <w:r w:rsidR="008C5CE0" w:rsidRPr="002331CC">
        <w:rPr>
          <w:rFonts w:asciiTheme="minorHAnsi" w:hAnsiTheme="minorHAnsi" w:cstheme="minorHAnsi"/>
          <w:sz w:val="24"/>
          <w:szCs w:val="24"/>
          <w:lang w:val="el-GR"/>
        </w:rPr>
        <w:t xml:space="preserve">. </w:t>
      </w:r>
      <w:r w:rsidR="0099582D">
        <w:rPr>
          <w:rFonts w:asciiTheme="minorHAnsi" w:hAnsiTheme="minorHAnsi" w:cstheme="minorHAnsi"/>
          <w:sz w:val="24"/>
          <w:szCs w:val="24"/>
          <w:lang w:val="el-GR"/>
        </w:rPr>
        <w:t>Αρχιτεκτονικά α</w:t>
      </w:r>
      <w:r w:rsidR="003F2819" w:rsidRPr="002331CC">
        <w:rPr>
          <w:rFonts w:asciiTheme="minorHAnsi" w:hAnsiTheme="minorHAnsi" w:cstheme="minorHAnsi"/>
          <w:sz w:val="24"/>
          <w:szCs w:val="24"/>
          <w:lang w:val="el-GR"/>
        </w:rPr>
        <w:t xml:space="preserve">ποτελείται από δύο </w:t>
      </w:r>
      <w:r w:rsidR="0099582D">
        <w:rPr>
          <w:rFonts w:asciiTheme="minorHAnsi" w:hAnsiTheme="minorHAnsi" w:cstheme="minorHAnsi"/>
          <w:sz w:val="24"/>
          <w:szCs w:val="24"/>
          <w:lang w:val="el-GR"/>
        </w:rPr>
        <w:t xml:space="preserve">κύρια </w:t>
      </w:r>
      <w:r w:rsidR="003F2819" w:rsidRPr="002331CC">
        <w:rPr>
          <w:rFonts w:asciiTheme="minorHAnsi" w:hAnsiTheme="minorHAnsi" w:cstheme="minorHAnsi"/>
          <w:sz w:val="24"/>
          <w:szCs w:val="24"/>
          <w:lang w:val="el-GR"/>
        </w:rPr>
        <w:t xml:space="preserve">μέρη, το </w:t>
      </w:r>
      <w:r w:rsidR="003F2819" w:rsidRPr="002331CC">
        <w:rPr>
          <w:rFonts w:asciiTheme="minorHAnsi" w:hAnsiTheme="minorHAnsi" w:cstheme="minorHAnsi"/>
          <w:sz w:val="24"/>
          <w:szCs w:val="24"/>
          <w:lang w:val="en-US"/>
        </w:rPr>
        <w:t>LFSR</w:t>
      </w:r>
      <w:r w:rsidR="003F2819" w:rsidRPr="002331CC">
        <w:rPr>
          <w:rFonts w:asciiTheme="minorHAnsi" w:hAnsiTheme="minorHAnsi" w:cstheme="minorHAnsi"/>
          <w:sz w:val="24"/>
          <w:szCs w:val="24"/>
          <w:lang w:val="el-GR"/>
        </w:rPr>
        <w:t xml:space="preserve"> μέρος και το </w:t>
      </w:r>
      <w:r w:rsidR="003F2819" w:rsidRPr="002331CC">
        <w:rPr>
          <w:rFonts w:asciiTheme="minorHAnsi" w:hAnsiTheme="minorHAnsi" w:cstheme="minorHAnsi"/>
          <w:sz w:val="24"/>
          <w:szCs w:val="24"/>
          <w:lang w:val="en-US"/>
        </w:rPr>
        <w:t>FSM</w:t>
      </w:r>
      <w:r w:rsidR="00711C74" w:rsidRPr="00711C74">
        <w:rPr>
          <w:rFonts w:asciiTheme="minorHAnsi" w:hAnsiTheme="minorHAnsi" w:cstheme="minorHAnsi"/>
          <w:sz w:val="24"/>
          <w:szCs w:val="24"/>
          <w:lang w:val="el-GR"/>
        </w:rPr>
        <w:t xml:space="preserve"> </w:t>
      </w:r>
      <w:r w:rsidR="00711C74">
        <w:rPr>
          <w:rFonts w:asciiTheme="minorHAnsi" w:hAnsiTheme="minorHAnsi" w:cstheme="minorHAnsi"/>
          <w:sz w:val="24"/>
          <w:szCs w:val="24"/>
          <w:lang w:val="el-GR"/>
        </w:rPr>
        <w:t>μέρος</w:t>
      </w:r>
      <w:r w:rsidR="003F2819" w:rsidRPr="00711C74">
        <w:rPr>
          <w:rFonts w:asciiTheme="minorHAnsi" w:hAnsiTheme="minorHAnsi" w:cstheme="minorHAnsi"/>
          <w:sz w:val="24"/>
          <w:szCs w:val="24"/>
          <w:lang w:val="el-GR"/>
        </w:rPr>
        <w:t>.</w:t>
      </w:r>
      <w:r w:rsidR="00711C74" w:rsidRPr="00711C74">
        <w:rPr>
          <w:rFonts w:asciiTheme="minorHAnsi" w:hAnsiTheme="minorHAnsi" w:cstheme="minorHAnsi"/>
          <w:sz w:val="24"/>
          <w:szCs w:val="24"/>
          <w:lang w:val="el-GR"/>
        </w:rPr>
        <w:t xml:space="preserve"> </w:t>
      </w:r>
      <w:r w:rsidR="0099582D" w:rsidRPr="00711C74">
        <w:rPr>
          <w:rFonts w:asciiTheme="minorHAnsi" w:hAnsiTheme="minorHAnsi" w:cstheme="minorHAnsi"/>
          <w:sz w:val="24"/>
          <w:szCs w:val="24"/>
          <w:lang w:val="el-GR"/>
        </w:rPr>
        <w:t>Συνεχίζοντας,</w:t>
      </w:r>
      <w:r w:rsidR="003F2819" w:rsidRPr="00711C74">
        <w:rPr>
          <w:rFonts w:asciiTheme="minorHAnsi" w:hAnsiTheme="minorHAnsi" w:cstheme="minorHAnsi"/>
          <w:sz w:val="24"/>
          <w:szCs w:val="24"/>
          <w:lang w:val="el-GR"/>
        </w:rPr>
        <w:t xml:space="preserve"> θα παρουσιάσουμε </w:t>
      </w:r>
      <w:r w:rsidR="00011FC6" w:rsidRPr="00711C74">
        <w:rPr>
          <w:rFonts w:asciiTheme="minorHAnsi" w:hAnsiTheme="minorHAnsi" w:cstheme="minorHAnsi"/>
          <w:sz w:val="24"/>
          <w:szCs w:val="24"/>
          <w:lang w:val="el-GR"/>
        </w:rPr>
        <w:t xml:space="preserve">τους απαραίτητους </w:t>
      </w:r>
      <w:proofErr w:type="spellStart"/>
      <w:r w:rsidR="00011FC6" w:rsidRPr="00711C74">
        <w:rPr>
          <w:rFonts w:asciiTheme="minorHAnsi" w:hAnsiTheme="minorHAnsi" w:cstheme="minorHAnsi"/>
          <w:sz w:val="24"/>
          <w:szCs w:val="24"/>
          <w:lang w:val="el-GR"/>
        </w:rPr>
        <w:t>ψευδοκώδικες</w:t>
      </w:r>
      <w:proofErr w:type="spellEnd"/>
      <w:r w:rsidR="00011FC6" w:rsidRPr="00711C74">
        <w:rPr>
          <w:rFonts w:asciiTheme="minorHAnsi" w:hAnsiTheme="minorHAnsi" w:cstheme="minorHAnsi"/>
          <w:sz w:val="24"/>
          <w:szCs w:val="24"/>
          <w:lang w:val="el-GR"/>
        </w:rPr>
        <w:t xml:space="preserve"> του αλγόριθμου για την υλοποίησή του.</w:t>
      </w:r>
      <w:r w:rsidR="00A508FD" w:rsidRPr="00711C74">
        <w:rPr>
          <w:rFonts w:asciiTheme="minorHAnsi" w:hAnsiTheme="minorHAnsi" w:cstheme="minorHAnsi"/>
          <w:sz w:val="24"/>
          <w:szCs w:val="24"/>
          <w:lang w:val="el-GR"/>
        </w:rPr>
        <w:t xml:space="preserve"> </w:t>
      </w:r>
      <w:r w:rsidR="00AA08F9" w:rsidRPr="002331CC">
        <w:rPr>
          <w:rFonts w:asciiTheme="minorHAnsi" w:hAnsiTheme="minorHAnsi" w:cstheme="minorHAnsi"/>
          <w:sz w:val="24"/>
          <w:szCs w:val="24"/>
          <w:lang w:val="el-GR"/>
        </w:rPr>
        <w:t xml:space="preserve">Ο </w:t>
      </w:r>
      <w:r w:rsidR="00AA08F9">
        <w:rPr>
          <w:rFonts w:asciiTheme="minorHAnsi" w:hAnsiTheme="minorHAnsi" w:cstheme="minorHAnsi"/>
          <w:sz w:val="24"/>
          <w:szCs w:val="24"/>
          <w:lang w:val="el-GR"/>
        </w:rPr>
        <w:t xml:space="preserve">κύριος </w:t>
      </w:r>
      <w:proofErr w:type="spellStart"/>
      <w:r w:rsidR="00AA08F9" w:rsidRPr="002331CC">
        <w:rPr>
          <w:rFonts w:asciiTheme="minorHAnsi" w:hAnsiTheme="minorHAnsi" w:cstheme="minorHAnsi"/>
          <w:sz w:val="24"/>
          <w:szCs w:val="24"/>
          <w:lang w:val="el-GR"/>
        </w:rPr>
        <w:t>ψευδοκώδικας</w:t>
      </w:r>
      <w:proofErr w:type="spellEnd"/>
      <w:r w:rsidR="00AA08F9" w:rsidRPr="002331CC">
        <w:rPr>
          <w:rFonts w:asciiTheme="minorHAnsi" w:hAnsiTheme="minorHAnsi" w:cstheme="minorHAnsi"/>
          <w:sz w:val="24"/>
          <w:szCs w:val="24"/>
          <w:lang w:val="el-GR"/>
        </w:rPr>
        <w:t xml:space="preserve">  του </w:t>
      </w:r>
      <w:r w:rsidR="00AA08F9" w:rsidRPr="002331CC">
        <w:rPr>
          <w:rFonts w:asciiTheme="minorHAnsi" w:hAnsiTheme="minorHAnsi" w:cstheme="minorHAnsi"/>
          <w:sz w:val="24"/>
          <w:szCs w:val="24"/>
          <w:lang w:val="en-US"/>
        </w:rPr>
        <w:t>SNOW</w:t>
      </w:r>
      <w:r w:rsidR="00AA08F9" w:rsidRPr="002331CC">
        <w:rPr>
          <w:rFonts w:asciiTheme="minorHAnsi" w:hAnsiTheme="minorHAnsi" w:cstheme="minorHAnsi"/>
          <w:sz w:val="24"/>
          <w:szCs w:val="24"/>
          <w:lang w:val="el-GR"/>
        </w:rPr>
        <w:t>-</w:t>
      </w:r>
      <w:r w:rsidR="00AA08F9" w:rsidRPr="002331CC">
        <w:rPr>
          <w:rFonts w:asciiTheme="minorHAnsi" w:hAnsiTheme="minorHAnsi" w:cstheme="minorHAnsi"/>
          <w:sz w:val="24"/>
          <w:szCs w:val="24"/>
          <w:lang w:val="en-US"/>
        </w:rPr>
        <w:t>V</w:t>
      </w:r>
      <w:r w:rsidR="00AA08F9">
        <w:rPr>
          <w:rFonts w:asciiTheme="minorHAnsi" w:hAnsiTheme="minorHAnsi" w:cstheme="minorHAnsi"/>
          <w:sz w:val="24"/>
          <w:szCs w:val="24"/>
          <w:lang w:val="el-GR"/>
        </w:rPr>
        <w:t xml:space="preserve"> παρουσιάζεται στην Εικόνα 13.</w:t>
      </w:r>
      <w:r w:rsidR="00AA08F9">
        <w:rPr>
          <w:rFonts w:asciiTheme="minorHAnsi" w:hAnsiTheme="minorHAnsi" w:cstheme="minorHAnsi"/>
          <w:sz w:val="24"/>
          <w:szCs w:val="24"/>
          <w:lang w:val="el-GR"/>
        </w:rPr>
        <w:t xml:space="preserve"> </w:t>
      </w:r>
      <w:r w:rsidR="0099582D" w:rsidRPr="00711C74">
        <w:rPr>
          <w:rFonts w:asciiTheme="minorHAnsi" w:hAnsiTheme="minorHAnsi" w:cstheme="minorHAnsi"/>
          <w:sz w:val="24"/>
          <w:szCs w:val="24"/>
          <w:lang w:val="el-GR"/>
        </w:rPr>
        <w:t>Η εκτέλεσή του α</w:t>
      </w:r>
      <w:r w:rsidR="00A508FD" w:rsidRPr="00711C74">
        <w:rPr>
          <w:rFonts w:asciiTheme="minorHAnsi" w:hAnsiTheme="minorHAnsi" w:cstheme="minorHAnsi"/>
          <w:sz w:val="24"/>
          <w:szCs w:val="24"/>
          <w:lang w:val="el-GR"/>
        </w:rPr>
        <w:t xml:space="preserve">ποτελείται από δύο </w:t>
      </w:r>
      <w:r w:rsidR="00AA08F9">
        <w:rPr>
          <w:rFonts w:asciiTheme="minorHAnsi" w:hAnsiTheme="minorHAnsi" w:cstheme="minorHAnsi"/>
          <w:sz w:val="24"/>
          <w:szCs w:val="24"/>
          <w:lang w:val="el-GR"/>
        </w:rPr>
        <w:t>φάσεις</w:t>
      </w:r>
      <w:r w:rsidR="0099582D" w:rsidRPr="00711C74">
        <w:rPr>
          <w:rFonts w:asciiTheme="minorHAnsi" w:hAnsiTheme="minorHAnsi" w:cstheme="minorHAnsi"/>
          <w:sz w:val="24"/>
          <w:szCs w:val="24"/>
          <w:lang w:val="el-GR"/>
        </w:rPr>
        <w:t>:</w:t>
      </w:r>
      <w:r w:rsidR="00A508FD" w:rsidRPr="00711C74">
        <w:rPr>
          <w:rFonts w:asciiTheme="minorHAnsi" w:hAnsiTheme="minorHAnsi" w:cstheme="minorHAnsi"/>
          <w:sz w:val="24"/>
          <w:szCs w:val="24"/>
          <w:lang w:val="el-GR"/>
        </w:rPr>
        <w:t xml:space="preserve"> το </w:t>
      </w:r>
      <w:r w:rsidR="00A508FD" w:rsidRPr="00711C74">
        <w:rPr>
          <w:rFonts w:asciiTheme="minorHAnsi" w:hAnsiTheme="minorHAnsi" w:cstheme="minorHAnsi"/>
          <w:sz w:val="24"/>
          <w:szCs w:val="24"/>
          <w:lang w:val="en-US"/>
        </w:rPr>
        <w:t>initialization</w:t>
      </w:r>
      <w:r w:rsidR="00A508FD" w:rsidRPr="00711C74">
        <w:rPr>
          <w:rFonts w:asciiTheme="minorHAnsi" w:hAnsiTheme="minorHAnsi" w:cstheme="minorHAnsi"/>
          <w:sz w:val="24"/>
          <w:szCs w:val="24"/>
          <w:lang w:val="el-GR"/>
        </w:rPr>
        <w:t xml:space="preserve"> </w:t>
      </w:r>
      <w:r w:rsidR="00A508FD" w:rsidRPr="00711C74">
        <w:rPr>
          <w:rFonts w:asciiTheme="minorHAnsi" w:hAnsiTheme="minorHAnsi" w:cstheme="minorHAnsi"/>
          <w:sz w:val="24"/>
          <w:szCs w:val="24"/>
          <w:lang w:val="en-US"/>
        </w:rPr>
        <w:t>mode</w:t>
      </w:r>
      <w:r w:rsidR="00AA08F9">
        <w:rPr>
          <w:rFonts w:asciiTheme="minorHAnsi" w:hAnsiTheme="minorHAnsi" w:cstheme="minorHAnsi"/>
          <w:sz w:val="24"/>
          <w:szCs w:val="24"/>
          <w:lang w:val="el-GR"/>
        </w:rPr>
        <w:t xml:space="preserve"> (Εικόνα 14)</w:t>
      </w:r>
      <w:r w:rsidR="0099582D" w:rsidRPr="00711C74">
        <w:rPr>
          <w:rFonts w:asciiTheme="minorHAnsi" w:hAnsiTheme="minorHAnsi" w:cstheme="minorHAnsi"/>
          <w:sz w:val="24"/>
          <w:szCs w:val="24"/>
          <w:lang w:val="el-GR"/>
        </w:rPr>
        <w:t>,</w:t>
      </w:r>
      <w:r w:rsidR="00A508FD" w:rsidRPr="00711C74">
        <w:rPr>
          <w:rFonts w:asciiTheme="minorHAnsi" w:hAnsiTheme="minorHAnsi" w:cstheme="minorHAnsi"/>
          <w:sz w:val="24"/>
          <w:szCs w:val="24"/>
          <w:lang w:val="el-GR"/>
        </w:rPr>
        <w:t xml:space="preserve"> όπου γίνεται η αρχικοποίηση του και το </w:t>
      </w:r>
      <w:r w:rsidR="00362553">
        <w:rPr>
          <w:rFonts w:asciiTheme="minorHAnsi" w:hAnsiTheme="minorHAnsi" w:cstheme="minorHAnsi"/>
          <w:sz w:val="24"/>
          <w:szCs w:val="24"/>
        </w:rPr>
        <w:t>running</w:t>
      </w:r>
      <w:r w:rsidR="00362553" w:rsidRPr="00362553">
        <w:rPr>
          <w:rFonts w:asciiTheme="minorHAnsi" w:hAnsiTheme="minorHAnsi" w:cstheme="minorHAnsi"/>
          <w:sz w:val="24"/>
          <w:szCs w:val="24"/>
          <w:lang w:val="el-GR"/>
        </w:rPr>
        <w:t>-</w:t>
      </w:r>
      <w:r w:rsidR="00362553">
        <w:rPr>
          <w:rFonts w:asciiTheme="minorHAnsi" w:hAnsiTheme="minorHAnsi" w:cstheme="minorHAnsi"/>
          <w:sz w:val="24"/>
          <w:szCs w:val="24"/>
          <w:lang w:val="en-US"/>
        </w:rPr>
        <w:t>key</w:t>
      </w:r>
      <w:r w:rsidR="00711C74" w:rsidRPr="00711C74">
        <w:rPr>
          <w:rFonts w:asciiTheme="minorHAnsi" w:hAnsiTheme="minorHAnsi" w:cstheme="minorHAnsi"/>
          <w:sz w:val="24"/>
          <w:szCs w:val="24"/>
          <w:lang w:val="el-GR"/>
        </w:rPr>
        <w:t xml:space="preserve"> </w:t>
      </w:r>
      <w:r w:rsidR="00711C74" w:rsidRPr="00711C74">
        <w:rPr>
          <w:rFonts w:asciiTheme="minorHAnsi" w:hAnsiTheme="minorHAnsi" w:cstheme="minorHAnsi"/>
          <w:sz w:val="24"/>
          <w:szCs w:val="24"/>
        </w:rPr>
        <w:t>mode</w:t>
      </w:r>
      <w:r w:rsidR="00711C74" w:rsidRPr="00711C74">
        <w:rPr>
          <w:rFonts w:asciiTheme="minorHAnsi" w:hAnsiTheme="minorHAnsi" w:cstheme="minorHAnsi"/>
          <w:sz w:val="24"/>
          <w:szCs w:val="24"/>
          <w:lang w:val="el-GR"/>
        </w:rPr>
        <w:t>,</w:t>
      </w:r>
      <w:r w:rsidR="00A508FD" w:rsidRPr="00711C74">
        <w:rPr>
          <w:rFonts w:asciiTheme="minorHAnsi" w:hAnsiTheme="minorHAnsi" w:cstheme="minorHAnsi"/>
          <w:sz w:val="24"/>
          <w:szCs w:val="24"/>
          <w:lang w:val="el-GR"/>
        </w:rPr>
        <w:t xml:space="preserve"> όπου συνεχίζουμε να εκτελούμε επαναλήψεις</w:t>
      </w:r>
      <w:r w:rsidR="00711C74" w:rsidRPr="00711C74">
        <w:rPr>
          <w:rFonts w:asciiTheme="minorHAnsi" w:hAnsiTheme="minorHAnsi" w:cstheme="minorHAnsi"/>
          <w:sz w:val="24"/>
          <w:szCs w:val="24"/>
          <w:lang w:val="el-GR"/>
        </w:rPr>
        <w:t xml:space="preserve"> μέχρι να </w:t>
      </w:r>
      <w:r w:rsidR="00AA08F9">
        <w:rPr>
          <w:rFonts w:asciiTheme="minorHAnsi" w:hAnsiTheme="minorHAnsi" w:cstheme="minorHAnsi"/>
          <w:sz w:val="24"/>
          <w:szCs w:val="24"/>
          <w:lang w:val="el-GR"/>
        </w:rPr>
        <w:t xml:space="preserve">έχουμε </w:t>
      </w:r>
      <w:proofErr w:type="spellStart"/>
      <w:r w:rsidR="00AA08F9">
        <w:rPr>
          <w:rFonts w:asciiTheme="minorHAnsi" w:hAnsiTheme="minorHAnsi" w:cstheme="minorHAnsi"/>
          <w:sz w:val="24"/>
          <w:szCs w:val="24"/>
          <w:lang w:val="el-GR"/>
        </w:rPr>
        <w:t>παράξει</w:t>
      </w:r>
      <w:proofErr w:type="spellEnd"/>
      <w:r w:rsidR="00711C74" w:rsidRPr="00711C74">
        <w:rPr>
          <w:rFonts w:asciiTheme="minorHAnsi" w:hAnsiTheme="minorHAnsi" w:cstheme="minorHAnsi"/>
          <w:sz w:val="24"/>
          <w:szCs w:val="24"/>
          <w:lang w:val="el-GR"/>
        </w:rPr>
        <w:t xml:space="preserve"> την ακολουθία κλειδιών του μεγέθους που επιθυμούμε</w:t>
      </w:r>
      <w:bookmarkEnd w:id="63"/>
      <w:r w:rsidR="00AA08F9">
        <w:rPr>
          <w:rFonts w:asciiTheme="minorHAnsi" w:hAnsiTheme="minorHAnsi" w:cstheme="minorHAnsi"/>
          <w:sz w:val="24"/>
          <w:szCs w:val="24"/>
          <w:lang w:val="el-GR"/>
        </w:rPr>
        <w:t xml:space="preserve">. Παρατηρούμε ότι και οι δύο φάσεις του αλγορίθμου </w:t>
      </w:r>
      <w:r w:rsidR="00DA4992">
        <w:rPr>
          <w:rFonts w:asciiTheme="minorHAnsi" w:hAnsiTheme="minorHAnsi" w:cstheme="minorHAnsi"/>
          <w:sz w:val="24"/>
          <w:szCs w:val="24"/>
          <w:lang w:val="el-GR"/>
        </w:rPr>
        <w:t xml:space="preserve">καλούν τους αλγόριθμους </w:t>
      </w:r>
      <w:proofErr w:type="spellStart"/>
      <w:r w:rsidR="00DA4992">
        <w:rPr>
          <w:rFonts w:asciiTheme="minorHAnsi" w:hAnsiTheme="minorHAnsi" w:cstheme="minorHAnsi"/>
          <w:sz w:val="24"/>
          <w:szCs w:val="24"/>
          <w:lang w:val="en-US"/>
        </w:rPr>
        <w:t>LFSRupdate</w:t>
      </w:r>
      <w:proofErr w:type="spellEnd"/>
      <w:r w:rsidR="00DA4992" w:rsidRPr="00DA4992">
        <w:rPr>
          <w:rFonts w:asciiTheme="minorHAnsi" w:hAnsiTheme="minorHAnsi" w:cstheme="minorHAnsi"/>
          <w:sz w:val="24"/>
          <w:szCs w:val="24"/>
          <w:lang w:val="el-GR"/>
        </w:rPr>
        <w:t>() (</w:t>
      </w:r>
      <w:r w:rsidR="00DA4992">
        <w:rPr>
          <w:rFonts w:asciiTheme="minorHAnsi" w:hAnsiTheme="minorHAnsi" w:cstheme="minorHAnsi"/>
          <w:sz w:val="24"/>
          <w:szCs w:val="24"/>
          <w:lang w:val="el-GR"/>
        </w:rPr>
        <w:t>Εικόνα 15)</w:t>
      </w:r>
      <w:r w:rsidR="00DA4992" w:rsidRPr="00DA4992">
        <w:rPr>
          <w:rFonts w:asciiTheme="minorHAnsi" w:hAnsiTheme="minorHAnsi" w:cstheme="minorHAnsi"/>
          <w:sz w:val="24"/>
          <w:szCs w:val="24"/>
          <w:lang w:val="el-GR"/>
        </w:rPr>
        <w:t xml:space="preserve"> </w:t>
      </w:r>
      <w:r w:rsidR="00DA4992">
        <w:rPr>
          <w:rFonts w:asciiTheme="minorHAnsi" w:hAnsiTheme="minorHAnsi" w:cstheme="minorHAnsi"/>
          <w:sz w:val="24"/>
          <w:szCs w:val="24"/>
          <w:lang w:val="el-GR"/>
        </w:rPr>
        <w:t xml:space="preserve">και </w:t>
      </w:r>
      <w:proofErr w:type="spellStart"/>
      <w:r w:rsidR="00DA4992">
        <w:rPr>
          <w:rFonts w:asciiTheme="minorHAnsi" w:hAnsiTheme="minorHAnsi" w:cstheme="minorHAnsi"/>
          <w:sz w:val="24"/>
          <w:szCs w:val="24"/>
          <w:lang w:val="en-US"/>
        </w:rPr>
        <w:t>FSMupdate</w:t>
      </w:r>
      <w:proofErr w:type="spellEnd"/>
      <w:r w:rsidR="00DA4992" w:rsidRPr="00DA4992">
        <w:rPr>
          <w:rFonts w:asciiTheme="minorHAnsi" w:hAnsiTheme="minorHAnsi" w:cstheme="minorHAnsi"/>
          <w:sz w:val="24"/>
          <w:szCs w:val="24"/>
          <w:lang w:val="el-GR"/>
        </w:rPr>
        <w:t xml:space="preserve">() </w:t>
      </w:r>
      <w:r w:rsidR="00DA4992">
        <w:rPr>
          <w:rFonts w:asciiTheme="minorHAnsi" w:hAnsiTheme="minorHAnsi" w:cstheme="minorHAnsi"/>
          <w:sz w:val="24"/>
          <w:szCs w:val="24"/>
          <w:lang w:val="el-GR"/>
        </w:rPr>
        <w:t xml:space="preserve">(Εικόνα 16) για την ενημέρωση των μερών </w:t>
      </w:r>
      <w:r w:rsidR="00DA4992">
        <w:rPr>
          <w:rFonts w:asciiTheme="minorHAnsi" w:hAnsiTheme="minorHAnsi" w:cstheme="minorHAnsi"/>
          <w:sz w:val="24"/>
          <w:szCs w:val="24"/>
          <w:lang w:val="en-US"/>
        </w:rPr>
        <w:t>LFSR</w:t>
      </w:r>
      <w:r w:rsidR="00DA4992" w:rsidRPr="00DA4992">
        <w:rPr>
          <w:rFonts w:asciiTheme="minorHAnsi" w:hAnsiTheme="minorHAnsi" w:cstheme="minorHAnsi"/>
          <w:sz w:val="24"/>
          <w:szCs w:val="24"/>
          <w:lang w:val="el-GR"/>
        </w:rPr>
        <w:t xml:space="preserve"> </w:t>
      </w:r>
      <w:r w:rsidR="00DA4992">
        <w:rPr>
          <w:rFonts w:asciiTheme="minorHAnsi" w:hAnsiTheme="minorHAnsi" w:cstheme="minorHAnsi"/>
          <w:sz w:val="24"/>
          <w:szCs w:val="24"/>
          <w:lang w:val="el-GR"/>
        </w:rPr>
        <w:t xml:space="preserve">και </w:t>
      </w:r>
      <w:r w:rsidR="00DA4992">
        <w:rPr>
          <w:rFonts w:asciiTheme="minorHAnsi" w:hAnsiTheme="minorHAnsi" w:cstheme="minorHAnsi"/>
          <w:sz w:val="24"/>
          <w:szCs w:val="24"/>
          <w:lang w:val="en-US"/>
        </w:rPr>
        <w:t>FSM</w:t>
      </w:r>
      <w:r w:rsidR="00DA4992" w:rsidRPr="00DA4992">
        <w:rPr>
          <w:rFonts w:asciiTheme="minorHAnsi" w:hAnsiTheme="minorHAnsi" w:cstheme="minorHAnsi"/>
          <w:sz w:val="24"/>
          <w:szCs w:val="24"/>
          <w:lang w:val="el-GR"/>
        </w:rPr>
        <w:t xml:space="preserve"> </w:t>
      </w:r>
      <w:r w:rsidR="00DA4992">
        <w:rPr>
          <w:rFonts w:asciiTheme="minorHAnsi" w:hAnsiTheme="minorHAnsi" w:cstheme="minorHAnsi"/>
          <w:sz w:val="24"/>
          <w:szCs w:val="24"/>
          <w:lang w:val="el-GR"/>
        </w:rPr>
        <w:t xml:space="preserve">αντίστοιχα.   </w:t>
      </w:r>
    </w:p>
    <w:p w14:paraId="7769F866" w14:textId="64C1728B" w:rsidR="00EB2C5C" w:rsidRPr="00DA4992" w:rsidRDefault="00844EAF" w:rsidP="00DA4992">
      <w:pPr>
        <w:ind w:firstLine="0"/>
        <w:rPr>
          <w:rFonts w:asciiTheme="minorHAnsi" w:hAnsiTheme="minorHAnsi" w:cstheme="minorHAnsi"/>
          <w:sz w:val="24"/>
          <w:szCs w:val="24"/>
          <w:lang w:val="el-GR"/>
        </w:rPr>
      </w:pPr>
      <w:r>
        <w:rPr>
          <w:rFonts w:asciiTheme="minorHAnsi" w:hAnsiTheme="minorHAnsi" w:cstheme="minorHAnsi"/>
          <w:sz w:val="24"/>
          <w:szCs w:val="24"/>
          <w:lang w:val="el-GR"/>
        </w:rPr>
        <w:br/>
      </w:r>
    </w:p>
    <w:p w14:paraId="7500EDFC" w14:textId="77777777" w:rsidR="00353179" w:rsidRPr="009A4DF6" w:rsidRDefault="001E08B4" w:rsidP="009A4DF6">
      <w:pPr>
        <w:jc w:val="center"/>
        <w:rPr>
          <w:sz w:val="24"/>
          <w:szCs w:val="24"/>
          <w:lang w:val="el-GR"/>
        </w:rPr>
      </w:pPr>
      <w:r>
        <w:rPr>
          <w:noProof/>
          <w:sz w:val="24"/>
          <w:szCs w:val="24"/>
          <w:lang w:val="el-GR"/>
        </w:rPr>
        <w:drawing>
          <wp:inline distT="0" distB="0" distL="0" distR="0" wp14:anchorId="0CCE8303" wp14:editId="0F36F017">
            <wp:extent cx="3800446" cy="2011680"/>
            <wp:effectExtent l="0" t="0" r="0" b="762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52">
                      <a:extLst>
                        <a:ext uri="{28A0092B-C50C-407E-A947-70E740481C1C}">
                          <a14:useLocalDpi xmlns:a14="http://schemas.microsoft.com/office/drawing/2010/main" val="0"/>
                        </a:ext>
                      </a:extLst>
                    </a:blip>
                    <a:stretch>
                      <a:fillRect/>
                    </a:stretch>
                  </pic:blipFill>
                  <pic:spPr>
                    <a:xfrm>
                      <a:off x="0" y="0"/>
                      <a:ext cx="3800446" cy="2011680"/>
                    </a:xfrm>
                    <a:prstGeom prst="rect">
                      <a:avLst/>
                    </a:prstGeom>
                  </pic:spPr>
                </pic:pic>
              </a:graphicData>
            </a:graphic>
          </wp:inline>
        </w:drawing>
      </w:r>
    </w:p>
    <w:p w14:paraId="4C781D71" w14:textId="18B9A8C4" w:rsidR="00353179" w:rsidRPr="002331CC" w:rsidRDefault="00353179" w:rsidP="00353179">
      <w:pPr>
        <w:pStyle w:val="Caption"/>
        <w:jc w:val="center"/>
        <w:rPr>
          <w:rFonts w:asciiTheme="minorHAnsi" w:hAnsiTheme="minorHAnsi" w:cstheme="minorHAnsi"/>
          <w:i w:val="0"/>
          <w:iCs w:val="0"/>
          <w:sz w:val="20"/>
          <w:szCs w:val="20"/>
          <w:lang w:val="el-GR"/>
        </w:rPr>
      </w:pPr>
      <w:bookmarkStart w:id="64" w:name="_Toc146146758"/>
      <w:r w:rsidRPr="002331CC">
        <w:rPr>
          <w:rFonts w:asciiTheme="minorHAnsi" w:hAnsiTheme="minorHAnsi" w:cstheme="minorHAnsi"/>
          <w:b/>
          <w:bCs/>
          <w:i w:val="0"/>
          <w:iCs w:val="0"/>
          <w:sz w:val="20"/>
          <w:szCs w:val="20"/>
          <w:lang w:val="el-GR"/>
        </w:rPr>
        <w:t xml:space="preserve">Εικόνα </w:t>
      </w:r>
      <w:r w:rsidRPr="002331CC">
        <w:rPr>
          <w:rFonts w:asciiTheme="minorHAnsi" w:hAnsiTheme="minorHAnsi" w:cstheme="minorHAnsi"/>
          <w:b/>
          <w:bCs/>
          <w:i w:val="0"/>
          <w:iCs w:val="0"/>
          <w:sz w:val="20"/>
          <w:szCs w:val="20"/>
        </w:rPr>
        <w:fldChar w:fldCharType="begin"/>
      </w:r>
      <w:r w:rsidRPr="002331CC">
        <w:rPr>
          <w:rFonts w:asciiTheme="minorHAnsi" w:hAnsiTheme="minorHAnsi" w:cstheme="minorHAnsi"/>
          <w:b/>
          <w:bCs/>
          <w:i w:val="0"/>
          <w:iCs w:val="0"/>
          <w:sz w:val="20"/>
          <w:szCs w:val="20"/>
          <w:lang w:val="el-GR"/>
        </w:rPr>
        <w:instrText xml:space="preserve"> </w:instrText>
      </w:r>
      <w:r w:rsidRPr="002331CC">
        <w:rPr>
          <w:rFonts w:asciiTheme="minorHAnsi" w:hAnsiTheme="minorHAnsi" w:cstheme="minorHAnsi"/>
          <w:b/>
          <w:bCs/>
          <w:i w:val="0"/>
          <w:iCs w:val="0"/>
          <w:sz w:val="20"/>
          <w:szCs w:val="20"/>
        </w:rPr>
        <w:instrText>SEQ</w:instrText>
      </w:r>
      <w:r w:rsidRPr="002331CC">
        <w:rPr>
          <w:rFonts w:asciiTheme="minorHAnsi" w:hAnsiTheme="minorHAnsi" w:cstheme="minorHAnsi"/>
          <w:b/>
          <w:bCs/>
          <w:i w:val="0"/>
          <w:iCs w:val="0"/>
          <w:sz w:val="20"/>
          <w:szCs w:val="20"/>
          <w:lang w:val="el-GR"/>
        </w:rPr>
        <w:instrText xml:space="preserve"> Εικόνα \* </w:instrText>
      </w:r>
      <w:r w:rsidRPr="002331CC">
        <w:rPr>
          <w:rFonts w:asciiTheme="minorHAnsi" w:hAnsiTheme="minorHAnsi" w:cstheme="minorHAnsi"/>
          <w:b/>
          <w:bCs/>
          <w:i w:val="0"/>
          <w:iCs w:val="0"/>
          <w:sz w:val="20"/>
          <w:szCs w:val="20"/>
        </w:rPr>
        <w:instrText>ARABIC</w:instrText>
      </w:r>
      <w:r w:rsidRPr="002331CC">
        <w:rPr>
          <w:rFonts w:asciiTheme="minorHAnsi" w:hAnsiTheme="minorHAnsi" w:cstheme="minorHAnsi"/>
          <w:b/>
          <w:bCs/>
          <w:i w:val="0"/>
          <w:iCs w:val="0"/>
          <w:sz w:val="20"/>
          <w:szCs w:val="20"/>
          <w:lang w:val="el-GR"/>
        </w:rPr>
        <w:instrText xml:space="preserve"> </w:instrText>
      </w:r>
      <w:r w:rsidRPr="002331CC">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13</w:t>
      </w:r>
      <w:r w:rsidRPr="002331CC">
        <w:rPr>
          <w:rFonts w:asciiTheme="minorHAnsi" w:hAnsiTheme="minorHAnsi" w:cstheme="minorHAnsi"/>
          <w:b/>
          <w:bCs/>
          <w:i w:val="0"/>
          <w:iCs w:val="0"/>
          <w:sz w:val="20"/>
          <w:szCs w:val="20"/>
        </w:rPr>
        <w:fldChar w:fldCharType="end"/>
      </w:r>
      <w:r w:rsidRPr="002331CC">
        <w:rPr>
          <w:rFonts w:asciiTheme="minorHAnsi" w:hAnsiTheme="minorHAnsi" w:cstheme="minorHAnsi"/>
          <w:i w:val="0"/>
          <w:iCs w:val="0"/>
          <w:sz w:val="20"/>
          <w:szCs w:val="20"/>
          <w:lang w:val="el-GR"/>
        </w:rPr>
        <w:t xml:space="preserve">: </w:t>
      </w:r>
      <w:proofErr w:type="spellStart"/>
      <w:r w:rsidRPr="002331CC">
        <w:rPr>
          <w:rFonts w:asciiTheme="minorHAnsi" w:hAnsiTheme="minorHAnsi" w:cstheme="minorHAnsi"/>
          <w:i w:val="0"/>
          <w:iCs w:val="0"/>
          <w:sz w:val="20"/>
          <w:szCs w:val="20"/>
          <w:lang w:val="el-GR"/>
        </w:rPr>
        <w:t>Ψευδοκώδικας</w:t>
      </w:r>
      <w:proofErr w:type="spellEnd"/>
      <w:r w:rsidRPr="002331CC">
        <w:rPr>
          <w:rFonts w:asciiTheme="minorHAnsi" w:hAnsiTheme="minorHAnsi" w:cstheme="minorHAnsi"/>
          <w:i w:val="0"/>
          <w:iCs w:val="0"/>
          <w:sz w:val="20"/>
          <w:szCs w:val="20"/>
          <w:lang w:val="el-GR"/>
        </w:rPr>
        <w:t xml:space="preserve"> </w:t>
      </w:r>
      <w:r w:rsidRPr="002331CC">
        <w:rPr>
          <w:rFonts w:asciiTheme="minorHAnsi" w:hAnsiTheme="minorHAnsi" w:cstheme="minorHAnsi"/>
          <w:i w:val="0"/>
          <w:iCs w:val="0"/>
          <w:sz w:val="20"/>
          <w:szCs w:val="20"/>
          <w:lang w:val="en-US"/>
        </w:rPr>
        <w:t>SNOW</w:t>
      </w:r>
      <w:r w:rsidRPr="002331CC">
        <w:rPr>
          <w:rFonts w:asciiTheme="minorHAnsi" w:hAnsiTheme="minorHAnsi" w:cstheme="minorHAnsi"/>
          <w:i w:val="0"/>
          <w:iCs w:val="0"/>
          <w:sz w:val="20"/>
          <w:szCs w:val="20"/>
          <w:lang w:val="el-GR"/>
        </w:rPr>
        <w:t>-</w:t>
      </w:r>
      <w:r w:rsidR="00EB2C5C">
        <w:rPr>
          <w:rFonts w:asciiTheme="minorHAnsi" w:hAnsiTheme="minorHAnsi" w:cstheme="minorHAnsi"/>
          <w:i w:val="0"/>
          <w:iCs w:val="0"/>
          <w:sz w:val="20"/>
          <w:szCs w:val="20"/>
          <w:lang w:val="en-US"/>
        </w:rPr>
        <w:t>V</w:t>
      </w:r>
      <w:bookmarkEnd w:id="64"/>
    </w:p>
    <w:p w14:paraId="0AF3356D" w14:textId="7AE1A619" w:rsidR="00011FC6" w:rsidRDefault="00011FC6" w:rsidP="00011FC6">
      <w:pPr>
        <w:pStyle w:val="Caption"/>
        <w:rPr>
          <w:i w:val="0"/>
          <w:iCs w:val="0"/>
          <w:lang w:val="el-GR"/>
        </w:rPr>
      </w:pPr>
    </w:p>
    <w:p w14:paraId="15FFBDE3" w14:textId="77777777" w:rsidR="00711C74" w:rsidRDefault="00711C74" w:rsidP="00011FC6">
      <w:pPr>
        <w:pStyle w:val="Caption"/>
        <w:rPr>
          <w:i w:val="0"/>
          <w:iCs w:val="0"/>
          <w:lang w:val="el-GR"/>
        </w:rPr>
      </w:pPr>
    </w:p>
    <w:p w14:paraId="00CA792F" w14:textId="77777777" w:rsidR="00711C74" w:rsidRDefault="00711C74" w:rsidP="00011FC6">
      <w:pPr>
        <w:pStyle w:val="Caption"/>
        <w:rPr>
          <w:i w:val="0"/>
          <w:iCs w:val="0"/>
          <w:lang w:val="el-GR"/>
        </w:rPr>
      </w:pPr>
    </w:p>
    <w:p w14:paraId="424E48B2" w14:textId="77777777" w:rsidR="00711C74" w:rsidRDefault="00711C74" w:rsidP="00011FC6">
      <w:pPr>
        <w:pStyle w:val="Caption"/>
        <w:rPr>
          <w:i w:val="0"/>
          <w:iCs w:val="0"/>
          <w:lang w:val="el-GR"/>
        </w:rPr>
      </w:pPr>
    </w:p>
    <w:p w14:paraId="69041C46" w14:textId="77777777" w:rsidR="00711C74" w:rsidRDefault="00711C74" w:rsidP="00011FC6">
      <w:pPr>
        <w:pStyle w:val="Caption"/>
        <w:rPr>
          <w:i w:val="0"/>
          <w:iCs w:val="0"/>
          <w:lang w:val="el-GR"/>
        </w:rPr>
      </w:pPr>
    </w:p>
    <w:p w14:paraId="4ED40C86" w14:textId="77777777" w:rsidR="00711C74" w:rsidRDefault="00711C74" w:rsidP="00011FC6">
      <w:pPr>
        <w:pStyle w:val="Caption"/>
        <w:rPr>
          <w:i w:val="0"/>
          <w:iCs w:val="0"/>
          <w:lang w:val="el-GR"/>
        </w:rPr>
      </w:pPr>
    </w:p>
    <w:p w14:paraId="4159C43E" w14:textId="77777777" w:rsidR="00711C74" w:rsidRDefault="00711C74" w:rsidP="00011FC6">
      <w:pPr>
        <w:pStyle w:val="Caption"/>
        <w:rPr>
          <w:i w:val="0"/>
          <w:iCs w:val="0"/>
          <w:lang w:val="el-GR"/>
        </w:rPr>
      </w:pPr>
    </w:p>
    <w:p w14:paraId="0E4AA6D6" w14:textId="77777777" w:rsidR="00711C74" w:rsidRDefault="00711C74" w:rsidP="00011FC6">
      <w:pPr>
        <w:pStyle w:val="Caption"/>
        <w:rPr>
          <w:i w:val="0"/>
          <w:iCs w:val="0"/>
          <w:lang w:val="el-GR"/>
        </w:rPr>
      </w:pPr>
    </w:p>
    <w:p w14:paraId="51BDBA9D" w14:textId="77777777" w:rsidR="00711C74" w:rsidRDefault="00711C74" w:rsidP="00011FC6">
      <w:pPr>
        <w:pStyle w:val="Caption"/>
        <w:rPr>
          <w:i w:val="0"/>
          <w:iCs w:val="0"/>
          <w:lang w:val="el-GR"/>
        </w:rPr>
      </w:pPr>
    </w:p>
    <w:p w14:paraId="775EF289" w14:textId="77777777" w:rsidR="0051187C" w:rsidRPr="002331CC" w:rsidRDefault="0051187C" w:rsidP="00DA4992">
      <w:pPr>
        <w:pStyle w:val="Caption"/>
        <w:ind w:firstLine="0"/>
        <w:rPr>
          <w:rFonts w:asciiTheme="minorHAnsi" w:hAnsiTheme="minorHAnsi" w:cstheme="minorHAnsi"/>
          <w:i w:val="0"/>
          <w:iCs w:val="0"/>
          <w:lang w:val="el-GR"/>
        </w:rPr>
      </w:pPr>
    </w:p>
    <w:p w14:paraId="318F7943" w14:textId="77777777" w:rsidR="0068087A" w:rsidRDefault="00353179" w:rsidP="0068087A">
      <w:pPr>
        <w:keepNext/>
        <w:ind w:firstLine="0"/>
        <w:jc w:val="center"/>
      </w:pPr>
      <w:r>
        <w:rPr>
          <w:noProof/>
          <w:sz w:val="24"/>
          <w:szCs w:val="24"/>
          <w:lang w:val="en-US"/>
        </w:rPr>
        <w:drawing>
          <wp:inline distT="0" distB="0" distL="0" distR="0" wp14:anchorId="74E1958D" wp14:editId="3715F044">
            <wp:extent cx="3877733" cy="3108839"/>
            <wp:effectExtent l="0" t="0" r="889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53">
                      <a:extLst>
                        <a:ext uri="{28A0092B-C50C-407E-A947-70E740481C1C}">
                          <a14:useLocalDpi xmlns:a14="http://schemas.microsoft.com/office/drawing/2010/main" val="0"/>
                        </a:ext>
                      </a:extLst>
                    </a:blip>
                    <a:stretch>
                      <a:fillRect/>
                    </a:stretch>
                  </pic:blipFill>
                  <pic:spPr>
                    <a:xfrm>
                      <a:off x="0" y="0"/>
                      <a:ext cx="3882374" cy="3112560"/>
                    </a:xfrm>
                    <a:prstGeom prst="rect">
                      <a:avLst/>
                    </a:prstGeom>
                  </pic:spPr>
                </pic:pic>
              </a:graphicData>
            </a:graphic>
          </wp:inline>
        </w:drawing>
      </w:r>
    </w:p>
    <w:p w14:paraId="53EF8EB0" w14:textId="6983D659" w:rsidR="00EF6A5F" w:rsidRPr="002331CC" w:rsidRDefault="0068087A" w:rsidP="00DA4992">
      <w:pPr>
        <w:pStyle w:val="Caption"/>
        <w:jc w:val="center"/>
        <w:rPr>
          <w:rFonts w:asciiTheme="minorHAnsi" w:hAnsiTheme="minorHAnsi" w:cstheme="minorHAnsi"/>
          <w:lang w:val="el-GR"/>
        </w:rPr>
      </w:pPr>
      <w:bookmarkStart w:id="65" w:name="_Toc146146759"/>
      <w:r w:rsidRPr="00AA08F9">
        <w:rPr>
          <w:rFonts w:asciiTheme="minorHAnsi" w:hAnsiTheme="minorHAnsi" w:cstheme="minorHAnsi"/>
          <w:b/>
          <w:bCs/>
          <w:i w:val="0"/>
          <w:iCs w:val="0"/>
          <w:sz w:val="20"/>
          <w:szCs w:val="20"/>
          <w:lang w:val="el-GR"/>
        </w:rPr>
        <w:t xml:space="preserve">Εικόνα </w:t>
      </w:r>
      <w:r w:rsidRPr="002331CC">
        <w:rPr>
          <w:rFonts w:asciiTheme="minorHAnsi" w:hAnsiTheme="minorHAnsi" w:cstheme="minorHAnsi"/>
          <w:b/>
          <w:bCs/>
          <w:i w:val="0"/>
          <w:iCs w:val="0"/>
          <w:sz w:val="20"/>
          <w:szCs w:val="20"/>
        </w:rPr>
        <w:fldChar w:fldCharType="begin"/>
      </w:r>
      <w:r w:rsidRPr="00AA08F9">
        <w:rPr>
          <w:rFonts w:asciiTheme="minorHAnsi" w:hAnsiTheme="minorHAnsi" w:cstheme="minorHAnsi"/>
          <w:b/>
          <w:bCs/>
          <w:i w:val="0"/>
          <w:iCs w:val="0"/>
          <w:sz w:val="20"/>
          <w:szCs w:val="20"/>
          <w:lang w:val="el-GR"/>
        </w:rPr>
        <w:instrText xml:space="preserve"> </w:instrText>
      </w:r>
      <w:r w:rsidRPr="002331CC">
        <w:rPr>
          <w:rFonts w:asciiTheme="minorHAnsi" w:hAnsiTheme="minorHAnsi" w:cstheme="minorHAnsi"/>
          <w:b/>
          <w:bCs/>
          <w:i w:val="0"/>
          <w:iCs w:val="0"/>
          <w:sz w:val="20"/>
          <w:szCs w:val="20"/>
        </w:rPr>
        <w:instrText>SEQ</w:instrText>
      </w:r>
      <w:r w:rsidRPr="00AA08F9">
        <w:rPr>
          <w:rFonts w:asciiTheme="minorHAnsi" w:hAnsiTheme="minorHAnsi" w:cstheme="minorHAnsi"/>
          <w:b/>
          <w:bCs/>
          <w:i w:val="0"/>
          <w:iCs w:val="0"/>
          <w:sz w:val="20"/>
          <w:szCs w:val="20"/>
          <w:lang w:val="el-GR"/>
        </w:rPr>
        <w:instrText xml:space="preserve"> Εικόνα \* </w:instrText>
      </w:r>
      <w:r w:rsidRPr="002331CC">
        <w:rPr>
          <w:rFonts w:asciiTheme="minorHAnsi" w:hAnsiTheme="minorHAnsi" w:cstheme="minorHAnsi"/>
          <w:b/>
          <w:bCs/>
          <w:i w:val="0"/>
          <w:iCs w:val="0"/>
          <w:sz w:val="20"/>
          <w:szCs w:val="20"/>
        </w:rPr>
        <w:instrText>ARABIC</w:instrText>
      </w:r>
      <w:r w:rsidRPr="00AA08F9">
        <w:rPr>
          <w:rFonts w:asciiTheme="minorHAnsi" w:hAnsiTheme="minorHAnsi" w:cstheme="minorHAnsi"/>
          <w:b/>
          <w:bCs/>
          <w:i w:val="0"/>
          <w:iCs w:val="0"/>
          <w:sz w:val="20"/>
          <w:szCs w:val="20"/>
          <w:lang w:val="el-GR"/>
        </w:rPr>
        <w:instrText xml:space="preserve"> </w:instrText>
      </w:r>
      <w:r w:rsidRPr="002331CC">
        <w:rPr>
          <w:rFonts w:asciiTheme="minorHAnsi" w:hAnsiTheme="minorHAnsi" w:cstheme="minorHAnsi"/>
          <w:b/>
          <w:bCs/>
          <w:i w:val="0"/>
          <w:iCs w:val="0"/>
          <w:sz w:val="20"/>
          <w:szCs w:val="20"/>
        </w:rPr>
        <w:fldChar w:fldCharType="separate"/>
      </w:r>
      <w:r w:rsidR="00225B1E" w:rsidRPr="00AA08F9">
        <w:rPr>
          <w:rFonts w:asciiTheme="minorHAnsi" w:hAnsiTheme="minorHAnsi" w:cstheme="minorHAnsi"/>
          <w:b/>
          <w:bCs/>
          <w:i w:val="0"/>
          <w:iCs w:val="0"/>
          <w:noProof/>
          <w:sz w:val="20"/>
          <w:szCs w:val="20"/>
          <w:lang w:val="el-GR"/>
        </w:rPr>
        <w:t>14</w:t>
      </w:r>
      <w:r w:rsidRPr="002331CC">
        <w:rPr>
          <w:rFonts w:asciiTheme="minorHAnsi" w:hAnsiTheme="minorHAnsi" w:cstheme="minorHAnsi"/>
          <w:b/>
          <w:bCs/>
          <w:i w:val="0"/>
          <w:iCs w:val="0"/>
          <w:sz w:val="20"/>
          <w:szCs w:val="20"/>
        </w:rPr>
        <w:fldChar w:fldCharType="end"/>
      </w:r>
      <w:r w:rsidRPr="00AA08F9">
        <w:rPr>
          <w:rFonts w:asciiTheme="minorHAnsi" w:hAnsiTheme="minorHAnsi" w:cstheme="minorHAnsi"/>
          <w:lang w:val="el-GR"/>
        </w:rPr>
        <w:t xml:space="preserve">: </w:t>
      </w:r>
      <w:r w:rsidRPr="002331CC">
        <w:rPr>
          <w:rFonts w:asciiTheme="minorHAnsi" w:hAnsiTheme="minorHAnsi" w:cstheme="minorHAnsi"/>
          <w:i w:val="0"/>
          <w:iCs w:val="0"/>
          <w:sz w:val="20"/>
          <w:szCs w:val="20"/>
        </w:rPr>
        <w:t>Initialization</w:t>
      </w:r>
      <w:r w:rsidRPr="00AA08F9">
        <w:rPr>
          <w:rFonts w:asciiTheme="minorHAnsi" w:hAnsiTheme="minorHAnsi" w:cstheme="minorHAnsi"/>
          <w:i w:val="0"/>
          <w:iCs w:val="0"/>
          <w:sz w:val="20"/>
          <w:szCs w:val="20"/>
          <w:lang w:val="el-GR"/>
        </w:rPr>
        <w:t xml:space="preserve"> </w:t>
      </w:r>
      <w:r w:rsidRPr="002331CC">
        <w:rPr>
          <w:rFonts w:asciiTheme="minorHAnsi" w:hAnsiTheme="minorHAnsi" w:cstheme="minorHAnsi"/>
          <w:i w:val="0"/>
          <w:iCs w:val="0"/>
          <w:sz w:val="20"/>
          <w:szCs w:val="20"/>
        </w:rPr>
        <w:t>mode</w:t>
      </w:r>
      <w:r w:rsidRPr="00AA08F9">
        <w:rPr>
          <w:rFonts w:asciiTheme="minorHAnsi" w:hAnsiTheme="minorHAnsi" w:cstheme="minorHAnsi"/>
          <w:i w:val="0"/>
          <w:iCs w:val="0"/>
          <w:sz w:val="20"/>
          <w:szCs w:val="20"/>
          <w:lang w:val="el-GR"/>
        </w:rPr>
        <w:t xml:space="preserve"> </w:t>
      </w:r>
      <w:r w:rsidRPr="002331CC">
        <w:rPr>
          <w:rFonts w:asciiTheme="minorHAnsi" w:hAnsiTheme="minorHAnsi" w:cstheme="minorHAnsi"/>
          <w:i w:val="0"/>
          <w:iCs w:val="0"/>
          <w:sz w:val="20"/>
          <w:szCs w:val="20"/>
        </w:rPr>
        <w:t>SNOW</w:t>
      </w:r>
      <w:r w:rsidRPr="00AA08F9">
        <w:rPr>
          <w:rFonts w:asciiTheme="minorHAnsi" w:hAnsiTheme="minorHAnsi" w:cstheme="minorHAnsi"/>
          <w:i w:val="0"/>
          <w:iCs w:val="0"/>
          <w:sz w:val="20"/>
          <w:szCs w:val="20"/>
          <w:lang w:val="el-GR"/>
        </w:rPr>
        <w:t>-</w:t>
      </w:r>
      <w:r w:rsidRPr="002331CC">
        <w:rPr>
          <w:rFonts w:asciiTheme="minorHAnsi" w:hAnsiTheme="minorHAnsi" w:cstheme="minorHAnsi"/>
          <w:i w:val="0"/>
          <w:iCs w:val="0"/>
          <w:sz w:val="20"/>
          <w:szCs w:val="20"/>
        </w:rPr>
        <w:t>V</w:t>
      </w:r>
      <w:bookmarkEnd w:id="65"/>
    </w:p>
    <w:p w14:paraId="6F1DD978" w14:textId="77777777" w:rsidR="009A4DF6" w:rsidRDefault="009A4DF6" w:rsidP="009A4DF6">
      <w:pPr>
        <w:rPr>
          <w:sz w:val="24"/>
          <w:szCs w:val="24"/>
          <w:lang w:val="el-GR"/>
        </w:rPr>
      </w:pPr>
    </w:p>
    <w:p w14:paraId="57545427" w14:textId="77777777" w:rsidR="00DA4992" w:rsidRDefault="00DA4992" w:rsidP="009A4DF6">
      <w:pPr>
        <w:rPr>
          <w:sz w:val="24"/>
          <w:szCs w:val="24"/>
          <w:lang w:val="el-GR"/>
        </w:rPr>
      </w:pPr>
    </w:p>
    <w:p w14:paraId="7487FBA7" w14:textId="77777777" w:rsidR="00EF6A5F" w:rsidRDefault="00EF6A5F" w:rsidP="00EF6A5F">
      <w:pPr>
        <w:keepNext/>
        <w:ind w:firstLine="0"/>
        <w:jc w:val="center"/>
      </w:pPr>
      <w:r>
        <w:rPr>
          <w:noProof/>
          <w:sz w:val="24"/>
          <w:szCs w:val="24"/>
          <w:lang w:val="el-GR"/>
        </w:rPr>
        <w:drawing>
          <wp:inline distT="0" distB="0" distL="0" distR="0" wp14:anchorId="1EC5FB7F" wp14:editId="100A4EB6">
            <wp:extent cx="3946496" cy="182880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54">
                      <a:extLst>
                        <a:ext uri="{28A0092B-C50C-407E-A947-70E740481C1C}">
                          <a14:useLocalDpi xmlns:a14="http://schemas.microsoft.com/office/drawing/2010/main" val="0"/>
                        </a:ext>
                      </a:extLst>
                    </a:blip>
                    <a:stretch>
                      <a:fillRect/>
                    </a:stretch>
                  </pic:blipFill>
                  <pic:spPr>
                    <a:xfrm>
                      <a:off x="0" y="0"/>
                      <a:ext cx="3946496" cy="1828800"/>
                    </a:xfrm>
                    <a:prstGeom prst="rect">
                      <a:avLst/>
                    </a:prstGeom>
                  </pic:spPr>
                </pic:pic>
              </a:graphicData>
            </a:graphic>
          </wp:inline>
        </w:drawing>
      </w:r>
    </w:p>
    <w:p w14:paraId="1934C3EE" w14:textId="01C30A6C" w:rsidR="0051187C" w:rsidRPr="00DA4992" w:rsidRDefault="00EF6A5F" w:rsidP="00DA4992">
      <w:pPr>
        <w:pStyle w:val="Caption"/>
        <w:jc w:val="center"/>
        <w:rPr>
          <w:rFonts w:asciiTheme="minorHAnsi" w:hAnsiTheme="minorHAnsi" w:cstheme="minorHAnsi"/>
          <w:i w:val="0"/>
          <w:iCs w:val="0"/>
          <w:sz w:val="20"/>
          <w:szCs w:val="20"/>
          <w:lang w:val="el-GR"/>
        </w:rPr>
      </w:pPr>
      <w:bookmarkStart w:id="66" w:name="_Toc146146760"/>
      <w:r w:rsidRPr="002331CC">
        <w:rPr>
          <w:rFonts w:asciiTheme="minorHAnsi" w:hAnsiTheme="minorHAnsi" w:cstheme="minorHAnsi"/>
          <w:b/>
          <w:bCs/>
          <w:i w:val="0"/>
          <w:iCs w:val="0"/>
          <w:sz w:val="20"/>
          <w:szCs w:val="20"/>
          <w:lang w:val="el-GR"/>
        </w:rPr>
        <w:t xml:space="preserve">Εικόνα </w:t>
      </w:r>
      <w:r w:rsidRPr="002331CC">
        <w:rPr>
          <w:rFonts w:asciiTheme="minorHAnsi" w:hAnsiTheme="minorHAnsi" w:cstheme="minorHAnsi"/>
          <w:b/>
          <w:bCs/>
          <w:i w:val="0"/>
          <w:iCs w:val="0"/>
          <w:sz w:val="20"/>
          <w:szCs w:val="20"/>
        </w:rPr>
        <w:fldChar w:fldCharType="begin"/>
      </w:r>
      <w:r w:rsidRPr="002331CC">
        <w:rPr>
          <w:rFonts w:asciiTheme="minorHAnsi" w:hAnsiTheme="minorHAnsi" w:cstheme="minorHAnsi"/>
          <w:b/>
          <w:bCs/>
          <w:i w:val="0"/>
          <w:iCs w:val="0"/>
          <w:sz w:val="20"/>
          <w:szCs w:val="20"/>
          <w:lang w:val="el-GR"/>
        </w:rPr>
        <w:instrText xml:space="preserve"> </w:instrText>
      </w:r>
      <w:r w:rsidRPr="002331CC">
        <w:rPr>
          <w:rFonts w:asciiTheme="minorHAnsi" w:hAnsiTheme="minorHAnsi" w:cstheme="minorHAnsi"/>
          <w:b/>
          <w:bCs/>
          <w:i w:val="0"/>
          <w:iCs w:val="0"/>
          <w:sz w:val="20"/>
          <w:szCs w:val="20"/>
        </w:rPr>
        <w:instrText>SEQ</w:instrText>
      </w:r>
      <w:r w:rsidRPr="002331CC">
        <w:rPr>
          <w:rFonts w:asciiTheme="minorHAnsi" w:hAnsiTheme="minorHAnsi" w:cstheme="minorHAnsi"/>
          <w:b/>
          <w:bCs/>
          <w:i w:val="0"/>
          <w:iCs w:val="0"/>
          <w:sz w:val="20"/>
          <w:szCs w:val="20"/>
          <w:lang w:val="el-GR"/>
        </w:rPr>
        <w:instrText xml:space="preserve"> Εικόνα \* </w:instrText>
      </w:r>
      <w:r w:rsidRPr="002331CC">
        <w:rPr>
          <w:rFonts w:asciiTheme="minorHAnsi" w:hAnsiTheme="minorHAnsi" w:cstheme="minorHAnsi"/>
          <w:b/>
          <w:bCs/>
          <w:i w:val="0"/>
          <w:iCs w:val="0"/>
          <w:sz w:val="20"/>
          <w:szCs w:val="20"/>
        </w:rPr>
        <w:instrText>ARABIC</w:instrText>
      </w:r>
      <w:r w:rsidRPr="002331CC">
        <w:rPr>
          <w:rFonts w:asciiTheme="minorHAnsi" w:hAnsiTheme="minorHAnsi" w:cstheme="minorHAnsi"/>
          <w:b/>
          <w:bCs/>
          <w:i w:val="0"/>
          <w:iCs w:val="0"/>
          <w:sz w:val="20"/>
          <w:szCs w:val="20"/>
          <w:lang w:val="el-GR"/>
        </w:rPr>
        <w:instrText xml:space="preserve"> </w:instrText>
      </w:r>
      <w:r w:rsidRPr="002331CC">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15</w:t>
      </w:r>
      <w:r w:rsidRPr="002331CC">
        <w:rPr>
          <w:rFonts w:asciiTheme="minorHAnsi" w:hAnsiTheme="minorHAnsi" w:cstheme="minorHAnsi"/>
          <w:b/>
          <w:bCs/>
          <w:i w:val="0"/>
          <w:iCs w:val="0"/>
          <w:sz w:val="20"/>
          <w:szCs w:val="20"/>
        </w:rPr>
        <w:fldChar w:fldCharType="end"/>
      </w:r>
      <w:r w:rsidRPr="002331CC">
        <w:rPr>
          <w:rFonts w:asciiTheme="minorHAnsi" w:hAnsiTheme="minorHAnsi" w:cstheme="minorHAnsi"/>
          <w:i w:val="0"/>
          <w:iCs w:val="0"/>
          <w:sz w:val="20"/>
          <w:szCs w:val="20"/>
          <w:lang w:val="el-GR"/>
        </w:rPr>
        <w:t xml:space="preserve">: </w:t>
      </w:r>
      <w:proofErr w:type="spellStart"/>
      <w:r w:rsidRPr="002331CC">
        <w:rPr>
          <w:rFonts w:asciiTheme="minorHAnsi" w:hAnsiTheme="minorHAnsi" w:cstheme="minorHAnsi"/>
          <w:i w:val="0"/>
          <w:iCs w:val="0"/>
          <w:sz w:val="20"/>
          <w:szCs w:val="20"/>
          <w:lang w:val="en-US"/>
        </w:rPr>
        <w:t>FSMupdate</w:t>
      </w:r>
      <w:proofErr w:type="spellEnd"/>
      <w:r w:rsidRPr="002331CC">
        <w:rPr>
          <w:rFonts w:asciiTheme="minorHAnsi" w:hAnsiTheme="minorHAnsi" w:cstheme="minorHAnsi"/>
          <w:i w:val="0"/>
          <w:iCs w:val="0"/>
          <w:sz w:val="20"/>
          <w:szCs w:val="20"/>
          <w:lang w:val="el-GR"/>
        </w:rPr>
        <w:t xml:space="preserve">() </w:t>
      </w:r>
      <w:r w:rsidRPr="002331CC">
        <w:rPr>
          <w:rFonts w:asciiTheme="minorHAnsi" w:hAnsiTheme="minorHAnsi" w:cstheme="minorHAnsi"/>
          <w:i w:val="0"/>
          <w:iCs w:val="0"/>
          <w:sz w:val="20"/>
          <w:szCs w:val="20"/>
          <w:lang w:val="en-US"/>
        </w:rPr>
        <w:t>SNOW</w:t>
      </w:r>
      <w:r w:rsidRPr="002331CC">
        <w:rPr>
          <w:rFonts w:asciiTheme="minorHAnsi" w:hAnsiTheme="minorHAnsi" w:cstheme="minorHAnsi"/>
          <w:i w:val="0"/>
          <w:iCs w:val="0"/>
          <w:sz w:val="20"/>
          <w:szCs w:val="20"/>
          <w:lang w:val="el-GR"/>
        </w:rPr>
        <w:t>-</w:t>
      </w:r>
      <w:r w:rsidRPr="002331CC">
        <w:rPr>
          <w:rFonts w:asciiTheme="minorHAnsi" w:hAnsiTheme="minorHAnsi" w:cstheme="minorHAnsi"/>
          <w:i w:val="0"/>
          <w:iCs w:val="0"/>
          <w:sz w:val="20"/>
          <w:szCs w:val="20"/>
          <w:lang w:val="en-US"/>
        </w:rPr>
        <w:t>V</w:t>
      </w:r>
      <w:bookmarkEnd w:id="66"/>
    </w:p>
    <w:p w14:paraId="3C32075D" w14:textId="77777777" w:rsidR="00EF6A5F" w:rsidRDefault="00EF6A5F" w:rsidP="00EF6A5F">
      <w:pPr>
        <w:keepNext/>
        <w:ind w:firstLine="0"/>
        <w:jc w:val="center"/>
      </w:pPr>
      <w:r>
        <w:rPr>
          <w:noProof/>
          <w:sz w:val="24"/>
          <w:szCs w:val="24"/>
          <w:lang w:val="el-GR"/>
        </w:rPr>
        <w:lastRenderedPageBreak/>
        <w:drawing>
          <wp:inline distT="0" distB="0" distL="0" distR="0" wp14:anchorId="56E063D5" wp14:editId="3C4F3306">
            <wp:extent cx="4044617" cy="173736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55">
                      <a:extLst>
                        <a:ext uri="{28A0092B-C50C-407E-A947-70E740481C1C}">
                          <a14:useLocalDpi xmlns:a14="http://schemas.microsoft.com/office/drawing/2010/main" val="0"/>
                        </a:ext>
                      </a:extLst>
                    </a:blip>
                    <a:stretch>
                      <a:fillRect/>
                    </a:stretch>
                  </pic:blipFill>
                  <pic:spPr>
                    <a:xfrm>
                      <a:off x="0" y="0"/>
                      <a:ext cx="4044617" cy="1737360"/>
                    </a:xfrm>
                    <a:prstGeom prst="rect">
                      <a:avLst/>
                    </a:prstGeom>
                  </pic:spPr>
                </pic:pic>
              </a:graphicData>
            </a:graphic>
          </wp:inline>
        </w:drawing>
      </w:r>
    </w:p>
    <w:p w14:paraId="03F0824F" w14:textId="32738EE7" w:rsidR="00550977" w:rsidRPr="00DA4992" w:rsidRDefault="00EF6A5F" w:rsidP="00DA4992">
      <w:pPr>
        <w:pStyle w:val="Caption"/>
        <w:jc w:val="center"/>
        <w:rPr>
          <w:rFonts w:asciiTheme="minorHAnsi" w:hAnsiTheme="minorHAnsi" w:cstheme="minorHAnsi"/>
          <w:i w:val="0"/>
          <w:iCs w:val="0"/>
          <w:sz w:val="20"/>
          <w:szCs w:val="20"/>
          <w:lang w:val="el-GR"/>
        </w:rPr>
      </w:pPr>
      <w:bookmarkStart w:id="67" w:name="_Toc146146761"/>
      <w:proofErr w:type="spellStart"/>
      <w:r w:rsidRPr="002331CC">
        <w:rPr>
          <w:rFonts w:asciiTheme="minorHAnsi" w:hAnsiTheme="minorHAnsi" w:cstheme="minorHAnsi"/>
          <w:b/>
          <w:bCs/>
          <w:i w:val="0"/>
          <w:iCs w:val="0"/>
          <w:sz w:val="20"/>
          <w:szCs w:val="20"/>
        </w:rPr>
        <w:t>Εικόν</w:t>
      </w:r>
      <w:proofErr w:type="spellEnd"/>
      <w:r w:rsidRPr="002331CC">
        <w:rPr>
          <w:rFonts w:asciiTheme="minorHAnsi" w:hAnsiTheme="minorHAnsi" w:cstheme="minorHAnsi"/>
          <w:b/>
          <w:bCs/>
          <w:i w:val="0"/>
          <w:iCs w:val="0"/>
          <w:sz w:val="20"/>
          <w:szCs w:val="20"/>
        </w:rPr>
        <w:t xml:space="preserve">α </w:t>
      </w:r>
      <w:r w:rsidRPr="002331CC">
        <w:rPr>
          <w:rFonts w:asciiTheme="minorHAnsi" w:hAnsiTheme="minorHAnsi" w:cstheme="minorHAnsi"/>
          <w:b/>
          <w:bCs/>
          <w:i w:val="0"/>
          <w:iCs w:val="0"/>
          <w:sz w:val="20"/>
          <w:szCs w:val="20"/>
        </w:rPr>
        <w:fldChar w:fldCharType="begin"/>
      </w:r>
      <w:r w:rsidRPr="002331CC">
        <w:rPr>
          <w:rFonts w:asciiTheme="minorHAnsi" w:hAnsiTheme="minorHAnsi" w:cstheme="minorHAnsi"/>
          <w:b/>
          <w:bCs/>
          <w:i w:val="0"/>
          <w:iCs w:val="0"/>
          <w:sz w:val="20"/>
          <w:szCs w:val="20"/>
        </w:rPr>
        <w:instrText xml:space="preserve"> SEQ Εικόνα \* ARABIC </w:instrText>
      </w:r>
      <w:r w:rsidRPr="002331CC">
        <w:rPr>
          <w:rFonts w:asciiTheme="minorHAnsi" w:hAnsiTheme="minorHAnsi" w:cstheme="minorHAnsi"/>
          <w:b/>
          <w:bCs/>
          <w:i w:val="0"/>
          <w:iCs w:val="0"/>
          <w:sz w:val="20"/>
          <w:szCs w:val="20"/>
        </w:rPr>
        <w:fldChar w:fldCharType="separate"/>
      </w:r>
      <w:r w:rsidR="00225B1E">
        <w:rPr>
          <w:rFonts w:asciiTheme="minorHAnsi" w:hAnsiTheme="minorHAnsi" w:cstheme="minorHAnsi"/>
          <w:b/>
          <w:bCs/>
          <w:i w:val="0"/>
          <w:iCs w:val="0"/>
          <w:noProof/>
          <w:sz w:val="20"/>
          <w:szCs w:val="20"/>
        </w:rPr>
        <w:t>16</w:t>
      </w:r>
      <w:r w:rsidRPr="002331CC">
        <w:rPr>
          <w:rFonts w:asciiTheme="minorHAnsi" w:hAnsiTheme="minorHAnsi" w:cstheme="minorHAnsi"/>
          <w:b/>
          <w:bCs/>
          <w:i w:val="0"/>
          <w:iCs w:val="0"/>
          <w:sz w:val="20"/>
          <w:szCs w:val="20"/>
        </w:rPr>
        <w:fldChar w:fldCharType="end"/>
      </w:r>
      <w:r w:rsidRPr="002331CC">
        <w:rPr>
          <w:rFonts w:asciiTheme="minorHAnsi" w:hAnsiTheme="minorHAnsi" w:cstheme="minorHAnsi"/>
          <w:i w:val="0"/>
          <w:iCs w:val="0"/>
          <w:sz w:val="20"/>
          <w:szCs w:val="20"/>
          <w:lang w:val="el-GR"/>
        </w:rPr>
        <w:t xml:space="preserve">: </w:t>
      </w:r>
      <w:proofErr w:type="spellStart"/>
      <w:proofErr w:type="gramStart"/>
      <w:r w:rsidRPr="002331CC">
        <w:rPr>
          <w:rFonts w:asciiTheme="minorHAnsi" w:hAnsiTheme="minorHAnsi" w:cstheme="minorHAnsi"/>
          <w:i w:val="0"/>
          <w:iCs w:val="0"/>
          <w:sz w:val="20"/>
          <w:szCs w:val="20"/>
          <w:lang w:val="en-US"/>
        </w:rPr>
        <w:t>LFSRupdate</w:t>
      </w:r>
      <w:proofErr w:type="spellEnd"/>
      <w:r w:rsidRPr="002331CC">
        <w:rPr>
          <w:rFonts w:asciiTheme="minorHAnsi" w:hAnsiTheme="minorHAnsi" w:cstheme="minorHAnsi"/>
          <w:i w:val="0"/>
          <w:iCs w:val="0"/>
          <w:sz w:val="20"/>
          <w:szCs w:val="20"/>
          <w:lang w:val="en-US"/>
        </w:rPr>
        <w:t>(</w:t>
      </w:r>
      <w:proofErr w:type="gramEnd"/>
      <w:r w:rsidRPr="002331CC">
        <w:rPr>
          <w:rFonts w:asciiTheme="minorHAnsi" w:hAnsiTheme="minorHAnsi" w:cstheme="minorHAnsi"/>
          <w:i w:val="0"/>
          <w:iCs w:val="0"/>
          <w:sz w:val="20"/>
          <w:szCs w:val="20"/>
          <w:lang w:val="en-US"/>
        </w:rPr>
        <w:t>) SNOW-V</w:t>
      </w:r>
      <w:bookmarkEnd w:id="67"/>
    </w:p>
    <w:p w14:paraId="0D5C850E" w14:textId="172DD944" w:rsidR="008530B9" w:rsidRPr="00F36CDC" w:rsidRDefault="008530B9" w:rsidP="008530B9">
      <w:pPr>
        <w:pStyle w:val="Heading2"/>
        <w:tabs>
          <w:tab w:val="clear" w:pos="718"/>
          <w:tab w:val="num" w:pos="709"/>
        </w:tabs>
        <w:ind w:left="709" w:hanging="709"/>
        <w:rPr>
          <w:rFonts w:cstheme="minorHAnsi"/>
        </w:rPr>
      </w:pPr>
      <w:r>
        <w:rPr>
          <w:color w:val="000000" w:themeColor="text1"/>
          <w:sz w:val="24"/>
          <w:szCs w:val="24"/>
          <w:lang w:val="en-US"/>
        </w:rPr>
        <w:tab/>
      </w:r>
      <w:bookmarkStart w:id="68" w:name="_Toc146479286"/>
      <w:r w:rsidRPr="00F36CDC">
        <w:rPr>
          <w:rFonts w:cstheme="minorHAnsi"/>
        </w:rPr>
        <w:t>Γενική Μορφή Σχεδιασμού</w:t>
      </w:r>
      <w:bookmarkEnd w:id="68"/>
    </w:p>
    <w:p w14:paraId="165D1246" w14:textId="2D282B49" w:rsidR="00291986" w:rsidRPr="008B2CC9" w:rsidRDefault="00922545" w:rsidP="00C6631A">
      <w:pPr>
        <w:pStyle w:val="Heading3"/>
        <w:rPr>
          <w:rFonts w:cstheme="minorHAnsi"/>
          <w:szCs w:val="24"/>
        </w:rPr>
      </w:pPr>
      <w:bookmarkStart w:id="69" w:name="_Toc146479287"/>
      <w:r w:rsidRPr="008B2CC9">
        <w:rPr>
          <w:rFonts w:cstheme="minorHAnsi"/>
          <w:szCs w:val="24"/>
        </w:rPr>
        <w:t>LFSR</w:t>
      </w:r>
      <w:bookmarkEnd w:id="69"/>
    </w:p>
    <w:p w14:paraId="79115546" w14:textId="77777777" w:rsidR="00922545" w:rsidRPr="00F36CDC" w:rsidRDefault="00922545" w:rsidP="00922545">
      <w:pPr>
        <w:ind w:firstLine="0"/>
        <w:rPr>
          <w:rFonts w:asciiTheme="minorHAnsi" w:hAnsiTheme="minorHAnsi" w:cstheme="minorHAnsi"/>
          <w:sz w:val="24"/>
          <w:szCs w:val="24"/>
          <w:u w:val="single"/>
          <w:lang w:val="en-US"/>
        </w:rPr>
      </w:pPr>
    </w:p>
    <w:p w14:paraId="230241D4" w14:textId="56D94309" w:rsidR="00F7710C" w:rsidRPr="004F6B78" w:rsidRDefault="00291986" w:rsidP="00DA4992">
      <w:pPr>
        <w:ind w:firstLine="0"/>
        <w:rPr>
          <w:rFonts w:asciiTheme="minorHAnsi" w:hAnsiTheme="minorHAnsi" w:cstheme="minorHAnsi"/>
          <w:sz w:val="24"/>
          <w:szCs w:val="24"/>
          <w:lang w:val="el-GR"/>
        </w:rPr>
      </w:pPr>
      <w:r w:rsidRPr="00F36CDC">
        <w:rPr>
          <w:rFonts w:asciiTheme="minorHAnsi" w:hAnsiTheme="minorHAnsi" w:cstheme="minorHAnsi"/>
          <w:sz w:val="24"/>
          <w:szCs w:val="24"/>
          <w:lang w:val="el-GR"/>
        </w:rPr>
        <w:t xml:space="preserve">Με βάση </w:t>
      </w:r>
      <w:r w:rsidR="00891AD4" w:rsidRPr="00F36CDC">
        <w:rPr>
          <w:rFonts w:asciiTheme="minorHAnsi" w:hAnsiTheme="minorHAnsi" w:cstheme="minorHAnsi"/>
          <w:sz w:val="24"/>
          <w:szCs w:val="24"/>
          <w:lang w:val="el-GR"/>
        </w:rPr>
        <w:t xml:space="preserve">την αρχιτεκτονική που έχει προτείνει ο ίδιος ο </w:t>
      </w:r>
      <w:r w:rsidR="00891AD4" w:rsidRPr="00F36CDC">
        <w:rPr>
          <w:rFonts w:asciiTheme="minorHAnsi" w:hAnsiTheme="minorHAnsi" w:cstheme="minorHAnsi"/>
          <w:sz w:val="24"/>
          <w:szCs w:val="24"/>
          <w:lang w:val="en-US"/>
        </w:rPr>
        <w:t>Patrik</w:t>
      </w:r>
      <w:r w:rsidR="00891AD4" w:rsidRPr="00F36CDC">
        <w:rPr>
          <w:rFonts w:asciiTheme="minorHAnsi" w:hAnsiTheme="minorHAnsi" w:cstheme="minorHAnsi"/>
          <w:sz w:val="24"/>
          <w:szCs w:val="24"/>
          <w:lang w:val="el-GR"/>
        </w:rPr>
        <w:t xml:space="preserve"> </w:t>
      </w:r>
      <w:r w:rsidR="00891AD4" w:rsidRPr="00F36CDC">
        <w:rPr>
          <w:rFonts w:asciiTheme="minorHAnsi" w:hAnsiTheme="minorHAnsi" w:cstheme="minorHAnsi"/>
          <w:sz w:val="24"/>
          <w:szCs w:val="24"/>
          <w:lang w:val="en-US"/>
        </w:rPr>
        <w:t>Ekdahl</w:t>
      </w:r>
      <w:r w:rsidR="00891AD4" w:rsidRPr="00F36CDC">
        <w:rPr>
          <w:rFonts w:asciiTheme="minorHAnsi" w:hAnsiTheme="minorHAnsi" w:cstheme="minorHAnsi"/>
          <w:sz w:val="24"/>
          <w:szCs w:val="24"/>
          <w:lang w:val="el-GR"/>
        </w:rPr>
        <w:t xml:space="preserve">, το </w:t>
      </w:r>
      <w:r w:rsidR="00C93031">
        <w:rPr>
          <w:rFonts w:asciiTheme="minorHAnsi" w:hAnsiTheme="minorHAnsi" w:cstheme="minorHAnsi"/>
          <w:sz w:val="24"/>
          <w:szCs w:val="24"/>
          <w:lang w:val="el-GR"/>
        </w:rPr>
        <w:t>μέρος</w:t>
      </w:r>
      <w:r w:rsidR="00DA4992">
        <w:rPr>
          <w:rFonts w:asciiTheme="minorHAnsi" w:hAnsiTheme="minorHAnsi" w:cstheme="minorHAnsi"/>
          <w:sz w:val="24"/>
          <w:szCs w:val="24"/>
          <w:lang w:val="el-GR"/>
        </w:rPr>
        <w:t xml:space="preserve"> που αποκαλείται </w:t>
      </w:r>
      <w:r w:rsidR="00DA4992">
        <w:rPr>
          <w:rFonts w:asciiTheme="minorHAnsi" w:hAnsiTheme="minorHAnsi" w:cstheme="minorHAnsi"/>
          <w:sz w:val="24"/>
          <w:szCs w:val="24"/>
          <w:lang w:val="en-US"/>
        </w:rPr>
        <w:t>LFSR</w:t>
      </w:r>
      <w:r w:rsidR="00C93031">
        <w:rPr>
          <w:rFonts w:asciiTheme="minorHAnsi" w:hAnsiTheme="minorHAnsi" w:cstheme="minorHAnsi"/>
          <w:sz w:val="24"/>
          <w:szCs w:val="24"/>
          <w:lang w:val="el-GR"/>
        </w:rPr>
        <w:t xml:space="preserve"> </w:t>
      </w:r>
      <w:r w:rsidR="00891AD4" w:rsidRPr="00F36CDC">
        <w:rPr>
          <w:rFonts w:asciiTheme="minorHAnsi" w:hAnsiTheme="minorHAnsi" w:cstheme="minorHAnsi"/>
          <w:sz w:val="24"/>
          <w:szCs w:val="24"/>
          <w:lang w:val="el-GR"/>
        </w:rPr>
        <w:t>απ</w:t>
      </w:r>
      <w:r w:rsidR="006948C6" w:rsidRPr="00F36CDC">
        <w:rPr>
          <w:rFonts w:asciiTheme="minorHAnsi" w:hAnsiTheme="minorHAnsi" w:cstheme="minorHAnsi"/>
          <w:sz w:val="24"/>
          <w:szCs w:val="24"/>
          <w:lang w:val="el-GR"/>
        </w:rPr>
        <w:t>ο</w:t>
      </w:r>
      <w:r w:rsidR="00891AD4" w:rsidRPr="00F36CDC">
        <w:rPr>
          <w:rFonts w:asciiTheme="minorHAnsi" w:hAnsiTheme="minorHAnsi" w:cstheme="minorHAnsi"/>
          <w:sz w:val="24"/>
          <w:szCs w:val="24"/>
          <w:lang w:val="el-GR"/>
        </w:rPr>
        <w:t xml:space="preserve">τελείται από δύο </w:t>
      </w:r>
      <w:r w:rsidR="00891AD4" w:rsidRPr="00F36CDC">
        <w:rPr>
          <w:rFonts w:asciiTheme="minorHAnsi" w:hAnsiTheme="minorHAnsi" w:cstheme="minorHAnsi"/>
          <w:sz w:val="24"/>
          <w:szCs w:val="24"/>
          <w:lang w:val="en-US"/>
        </w:rPr>
        <w:t>LFSR</w:t>
      </w:r>
      <w:r w:rsidR="00DB54AB">
        <w:rPr>
          <w:rFonts w:asciiTheme="minorHAnsi" w:hAnsiTheme="minorHAnsi" w:cstheme="minorHAnsi"/>
          <w:sz w:val="24"/>
          <w:szCs w:val="24"/>
          <w:lang w:val="en-US"/>
        </w:rPr>
        <w:t>s</w:t>
      </w:r>
      <w:r w:rsidR="00DB54AB" w:rsidRPr="00DB54AB">
        <w:rPr>
          <w:rFonts w:asciiTheme="minorHAnsi" w:hAnsiTheme="minorHAnsi" w:cstheme="minorHAnsi"/>
          <w:sz w:val="24"/>
          <w:szCs w:val="24"/>
          <w:lang w:val="el-GR"/>
        </w:rPr>
        <w:t xml:space="preserve">: </w:t>
      </w:r>
      <w:r w:rsidR="00DB54AB">
        <w:rPr>
          <w:rFonts w:asciiTheme="minorHAnsi" w:hAnsiTheme="minorHAnsi" w:cstheme="minorHAnsi"/>
          <w:sz w:val="24"/>
          <w:szCs w:val="24"/>
          <w:lang w:val="el-GR"/>
        </w:rPr>
        <w:t xml:space="preserve">τον </w:t>
      </w:r>
      <w:r w:rsidR="00DB54AB">
        <w:rPr>
          <w:rFonts w:asciiTheme="minorHAnsi" w:hAnsiTheme="minorHAnsi" w:cstheme="minorHAnsi"/>
          <w:sz w:val="24"/>
          <w:szCs w:val="24"/>
          <w:lang w:val="en-US"/>
        </w:rPr>
        <w:t>LFSR</w:t>
      </w:r>
      <w:r w:rsidR="00DB54AB" w:rsidRPr="00DB54AB">
        <w:rPr>
          <w:rFonts w:asciiTheme="minorHAnsi" w:hAnsiTheme="minorHAnsi" w:cstheme="minorHAnsi"/>
          <w:sz w:val="24"/>
          <w:szCs w:val="24"/>
          <w:lang w:val="el-GR"/>
        </w:rPr>
        <w:t>-</w:t>
      </w:r>
      <w:r w:rsidR="00DB54AB">
        <w:rPr>
          <w:rFonts w:asciiTheme="minorHAnsi" w:hAnsiTheme="minorHAnsi" w:cstheme="minorHAnsi"/>
          <w:sz w:val="24"/>
          <w:szCs w:val="24"/>
          <w:lang w:val="en-US"/>
        </w:rPr>
        <w:t>A</w:t>
      </w:r>
      <w:r w:rsidR="00DB54AB">
        <w:rPr>
          <w:rFonts w:asciiTheme="minorHAnsi" w:hAnsiTheme="minorHAnsi" w:cstheme="minorHAnsi"/>
          <w:sz w:val="24"/>
          <w:szCs w:val="24"/>
          <w:lang w:val="el-GR"/>
        </w:rPr>
        <w:t xml:space="preserve"> και τον </w:t>
      </w:r>
      <w:r w:rsidR="00DB54AB">
        <w:rPr>
          <w:rFonts w:asciiTheme="minorHAnsi" w:hAnsiTheme="minorHAnsi" w:cstheme="minorHAnsi"/>
          <w:sz w:val="24"/>
          <w:szCs w:val="24"/>
          <w:lang w:val="en-US"/>
        </w:rPr>
        <w:t>LFSR</w:t>
      </w:r>
      <w:r w:rsidR="00DB54AB" w:rsidRPr="00DB54AB">
        <w:rPr>
          <w:rFonts w:asciiTheme="minorHAnsi" w:hAnsiTheme="minorHAnsi" w:cstheme="minorHAnsi"/>
          <w:sz w:val="24"/>
          <w:szCs w:val="24"/>
          <w:lang w:val="el-GR"/>
        </w:rPr>
        <w:t>-</w:t>
      </w:r>
      <w:r w:rsidR="00DB54AB">
        <w:rPr>
          <w:rFonts w:asciiTheme="minorHAnsi" w:hAnsiTheme="minorHAnsi" w:cstheme="minorHAnsi"/>
          <w:sz w:val="24"/>
          <w:szCs w:val="24"/>
          <w:lang w:val="en-US"/>
        </w:rPr>
        <w:t>B</w:t>
      </w:r>
      <w:r w:rsidR="00DB54AB">
        <w:rPr>
          <w:rFonts w:asciiTheme="minorHAnsi" w:hAnsiTheme="minorHAnsi" w:cstheme="minorHAnsi"/>
          <w:sz w:val="24"/>
          <w:szCs w:val="24"/>
          <w:lang w:val="el-GR"/>
        </w:rPr>
        <w:t>.</w:t>
      </w:r>
      <w:r w:rsidR="00891AD4" w:rsidRPr="00F36CDC">
        <w:rPr>
          <w:rFonts w:asciiTheme="minorHAnsi" w:hAnsiTheme="minorHAnsi" w:cstheme="minorHAnsi"/>
          <w:sz w:val="24"/>
          <w:szCs w:val="24"/>
          <w:lang w:val="el-GR"/>
        </w:rPr>
        <w:t xml:space="preserve"> </w:t>
      </w:r>
      <w:r w:rsidR="00DB54AB">
        <w:rPr>
          <w:rFonts w:asciiTheme="minorHAnsi" w:hAnsiTheme="minorHAnsi" w:cstheme="minorHAnsi"/>
          <w:sz w:val="24"/>
          <w:szCs w:val="24"/>
          <w:lang w:val="el-GR"/>
        </w:rPr>
        <w:t>Ο</w:t>
      </w:r>
      <w:r w:rsidR="00891AD4" w:rsidRPr="00F36CDC">
        <w:rPr>
          <w:rFonts w:asciiTheme="minorHAnsi" w:hAnsiTheme="minorHAnsi" w:cstheme="minorHAnsi"/>
          <w:sz w:val="24"/>
          <w:szCs w:val="24"/>
          <w:lang w:val="el-GR"/>
        </w:rPr>
        <w:t xml:space="preserve"> καθένα</w:t>
      </w:r>
      <w:r w:rsidR="00C460AA" w:rsidRPr="00F36CDC">
        <w:rPr>
          <w:rFonts w:asciiTheme="minorHAnsi" w:hAnsiTheme="minorHAnsi" w:cstheme="minorHAnsi"/>
          <w:sz w:val="24"/>
          <w:szCs w:val="24"/>
          <w:lang w:val="el-GR"/>
        </w:rPr>
        <w:t>ς</w:t>
      </w:r>
      <w:r w:rsidR="00891AD4" w:rsidRPr="00F36CDC">
        <w:rPr>
          <w:rFonts w:asciiTheme="minorHAnsi" w:hAnsiTheme="minorHAnsi" w:cstheme="minorHAnsi"/>
          <w:sz w:val="24"/>
          <w:szCs w:val="24"/>
          <w:lang w:val="el-GR"/>
        </w:rPr>
        <w:t xml:space="preserve"> έχει 16 κελ</w:t>
      </w:r>
      <w:r w:rsidR="00B10542" w:rsidRPr="00F36CDC">
        <w:rPr>
          <w:rFonts w:asciiTheme="minorHAnsi" w:hAnsiTheme="minorHAnsi" w:cstheme="minorHAnsi"/>
          <w:sz w:val="24"/>
          <w:szCs w:val="24"/>
          <w:lang w:val="el-GR"/>
        </w:rPr>
        <w:t>ιά</w:t>
      </w:r>
      <w:r w:rsidR="008B1B86">
        <w:rPr>
          <w:rFonts w:asciiTheme="minorHAnsi" w:hAnsiTheme="minorHAnsi" w:cstheme="minorHAnsi"/>
          <w:sz w:val="24"/>
          <w:szCs w:val="24"/>
          <w:lang w:val="el-GR"/>
        </w:rPr>
        <w:t xml:space="preserve"> των</w:t>
      </w:r>
      <w:r w:rsidR="00891AD4" w:rsidRPr="00F36CDC">
        <w:rPr>
          <w:rFonts w:asciiTheme="minorHAnsi" w:hAnsiTheme="minorHAnsi" w:cstheme="minorHAnsi"/>
          <w:sz w:val="24"/>
          <w:szCs w:val="24"/>
          <w:lang w:val="el-GR"/>
        </w:rPr>
        <w:t xml:space="preserve"> 16 </w:t>
      </w:r>
      <w:r w:rsidR="00891AD4" w:rsidRPr="00F36CDC">
        <w:rPr>
          <w:rFonts w:asciiTheme="minorHAnsi" w:hAnsiTheme="minorHAnsi" w:cstheme="minorHAnsi"/>
          <w:sz w:val="24"/>
          <w:szCs w:val="24"/>
          <w:lang w:val="en-US"/>
        </w:rPr>
        <w:t>bits</w:t>
      </w:r>
      <w:r w:rsidR="00891AD4" w:rsidRPr="00F36CDC">
        <w:rPr>
          <w:rFonts w:asciiTheme="minorHAnsi" w:hAnsiTheme="minorHAnsi" w:cstheme="minorHAnsi"/>
          <w:sz w:val="24"/>
          <w:szCs w:val="24"/>
          <w:lang w:val="el-GR"/>
        </w:rPr>
        <w:t xml:space="preserve"> το καθένα</w:t>
      </w:r>
      <w:r w:rsidR="00DA4992" w:rsidRPr="00DA4992">
        <w:rPr>
          <w:rFonts w:asciiTheme="minorHAnsi" w:hAnsiTheme="minorHAnsi" w:cstheme="minorHAnsi"/>
          <w:sz w:val="24"/>
          <w:szCs w:val="24"/>
          <w:lang w:val="el-GR"/>
        </w:rPr>
        <w:t xml:space="preserve"> </w:t>
      </w:r>
      <w:r w:rsidR="00DA4992">
        <w:rPr>
          <w:rFonts w:asciiTheme="minorHAnsi" w:hAnsiTheme="minorHAnsi" w:cstheme="minorHAnsi"/>
          <w:sz w:val="24"/>
          <w:szCs w:val="24"/>
          <w:lang w:val="el-GR"/>
        </w:rPr>
        <w:t>και σ</w:t>
      </w:r>
      <w:r w:rsidR="008B1B86">
        <w:rPr>
          <w:rFonts w:asciiTheme="minorHAnsi" w:hAnsiTheme="minorHAnsi" w:cstheme="minorHAnsi"/>
          <w:sz w:val="24"/>
          <w:szCs w:val="24"/>
          <w:lang w:val="el-GR"/>
        </w:rPr>
        <w:t xml:space="preserve">υμβολίζονται ως </w:t>
      </w:r>
      <w:r w:rsidR="001A1AF1" w:rsidRPr="00F36CDC">
        <w:rPr>
          <w:rFonts w:asciiTheme="minorHAnsi" w:hAnsiTheme="minorHAnsi" w:cstheme="minorHAnsi"/>
          <w:sz w:val="24"/>
          <w:szCs w:val="24"/>
          <w:lang w:val="en-US"/>
        </w:rPr>
        <w:t>a</w:t>
      </w:r>
      <w:r w:rsidR="001A1AF1" w:rsidRPr="00143286">
        <w:rPr>
          <w:rFonts w:asciiTheme="minorHAnsi" w:hAnsiTheme="minorHAnsi" w:cstheme="minorHAnsi"/>
          <w:sz w:val="24"/>
          <w:szCs w:val="24"/>
          <w:vertAlign w:val="subscript"/>
          <w:lang w:val="el-GR"/>
        </w:rPr>
        <w:t>15</w:t>
      </w:r>
      <w:r w:rsidR="001A1AF1" w:rsidRPr="00F36CDC">
        <w:rPr>
          <w:rFonts w:asciiTheme="minorHAnsi" w:hAnsiTheme="minorHAnsi" w:cstheme="minorHAnsi"/>
          <w:sz w:val="24"/>
          <w:szCs w:val="24"/>
          <w:lang w:val="el-GR"/>
        </w:rPr>
        <w:t xml:space="preserve"> έως </w:t>
      </w:r>
      <w:r w:rsidR="001A1AF1" w:rsidRPr="00F36CDC">
        <w:rPr>
          <w:rFonts w:asciiTheme="minorHAnsi" w:hAnsiTheme="minorHAnsi" w:cstheme="minorHAnsi"/>
          <w:sz w:val="24"/>
          <w:szCs w:val="24"/>
          <w:lang w:val="en-US"/>
        </w:rPr>
        <w:t>a</w:t>
      </w:r>
      <w:r w:rsidR="001A1AF1" w:rsidRPr="00143286">
        <w:rPr>
          <w:rFonts w:asciiTheme="minorHAnsi" w:hAnsiTheme="minorHAnsi" w:cstheme="minorHAnsi"/>
          <w:sz w:val="24"/>
          <w:szCs w:val="24"/>
          <w:vertAlign w:val="subscript"/>
          <w:lang w:val="el-GR"/>
        </w:rPr>
        <w:t>0</w:t>
      </w:r>
      <w:r w:rsidR="001A1AF1" w:rsidRPr="00F36CDC">
        <w:rPr>
          <w:rFonts w:asciiTheme="minorHAnsi" w:hAnsiTheme="minorHAnsi" w:cstheme="minorHAnsi"/>
          <w:sz w:val="24"/>
          <w:szCs w:val="24"/>
          <w:lang w:val="el-GR"/>
        </w:rPr>
        <w:t xml:space="preserve"> για το</w:t>
      </w:r>
      <w:r w:rsidR="005B5730" w:rsidRPr="00F36CDC">
        <w:rPr>
          <w:rFonts w:asciiTheme="minorHAnsi" w:hAnsiTheme="minorHAnsi" w:cstheme="minorHAnsi"/>
          <w:sz w:val="24"/>
          <w:szCs w:val="24"/>
          <w:lang w:val="el-GR"/>
        </w:rPr>
        <w:t>ν</w:t>
      </w:r>
      <w:r w:rsidR="001A1AF1" w:rsidRPr="00F36CDC">
        <w:rPr>
          <w:rFonts w:asciiTheme="minorHAnsi" w:hAnsiTheme="minorHAnsi" w:cstheme="minorHAnsi"/>
          <w:sz w:val="24"/>
          <w:szCs w:val="24"/>
          <w:lang w:val="el-GR"/>
        </w:rPr>
        <w:t xml:space="preserve"> </w:t>
      </w:r>
      <w:r w:rsidR="001A1AF1" w:rsidRPr="00F36CDC">
        <w:rPr>
          <w:rFonts w:asciiTheme="minorHAnsi" w:hAnsiTheme="minorHAnsi" w:cstheme="minorHAnsi"/>
          <w:sz w:val="24"/>
          <w:szCs w:val="24"/>
          <w:lang w:val="en-US"/>
        </w:rPr>
        <w:t>LFSR</w:t>
      </w:r>
      <w:r w:rsidR="001A1AF1" w:rsidRPr="00F36CDC">
        <w:rPr>
          <w:rFonts w:asciiTheme="minorHAnsi" w:hAnsiTheme="minorHAnsi" w:cstheme="minorHAnsi"/>
          <w:sz w:val="24"/>
          <w:szCs w:val="24"/>
          <w:lang w:val="el-GR"/>
        </w:rPr>
        <w:t>-</w:t>
      </w:r>
      <w:r w:rsidR="001A1AF1" w:rsidRPr="00F36CDC">
        <w:rPr>
          <w:rFonts w:asciiTheme="minorHAnsi" w:hAnsiTheme="minorHAnsi" w:cstheme="minorHAnsi"/>
          <w:sz w:val="24"/>
          <w:szCs w:val="24"/>
          <w:lang w:val="en-US"/>
        </w:rPr>
        <w:t>A</w:t>
      </w:r>
      <w:r w:rsidR="002B6A63">
        <w:rPr>
          <w:rFonts w:asciiTheme="minorHAnsi" w:hAnsiTheme="minorHAnsi" w:cstheme="minorHAnsi"/>
          <w:sz w:val="24"/>
          <w:szCs w:val="24"/>
          <w:lang w:val="el-GR"/>
        </w:rPr>
        <w:t>,</w:t>
      </w:r>
      <w:r w:rsidR="001A1AF1" w:rsidRPr="00F36CDC">
        <w:rPr>
          <w:rFonts w:asciiTheme="minorHAnsi" w:hAnsiTheme="minorHAnsi" w:cstheme="minorHAnsi"/>
          <w:sz w:val="24"/>
          <w:szCs w:val="24"/>
          <w:lang w:val="el-GR"/>
        </w:rPr>
        <w:t xml:space="preserve"> και </w:t>
      </w:r>
      <w:r w:rsidR="001A1AF1" w:rsidRPr="00F36CDC">
        <w:rPr>
          <w:rFonts w:asciiTheme="minorHAnsi" w:hAnsiTheme="minorHAnsi" w:cstheme="minorHAnsi"/>
          <w:sz w:val="24"/>
          <w:szCs w:val="24"/>
          <w:lang w:val="en-US"/>
        </w:rPr>
        <w:t>b</w:t>
      </w:r>
      <w:r w:rsidR="001A1AF1" w:rsidRPr="00143286">
        <w:rPr>
          <w:rFonts w:asciiTheme="minorHAnsi" w:hAnsiTheme="minorHAnsi" w:cstheme="minorHAnsi"/>
          <w:sz w:val="24"/>
          <w:szCs w:val="24"/>
          <w:vertAlign w:val="subscript"/>
          <w:lang w:val="el-GR"/>
        </w:rPr>
        <w:t>15</w:t>
      </w:r>
      <w:r w:rsidR="001A1AF1" w:rsidRPr="00F36CDC">
        <w:rPr>
          <w:rFonts w:asciiTheme="minorHAnsi" w:hAnsiTheme="minorHAnsi" w:cstheme="minorHAnsi"/>
          <w:sz w:val="24"/>
          <w:szCs w:val="24"/>
          <w:lang w:val="el-GR"/>
        </w:rPr>
        <w:t xml:space="preserve"> έως </w:t>
      </w:r>
      <w:r w:rsidR="001A1AF1" w:rsidRPr="00F36CDC">
        <w:rPr>
          <w:rFonts w:asciiTheme="minorHAnsi" w:hAnsiTheme="minorHAnsi" w:cstheme="minorHAnsi"/>
          <w:sz w:val="24"/>
          <w:szCs w:val="24"/>
          <w:lang w:val="en-US"/>
        </w:rPr>
        <w:t>b</w:t>
      </w:r>
      <w:r w:rsidR="001A1AF1" w:rsidRPr="00143286">
        <w:rPr>
          <w:rFonts w:asciiTheme="minorHAnsi" w:hAnsiTheme="minorHAnsi" w:cstheme="minorHAnsi"/>
          <w:sz w:val="24"/>
          <w:szCs w:val="24"/>
          <w:vertAlign w:val="subscript"/>
          <w:lang w:val="el-GR"/>
        </w:rPr>
        <w:t>0</w:t>
      </w:r>
      <w:r w:rsidR="00143286" w:rsidRPr="00143286">
        <w:rPr>
          <w:rFonts w:asciiTheme="minorHAnsi" w:hAnsiTheme="minorHAnsi" w:cstheme="minorHAnsi"/>
          <w:sz w:val="24"/>
          <w:szCs w:val="24"/>
          <w:vertAlign w:val="subscript"/>
          <w:lang w:val="el-GR"/>
        </w:rPr>
        <w:t xml:space="preserve"> </w:t>
      </w:r>
      <w:r w:rsidR="001A1AF1" w:rsidRPr="00F36CDC">
        <w:rPr>
          <w:rFonts w:asciiTheme="minorHAnsi" w:hAnsiTheme="minorHAnsi" w:cstheme="minorHAnsi"/>
          <w:sz w:val="24"/>
          <w:szCs w:val="24"/>
          <w:lang w:val="el-GR"/>
        </w:rPr>
        <w:t>για το</w:t>
      </w:r>
      <w:r w:rsidR="005B5730" w:rsidRPr="00F36CDC">
        <w:rPr>
          <w:rFonts w:asciiTheme="minorHAnsi" w:hAnsiTheme="minorHAnsi" w:cstheme="minorHAnsi"/>
          <w:sz w:val="24"/>
          <w:szCs w:val="24"/>
          <w:lang w:val="el-GR"/>
        </w:rPr>
        <w:t>ν</w:t>
      </w:r>
      <w:r w:rsidR="001A1AF1" w:rsidRPr="00F36CDC">
        <w:rPr>
          <w:rFonts w:asciiTheme="minorHAnsi" w:hAnsiTheme="minorHAnsi" w:cstheme="minorHAnsi"/>
          <w:sz w:val="24"/>
          <w:szCs w:val="24"/>
          <w:lang w:val="el-GR"/>
        </w:rPr>
        <w:t xml:space="preserve"> </w:t>
      </w:r>
      <w:r w:rsidR="001A1AF1" w:rsidRPr="00F36CDC">
        <w:rPr>
          <w:rFonts w:asciiTheme="minorHAnsi" w:hAnsiTheme="minorHAnsi" w:cstheme="minorHAnsi"/>
          <w:sz w:val="24"/>
          <w:szCs w:val="24"/>
          <w:lang w:val="en-US"/>
        </w:rPr>
        <w:t>LFSR</w:t>
      </w:r>
      <w:r w:rsidR="001A1AF1" w:rsidRPr="00F36CDC">
        <w:rPr>
          <w:rFonts w:asciiTheme="minorHAnsi" w:hAnsiTheme="minorHAnsi" w:cstheme="minorHAnsi"/>
          <w:sz w:val="24"/>
          <w:szCs w:val="24"/>
          <w:lang w:val="el-GR"/>
        </w:rPr>
        <w:t>-</w:t>
      </w:r>
      <w:r w:rsidR="001A1AF1" w:rsidRPr="00F36CDC">
        <w:rPr>
          <w:rFonts w:asciiTheme="minorHAnsi" w:hAnsiTheme="minorHAnsi" w:cstheme="minorHAnsi"/>
          <w:sz w:val="24"/>
          <w:szCs w:val="24"/>
          <w:lang w:val="en-US"/>
        </w:rPr>
        <w:t>B</w:t>
      </w:r>
      <w:r w:rsidR="00B14695">
        <w:rPr>
          <w:rFonts w:asciiTheme="minorHAnsi" w:hAnsiTheme="minorHAnsi" w:cstheme="minorHAnsi"/>
          <w:sz w:val="24"/>
          <w:szCs w:val="24"/>
          <w:lang w:val="el-GR"/>
        </w:rPr>
        <w:t xml:space="preserve"> αντίστοιχα</w:t>
      </w:r>
      <w:r w:rsidR="001A1AF1" w:rsidRPr="00F36CDC">
        <w:rPr>
          <w:rFonts w:asciiTheme="minorHAnsi" w:hAnsiTheme="minorHAnsi" w:cstheme="minorHAnsi"/>
          <w:sz w:val="24"/>
          <w:szCs w:val="24"/>
          <w:lang w:val="el-GR"/>
        </w:rPr>
        <w:t>.</w:t>
      </w:r>
      <w:r w:rsidR="00C460AA" w:rsidRPr="00F36CDC">
        <w:rPr>
          <w:rFonts w:asciiTheme="minorHAnsi" w:hAnsiTheme="minorHAnsi" w:cstheme="minorHAnsi"/>
          <w:sz w:val="24"/>
          <w:szCs w:val="24"/>
          <w:lang w:val="el-GR"/>
        </w:rPr>
        <w:t xml:space="preserve"> Έχει ως εισόδους το αρχικό διάνυσμα (</w:t>
      </w:r>
      <w:r w:rsidR="00C460AA" w:rsidRPr="00F36CDC">
        <w:rPr>
          <w:rFonts w:asciiTheme="minorHAnsi" w:hAnsiTheme="minorHAnsi" w:cstheme="minorHAnsi"/>
          <w:sz w:val="24"/>
          <w:szCs w:val="24"/>
          <w:lang w:val="en-US"/>
        </w:rPr>
        <w:t>IV</w:t>
      </w:r>
      <w:r w:rsidR="00C460AA" w:rsidRPr="00F36CDC">
        <w:rPr>
          <w:rFonts w:asciiTheme="minorHAnsi" w:hAnsiTheme="minorHAnsi" w:cstheme="minorHAnsi"/>
          <w:sz w:val="24"/>
          <w:szCs w:val="24"/>
          <w:lang w:val="el-GR"/>
        </w:rPr>
        <w:t xml:space="preserve">) μήκους 128 </w:t>
      </w:r>
      <w:r w:rsidR="00C460AA" w:rsidRPr="00F36CDC">
        <w:rPr>
          <w:rFonts w:asciiTheme="minorHAnsi" w:hAnsiTheme="minorHAnsi" w:cstheme="minorHAnsi"/>
          <w:sz w:val="24"/>
          <w:szCs w:val="24"/>
          <w:lang w:val="en-US"/>
        </w:rPr>
        <w:t>bits</w:t>
      </w:r>
      <w:r w:rsidR="00C460AA" w:rsidRPr="00F36CDC">
        <w:rPr>
          <w:rFonts w:asciiTheme="minorHAnsi" w:hAnsiTheme="minorHAnsi" w:cstheme="minorHAnsi"/>
          <w:sz w:val="24"/>
          <w:szCs w:val="24"/>
          <w:lang w:val="el-GR"/>
        </w:rPr>
        <w:t xml:space="preserve"> και το κλειδί μήκους 256 </w:t>
      </w:r>
      <w:r w:rsidR="00C460AA" w:rsidRPr="00F36CDC">
        <w:rPr>
          <w:rFonts w:asciiTheme="minorHAnsi" w:hAnsiTheme="minorHAnsi" w:cstheme="minorHAnsi"/>
          <w:sz w:val="24"/>
          <w:szCs w:val="24"/>
          <w:lang w:val="en-US"/>
        </w:rPr>
        <w:t>bits</w:t>
      </w:r>
      <w:r w:rsidR="00C460AA" w:rsidRPr="00F36CDC">
        <w:rPr>
          <w:rFonts w:asciiTheme="minorHAnsi" w:hAnsiTheme="minorHAnsi" w:cstheme="minorHAnsi"/>
          <w:sz w:val="24"/>
          <w:szCs w:val="24"/>
          <w:lang w:val="el-GR"/>
        </w:rPr>
        <w:t xml:space="preserve"> που εισάγονται στ</w:t>
      </w:r>
      <w:r w:rsidR="005B5730" w:rsidRPr="00F36CDC">
        <w:rPr>
          <w:rFonts w:asciiTheme="minorHAnsi" w:hAnsiTheme="minorHAnsi" w:cstheme="minorHAnsi"/>
          <w:sz w:val="24"/>
          <w:szCs w:val="24"/>
          <w:lang w:val="el-GR"/>
        </w:rPr>
        <w:t>ους</w:t>
      </w:r>
      <w:r w:rsidR="00C460AA" w:rsidRPr="00F36CDC">
        <w:rPr>
          <w:rFonts w:asciiTheme="minorHAnsi" w:hAnsiTheme="minorHAnsi" w:cstheme="minorHAnsi"/>
          <w:sz w:val="24"/>
          <w:szCs w:val="24"/>
          <w:lang w:val="el-GR"/>
        </w:rPr>
        <w:t xml:space="preserve"> δύο </w:t>
      </w:r>
      <w:r w:rsidR="00C460AA" w:rsidRPr="00F36CDC">
        <w:rPr>
          <w:rFonts w:asciiTheme="minorHAnsi" w:hAnsiTheme="minorHAnsi" w:cstheme="minorHAnsi"/>
          <w:sz w:val="24"/>
          <w:szCs w:val="24"/>
          <w:lang w:val="en-US"/>
        </w:rPr>
        <w:t>LFSR</w:t>
      </w:r>
      <w:r w:rsidR="005B5730" w:rsidRPr="00F36CDC">
        <w:rPr>
          <w:rFonts w:asciiTheme="minorHAnsi" w:hAnsiTheme="minorHAnsi" w:cstheme="minorHAnsi"/>
          <w:sz w:val="24"/>
          <w:szCs w:val="24"/>
          <w:lang w:val="el-GR"/>
        </w:rPr>
        <w:t>.</w:t>
      </w:r>
      <w:r w:rsidR="00F27709" w:rsidRPr="00F36CDC">
        <w:rPr>
          <w:rFonts w:asciiTheme="minorHAnsi" w:hAnsiTheme="minorHAnsi" w:cstheme="minorHAnsi"/>
          <w:sz w:val="24"/>
          <w:szCs w:val="24"/>
          <w:lang w:val="el-GR"/>
        </w:rPr>
        <w:t xml:space="preserve"> </w:t>
      </w:r>
      <w:r w:rsidR="00851782" w:rsidRPr="00F36CDC">
        <w:rPr>
          <w:rFonts w:asciiTheme="minorHAnsi" w:hAnsiTheme="minorHAnsi" w:cstheme="minorHAnsi"/>
          <w:sz w:val="24"/>
          <w:szCs w:val="24"/>
          <w:lang w:val="el-GR"/>
        </w:rPr>
        <w:t>Σ</w:t>
      </w:r>
      <w:r w:rsidR="00F27709" w:rsidRPr="00F36CDC">
        <w:rPr>
          <w:rFonts w:asciiTheme="minorHAnsi" w:hAnsiTheme="minorHAnsi" w:cstheme="minorHAnsi"/>
          <w:sz w:val="24"/>
          <w:szCs w:val="24"/>
          <w:lang w:val="el-GR"/>
        </w:rPr>
        <w:t xml:space="preserve">ε </w:t>
      </w:r>
      <w:r w:rsidR="00851782" w:rsidRPr="00F36CDC">
        <w:rPr>
          <w:rFonts w:asciiTheme="minorHAnsi" w:hAnsiTheme="minorHAnsi" w:cstheme="minorHAnsi"/>
          <w:sz w:val="24"/>
          <w:szCs w:val="24"/>
          <w:lang w:val="el-GR"/>
        </w:rPr>
        <w:t>κάθε</w:t>
      </w:r>
      <w:r w:rsidR="00F27709" w:rsidRPr="00F36CDC">
        <w:rPr>
          <w:rFonts w:asciiTheme="minorHAnsi" w:hAnsiTheme="minorHAnsi" w:cstheme="minorHAnsi"/>
          <w:sz w:val="24"/>
          <w:szCs w:val="24"/>
          <w:lang w:val="el-GR"/>
        </w:rPr>
        <w:t xml:space="preserve"> </w:t>
      </w:r>
      <w:r w:rsidR="00851782" w:rsidRPr="00F36CDC">
        <w:rPr>
          <w:rFonts w:asciiTheme="minorHAnsi" w:hAnsiTheme="minorHAnsi" w:cstheme="minorHAnsi"/>
          <w:sz w:val="24"/>
          <w:szCs w:val="24"/>
          <w:lang w:val="el-GR"/>
        </w:rPr>
        <w:t xml:space="preserve">κύκλο ρολογιού έχουμε ανανέωση των στοιχείων </w:t>
      </w:r>
      <w:r w:rsidR="00851782" w:rsidRPr="00F36CDC">
        <w:rPr>
          <w:rFonts w:asciiTheme="minorHAnsi" w:hAnsiTheme="minorHAnsi" w:cstheme="minorHAnsi"/>
          <w:sz w:val="24"/>
          <w:szCs w:val="24"/>
          <w:lang w:val="en-US"/>
        </w:rPr>
        <w:t>a</w:t>
      </w:r>
      <w:r w:rsidR="00851782" w:rsidRPr="00143286">
        <w:rPr>
          <w:rFonts w:asciiTheme="minorHAnsi" w:hAnsiTheme="minorHAnsi" w:cstheme="minorHAnsi"/>
          <w:sz w:val="24"/>
          <w:szCs w:val="24"/>
          <w:vertAlign w:val="subscript"/>
          <w:lang w:val="el-GR"/>
        </w:rPr>
        <w:t>15</w:t>
      </w:r>
      <w:r w:rsidR="00851782" w:rsidRPr="00F36CDC">
        <w:rPr>
          <w:rFonts w:asciiTheme="minorHAnsi" w:hAnsiTheme="minorHAnsi" w:cstheme="minorHAnsi"/>
          <w:sz w:val="24"/>
          <w:szCs w:val="24"/>
          <w:lang w:val="el-GR"/>
        </w:rPr>
        <w:t xml:space="preserve"> και </w:t>
      </w:r>
      <w:r w:rsidR="00851782" w:rsidRPr="00F36CDC">
        <w:rPr>
          <w:rFonts w:asciiTheme="minorHAnsi" w:hAnsiTheme="minorHAnsi" w:cstheme="minorHAnsi"/>
          <w:sz w:val="24"/>
          <w:szCs w:val="24"/>
          <w:lang w:val="en-US"/>
        </w:rPr>
        <w:t>b</w:t>
      </w:r>
      <w:r w:rsidR="00851782" w:rsidRPr="00143286">
        <w:rPr>
          <w:rFonts w:asciiTheme="minorHAnsi" w:hAnsiTheme="minorHAnsi" w:cstheme="minorHAnsi"/>
          <w:sz w:val="24"/>
          <w:szCs w:val="24"/>
          <w:vertAlign w:val="subscript"/>
          <w:lang w:val="el-GR"/>
        </w:rPr>
        <w:t>15</w:t>
      </w:r>
      <w:r w:rsidR="00851782" w:rsidRPr="00F36CDC">
        <w:rPr>
          <w:rFonts w:asciiTheme="minorHAnsi" w:hAnsiTheme="minorHAnsi" w:cstheme="minorHAnsi"/>
          <w:sz w:val="24"/>
          <w:szCs w:val="24"/>
          <w:lang w:val="el-GR"/>
        </w:rPr>
        <w:t xml:space="preserve"> με βάση τις εκφράσεις στις γραμμές 3,4 του </w:t>
      </w:r>
      <w:proofErr w:type="spellStart"/>
      <w:r w:rsidR="00851782" w:rsidRPr="00F36CDC">
        <w:rPr>
          <w:rFonts w:asciiTheme="minorHAnsi" w:hAnsiTheme="minorHAnsi" w:cstheme="minorHAnsi"/>
          <w:sz w:val="24"/>
          <w:szCs w:val="24"/>
          <w:lang w:val="el-GR"/>
        </w:rPr>
        <w:t>ψευδοκώδικα</w:t>
      </w:r>
      <w:proofErr w:type="spellEnd"/>
      <w:r w:rsidR="00851782" w:rsidRPr="00F36CDC">
        <w:rPr>
          <w:rFonts w:asciiTheme="minorHAnsi" w:hAnsiTheme="minorHAnsi" w:cstheme="minorHAnsi"/>
          <w:sz w:val="24"/>
          <w:szCs w:val="24"/>
          <w:lang w:val="el-GR"/>
        </w:rPr>
        <w:t xml:space="preserve"> της Εικόνας 9</w:t>
      </w:r>
      <w:r w:rsidR="00941ED5">
        <w:rPr>
          <w:rFonts w:asciiTheme="minorHAnsi" w:hAnsiTheme="minorHAnsi" w:cstheme="minorHAnsi"/>
          <w:sz w:val="24"/>
          <w:szCs w:val="24"/>
          <w:lang w:val="el-GR"/>
        </w:rPr>
        <w:t>. Σ</w:t>
      </w:r>
      <w:r w:rsidR="00716570" w:rsidRPr="00F36CDC">
        <w:rPr>
          <w:rFonts w:asciiTheme="minorHAnsi" w:hAnsiTheme="minorHAnsi" w:cstheme="minorHAnsi"/>
          <w:sz w:val="24"/>
          <w:szCs w:val="24"/>
          <w:lang w:val="el-GR"/>
        </w:rPr>
        <w:t xml:space="preserve">ε κάθε </w:t>
      </w:r>
      <w:proofErr w:type="spellStart"/>
      <w:r w:rsidR="00716570" w:rsidRPr="00F36CDC">
        <w:rPr>
          <w:rFonts w:asciiTheme="minorHAnsi" w:hAnsiTheme="minorHAnsi" w:cstheme="minorHAnsi"/>
          <w:sz w:val="24"/>
          <w:szCs w:val="24"/>
          <w:lang w:val="en-US"/>
        </w:rPr>
        <w:t>LFSRupdate</w:t>
      </w:r>
      <w:proofErr w:type="spellEnd"/>
      <w:r w:rsidR="002A7665" w:rsidRPr="00F36CDC">
        <w:rPr>
          <w:rFonts w:asciiTheme="minorHAnsi" w:hAnsiTheme="minorHAnsi" w:cstheme="minorHAnsi"/>
          <w:sz w:val="24"/>
          <w:szCs w:val="24"/>
          <w:lang w:val="el-GR"/>
        </w:rPr>
        <w:t>()</w:t>
      </w:r>
      <w:r w:rsidR="00716570" w:rsidRPr="00F36CDC">
        <w:rPr>
          <w:rFonts w:asciiTheme="minorHAnsi" w:hAnsiTheme="minorHAnsi" w:cstheme="minorHAnsi"/>
          <w:sz w:val="24"/>
          <w:szCs w:val="24"/>
          <w:lang w:val="el-GR"/>
        </w:rPr>
        <w:t xml:space="preserve"> χρονίζουμε τ</w:t>
      </w:r>
      <w:r w:rsidR="00143286">
        <w:rPr>
          <w:rFonts w:asciiTheme="minorHAnsi" w:hAnsiTheme="minorHAnsi" w:cstheme="minorHAnsi"/>
          <w:sz w:val="24"/>
          <w:szCs w:val="24"/>
          <w:lang w:val="el-GR"/>
        </w:rPr>
        <w:t>ους</w:t>
      </w:r>
      <w:r w:rsidR="00716570" w:rsidRPr="00F36CDC">
        <w:rPr>
          <w:rFonts w:asciiTheme="minorHAnsi" w:hAnsiTheme="minorHAnsi" w:cstheme="minorHAnsi"/>
          <w:sz w:val="24"/>
          <w:szCs w:val="24"/>
          <w:lang w:val="el-GR"/>
        </w:rPr>
        <w:t xml:space="preserve"> δύο </w:t>
      </w:r>
      <w:r w:rsidR="00716570" w:rsidRPr="00F36CDC">
        <w:rPr>
          <w:rFonts w:asciiTheme="minorHAnsi" w:hAnsiTheme="minorHAnsi" w:cstheme="minorHAnsi"/>
          <w:sz w:val="24"/>
          <w:szCs w:val="24"/>
          <w:lang w:val="en-US"/>
        </w:rPr>
        <w:t>LFSR</w:t>
      </w:r>
      <w:r w:rsidR="00143286">
        <w:rPr>
          <w:rFonts w:asciiTheme="minorHAnsi" w:hAnsiTheme="minorHAnsi" w:cstheme="minorHAnsi"/>
          <w:sz w:val="24"/>
          <w:szCs w:val="24"/>
          <w:lang w:val="en-US"/>
        </w:rPr>
        <w:t>s</w:t>
      </w:r>
      <w:r w:rsidR="00716570" w:rsidRPr="00F36CDC">
        <w:rPr>
          <w:rFonts w:asciiTheme="minorHAnsi" w:hAnsiTheme="minorHAnsi" w:cstheme="minorHAnsi"/>
          <w:sz w:val="24"/>
          <w:szCs w:val="24"/>
          <w:lang w:val="el-GR"/>
        </w:rPr>
        <w:t xml:space="preserve"> 8 φορές, ανανεώνοντας 256 </w:t>
      </w:r>
      <w:r w:rsidR="00716570" w:rsidRPr="00F36CDC">
        <w:rPr>
          <w:rFonts w:asciiTheme="minorHAnsi" w:hAnsiTheme="minorHAnsi" w:cstheme="minorHAnsi"/>
          <w:sz w:val="24"/>
          <w:szCs w:val="24"/>
          <w:lang w:val="en-US"/>
        </w:rPr>
        <w:t>bits</w:t>
      </w:r>
      <w:r w:rsidR="00716570" w:rsidRPr="00F36CDC">
        <w:rPr>
          <w:rFonts w:asciiTheme="minorHAnsi" w:hAnsiTheme="minorHAnsi" w:cstheme="minorHAnsi"/>
          <w:sz w:val="24"/>
          <w:szCs w:val="24"/>
          <w:lang w:val="el-GR"/>
        </w:rPr>
        <w:t xml:space="preserve"> από τα συνολικά 512.</w:t>
      </w:r>
      <w:r w:rsidR="00E43A77" w:rsidRPr="00F36CDC">
        <w:rPr>
          <w:rFonts w:asciiTheme="minorHAnsi" w:hAnsiTheme="minorHAnsi" w:cstheme="minorHAnsi"/>
          <w:sz w:val="24"/>
          <w:szCs w:val="24"/>
          <w:lang w:val="el-GR"/>
        </w:rPr>
        <w:t xml:space="preserve"> Ταυτόχρονα, τα 8 λιγότερο σημαντικά κελιά του </w:t>
      </w:r>
      <w:r w:rsidR="00E43A77" w:rsidRPr="00F36CDC">
        <w:rPr>
          <w:rFonts w:asciiTheme="minorHAnsi" w:hAnsiTheme="minorHAnsi" w:cstheme="minorHAnsi"/>
          <w:sz w:val="24"/>
          <w:szCs w:val="24"/>
          <w:lang w:val="en-US"/>
        </w:rPr>
        <w:t>LFSR</w:t>
      </w:r>
      <w:r w:rsidR="00E43A77" w:rsidRPr="00F36CDC">
        <w:rPr>
          <w:rFonts w:asciiTheme="minorHAnsi" w:hAnsiTheme="minorHAnsi" w:cstheme="minorHAnsi"/>
          <w:sz w:val="24"/>
          <w:szCs w:val="24"/>
          <w:lang w:val="el-GR"/>
        </w:rPr>
        <w:t>-</w:t>
      </w:r>
      <w:r w:rsidR="00E43A77" w:rsidRPr="00F36CDC">
        <w:rPr>
          <w:rFonts w:asciiTheme="minorHAnsi" w:hAnsiTheme="minorHAnsi" w:cstheme="minorHAnsi"/>
          <w:sz w:val="24"/>
          <w:szCs w:val="24"/>
          <w:lang w:val="en-US"/>
        </w:rPr>
        <w:t>A</w:t>
      </w:r>
      <w:r w:rsidR="00E43A77" w:rsidRPr="00F36CDC">
        <w:rPr>
          <w:rFonts w:asciiTheme="minorHAnsi" w:hAnsiTheme="minorHAnsi" w:cstheme="minorHAnsi"/>
          <w:sz w:val="24"/>
          <w:szCs w:val="24"/>
          <w:lang w:val="el-GR"/>
        </w:rPr>
        <w:t xml:space="preserve"> και τα 8 περισσότερο σημαντικά κελιά του </w:t>
      </w:r>
      <w:r w:rsidR="00E43A77" w:rsidRPr="00F36CDC">
        <w:rPr>
          <w:rFonts w:asciiTheme="minorHAnsi" w:hAnsiTheme="minorHAnsi" w:cstheme="minorHAnsi"/>
          <w:sz w:val="24"/>
          <w:szCs w:val="24"/>
          <w:lang w:val="en-US"/>
        </w:rPr>
        <w:t>LFSR</w:t>
      </w:r>
      <w:r w:rsidR="00E43A77" w:rsidRPr="00F36CDC">
        <w:rPr>
          <w:rFonts w:asciiTheme="minorHAnsi" w:hAnsiTheme="minorHAnsi" w:cstheme="minorHAnsi"/>
          <w:sz w:val="24"/>
          <w:szCs w:val="24"/>
          <w:lang w:val="el-GR"/>
        </w:rPr>
        <w:t>-</w:t>
      </w:r>
      <w:r w:rsidR="00E43A77" w:rsidRPr="00F36CDC">
        <w:rPr>
          <w:rFonts w:asciiTheme="minorHAnsi" w:hAnsiTheme="minorHAnsi" w:cstheme="minorHAnsi"/>
          <w:sz w:val="24"/>
          <w:szCs w:val="24"/>
          <w:lang w:val="en-US"/>
        </w:rPr>
        <w:t>B</w:t>
      </w:r>
      <w:r w:rsidR="00E43A77" w:rsidRPr="00F36CDC">
        <w:rPr>
          <w:rFonts w:asciiTheme="minorHAnsi" w:hAnsiTheme="minorHAnsi" w:cstheme="minorHAnsi"/>
          <w:sz w:val="24"/>
          <w:szCs w:val="24"/>
          <w:lang w:val="el-GR"/>
        </w:rPr>
        <w:t xml:space="preserve"> αποτελούν τα διανύσματα </w:t>
      </w:r>
      <w:r w:rsidR="00E43A77" w:rsidRPr="00F36CDC">
        <w:rPr>
          <w:rFonts w:asciiTheme="minorHAnsi" w:hAnsiTheme="minorHAnsi" w:cstheme="minorHAnsi"/>
          <w:sz w:val="24"/>
          <w:szCs w:val="24"/>
          <w:lang w:val="en-US"/>
        </w:rPr>
        <w:t>T</w:t>
      </w:r>
      <w:r w:rsidR="00E43A77" w:rsidRPr="00F36CDC">
        <w:rPr>
          <w:rFonts w:asciiTheme="minorHAnsi" w:hAnsiTheme="minorHAnsi" w:cstheme="minorHAnsi"/>
          <w:sz w:val="24"/>
          <w:szCs w:val="24"/>
          <w:lang w:val="el-GR"/>
        </w:rPr>
        <w:t xml:space="preserve">2 και </w:t>
      </w:r>
      <w:r w:rsidR="00E43A77" w:rsidRPr="00F36CDC">
        <w:rPr>
          <w:rFonts w:asciiTheme="minorHAnsi" w:hAnsiTheme="minorHAnsi" w:cstheme="minorHAnsi"/>
          <w:sz w:val="24"/>
          <w:szCs w:val="24"/>
          <w:lang w:val="en-US"/>
        </w:rPr>
        <w:t>T</w:t>
      </w:r>
      <w:r w:rsidR="00E43A77" w:rsidRPr="00F36CDC">
        <w:rPr>
          <w:rFonts w:asciiTheme="minorHAnsi" w:hAnsiTheme="minorHAnsi" w:cstheme="minorHAnsi"/>
          <w:sz w:val="24"/>
          <w:szCs w:val="24"/>
          <w:lang w:val="el-GR"/>
        </w:rPr>
        <w:t xml:space="preserve">1 αντίστοιχα, τα οποία ενημερώνονται πλήρως σε κάθε ενημέρωση των </w:t>
      </w:r>
      <w:r w:rsidR="00E43A77" w:rsidRPr="00F36CDC">
        <w:rPr>
          <w:rFonts w:asciiTheme="minorHAnsi" w:hAnsiTheme="minorHAnsi" w:cstheme="minorHAnsi"/>
          <w:sz w:val="24"/>
          <w:szCs w:val="24"/>
          <w:lang w:val="en-US"/>
        </w:rPr>
        <w:t>LFSR</w:t>
      </w:r>
      <w:r w:rsidR="00E43A77" w:rsidRPr="00F36CDC">
        <w:rPr>
          <w:rFonts w:asciiTheme="minorHAnsi" w:hAnsiTheme="minorHAnsi" w:cstheme="minorHAnsi"/>
          <w:sz w:val="24"/>
          <w:szCs w:val="24"/>
          <w:lang w:val="el-GR"/>
        </w:rPr>
        <w:t xml:space="preserve"> και θα αποτελούν τις εισόδους στο δεύτερο μέρος, το </w:t>
      </w:r>
      <w:r w:rsidR="00E43A77" w:rsidRPr="00F36CDC">
        <w:rPr>
          <w:rFonts w:asciiTheme="minorHAnsi" w:hAnsiTheme="minorHAnsi" w:cstheme="minorHAnsi"/>
          <w:sz w:val="24"/>
          <w:szCs w:val="24"/>
          <w:lang w:val="en-US"/>
        </w:rPr>
        <w:t>FSM</w:t>
      </w:r>
      <w:r w:rsidR="00E43A77" w:rsidRPr="00F36CDC">
        <w:rPr>
          <w:rFonts w:asciiTheme="minorHAnsi" w:hAnsiTheme="minorHAnsi" w:cstheme="minorHAnsi"/>
          <w:sz w:val="24"/>
          <w:szCs w:val="24"/>
          <w:lang w:val="el-GR"/>
        </w:rPr>
        <w:t>.</w:t>
      </w:r>
      <w:r w:rsidR="00A04097" w:rsidRPr="00A04097">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l-GR"/>
        </w:rPr>
        <w:t>Συνεπώς</w:t>
      </w:r>
      <w:r w:rsidR="00DA4992">
        <w:rPr>
          <w:rFonts w:asciiTheme="minorHAnsi" w:hAnsiTheme="minorHAnsi" w:cstheme="minorHAnsi"/>
          <w:sz w:val="24"/>
          <w:szCs w:val="24"/>
          <w:lang w:val="el-GR"/>
        </w:rPr>
        <w:t>,</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T</w:t>
      </w:r>
      <w:r w:rsidR="00F7710C" w:rsidRPr="00DA4992">
        <w:rPr>
          <w:rFonts w:asciiTheme="minorHAnsi" w:hAnsiTheme="minorHAnsi" w:cstheme="minorHAnsi"/>
          <w:sz w:val="24"/>
          <w:szCs w:val="24"/>
          <w:lang w:val="el-GR"/>
        </w:rPr>
        <w:t>1 = [</w:t>
      </w:r>
      <w:r w:rsidR="00F7710C" w:rsidRPr="00F36CDC">
        <w:rPr>
          <w:rFonts w:asciiTheme="minorHAnsi" w:hAnsiTheme="minorHAnsi" w:cstheme="minorHAnsi"/>
          <w:sz w:val="24"/>
          <w:szCs w:val="24"/>
          <w:lang w:val="en-US"/>
        </w:rPr>
        <w:t>b</w:t>
      </w:r>
      <w:r w:rsidR="00F7710C" w:rsidRPr="00DA4992">
        <w:rPr>
          <w:rFonts w:asciiTheme="minorHAnsi" w:hAnsiTheme="minorHAnsi" w:cstheme="minorHAnsi"/>
          <w:sz w:val="24"/>
          <w:szCs w:val="24"/>
          <w:vertAlign w:val="subscript"/>
          <w:lang w:val="el-GR"/>
        </w:rPr>
        <w:t>15</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b</w:t>
      </w:r>
      <w:r w:rsidR="00F7710C" w:rsidRPr="00DA4992">
        <w:rPr>
          <w:rFonts w:asciiTheme="minorHAnsi" w:hAnsiTheme="minorHAnsi" w:cstheme="minorHAnsi"/>
          <w:sz w:val="24"/>
          <w:szCs w:val="24"/>
          <w:vertAlign w:val="subscript"/>
          <w:lang w:val="el-GR"/>
        </w:rPr>
        <w:t>14</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b</w:t>
      </w:r>
      <w:r w:rsidR="00F7710C" w:rsidRPr="00DA4992">
        <w:rPr>
          <w:rFonts w:asciiTheme="minorHAnsi" w:hAnsiTheme="minorHAnsi" w:cstheme="minorHAnsi"/>
          <w:sz w:val="24"/>
          <w:szCs w:val="24"/>
          <w:vertAlign w:val="subscript"/>
          <w:lang w:val="el-GR"/>
        </w:rPr>
        <w:t>13</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b</w:t>
      </w:r>
      <w:r w:rsidR="00F7710C" w:rsidRPr="00DA4992">
        <w:rPr>
          <w:rFonts w:asciiTheme="minorHAnsi" w:hAnsiTheme="minorHAnsi" w:cstheme="minorHAnsi"/>
          <w:sz w:val="24"/>
          <w:szCs w:val="24"/>
          <w:vertAlign w:val="subscript"/>
          <w:lang w:val="el-GR"/>
        </w:rPr>
        <w:t>12</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b</w:t>
      </w:r>
      <w:r w:rsidR="00F7710C" w:rsidRPr="00DA4992">
        <w:rPr>
          <w:rFonts w:asciiTheme="minorHAnsi" w:hAnsiTheme="minorHAnsi" w:cstheme="minorHAnsi"/>
          <w:sz w:val="24"/>
          <w:szCs w:val="24"/>
          <w:vertAlign w:val="subscript"/>
          <w:lang w:val="el-GR"/>
        </w:rPr>
        <w:t>11</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b</w:t>
      </w:r>
      <w:r w:rsidR="00F7710C" w:rsidRPr="00DA4992">
        <w:rPr>
          <w:rFonts w:asciiTheme="minorHAnsi" w:hAnsiTheme="minorHAnsi" w:cstheme="minorHAnsi"/>
          <w:sz w:val="24"/>
          <w:szCs w:val="24"/>
          <w:vertAlign w:val="subscript"/>
          <w:lang w:val="el-GR"/>
        </w:rPr>
        <w:t>10</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b</w:t>
      </w:r>
      <w:r w:rsidR="00F7710C" w:rsidRPr="00DA4992">
        <w:rPr>
          <w:rFonts w:asciiTheme="minorHAnsi" w:hAnsiTheme="minorHAnsi" w:cstheme="minorHAnsi"/>
          <w:sz w:val="24"/>
          <w:szCs w:val="24"/>
          <w:vertAlign w:val="subscript"/>
          <w:lang w:val="el-GR"/>
        </w:rPr>
        <w:t>9</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b</w:t>
      </w:r>
      <w:r w:rsidR="00F7710C" w:rsidRPr="00DA4992">
        <w:rPr>
          <w:rFonts w:asciiTheme="minorHAnsi" w:hAnsiTheme="minorHAnsi" w:cstheme="minorHAnsi"/>
          <w:sz w:val="24"/>
          <w:szCs w:val="24"/>
          <w:vertAlign w:val="subscript"/>
          <w:lang w:val="el-GR"/>
        </w:rPr>
        <w:t>8</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l-GR"/>
        </w:rPr>
        <w:t>και</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T</w:t>
      </w:r>
      <w:r w:rsidR="00F7710C" w:rsidRPr="00DA4992">
        <w:rPr>
          <w:rFonts w:asciiTheme="minorHAnsi" w:hAnsiTheme="minorHAnsi" w:cstheme="minorHAnsi"/>
          <w:sz w:val="24"/>
          <w:szCs w:val="24"/>
          <w:lang w:val="el-GR"/>
        </w:rPr>
        <w:t>2 = [</w:t>
      </w:r>
      <w:r w:rsidR="00F7710C" w:rsidRPr="00F36CDC">
        <w:rPr>
          <w:rFonts w:asciiTheme="minorHAnsi" w:hAnsiTheme="minorHAnsi" w:cstheme="minorHAnsi"/>
          <w:sz w:val="24"/>
          <w:szCs w:val="24"/>
          <w:lang w:val="en-US"/>
        </w:rPr>
        <w:t>a</w:t>
      </w:r>
      <w:r w:rsidR="00F7710C" w:rsidRPr="00DA4992">
        <w:rPr>
          <w:rFonts w:asciiTheme="minorHAnsi" w:hAnsiTheme="minorHAnsi" w:cstheme="minorHAnsi"/>
          <w:sz w:val="24"/>
          <w:szCs w:val="24"/>
          <w:vertAlign w:val="subscript"/>
          <w:lang w:val="el-GR"/>
        </w:rPr>
        <w:t>7</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a</w:t>
      </w:r>
      <w:r w:rsidR="00F7710C" w:rsidRPr="00DA4992">
        <w:rPr>
          <w:rFonts w:asciiTheme="minorHAnsi" w:hAnsiTheme="minorHAnsi" w:cstheme="minorHAnsi"/>
          <w:sz w:val="24"/>
          <w:szCs w:val="24"/>
          <w:vertAlign w:val="subscript"/>
          <w:lang w:val="el-GR"/>
        </w:rPr>
        <w:t>6</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a</w:t>
      </w:r>
      <w:r w:rsidR="00F7710C" w:rsidRPr="00DA4992">
        <w:rPr>
          <w:rFonts w:asciiTheme="minorHAnsi" w:hAnsiTheme="minorHAnsi" w:cstheme="minorHAnsi"/>
          <w:sz w:val="24"/>
          <w:szCs w:val="24"/>
          <w:vertAlign w:val="subscript"/>
          <w:lang w:val="el-GR"/>
        </w:rPr>
        <w:t>5</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a</w:t>
      </w:r>
      <w:r w:rsidR="00F7710C" w:rsidRPr="00DA4992">
        <w:rPr>
          <w:rFonts w:asciiTheme="minorHAnsi" w:hAnsiTheme="minorHAnsi" w:cstheme="minorHAnsi"/>
          <w:sz w:val="24"/>
          <w:szCs w:val="24"/>
          <w:vertAlign w:val="subscript"/>
          <w:lang w:val="el-GR"/>
        </w:rPr>
        <w:t>4</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a</w:t>
      </w:r>
      <w:r w:rsidR="00F7710C" w:rsidRPr="00DA4992">
        <w:rPr>
          <w:rFonts w:asciiTheme="minorHAnsi" w:hAnsiTheme="minorHAnsi" w:cstheme="minorHAnsi"/>
          <w:sz w:val="24"/>
          <w:szCs w:val="24"/>
          <w:vertAlign w:val="subscript"/>
          <w:lang w:val="el-GR"/>
        </w:rPr>
        <w:t>3</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a</w:t>
      </w:r>
      <w:r w:rsidR="00F7710C" w:rsidRPr="00DA4992">
        <w:rPr>
          <w:rFonts w:asciiTheme="minorHAnsi" w:hAnsiTheme="minorHAnsi" w:cstheme="minorHAnsi"/>
          <w:sz w:val="24"/>
          <w:szCs w:val="24"/>
          <w:vertAlign w:val="subscript"/>
          <w:lang w:val="el-GR"/>
        </w:rPr>
        <w:t>2</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a</w:t>
      </w:r>
      <w:r w:rsidR="00F7710C" w:rsidRPr="00DA4992">
        <w:rPr>
          <w:rFonts w:asciiTheme="minorHAnsi" w:hAnsiTheme="minorHAnsi" w:cstheme="minorHAnsi"/>
          <w:sz w:val="24"/>
          <w:szCs w:val="24"/>
          <w:vertAlign w:val="subscript"/>
          <w:lang w:val="el-GR"/>
        </w:rPr>
        <w:t>1</w:t>
      </w:r>
      <w:r w:rsidR="00F7710C" w:rsidRPr="00DA4992">
        <w:rPr>
          <w:rFonts w:asciiTheme="minorHAnsi" w:hAnsiTheme="minorHAnsi" w:cstheme="minorHAnsi"/>
          <w:sz w:val="24"/>
          <w:szCs w:val="24"/>
          <w:lang w:val="el-GR"/>
        </w:rPr>
        <w:t xml:space="preserve">, </w:t>
      </w:r>
      <w:r w:rsidR="00F7710C" w:rsidRPr="00F36CDC">
        <w:rPr>
          <w:rFonts w:asciiTheme="minorHAnsi" w:hAnsiTheme="minorHAnsi" w:cstheme="minorHAnsi"/>
          <w:sz w:val="24"/>
          <w:szCs w:val="24"/>
          <w:lang w:val="en-US"/>
        </w:rPr>
        <w:t>a</w:t>
      </w:r>
      <w:r w:rsidR="00F7710C" w:rsidRPr="00DA4992">
        <w:rPr>
          <w:rFonts w:asciiTheme="minorHAnsi" w:hAnsiTheme="minorHAnsi" w:cstheme="minorHAnsi"/>
          <w:sz w:val="24"/>
          <w:szCs w:val="24"/>
          <w:vertAlign w:val="subscript"/>
          <w:lang w:val="el-GR"/>
        </w:rPr>
        <w:t>0</w:t>
      </w:r>
      <w:r w:rsidR="00F7710C" w:rsidRPr="00DA4992">
        <w:rPr>
          <w:rFonts w:asciiTheme="minorHAnsi" w:hAnsiTheme="minorHAnsi" w:cstheme="minorHAnsi"/>
          <w:sz w:val="24"/>
          <w:szCs w:val="24"/>
          <w:lang w:val="el-GR"/>
        </w:rPr>
        <w:t>]</w:t>
      </w:r>
      <w:r w:rsidR="00194416" w:rsidRPr="00DA4992">
        <w:rPr>
          <w:rFonts w:asciiTheme="minorHAnsi" w:hAnsiTheme="minorHAnsi" w:cstheme="minorHAnsi"/>
          <w:sz w:val="24"/>
          <w:szCs w:val="24"/>
          <w:lang w:val="el-GR"/>
        </w:rPr>
        <w:t xml:space="preserve">. </w:t>
      </w:r>
      <w:r w:rsidR="004F6B78">
        <w:rPr>
          <w:rFonts w:asciiTheme="minorHAnsi" w:hAnsiTheme="minorHAnsi" w:cstheme="minorHAnsi"/>
          <w:sz w:val="24"/>
          <w:szCs w:val="24"/>
          <w:lang w:val="el-GR"/>
        </w:rPr>
        <w:t xml:space="preserve">Ο σχεδιασμός του </w:t>
      </w:r>
      <w:r w:rsidR="004F6B78">
        <w:rPr>
          <w:rFonts w:asciiTheme="minorHAnsi" w:hAnsiTheme="minorHAnsi" w:cstheme="minorHAnsi"/>
          <w:sz w:val="24"/>
          <w:szCs w:val="24"/>
          <w:lang w:val="en-US"/>
        </w:rPr>
        <w:t>LFSR</w:t>
      </w:r>
      <w:r w:rsidR="004F6B78">
        <w:rPr>
          <w:rFonts w:asciiTheme="minorHAnsi" w:hAnsiTheme="minorHAnsi" w:cstheme="minorHAnsi"/>
          <w:sz w:val="24"/>
          <w:szCs w:val="24"/>
          <w:lang w:val="el-GR"/>
        </w:rPr>
        <w:t xml:space="preserve"> μέρους απεικονίζεται στην Εικόνα 17.</w:t>
      </w:r>
    </w:p>
    <w:p w14:paraId="53D4FD43" w14:textId="77777777" w:rsidR="009A4DF6" w:rsidRDefault="00194416" w:rsidP="009A4DF6">
      <w:pPr>
        <w:keepNext/>
        <w:ind w:firstLine="0"/>
        <w:jc w:val="center"/>
      </w:pPr>
      <w:r>
        <w:rPr>
          <w:noProof/>
          <w:sz w:val="24"/>
          <w:szCs w:val="24"/>
          <w:lang w:val="en-US"/>
        </w:rPr>
        <w:lastRenderedPageBreak/>
        <w:drawing>
          <wp:inline distT="0" distB="0" distL="0" distR="0" wp14:anchorId="34A22DC8" wp14:editId="0E06F8F3">
            <wp:extent cx="5826140" cy="3108960"/>
            <wp:effectExtent l="0" t="0" r="317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pic:cNvPicPr/>
                  </pic:nvPicPr>
                  <pic:blipFill>
                    <a:blip r:embed="rId56">
                      <a:extLst>
                        <a:ext uri="{28A0092B-C50C-407E-A947-70E740481C1C}">
                          <a14:useLocalDpi xmlns:a14="http://schemas.microsoft.com/office/drawing/2010/main" val="0"/>
                        </a:ext>
                      </a:extLst>
                    </a:blip>
                    <a:stretch>
                      <a:fillRect/>
                    </a:stretch>
                  </pic:blipFill>
                  <pic:spPr>
                    <a:xfrm>
                      <a:off x="0" y="0"/>
                      <a:ext cx="5826140" cy="3108960"/>
                    </a:xfrm>
                    <a:prstGeom prst="rect">
                      <a:avLst/>
                    </a:prstGeom>
                  </pic:spPr>
                </pic:pic>
              </a:graphicData>
            </a:graphic>
          </wp:inline>
        </w:drawing>
      </w:r>
    </w:p>
    <w:p w14:paraId="3367392C" w14:textId="162D496A" w:rsidR="00194416" w:rsidRPr="006C3AD8" w:rsidRDefault="009A4DF6" w:rsidP="009A4DF6">
      <w:pPr>
        <w:pStyle w:val="Caption"/>
        <w:jc w:val="center"/>
        <w:rPr>
          <w:rFonts w:asciiTheme="minorHAnsi" w:hAnsiTheme="minorHAnsi" w:cstheme="minorHAnsi"/>
          <w:i w:val="0"/>
          <w:iCs w:val="0"/>
          <w:sz w:val="20"/>
          <w:szCs w:val="20"/>
          <w:lang w:val="en-US"/>
        </w:rPr>
      </w:pPr>
      <w:bookmarkStart w:id="70" w:name="_Toc146146762"/>
      <w:r w:rsidRPr="00451C26">
        <w:rPr>
          <w:rFonts w:asciiTheme="minorHAnsi" w:hAnsiTheme="minorHAnsi" w:cstheme="minorHAnsi"/>
          <w:b/>
          <w:bCs/>
          <w:i w:val="0"/>
          <w:iCs w:val="0"/>
          <w:sz w:val="20"/>
          <w:szCs w:val="20"/>
          <w:lang w:val="el-GR"/>
        </w:rPr>
        <w:t>Εικόνα</w:t>
      </w:r>
      <w:r w:rsidRPr="006C3AD8">
        <w:rPr>
          <w:rFonts w:asciiTheme="minorHAnsi" w:hAnsiTheme="minorHAnsi" w:cstheme="minorHAnsi"/>
          <w:b/>
          <w:bCs/>
          <w:i w:val="0"/>
          <w:iCs w:val="0"/>
          <w:sz w:val="20"/>
          <w:szCs w:val="20"/>
          <w:lang w:val="en-US"/>
        </w:rPr>
        <w:t xml:space="preserve"> </w:t>
      </w:r>
      <w:r w:rsidRPr="00F36CDC">
        <w:rPr>
          <w:rFonts w:asciiTheme="minorHAnsi" w:hAnsiTheme="minorHAnsi" w:cstheme="minorHAnsi"/>
          <w:b/>
          <w:bCs/>
          <w:i w:val="0"/>
          <w:iCs w:val="0"/>
          <w:sz w:val="20"/>
          <w:szCs w:val="20"/>
        </w:rPr>
        <w:fldChar w:fldCharType="begin"/>
      </w:r>
      <w:r w:rsidRPr="006C3AD8">
        <w:rPr>
          <w:rFonts w:asciiTheme="minorHAnsi" w:hAnsiTheme="minorHAnsi" w:cstheme="minorHAnsi"/>
          <w:b/>
          <w:bCs/>
          <w:i w:val="0"/>
          <w:iCs w:val="0"/>
          <w:sz w:val="20"/>
          <w:szCs w:val="20"/>
          <w:lang w:val="en-US"/>
        </w:rPr>
        <w:instrText xml:space="preserve"> </w:instrText>
      </w:r>
      <w:r w:rsidRPr="00F36CDC">
        <w:rPr>
          <w:rFonts w:asciiTheme="minorHAnsi" w:hAnsiTheme="minorHAnsi" w:cstheme="minorHAnsi"/>
          <w:b/>
          <w:bCs/>
          <w:i w:val="0"/>
          <w:iCs w:val="0"/>
          <w:sz w:val="20"/>
          <w:szCs w:val="20"/>
        </w:rPr>
        <w:instrText>SEQ</w:instrText>
      </w:r>
      <w:r w:rsidRPr="006C3AD8">
        <w:rPr>
          <w:rFonts w:asciiTheme="minorHAnsi" w:hAnsiTheme="minorHAnsi" w:cstheme="minorHAnsi"/>
          <w:b/>
          <w:bCs/>
          <w:i w:val="0"/>
          <w:iCs w:val="0"/>
          <w:sz w:val="20"/>
          <w:szCs w:val="20"/>
          <w:lang w:val="en-US"/>
        </w:rPr>
        <w:instrText xml:space="preserve"> </w:instrText>
      </w:r>
      <w:r w:rsidRPr="00451C26">
        <w:rPr>
          <w:rFonts w:asciiTheme="minorHAnsi" w:hAnsiTheme="minorHAnsi" w:cstheme="minorHAnsi"/>
          <w:b/>
          <w:bCs/>
          <w:i w:val="0"/>
          <w:iCs w:val="0"/>
          <w:sz w:val="20"/>
          <w:szCs w:val="20"/>
          <w:lang w:val="el-GR"/>
        </w:rPr>
        <w:instrText>Εικόνα</w:instrText>
      </w:r>
      <w:r w:rsidRPr="006C3AD8">
        <w:rPr>
          <w:rFonts w:asciiTheme="minorHAnsi" w:hAnsiTheme="minorHAnsi" w:cstheme="minorHAnsi"/>
          <w:b/>
          <w:bCs/>
          <w:i w:val="0"/>
          <w:iCs w:val="0"/>
          <w:sz w:val="20"/>
          <w:szCs w:val="20"/>
          <w:lang w:val="en-US"/>
        </w:rPr>
        <w:instrText xml:space="preserve"> \* </w:instrText>
      </w:r>
      <w:r w:rsidRPr="00F36CDC">
        <w:rPr>
          <w:rFonts w:asciiTheme="minorHAnsi" w:hAnsiTheme="minorHAnsi" w:cstheme="minorHAnsi"/>
          <w:b/>
          <w:bCs/>
          <w:i w:val="0"/>
          <w:iCs w:val="0"/>
          <w:sz w:val="20"/>
          <w:szCs w:val="20"/>
        </w:rPr>
        <w:instrText>ARABIC</w:instrText>
      </w:r>
      <w:r w:rsidRPr="006C3AD8">
        <w:rPr>
          <w:rFonts w:asciiTheme="minorHAnsi" w:hAnsiTheme="minorHAnsi" w:cstheme="minorHAnsi"/>
          <w:b/>
          <w:bCs/>
          <w:i w:val="0"/>
          <w:iCs w:val="0"/>
          <w:sz w:val="20"/>
          <w:szCs w:val="20"/>
          <w:lang w:val="en-US"/>
        </w:rPr>
        <w:instrText xml:space="preserve"> </w:instrText>
      </w:r>
      <w:r w:rsidRPr="00F36CDC">
        <w:rPr>
          <w:rFonts w:asciiTheme="minorHAnsi" w:hAnsiTheme="minorHAnsi" w:cstheme="minorHAnsi"/>
          <w:b/>
          <w:bCs/>
          <w:i w:val="0"/>
          <w:iCs w:val="0"/>
          <w:sz w:val="20"/>
          <w:szCs w:val="20"/>
        </w:rPr>
        <w:fldChar w:fldCharType="separate"/>
      </w:r>
      <w:r w:rsidR="00225B1E">
        <w:rPr>
          <w:rFonts w:asciiTheme="minorHAnsi" w:hAnsiTheme="minorHAnsi" w:cstheme="minorHAnsi"/>
          <w:b/>
          <w:bCs/>
          <w:i w:val="0"/>
          <w:iCs w:val="0"/>
          <w:noProof/>
          <w:sz w:val="20"/>
          <w:szCs w:val="20"/>
        </w:rPr>
        <w:t>17</w:t>
      </w:r>
      <w:r w:rsidRPr="00F36CDC">
        <w:rPr>
          <w:rFonts w:asciiTheme="minorHAnsi" w:hAnsiTheme="minorHAnsi" w:cstheme="minorHAnsi"/>
          <w:b/>
          <w:bCs/>
          <w:i w:val="0"/>
          <w:iCs w:val="0"/>
          <w:sz w:val="20"/>
          <w:szCs w:val="20"/>
        </w:rPr>
        <w:fldChar w:fldCharType="end"/>
      </w:r>
      <w:r w:rsidRPr="006C3AD8">
        <w:rPr>
          <w:rFonts w:asciiTheme="minorHAnsi" w:hAnsiTheme="minorHAnsi" w:cstheme="minorHAnsi"/>
          <w:i w:val="0"/>
          <w:iCs w:val="0"/>
          <w:sz w:val="20"/>
          <w:szCs w:val="20"/>
          <w:lang w:val="en-US"/>
        </w:rPr>
        <w:t xml:space="preserve">: </w:t>
      </w:r>
      <w:r w:rsidRPr="00F36CDC">
        <w:rPr>
          <w:rFonts w:asciiTheme="minorHAnsi" w:hAnsiTheme="minorHAnsi" w:cstheme="minorHAnsi"/>
          <w:i w:val="0"/>
          <w:iCs w:val="0"/>
          <w:sz w:val="20"/>
          <w:szCs w:val="20"/>
        </w:rPr>
        <w:t>LFSR</w:t>
      </w:r>
      <w:r w:rsidR="006C3AD8">
        <w:rPr>
          <w:rFonts w:asciiTheme="minorHAnsi" w:hAnsiTheme="minorHAnsi" w:cstheme="minorHAnsi"/>
          <w:i w:val="0"/>
          <w:iCs w:val="0"/>
          <w:sz w:val="20"/>
          <w:szCs w:val="20"/>
        </w:rPr>
        <w:t xml:space="preserve"> (Linear Feedback Shift Register)</w:t>
      </w:r>
      <w:bookmarkEnd w:id="70"/>
    </w:p>
    <w:p w14:paraId="03EEC710" w14:textId="77777777" w:rsidR="00BA12C8" w:rsidRPr="006C3AD8" w:rsidRDefault="00BA12C8" w:rsidP="00BA12C8">
      <w:pPr>
        <w:rPr>
          <w:lang w:val="en-US"/>
        </w:rPr>
      </w:pPr>
    </w:p>
    <w:p w14:paraId="230085FE" w14:textId="20054F97" w:rsidR="000B4B92" w:rsidRPr="00F31A13" w:rsidRDefault="00FA055A" w:rsidP="00C6631A">
      <w:pPr>
        <w:pStyle w:val="Heading3"/>
        <w:rPr>
          <w:rFonts w:cstheme="minorHAnsi"/>
          <w:szCs w:val="24"/>
        </w:rPr>
      </w:pPr>
      <w:bookmarkStart w:id="71" w:name="_Toc146479288"/>
      <w:r w:rsidRPr="00F31A13">
        <w:rPr>
          <w:rFonts w:cstheme="minorHAnsi"/>
          <w:szCs w:val="24"/>
        </w:rPr>
        <w:t>FSM</w:t>
      </w:r>
      <w:bookmarkEnd w:id="71"/>
    </w:p>
    <w:p w14:paraId="06CB19EB" w14:textId="77777777" w:rsidR="00C6631A" w:rsidRPr="00C6631A" w:rsidRDefault="00C6631A" w:rsidP="00C6631A">
      <w:pPr>
        <w:rPr>
          <w:lang w:val="el-GR"/>
        </w:rPr>
      </w:pPr>
    </w:p>
    <w:p w14:paraId="6505F4F8" w14:textId="5DAD25FB" w:rsidR="007770CA" w:rsidRPr="00AF37D3" w:rsidRDefault="00976803" w:rsidP="00C460AA">
      <w:pPr>
        <w:ind w:firstLine="0"/>
        <w:rPr>
          <w:rFonts w:asciiTheme="minorHAnsi" w:hAnsiTheme="minorHAnsi" w:cstheme="minorHAnsi"/>
          <w:sz w:val="24"/>
          <w:szCs w:val="24"/>
          <w:lang w:val="el-GR"/>
        </w:rPr>
      </w:pPr>
      <w:r w:rsidRPr="00976803">
        <w:rPr>
          <w:rFonts w:asciiTheme="minorHAnsi" w:hAnsiTheme="minorHAnsi" w:cstheme="minorHAnsi"/>
          <w:sz w:val="24"/>
          <w:szCs w:val="24"/>
          <w:lang w:val="el-GR"/>
        </w:rPr>
        <w:t>Το</w:t>
      </w:r>
      <w:r w:rsidR="00DA4992">
        <w:rPr>
          <w:rFonts w:asciiTheme="minorHAnsi" w:hAnsiTheme="minorHAnsi" w:cstheme="minorHAnsi"/>
          <w:sz w:val="24"/>
          <w:szCs w:val="24"/>
          <w:lang w:val="el-GR"/>
        </w:rPr>
        <w:t xml:space="preserve"> μέρος</w:t>
      </w:r>
      <w:r w:rsidRPr="00976803">
        <w:rPr>
          <w:rFonts w:asciiTheme="minorHAnsi" w:hAnsiTheme="minorHAnsi" w:cstheme="minorHAnsi"/>
          <w:sz w:val="24"/>
          <w:szCs w:val="24"/>
          <w:lang w:val="el-GR"/>
        </w:rPr>
        <w:t xml:space="preserve"> </w:t>
      </w:r>
      <w:r w:rsidRPr="00976803">
        <w:rPr>
          <w:rFonts w:asciiTheme="minorHAnsi" w:hAnsiTheme="minorHAnsi" w:cstheme="minorHAnsi"/>
          <w:sz w:val="24"/>
          <w:szCs w:val="24"/>
          <w:lang w:val="en-US"/>
        </w:rPr>
        <w:t>FSM</w:t>
      </w:r>
      <w:r w:rsidRPr="00976803">
        <w:rPr>
          <w:rFonts w:asciiTheme="minorHAnsi" w:hAnsiTheme="minorHAnsi" w:cstheme="minorHAnsi"/>
          <w:sz w:val="24"/>
          <w:szCs w:val="24"/>
          <w:lang w:val="el-GR"/>
        </w:rPr>
        <w:t xml:space="preserve"> δέχεται ως είσοδο τα </w:t>
      </w:r>
      <w:r>
        <w:rPr>
          <w:rFonts w:asciiTheme="minorHAnsi" w:hAnsiTheme="minorHAnsi" w:cstheme="minorHAnsi"/>
          <w:sz w:val="24"/>
          <w:szCs w:val="24"/>
          <w:lang w:val="el-GR"/>
        </w:rPr>
        <w:t>Τ1, Τ2</w:t>
      </w:r>
      <w:r w:rsidRPr="00976803">
        <w:rPr>
          <w:rFonts w:asciiTheme="minorHAnsi" w:hAnsiTheme="minorHAnsi" w:cstheme="minorHAnsi"/>
          <w:sz w:val="24"/>
          <w:szCs w:val="24"/>
          <w:lang w:val="el-GR"/>
        </w:rPr>
        <w:t xml:space="preserve"> </w:t>
      </w:r>
      <w:r>
        <w:rPr>
          <w:rFonts w:asciiTheme="minorHAnsi" w:hAnsiTheme="minorHAnsi" w:cstheme="minorHAnsi"/>
          <w:sz w:val="24"/>
          <w:szCs w:val="24"/>
          <w:lang w:val="el-GR"/>
        </w:rPr>
        <w:t xml:space="preserve">από το </w:t>
      </w:r>
      <w:r>
        <w:rPr>
          <w:rFonts w:asciiTheme="minorHAnsi" w:hAnsiTheme="minorHAnsi" w:cstheme="minorHAnsi"/>
          <w:sz w:val="24"/>
          <w:szCs w:val="24"/>
          <w:lang w:val="en-US"/>
        </w:rPr>
        <w:t>LFSR</w:t>
      </w:r>
      <w:r w:rsidRPr="00976803">
        <w:rPr>
          <w:rFonts w:asciiTheme="minorHAnsi" w:hAnsiTheme="minorHAnsi" w:cstheme="minorHAnsi"/>
          <w:sz w:val="24"/>
          <w:szCs w:val="24"/>
          <w:lang w:val="el-GR"/>
        </w:rPr>
        <w:t xml:space="preserve"> </w:t>
      </w:r>
      <w:r>
        <w:rPr>
          <w:rFonts w:asciiTheme="minorHAnsi" w:hAnsiTheme="minorHAnsi" w:cstheme="minorHAnsi"/>
          <w:sz w:val="24"/>
          <w:szCs w:val="24"/>
          <w:lang w:val="en-US"/>
        </w:rPr>
        <w:t>part</w:t>
      </w:r>
      <w:r>
        <w:rPr>
          <w:rFonts w:asciiTheme="minorHAnsi" w:hAnsiTheme="minorHAnsi" w:cstheme="minorHAnsi"/>
          <w:sz w:val="24"/>
          <w:szCs w:val="24"/>
          <w:lang w:val="el-GR"/>
        </w:rPr>
        <w:t xml:space="preserve"> και έχει ως έξοδο 128 </w:t>
      </w:r>
      <w:r>
        <w:rPr>
          <w:rFonts w:asciiTheme="minorHAnsi" w:hAnsiTheme="minorHAnsi" w:cstheme="minorHAnsi"/>
          <w:sz w:val="24"/>
          <w:szCs w:val="24"/>
          <w:lang w:val="en-US"/>
        </w:rPr>
        <w:t>bits</w:t>
      </w:r>
      <w:r>
        <w:rPr>
          <w:rFonts w:asciiTheme="minorHAnsi" w:hAnsiTheme="minorHAnsi" w:cstheme="minorHAnsi"/>
          <w:sz w:val="24"/>
          <w:szCs w:val="24"/>
          <w:lang w:val="el-GR"/>
        </w:rPr>
        <w:t xml:space="preserve"> που είναι </w:t>
      </w:r>
      <w:r w:rsidR="00DA4992">
        <w:rPr>
          <w:rFonts w:asciiTheme="minorHAnsi" w:hAnsiTheme="minorHAnsi" w:cstheme="minorHAnsi"/>
          <w:sz w:val="24"/>
          <w:szCs w:val="24"/>
          <w:lang w:val="el-GR"/>
        </w:rPr>
        <w:t>η έξοδος ακολουθίας κλειδιών</w:t>
      </w:r>
      <w:r>
        <w:rPr>
          <w:rFonts w:asciiTheme="minorHAnsi" w:hAnsiTheme="minorHAnsi" w:cstheme="minorHAnsi"/>
          <w:sz w:val="24"/>
          <w:szCs w:val="24"/>
          <w:lang w:val="el-GR"/>
        </w:rPr>
        <w:t xml:space="preserve"> </w:t>
      </w:r>
      <w:r w:rsidR="00DA4992">
        <w:rPr>
          <w:rFonts w:asciiTheme="minorHAnsi" w:hAnsiTheme="minorHAnsi" w:cstheme="minorHAnsi"/>
          <w:sz w:val="24"/>
          <w:szCs w:val="24"/>
          <w:lang w:val="el-GR"/>
        </w:rPr>
        <w:t>(</w:t>
      </w:r>
      <w:r>
        <w:rPr>
          <w:rFonts w:asciiTheme="minorHAnsi" w:hAnsiTheme="minorHAnsi" w:cstheme="minorHAnsi"/>
          <w:sz w:val="24"/>
          <w:szCs w:val="24"/>
          <w:lang w:val="en-US"/>
        </w:rPr>
        <w:t>keystream</w:t>
      </w:r>
      <w:r w:rsidRPr="00976803">
        <w:rPr>
          <w:rFonts w:asciiTheme="minorHAnsi" w:hAnsiTheme="minorHAnsi" w:cstheme="minorHAnsi"/>
          <w:sz w:val="24"/>
          <w:szCs w:val="24"/>
          <w:lang w:val="el-GR"/>
        </w:rPr>
        <w:t xml:space="preserve"> </w:t>
      </w:r>
      <w:r>
        <w:rPr>
          <w:rFonts w:asciiTheme="minorHAnsi" w:hAnsiTheme="minorHAnsi" w:cstheme="minorHAnsi"/>
          <w:sz w:val="24"/>
          <w:szCs w:val="24"/>
          <w:lang w:val="en-US"/>
        </w:rPr>
        <w:t>output</w:t>
      </w:r>
      <w:r w:rsidR="00DA4992">
        <w:rPr>
          <w:rFonts w:asciiTheme="minorHAnsi" w:hAnsiTheme="minorHAnsi" w:cstheme="minorHAnsi"/>
          <w:sz w:val="24"/>
          <w:szCs w:val="24"/>
          <w:lang w:val="el-GR"/>
        </w:rPr>
        <w:t>)</w:t>
      </w:r>
      <w:r>
        <w:rPr>
          <w:rFonts w:asciiTheme="minorHAnsi" w:hAnsiTheme="minorHAnsi" w:cstheme="minorHAnsi"/>
          <w:sz w:val="24"/>
          <w:szCs w:val="24"/>
          <w:lang w:val="el-GR"/>
        </w:rPr>
        <w:t>.</w:t>
      </w:r>
      <w:r w:rsidR="009F27AE">
        <w:rPr>
          <w:rFonts w:asciiTheme="minorHAnsi" w:hAnsiTheme="minorHAnsi" w:cstheme="minorHAnsi"/>
          <w:sz w:val="24"/>
          <w:szCs w:val="24"/>
          <w:lang w:val="el-GR"/>
        </w:rPr>
        <w:t xml:space="preserve"> </w:t>
      </w:r>
      <w:r w:rsidR="00EF347C">
        <w:rPr>
          <w:rFonts w:asciiTheme="minorHAnsi" w:hAnsiTheme="minorHAnsi" w:cstheme="minorHAnsi"/>
          <w:sz w:val="24"/>
          <w:szCs w:val="24"/>
          <w:lang w:val="el-GR"/>
        </w:rPr>
        <w:t xml:space="preserve">Αποτελείται από </w:t>
      </w:r>
      <w:r w:rsidR="00DA4992">
        <w:rPr>
          <w:rFonts w:asciiTheme="minorHAnsi" w:hAnsiTheme="minorHAnsi" w:cstheme="minorHAnsi"/>
          <w:sz w:val="24"/>
          <w:szCs w:val="24"/>
          <w:lang w:val="el-GR"/>
        </w:rPr>
        <w:t xml:space="preserve">τρεις </w:t>
      </w:r>
      <w:proofErr w:type="spellStart"/>
      <w:r w:rsidR="00DA4992">
        <w:rPr>
          <w:rFonts w:asciiTheme="minorHAnsi" w:hAnsiTheme="minorHAnsi" w:cstheme="minorHAnsi"/>
          <w:sz w:val="24"/>
          <w:szCs w:val="24"/>
          <w:lang w:val="el-GR"/>
        </w:rPr>
        <w:t>καταχωρητές</w:t>
      </w:r>
      <w:proofErr w:type="spellEnd"/>
      <w:r w:rsidR="00A0026D">
        <w:rPr>
          <w:rFonts w:asciiTheme="minorHAnsi" w:hAnsiTheme="minorHAnsi" w:cstheme="minorHAnsi"/>
          <w:sz w:val="24"/>
          <w:szCs w:val="24"/>
          <w:lang w:val="el-GR"/>
        </w:rPr>
        <w:t xml:space="preserve"> </w:t>
      </w:r>
      <w:r w:rsidR="00A0026D" w:rsidRPr="00A0026D">
        <w:rPr>
          <w:rFonts w:asciiTheme="minorHAnsi" w:hAnsiTheme="minorHAnsi" w:cstheme="minorHAnsi"/>
          <w:sz w:val="24"/>
          <w:szCs w:val="24"/>
          <w:lang w:val="el-GR"/>
        </w:rPr>
        <w:t>(</w:t>
      </w:r>
      <w:r w:rsidR="00A0026D">
        <w:rPr>
          <w:rFonts w:asciiTheme="minorHAnsi" w:hAnsiTheme="minorHAnsi" w:cstheme="minorHAnsi"/>
          <w:sz w:val="24"/>
          <w:szCs w:val="24"/>
          <w:lang w:val="en-US"/>
        </w:rPr>
        <w:t>R</w:t>
      </w:r>
      <w:r w:rsidR="00A0026D" w:rsidRPr="00A0026D">
        <w:rPr>
          <w:rFonts w:asciiTheme="minorHAnsi" w:hAnsiTheme="minorHAnsi" w:cstheme="minorHAnsi"/>
          <w:sz w:val="24"/>
          <w:szCs w:val="24"/>
          <w:lang w:val="el-GR"/>
        </w:rPr>
        <w:t xml:space="preserve">1, </w:t>
      </w:r>
      <w:r w:rsidR="00A0026D">
        <w:rPr>
          <w:rFonts w:asciiTheme="minorHAnsi" w:hAnsiTheme="minorHAnsi" w:cstheme="minorHAnsi"/>
          <w:sz w:val="24"/>
          <w:szCs w:val="24"/>
          <w:lang w:val="en-US"/>
        </w:rPr>
        <w:t>R</w:t>
      </w:r>
      <w:r w:rsidR="00A0026D" w:rsidRPr="00A0026D">
        <w:rPr>
          <w:rFonts w:asciiTheme="minorHAnsi" w:hAnsiTheme="minorHAnsi" w:cstheme="minorHAnsi"/>
          <w:sz w:val="24"/>
          <w:szCs w:val="24"/>
          <w:lang w:val="el-GR"/>
        </w:rPr>
        <w:t xml:space="preserve">2, </w:t>
      </w:r>
      <w:r w:rsidR="00A0026D">
        <w:rPr>
          <w:rFonts w:asciiTheme="minorHAnsi" w:hAnsiTheme="minorHAnsi" w:cstheme="minorHAnsi"/>
          <w:sz w:val="24"/>
          <w:szCs w:val="24"/>
          <w:lang w:val="en-US"/>
        </w:rPr>
        <w:t>R</w:t>
      </w:r>
      <w:r w:rsidR="00A0026D" w:rsidRPr="00A0026D">
        <w:rPr>
          <w:rFonts w:asciiTheme="minorHAnsi" w:hAnsiTheme="minorHAnsi" w:cstheme="minorHAnsi"/>
          <w:sz w:val="24"/>
          <w:szCs w:val="24"/>
          <w:lang w:val="el-GR"/>
        </w:rPr>
        <w:t>3)</w:t>
      </w:r>
      <w:r w:rsidR="00EF347C">
        <w:rPr>
          <w:rFonts w:asciiTheme="minorHAnsi" w:hAnsiTheme="minorHAnsi" w:cstheme="minorHAnsi"/>
          <w:sz w:val="24"/>
          <w:szCs w:val="24"/>
          <w:lang w:val="el-GR"/>
        </w:rPr>
        <w:t xml:space="preserve"> </w:t>
      </w:r>
      <w:r w:rsidR="00DA4992">
        <w:rPr>
          <w:rFonts w:asciiTheme="minorHAnsi" w:hAnsiTheme="minorHAnsi" w:cstheme="minorHAnsi"/>
          <w:sz w:val="24"/>
          <w:szCs w:val="24"/>
          <w:lang w:val="el-GR"/>
        </w:rPr>
        <w:t xml:space="preserve">των </w:t>
      </w:r>
      <w:r w:rsidR="00EF347C">
        <w:rPr>
          <w:rFonts w:asciiTheme="minorHAnsi" w:hAnsiTheme="minorHAnsi" w:cstheme="minorHAnsi"/>
          <w:sz w:val="24"/>
          <w:szCs w:val="24"/>
          <w:lang w:val="el-GR"/>
        </w:rPr>
        <w:t xml:space="preserve">128 </w:t>
      </w:r>
      <w:r w:rsidR="00EF347C">
        <w:rPr>
          <w:rFonts w:asciiTheme="minorHAnsi" w:hAnsiTheme="minorHAnsi" w:cstheme="minorHAnsi"/>
          <w:sz w:val="24"/>
          <w:szCs w:val="24"/>
          <w:lang w:val="en-US"/>
        </w:rPr>
        <w:t>bits</w:t>
      </w:r>
      <w:r w:rsidR="00EF347C" w:rsidRPr="00EF347C">
        <w:rPr>
          <w:rFonts w:asciiTheme="minorHAnsi" w:hAnsiTheme="minorHAnsi" w:cstheme="minorHAnsi"/>
          <w:sz w:val="24"/>
          <w:szCs w:val="24"/>
          <w:lang w:val="el-GR"/>
        </w:rPr>
        <w:t xml:space="preserve"> </w:t>
      </w:r>
      <w:r w:rsidR="00EF347C">
        <w:rPr>
          <w:rFonts w:asciiTheme="minorHAnsi" w:hAnsiTheme="minorHAnsi" w:cstheme="minorHAnsi"/>
          <w:sz w:val="24"/>
          <w:szCs w:val="24"/>
          <w:lang w:val="el-GR"/>
        </w:rPr>
        <w:t xml:space="preserve">ο καθένας, δυο </w:t>
      </w:r>
      <w:r w:rsidR="00C6631A">
        <w:rPr>
          <w:rFonts w:asciiTheme="minorHAnsi" w:hAnsiTheme="minorHAnsi" w:cstheme="minorHAnsi"/>
          <w:sz w:val="24"/>
          <w:szCs w:val="24"/>
          <w:lang w:val="el-GR"/>
        </w:rPr>
        <w:t>λογικές πύλες</w:t>
      </w:r>
      <w:r w:rsidR="00EF347C">
        <w:rPr>
          <w:rFonts w:asciiTheme="minorHAnsi" w:hAnsiTheme="minorHAnsi" w:cstheme="minorHAnsi"/>
          <w:sz w:val="24"/>
          <w:szCs w:val="24"/>
          <w:lang w:val="el-GR"/>
        </w:rPr>
        <w:t xml:space="preserve"> </w:t>
      </w:r>
      <w:r w:rsidR="00EF347C">
        <w:rPr>
          <w:rFonts w:asciiTheme="minorHAnsi" w:hAnsiTheme="minorHAnsi" w:cstheme="minorHAnsi"/>
          <w:sz w:val="24"/>
          <w:szCs w:val="24"/>
          <w:lang w:val="en-US"/>
        </w:rPr>
        <w:t>XOR</w:t>
      </w:r>
      <w:r w:rsidR="00C6631A">
        <w:rPr>
          <w:rFonts w:asciiTheme="minorHAnsi" w:hAnsiTheme="minorHAnsi" w:cstheme="minorHAnsi"/>
          <w:sz w:val="24"/>
          <w:szCs w:val="24"/>
          <w:lang w:val="el-GR"/>
        </w:rPr>
        <w:t xml:space="preserve"> με σύμβολο το </w:t>
      </w:r>
      <m:oMath>
        <m:r>
          <w:rPr>
            <w:rFonts w:ascii="Cambria Math" w:hAnsi="Cambria Math" w:cstheme="minorHAnsi"/>
            <w:sz w:val="24"/>
            <w:szCs w:val="24"/>
            <w:lang w:val="el-GR"/>
          </w:rPr>
          <m:t>⊕</m:t>
        </m:r>
      </m:oMath>
      <w:r w:rsidR="00EF347C">
        <w:rPr>
          <w:rFonts w:asciiTheme="minorHAnsi" w:hAnsiTheme="minorHAnsi" w:cstheme="minorHAnsi"/>
          <w:sz w:val="24"/>
          <w:szCs w:val="24"/>
          <w:lang w:val="el-GR"/>
        </w:rPr>
        <w:t>,</w:t>
      </w:r>
      <w:r w:rsidR="00C6631A">
        <w:rPr>
          <w:rFonts w:asciiTheme="minorHAnsi" w:hAnsiTheme="minorHAnsi" w:cstheme="minorHAnsi"/>
          <w:sz w:val="24"/>
          <w:szCs w:val="24"/>
          <w:lang w:val="el-GR"/>
        </w:rPr>
        <w:t xml:space="preserve"> ένα</w:t>
      </w:r>
      <w:r w:rsidR="007B6978" w:rsidRPr="007B6978">
        <w:rPr>
          <w:rFonts w:asciiTheme="minorHAnsi" w:hAnsiTheme="minorHAnsi" w:cstheme="minorHAnsi"/>
          <w:sz w:val="24"/>
          <w:szCs w:val="24"/>
          <w:lang w:val="el-GR"/>
        </w:rPr>
        <w:t xml:space="preserve"> </w:t>
      </w:r>
      <w:r w:rsidR="00C6631A">
        <w:rPr>
          <w:rFonts w:asciiTheme="minorHAnsi" w:hAnsiTheme="minorHAnsi" w:cstheme="minorHAnsi"/>
          <w:sz w:val="24"/>
          <w:szCs w:val="24"/>
          <w:lang w:val="el-GR"/>
        </w:rPr>
        <w:t xml:space="preserve">γύρο μετάθεσης των </w:t>
      </w:r>
      <w:r w:rsidR="00C6631A">
        <w:rPr>
          <w:rFonts w:asciiTheme="minorHAnsi" w:hAnsiTheme="minorHAnsi" w:cstheme="minorHAnsi"/>
          <w:sz w:val="24"/>
          <w:szCs w:val="24"/>
          <w:lang w:val="en-US"/>
        </w:rPr>
        <w:t>bytes</w:t>
      </w:r>
      <w:r w:rsidR="007B6978" w:rsidRPr="007B6978">
        <w:rPr>
          <w:rFonts w:asciiTheme="minorHAnsi" w:hAnsiTheme="minorHAnsi" w:cstheme="minorHAnsi"/>
          <w:sz w:val="24"/>
          <w:szCs w:val="24"/>
          <w:lang w:val="el-GR"/>
        </w:rPr>
        <w:t xml:space="preserve"> (</w:t>
      </w:r>
      <w:r w:rsidR="007B6978">
        <w:rPr>
          <w:rFonts w:asciiTheme="minorHAnsi" w:hAnsiTheme="minorHAnsi" w:cstheme="minorHAnsi"/>
          <w:sz w:val="24"/>
          <w:szCs w:val="24"/>
          <w:lang w:val="en-US"/>
        </w:rPr>
        <w:t>Permutation</w:t>
      </w:r>
      <w:r w:rsidR="007B6978" w:rsidRPr="007B6978">
        <w:rPr>
          <w:rFonts w:asciiTheme="minorHAnsi" w:hAnsiTheme="minorHAnsi" w:cstheme="minorHAnsi"/>
          <w:sz w:val="24"/>
          <w:szCs w:val="24"/>
          <w:lang w:val="el-GR"/>
        </w:rPr>
        <w:t xml:space="preserve"> </w:t>
      </w:r>
      <w:r w:rsidR="007B6978">
        <w:rPr>
          <w:rFonts w:asciiTheme="minorHAnsi" w:hAnsiTheme="minorHAnsi" w:cstheme="minorHAnsi"/>
          <w:sz w:val="24"/>
          <w:szCs w:val="24"/>
          <w:lang w:val="en-US"/>
        </w:rPr>
        <w:t>Byte</w:t>
      </w:r>
      <w:r w:rsidR="007B6978" w:rsidRPr="007B6978">
        <w:rPr>
          <w:rFonts w:asciiTheme="minorHAnsi" w:hAnsiTheme="minorHAnsi" w:cstheme="minorHAnsi"/>
          <w:sz w:val="24"/>
          <w:szCs w:val="24"/>
          <w:lang w:val="el-GR"/>
        </w:rPr>
        <w:t>-</w:t>
      </w:r>
      <w:r w:rsidR="007B6978">
        <w:rPr>
          <w:rFonts w:asciiTheme="minorHAnsi" w:hAnsiTheme="minorHAnsi" w:cstheme="minorHAnsi"/>
          <w:sz w:val="24"/>
          <w:szCs w:val="24"/>
          <w:lang w:val="en-US"/>
        </w:rPr>
        <w:t>Oriented</w:t>
      </w:r>
      <w:r w:rsidR="007B6978" w:rsidRPr="007B6978">
        <w:rPr>
          <w:rFonts w:asciiTheme="minorHAnsi" w:hAnsiTheme="minorHAnsi" w:cstheme="minorHAnsi"/>
          <w:sz w:val="24"/>
          <w:szCs w:val="24"/>
          <w:lang w:val="el-GR"/>
        </w:rPr>
        <w:t>)</w:t>
      </w:r>
      <w:r w:rsidR="00C6631A">
        <w:rPr>
          <w:rFonts w:asciiTheme="minorHAnsi" w:hAnsiTheme="minorHAnsi" w:cstheme="minorHAnsi"/>
          <w:sz w:val="24"/>
          <w:szCs w:val="24"/>
          <w:lang w:val="el-GR"/>
        </w:rPr>
        <w:t xml:space="preserve">, </w:t>
      </w:r>
      <w:r w:rsidR="00EF347C">
        <w:rPr>
          <w:rFonts w:asciiTheme="minorHAnsi" w:hAnsiTheme="minorHAnsi" w:cstheme="minorHAnsi"/>
          <w:sz w:val="24"/>
          <w:szCs w:val="24"/>
          <w:lang w:val="el-GR"/>
        </w:rPr>
        <w:t xml:space="preserve">δύο γύρους κωδικοποίησης </w:t>
      </w:r>
      <w:r w:rsidR="00EF347C">
        <w:rPr>
          <w:rFonts w:asciiTheme="minorHAnsi" w:hAnsiTheme="minorHAnsi" w:cstheme="minorHAnsi"/>
          <w:sz w:val="24"/>
          <w:szCs w:val="24"/>
          <w:lang w:val="en-US"/>
        </w:rPr>
        <w:t>AES</w:t>
      </w:r>
      <w:r w:rsidR="00451C26" w:rsidRPr="00451C26">
        <w:rPr>
          <w:rFonts w:asciiTheme="minorHAnsi" w:hAnsiTheme="minorHAnsi" w:cstheme="minorHAnsi"/>
          <w:sz w:val="24"/>
          <w:szCs w:val="24"/>
          <w:lang w:val="el-GR"/>
        </w:rPr>
        <w:t xml:space="preserve"> </w:t>
      </w:r>
      <w:r w:rsidR="00AF37D3">
        <w:rPr>
          <w:rFonts w:asciiTheme="minorHAnsi" w:hAnsiTheme="minorHAnsi" w:cstheme="minorHAnsi"/>
          <w:sz w:val="24"/>
          <w:szCs w:val="24"/>
          <w:lang w:val="el-GR"/>
        </w:rPr>
        <w:t xml:space="preserve">καθώς και δύο προσθέσεις </w:t>
      </w:r>
      <w:r w:rsidR="00AF37D3">
        <w:rPr>
          <w:rFonts w:asciiTheme="minorHAnsi" w:hAnsiTheme="minorHAnsi" w:cstheme="minorHAnsi"/>
          <w:sz w:val="24"/>
          <w:szCs w:val="24"/>
          <w:lang w:val="en-US"/>
        </w:rPr>
        <w:t>modulo</w:t>
      </w:r>
      <w:r w:rsidR="00AF37D3" w:rsidRPr="00AF37D3">
        <w:rPr>
          <w:rFonts w:asciiTheme="minorHAnsi" w:hAnsiTheme="minorHAnsi" w:cstheme="minorHAnsi"/>
          <w:sz w:val="24"/>
          <w:szCs w:val="24"/>
          <w:lang w:val="el-GR"/>
        </w:rPr>
        <w:t xml:space="preserve"> </w:t>
      </w:r>
      <w:r w:rsidR="00AF37D3">
        <w:rPr>
          <w:rFonts w:asciiTheme="minorHAnsi" w:hAnsiTheme="minorHAnsi" w:cstheme="minorHAnsi"/>
          <w:sz w:val="24"/>
          <w:szCs w:val="24"/>
          <w:lang w:val="el-GR"/>
        </w:rPr>
        <w:t>32</w:t>
      </w:r>
      <w:r w:rsidR="00C6631A">
        <w:rPr>
          <w:rFonts w:asciiTheme="minorHAnsi" w:hAnsiTheme="minorHAnsi" w:cstheme="minorHAnsi"/>
          <w:sz w:val="24"/>
          <w:szCs w:val="24"/>
          <w:lang w:val="el-GR"/>
        </w:rPr>
        <w:t>,</w:t>
      </w:r>
      <w:r w:rsidR="00D824F2">
        <w:rPr>
          <w:rFonts w:asciiTheme="minorHAnsi" w:hAnsiTheme="minorHAnsi" w:cstheme="minorHAnsi"/>
          <w:sz w:val="24"/>
          <w:szCs w:val="24"/>
          <w:lang w:val="el-GR"/>
        </w:rPr>
        <w:t xml:space="preserve"> </w:t>
      </w:r>
      <w:r w:rsidR="00AF37D3">
        <w:rPr>
          <w:rFonts w:asciiTheme="minorHAnsi" w:hAnsiTheme="minorHAnsi" w:cstheme="minorHAnsi"/>
          <w:sz w:val="24"/>
          <w:szCs w:val="24"/>
          <w:lang w:val="el-GR"/>
        </w:rPr>
        <w:t>όπως φαίνεται</w:t>
      </w:r>
      <w:r w:rsidR="00D5100E">
        <w:rPr>
          <w:rFonts w:asciiTheme="minorHAnsi" w:hAnsiTheme="minorHAnsi" w:cstheme="minorHAnsi"/>
          <w:sz w:val="24"/>
          <w:szCs w:val="24"/>
          <w:lang w:val="el-GR"/>
        </w:rPr>
        <w:t xml:space="preserve"> στην Εικόνα 1</w:t>
      </w:r>
      <w:r w:rsidR="00104F89">
        <w:rPr>
          <w:rFonts w:asciiTheme="minorHAnsi" w:hAnsiTheme="minorHAnsi" w:cstheme="minorHAnsi"/>
          <w:sz w:val="24"/>
          <w:szCs w:val="24"/>
          <w:lang w:val="el-GR"/>
        </w:rPr>
        <w:t>8</w:t>
      </w:r>
      <w:r w:rsidR="00D5100E">
        <w:rPr>
          <w:rFonts w:asciiTheme="minorHAnsi" w:hAnsiTheme="minorHAnsi" w:cstheme="minorHAnsi"/>
          <w:sz w:val="24"/>
          <w:szCs w:val="24"/>
          <w:lang w:val="el-GR"/>
        </w:rPr>
        <w:t>.</w:t>
      </w:r>
    </w:p>
    <w:p w14:paraId="3BDC7F75" w14:textId="77777777" w:rsidR="00AF37D3" w:rsidRPr="00D5100E" w:rsidRDefault="00AF37D3" w:rsidP="00C460AA">
      <w:pPr>
        <w:ind w:firstLine="0"/>
        <w:rPr>
          <w:rFonts w:asciiTheme="minorHAnsi" w:hAnsiTheme="minorHAnsi" w:cstheme="minorHAnsi"/>
          <w:sz w:val="24"/>
          <w:szCs w:val="24"/>
          <w:lang w:val="el-GR"/>
        </w:rPr>
      </w:pPr>
    </w:p>
    <w:p w14:paraId="0F79FE0B" w14:textId="77777777" w:rsidR="00451C26" w:rsidRDefault="00451C26" w:rsidP="00523C17">
      <w:pPr>
        <w:keepNext/>
        <w:ind w:firstLine="0"/>
        <w:jc w:val="center"/>
      </w:pPr>
      <w:r>
        <w:rPr>
          <w:rFonts w:asciiTheme="minorHAnsi" w:hAnsiTheme="minorHAnsi" w:cstheme="minorHAnsi"/>
          <w:noProof/>
          <w:sz w:val="24"/>
          <w:szCs w:val="24"/>
          <w:lang w:val="el-GR"/>
        </w:rPr>
        <w:drawing>
          <wp:inline distT="0" distB="0" distL="0" distR="0" wp14:anchorId="795DF49F" wp14:editId="277A2FD8">
            <wp:extent cx="5900367" cy="2811780"/>
            <wp:effectExtent l="0" t="0" r="5715" b="762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57">
                      <a:extLst>
                        <a:ext uri="{28A0092B-C50C-407E-A947-70E740481C1C}">
                          <a14:useLocalDpi xmlns:a14="http://schemas.microsoft.com/office/drawing/2010/main" val="0"/>
                        </a:ext>
                      </a:extLst>
                    </a:blip>
                    <a:stretch>
                      <a:fillRect/>
                    </a:stretch>
                  </pic:blipFill>
                  <pic:spPr>
                    <a:xfrm>
                      <a:off x="0" y="0"/>
                      <a:ext cx="5905115" cy="2814043"/>
                    </a:xfrm>
                    <a:prstGeom prst="rect">
                      <a:avLst/>
                    </a:prstGeom>
                  </pic:spPr>
                </pic:pic>
              </a:graphicData>
            </a:graphic>
          </wp:inline>
        </w:drawing>
      </w:r>
    </w:p>
    <w:p w14:paraId="44DE3EAA" w14:textId="3ABE07BD" w:rsidR="00451C26" w:rsidRPr="006C3AD8" w:rsidRDefault="00451C26" w:rsidP="00451C26">
      <w:pPr>
        <w:pStyle w:val="Caption"/>
        <w:jc w:val="center"/>
        <w:rPr>
          <w:rFonts w:asciiTheme="minorHAnsi" w:hAnsiTheme="minorHAnsi" w:cstheme="minorHAnsi"/>
          <w:i w:val="0"/>
          <w:iCs w:val="0"/>
          <w:sz w:val="20"/>
          <w:szCs w:val="20"/>
          <w:lang w:val="en-US"/>
        </w:rPr>
      </w:pPr>
      <w:bookmarkStart w:id="72" w:name="_Toc146146763"/>
      <w:r w:rsidRPr="00D824F2">
        <w:rPr>
          <w:rFonts w:asciiTheme="minorHAnsi" w:hAnsiTheme="minorHAnsi" w:cstheme="minorHAnsi"/>
          <w:b/>
          <w:bCs/>
          <w:i w:val="0"/>
          <w:iCs w:val="0"/>
          <w:sz w:val="20"/>
          <w:szCs w:val="20"/>
          <w:lang w:val="el-GR"/>
        </w:rPr>
        <w:t>Εικόνα</w:t>
      </w:r>
      <w:r w:rsidRPr="006C3AD8">
        <w:rPr>
          <w:rFonts w:asciiTheme="minorHAnsi" w:hAnsiTheme="minorHAnsi" w:cstheme="minorHAnsi"/>
          <w:b/>
          <w:bCs/>
          <w:i w:val="0"/>
          <w:iCs w:val="0"/>
          <w:sz w:val="20"/>
          <w:szCs w:val="20"/>
          <w:lang w:val="en-US"/>
        </w:rPr>
        <w:t xml:space="preserve"> </w:t>
      </w:r>
      <w:r w:rsidRPr="00451C26">
        <w:rPr>
          <w:rFonts w:asciiTheme="minorHAnsi" w:hAnsiTheme="minorHAnsi" w:cstheme="minorHAnsi"/>
          <w:b/>
          <w:bCs/>
          <w:i w:val="0"/>
          <w:iCs w:val="0"/>
          <w:sz w:val="20"/>
          <w:szCs w:val="20"/>
        </w:rPr>
        <w:fldChar w:fldCharType="begin"/>
      </w:r>
      <w:r w:rsidRPr="006C3AD8">
        <w:rPr>
          <w:rFonts w:asciiTheme="minorHAnsi" w:hAnsiTheme="minorHAnsi" w:cstheme="minorHAnsi"/>
          <w:b/>
          <w:bCs/>
          <w:i w:val="0"/>
          <w:iCs w:val="0"/>
          <w:sz w:val="20"/>
          <w:szCs w:val="20"/>
          <w:lang w:val="en-US"/>
        </w:rPr>
        <w:instrText xml:space="preserve"> </w:instrText>
      </w:r>
      <w:r w:rsidRPr="00451C26">
        <w:rPr>
          <w:rFonts w:asciiTheme="minorHAnsi" w:hAnsiTheme="minorHAnsi" w:cstheme="minorHAnsi"/>
          <w:b/>
          <w:bCs/>
          <w:i w:val="0"/>
          <w:iCs w:val="0"/>
          <w:sz w:val="20"/>
          <w:szCs w:val="20"/>
        </w:rPr>
        <w:instrText>SEQ</w:instrText>
      </w:r>
      <w:r w:rsidRPr="006C3AD8">
        <w:rPr>
          <w:rFonts w:asciiTheme="minorHAnsi" w:hAnsiTheme="minorHAnsi" w:cstheme="minorHAnsi"/>
          <w:b/>
          <w:bCs/>
          <w:i w:val="0"/>
          <w:iCs w:val="0"/>
          <w:sz w:val="20"/>
          <w:szCs w:val="20"/>
          <w:lang w:val="en-US"/>
        </w:rPr>
        <w:instrText xml:space="preserve"> </w:instrText>
      </w:r>
      <w:r w:rsidRPr="00D824F2">
        <w:rPr>
          <w:rFonts w:asciiTheme="minorHAnsi" w:hAnsiTheme="minorHAnsi" w:cstheme="minorHAnsi"/>
          <w:b/>
          <w:bCs/>
          <w:i w:val="0"/>
          <w:iCs w:val="0"/>
          <w:sz w:val="20"/>
          <w:szCs w:val="20"/>
          <w:lang w:val="el-GR"/>
        </w:rPr>
        <w:instrText>Εικόνα</w:instrText>
      </w:r>
      <w:r w:rsidRPr="006C3AD8">
        <w:rPr>
          <w:rFonts w:asciiTheme="minorHAnsi" w:hAnsiTheme="minorHAnsi" w:cstheme="minorHAnsi"/>
          <w:b/>
          <w:bCs/>
          <w:i w:val="0"/>
          <w:iCs w:val="0"/>
          <w:sz w:val="20"/>
          <w:szCs w:val="20"/>
          <w:lang w:val="en-US"/>
        </w:rPr>
        <w:instrText xml:space="preserve"> \* </w:instrText>
      </w:r>
      <w:r w:rsidRPr="00451C26">
        <w:rPr>
          <w:rFonts w:asciiTheme="minorHAnsi" w:hAnsiTheme="minorHAnsi" w:cstheme="minorHAnsi"/>
          <w:b/>
          <w:bCs/>
          <w:i w:val="0"/>
          <w:iCs w:val="0"/>
          <w:sz w:val="20"/>
          <w:szCs w:val="20"/>
        </w:rPr>
        <w:instrText>ARABIC</w:instrText>
      </w:r>
      <w:r w:rsidRPr="006C3AD8">
        <w:rPr>
          <w:rFonts w:asciiTheme="minorHAnsi" w:hAnsiTheme="minorHAnsi" w:cstheme="minorHAnsi"/>
          <w:b/>
          <w:bCs/>
          <w:i w:val="0"/>
          <w:iCs w:val="0"/>
          <w:sz w:val="20"/>
          <w:szCs w:val="20"/>
          <w:lang w:val="en-US"/>
        </w:rPr>
        <w:instrText xml:space="preserve"> </w:instrText>
      </w:r>
      <w:r w:rsidRPr="00451C26">
        <w:rPr>
          <w:rFonts w:asciiTheme="minorHAnsi" w:hAnsiTheme="minorHAnsi" w:cstheme="minorHAnsi"/>
          <w:b/>
          <w:bCs/>
          <w:i w:val="0"/>
          <w:iCs w:val="0"/>
          <w:sz w:val="20"/>
          <w:szCs w:val="20"/>
        </w:rPr>
        <w:fldChar w:fldCharType="separate"/>
      </w:r>
      <w:r w:rsidR="00225B1E" w:rsidRPr="006C3AD8">
        <w:rPr>
          <w:rFonts w:asciiTheme="minorHAnsi" w:hAnsiTheme="minorHAnsi" w:cstheme="minorHAnsi"/>
          <w:b/>
          <w:bCs/>
          <w:i w:val="0"/>
          <w:iCs w:val="0"/>
          <w:noProof/>
          <w:sz w:val="20"/>
          <w:szCs w:val="20"/>
          <w:lang w:val="en-US"/>
        </w:rPr>
        <w:t>18</w:t>
      </w:r>
      <w:r w:rsidRPr="00451C26">
        <w:rPr>
          <w:rFonts w:asciiTheme="minorHAnsi" w:hAnsiTheme="minorHAnsi" w:cstheme="minorHAnsi"/>
          <w:b/>
          <w:bCs/>
          <w:i w:val="0"/>
          <w:iCs w:val="0"/>
          <w:sz w:val="20"/>
          <w:szCs w:val="20"/>
        </w:rPr>
        <w:fldChar w:fldCharType="end"/>
      </w:r>
      <w:r w:rsidRPr="006C3AD8">
        <w:rPr>
          <w:rFonts w:asciiTheme="minorHAnsi" w:hAnsiTheme="minorHAnsi" w:cstheme="minorHAnsi"/>
          <w:i w:val="0"/>
          <w:iCs w:val="0"/>
          <w:sz w:val="20"/>
          <w:szCs w:val="20"/>
          <w:lang w:val="en-US"/>
        </w:rPr>
        <w:t xml:space="preserve">: </w:t>
      </w:r>
      <w:r w:rsidRPr="00451C26">
        <w:rPr>
          <w:rFonts w:asciiTheme="minorHAnsi" w:hAnsiTheme="minorHAnsi" w:cstheme="minorHAnsi"/>
          <w:i w:val="0"/>
          <w:iCs w:val="0"/>
          <w:sz w:val="20"/>
          <w:szCs w:val="20"/>
        </w:rPr>
        <w:t>FSM</w:t>
      </w:r>
      <w:r w:rsidR="006C3AD8">
        <w:rPr>
          <w:rFonts w:asciiTheme="minorHAnsi" w:hAnsiTheme="minorHAnsi" w:cstheme="minorHAnsi"/>
          <w:i w:val="0"/>
          <w:iCs w:val="0"/>
          <w:sz w:val="20"/>
          <w:szCs w:val="20"/>
        </w:rPr>
        <w:t xml:space="preserve"> (Finite State Machine)</w:t>
      </w:r>
      <w:bookmarkEnd w:id="72"/>
    </w:p>
    <w:p w14:paraId="34668D8E" w14:textId="30A920FE" w:rsidR="00BD2209" w:rsidRPr="00BD2209" w:rsidRDefault="00BD2209" w:rsidP="00C6631A">
      <w:pPr>
        <w:ind w:firstLine="0"/>
        <w:rPr>
          <w:rFonts w:asciiTheme="minorHAnsi" w:hAnsiTheme="minorHAnsi" w:cstheme="minorHAnsi"/>
          <w:sz w:val="24"/>
          <w:szCs w:val="24"/>
          <w:lang w:val="el-GR"/>
        </w:rPr>
      </w:pPr>
      <w:r w:rsidRPr="00BD2209">
        <w:rPr>
          <w:rFonts w:asciiTheme="minorHAnsi" w:hAnsiTheme="minorHAnsi" w:cstheme="minorHAnsi"/>
          <w:sz w:val="24"/>
          <w:szCs w:val="24"/>
          <w:lang w:val="el-GR"/>
        </w:rPr>
        <w:lastRenderedPageBreak/>
        <w:t xml:space="preserve">Στη συνέχεια θα περιγράψουμε τη λειτουργία των συστατικών μερών του </w:t>
      </w:r>
      <w:r w:rsidRPr="00BD2209">
        <w:rPr>
          <w:rFonts w:asciiTheme="minorHAnsi" w:hAnsiTheme="minorHAnsi" w:cstheme="minorHAnsi"/>
          <w:sz w:val="24"/>
          <w:szCs w:val="24"/>
          <w:lang w:val="en-US"/>
        </w:rPr>
        <w:t>FSM</w:t>
      </w:r>
      <w:r w:rsidRPr="00BD2209">
        <w:rPr>
          <w:rFonts w:asciiTheme="minorHAnsi" w:hAnsiTheme="minorHAnsi" w:cstheme="minorHAnsi"/>
          <w:sz w:val="24"/>
          <w:szCs w:val="24"/>
          <w:lang w:val="el-GR"/>
        </w:rPr>
        <w:t>.</w:t>
      </w:r>
    </w:p>
    <w:p w14:paraId="1177A245" w14:textId="77777777" w:rsidR="00BD2209" w:rsidRPr="00BD2209" w:rsidRDefault="00BD2209" w:rsidP="00C6631A">
      <w:pPr>
        <w:ind w:firstLine="0"/>
        <w:rPr>
          <w:rFonts w:asciiTheme="minorHAnsi" w:hAnsiTheme="minorHAnsi" w:cstheme="minorHAnsi"/>
          <w:sz w:val="24"/>
          <w:szCs w:val="24"/>
          <w:u w:val="single"/>
          <w:lang w:val="el-GR"/>
        </w:rPr>
      </w:pPr>
    </w:p>
    <w:p w14:paraId="30DF90F9" w14:textId="5197998C" w:rsidR="007770CA" w:rsidRDefault="00C6631A" w:rsidP="00C6631A">
      <w:pPr>
        <w:ind w:firstLine="0"/>
        <w:rPr>
          <w:rFonts w:asciiTheme="minorHAnsi" w:hAnsiTheme="minorHAnsi" w:cstheme="minorHAnsi"/>
          <w:sz w:val="24"/>
          <w:szCs w:val="24"/>
          <w:lang w:val="el-GR"/>
        </w:rPr>
      </w:pPr>
      <w:r>
        <w:rPr>
          <w:rFonts w:asciiTheme="minorHAnsi" w:hAnsiTheme="minorHAnsi" w:cstheme="minorHAnsi"/>
          <w:sz w:val="24"/>
          <w:szCs w:val="24"/>
          <w:u w:val="single"/>
          <w:lang w:val="en-US"/>
        </w:rPr>
        <w:t>AES</w:t>
      </w:r>
      <w:r w:rsidRPr="00D824F2">
        <w:rPr>
          <w:rFonts w:asciiTheme="minorHAnsi" w:hAnsiTheme="minorHAnsi" w:cstheme="minorHAnsi"/>
          <w:sz w:val="24"/>
          <w:szCs w:val="24"/>
          <w:u w:val="single"/>
          <w:lang w:val="el-GR"/>
        </w:rPr>
        <w:t>:</w:t>
      </w:r>
      <w:r w:rsidR="00D824F2">
        <w:rPr>
          <w:rFonts w:asciiTheme="minorHAnsi" w:hAnsiTheme="minorHAnsi" w:cstheme="minorHAnsi"/>
          <w:sz w:val="24"/>
          <w:szCs w:val="24"/>
          <w:u w:val="single"/>
          <w:lang w:val="el-GR"/>
        </w:rPr>
        <w:t xml:space="preserve"> </w:t>
      </w:r>
      <w:r w:rsidR="00C45EA7">
        <w:rPr>
          <w:rFonts w:asciiTheme="minorHAnsi" w:hAnsiTheme="minorHAnsi" w:cstheme="minorHAnsi"/>
          <w:sz w:val="24"/>
          <w:szCs w:val="24"/>
          <w:lang w:val="el-GR"/>
        </w:rPr>
        <w:t xml:space="preserve">Δέχεται ως εισόδους, την </w:t>
      </w:r>
      <w:r w:rsidR="00BD2209">
        <w:rPr>
          <w:rFonts w:asciiTheme="minorHAnsi" w:hAnsiTheme="minorHAnsi" w:cstheme="minorHAnsi"/>
          <w:sz w:val="24"/>
          <w:szCs w:val="24"/>
          <w:lang w:val="el-GR"/>
        </w:rPr>
        <w:t xml:space="preserve">έξοδο είτε του </w:t>
      </w:r>
      <w:proofErr w:type="spellStart"/>
      <w:r w:rsidR="00BD2209">
        <w:rPr>
          <w:rFonts w:asciiTheme="minorHAnsi" w:hAnsiTheme="minorHAnsi" w:cstheme="minorHAnsi"/>
          <w:sz w:val="24"/>
          <w:szCs w:val="24"/>
          <w:lang w:val="el-GR"/>
        </w:rPr>
        <w:t>καταχωρητή</w:t>
      </w:r>
      <w:proofErr w:type="spellEnd"/>
      <w:r w:rsidR="00BD2209">
        <w:rPr>
          <w:rFonts w:asciiTheme="minorHAnsi" w:hAnsiTheme="minorHAnsi" w:cstheme="minorHAnsi"/>
          <w:sz w:val="24"/>
          <w:szCs w:val="24"/>
          <w:lang w:val="el-GR"/>
        </w:rPr>
        <w:t xml:space="preserve"> </w:t>
      </w:r>
      <w:r w:rsidR="00BD2209">
        <w:rPr>
          <w:rFonts w:asciiTheme="minorHAnsi" w:hAnsiTheme="minorHAnsi" w:cstheme="minorHAnsi"/>
          <w:sz w:val="24"/>
          <w:szCs w:val="24"/>
          <w:lang w:val="en-US"/>
        </w:rPr>
        <w:t>R</w:t>
      </w:r>
      <w:r w:rsidR="00BD2209" w:rsidRPr="00BD2209">
        <w:rPr>
          <w:rFonts w:asciiTheme="minorHAnsi" w:hAnsiTheme="minorHAnsi" w:cstheme="minorHAnsi"/>
          <w:sz w:val="24"/>
          <w:szCs w:val="24"/>
          <w:lang w:val="el-GR"/>
        </w:rPr>
        <w:t xml:space="preserve">1, </w:t>
      </w:r>
      <w:r w:rsidR="00BD2209">
        <w:rPr>
          <w:rFonts w:asciiTheme="minorHAnsi" w:hAnsiTheme="minorHAnsi" w:cstheme="minorHAnsi"/>
          <w:sz w:val="24"/>
          <w:szCs w:val="24"/>
          <w:lang w:val="el-GR"/>
        </w:rPr>
        <w:t>είτε του</w:t>
      </w:r>
      <w:r w:rsidR="00BD2209" w:rsidRPr="00BD2209">
        <w:rPr>
          <w:rFonts w:asciiTheme="minorHAnsi" w:hAnsiTheme="minorHAnsi" w:cstheme="minorHAnsi"/>
          <w:sz w:val="24"/>
          <w:szCs w:val="24"/>
          <w:lang w:val="el-GR"/>
        </w:rPr>
        <w:t xml:space="preserve"> </w:t>
      </w:r>
      <w:r w:rsidR="00BD2209">
        <w:rPr>
          <w:rFonts w:asciiTheme="minorHAnsi" w:hAnsiTheme="minorHAnsi" w:cstheme="minorHAnsi"/>
          <w:sz w:val="24"/>
          <w:szCs w:val="24"/>
          <w:lang w:val="en-US"/>
        </w:rPr>
        <w:t>R</w:t>
      </w:r>
      <w:r w:rsidR="00BD2209" w:rsidRPr="00BD2209">
        <w:rPr>
          <w:rFonts w:asciiTheme="minorHAnsi" w:hAnsiTheme="minorHAnsi" w:cstheme="minorHAnsi"/>
          <w:sz w:val="24"/>
          <w:szCs w:val="24"/>
          <w:lang w:val="el-GR"/>
        </w:rPr>
        <w:t>2,</w:t>
      </w:r>
      <w:r w:rsidR="002009C3" w:rsidRPr="002009C3">
        <w:rPr>
          <w:rFonts w:asciiTheme="minorHAnsi" w:hAnsiTheme="minorHAnsi" w:cstheme="minorHAnsi"/>
          <w:sz w:val="24"/>
          <w:szCs w:val="24"/>
          <w:lang w:val="el-GR"/>
        </w:rPr>
        <w:t xml:space="preserve"> </w:t>
      </w:r>
      <w:r w:rsidR="00BD2209">
        <w:rPr>
          <w:rFonts w:asciiTheme="minorHAnsi" w:hAnsiTheme="minorHAnsi" w:cstheme="minorHAnsi"/>
          <w:sz w:val="24"/>
          <w:szCs w:val="24"/>
          <w:lang w:val="el-GR"/>
        </w:rPr>
        <w:t>που</w:t>
      </w:r>
      <w:r w:rsidR="002009C3">
        <w:rPr>
          <w:rFonts w:asciiTheme="minorHAnsi" w:hAnsiTheme="minorHAnsi" w:cstheme="minorHAnsi"/>
          <w:sz w:val="24"/>
          <w:szCs w:val="24"/>
          <w:lang w:val="el-GR"/>
        </w:rPr>
        <w:t xml:space="preserve"> </w:t>
      </w:r>
      <w:r w:rsidR="00C45EA7">
        <w:rPr>
          <w:rFonts w:asciiTheme="minorHAnsi" w:hAnsiTheme="minorHAnsi" w:cstheme="minorHAnsi"/>
          <w:sz w:val="24"/>
          <w:szCs w:val="24"/>
          <w:lang w:val="el-GR"/>
        </w:rPr>
        <w:t xml:space="preserve">είναι 128 </w:t>
      </w:r>
      <w:r w:rsidR="00C45EA7">
        <w:rPr>
          <w:rFonts w:asciiTheme="minorHAnsi" w:hAnsiTheme="minorHAnsi" w:cstheme="minorHAnsi"/>
          <w:sz w:val="24"/>
          <w:szCs w:val="24"/>
          <w:lang w:val="en-US"/>
        </w:rPr>
        <w:t>bits</w:t>
      </w:r>
      <w:r w:rsidR="00BD2209">
        <w:rPr>
          <w:rFonts w:asciiTheme="minorHAnsi" w:hAnsiTheme="minorHAnsi" w:cstheme="minorHAnsi"/>
          <w:sz w:val="24"/>
          <w:szCs w:val="24"/>
          <w:lang w:val="el-GR"/>
        </w:rPr>
        <w:t xml:space="preserve"> η κάθε μία</w:t>
      </w:r>
      <w:r w:rsidR="00BD2209" w:rsidRPr="00BD2209">
        <w:rPr>
          <w:rFonts w:asciiTheme="minorHAnsi" w:hAnsiTheme="minorHAnsi" w:cstheme="minorHAnsi"/>
          <w:sz w:val="24"/>
          <w:szCs w:val="24"/>
          <w:lang w:val="el-GR"/>
        </w:rPr>
        <w:t>,</w:t>
      </w:r>
      <w:r w:rsidR="00C45EA7">
        <w:rPr>
          <w:rFonts w:asciiTheme="minorHAnsi" w:hAnsiTheme="minorHAnsi" w:cstheme="minorHAnsi"/>
          <w:sz w:val="24"/>
          <w:szCs w:val="24"/>
          <w:lang w:val="el-GR"/>
        </w:rPr>
        <w:t xml:space="preserve"> και ένα κλειδί των 128 </w:t>
      </w:r>
      <w:r w:rsidR="00C45EA7">
        <w:rPr>
          <w:rFonts w:asciiTheme="minorHAnsi" w:hAnsiTheme="minorHAnsi" w:cstheme="minorHAnsi"/>
          <w:sz w:val="24"/>
          <w:szCs w:val="24"/>
          <w:lang w:val="en-US"/>
        </w:rPr>
        <w:t>bits</w:t>
      </w:r>
      <w:r w:rsidR="00C45EA7" w:rsidRPr="00C45EA7">
        <w:rPr>
          <w:rFonts w:asciiTheme="minorHAnsi" w:hAnsiTheme="minorHAnsi" w:cstheme="minorHAnsi"/>
          <w:sz w:val="24"/>
          <w:szCs w:val="24"/>
          <w:lang w:val="el-GR"/>
        </w:rPr>
        <w:t>,</w:t>
      </w:r>
      <w:r w:rsidR="00C45EA7">
        <w:rPr>
          <w:rFonts w:asciiTheme="minorHAnsi" w:hAnsiTheme="minorHAnsi" w:cstheme="minorHAnsi"/>
          <w:sz w:val="24"/>
          <w:szCs w:val="24"/>
          <w:lang w:val="el-GR"/>
        </w:rPr>
        <w:t xml:space="preserve"> όπου εδώ τα συμβολίζουμε με </w:t>
      </w:r>
      <w:r w:rsidR="00C45EA7">
        <w:rPr>
          <w:rFonts w:asciiTheme="minorHAnsi" w:hAnsiTheme="minorHAnsi" w:cstheme="minorHAnsi"/>
          <w:sz w:val="24"/>
          <w:szCs w:val="24"/>
          <w:lang w:val="en-US"/>
        </w:rPr>
        <w:t>C</w:t>
      </w:r>
      <w:r w:rsidR="00C45EA7" w:rsidRPr="00C45EA7">
        <w:rPr>
          <w:rFonts w:asciiTheme="minorHAnsi" w:hAnsiTheme="minorHAnsi" w:cstheme="minorHAnsi"/>
          <w:sz w:val="24"/>
          <w:szCs w:val="24"/>
          <w:lang w:val="el-GR"/>
        </w:rPr>
        <w:t>1</w:t>
      </w:r>
      <w:r w:rsidR="00C45EA7">
        <w:rPr>
          <w:rFonts w:asciiTheme="minorHAnsi" w:hAnsiTheme="minorHAnsi" w:cstheme="minorHAnsi"/>
          <w:sz w:val="24"/>
          <w:szCs w:val="24"/>
          <w:lang w:val="el-GR"/>
        </w:rPr>
        <w:t xml:space="preserve"> και </w:t>
      </w:r>
      <w:r w:rsidR="00C45EA7">
        <w:rPr>
          <w:rFonts w:asciiTheme="minorHAnsi" w:hAnsiTheme="minorHAnsi" w:cstheme="minorHAnsi"/>
          <w:sz w:val="24"/>
          <w:szCs w:val="24"/>
          <w:lang w:val="en-US"/>
        </w:rPr>
        <w:t>C</w:t>
      </w:r>
      <w:r w:rsidR="00C45EA7" w:rsidRPr="00C45EA7">
        <w:rPr>
          <w:rFonts w:asciiTheme="minorHAnsi" w:hAnsiTheme="minorHAnsi" w:cstheme="minorHAnsi"/>
          <w:sz w:val="24"/>
          <w:szCs w:val="24"/>
          <w:lang w:val="el-GR"/>
        </w:rPr>
        <w:t>2</w:t>
      </w:r>
      <w:r w:rsidR="00C45EA7">
        <w:rPr>
          <w:rFonts w:asciiTheme="minorHAnsi" w:hAnsiTheme="minorHAnsi" w:cstheme="minorHAnsi"/>
          <w:sz w:val="24"/>
          <w:szCs w:val="24"/>
          <w:lang w:val="el-GR"/>
        </w:rPr>
        <w:t xml:space="preserve"> αντίστοιχα για τους δύο γύρους </w:t>
      </w:r>
      <w:r w:rsidR="00C45EA7">
        <w:rPr>
          <w:rFonts w:asciiTheme="minorHAnsi" w:hAnsiTheme="minorHAnsi" w:cstheme="minorHAnsi"/>
          <w:sz w:val="24"/>
          <w:szCs w:val="24"/>
          <w:lang w:val="en-US"/>
        </w:rPr>
        <w:t>AES</w:t>
      </w:r>
      <w:r w:rsidR="00C45EA7" w:rsidRPr="00C45EA7">
        <w:rPr>
          <w:rFonts w:asciiTheme="minorHAnsi" w:hAnsiTheme="minorHAnsi" w:cstheme="minorHAnsi"/>
          <w:sz w:val="24"/>
          <w:szCs w:val="24"/>
          <w:lang w:val="el-GR"/>
        </w:rPr>
        <w:t>.</w:t>
      </w:r>
      <w:r w:rsidR="00C45EA7">
        <w:rPr>
          <w:rFonts w:asciiTheme="minorHAnsi" w:hAnsiTheme="minorHAnsi" w:cstheme="minorHAnsi"/>
          <w:sz w:val="24"/>
          <w:szCs w:val="24"/>
          <w:lang w:val="el-GR"/>
        </w:rPr>
        <w:t xml:space="preserve"> Τα </w:t>
      </w:r>
      <w:r w:rsidR="00C45EA7">
        <w:rPr>
          <w:rFonts w:asciiTheme="minorHAnsi" w:hAnsiTheme="minorHAnsi" w:cstheme="minorHAnsi"/>
          <w:sz w:val="24"/>
          <w:szCs w:val="24"/>
          <w:lang w:val="en-US"/>
        </w:rPr>
        <w:t>C</w:t>
      </w:r>
      <w:r w:rsidR="00C45EA7" w:rsidRPr="00C45EA7">
        <w:rPr>
          <w:rFonts w:asciiTheme="minorHAnsi" w:hAnsiTheme="minorHAnsi" w:cstheme="minorHAnsi"/>
          <w:sz w:val="24"/>
          <w:szCs w:val="24"/>
          <w:lang w:val="el-GR"/>
        </w:rPr>
        <w:t xml:space="preserve">1, </w:t>
      </w:r>
      <w:r w:rsidR="00C45EA7">
        <w:rPr>
          <w:rFonts w:asciiTheme="minorHAnsi" w:hAnsiTheme="minorHAnsi" w:cstheme="minorHAnsi"/>
          <w:sz w:val="24"/>
          <w:szCs w:val="24"/>
          <w:lang w:val="en-US"/>
        </w:rPr>
        <w:t>C</w:t>
      </w:r>
      <w:r w:rsidR="00C45EA7" w:rsidRPr="00C45EA7">
        <w:rPr>
          <w:rFonts w:asciiTheme="minorHAnsi" w:hAnsiTheme="minorHAnsi" w:cstheme="minorHAnsi"/>
          <w:sz w:val="24"/>
          <w:szCs w:val="24"/>
          <w:lang w:val="el-GR"/>
        </w:rPr>
        <w:t>2</w:t>
      </w:r>
      <w:r w:rsidR="00C45EA7">
        <w:rPr>
          <w:rFonts w:asciiTheme="minorHAnsi" w:hAnsiTheme="minorHAnsi" w:cstheme="minorHAnsi"/>
          <w:sz w:val="24"/>
          <w:szCs w:val="24"/>
          <w:lang w:val="el-GR"/>
        </w:rPr>
        <w:t xml:space="preserve"> στην συγκεκριμένη περίπτωση έχουν την τιμή 0 σε όλη την διάρκεια εκτέλεσης του αλγόριθμου. Τα βήματα σε κάθε </w:t>
      </w:r>
      <w:r w:rsidR="00C45EA7">
        <w:rPr>
          <w:rFonts w:asciiTheme="minorHAnsi" w:hAnsiTheme="minorHAnsi" w:cstheme="minorHAnsi"/>
          <w:sz w:val="24"/>
          <w:szCs w:val="24"/>
          <w:lang w:val="en-US"/>
        </w:rPr>
        <w:t>AES</w:t>
      </w:r>
      <w:r w:rsidR="00C45EA7">
        <w:rPr>
          <w:rFonts w:asciiTheme="minorHAnsi" w:hAnsiTheme="minorHAnsi" w:cstheme="minorHAnsi"/>
          <w:sz w:val="24"/>
          <w:szCs w:val="24"/>
          <w:lang w:val="el-GR"/>
        </w:rPr>
        <w:t xml:space="preserve"> είναι τα εξής:</w:t>
      </w:r>
    </w:p>
    <w:p w14:paraId="5A409919" w14:textId="77777777" w:rsidR="007B6978" w:rsidRDefault="007B6978" w:rsidP="00C6631A">
      <w:pPr>
        <w:ind w:firstLine="0"/>
        <w:rPr>
          <w:rFonts w:asciiTheme="minorHAnsi" w:hAnsiTheme="minorHAnsi" w:cstheme="minorHAnsi"/>
          <w:sz w:val="24"/>
          <w:szCs w:val="24"/>
          <w:lang w:val="el-GR"/>
        </w:rPr>
      </w:pPr>
    </w:p>
    <w:p w14:paraId="1C2497F6" w14:textId="7C0971F9" w:rsidR="00C176D6" w:rsidRDefault="00C45EA7" w:rsidP="00C176D6">
      <w:pPr>
        <w:pStyle w:val="ListParagraph"/>
        <w:numPr>
          <w:ilvl w:val="0"/>
          <w:numId w:val="34"/>
        </w:numPr>
        <w:jc w:val="both"/>
        <w:rPr>
          <w:rFonts w:asciiTheme="minorHAnsi" w:hAnsiTheme="minorHAnsi" w:cstheme="minorHAnsi"/>
          <w:sz w:val="24"/>
          <w:szCs w:val="24"/>
        </w:rPr>
      </w:pPr>
      <w:proofErr w:type="spellStart"/>
      <w:r>
        <w:rPr>
          <w:rFonts w:asciiTheme="minorHAnsi" w:hAnsiTheme="minorHAnsi" w:cstheme="minorHAnsi"/>
          <w:sz w:val="24"/>
          <w:szCs w:val="24"/>
          <w:lang w:val="en-US"/>
        </w:rPr>
        <w:t>SubBytes</w:t>
      </w:r>
      <w:proofErr w:type="spellEnd"/>
      <w:r w:rsidR="00C176D6" w:rsidRPr="00C176D6">
        <w:rPr>
          <w:rFonts w:asciiTheme="minorHAnsi" w:hAnsiTheme="minorHAnsi" w:cstheme="minorHAnsi"/>
          <w:sz w:val="24"/>
          <w:szCs w:val="24"/>
        </w:rPr>
        <w:t xml:space="preserve"> (</w:t>
      </w:r>
      <w:r w:rsidR="00C176D6">
        <w:rPr>
          <w:rFonts w:asciiTheme="minorHAnsi" w:hAnsiTheme="minorHAnsi" w:cstheme="minorHAnsi"/>
          <w:sz w:val="24"/>
          <w:szCs w:val="24"/>
        </w:rPr>
        <w:t xml:space="preserve">Αλλαγή </w:t>
      </w:r>
      <w:r w:rsidR="00C176D6">
        <w:rPr>
          <w:rFonts w:asciiTheme="minorHAnsi" w:hAnsiTheme="minorHAnsi" w:cstheme="minorHAnsi"/>
          <w:sz w:val="24"/>
          <w:szCs w:val="24"/>
          <w:lang w:val="en-US"/>
        </w:rPr>
        <w:t>Bytes</w:t>
      </w:r>
      <w:r w:rsidR="00C176D6" w:rsidRPr="00C176D6">
        <w:rPr>
          <w:rFonts w:asciiTheme="minorHAnsi" w:hAnsiTheme="minorHAnsi" w:cstheme="minorHAnsi"/>
          <w:sz w:val="24"/>
          <w:szCs w:val="24"/>
        </w:rPr>
        <w:t>)</w:t>
      </w:r>
      <w:r w:rsidRPr="006F6993">
        <w:rPr>
          <w:rFonts w:asciiTheme="minorHAnsi" w:hAnsiTheme="minorHAnsi" w:cstheme="minorHAnsi"/>
          <w:sz w:val="24"/>
          <w:szCs w:val="24"/>
        </w:rPr>
        <w:t>:</w:t>
      </w:r>
      <w:r w:rsidR="008B2597" w:rsidRPr="006F6993">
        <w:rPr>
          <w:rFonts w:asciiTheme="minorHAnsi" w:hAnsiTheme="minorHAnsi" w:cstheme="minorHAnsi"/>
          <w:sz w:val="24"/>
          <w:szCs w:val="24"/>
        </w:rPr>
        <w:t xml:space="preserve"> </w:t>
      </w:r>
      <w:r w:rsidR="006F6993">
        <w:rPr>
          <w:rFonts w:asciiTheme="minorHAnsi" w:hAnsiTheme="minorHAnsi" w:cstheme="minorHAnsi"/>
          <w:sz w:val="24"/>
          <w:szCs w:val="24"/>
        </w:rPr>
        <w:t xml:space="preserve">Σε αυτή την φάση του </w:t>
      </w:r>
      <w:r w:rsidR="006F6993">
        <w:rPr>
          <w:rFonts w:asciiTheme="minorHAnsi" w:hAnsiTheme="minorHAnsi" w:cstheme="minorHAnsi"/>
          <w:sz w:val="24"/>
          <w:szCs w:val="24"/>
          <w:lang w:val="en-US"/>
        </w:rPr>
        <w:t>AES</w:t>
      </w:r>
      <w:r w:rsidR="006F6993">
        <w:rPr>
          <w:rFonts w:asciiTheme="minorHAnsi" w:hAnsiTheme="minorHAnsi" w:cstheme="minorHAnsi"/>
          <w:sz w:val="24"/>
          <w:szCs w:val="24"/>
        </w:rPr>
        <w:t xml:space="preserve"> </w:t>
      </w:r>
      <w:r w:rsidR="00C176D6">
        <w:rPr>
          <w:rFonts w:asciiTheme="minorHAnsi" w:hAnsiTheme="minorHAnsi" w:cstheme="minorHAnsi"/>
          <w:sz w:val="24"/>
          <w:szCs w:val="24"/>
        </w:rPr>
        <w:t xml:space="preserve">χωρίζουμε τα 128 </w:t>
      </w:r>
      <w:r w:rsidR="00C176D6">
        <w:rPr>
          <w:rFonts w:asciiTheme="minorHAnsi" w:hAnsiTheme="minorHAnsi" w:cstheme="minorHAnsi"/>
          <w:sz w:val="24"/>
          <w:szCs w:val="24"/>
          <w:lang w:val="en-US"/>
        </w:rPr>
        <w:t>bits</w:t>
      </w:r>
      <w:r w:rsidR="00C176D6">
        <w:rPr>
          <w:rFonts w:asciiTheme="minorHAnsi" w:hAnsiTheme="minorHAnsi" w:cstheme="minorHAnsi"/>
          <w:sz w:val="24"/>
          <w:szCs w:val="24"/>
        </w:rPr>
        <w:t xml:space="preserve"> της εισόδου σε </w:t>
      </w:r>
      <w:r w:rsidR="00C176D6">
        <w:rPr>
          <w:rFonts w:asciiTheme="minorHAnsi" w:hAnsiTheme="minorHAnsi" w:cstheme="minorHAnsi"/>
          <w:sz w:val="24"/>
          <w:szCs w:val="24"/>
          <w:lang w:val="en-US"/>
        </w:rPr>
        <w:t>bytes</w:t>
      </w:r>
      <w:r w:rsidR="00C176D6">
        <w:rPr>
          <w:rFonts w:asciiTheme="minorHAnsi" w:hAnsiTheme="minorHAnsi" w:cstheme="minorHAnsi"/>
          <w:sz w:val="24"/>
          <w:szCs w:val="24"/>
        </w:rPr>
        <w:t xml:space="preserve">, δηλαδή σε ομάδες των 8 </w:t>
      </w:r>
      <w:r w:rsidR="00C176D6">
        <w:rPr>
          <w:rFonts w:asciiTheme="minorHAnsi" w:hAnsiTheme="minorHAnsi" w:cstheme="minorHAnsi"/>
          <w:sz w:val="24"/>
          <w:szCs w:val="24"/>
          <w:lang w:val="en-US"/>
        </w:rPr>
        <w:t>bits</w:t>
      </w:r>
      <w:r w:rsidR="00C176D6">
        <w:rPr>
          <w:rFonts w:asciiTheme="minorHAnsi" w:hAnsiTheme="minorHAnsi" w:cstheme="minorHAnsi"/>
          <w:sz w:val="24"/>
          <w:szCs w:val="24"/>
        </w:rPr>
        <w:t xml:space="preserve">. Έπειτα, ανάλογα με την τιμή που έχουν τα </w:t>
      </w:r>
      <w:r w:rsidR="00C176D6">
        <w:rPr>
          <w:rFonts w:asciiTheme="minorHAnsi" w:hAnsiTheme="minorHAnsi" w:cstheme="minorHAnsi"/>
          <w:sz w:val="24"/>
          <w:szCs w:val="24"/>
          <w:lang w:val="en-US"/>
        </w:rPr>
        <w:t>bytes</w:t>
      </w:r>
      <w:r w:rsidR="00C176D6">
        <w:rPr>
          <w:rFonts w:asciiTheme="minorHAnsi" w:hAnsiTheme="minorHAnsi" w:cstheme="minorHAnsi"/>
          <w:sz w:val="24"/>
          <w:szCs w:val="24"/>
        </w:rPr>
        <w:t xml:space="preserve">, τα μετατρέπουμε στα αντίστοιχα  που ορίζει το παρακάτω  κουτί, το λεγόμενο </w:t>
      </w:r>
      <w:r w:rsidR="00C176D6">
        <w:rPr>
          <w:rFonts w:asciiTheme="minorHAnsi" w:hAnsiTheme="minorHAnsi" w:cstheme="minorHAnsi"/>
          <w:sz w:val="24"/>
          <w:szCs w:val="24"/>
          <w:lang w:val="en-US"/>
        </w:rPr>
        <w:t>S</w:t>
      </w:r>
      <w:r w:rsidR="00C176D6" w:rsidRPr="00C176D6">
        <w:rPr>
          <w:rFonts w:asciiTheme="minorHAnsi" w:hAnsiTheme="minorHAnsi" w:cstheme="minorHAnsi"/>
          <w:sz w:val="24"/>
          <w:szCs w:val="24"/>
        </w:rPr>
        <w:t>-</w:t>
      </w:r>
      <w:r w:rsidR="00C176D6">
        <w:rPr>
          <w:rFonts w:asciiTheme="minorHAnsi" w:hAnsiTheme="minorHAnsi" w:cstheme="minorHAnsi"/>
          <w:sz w:val="24"/>
          <w:szCs w:val="24"/>
          <w:lang w:val="en-US"/>
        </w:rPr>
        <w:t>Box</w:t>
      </w:r>
      <w:r w:rsidR="00104F89">
        <w:rPr>
          <w:rFonts w:asciiTheme="minorHAnsi" w:hAnsiTheme="minorHAnsi" w:cstheme="minorHAnsi"/>
          <w:sz w:val="24"/>
          <w:szCs w:val="24"/>
        </w:rPr>
        <w:t xml:space="preserve"> (Εικόνα 19)</w:t>
      </w:r>
      <w:r w:rsidR="00C176D6">
        <w:rPr>
          <w:rFonts w:asciiTheme="minorHAnsi" w:hAnsiTheme="minorHAnsi" w:cstheme="minorHAnsi"/>
          <w:sz w:val="24"/>
          <w:szCs w:val="24"/>
        </w:rPr>
        <w:t>. Με αυτόν τον τρόπο έχουμε καταφέρει να μην έχουμε πλέον την αρχική πληροφορία που είναι ευανάγνωστη, αλλά πλέον την έχουμε κωδικοποιήσει. Τα δεδομένα εισέρχονται ως είσοδος στην δεύτερη φάση που είναι η ολίσθηση σειρών.</w:t>
      </w:r>
    </w:p>
    <w:p w14:paraId="46369315" w14:textId="77777777" w:rsidR="00C176D6" w:rsidRDefault="00C176D6" w:rsidP="00C176D6">
      <w:pPr>
        <w:pStyle w:val="ListParagraph"/>
        <w:keepNext/>
        <w:ind w:firstLine="0"/>
        <w:jc w:val="center"/>
      </w:pPr>
      <w:r>
        <w:rPr>
          <w:rFonts w:asciiTheme="minorHAnsi" w:hAnsiTheme="minorHAnsi" w:cstheme="minorHAnsi"/>
          <w:sz w:val="24"/>
          <w:szCs w:val="24"/>
        </w:rPr>
        <w:br/>
      </w:r>
      <w:r>
        <w:rPr>
          <w:rFonts w:asciiTheme="minorHAnsi" w:hAnsiTheme="minorHAnsi" w:cstheme="minorHAnsi"/>
          <w:noProof/>
          <w:sz w:val="24"/>
          <w:szCs w:val="24"/>
        </w:rPr>
        <w:drawing>
          <wp:inline distT="0" distB="0" distL="0" distR="0" wp14:anchorId="64A631D8" wp14:editId="5CE6A9DC">
            <wp:extent cx="5295900" cy="4202505"/>
            <wp:effectExtent l="0" t="0" r="0" b="7620"/>
            <wp:docPr id="39" name="Εικόνα 39" descr="Εικόνα που περιέχει ορθογώνιο παραλληλόγραμμο, τετράγωνο, συμμετρί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descr="Εικόνα που περιέχει ορθογώνιο παραλληλόγραμμο, τετράγωνο, συμμετρία, στιγμιότυπο οθόνης&#10;&#10;Περιγραφή που δημιουργήθηκε αυτόματα"/>
                    <pic:cNvPicPr/>
                  </pic:nvPicPr>
                  <pic:blipFill>
                    <a:blip r:embed="rId58">
                      <a:extLst>
                        <a:ext uri="{28A0092B-C50C-407E-A947-70E740481C1C}">
                          <a14:useLocalDpi xmlns:a14="http://schemas.microsoft.com/office/drawing/2010/main" val="0"/>
                        </a:ext>
                      </a:extLst>
                    </a:blip>
                    <a:stretch>
                      <a:fillRect/>
                    </a:stretch>
                  </pic:blipFill>
                  <pic:spPr>
                    <a:xfrm>
                      <a:off x="0" y="0"/>
                      <a:ext cx="5301048" cy="4206590"/>
                    </a:xfrm>
                    <a:prstGeom prst="rect">
                      <a:avLst/>
                    </a:prstGeom>
                  </pic:spPr>
                </pic:pic>
              </a:graphicData>
            </a:graphic>
          </wp:inline>
        </w:drawing>
      </w:r>
    </w:p>
    <w:p w14:paraId="7DBCDE65" w14:textId="2F2EA8F2" w:rsidR="00C45EA7" w:rsidRPr="00C176D6" w:rsidRDefault="00C176D6" w:rsidP="00C176D6">
      <w:pPr>
        <w:pStyle w:val="Caption"/>
        <w:jc w:val="center"/>
        <w:rPr>
          <w:rFonts w:asciiTheme="minorHAnsi" w:hAnsiTheme="minorHAnsi" w:cstheme="minorHAnsi"/>
          <w:i w:val="0"/>
          <w:iCs w:val="0"/>
          <w:sz w:val="20"/>
          <w:szCs w:val="20"/>
          <w:lang w:val="el-GR"/>
        </w:rPr>
      </w:pPr>
      <w:bookmarkStart w:id="73" w:name="_Toc146146764"/>
      <w:proofErr w:type="spellStart"/>
      <w:r w:rsidRPr="00C176D6">
        <w:rPr>
          <w:rFonts w:asciiTheme="minorHAnsi" w:hAnsiTheme="minorHAnsi" w:cstheme="minorHAnsi"/>
          <w:b/>
          <w:bCs/>
          <w:i w:val="0"/>
          <w:iCs w:val="0"/>
          <w:sz w:val="20"/>
          <w:szCs w:val="20"/>
        </w:rPr>
        <w:t>Εικόν</w:t>
      </w:r>
      <w:proofErr w:type="spellEnd"/>
      <w:r w:rsidRPr="00C176D6">
        <w:rPr>
          <w:rFonts w:asciiTheme="minorHAnsi" w:hAnsiTheme="minorHAnsi" w:cstheme="minorHAnsi"/>
          <w:b/>
          <w:bCs/>
          <w:i w:val="0"/>
          <w:iCs w:val="0"/>
          <w:sz w:val="20"/>
          <w:szCs w:val="20"/>
        </w:rPr>
        <w:t xml:space="preserve">α </w:t>
      </w:r>
      <w:r w:rsidRPr="00C176D6">
        <w:rPr>
          <w:rFonts w:asciiTheme="minorHAnsi" w:hAnsiTheme="minorHAnsi" w:cstheme="minorHAnsi"/>
          <w:b/>
          <w:bCs/>
          <w:i w:val="0"/>
          <w:iCs w:val="0"/>
          <w:sz w:val="20"/>
          <w:szCs w:val="20"/>
        </w:rPr>
        <w:fldChar w:fldCharType="begin"/>
      </w:r>
      <w:r w:rsidRPr="00C176D6">
        <w:rPr>
          <w:rFonts w:asciiTheme="minorHAnsi" w:hAnsiTheme="minorHAnsi" w:cstheme="minorHAnsi"/>
          <w:b/>
          <w:bCs/>
          <w:i w:val="0"/>
          <w:iCs w:val="0"/>
          <w:sz w:val="20"/>
          <w:szCs w:val="20"/>
        </w:rPr>
        <w:instrText xml:space="preserve"> SEQ Εικόνα \* ARABIC </w:instrText>
      </w:r>
      <w:r w:rsidRPr="00C176D6">
        <w:rPr>
          <w:rFonts w:asciiTheme="minorHAnsi" w:hAnsiTheme="minorHAnsi" w:cstheme="minorHAnsi"/>
          <w:b/>
          <w:bCs/>
          <w:i w:val="0"/>
          <w:iCs w:val="0"/>
          <w:sz w:val="20"/>
          <w:szCs w:val="20"/>
        </w:rPr>
        <w:fldChar w:fldCharType="separate"/>
      </w:r>
      <w:r w:rsidR="00225B1E">
        <w:rPr>
          <w:rFonts w:asciiTheme="minorHAnsi" w:hAnsiTheme="minorHAnsi" w:cstheme="minorHAnsi"/>
          <w:b/>
          <w:bCs/>
          <w:i w:val="0"/>
          <w:iCs w:val="0"/>
          <w:noProof/>
          <w:sz w:val="20"/>
          <w:szCs w:val="20"/>
        </w:rPr>
        <w:t>19</w:t>
      </w:r>
      <w:r w:rsidRPr="00C176D6">
        <w:rPr>
          <w:rFonts w:asciiTheme="minorHAnsi" w:hAnsiTheme="minorHAnsi" w:cstheme="minorHAnsi"/>
          <w:b/>
          <w:bCs/>
          <w:i w:val="0"/>
          <w:iCs w:val="0"/>
          <w:sz w:val="20"/>
          <w:szCs w:val="20"/>
        </w:rPr>
        <w:fldChar w:fldCharType="end"/>
      </w:r>
      <w:r w:rsidRPr="00C176D6">
        <w:rPr>
          <w:rFonts w:asciiTheme="minorHAnsi" w:hAnsiTheme="minorHAnsi" w:cstheme="minorHAnsi"/>
          <w:i w:val="0"/>
          <w:iCs w:val="0"/>
          <w:sz w:val="20"/>
          <w:szCs w:val="20"/>
          <w:lang w:val="el-GR"/>
        </w:rPr>
        <w:t xml:space="preserve">: </w:t>
      </w:r>
      <w:r w:rsidRPr="00C176D6">
        <w:rPr>
          <w:rFonts w:asciiTheme="minorHAnsi" w:hAnsiTheme="minorHAnsi" w:cstheme="minorHAnsi"/>
          <w:i w:val="0"/>
          <w:iCs w:val="0"/>
          <w:sz w:val="20"/>
          <w:szCs w:val="20"/>
          <w:lang w:val="en-US"/>
        </w:rPr>
        <w:t>S-Box</w:t>
      </w:r>
      <w:sdt>
        <w:sdtPr>
          <w:rPr>
            <w:rFonts w:asciiTheme="minorHAnsi" w:hAnsiTheme="minorHAnsi" w:cstheme="minorHAnsi"/>
            <w:i w:val="0"/>
            <w:iCs w:val="0"/>
            <w:sz w:val="20"/>
            <w:szCs w:val="20"/>
            <w:lang w:val="en-US"/>
          </w:rPr>
          <w:id w:val="-1913925751"/>
          <w:citation/>
        </w:sdtPr>
        <w:sdtEndPr/>
        <w:sdtContent>
          <w:r w:rsidRPr="00186DA3">
            <w:rPr>
              <w:rFonts w:asciiTheme="minorHAnsi" w:hAnsiTheme="minorHAnsi" w:cstheme="minorHAnsi"/>
              <w:i w:val="0"/>
              <w:iCs w:val="0"/>
              <w:sz w:val="20"/>
              <w:szCs w:val="20"/>
              <w:lang w:val="en-US"/>
            </w:rPr>
            <w:fldChar w:fldCharType="begin"/>
          </w:r>
          <w:r w:rsidR="00D5773D">
            <w:rPr>
              <w:rFonts w:asciiTheme="minorHAnsi" w:hAnsiTheme="minorHAnsi" w:cstheme="minorHAnsi"/>
              <w:i w:val="0"/>
              <w:iCs w:val="0"/>
              <w:sz w:val="20"/>
              <w:szCs w:val="20"/>
              <w:lang w:val="en-US"/>
            </w:rPr>
            <w:instrText xml:space="preserve">CITATION 26 \l 1033 </w:instrText>
          </w:r>
          <w:r w:rsidRPr="00186DA3">
            <w:rPr>
              <w:rFonts w:asciiTheme="minorHAnsi" w:hAnsiTheme="minorHAnsi" w:cstheme="minorHAnsi"/>
              <w:i w:val="0"/>
              <w:iCs w:val="0"/>
              <w:sz w:val="20"/>
              <w:szCs w:val="20"/>
              <w:lang w:val="en-US"/>
            </w:rPr>
            <w:fldChar w:fldCharType="separate"/>
          </w:r>
          <w:r w:rsidR="00B95E3B">
            <w:rPr>
              <w:rFonts w:asciiTheme="minorHAnsi" w:hAnsiTheme="minorHAnsi" w:cstheme="minorHAnsi"/>
              <w:i w:val="0"/>
              <w:iCs w:val="0"/>
              <w:noProof/>
              <w:sz w:val="20"/>
              <w:szCs w:val="20"/>
              <w:lang w:val="en-US"/>
            </w:rPr>
            <w:t xml:space="preserve"> </w:t>
          </w:r>
          <w:r w:rsidR="00B95E3B" w:rsidRPr="00B95E3B">
            <w:rPr>
              <w:rFonts w:asciiTheme="minorHAnsi" w:hAnsiTheme="minorHAnsi" w:cstheme="minorHAnsi"/>
              <w:noProof/>
              <w:sz w:val="20"/>
              <w:szCs w:val="20"/>
              <w:lang w:val="en-US"/>
            </w:rPr>
            <w:t>[25]</w:t>
          </w:r>
          <w:r w:rsidRPr="00186DA3">
            <w:rPr>
              <w:rFonts w:asciiTheme="minorHAnsi" w:hAnsiTheme="minorHAnsi" w:cstheme="minorHAnsi"/>
              <w:i w:val="0"/>
              <w:iCs w:val="0"/>
              <w:sz w:val="20"/>
              <w:szCs w:val="20"/>
              <w:lang w:val="en-US"/>
            </w:rPr>
            <w:fldChar w:fldCharType="end"/>
          </w:r>
        </w:sdtContent>
      </w:sdt>
      <w:bookmarkEnd w:id="73"/>
    </w:p>
    <w:p w14:paraId="1DB36E8B" w14:textId="77777777" w:rsidR="007B6978" w:rsidRPr="006F6993" w:rsidRDefault="007B6978" w:rsidP="007B6978">
      <w:pPr>
        <w:ind w:left="360" w:firstLine="0"/>
        <w:rPr>
          <w:rFonts w:asciiTheme="minorHAnsi" w:hAnsiTheme="minorHAnsi" w:cstheme="minorHAnsi"/>
          <w:sz w:val="24"/>
          <w:szCs w:val="24"/>
          <w:lang w:val="el-GR"/>
        </w:rPr>
      </w:pPr>
    </w:p>
    <w:p w14:paraId="08CE840D" w14:textId="5C434653" w:rsidR="006A4E8B" w:rsidRDefault="00C45EA7" w:rsidP="00C45EA7">
      <w:pPr>
        <w:pStyle w:val="ListParagraph"/>
        <w:numPr>
          <w:ilvl w:val="0"/>
          <w:numId w:val="34"/>
        </w:numPr>
        <w:rPr>
          <w:rFonts w:asciiTheme="minorHAnsi" w:hAnsiTheme="minorHAnsi" w:cstheme="minorHAnsi"/>
          <w:sz w:val="24"/>
          <w:szCs w:val="24"/>
        </w:rPr>
      </w:pPr>
      <w:proofErr w:type="spellStart"/>
      <w:r>
        <w:rPr>
          <w:rFonts w:asciiTheme="minorHAnsi" w:hAnsiTheme="minorHAnsi" w:cstheme="minorHAnsi"/>
          <w:sz w:val="24"/>
          <w:szCs w:val="24"/>
          <w:lang w:val="en-US"/>
        </w:rPr>
        <w:lastRenderedPageBreak/>
        <w:t>ShiftRows</w:t>
      </w:r>
      <w:proofErr w:type="spellEnd"/>
      <w:r w:rsidR="00C176D6">
        <w:rPr>
          <w:rFonts w:asciiTheme="minorHAnsi" w:hAnsiTheme="minorHAnsi" w:cstheme="minorHAnsi"/>
          <w:sz w:val="24"/>
          <w:szCs w:val="24"/>
        </w:rPr>
        <w:t xml:space="preserve"> (Ολίσθηση σειρών)</w:t>
      </w:r>
      <w:r w:rsidRPr="00876553">
        <w:rPr>
          <w:rFonts w:asciiTheme="minorHAnsi" w:hAnsiTheme="minorHAnsi" w:cstheme="minorHAnsi"/>
          <w:sz w:val="24"/>
          <w:szCs w:val="24"/>
        </w:rPr>
        <w:t>:</w:t>
      </w:r>
      <w:r w:rsidR="00521A8C" w:rsidRPr="00876553">
        <w:rPr>
          <w:rFonts w:asciiTheme="minorHAnsi" w:hAnsiTheme="minorHAnsi" w:cstheme="minorHAnsi"/>
          <w:sz w:val="24"/>
          <w:szCs w:val="24"/>
        </w:rPr>
        <w:t xml:space="preserve"> </w:t>
      </w:r>
      <w:r w:rsidR="00876553">
        <w:rPr>
          <w:rFonts w:asciiTheme="minorHAnsi" w:hAnsiTheme="minorHAnsi" w:cstheme="minorHAnsi"/>
          <w:sz w:val="24"/>
          <w:szCs w:val="24"/>
        </w:rPr>
        <w:t xml:space="preserve">Το επόμενο στάδιο του </w:t>
      </w:r>
      <w:r w:rsidR="00876553">
        <w:rPr>
          <w:rFonts w:asciiTheme="minorHAnsi" w:hAnsiTheme="minorHAnsi" w:cstheme="minorHAnsi"/>
          <w:sz w:val="24"/>
          <w:szCs w:val="24"/>
          <w:lang w:val="en-US"/>
        </w:rPr>
        <w:t>AES</w:t>
      </w:r>
      <w:r w:rsidR="00876553">
        <w:rPr>
          <w:rFonts w:asciiTheme="minorHAnsi" w:hAnsiTheme="minorHAnsi" w:cstheme="minorHAnsi"/>
          <w:sz w:val="24"/>
          <w:szCs w:val="24"/>
        </w:rPr>
        <w:t xml:space="preserve"> αφορά την </w:t>
      </w:r>
      <w:r w:rsidR="00C743DF">
        <w:rPr>
          <w:rFonts w:asciiTheme="minorHAnsi" w:hAnsiTheme="minorHAnsi" w:cstheme="minorHAnsi"/>
          <w:sz w:val="24"/>
          <w:szCs w:val="24"/>
        </w:rPr>
        <w:t xml:space="preserve">κυκλική </w:t>
      </w:r>
      <w:r w:rsidR="00876553">
        <w:rPr>
          <w:rFonts w:asciiTheme="minorHAnsi" w:hAnsiTheme="minorHAnsi" w:cstheme="minorHAnsi"/>
          <w:sz w:val="24"/>
          <w:szCs w:val="24"/>
        </w:rPr>
        <w:t>ολίσθηση των σειρών έτσι ώστε να υπάρξει ανακάτεμα των τιμών για να</w:t>
      </w:r>
      <w:r w:rsidR="00C743DF">
        <w:rPr>
          <w:rFonts w:asciiTheme="minorHAnsi" w:hAnsiTheme="minorHAnsi" w:cstheme="minorHAnsi"/>
          <w:sz w:val="24"/>
          <w:szCs w:val="24"/>
        </w:rPr>
        <w:t xml:space="preserve"> μην</w:t>
      </w:r>
      <w:r w:rsidR="00876553">
        <w:rPr>
          <w:rFonts w:asciiTheme="minorHAnsi" w:hAnsiTheme="minorHAnsi" w:cstheme="minorHAnsi"/>
          <w:sz w:val="24"/>
          <w:szCs w:val="24"/>
        </w:rPr>
        <w:t xml:space="preserve"> είναι εύκολη η ανάκτηση δεδομένων από αγνώστους.</w:t>
      </w:r>
    </w:p>
    <w:p w14:paraId="3B40E369" w14:textId="77777777" w:rsidR="00C743DF" w:rsidRDefault="00C714DB" w:rsidP="00C743DF">
      <w:pPr>
        <w:pStyle w:val="ListParagraph"/>
        <w:keepNext/>
        <w:ind w:firstLine="0"/>
        <w:jc w:val="center"/>
      </w:pPr>
      <w:r>
        <w:rPr>
          <w:rFonts w:asciiTheme="minorHAnsi" w:hAnsiTheme="minorHAnsi" w:cstheme="minorHAnsi"/>
          <w:noProof/>
          <w:sz w:val="24"/>
          <w:szCs w:val="24"/>
        </w:rPr>
        <w:drawing>
          <wp:inline distT="0" distB="0" distL="0" distR="0" wp14:anchorId="5E2C259B" wp14:editId="0AD33A32">
            <wp:extent cx="3817951" cy="1531753"/>
            <wp:effectExtent l="0" t="0" r="0" b="0"/>
            <wp:docPr id="40" name="Εικόνα 4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59">
                      <a:extLst>
                        <a:ext uri="{28A0092B-C50C-407E-A947-70E740481C1C}">
                          <a14:useLocalDpi xmlns:a14="http://schemas.microsoft.com/office/drawing/2010/main" val="0"/>
                        </a:ext>
                      </a:extLst>
                    </a:blip>
                    <a:stretch>
                      <a:fillRect/>
                    </a:stretch>
                  </pic:blipFill>
                  <pic:spPr>
                    <a:xfrm>
                      <a:off x="0" y="0"/>
                      <a:ext cx="3817951" cy="1531753"/>
                    </a:xfrm>
                    <a:prstGeom prst="rect">
                      <a:avLst/>
                    </a:prstGeom>
                  </pic:spPr>
                </pic:pic>
              </a:graphicData>
            </a:graphic>
          </wp:inline>
        </w:drawing>
      </w:r>
    </w:p>
    <w:p w14:paraId="369F08B1" w14:textId="5B30FEF1" w:rsidR="00C45EA7" w:rsidRPr="00C743DF" w:rsidRDefault="00C743DF" w:rsidP="00C743DF">
      <w:pPr>
        <w:pStyle w:val="Caption"/>
        <w:jc w:val="center"/>
        <w:rPr>
          <w:rFonts w:asciiTheme="minorHAnsi" w:hAnsiTheme="minorHAnsi" w:cstheme="minorHAnsi"/>
          <w:i w:val="0"/>
          <w:iCs w:val="0"/>
          <w:sz w:val="20"/>
          <w:szCs w:val="20"/>
          <w:lang w:val="el-GR"/>
        </w:rPr>
      </w:pPr>
      <w:bookmarkStart w:id="74" w:name="_Toc146146765"/>
      <w:r w:rsidRPr="00C743DF">
        <w:rPr>
          <w:rFonts w:asciiTheme="minorHAnsi" w:hAnsiTheme="minorHAnsi" w:cstheme="minorHAnsi"/>
          <w:b/>
          <w:bCs/>
          <w:i w:val="0"/>
          <w:iCs w:val="0"/>
          <w:sz w:val="20"/>
          <w:szCs w:val="20"/>
          <w:lang w:val="el-GR"/>
        </w:rPr>
        <w:t xml:space="preserve">Εικόνα </w:t>
      </w:r>
      <w:r w:rsidRPr="00C743DF">
        <w:rPr>
          <w:rFonts w:asciiTheme="minorHAnsi" w:hAnsiTheme="minorHAnsi" w:cstheme="minorHAnsi"/>
          <w:b/>
          <w:bCs/>
          <w:i w:val="0"/>
          <w:iCs w:val="0"/>
          <w:sz w:val="20"/>
          <w:szCs w:val="20"/>
        </w:rPr>
        <w:fldChar w:fldCharType="begin"/>
      </w:r>
      <w:r w:rsidRPr="00C743DF">
        <w:rPr>
          <w:rFonts w:asciiTheme="minorHAnsi" w:hAnsiTheme="minorHAnsi" w:cstheme="minorHAnsi"/>
          <w:b/>
          <w:bCs/>
          <w:i w:val="0"/>
          <w:iCs w:val="0"/>
          <w:sz w:val="20"/>
          <w:szCs w:val="20"/>
          <w:lang w:val="el-GR"/>
        </w:rPr>
        <w:instrText xml:space="preserve"> </w:instrText>
      </w:r>
      <w:r w:rsidRPr="00C743DF">
        <w:rPr>
          <w:rFonts w:asciiTheme="minorHAnsi" w:hAnsiTheme="minorHAnsi" w:cstheme="minorHAnsi"/>
          <w:b/>
          <w:bCs/>
          <w:i w:val="0"/>
          <w:iCs w:val="0"/>
          <w:sz w:val="20"/>
          <w:szCs w:val="20"/>
        </w:rPr>
        <w:instrText>SEQ</w:instrText>
      </w:r>
      <w:r w:rsidRPr="00C743DF">
        <w:rPr>
          <w:rFonts w:asciiTheme="minorHAnsi" w:hAnsiTheme="minorHAnsi" w:cstheme="minorHAnsi"/>
          <w:b/>
          <w:bCs/>
          <w:i w:val="0"/>
          <w:iCs w:val="0"/>
          <w:sz w:val="20"/>
          <w:szCs w:val="20"/>
          <w:lang w:val="el-GR"/>
        </w:rPr>
        <w:instrText xml:space="preserve"> Εικόνα \* </w:instrText>
      </w:r>
      <w:r w:rsidRPr="00C743DF">
        <w:rPr>
          <w:rFonts w:asciiTheme="minorHAnsi" w:hAnsiTheme="minorHAnsi" w:cstheme="minorHAnsi"/>
          <w:b/>
          <w:bCs/>
          <w:i w:val="0"/>
          <w:iCs w:val="0"/>
          <w:sz w:val="20"/>
          <w:szCs w:val="20"/>
        </w:rPr>
        <w:instrText>ARABIC</w:instrText>
      </w:r>
      <w:r w:rsidRPr="00C743DF">
        <w:rPr>
          <w:rFonts w:asciiTheme="minorHAnsi" w:hAnsiTheme="minorHAnsi" w:cstheme="minorHAnsi"/>
          <w:b/>
          <w:bCs/>
          <w:i w:val="0"/>
          <w:iCs w:val="0"/>
          <w:sz w:val="20"/>
          <w:szCs w:val="20"/>
          <w:lang w:val="el-GR"/>
        </w:rPr>
        <w:instrText xml:space="preserve"> </w:instrText>
      </w:r>
      <w:r w:rsidRPr="00C743DF">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20</w:t>
      </w:r>
      <w:r w:rsidRPr="00C743DF">
        <w:rPr>
          <w:rFonts w:asciiTheme="minorHAnsi" w:hAnsiTheme="minorHAnsi" w:cstheme="minorHAnsi"/>
          <w:b/>
          <w:bCs/>
          <w:i w:val="0"/>
          <w:iCs w:val="0"/>
          <w:sz w:val="20"/>
          <w:szCs w:val="20"/>
        </w:rPr>
        <w:fldChar w:fldCharType="end"/>
      </w:r>
      <w:r w:rsidRPr="00C743DF">
        <w:rPr>
          <w:rFonts w:asciiTheme="minorHAnsi" w:hAnsiTheme="minorHAnsi" w:cstheme="minorHAnsi"/>
          <w:i w:val="0"/>
          <w:iCs w:val="0"/>
          <w:sz w:val="20"/>
          <w:szCs w:val="20"/>
          <w:lang w:val="el-GR"/>
        </w:rPr>
        <w:t xml:space="preserve">: </w:t>
      </w:r>
      <w:r w:rsidRPr="00C743DF">
        <w:rPr>
          <w:rFonts w:asciiTheme="minorHAnsi" w:hAnsiTheme="minorHAnsi" w:cstheme="minorHAnsi"/>
          <w:i w:val="0"/>
          <w:iCs w:val="0"/>
          <w:sz w:val="20"/>
          <w:szCs w:val="20"/>
        </w:rPr>
        <w:t>Shift</w:t>
      </w:r>
      <w:r w:rsidRPr="00C743DF">
        <w:rPr>
          <w:rFonts w:asciiTheme="minorHAnsi" w:hAnsiTheme="minorHAnsi" w:cstheme="minorHAnsi"/>
          <w:i w:val="0"/>
          <w:iCs w:val="0"/>
          <w:sz w:val="20"/>
          <w:szCs w:val="20"/>
          <w:lang w:val="el-GR"/>
        </w:rPr>
        <w:t xml:space="preserve"> </w:t>
      </w:r>
      <w:r w:rsidRPr="00C743DF">
        <w:rPr>
          <w:rFonts w:asciiTheme="minorHAnsi" w:hAnsiTheme="minorHAnsi" w:cstheme="minorHAnsi"/>
          <w:i w:val="0"/>
          <w:iCs w:val="0"/>
          <w:sz w:val="20"/>
          <w:szCs w:val="20"/>
        </w:rPr>
        <w:t>Rows</w:t>
      </w:r>
      <w:sdt>
        <w:sdtPr>
          <w:rPr>
            <w:rFonts w:asciiTheme="minorHAnsi" w:hAnsiTheme="minorHAnsi" w:cstheme="minorHAnsi"/>
            <w:i w:val="0"/>
            <w:iCs w:val="0"/>
            <w:sz w:val="20"/>
            <w:szCs w:val="20"/>
          </w:rPr>
          <w:id w:val="-350646280"/>
          <w:citation/>
        </w:sdtPr>
        <w:sdtEndPr/>
        <w:sdtContent>
          <w:r w:rsidRPr="00C743DF">
            <w:rPr>
              <w:rFonts w:asciiTheme="minorHAnsi" w:hAnsiTheme="minorHAnsi" w:cstheme="minorHAnsi"/>
              <w:i w:val="0"/>
              <w:iCs w:val="0"/>
              <w:sz w:val="20"/>
              <w:szCs w:val="20"/>
            </w:rPr>
            <w:fldChar w:fldCharType="begin"/>
          </w:r>
          <w:r w:rsidR="00D5773D">
            <w:rPr>
              <w:rFonts w:asciiTheme="minorHAnsi" w:hAnsiTheme="minorHAnsi" w:cstheme="minorHAnsi"/>
              <w:i w:val="0"/>
              <w:iCs w:val="0"/>
              <w:sz w:val="20"/>
              <w:szCs w:val="20"/>
              <w:lang w:val="el-GR"/>
            </w:rPr>
            <w:instrText xml:space="preserve">CITATION 27 \l 1033 </w:instrText>
          </w:r>
          <w:r w:rsidRPr="00C743DF">
            <w:rPr>
              <w:rFonts w:asciiTheme="minorHAnsi" w:hAnsiTheme="minorHAnsi" w:cstheme="minorHAnsi"/>
              <w:i w:val="0"/>
              <w:iCs w:val="0"/>
              <w:sz w:val="20"/>
              <w:szCs w:val="20"/>
            </w:rPr>
            <w:fldChar w:fldCharType="separate"/>
          </w:r>
          <w:r w:rsidR="00B95E3B">
            <w:rPr>
              <w:rFonts w:asciiTheme="minorHAnsi" w:hAnsiTheme="minorHAnsi" w:cstheme="minorHAnsi"/>
              <w:i w:val="0"/>
              <w:iCs w:val="0"/>
              <w:noProof/>
              <w:sz w:val="20"/>
              <w:szCs w:val="20"/>
            </w:rPr>
            <w:t xml:space="preserve"> </w:t>
          </w:r>
          <w:r w:rsidR="00B95E3B" w:rsidRPr="00B95E3B">
            <w:rPr>
              <w:rFonts w:asciiTheme="minorHAnsi" w:hAnsiTheme="minorHAnsi" w:cstheme="minorHAnsi"/>
              <w:noProof/>
              <w:sz w:val="20"/>
              <w:szCs w:val="20"/>
            </w:rPr>
            <w:t>[26]</w:t>
          </w:r>
          <w:r w:rsidRPr="00C743DF">
            <w:rPr>
              <w:rFonts w:asciiTheme="minorHAnsi" w:hAnsiTheme="minorHAnsi" w:cstheme="minorHAnsi"/>
              <w:i w:val="0"/>
              <w:iCs w:val="0"/>
              <w:sz w:val="20"/>
              <w:szCs w:val="20"/>
            </w:rPr>
            <w:fldChar w:fldCharType="end"/>
          </w:r>
        </w:sdtContent>
      </w:sdt>
      <w:bookmarkEnd w:id="74"/>
    </w:p>
    <w:p w14:paraId="2A4C02F5" w14:textId="31B479BD" w:rsidR="00C743DF" w:rsidRDefault="00C743DF" w:rsidP="00C743DF">
      <w:pPr>
        <w:pStyle w:val="ListParagraph"/>
        <w:ind w:firstLine="0"/>
        <w:rPr>
          <w:rFonts w:asciiTheme="minorHAnsi" w:hAnsiTheme="minorHAnsi" w:cstheme="minorHAnsi"/>
          <w:sz w:val="24"/>
          <w:szCs w:val="24"/>
        </w:rPr>
      </w:pPr>
      <w:r>
        <w:rPr>
          <w:rFonts w:asciiTheme="minorHAnsi" w:hAnsiTheme="minorHAnsi" w:cstheme="minorHAnsi"/>
          <w:sz w:val="24"/>
          <w:szCs w:val="24"/>
        </w:rPr>
        <w:t xml:space="preserve">Όπως παρατηρούμε και από την Εικόνα </w:t>
      </w:r>
      <w:r w:rsidR="00104F89">
        <w:rPr>
          <w:rFonts w:asciiTheme="minorHAnsi" w:hAnsiTheme="minorHAnsi" w:cstheme="minorHAnsi"/>
          <w:sz w:val="24"/>
          <w:szCs w:val="24"/>
        </w:rPr>
        <w:t>20</w:t>
      </w:r>
      <w:r>
        <w:rPr>
          <w:rFonts w:asciiTheme="minorHAnsi" w:hAnsiTheme="minorHAnsi" w:cstheme="minorHAnsi"/>
          <w:sz w:val="24"/>
          <w:szCs w:val="24"/>
        </w:rPr>
        <w:t xml:space="preserve">, η πρώτη σειρά </w:t>
      </w:r>
      <w:r>
        <w:rPr>
          <w:rFonts w:asciiTheme="minorHAnsi" w:hAnsiTheme="minorHAnsi" w:cstheme="minorHAnsi"/>
          <w:sz w:val="24"/>
          <w:szCs w:val="24"/>
          <w:lang w:val="en-US"/>
        </w:rPr>
        <w:t>bytes</w:t>
      </w:r>
      <w:r w:rsidRPr="00C743DF">
        <w:rPr>
          <w:rFonts w:asciiTheme="minorHAnsi" w:hAnsiTheme="minorHAnsi" w:cstheme="minorHAnsi"/>
          <w:sz w:val="24"/>
          <w:szCs w:val="24"/>
        </w:rPr>
        <w:t xml:space="preserve"> </w:t>
      </w:r>
      <w:r>
        <w:rPr>
          <w:rFonts w:asciiTheme="minorHAnsi" w:hAnsiTheme="minorHAnsi" w:cstheme="minorHAnsi"/>
          <w:sz w:val="24"/>
          <w:szCs w:val="24"/>
        </w:rPr>
        <w:t>δεν ολισθαίνει καθόλου, η δεύτερη ολισθαίνει κυκλικά κατά μία θέση, η τρίτη κατά δύο θέσεις και η τελευταία κατά τρεις θέσεις. Το Κ</w:t>
      </w:r>
      <w:r>
        <w:rPr>
          <w:rFonts w:asciiTheme="minorHAnsi" w:hAnsiTheme="minorHAnsi" w:cstheme="minorHAnsi"/>
          <w:sz w:val="24"/>
          <w:szCs w:val="24"/>
          <w:vertAlign w:val="subscript"/>
        </w:rPr>
        <w:t>0,0</w:t>
      </w:r>
      <w:r>
        <w:rPr>
          <w:rFonts w:asciiTheme="minorHAnsi" w:hAnsiTheme="minorHAnsi" w:cstheme="minorHAnsi"/>
          <w:sz w:val="24"/>
          <w:szCs w:val="24"/>
        </w:rPr>
        <w:t xml:space="preserve"> αποτελεί το λιγότερο σημαντικό </w:t>
      </w:r>
      <w:r>
        <w:rPr>
          <w:rFonts w:asciiTheme="minorHAnsi" w:hAnsiTheme="minorHAnsi" w:cstheme="minorHAnsi"/>
          <w:sz w:val="24"/>
          <w:szCs w:val="24"/>
          <w:lang w:val="en-US"/>
        </w:rPr>
        <w:t>byte</w:t>
      </w:r>
      <w:r>
        <w:rPr>
          <w:rFonts w:asciiTheme="minorHAnsi" w:hAnsiTheme="minorHAnsi" w:cstheme="minorHAnsi"/>
          <w:sz w:val="24"/>
          <w:szCs w:val="24"/>
        </w:rPr>
        <w:t>, το Κ</w:t>
      </w:r>
      <w:r>
        <w:rPr>
          <w:rFonts w:asciiTheme="minorHAnsi" w:hAnsiTheme="minorHAnsi" w:cstheme="minorHAnsi"/>
          <w:sz w:val="24"/>
          <w:szCs w:val="24"/>
          <w:vertAlign w:val="subscript"/>
        </w:rPr>
        <w:t>1,0</w:t>
      </w:r>
      <w:r>
        <w:rPr>
          <w:rFonts w:asciiTheme="minorHAnsi" w:hAnsiTheme="minorHAnsi" w:cstheme="minorHAnsi"/>
          <w:sz w:val="24"/>
          <w:szCs w:val="24"/>
        </w:rPr>
        <w:t xml:space="preserve"> είναι το δεύτερο λιγότερο σημαντικό </w:t>
      </w:r>
      <w:r>
        <w:rPr>
          <w:rFonts w:asciiTheme="minorHAnsi" w:hAnsiTheme="minorHAnsi" w:cstheme="minorHAnsi"/>
          <w:sz w:val="24"/>
          <w:szCs w:val="24"/>
          <w:lang w:val="en-US"/>
        </w:rPr>
        <w:t>byte</w:t>
      </w:r>
      <w:r>
        <w:rPr>
          <w:rFonts w:asciiTheme="minorHAnsi" w:hAnsiTheme="minorHAnsi" w:cstheme="minorHAnsi"/>
          <w:sz w:val="24"/>
          <w:szCs w:val="24"/>
        </w:rPr>
        <w:t xml:space="preserve"> </w:t>
      </w:r>
      <w:proofErr w:type="spellStart"/>
      <w:r>
        <w:rPr>
          <w:rFonts w:asciiTheme="minorHAnsi" w:hAnsiTheme="minorHAnsi" w:cstheme="minorHAnsi"/>
          <w:sz w:val="24"/>
          <w:szCs w:val="24"/>
        </w:rPr>
        <w:t>κ.ο.κ</w:t>
      </w:r>
      <w:proofErr w:type="spellEnd"/>
      <w:r>
        <w:rPr>
          <w:rFonts w:asciiTheme="minorHAnsi" w:hAnsiTheme="minorHAnsi" w:cstheme="minorHAnsi"/>
          <w:sz w:val="24"/>
          <w:szCs w:val="24"/>
        </w:rPr>
        <w:t>, μέχρι το Κ</w:t>
      </w:r>
      <w:r>
        <w:rPr>
          <w:rFonts w:asciiTheme="minorHAnsi" w:hAnsiTheme="minorHAnsi" w:cstheme="minorHAnsi"/>
          <w:sz w:val="24"/>
          <w:szCs w:val="24"/>
          <w:vertAlign w:val="subscript"/>
        </w:rPr>
        <w:t>3,3</w:t>
      </w:r>
      <w:r>
        <w:rPr>
          <w:rFonts w:asciiTheme="minorHAnsi" w:hAnsiTheme="minorHAnsi" w:cstheme="minorHAnsi"/>
          <w:sz w:val="24"/>
          <w:szCs w:val="24"/>
        </w:rPr>
        <w:t xml:space="preserve"> που είναι το πιο σημαντικό.</w:t>
      </w:r>
    </w:p>
    <w:p w14:paraId="382AD1E1" w14:textId="77777777" w:rsidR="00FA7B1F" w:rsidRPr="00A24610" w:rsidRDefault="00FA7B1F" w:rsidP="00C743DF">
      <w:pPr>
        <w:pStyle w:val="ListParagraph"/>
        <w:ind w:firstLine="0"/>
        <w:rPr>
          <w:rFonts w:asciiTheme="minorHAnsi" w:hAnsiTheme="minorHAnsi" w:cstheme="minorHAnsi"/>
          <w:sz w:val="24"/>
          <w:szCs w:val="24"/>
        </w:rPr>
      </w:pPr>
    </w:p>
    <w:p w14:paraId="1260EFE5" w14:textId="0B8C5E3F" w:rsidR="00C45EA7" w:rsidRDefault="00C45EA7" w:rsidP="00C45EA7">
      <w:pPr>
        <w:pStyle w:val="ListParagraph"/>
        <w:numPr>
          <w:ilvl w:val="0"/>
          <w:numId w:val="34"/>
        </w:numPr>
        <w:rPr>
          <w:rFonts w:asciiTheme="minorHAnsi" w:hAnsiTheme="minorHAnsi" w:cstheme="minorHAnsi"/>
          <w:sz w:val="24"/>
          <w:szCs w:val="24"/>
        </w:rPr>
      </w:pPr>
      <w:proofErr w:type="spellStart"/>
      <w:r>
        <w:rPr>
          <w:rFonts w:asciiTheme="minorHAnsi" w:hAnsiTheme="minorHAnsi" w:cstheme="minorHAnsi"/>
          <w:sz w:val="24"/>
          <w:szCs w:val="24"/>
          <w:lang w:val="en-US"/>
        </w:rPr>
        <w:t>MixColumns</w:t>
      </w:r>
      <w:proofErr w:type="spellEnd"/>
      <w:r w:rsidR="00C176D6">
        <w:rPr>
          <w:rFonts w:asciiTheme="minorHAnsi" w:hAnsiTheme="minorHAnsi" w:cstheme="minorHAnsi"/>
          <w:sz w:val="24"/>
          <w:szCs w:val="24"/>
        </w:rPr>
        <w:t xml:space="preserve"> (Ανάμιξη Στηλών)</w:t>
      </w:r>
      <w:r w:rsidRPr="001062CC">
        <w:rPr>
          <w:rFonts w:asciiTheme="minorHAnsi" w:hAnsiTheme="minorHAnsi" w:cstheme="minorHAnsi"/>
          <w:sz w:val="24"/>
          <w:szCs w:val="24"/>
        </w:rPr>
        <w:t>:</w:t>
      </w:r>
      <w:r w:rsidR="00D53CFB" w:rsidRPr="001062CC">
        <w:rPr>
          <w:rFonts w:asciiTheme="minorHAnsi" w:hAnsiTheme="minorHAnsi" w:cstheme="minorHAnsi"/>
          <w:sz w:val="24"/>
          <w:szCs w:val="24"/>
        </w:rPr>
        <w:t xml:space="preserve"> </w:t>
      </w:r>
      <w:r w:rsidR="001062CC" w:rsidRPr="001062CC">
        <w:rPr>
          <w:rFonts w:asciiTheme="minorHAnsi" w:hAnsiTheme="minorHAnsi" w:cstheme="minorHAnsi"/>
          <w:sz w:val="24"/>
          <w:szCs w:val="24"/>
        </w:rPr>
        <w:t xml:space="preserve"> </w:t>
      </w:r>
      <w:r w:rsidR="001062CC">
        <w:rPr>
          <w:rFonts w:asciiTheme="minorHAnsi" w:hAnsiTheme="minorHAnsi" w:cstheme="minorHAnsi"/>
          <w:sz w:val="24"/>
          <w:szCs w:val="24"/>
        </w:rPr>
        <w:t xml:space="preserve">Στο στάδιο </w:t>
      </w:r>
      <w:r w:rsidR="003E187F">
        <w:rPr>
          <w:rFonts w:asciiTheme="minorHAnsi" w:hAnsiTheme="minorHAnsi" w:cstheme="minorHAnsi"/>
          <w:sz w:val="24"/>
          <w:szCs w:val="24"/>
        </w:rPr>
        <w:t xml:space="preserve">αυτό </w:t>
      </w:r>
      <w:r w:rsidR="001062CC">
        <w:rPr>
          <w:rFonts w:asciiTheme="minorHAnsi" w:hAnsiTheme="minorHAnsi" w:cstheme="minorHAnsi"/>
          <w:sz w:val="24"/>
          <w:szCs w:val="24"/>
        </w:rPr>
        <w:t>κάνουμε πολλαπλασιασμό, στοιχείο προς στοιχείο, του μητρώου που δημιουργήθηκε μετά από την ολίσθηση γραμμών, με το μητρώο</w:t>
      </w:r>
      <w:r w:rsidR="00BD2209">
        <w:rPr>
          <w:rFonts w:asciiTheme="minorHAnsi" w:hAnsiTheme="minorHAnsi" w:cstheme="minorHAnsi"/>
          <w:sz w:val="24"/>
          <w:szCs w:val="24"/>
        </w:rPr>
        <w:t xml:space="preserve"> της Εικόνας 21</w:t>
      </w:r>
      <w:r w:rsidR="001062CC">
        <w:rPr>
          <w:rFonts w:asciiTheme="minorHAnsi" w:hAnsiTheme="minorHAnsi" w:cstheme="minorHAnsi"/>
          <w:sz w:val="24"/>
          <w:szCs w:val="24"/>
        </w:rPr>
        <w:t xml:space="preserve">. </w:t>
      </w:r>
    </w:p>
    <w:p w14:paraId="0FB8476F" w14:textId="77777777" w:rsidR="003E187F" w:rsidRDefault="003E187F" w:rsidP="003E187F">
      <w:pPr>
        <w:pStyle w:val="ListParagraph"/>
        <w:keepNext/>
        <w:ind w:firstLine="0"/>
        <w:jc w:val="center"/>
      </w:pPr>
      <w:r>
        <w:rPr>
          <w:rFonts w:asciiTheme="minorHAnsi" w:hAnsiTheme="minorHAnsi" w:cstheme="minorHAnsi"/>
          <w:noProof/>
          <w:sz w:val="24"/>
          <w:szCs w:val="24"/>
          <w:lang w:val="en-US"/>
        </w:rPr>
        <w:drawing>
          <wp:inline distT="0" distB="0" distL="0" distR="0" wp14:anchorId="39F31BE3" wp14:editId="22C0AEC2">
            <wp:extent cx="1196444" cy="1051651"/>
            <wp:effectExtent l="0" t="0" r="3810" b="0"/>
            <wp:docPr id="41" name="Εικόνα 41" descr="Εικόνα που περιέχει λευκό,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λευκό, γραμματοσειρά, σχεδίαση&#10;&#10;Περιγραφή που δημιουργήθηκε αυτόματα"/>
                    <pic:cNvPicPr/>
                  </pic:nvPicPr>
                  <pic:blipFill>
                    <a:blip r:embed="rId60">
                      <a:extLst>
                        <a:ext uri="{28A0092B-C50C-407E-A947-70E740481C1C}">
                          <a14:useLocalDpi xmlns:a14="http://schemas.microsoft.com/office/drawing/2010/main" val="0"/>
                        </a:ext>
                      </a:extLst>
                    </a:blip>
                    <a:stretch>
                      <a:fillRect/>
                    </a:stretch>
                  </pic:blipFill>
                  <pic:spPr>
                    <a:xfrm>
                      <a:off x="0" y="0"/>
                      <a:ext cx="1196444" cy="1051651"/>
                    </a:xfrm>
                    <a:prstGeom prst="rect">
                      <a:avLst/>
                    </a:prstGeom>
                  </pic:spPr>
                </pic:pic>
              </a:graphicData>
            </a:graphic>
          </wp:inline>
        </w:drawing>
      </w:r>
    </w:p>
    <w:p w14:paraId="683E3107" w14:textId="1BBFB1B9" w:rsidR="003E187F" w:rsidRPr="003E187F" w:rsidRDefault="003E187F" w:rsidP="003E187F">
      <w:pPr>
        <w:pStyle w:val="Caption"/>
        <w:jc w:val="center"/>
        <w:rPr>
          <w:rFonts w:asciiTheme="minorHAnsi" w:hAnsiTheme="minorHAnsi" w:cstheme="minorHAnsi"/>
          <w:i w:val="0"/>
          <w:iCs w:val="0"/>
          <w:sz w:val="20"/>
          <w:szCs w:val="20"/>
          <w:lang w:val="el-GR"/>
        </w:rPr>
      </w:pPr>
      <w:bookmarkStart w:id="75" w:name="_Toc146146766"/>
      <w:r w:rsidRPr="003E187F">
        <w:rPr>
          <w:rFonts w:asciiTheme="minorHAnsi" w:hAnsiTheme="minorHAnsi" w:cstheme="minorHAnsi"/>
          <w:b/>
          <w:bCs/>
          <w:i w:val="0"/>
          <w:iCs w:val="0"/>
          <w:sz w:val="20"/>
          <w:szCs w:val="20"/>
          <w:lang w:val="el-GR"/>
        </w:rPr>
        <w:t xml:space="preserve">Εικόνα </w:t>
      </w:r>
      <w:r w:rsidRPr="003E187F">
        <w:rPr>
          <w:rFonts w:asciiTheme="minorHAnsi" w:hAnsiTheme="minorHAnsi" w:cstheme="minorHAnsi"/>
          <w:b/>
          <w:bCs/>
          <w:i w:val="0"/>
          <w:iCs w:val="0"/>
          <w:sz w:val="20"/>
          <w:szCs w:val="20"/>
        </w:rPr>
        <w:fldChar w:fldCharType="begin"/>
      </w:r>
      <w:r w:rsidRPr="003E187F">
        <w:rPr>
          <w:rFonts w:asciiTheme="minorHAnsi" w:hAnsiTheme="minorHAnsi" w:cstheme="minorHAnsi"/>
          <w:b/>
          <w:bCs/>
          <w:i w:val="0"/>
          <w:iCs w:val="0"/>
          <w:sz w:val="20"/>
          <w:szCs w:val="20"/>
          <w:lang w:val="el-GR"/>
        </w:rPr>
        <w:instrText xml:space="preserve"> </w:instrText>
      </w:r>
      <w:r w:rsidRPr="003E187F">
        <w:rPr>
          <w:rFonts w:asciiTheme="minorHAnsi" w:hAnsiTheme="minorHAnsi" w:cstheme="minorHAnsi"/>
          <w:b/>
          <w:bCs/>
          <w:i w:val="0"/>
          <w:iCs w:val="0"/>
          <w:sz w:val="20"/>
          <w:szCs w:val="20"/>
        </w:rPr>
        <w:instrText>SEQ</w:instrText>
      </w:r>
      <w:r w:rsidRPr="003E187F">
        <w:rPr>
          <w:rFonts w:asciiTheme="minorHAnsi" w:hAnsiTheme="minorHAnsi" w:cstheme="minorHAnsi"/>
          <w:b/>
          <w:bCs/>
          <w:i w:val="0"/>
          <w:iCs w:val="0"/>
          <w:sz w:val="20"/>
          <w:szCs w:val="20"/>
          <w:lang w:val="el-GR"/>
        </w:rPr>
        <w:instrText xml:space="preserve"> Εικόνα \* </w:instrText>
      </w:r>
      <w:r w:rsidRPr="003E187F">
        <w:rPr>
          <w:rFonts w:asciiTheme="minorHAnsi" w:hAnsiTheme="minorHAnsi" w:cstheme="minorHAnsi"/>
          <w:b/>
          <w:bCs/>
          <w:i w:val="0"/>
          <w:iCs w:val="0"/>
          <w:sz w:val="20"/>
          <w:szCs w:val="20"/>
        </w:rPr>
        <w:instrText>ARABIC</w:instrText>
      </w:r>
      <w:r w:rsidRPr="003E187F">
        <w:rPr>
          <w:rFonts w:asciiTheme="minorHAnsi" w:hAnsiTheme="minorHAnsi" w:cstheme="minorHAnsi"/>
          <w:b/>
          <w:bCs/>
          <w:i w:val="0"/>
          <w:iCs w:val="0"/>
          <w:sz w:val="20"/>
          <w:szCs w:val="20"/>
          <w:lang w:val="el-GR"/>
        </w:rPr>
        <w:instrText xml:space="preserve"> </w:instrText>
      </w:r>
      <w:r w:rsidRPr="003E187F">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21</w:t>
      </w:r>
      <w:r w:rsidRPr="003E187F">
        <w:rPr>
          <w:rFonts w:asciiTheme="minorHAnsi" w:hAnsiTheme="minorHAnsi" w:cstheme="minorHAnsi"/>
          <w:b/>
          <w:bCs/>
          <w:i w:val="0"/>
          <w:iCs w:val="0"/>
          <w:sz w:val="20"/>
          <w:szCs w:val="20"/>
        </w:rPr>
        <w:fldChar w:fldCharType="end"/>
      </w:r>
      <w:r w:rsidRPr="003E187F">
        <w:rPr>
          <w:rFonts w:asciiTheme="minorHAnsi" w:hAnsiTheme="minorHAnsi" w:cstheme="minorHAnsi"/>
          <w:i w:val="0"/>
          <w:iCs w:val="0"/>
          <w:sz w:val="20"/>
          <w:szCs w:val="20"/>
          <w:lang w:val="el-GR"/>
        </w:rPr>
        <w:t>: Μητρώο Πολλαπλασιασμού</w:t>
      </w:r>
      <w:bookmarkEnd w:id="75"/>
    </w:p>
    <w:p w14:paraId="76A0A57C" w14:textId="42F3D51D" w:rsidR="00C6631A" w:rsidRDefault="003E187F" w:rsidP="00986EC5">
      <w:pPr>
        <w:ind w:firstLine="0"/>
        <w:rPr>
          <w:rFonts w:asciiTheme="minorHAnsi" w:hAnsiTheme="minorHAnsi" w:cstheme="minorHAnsi"/>
          <w:sz w:val="24"/>
          <w:szCs w:val="24"/>
          <w:lang w:val="el-GR"/>
        </w:rPr>
      </w:pPr>
      <w:r>
        <w:rPr>
          <w:rFonts w:asciiTheme="minorHAnsi" w:hAnsiTheme="minorHAnsi" w:cstheme="minorHAnsi"/>
          <w:sz w:val="24"/>
          <w:szCs w:val="24"/>
          <w:lang w:val="el-GR"/>
        </w:rPr>
        <w:t xml:space="preserve">Το τελικό αποτέλεσμα, το κάνουμε </w:t>
      </w:r>
      <w:r>
        <w:rPr>
          <w:rFonts w:asciiTheme="minorHAnsi" w:hAnsiTheme="minorHAnsi" w:cstheme="minorHAnsi"/>
          <w:sz w:val="24"/>
          <w:szCs w:val="24"/>
          <w:lang w:val="en-US"/>
        </w:rPr>
        <w:t>XOR</w:t>
      </w:r>
      <w:r>
        <w:rPr>
          <w:rFonts w:asciiTheme="minorHAnsi" w:hAnsiTheme="minorHAnsi" w:cstheme="minorHAnsi"/>
          <w:sz w:val="24"/>
          <w:szCs w:val="24"/>
          <w:lang w:val="el-GR"/>
        </w:rPr>
        <w:t xml:space="preserve"> με το αντίστοιχο κλειδί.</w:t>
      </w:r>
    </w:p>
    <w:p w14:paraId="1F4392ED" w14:textId="7E685C52" w:rsidR="003E187F" w:rsidRDefault="003E187F" w:rsidP="003E187F">
      <w:pPr>
        <w:ind w:left="360" w:firstLine="0"/>
        <w:rPr>
          <w:rFonts w:asciiTheme="minorHAnsi" w:hAnsiTheme="minorHAnsi" w:cstheme="minorHAnsi"/>
          <w:sz w:val="24"/>
          <w:szCs w:val="24"/>
          <w:lang w:val="el-GR"/>
        </w:rPr>
      </w:pPr>
    </w:p>
    <w:p w14:paraId="04AAA7E9" w14:textId="7C1D13AD" w:rsidR="003E187F" w:rsidRDefault="003E187F" w:rsidP="00986EC5">
      <w:pPr>
        <w:ind w:firstLine="0"/>
        <w:rPr>
          <w:rFonts w:asciiTheme="minorHAnsi" w:hAnsiTheme="minorHAnsi" w:cstheme="minorHAnsi"/>
          <w:sz w:val="24"/>
          <w:szCs w:val="24"/>
          <w:lang w:val="el-GR"/>
        </w:rPr>
      </w:pPr>
      <w:r w:rsidRPr="003E187F">
        <w:rPr>
          <w:rFonts w:asciiTheme="minorHAnsi" w:hAnsiTheme="minorHAnsi" w:cstheme="minorHAnsi"/>
          <w:sz w:val="24"/>
          <w:szCs w:val="24"/>
          <w:u w:val="single"/>
          <w:lang w:val="en-US"/>
        </w:rPr>
        <w:t>Permutation</w:t>
      </w:r>
      <w:r w:rsidR="00BD2209">
        <w:rPr>
          <w:rFonts w:asciiTheme="minorHAnsi" w:hAnsiTheme="minorHAnsi" w:cstheme="minorHAnsi"/>
          <w:sz w:val="24"/>
          <w:szCs w:val="24"/>
          <w:u w:val="single"/>
          <w:lang w:val="el-GR"/>
        </w:rPr>
        <w:t xml:space="preserve"> (Μετάθεση)</w:t>
      </w:r>
      <w:r w:rsidRPr="005D5633">
        <w:rPr>
          <w:rFonts w:asciiTheme="minorHAnsi" w:hAnsiTheme="minorHAnsi" w:cstheme="minorHAnsi"/>
          <w:sz w:val="24"/>
          <w:szCs w:val="24"/>
          <w:u w:val="single"/>
          <w:lang w:val="el-GR"/>
        </w:rPr>
        <w:t xml:space="preserve">: </w:t>
      </w:r>
      <w:r w:rsidR="005D5633">
        <w:rPr>
          <w:rFonts w:asciiTheme="minorHAnsi" w:hAnsiTheme="minorHAnsi" w:cstheme="minorHAnsi"/>
          <w:sz w:val="24"/>
          <w:szCs w:val="24"/>
          <w:lang w:val="el-GR"/>
        </w:rPr>
        <w:t xml:space="preserve">Κατά την μετάθεση των </w:t>
      </w:r>
      <w:r w:rsidR="005D5633">
        <w:rPr>
          <w:rFonts w:asciiTheme="minorHAnsi" w:hAnsiTheme="minorHAnsi" w:cstheme="minorHAnsi"/>
          <w:sz w:val="24"/>
          <w:szCs w:val="24"/>
          <w:lang w:val="en-US"/>
        </w:rPr>
        <w:t>bytes</w:t>
      </w:r>
      <w:r w:rsidR="005D5633">
        <w:rPr>
          <w:rFonts w:asciiTheme="minorHAnsi" w:hAnsiTheme="minorHAnsi" w:cstheme="minorHAnsi"/>
          <w:sz w:val="24"/>
          <w:szCs w:val="24"/>
          <w:lang w:val="el-GR"/>
        </w:rPr>
        <w:t xml:space="preserve">, αυτό που συμβαίνει είναι ότι αλλάζει η σειρά που είναι ταξινομημένα τα </w:t>
      </w:r>
      <w:r w:rsidR="005D5633">
        <w:rPr>
          <w:rFonts w:asciiTheme="minorHAnsi" w:hAnsiTheme="minorHAnsi" w:cstheme="minorHAnsi"/>
          <w:sz w:val="24"/>
          <w:szCs w:val="24"/>
          <w:lang w:val="en-US"/>
        </w:rPr>
        <w:t>bytes</w:t>
      </w:r>
      <w:r w:rsidR="005D5633">
        <w:rPr>
          <w:rFonts w:asciiTheme="minorHAnsi" w:hAnsiTheme="minorHAnsi" w:cstheme="minorHAnsi"/>
          <w:sz w:val="24"/>
          <w:szCs w:val="24"/>
          <w:lang w:val="el-GR"/>
        </w:rPr>
        <w:t xml:space="preserve"> στα 128 </w:t>
      </w:r>
      <w:r w:rsidR="005D5633">
        <w:rPr>
          <w:rFonts w:asciiTheme="minorHAnsi" w:hAnsiTheme="minorHAnsi" w:cstheme="minorHAnsi"/>
          <w:sz w:val="24"/>
          <w:szCs w:val="24"/>
          <w:lang w:val="en-US"/>
        </w:rPr>
        <w:t>bits</w:t>
      </w:r>
      <w:r w:rsidR="005D5633">
        <w:rPr>
          <w:rFonts w:asciiTheme="minorHAnsi" w:hAnsiTheme="minorHAnsi" w:cstheme="minorHAnsi"/>
          <w:sz w:val="24"/>
          <w:szCs w:val="24"/>
          <w:lang w:val="el-GR"/>
        </w:rPr>
        <w:t xml:space="preserve"> του </w:t>
      </w:r>
      <w:r w:rsidR="005D5633">
        <w:rPr>
          <w:rFonts w:asciiTheme="minorHAnsi" w:hAnsiTheme="minorHAnsi" w:cstheme="minorHAnsi"/>
          <w:sz w:val="24"/>
          <w:szCs w:val="24"/>
          <w:lang w:val="en-US"/>
        </w:rPr>
        <w:t>data</w:t>
      </w:r>
      <w:r w:rsidR="005D5633" w:rsidRPr="005D5633">
        <w:rPr>
          <w:rFonts w:asciiTheme="minorHAnsi" w:hAnsiTheme="minorHAnsi" w:cstheme="minorHAnsi"/>
          <w:sz w:val="24"/>
          <w:szCs w:val="24"/>
          <w:lang w:val="el-GR"/>
        </w:rPr>
        <w:t xml:space="preserve"> </w:t>
      </w:r>
      <w:r w:rsidR="005D5633">
        <w:rPr>
          <w:rFonts w:asciiTheme="minorHAnsi" w:hAnsiTheme="minorHAnsi" w:cstheme="minorHAnsi"/>
          <w:sz w:val="24"/>
          <w:szCs w:val="24"/>
          <w:lang w:val="en-US"/>
        </w:rPr>
        <w:t>bus</w:t>
      </w:r>
      <w:r w:rsidR="005D5633">
        <w:rPr>
          <w:rFonts w:asciiTheme="minorHAnsi" w:hAnsiTheme="minorHAnsi" w:cstheme="minorHAnsi"/>
          <w:sz w:val="24"/>
          <w:szCs w:val="24"/>
          <w:lang w:val="el-GR"/>
        </w:rPr>
        <w:t>. Η νέα σειρά που θα έχουν καθορίζεται από τ</w:t>
      </w:r>
      <w:r w:rsidR="00BD2209">
        <w:rPr>
          <w:rFonts w:asciiTheme="minorHAnsi" w:hAnsiTheme="minorHAnsi" w:cstheme="minorHAnsi"/>
          <w:sz w:val="24"/>
          <w:szCs w:val="24"/>
          <w:lang w:val="el-GR"/>
        </w:rPr>
        <w:t>η συνάρτηση μετάθεσης</w:t>
      </w:r>
      <w:r w:rsidR="005D5633">
        <w:rPr>
          <w:rFonts w:asciiTheme="minorHAnsi" w:hAnsiTheme="minorHAnsi" w:cstheme="minorHAnsi"/>
          <w:sz w:val="24"/>
          <w:szCs w:val="24"/>
          <w:lang w:val="el-GR"/>
        </w:rPr>
        <w:t>:</w:t>
      </w:r>
    </w:p>
    <w:p w14:paraId="5C756E91" w14:textId="2E880751" w:rsidR="005D5633" w:rsidRDefault="005D5633" w:rsidP="005D5633">
      <w:pPr>
        <w:ind w:left="360" w:firstLine="0"/>
        <w:jc w:val="center"/>
        <w:rPr>
          <w:rFonts w:asciiTheme="minorHAnsi" w:hAnsiTheme="minorHAnsi" w:cstheme="minorHAnsi"/>
          <w:sz w:val="24"/>
          <w:szCs w:val="24"/>
          <w:lang w:val="el-GR"/>
        </w:rPr>
      </w:pPr>
      <w:r>
        <w:rPr>
          <w:rFonts w:asciiTheme="minorHAnsi" w:hAnsiTheme="minorHAnsi" w:cstheme="minorHAnsi"/>
          <w:sz w:val="24"/>
          <w:szCs w:val="24"/>
          <w:lang w:val="el-GR"/>
        </w:rPr>
        <w:t>σ = [ 0 , 4 , 8 , 12 , 1 , 5 , 9 , 13 , 2 , 6 , 10 , 14 , 3 , 7 , 11 , 15 ].</w:t>
      </w:r>
    </w:p>
    <w:p w14:paraId="4C6AA40E" w14:textId="4EE14060" w:rsidR="005D5633" w:rsidRDefault="005D5633" w:rsidP="00986EC5">
      <w:pPr>
        <w:ind w:firstLine="0"/>
        <w:rPr>
          <w:rFonts w:asciiTheme="minorHAnsi" w:hAnsiTheme="minorHAnsi" w:cstheme="minorHAnsi"/>
          <w:sz w:val="24"/>
          <w:szCs w:val="24"/>
          <w:lang w:val="el-GR"/>
        </w:rPr>
      </w:pPr>
      <w:r>
        <w:rPr>
          <w:rFonts w:asciiTheme="minorHAnsi" w:hAnsiTheme="minorHAnsi" w:cstheme="minorHAnsi"/>
          <w:sz w:val="24"/>
          <w:szCs w:val="24"/>
          <w:lang w:val="el-GR"/>
        </w:rPr>
        <w:t xml:space="preserve">Έτσι, μετακινούμε το </w:t>
      </w:r>
      <w:r>
        <w:rPr>
          <w:rFonts w:asciiTheme="minorHAnsi" w:hAnsiTheme="minorHAnsi" w:cstheme="minorHAnsi"/>
          <w:sz w:val="24"/>
          <w:szCs w:val="24"/>
          <w:lang w:val="en-US"/>
        </w:rPr>
        <w:t>byte</w:t>
      </w:r>
      <w:r w:rsidRPr="005D5633">
        <w:rPr>
          <w:rFonts w:asciiTheme="minorHAnsi" w:hAnsiTheme="minorHAnsi" w:cstheme="minorHAnsi"/>
          <w:sz w:val="24"/>
          <w:szCs w:val="24"/>
          <w:lang w:val="el-GR"/>
        </w:rPr>
        <w:t xml:space="preserve"> </w:t>
      </w:r>
      <w:r>
        <w:rPr>
          <w:rFonts w:asciiTheme="minorHAnsi" w:hAnsiTheme="minorHAnsi" w:cstheme="minorHAnsi"/>
          <w:sz w:val="24"/>
          <w:szCs w:val="24"/>
          <w:lang w:val="el-GR"/>
        </w:rPr>
        <w:t xml:space="preserve">0 στην θέση 0, το </w:t>
      </w:r>
      <w:r>
        <w:rPr>
          <w:rFonts w:asciiTheme="minorHAnsi" w:hAnsiTheme="minorHAnsi" w:cstheme="minorHAnsi"/>
          <w:sz w:val="24"/>
          <w:szCs w:val="24"/>
          <w:lang w:val="en-US"/>
        </w:rPr>
        <w:t>byte</w:t>
      </w:r>
      <w:r>
        <w:rPr>
          <w:rFonts w:asciiTheme="minorHAnsi" w:hAnsiTheme="minorHAnsi" w:cstheme="minorHAnsi"/>
          <w:sz w:val="24"/>
          <w:szCs w:val="24"/>
          <w:lang w:val="el-GR"/>
        </w:rPr>
        <w:t xml:space="preserve"> 4 στην θέση 0, το </w:t>
      </w:r>
      <w:r>
        <w:rPr>
          <w:rFonts w:asciiTheme="minorHAnsi" w:hAnsiTheme="minorHAnsi" w:cstheme="minorHAnsi"/>
          <w:sz w:val="24"/>
          <w:szCs w:val="24"/>
          <w:lang w:val="en-US"/>
        </w:rPr>
        <w:t>byte</w:t>
      </w:r>
      <w:r>
        <w:rPr>
          <w:rFonts w:asciiTheme="minorHAnsi" w:hAnsiTheme="minorHAnsi" w:cstheme="minorHAnsi"/>
          <w:sz w:val="24"/>
          <w:szCs w:val="24"/>
          <w:lang w:val="el-GR"/>
        </w:rPr>
        <w:t xml:space="preserve"> 8 στην θέση 2 και το ίδιο συνεχίζεται και για τα υπόλοιπα στοιχεία.</w:t>
      </w:r>
      <w:r w:rsidR="001B61B3">
        <w:rPr>
          <w:rFonts w:asciiTheme="minorHAnsi" w:hAnsiTheme="minorHAnsi" w:cstheme="minorHAnsi"/>
          <w:sz w:val="24"/>
          <w:szCs w:val="24"/>
          <w:lang w:val="el-GR"/>
        </w:rPr>
        <w:t xml:space="preserve"> </w:t>
      </w:r>
    </w:p>
    <w:p w14:paraId="275954FE" w14:textId="291E680C" w:rsidR="001B61B3" w:rsidRDefault="001B61B3" w:rsidP="005D5633">
      <w:pPr>
        <w:ind w:left="360" w:firstLine="0"/>
        <w:rPr>
          <w:rFonts w:asciiTheme="minorHAnsi" w:hAnsiTheme="minorHAnsi" w:cstheme="minorHAnsi"/>
          <w:sz w:val="24"/>
          <w:szCs w:val="24"/>
          <w:lang w:val="el-GR"/>
        </w:rPr>
      </w:pPr>
    </w:p>
    <w:p w14:paraId="15D18164" w14:textId="3F4A31C5" w:rsidR="00676966" w:rsidRDefault="001B61B3" w:rsidP="00BD2209">
      <w:pPr>
        <w:ind w:firstLine="0"/>
        <w:rPr>
          <w:rFonts w:asciiTheme="minorHAnsi" w:hAnsiTheme="minorHAnsi" w:cstheme="minorHAnsi"/>
          <w:sz w:val="24"/>
          <w:szCs w:val="24"/>
          <w:lang w:val="el-GR"/>
        </w:rPr>
      </w:pPr>
      <w:r w:rsidRPr="001B61B3">
        <w:rPr>
          <w:rFonts w:asciiTheme="minorHAnsi" w:hAnsiTheme="minorHAnsi" w:cstheme="minorHAnsi"/>
          <w:sz w:val="24"/>
          <w:szCs w:val="24"/>
          <w:u w:val="single"/>
          <w:lang w:val="en-US"/>
        </w:rPr>
        <w:t>Modulo</w:t>
      </w:r>
      <w:r w:rsidRPr="00033F8E">
        <w:rPr>
          <w:rFonts w:asciiTheme="minorHAnsi" w:hAnsiTheme="minorHAnsi" w:cstheme="minorHAnsi"/>
          <w:sz w:val="24"/>
          <w:szCs w:val="24"/>
          <w:u w:val="single"/>
          <w:lang w:val="el-GR"/>
        </w:rPr>
        <w:t xml:space="preserve"> 32 </w:t>
      </w:r>
      <w:proofErr w:type="gramStart"/>
      <w:r w:rsidRPr="001B61B3">
        <w:rPr>
          <w:rFonts w:asciiTheme="minorHAnsi" w:hAnsiTheme="minorHAnsi" w:cstheme="minorHAnsi"/>
          <w:sz w:val="24"/>
          <w:szCs w:val="24"/>
          <w:u w:val="single"/>
          <w:lang w:val="en-US"/>
        </w:rPr>
        <w:t>addition</w:t>
      </w:r>
      <w:proofErr w:type="gramEnd"/>
      <w:r w:rsidRPr="00033F8E">
        <w:rPr>
          <w:rFonts w:asciiTheme="minorHAnsi" w:hAnsiTheme="minorHAnsi" w:cstheme="minorHAnsi"/>
          <w:sz w:val="24"/>
          <w:szCs w:val="24"/>
          <w:u w:val="single"/>
          <w:lang w:val="el-GR"/>
        </w:rPr>
        <w:t>:</w:t>
      </w:r>
      <w:r w:rsidR="00033F8E" w:rsidRPr="00033F8E">
        <w:rPr>
          <w:rFonts w:asciiTheme="minorHAnsi" w:hAnsiTheme="minorHAnsi" w:cstheme="minorHAnsi"/>
          <w:sz w:val="24"/>
          <w:szCs w:val="24"/>
          <w:u w:val="single"/>
          <w:lang w:val="el-GR"/>
        </w:rPr>
        <w:t xml:space="preserve"> </w:t>
      </w:r>
      <w:r w:rsidR="00033F8E">
        <w:rPr>
          <w:rFonts w:asciiTheme="minorHAnsi" w:hAnsiTheme="minorHAnsi" w:cstheme="minorHAnsi"/>
          <w:sz w:val="24"/>
          <w:szCs w:val="24"/>
          <w:lang w:val="el-GR"/>
        </w:rPr>
        <w:t>Για την πρόσθεση</w:t>
      </w:r>
      <w:r w:rsidR="00033F8E" w:rsidRPr="00033F8E">
        <w:rPr>
          <w:rFonts w:asciiTheme="minorHAnsi" w:hAnsiTheme="minorHAnsi" w:cstheme="minorHAnsi"/>
          <w:sz w:val="24"/>
          <w:szCs w:val="24"/>
          <w:lang w:val="el-GR"/>
        </w:rPr>
        <w:t xml:space="preserve"> </w:t>
      </w:r>
      <w:r w:rsidR="00033F8E">
        <w:rPr>
          <w:rFonts w:asciiTheme="minorHAnsi" w:hAnsiTheme="minorHAnsi" w:cstheme="minorHAnsi"/>
          <w:sz w:val="24"/>
          <w:szCs w:val="24"/>
          <w:lang w:val="en-US"/>
        </w:rPr>
        <w:t>modulo</w:t>
      </w:r>
      <w:r w:rsidR="00033F8E" w:rsidRPr="00033F8E">
        <w:rPr>
          <w:rFonts w:asciiTheme="minorHAnsi" w:hAnsiTheme="minorHAnsi" w:cstheme="minorHAnsi"/>
          <w:sz w:val="24"/>
          <w:szCs w:val="24"/>
          <w:lang w:val="el-GR"/>
        </w:rPr>
        <w:t xml:space="preserve"> 32</w:t>
      </w:r>
      <w:r w:rsidR="00033F8E">
        <w:rPr>
          <w:rFonts w:asciiTheme="minorHAnsi" w:hAnsiTheme="minorHAnsi" w:cstheme="minorHAnsi"/>
          <w:sz w:val="24"/>
          <w:szCs w:val="24"/>
          <w:lang w:val="el-GR"/>
        </w:rPr>
        <w:t xml:space="preserve"> χωρίζουμε τις δύο εισόδους των 128 </w:t>
      </w:r>
      <w:r w:rsidR="00033F8E">
        <w:rPr>
          <w:rFonts w:asciiTheme="minorHAnsi" w:hAnsiTheme="minorHAnsi" w:cstheme="minorHAnsi"/>
          <w:sz w:val="24"/>
          <w:szCs w:val="24"/>
          <w:lang w:val="en-US"/>
        </w:rPr>
        <w:t>bits</w:t>
      </w:r>
      <w:r w:rsidR="00033F8E">
        <w:rPr>
          <w:rFonts w:asciiTheme="minorHAnsi" w:hAnsiTheme="minorHAnsi" w:cstheme="minorHAnsi"/>
          <w:sz w:val="24"/>
          <w:szCs w:val="24"/>
          <w:lang w:val="el-GR"/>
        </w:rPr>
        <w:t xml:space="preserve">, σε </w:t>
      </w:r>
      <w:proofErr w:type="spellStart"/>
      <w:r w:rsidR="00033F8E">
        <w:rPr>
          <w:rFonts w:asciiTheme="minorHAnsi" w:hAnsiTheme="minorHAnsi" w:cstheme="minorHAnsi"/>
          <w:sz w:val="24"/>
          <w:szCs w:val="24"/>
          <w:lang w:val="el-GR"/>
        </w:rPr>
        <w:t>υπολέξεις</w:t>
      </w:r>
      <w:proofErr w:type="spellEnd"/>
      <w:r w:rsidR="00033F8E">
        <w:rPr>
          <w:rFonts w:asciiTheme="minorHAnsi" w:hAnsiTheme="minorHAnsi" w:cstheme="minorHAnsi"/>
          <w:sz w:val="24"/>
          <w:szCs w:val="24"/>
          <w:lang w:val="el-GR"/>
        </w:rPr>
        <w:t>, δηλαδή σε ακολουθίες των 32</w:t>
      </w:r>
      <w:r w:rsidR="00033F8E" w:rsidRPr="00033F8E">
        <w:rPr>
          <w:rFonts w:asciiTheme="minorHAnsi" w:hAnsiTheme="minorHAnsi" w:cstheme="minorHAnsi"/>
          <w:sz w:val="24"/>
          <w:szCs w:val="24"/>
          <w:lang w:val="el-GR"/>
        </w:rPr>
        <w:t xml:space="preserve"> </w:t>
      </w:r>
      <w:r w:rsidR="00033F8E">
        <w:rPr>
          <w:rFonts w:asciiTheme="minorHAnsi" w:hAnsiTheme="minorHAnsi" w:cstheme="minorHAnsi"/>
          <w:sz w:val="24"/>
          <w:szCs w:val="24"/>
          <w:lang w:val="en-US"/>
        </w:rPr>
        <w:t>bits</w:t>
      </w:r>
      <w:r w:rsidR="00033F8E">
        <w:rPr>
          <w:rFonts w:asciiTheme="minorHAnsi" w:hAnsiTheme="minorHAnsi" w:cstheme="minorHAnsi"/>
          <w:sz w:val="24"/>
          <w:szCs w:val="24"/>
          <w:lang w:val="el-GR"/>
        </w:rPr>
        <w:t xml:space="preserve">. </w:t>
      </w:r>
      <w:r w:rsidR="00DE72F9">
        <w:rPr>
          <w:rFonts w:asciiTheme="minorHAnsi" w:hAnsiTheme="minorHAnsi" w:cstheme="minorHAnsi"/>
          <w:sz w:val="24"/>
          <w:szCs w:val="24"/>
          <w:lang w:val="el-GR"/>
        </w:rPr>
        <w:t>Κάνουμε παράλληλη πρόσθεση</w:t>
      </w:r>
      <w:r w:rsidR="00033F8E">
        <w:rPr>
          <w:rFonts w:asciiTheme="minorHAnsi" w:hAnsiTheme="minorHAnsi" w:cstheme="minorHAnsi"/>
          <w:sz w:val="24"/>
          <w:szCs w:val="24"/>
          <w:lang w:val="el-GR"/>
        </w:rPr>
        <w:t xml:space="preserve"> με κρατούμενο τις αντίστοιχες </w:t>
      </w:r>
      <w:proofErr w:type="spellStart"/>
      <w:r w:rsidR="00033F8E">
        <w:rPr>
          <w:rFonts w:asciiTheme="minorHAnsi" w:hAnsiTheme="minorHAnsi" w:cstheme="minorHAnsi"/>
          <w:sz w:val="24"/>
          <w:szCs w:val="24"/>
          <w:lang w:val="el-GR"/>
        </w:rPr>
        <w:t>υπολέξεις</w:t>
      </w:r>
      <w:proofErr w:type="spellEnd"/>
      <w:r w:rsidR="00033F8E">
        <w:rPr>
          <w:rFonts w:asciiTheme="minorHAnsi" w:hAnsiTheme="minorHAnsi" w:cstheme="minorHAnsi"/>
          <w:sz w:val="24"/>
          <w:szCs w:val="24"/>
          <w:lang w:val="el-GR"/>
        </w:rPr>
        <w:t xml:space="preserve"> από τις δύο εισόδους χωρίς όμως να διαδίδουμε το </w:t>
      </w:r>
      <w:r w:rsidR="00033F8E">
        <w:rPr>
          <w:rFonts w:asciiTheme="minorHAnsi" w:hAnsiTheme="minorHAnsi" w:cstheme="minorHAnsi"/>
          <w:sz w:val="24"/>
          <w:szCs w:val="24"/>
          <w:lang w:val="el-GR"/>
        </w:rPr>
        <w:lastRenderedPageBreak/>
        <w:t xml:space="preserve">κρατούμενο από τις προσθέσεις των λιγότερο σημαντικών </w:t>
      </w:r>
      <w:proofErr w:type="spellStart"/>
      <w:r w:rsidR="00033F8E">
        <w:rPr>
          <w:rFonts w:asciiTheme="minorHAnsi" w:hAnsiTheme="minorHAnsi" w:cstheme="minorHAnsi"/>
          <w:sz w:val="24"/>
          <w:szCs w:val="24"/>
          <w:lang w:val="el-GR"/>
        </w:rPr>
        <w:t>υπολέξεων</w:t>
      </w:r>
      <w:proofErr w:type="spellEnd"/>
      <w:r w:rsidR="00033F8E">
        <w:rPr>
          <w:rFonts w:asciiTheme="minorHAnsi" w:hAnsiTheme="minorHAnsi" w:cstheme="minorHAnsi"/>
          <w:sz w:val="24"/>
          <w:szCs w:val="24"/>
          <w:lang w:val="el-GR"/>
        </w:rPr>
        <w:t xml:space="preserve"> σε αυτές των περισσότερο σημαντικών.</w:t>
      </w:r>
    </w:p>
    <w:p w14:paraId="5768D4EA" w14:textId="77777777" w:rsidR="00676966" w:rsidRPr="00033F8E" w:rsidRDefault="00676966" w:rsidP="005D5633">
      <w:pPr>
        <w:ind w:left="360" w:firstLine="0"/>
        <w:rPr>
          <w:rFonts w:asciiTheme="minorHAnsi" w:hAnsiTheme="minorHAnsi" w:cstheme="minorHAnsi"/>
          <w:sz w:val="24"/>
          <w:szCs w:val="24"/>
          <w:lang w:val="el-GR"/>
        </w:rPr>
      </w:pPr>
    </w:p>
    <w:p w14:paraId="49C1DA2A" w14:textId="60489539" w:rsidR="007770CA" w:rsidRPr="00E9643D" w:rsidRDefault="00D363CF" w:rsidP="00C6631A">
      <w:pPr>
        <w:pStyle w:val="Heading3"/>
        <w:rPr>
          <w:rFonts w:cstheme="minorHAnsi"/>
          <w:szCs w:val="24"/>
        </w:rPr>
      </w:pPr>
      <w:bookmarkStart w:id="76" w:name="_Toc146479289"/>
      <w:proofErr w:type="spellStart"/>
      <w:r w:rsidRPr="00E9643D">
        <w:rPr>
          <w:rFonts w:cstheme="minorHAnsi"/>
          <w:szCs w:val="24"/>
        </w:rPr>
        <w:t>Initialization</w:t>
      </w:r>
      <w:proofErr w:type="spellEnd"/>
      <w:r w:rsidRPr="00E9643D">
        <w:rPr>
          <w:rFonts w:cstheme="minorHAnsi"/>
          <w:szCs w:val="24"/>
        </w:rPr>
        <w:t xml:space="preserve"> </w:t>
      </w:r>
      <w:proofErr w:type="spellStart"/>
      <w:r w:rsidRPr="00E9643D">
        <w:rPr>
          <w:rFonts w:cstheme="minorHAnsi"/>
          <w:szCs w:val="24"/>
        </w:rPr>
        <w:t>stage</w:t>
      </w:r>
      <w:bookmarkEnd w:id="76"/>
      <w:proofErr w:type="spellEnd"/>
    </w:p>
    <w:p w14:paraId="5B91A2C4" w14:textId="77777777" w:rsidR="002910EB" w:rsidRPr="002910EB" w:rsidRDefault="002910EB" w:rsidP="002910EB">
      <w:pPr>
        <w:rPr>
          <w:lang w:val="el-GR"/>
        </w:rPr>
      </w:pPr>
    </w:p>
    <w:p w14:paraId="43BAFFB0" w14:textId="77777777" w:rsidR="003A765A" w:rsidRDefault="002910EB" w:rsidP="003A765A">
      <w:pPr>
        <w:pStyle w:val="Code0"/>
        <w:ind w:firstLine="0"/>
        <w:rPr>
          <w:lang w:val="el-GR"/>
        </w:rPr>
      </w:pPr>
      <w:r>
        <w:rPr>
          <w:lang w:val="el-GR"/>
        </w:rPr>
        <w:t>Κατά το στάδιο της αρχικοποίησης</w:t>
      </w:r>
      <w:r w:rsidR="003A765A">
        <w:rPr>
          <w:lang w:val="el-GR"/>
        </w:rPr>
        <w:t>,</w:t>
      </w:r>
      <w:r>
        <w:rPr>
          <w:lang w:val="el-GR"/>
        </w:rPr>
        <w:t xml:space="preserve"> </w:t>
      </w:r>
      <w:r w:rsidR="003A765A">
        <w:rPr>
          <w:lang w:val="el-GR"/>
        </w:rPr>
        <w:t xml:space="preserve">το κλειδί </w:t>
      </w:r>
      <w:r w:rsidR="003A765A">
        <w:t>K</w:t>
      </w:r>
      <w:r w:rsidR="003A765A">
        <w:rPr>
          <w:lang w:val="el-GR"/>
        </w:rPr>
        <w:t xml:space="preserve"> των 256 </w:t>
      </w:r>
      <w:r w:rsidR="003A765A">
        <w:t>bits</w:t>
      </w:r>
      <w:r w:rsidR="003A765A" w:rsidRPr="003A765A">
        <w:rPr>
          <w:lang w:val="el-GR"/>
        </w:rPr>
        <w:t xml:space="preserve"> </w:t>
      </w:r>
      <w:r w:rsidR="003A765A">
        <w:rPr>
          <w:lang w:val="el-GR"/>
        </w:rPr>
        <w:t>χωρίζεται σε ομάδες των 16</w:t>
      </w:r>
      <w:r w:rsidR="003A765A" w:rsidRPr="003A765A">
        <w:rPr>
          <w:lang w:val="el-GR"/>
        </w:rPr>
        <w:t xml:space="preserve"> </w:t>
      </w:r>
      <w:r w:rsidR="003A765A">
        <w:t>bits</w:t>
      </w:r>
      <w:r w:rsidR="003A765A">
        <w:rPr>
          <w:lang w:val="el-GR"/>
        </w:rPr>
        <w:t xml:space="preserve"> ως εξής: </w:t>
      </w:r>
    </w:p>
    <w:p w14:paraId="37BD24BB" w14:textId="0939B5B5" w:rsidR="00986EC5" w:rsidRDefault="003A765A" w:rsidP="003A765A">
      <w:pPr>
        <w:pStyle w:val="Code0"/>
        <w:ind w:firstLine="0"/>
        <w:jc w:val="center"/>
        <w:rPr>
          <w:lang w:val="el-GR"/>
        </w:rPr>
      </w:pPr>
      <w:r>
        <w:t>K</w:t>
      </w:r>
      <w:r>
        <w:rPr>
          <w:lang w:val="el-GR"/>
        </w:rPr>
        <w:t xml:space="preserve"> = (</w:t>
      </w:r>
      <w:r>
        <w:t>k</w:t>
      </w:r>
      <w:r w:rsidRPr="003A765A">
        <w:rPr>
          <w:vertAlign w:val="subscript"/>
          <w:lang w:val="el-GR"/>
        </w:rPr>
        <w:t>15</w:t>
      </w:r>
      <w:r w:rsidRPr="003A765A">
        <w:rPr>
          <w:lang w:val="el-GR"/>
        </w:rPr>
        <w:t xml:space="preserve">, </w:t>
      </w:r>
      <w:r>
        <w:t>k</w:t>
      </w:r>
      <w:proofErr w:type="gramStart"/>
      <w:r w:rsidRPr="003A765A">
        <w:rPr>
          <w:vertAlign w:val="subscript"/>
          <w:lang w:val="el-GR"/>
        </w:rPr>
        <w:t>14</w:t>
      </w:r>
      <w:r w:rsidRPr="003A765A">
        <w:rPr>
          <w:lang w:val="el-GR"/>
        </w:rPr>
        <w:t>,</w:t>
      </w:r>
      <w:r>
        <w:rPr>
          <w:lang w:val="el-GR"/>
        </w:rPr>
        <w:t>…</w:t>
      </w:r>
      <w:proofErr w:type="gramEnd"/>
      <w:r>
        <w:rPr>
          <w:lang w:val="el-GR"/>
        </w:rPr>
        <w:t>…</w:t>
      </w:r>
      <w:r w:rsidRPr="003A765A">
        <w:rPr>
          <w:lang w:val="el-GR"/>
        </w:rPr>
        <w:t xml:space="preserve">, </w:t>
      </w:r>
      <w:r>
        <w:t>k</w:t>
      </w:r>
      <w:r w:rsidRPr="003A765A">
        <w:rPr>
          <w:vertAlign w:val="subscript"/>
          <w:lang w:val="el-GR"/>
        </w:rPr>
        <w:t>1</w:t>
      </w:r>
      <w:r w:rsidRPr="003A765A">
        <w:rPr>
          <w:lang w:val="el-GR"/>
        </w:rPr>
        <w:t xml:space="preserve">, </w:t>
      </w:r>
      <w:r>
        <w:t>k</w:t>
      </w:r>
      <w:r w:rsidRPr="003A765A">
        <w:rPr>
          <w:vertAlign w:val="subscript"/>
          <w:lang w:val="el-GR"/>
        </w:rPr>
        <w:t>0</w:t>
      </w:r>
      <w:r w:rsidRPr="003A765A">
        <w:rPr>
          <w:lang w:val="el-GR"/>
        </w:rPr>
        <w:t>),</w:t>
      </w:r>
    </w:p>
    <w:p w14:paraId="05FCA23F" w14:textId="77777777" w:rsidR="00326D61" w:rsidRDefault="00326D61" w:rsidP="003A765A">
      <w:pPr>
        <w:pStyle w:val="Code0"/>
        <w:ind w:firstLine="0"/>
        <w:jc w:val="center"/>
        <w:rPr>
          <w:lang w:val="el-GR"/>
        </w:rPr>
      </w:pPr>
    </w:p>
    <w:p w14:paraId="38557C76" w14:textId="2149CEAC" w:rsidR="003A765A" w:rsidRDefault="003A765A" w:rsidP="003A765A">
      <w:pPr>
        <w:pStyle w:val="Code0"/>
        <w:ind w:firstLine="0"/>
        <w:rPr>
          <w:lang w:val="el-GR"/>
        </w:rPr>
      </w:pPr>
      <w:r>
        <w:rPr>
          <w:lang w:val="el-GR"/>
        </w:rPr>
        <w:t xml:space="preserve">όπου στο </w:t>
      </w:r>
      <w:r>
        <w:t>k</w:t>
      </w:r>
      <w:r w:rsidRPr="003A765A">
        <w:rPr>
          <w:vertAlign w:val="subscript"/>
          <w:lang w:val="el-GR"/>
        </w:rPr>
        <w:t>15</w:t>
      </w:r>
      <w:r w:rsidRPr="003A765A">
        <w:rPr>
          <w:lang w:val="el-GR"/>
        </w:rPr>
        <w:t xml:space="preserve"> </w:t>
      </w:r>
      <w:r>
        <w:rPr>
          <w:lang w:val="el-GR"/>
        </w:rPr>
        <w:t xml:space="preserve">βρίσκονται τα πιο σημαντικά </w:t>
      </w:r>
      <w:r>
        <w:t>bits</w:t>
      </w:r>
      <w:r>
        <w:rPr>
          <w:lang w:val="el-GR"/>
        </w:rPr>
        <w:t xml:space="preserve"> και στο </w:t>
      </w:r>
      <w:r>
        <w:t>k</w:t>
      </w:r>
      <w:r w:rsidRPr="003A765A">
        <w:rPr>
          <w:vertAlign w:val="subscript"/>
          <w:lang w:val="el-GR"/>
        </w:rPr>
        <w:t>0</w:t>
      </w:r>
      <w:r>
        <w:rPr>
          <w:lang w:val="el-GR"/>
        </w:rPr>
        <w:t xml:space="preserve"> τα λιγότερο σημαντικά. Αντίστοιχα γίνεται το ίδιο και για το αρχικό διάνυσμα </w:t>
      </w:r>
      <w:r>
        <w:t>IV</w:t>
      </w:r>
      <w:r>
        <w:rPr>
          <w:lang w:val="el-GR"/>
        </w:rPr>
        <w:t xml:space="preserve"> των 128 </w:t>
      </w:r>
      <w:r>
        <w:t>bits</w:t>
      </w:r>
      <w:r>
        <w:rPr>
          <w:lang w:val="el-GR"/>
        </w:rPr>
        <w:t>:</w:t>
      </w:r>
    </w:p>
    <w:p w14:paraId="278A61DF" w14:textId="77777777" w:rsidR="00326D61" w:rsidRDefault="00326D61" w:rsidP="003A765A">
      <w:pPr>
        <w:pStyle w:val="Code0"/>
        <w:ind w:firstLine="0"/>
        <w:rPr>
          <w:lang w:val="el-GR"/>
        </w:rPr>
      </w:pPr>
    </w:p>
    <w:p w14:paraId="4B8E8689" w14:textId="6977A963" w:rsidR="003A765A" w:rsidRDefault="003A765A" w:rsidP="003A765A">
      <w:pPr>
        <w:pStyle w:val="Code0"/>
        <w:ind w:firstLine="0"/>
        <w:jc w:val="center"/>
        <w:rPr>
          <w:lang w:val="el-GR"/>
        </w:rPr>
      </w:pPr>
      <w:r>
        <w:t>IV</w:t>
      </w:r>
      <w:r>
        <w:rPr>
          <w:lang w:val="el-GR"/>
        </w:rPr>
        <w:t xml:space="preserve"> = (</w:t>
      </w:r>
      <w:r>
        <w:t>iv</w:t>
      </w:r>
      <w:r w:rsidRPr="003A765A">
        <w:rPr>
          <w:vertAlign w:val="subscript"/>
          <w:lang w:val="el-GR"/>
        </w:rPr>
        <w:t>7</w:t>
      </w:r>
      <w:r w:rsidRPr="003A765A">
        <w:rPr>
          <w:lang w:val="el-GR"/>
        </w:rPr>
        <w:t xml:space="preserve">, </w:t>
      </w:r>
      <w:r>
        <w:t>iv</w:t>
      </w:r>
      <w:proofErr w:type="gramStart"/>
      <w:r w:rsidRPr="003A765A">
        <w:rPr>
          <w:vertAlign w:val="subscript"/>
          <w:lang w:val="el-GR"/>
        </w:rPr>
        <w:t>6</w:t>
      </w:r>
      <w:r w:rsidRPr="003A765A">
        <w:rPr>
          <w:lang w:val="el-GR"/>
        </w:rPr>
        <w:t>,</w:t>
      </w:r>
      <w:r>
        <w:rPr>
          <w:lang w:val="el-GR"/>
        </w:rPr>
        <w:t>…</w:t>
      </w:r>
      <w:proofErr w:type="gramEnd"/>
      <w:r>
        <w:rPr>
          <w:lang w:val="el-GR"/>
        </w:rPr>
        <w:t>…</w:t>
      </w:r>
      <w:r w:rsidRPr="003A765A">
        <w:rPr>
          <w:lang w:val="el-GR"/>
        </w:rPr>
        <w:t xml:space="preserve">, </w:t>
      </w:r>
      <w:r>
        <w:t>iv</w:t>
      </w:r>
      <w:r w:rsidRPr="003A765A">
        <w:rPr>
          <w:vertAlign w:val="subscript"/>
          <w:lang w:val="el-GR"/>
        </w:rPr>
        <w:t>1</w:t>
      </w:r>
      <w:r w:rsidRPr="003A765A">
        <w:rPr>
          <w:lang w:val="el-GR"/>
        </w:rPr>
        <w:t xml:space="preserve">, </w:t>
      </w:r>
      <w:r>
        <w:t>iv</w:t>
      </w:r>
      <w:r w:rsidRPr="003A765A">
        <w:rPr>
          <w:vertAlign w:val="subscript"/>
          <w:lang w:val="el-GR"/>
        </w:rPr>
        <w:t>0</w:t>
      </w:r>
      <w:r w:rsidRPr="003A765A">
        <w:rPr>
          <w:lang w:val="el-GR"/>
        </w:rPr>
        <w:t>).</w:t>
      </w:r>
    </w:p>
    <w:p w14:paraId="66E6BCBC" w14:textId="170028BB" w:rsidR="00326D61" w:rsidRDefault="00326D61" w:rsidP="003A765A">
      <w:pPr>
        <w:pStyle w:val="Code0"/>
        <w:ind w:firstLine="0"/>
      </w:pPr>
      <w:r>
        <w:rPr>
          <w:lang w:val="el-GR"/>
        </w:rPr>
        <w:t xml:space="preserve">Στην συνέχεια, αυτές οι τιμές πρέπει να φορτωθούν στα κελιά των </w:t>
      </w:r>
      <w:r>
        <w:t>LFSR</w:t>
      </w:r>
      <w:r>
        <w:rPr>
          <w:lang w:val="el-GR"/>
        </w:rPr>
        <w:t xml:space="preserve"> όπως αναλύθηκαν στο 5.2.1. Για</w:t>
      </w:r>
      <w:r w:rsidRPr="00BF1BE8">
        <w:t xml:space="preserve"> </w:t>
      </w:r>
      <w:r>
        <w:rPr>
          <w:lang w:val="el-GR"/>
        </w:rPr>
        <w:t>το</w:t>
      </w:r>
      <w:r w:rsidRPr="00BF1BE8">
        <w:t xml:space="preserve"> </w:t>
      </w:r>
      <w:r>
        <w:t>LFSR-A</w:t>
      </w:r>
      <w:r w:rsidRPr="00BF1BE8">
        <w:t xml:space="preserve"> </w:t>
      </w:r>
      <w:r>
        <w:rPr>
          <w:lang w:val="el-GR"/>
        </w:rPr>
        <w:t>έχουμε</w:t>
      </w:r>
      <w:r w:rsidRPr="00BF1BE8">
        <w:t>:</w:t>
      </w:r>
    </w:p>
    <w:p w14:paraId="7C275CC1" w14:textId="77777777" w:rsidR="00BF1BE8" w:rsidRPr="00BF1BE8" w:rsidRDefault="00BF1BE8" w:rsidP="003A765A">
      <w:pPr>
        <w:pStyle w:val="Code0"/>
        <w:ind w:firstLine="0"/>
      </w:pPr>
    </w:p>
    <w:p w14:paraId="2EAA35EC" w14:textId="59A9B2E8" w:rsidR="003A765A" w:rsidRDefault="00BF1BE8" w:rsidP="00326D61">
      <w:pPr>
        <w:pStyle w:val="Code0"/>
        <w:ind w:firstLine="0"/>
        <w:jc w:val="center"/>
      </w:pPr>
      <w:r>
        <w:t>(a</w:t>
      </w:r>
      <w:r>
        <w:rPr>
          <w:vertAlign w:val="subscript"/>
        </w:rPr>
        <w:t>15</w:t>
      </w:r>
      <w:r>
        <w:t>, a</w:t>
      </w:r>
      <w:proofErr w:type="gramStart"/>
      <w:r>
        <w:rPr>
          <w:vertAlign w:val="subscript"/>
        </w:rPr>
        <w:t>14</w:t>
      </w:r>
      <w:r>
        <w:t>,…</w:t>
      </w:r>
      <w:proofErr w:type="gramEnd"/>
      <w:r>
        <w:t>…, a</w:t>
      </w:r>
      <w:r>
        <w:rPr>
          <w:vertAlign w:val="subscript"/>
        </w:rPr>
        <w:t>1</w:t>
      </w:r>
      <w:r>
        <w:t>, a</w:t>
      </w:r>
      <w:r>
        <w:rPr>
          <w:vertAlign w:val="subscript"/>
        </w:rPr>
        <w:t>0</w:t>
      </w:r>
      <w:r>
        <w:t>) = (k</w:t>
      </w:r>
      <w:r>
        <w:rPr>
          <w:vertAlign w:val="subscript"/>
        </w:rPr>
        <w:t>7</w:t>
      </w:r>
      <w:r>
        <w:t>, k</w:t>
      </w:r>
      <w:r>
        <w:rPr>
          <w:vertAlign w:val="subscript"/>
        </w:rPr>
        <w:t>6</w:t>
      </w:r>
      <w:r>
        <w:t>,……., k</w:t>
      </w:r>
      <w:r>
        <w:rPr>
          <w:vertAlign w:val="subscript"/>
        </w:rPr>
        <w:t>0</w:t>
      </w:r>
      <w:r>
        <w:t>, iv</w:t>
      </w:r>
      <w:r>
        <w:rPr>
          <w:vertAlign w:val="subscript"/>
        </w:rPr>
        <w:t>7</w:t>
      </w:r>
      <w:r>
        <w:t>, iv</w:t>
      </w:r>
      <w:r>
        <w:rPr>
          <w:vertAlign w:val="subscript"/>
        </w:rPr>
        <w:t>6</w:t>
      </w:r>
      <w:r>
        <w:t>,……, iv</w:t>
      </w:r>
      <w:r>
        <w:rPr>
          <w:vertAlign w:val="subscript"/>
        </w:rPr>
        <w:t>0</w:t>
      </w:r>
      <w:r>
        <w:t>)</w:t>
      </w:r>
    </w:p>
    <w:p w14:paraId="60AD677B" w14:textId="77777777" w:rsidR="00BF1BE8" w:rsidRDefault="00BF1BE8" w:rsidP="00326D61">
      <w:pPr>
        <w:pStyle w:val="Code0"/>
        <w:ind w:firstLine="0"/>
        <w:jc w:val="center"/>
      </w:pPr>
    </w:p>
    <w:p w14:paraId="4011EE41" w14:textId="351F90BB" w:rsidR="00BF1BE8" w:rsidRDefault="00BF1BE8" w:rsidP="00BF1BE8">
      <w:pPr>
        <w:pStyle w:val="Code0"/>
        <w:ind w:firstLine="0"/>
        <w:rPr>
          <w:lang w:val="el-GR"/>
        </w:rPr>
      </w:pPr>
      <w:r>
        <w:rPr>
          <w:lang w:val="el-GR"/>
        </w:rPr>
        <w:t xml:space="preserve">και για το </w:t>
      </w:r>
      <w:r>
        <w:t>LFSR</w:t>
      </w:r>
      <w:r w:rsidRPr="00BF1BE8">
        <w:rPr>
          <w:lang w:val="el-GR"/>
        </w:rPr>
        <w:t>-</w:t>
      </w:r>
      <w:r>
        <w:t>B</w:t>
      </w:r>
      <w:r w:rsidRPr="00BF1BE8">
        <w:rPr>
          <w:lang w:val="el-GR"/>
        </w:rPr>
        <w:t xml:space="preserve"> </w:t>
      </w:r>
      <w:r>
        <w:rPr>
          <w:lang w:val="el-GR"/>
        </w:rPr>
        <w:t>αντίστοιχα:</w:t>
      </w:r>
    </w:p>
    <w:p w14:paraId="22F96BB0" w14:textId="77777777" w:rsidR="00BF1BE8" w:rsidRPr="00BF1BE8" w:rsidRDefault="00BF1BE8" w:rsidP="00BF1BE8">
      <w:pPr>
        <w:pStyle w:val="Code0"/>
        <w:ind w:firstLine="0"/>
        <w:rPr>
          <w:lang w:val="el-GR"/>
        </w:rPr>
      </w:pPr>
    </w:p>
    <w:p w14:paraId="62EB6FFE" w14:textId="081A60AE" w:rsidR="00BF1BE8" w:rsidRDefault="00BF1BE8" w:rsidP="00BF1BE8">
      <w:pPr>
        <w:pStyle w:val="Code0"/>
        <w:ind w:firstLine="0"/>
        <w:jc w:val="center"/>
        <w:rPr>
          <w:lang w:val="el-GR"/>
        </w:rPr>
      </w:pPr>
      <w:r w:rsidRPr="00BF1BE8">
        <w:rPr>
          <w:lang w:val="el-GR"/>
        </w:rPr>
        <w:t>(</w:t>
      </w:r>
      <w:r>
        <w:t>b</w:t>
      </w:r>
      <w:r w:rsidRPr="00BF1BE8">
        <w:rPr>
          <w:vertAlign w:val="subscript"/>
          <w:lang w:val="el-GR"/>
        </w:rPr>
        <w:t>15</w:t>
      </w:r>
      <w:r w:rsidRPr="00BF1BE8">
        <w:rPr>
          <w:lang w:val="el-GR"/>
        </w:rPr>
        <w:t xml:space="preserve">, </w:t>
      </w:r>
      <w:r>
        <w:t>b</w:t>
      </w:r>
      <w:r w:rsidRPr="00BF1BE8">
        <w:rPr>
          <w:vertAlign w:val="subscript"/>
          <w:lang w:val="el-GR"/>
        </w:rPr>
        <w:t>14</w:t>
      </w:r>
      <w:r w:rsidRPr="00BF1BE8">
        <w:rPr>
          <w:lang w:val="el-GR"/>
        </w:rPr>
        <w:t xml:space="preserve">,……, </w:t>
      </w:r>
      <w:r>
        <w:t>b</w:t>
      </w:r>
      <w:r w:rsidRPr="00BF1BE8">
        <w:rPr>
          <w:vertAlign w:val="subscript"/>
          <w:lang w:val="el-GR"/>
        </w:rPr>
        <w:t>1</w:t>
      </w:r>
      <w:r w:rsidRPr="00BF1BE8">
        <w:rPr>
          <w:lang w:val="el-GR"/>
        </w:rPr>
        <w:t xml:space="preserve">, </w:t>
      </w:r>
      <w:r>
        <w:t>b</w:t>
      </w:r>
      <w:r w:rsidRPr="00BF1BE8">
        <w:rPr>
          <w:vertAlign w:val="subscript"/>
          <w:lang w:val="el-GR"/>
        </w:rPr>
        <w:t>0</w:t>
      </w:r>
      <w:r w:rsidRPr="00BF1BE8">
        <w:rPr>
          <w:lang w:val="el-GR"/>
        </w:rPr>
        <w:t>) = (</w:t>
      </w:r>
      <w:r>
        <w:t>k</w:t>
      </w:r>
      <w:r w:rsidRPr="00BF1BE8">
        <w:rPr>
          <w:vertAlign w:val="subscript"/>
          <w:lang w:val="el-GR"/>
        </w:rPr>
        <w:t>15</w:t>
      </w:r>
      <w:r w:rsidRPr="00BF1BE8">
        <w:rPr>
          <w:lang w:val="el-GR"/>
        </w:rPr>
        <w:t xml:space="preserve">, </w:t>
      </w:r>
      <w:r>
        <w:t>k</w:t>
      </w:r>
      <w:r w:rsidRPr="00BF1BE8">
        <w:rPr>
          <w:vertAlign w:val="subscript"/>
          <w:lang w:val="el-GR"/>
        </w:rPr>
        <w:t>14</w:t>
      </w:r>
      <w:r w:rsidRPr="00BF1BE8">
        <w:rPr>
          <w:lang w:val="el-GR"/>
        </w:rPr>
        <w:t xml:space="preserve">,……., </w:t>
      </w:r>
      <w:r>
        <w:t>k</w:t>
      </w:r>
      <w:r w:rsidRPr="00BF1BE8">
        <w:rPr>
          <w:vertAlign w:val="subscript"/>
          <w:lang w:val="el-GR"/>
        </w:rPr>
        <w:t>8</w:t>
      </w:r>
      <w:r w:rsidRPr="00BF1BE8">
        <w:rPr>
          <w:lang w:val="el-GR"/>
        </w:rPr>
        <w:t xml:space="preserve">, 0, </w:t>
      </w:r>
      <w:proofErr w:type="gramStart"/>
      <w:r w:rsidRPr="00BF1BE8">
        <w:rPr>
          <w:lang w:val="el-GR"/>
        </w:rPr>
        <w:t>0,…</w:t>
      </w:r>
      <w:proofErr w:type="gramEnd"/>
      <w:r w:rsidRPr="00BF1BE8">
        <w:rPr>
          <w:lang w:val="el-GR"/>
        </w:rPr>
        <w:t>…, 0).</w:t>
      </w:r>
    </w:p>
    <w:p w14:paraId="76FBA75C" w14:textId="77777777" w:rsidR="00BF1BE8" w:rsidRPr="00BF1BE8" w:rsidRDefault="00BF1BE8" w:rsidP="00BF1BE8">
      <w:pPr>
        <w:pStyle w:val="Code0"/>
        <w:ind w:firstLine="0"/>
        <w:jc w:val="center"/>
        <w:rPr>
          <w:lang w:val="el-GR"/>
        </w:rPr>
      </w:pPr>
    </w:p>
    <w:p w14:paraId="2624E677" w14:textId="3DB7B79D" w:rsidR="003A765A" w:rsidRDefault="00BF1BE8" w:rsidP="00DB481A">
      <w:pPr>
        <w:pStyle w:val="Code0"/>
        <w:ind w:firstLine="0"/>
        <w:rPr>
          <w:lang w:val="el-GR"/>
        </w:rPr>
      </w:pPr>
      <w:r>
        <w:rPr>
          <w:lang w:val="el-GR"/>
        </w:rPr>
        <w:t>Έπειτα, η αρχικοποίηση αποτελείται από 16 επαναλήψεις, όπου</w:t>
      </w:r>
      <w:r w:rsidRPr="00BF1BE8">
        <w:rPr>
          <w:lang w:val="el-GR"/>
        </w:rPr>
        <w:t xml:space="preserve"> </w:t>
      </w:r>
      <w:r>
        <w:rPr>
          <w:lang w:val="el-GR"/>
        </w:rPr>
        <w:t xml:space="preserve">ενημερώνεται ο </w:t>
      </w:r>
      <w:r>
        <w:t>stream</w:t>
      </w:r>
      <w:r w:rsidRPr="00BF1BE8">
        <w:rPr>
          <w:lang w:val="el-GR"/>
        </w:rPr>
        <w:t xml:space="preserve"> </w:t>
      </w:r>
      <w:r>
        <w:t>cipher</w:t>
      </w:r>
      <w:r>
        <w:rPr>
          <w:lang w:val="el-GR"/>
        </w:rPr>
        <w:t xml:space="preserve"> </w:t>
      </w:r>
      <w:r w:rsidR="00F152E5">
        <w:rPr>
          <w:lang w:val="el-GR"/>
        </w:rPr>
        <w:t xml:space="preserve">όπως και στο </w:t>
      </w:r>
      <w:r w:rsidR="00F152E5">
        <w:t>running</w:t>
      </w:r>
      <w:r w:rsidR="00F152E5">
        <w:rPr>
          <w:lang w:val="el-GR"/>
        </w:rPr>
        <w:t>-</w:t>
      </w:r>
      <w:r w:rsidR="00F152E5">
        <w:t>key</w:t>
      </w:r>
      <w:r w:rsidR="00F152E5" w:rsidRPr="00F152E5">
        <w:rPr>
          <w:lang w:val="el-GR"/>
        </w:rPr>
        <w:t xml:space="preserve"> </w:t>
      </w:r>
      <w:r w:rsidR="00F152E5">
        <w:t>mode</w:t>
      </w:r>
      <w:r w:rsidR="00F152E5" w:rsidRPr="00F152E5">
        <w:rPr>
          <w:lang w:val="el-GR"/>
        </w:rPr>
        <w:t>,</w:t>
      </w:r>
      <w:r w:rsidR="00F152E5">
        <w:rPr>
          <w:lang w:val="el-GR"/>
        </w:rPr>
        <w:t xml:space="preserve"> δηλαδή στο στάδιο της παραγωγής των </w:t>
      </w:r>
      <w:r w:rsidR="00F152E5">
        <w:t>keystream</w:t>
      </w:r>
      <w:r w:rsidR="00CE5CD2">
        <w:t>s</w:t>
      </w:r>
      <w:r w:rsidR="00F152E5">
        <w:rPr>
          <w:lang w:val="el-GR"/>
        </w:rPr>
        <w:t xml:space="preserve">, με την διαφορά ότι σε κάθε επανάληψη, κάνουμε </w:t>
      </w:r>
      <w:r w:rsidR="00F152E5">
        <w:t>XOR</w:t>
      </w:r>
      <w:r w:rsidR="00F152E5">
        <w:rPr>
          <w:lang w:val="el-GR"/>
        </w:rPr>
        <w:t xml:space="preserve"> της εξόδου που παράγεται από το </w:t>
      </w:r>
      <w:r w:rsidR="00F152E5">
        <w:t>FSM</w:t>
      </w:r>
      <w:r w:rsidR="00F152E5">
        <w:rPr>
          <w:lang w:val="el-GR"/>
        </w:rPr>
        <w:t xml:space="preserve"> με τα 8 πιο σημαντικά κελιά του </w:t>
      </w:r>
      <w:r w:rsidR="00F152E5">
        <w:t>LFSR</w:t>
      </w:r>
      <w:r w:rsidR="00F152E5" w:rsidRPr="00F152E5">
        <w:rPr>
          <w:lang w:val="el-GR"/>
        </w:rPr>
        <w:t>-</w:t>
      </w:r>
      <w:r w:rsidR="00F152E5">
        <w:t>A</w:t>
      </w:r>
      <w:r w:rsidR="00F152E5" w:rsidRPr="00F152E5">
        <w:rPr>
          <w:lang w:val="el-GR"/>
        </w:rPr>
        <w:t>.</w:t>
      </w:r>
      <w:r w:rsidR="00F152E5">
        <w:rPr>
          <w:lang w:val="el-GR"/>
        </w:rPr>
        <w:t xml:space="preserve"> Επιπροσθέτως, στις τελευταίες δύο επαναλήψεις κάνουμε </w:t>
      </w:r>
      <w:r w:rsidR="00F152E5">
        <w:t>XOR</w:t>
      </w:r>
      <w:r w:rsidR="00F152E5">
        <w:rPr>
          <w:lang w:val="el-GR"/>
        </w:rPr>
        <w:t xml:space="preserve"> το κλειδί </w:t>
      </w:r>
      <w:r w:rsidR="001C7033">
        <w:rPr>
          <w:lang w:val="el-GR"/>
        </w:rPr>
        <w:t xml:space="preserve">με το διάνυσμα που προκύπτει μετά το </w:t>
      </w:r>
      <w:r w:rsidR="001C7033">
        <w:t>permutation</w:t>
      </w:r>
      <w:r w:rsidR="001C7033" w:rsidRPr="001C7033">
        <w:rPr>
          <w:lang w:val="el-GR"/>
        </w:rPr>
        <w:t xml:space="preserve"> </w:t>
      </w:r>
      <w:r w:rsidR="00F152E5">
        <w:rPr>
          <w:lang w:val="el-GR"/>
        </w:rPr>
        <w:t xml:space="preserve">στον </w:t>
      </w:r>
      <w:r w:rsidR="00F152E5">
        <w:t>R</w:t>
      </w:r>
      <w:r w:rsidR="00F152E5" w:rsidRPr="00F152E5">
        <w:rPr>
          <w:lang w:val="el-GR"/>
        </w:rPr>
        <w:t>1.</w:t>
      </w:r>
    </w:p>
    <w:p w14:paraId="4A925D3F" w14:textId="77777777" w:rsidR="00BD2209" w:rsidRDefault="00BD2209" w:rsidP="00DB481A">
      <w:pPr>
        <w:pStyle w:val="Code0"/>
        <w:ind w:firstLine="0"/>
        <w:rPr>
          <w:lang w:val="el-GR"/>
        </w:rPr>
      </w:pPr>
    </w:p>
    <w:p w14:paraId="3EDA635D" w14:textId="6815449B" w:rsidR="00BD2209" w:rsidRPr="00BD2209" w:rsidRDefault="00BD2209" w:rsidP="00DB481A">
      <w:pPr>
        <w:pStyle w:val="Code0"/>
        <w:ind w:firstLine="0"/>
        <w:rPr>
          <w:lang w:val="el-GR"/>
        </w:rPr>
      </w:pPr>
      <w:r>
        <w:rPr>
          <w:lang w:val="el-GR"/>
        </w:rPr>
        <w:t xml:space="preserve">Ο συνολικός σχεδιασμός του αλγόριθμου </w:t>
      </w:r>
      <w:r>
        <w:t>SNOW</w:t>
      </w:r>
      <w:r w:rsidRPr="00BD2209">
        <w:rPr>
          <w:lang w:val="el-GR"/>
        </w:rPr>
        <w:t>-</w:t>
      </w:r>
      <w:r>
        <w:t>V</w:t>
      </w:r>
      <w:r w:rsidRPr="00BD2209">
        <w:rPr>
          <w:lang w:val="el-GR"/>
        </w:rPr>
        <w:t xml:space="preserve"> </w:t>
      </w:r>
      <w:r>
        <w:rPr>
          <w:lang w:val="el-GR"/>
        </w:rPr>
        <w:t>απεικονίζεται στην Εικόνα 22.</w:t>
      </w:r>
    </w:p>
    <w:p w14:paraId="6EF305DC" w14:textId="77777777" w:rsidR="00DB481A" w:rsidRDefault="00DB481A" w:rsidP="00DB481A">
      <w:pPr>
        <w:pStyle w:val="Code0"/>
        <w:keepNext/>
        <w:ind w:firstLine="0"/>
        <w:jc w:val="center"/>
      </w:pPr>
      <w:r>
        <w:rPr>
          <w:noProof/>
          <w:lang w:val="el-GR"/>
        </w:rPr>
        <w:lastRenderedPageBreak/>
        <w:drawing>
          <wp:inline distT="0" distB="0" distL="0" distR="0" wp14:anchorId="52A1E85B" wp14:editId="38F2D5FA">
            <wp:extent cx="5506367" cy="521970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pic:cNvPicPr/>
                  </pic:nvPicPr>
                  <pic:blipFill>
                    <a:blip r:embed="rId61">
                      <a:extLst>
                        <a:ext uri="{28A0092B-C50C-407E-A947-70E740481C1C}">
                          <a14:useLocalDpi xmlns:a14="http://schemas.microsoft.com/office/drawing/2010/main" val="0"/>
                        </a:ext>
                      </a:extLst>
                    </a:blip>
                    <a:stretch>
                      <a:fillRect/>
                    </a:stretch>
                  </pic:blipFill>
                  <pic:spPr>
                    <a:xfrm>
                      <a:off x="0" y="0"/>
                      <a:ext cx="5514113" cy="5227043"/>
                    </a:xfrm>
                    <a:prstGeom prst="rect">
                      <a:avLst/>
                    </a:prstGeom>
                  </pic:spPr>
                </pic:pic>
              </a:graphicData>
            </a:graphic>
          </wp:inline>
        </w:drawing>
      </w:r>
    </w:p>
    <w:p w14:paraId="1567F2C8" w14:textId="2B21A37C" w:rsidR="00885198" w:rsidRPr="00DB481A" w:rsidRDefault="00DB481A" w:rsidP="001438A3">
      <w:pPr>
        <w:pStyle w:val="Caption"/>
        <w:jc w:val="center"/>
        <w:rPr>
          <w:rFonts w:asciiTheme="minorHAnsi" w:hAnsiTheme="minorHAnsi" w:cstheme="minorHAnsi"/>
          <w:i w:val="0"/>
          <w:iCs w:val="0"/>
          <w:sz w:val="20"/>
          <w:szCs w:val="20"/>
          <w:lang w:val="el-GR"/>
        </w:rPr>
      </w:pPr>
      <w:bookmarkStart w:id="77" w:name="_Toc146146767"/>
      <w:r w:rsidRPr="00DB481A">
        <w:rPr>
          <w:rFonts w:asciiTheme="minorHAnsi" w:hAnsiTheme="minorHAnsi" w:cstheme="minorHAnsi"/>
          <w:b/>
          <w:bCs/>
          <w:i w:val="0"/>
          <w:iCs w:val="0"/>
          <w:sz w:val="20"/>
          <w:szCs w:val="20"/>
          <w:lang w:val="el-GR"/>
        </w:rPr>
        <w:t xml:space="preserve">Εικόνα </w:t>
      </w:r>
      <w:r w:rsidRPr="00DB481A">
        <w:rPr>
          <w:rFonts w:asciiTheme="minorHAnsi" w:hAnsiTheme="minorHAnsi" w:cstheme="minorHAnsi"/>
          <w:b/>
          <w:bCs/>
          <w:i w:val="0"/>
          <w:iCs w:val="0"/>
          <w:sz w:val="20"/>
          <w:szCs w:val="20"/>
        </w:rPr>
        <w:fldChar w:fldCharType="begin"/>
      </w:r>
      <w:r w:rsidRPr="00DB481A">
        <w:rPr>
          <w:rFonts w:asciiTheme="minorHAnsi" w:hAnsiTheme="minorHAnsi" w:cstheme="minorHAnsi"/>
          <w:b/>
          <w:bCs/>
          <w:i w:val="0"/>
          <w:iCs w:val="0"/>
          <w:sz w:val="20"/>
          <w:szCs w:val="20"/>
          <w:lang w:val="el-GR"/>
        </w:rPr>
        <w:instrText xml:space="preserve"> </w:instrText>
      </w:r>
      <w:r w:rsidRPr="00DB481A">
        <w:rPr>
          <w:rFonts w:asciiTheme="minorHAnsi" w:hAnsiTheme="minorHAnsi" w:cstheme="minorHAnsi"/>
          <w:b/>
          <w:bCs/>
          <w:i w:val="0"/>
          <w:iCs w:val="0"/>
          <w:sz w:val="20"/>
          <w:szCs w:val="20"/>
        </w:rPr>
        <w:instrText>SEQ</w:instrText>
      </w:r>
      <w:r w:rsidRPr="00DB481A">
        <w:rPr>
          <w:rFonts w:asciiTheme="minorHAnsi" w:hAnsiTheme="minorHAnsi" w:cstheme="minorHAnsi"/>
          <w:b/>
          <w:bCs/>
          <w:i w:val="0"/>
          <w:iCs w:val="0"/>
          <w:sz w:val="20"/>
          <w:szCs w:val="20"/>
          <w:lang w:val="el-GR"/>
        </w:rPr>
        <w:instrText xml:space="preserve"> Εικόνα \* </w:instrText>
      </w:r>
      <w:r w:rsidRPr="00DB481A">
        <w:rPr>
          <w:rFonts w:asciiTheme="minorHAnsi" w:hAnsiTheme="minorHAnsi" w:cstheme="minorHAnsi"/>
          <w:b/>
          <w:bCs/>
          <w:i w:val="0"/>
          <w:iCs w:val="0"/>
          <w:sz w:val="20"/>
          <w:szCs w:val="20"/>
        </w:rPr>
        <w:instrText>ARABIC</w:instrText>
      </w:r>
      <w:r w:rsidRPr="00DB481A">
        <w:rPr>
          <w:rFonts w:asciiTheme="minorHAnsi" w:hAnsiTheme="minorHAnsi" w:cstheme="minorHAnsi"/>
          <w:b/>
          <w:bCs/>
          <w:i w:val="0"/>
          <w:iCs w:val="0"/>
          <w:sz w:val="20"/>
          <w:szCs w:val="20"/>
          <w:lang w:val="el-GR"/>
        </w:rPr>
        <w:instrText xml:space="preserve"> </w:instrText>
      </w:r>
      <w:r w:rsidRPr="00DB481A">
        <w:rPr>
          <w:rFonts w:asciiTheme="minorHAnsi" w:hAnsiTheme="minorHAnsi" w:cstheme="minorHAnsi"/>
          <w:b/>
          <w:bCs/>
          <w:i w:val="0"/>
          <w:iCs w:val="0"/>
          <w:sz w:val="20"/>
          <w:szCs w:val="20"/>
        </w:rPr>
        <w:fldChar w:fldCharType="separate"/>
      </w:r>
      <w:r w:rsidR="00225B1E">
        <w:rPr>
          <w:rFonts w:asciiTheme="minorHAnsi" w:hAnsiTheme="minorHAnsi" w:cstheme="minorHAnsi"/>
          <w:b/>
          <w:bCs/>
          <w:i w:val="0"/>
          <w:iCs w:val="0"/>
          <w:noProof/>
          <w:sz w:val="20"/>
          <w:szCs w:val="20"/>
        </w:rPr>
        <w:t>22</w:t>
      </w:r>
      <w:r w:rsidRPr="00DB481A">
        <w:rPr>
          <w:rFonts w:asciiTheme="minorHAnsi" w:hAnsiTheme="minorHAnsi" w:cstheme="minorHAnsi"/>
          <w:b/>
          <w:bCs/>
          <w:i w:val="0"/>
          <w:iCs w:val="0"/>
          <w:sz w:val="20"/>
          <w:szCs w:val="20"/>
        </w:rPr>
        <w:fldChar w:fldCharType="end"/>
      </w:r>
      <w:r w:rsidRPr="00DB481A">
        <w:rPr>
          <w:rFonts w:asciiTheme="minorHAnsi" w:hAnsiTheme="minorHAnsi" w:cstheme="minorHAnsi"/>
          <w:i w:val="0"/>
          <w:iCs w:val="0"/>
          <w:sz w:val="20"/>
          <w:szCs w:val="20"/>
          <w:lang w:val="el-GR"/>
        </w:rPr>
        <w:t xml:space="preserve">: Συνολικός Σχεδιασμός </w:t>
      </w:r>
      <w:r w:rsidRPr="00DB481A">
        <w:rPr>
          <w:rFonts w:asciiTheme="minorHAnsi" w:hAnsiTheme="minorHAnsi" w:cstheme="minorHAnsi"/>
          <w:i w:val="0"/>
          <w:iCs w:val="0"/>
          <w:sz w:val="20"/>
          <w:szCs w:val="20"/>
          <w:lang w:val="en-US"/>
        </w:rPr>
        <w:t>SNOW</w:t>
      </w:r>
      <w:r w:rsidRPr="00DB481A">
        <w:rPr>
          <w:rFonts w:asciiTheme="minorHAnsi" w:hAnsiTheme="minorHAnsi" w:cstheme="minorHAnsi"/>
          <w:i w:val="0"/>
          <w:iCs w:val="0"/>
          <w:sz w:val="20"/>
          <w:szCs w:val="20"/>
          <w:lang w:val="el-GR"/>
        </w:rPr>
        <w:t>-</w:t>
      </w:r>
      <w:r w:rsidRPr="00DB481A">
        <w:rPr>
          <w:rFonts w:asciiTheme="minorHAnsi" w:hAnsiTheme="minorHAnsi" w:cstheme="minorHAnsi"/>
          <w:i w:val="0"/>
          <w:iCs w:val="0"/>
          <w:sz w:val="20"/>
          <w:szCs w:val="20"/>
          <w:lang w:val="en-US"/>
        </w:rPr>
        <w:t>V</w:t>
      </w:r>
      <w:bookmarkEnd w:id="77"/>
    </w:p>
    <w:p w14:paraId="587F51B9" w14:textId="77777777" w:rsidR="0048619C" w:rsidRDefault="00631BEB" w:rsidP="0048619C">
      <w:pPr>
        <w:pStyle w:val="Heading2"/>
        <w:rPr>
          <w:lang w:val="en-US"/>
        </w:rPr>
      </w:pPr>
      <w:bookmarkStart w:id="78" w:name="_Toc146479290"/>
      <w:r>
        <w:t xml:space="preserve">Επιθέσεις στον </w:t>
      </w:r>
      <w:r>
        <w:rPr>
          <w:lang w:val="en-US"/>
        </w:rPr>
        <w:t>SNOW-V</w:t>
      </w:r>
      <w:bookmarkEnd w:id="78"/>
    </w:p>
    <w:p w14:paraId="779CD2E1" w14:textId="1DEBB59F" w:rsidR="008F2224" w:rsidRDefault="008F2224" w:rsidP="008F2224">
      <w:pPr>
        <w:pStyle w:val="Heading3"/>
      </w:pPr>
      <w:bookmarkStart w:id="79" w:name="_Toc146479291"/>
      <w:r>
        <w:t>Επιθέσεις Αρχικοποίησης</w:t>
      </w:r>
      <w:bookmarkEnd w:id="79"/>
    </w:p>
    <w:p w14:paraId="73FF9C55" w14:textId="77777777" w:rsidR="008F2224" w:rsidRPr="008F2224" w:rsidRDefault="008F2224" w:rsidP="008F2224">
      <w:pPr>
        <w:rPr>
          <w:lang w:val="el-GR"/>
        </w:rPr>
      </w:pPr>
    </w:p>
    <w:p w14:paraId="600B5C7D" w14:textId="77777777" w:rsidR="00F525FC" w:rsidRDefault="00713107" w:rsidP="001A17AD">
      <w:pPr>
        <w:pStyle w:val="Code0"/>
        <w:spacing w:after="60"/>
        <w:ind w:firstLine="0"/>
        <w:rPr>
          <w:lang w:val="el-GR"/>
        </w:rPr>
      </w:pPr>
      <w:r>
        <w:rPr>
          <w:lang w:val="el-GR"/>
        </w:rPr>
        <w:t xml:space="preserve">Έχοντας αναλύσει τους προηγούμενους αλγόριθμους καθώς και τις απαιτήσεις της νέας γενιάς των δικτύων, είναι φανερό ότι ο αλγόριθμος </w:t>
      </w:r>
      <w:r>
        <w:t>SNOW</w:t>
      </w:r>
      <w:r w:rsidRPr="00713107">
        <w:rPr>
          <w:lang w:val="el-GR"/>
        </w:rPr>
        <w:t>-</w:t>
      </w:r>
      <w:r>
        <w:t>V</w:t>
      </w:r>
      <w:r>
        <w:rPr>
          <w:lang w:val="el-GR"/>
        </w:rPr>
        <w:t xml:space="preserve"> πρέπει να είναι αν</w:t>
      </w:r>
      <w:r w:rsidR="001D6195">
        <w:rPr>
          <w:lang w:val="el-GR"/>
        </w:rPr>
        <w:t>θ</w:t>
      </w:r>
      <w:r>
        <w:rPr>
          <w:lang w:val="el-GR"/>
        </w:rPr>
        <w:t>εκτικός σε αρκετά είδη επιθέσεων προκειμένου να μπορέσει να ανταπεξέλθει στις νέες προκλήσεις</w:t>
      </w:r>
      <w:r w:rsidR="00F62F6E">
        <w:rPr>
          <w:lang w:val="el-GR"/>
        </w:rPr>
        <w:t xml:space="preserve">, </w:t>
      </w:r>
      <w:r>
        <w:rPr>
          <w:lang w:val="el-GR"/>
        </w:rPr>
        <w:t>κρατώντας ασφαλή τα συστήματα τηλεπικοινωνιών.</w:t>
      </w:r>
      <w:r w:rsidR="0085335B">
        <w:rPr>
          <w:lang w:val="el-GR"/>
        </w:rPr>
        <w:t xml:space="preserve"> Το πρώτο είδος επιθέσεων στο οποίο ο αλγόριθμος είναι ανεκτικός, είναι αυτό της αρχικοποίησης. Αυτές εφαρμόζονται είτε στα δυαδικά ψηφία του διανύσματος αρχικοποίησης είτε και σε αυτά του κλειδιού. Δεν θα μπορούσε ο επιτιθέμενος με ευκολία να εξάγει αποτελέσματα από το στάδιο της αρχικοποίησης μιας και αποτελείται από 16 γύρους και σε κάθε έναν εκτελούνται δύο </w:t>
      </w:r>
    </w:p>
    <w:p w14:paraId="1A5BAE2F" w14:textId="77777777" w:rsidR="00F525FC" w:rsidRDefault="00F525FC" w:rsidP="001A17AD">
      <w:pPr>
        <w:pStyle w:val="Code0"/>
        <w:spacing w:after="60"/>
        <w:ind w:firstLine="0"/>
        <w:rPr>
          <w:lang w:val="el-GR"/>
        </w:rPr>
      </w:pPr>
    </w:p>
    <w:p w14:paraId="71751640" w14:textId="0288DC99" w:rsidR="00BF4807" w:rsidRDefault="0085335B" w:rsidP="00BD2209">
      <w:pPr>
        <w:pStyle w:val="Code0"/>
        <w:spacing w:after="60"/>
        <w:ind w:firstLine="0"/>
        <w:rPr>
          <w:lang w:val="el-GR"/>
        </w:rPr>
      </w:pPr>
      <w:r>
        <w:rPr>
          <w:lang w:val="el-GR"/>
        </w:rPr>
        <w:t xml:space="preserve">επιπλέον γύροι </w:t>
      </w:r>
      <w:r>
        <w:t>AES</w:t>
      </w:r>
      <w:r>
        <w:rPr>
          <w:lang w:val="el-GR"/>
        </w:rPr>
        <w:t xml:space="preserve"> κρυπτογράφησης. Άρα, θεωρείται ανθεκτικός σε </w:t>
      </w:r>
      <w:r w:rsidR="00C6047D">
        <w:rPr>
          <w:lang w:val="el-GR"/>
        </w:rPr>
        <w:t>αυτού του είδους τις επιθέσεις</w:t>
      </w:r>
      <w:r>
        <w:rPr>
          <w:lang w:val="el-GR"/>
        </w:rPr>
        <w:t>.</w:t>
      </w:r>
      <w:r w:rsidR="001A17AD">
        <w:rPr>
          <w:lang w:val="el-GR"/>
        </w:rPr>
        <w:t xml:space="preserve"> </w:t>
      </w:r>
    </w:p>
    <w:p w14:paraId="19382077" w14:textId="77777777" w:rsidR="00BF4807" w:rsidRDefault="00BF4807" w:rsidP="001A17AD">
      <w:pPr>
        <w:pStyle w:val="Code0"/>
        <w:spacing w:after="60"/>
        <w:ind w:firstLine="0"/>
        <w:rPr>
          <w:lang w:val="el-GR"/>
        </w:rPr>
      </w:pPr>
    </w:p>
    <w:p w14:paraId="37269D94" w14:textId="7E81315C" w:rsidR="008F2224" w:rsidRDefault="00784497" w:rsidP="008F2224">
      <w:pPr>
        <w:pStyle w:val="Heading3"/>
      </w:pPr>
      <w:r>
        <w:t xml:space="preserve"> </w:t>
      </w:r>
      <w:bookmarkStart w:id="80" w:name="_Toc146479292"/>
      <w:r>
        <w:t>Επιθέσεις Ανταλλαγής Χρόνου/Μνήμης/Δεδομένων</w:t>
      </w:r>
      <w:bookmarkEnd w:id="80"/>
    </w:p>
    <w:p w14:paraId="329C5873" w14:textId="077DF000" w:rsidR="000C638D" w:rsidRDefault="004D5396" w:rsidP="001A17AD">
      <w:pPr>
        <w:pStyle w:val="Code0"/>
        <w:spacing w:after="60"/>
        <w:ind w:firstLine="0"/>
        <w:rPr>
          <w:lang w:val="el-GR"/>
        </w:rPr>
      </w:pPr>
      <w:r>
        <w:rPr>
          <w:lang w:val="el-GR"/>
        </w:rPr>
        <w:br/>
      </w:r>
      <w:r w:rsidR="001A17AD">
        <w:rPr>
          <w:lang w:val="el-GR"/>
        </w:rPr>
        <w:t xml:space="preserve">Ο επόμενος τύπος επιθέσεων </w:t>
      </w:r>
      <w:r w:rsidR="00DA4243">
        <w:rPr>
          <w:lang w:val="el-GR"/>
        </w:rPr>
        <w:t xml:space="preserve">ονομάζεται Αντάλλαγμα Χρόνου/Μνήμης/Δεδομένων. Είναι μια γενική μέθοδος κατά την οποία γίνεται προσπάθεια αντιστροφής των </w:t>
      </w:r>
      <w:proofErr w:type="spellStart"/>
      <w:r w:rsidR="00DA4243">
        <w:rPr>
          <w:lang w:val="el-GR"/>
        </w:rPr>
        <w:t>κρυπταλγόριθμων</w:t>
      </w:r>
      <w:proofErr w:type="spellEnd"/>
      <w:r w:rsidR="007114C4" w:rsidRPr="00222F2B">
        <w:rPr>
          <w:lang w:val="el-GR"/>
        </w:rPr>
        <w:t>,</w:t>
      </w:r>
      <w:r w:rsidR="00DA4243">
        <w:rPr>
          <w:lang w:val="el-GR"/>
        </w:rPr>
        <w:t xml:space="preserve"> μέσω </w:t>
      </w:r>
      <w:r w:rsidR="00CA28C5">
        <w:rPr>
          <w:lang w:val="el-GR"/>
        </w:rPr>
        <w:t xml:space="preserve">εξισορρόπησης του χρόνου που ξοδεύτηκε, της μνήμης που απαιτήθηκε και των δεδομένων που αποκτήθηκαν. </w:t>
      </w:r>
      <w:r w:rsidR="00222F2B">
        <w:rPr>
          <w:lang w:val="el-GR"/>
        </w:rPr>
        <w:t>Η λογική πίσω από αυτού του είδους τις επιθέσεις</w:t>
      </w:r>
      <w:r w:rsidR="00AF2FBF">
        <w:rPr>
          <w:lang w:val="el-GR"/>
        </w:rPr>
        <w:t xml:space="preserve">, είναι ότι σε πολλούς </w:t>
      </w:r>
      <w:proofErr w:type="spellStart"/>
      <w:r w:rsidR="00AF2FBF">
        <w:rPr>
          <w:lang w:val="el-GR"/>
        </w:rPr>
        <w:t>κρυπταλγόριθμους</w:t>
      </w:r>
      <w:proofErr w:type="spellEnd"/>
      <w:r w:rsidR="00AF2FBF">
        <w:rPr>
          <w:lang w:val="el-GR"/>
        </w:rPr>
        <w:t xml:space="preserve"> ροής, καθίσταται δυνατή η αντιστροφή της εσωτερικής ενημέρωσης καταστάσεων</w:t>
      </w:r>
      <w:r w:rsidR="007214B0">
        <w:rPr>
          <w:lang w:val="el-GR"/>
        </w:rPr>
        <w:t>.</w:t>
      </w:r>
      <w:r w:rsidR="00AF2FBF">
        <w:rPr>
          <w:lang w:val="el-GR"/>
        </w:rPr>
        <w:t xml:space="preserve"> </w:t>
      </w:r>
      <w:r w:rsidR="007214B0">
        <w:rPr>
          <w:lang w:val="el-GR"/>
        </w:rPr>
        <w:t>Αν</w:t>
      </w:r>
      <w:r w:rsidR="00AF2FBF">
        <w:rPr>
          <w:lang w:val="el-GR"/>
        </w:rPr>
        <w:t xml:space="preserve"> καταφέρει ο </w:t>
      </w:r>
      <w:r w:rsidR="0074225C">
        <w:rPr>
          <w:lang w:val="el-GR"/>
        </w:rPr>
        <w:t>επιτιθέμενος</w:t>
      </w:r>
      <w:r w:rsidR="00AF2FBF">
        <w:rPr>
          <w:lang w:val="el-GR"/>
        </w:rPr>
        <w:t xml:space="preserve"> να ανακτήσει μια κατάσταση σε μια </w:t>
      </w:r>
      <w:r w:rsidR="0074225C">
        <w:rPr>
          <w:lang w:val="el-GR"/>
        </w:rPr>
        <w:t>συγκεκριμένη</w:t>
      </w:r>
      <w:r w:rsidR="00AF2FBF">
        <w:rPr>
          <w:lang w:val="el-GR"/>
        </w:rPr>
        <w:t xml:space="preserve"> χρονική στιγμή, τότε θα μπορεί να ανακτήσει και όλες τις προηγούμενες καθώς και τις επόμενες. Συγκεκριμένα στον </w:t>
      </w:r>
      <w:r w:rsidR="00AF2FBF">
        <w:t>SNOW</w:t>
      </w:r>
      <w:r w:rsidR="00AF2FBF" w:rsidRPr="00FD6FBB">
        <w:rPr>
          <w:lang w:val="el-GR"/>
        </w:rPr>
        <w:t>-</w:t>
      </w:r>
      <w:r w:rsidR="00AF2FBF">
        <w:t>V</w:t>
      </w:r>
      <w:r w:rsidR="00AF2FBF">
        <w:rPr>
          <w:lang w:val="el-GR"/>
        </w:rPr>
        <w:t>,</w:t>
      </w:r>
      <w:r w:rsidR="00FD6FBB">
        <w:rPr>
          <w:lang w:val="el-GR"/>
        </w:rPr>
        <w:t xml:space="preserve"> δεν υπάρχουν προφανείς τρόποι για ανακατασκευή της εσωτερικής κατάστασης, μιας και αποτελείται από συνολικά 896 δυαδικά ψηφία</w:t>
      </w:r>
      <w:r w:rsidR="00F64567">
        <w:rPr>
          <w:lang w:val="el-GR"/>
        </w:rPr>
        <w:t>,</w:t>
      </w:r>
      <w:r w:rsidR="00EB7FFD">
        <w:rPr>
          <w:lang w:val="el-GR"/>
        </w:rPr>
        <w:t xml:space="preserve"> -</w:t>
      </w:r>
      <w:r w:rsidR="00FD6FBB">
        <w:rPr>
          <w:lang w:val="el-GR"/>
        </w:rPr>
        <w:t xml:space="preserve"> εκ των οποίων </w:t>
      </w:r>
      <w:r w:rsidR="00A04426">
        <w:rPr>
          <w:lang w:val="el-GR"/>
        </w:rPr>
        <w:t xml:space="preserve">τα 512 είναι οι δύο </w:t>
      </w:r>
      <w:r w:rsidR="00A04426">
        <w:t>LFSRs</w:t>
      </w:r>
      <w:r w:rsidR="00A04426">
        <w:rPr>
          <w:lang w:val="el-GR"/>
        </w:rPr>
        <w:t xml:space="preserve"> και τα υπ</w:t>
      </w:r>
      <w:r w:rsidR="00F64567">
        <w:rPr>
          <w:lang w:val="el-GR"/>
        </w:rPr>
        <w:t>ό</w:t>
      </w:r>
      <w:r w:rsidR="00A04426">
        <w:rPr>
          <w:lang w:val="el-GR"/>
        </w:rPr>
        <w:t xml:space="preserve">λοιπα 348 αφορούν τους τρεις </w:t>
      </w:r>
      <w:r w:rsidR="00A04426">
        <w:t>registers</w:t>
      </w:r>
      <w:r w:rsidR="00EB7FFD">
        <w:rPr>
          <w:lang w:val="el-GR"/>
        </w:rPr>
        <w:t xml:space="preserve"> – αριθμός ο οποίος αντιστοιχεί σε μέγεθος 3.5 φορές του μυστικού κλειδιού.</w:t>
      </w:r>
      <w:r w:rsidR="00F64567">
        <w:rPr>
          <w:lang w:val="el-GR"/>
        </w:rPr>
        <w:t xml:space="preserve"> </w:t>
      </w:r>
      <w:r w:rsidR="00EB7FFD">
        <w:rPr>
          <w:lang w:val="el-GR"/>
        </w:rPr>
        <w:t xml:space="preserve"> </w:t>
      </w:r>
      <w:r w:rsidR="00F64567">
        <w:rPr>
          <w:lang w:val="el-GR"/>
        </w:rPr>
        <w:t xml:space="preserve">Εξαιτίας αυτού του μεγέθους, ικανοποιείται και ο κανόνας που έχει προκύψει από αυτού του είδους τις επιθέσεις, ο οποίος αναφέρει ότι για να θεωρηθεί ασφαλής ένας </w:t>
      </w:r>
      <w:proofErr w:type="spellStart"/>
      <w:r w:rsidR="00F64567">
        <w:rPr>
          <w:lang w:val="el-GR"/>
        </w:rPr>
        <w:t>κρυπταλγόριθμος</w:t>
      </w:r>
      <w:proofErr w:type="spellEnd"/>
      <w:r w:rsidR="00F64567">
        <w:rPr>
          <w:lang w:val="el-GR"/>
        </w:rPr>
        <w:t xml:space="preserve"> ροής από επιθέσεις Ανταλλάγματος Χρόνου/Μνήμης/Δεδομένων</w:t>
      </w:r>
      <w:r w:rsidR="00731EAA" w:rsidRPr="00731EAA">
        <w:rPr>
          <w:lang w:val="el-GR"/>
        </w:rPr>
        <w:t>,</w:t>
      </w:r>
      <w:r w:rsidR="00F64567">
        <w:rPr>
          <w:lang w:val="el-GR"/>
        </w:rPr>
        <w:t xml:space="preserve"> οφείλει να έχει μέγεθος εσωτερικής κατάστασης τουλάχιστον δύο φορές το μέγεθος του μυστικού κλειδιο</w:t>
      </w:r>
      <w:r w:rsidR="00B02148">
        <w:rPr>
          <w:lang w:val="el-GR"/>
        </w:rPr>
        <w:t>ύ</w:t>
      </w:r>
      <w:r w:rsidR="00F64567">
        <w:rPr>
          <w:lang w:val="el-GR"/>
        </w:rPr>
        <w:t>.</w:t>
      </w:r>
      <w:r w:rsidR="00BE7EEE" w:rsidRPr="00BE7EEE">
        <w:rPr>
          <w:lang w:val="el-GR"/>
        </w:rPr>
        <w:t xml:space="preserve"> </w:t>
      </w:r>
      <w:r w:rsidR="00BE7EEE">
        <w:rPr>
          <w:lang w:val="el-GR"/>
        </w:rPr>
        <w:t xml:space="preserve">Ακόμα και αν με κάποιο τρόπο κατάφερναν να ανακατασκευάσουν μια εσωτερική κατάσταση, δεν θα μπορούσαν να εξαγάγουν πολλές πληροφορίες για το μυστικό κλειδί ή τα </w:t>
      </w:r>
      <w:r w:rsidR="00BE7EEE">
        <w:t>keystreams</w:t>
      </w:r>
      <w:r w:rsidR="00BE7EEE">
        <w:rPr>
          <w:lang w:val="el-GR"/>
        </w:rPr>
        <w:t xml:space="preserve"> και αυτό οφείλεται στο «καμουφλάρισμα» του κλειδιού στον </w:t>
      </w:r>
      <w:proofErr w:type="spellStart"/>
      <w:r w:rsidR="00BE7EEE">
        <w:rPr>
          <w:lang w:val="el-GR"/>
        </w:rPr>
        <w:t>καταχωρητή</w:t>
      </w:r>
      <w:proofErr w:type="spellEnd"/>
      <w:r w:rsidR="00BE7EEE">
        <w:rPr>
          <w:lang w:val="el-GR"/>
        </w:rPr>
        <w:t xml:space="preserve"> </w:t>
      </w:r>
      <w:r w:rsidR="00BE7EEE">
        <w:t>R</w:t>
      </w:r>
      <w:r w:rsidR="00BE7EEE" w:rsidRPr="00BE7EEE">
        <w:rPr>
          <w:lang w:val="el-GR"/>
        </w:rPr>
        <w:t>1</w:t>
      </w:r>
      <w:r w:rsidR="00BE7EEE">
        <w:rPr>
          <w:lang w:val="el-GR"/>
        </w:rPr>
        <w:t xml:space="preserve"> κατά τους δύο τελευταίους γύρους </w:t>
      </w:r>
      <w:r w:rsidR="009E6A4D">
        <w:rPr>
          <w:lang w:val="el-GR"/>
        </w:rPr>
        <w:t xml:space="preserve">της αρχικοποίησης. Γίνεται, λοιπόν, αντιληπτό ότι σε αυτού του είδους τις επιθέσεις ο αλγόριθμος </w:t>
      </w:r>
      <w:r w:rsidR="009E6A4D">
        <w:t>SNOW</w:t>
      </w:r>
      <w:r w:rsidR="009E6A4D" w:rsidRPr="009E6A4D">
        <w:rPr>
          <w:lang w:val="el-GR"/>
        </w:rPr>
        <w:t>-</w:t>
      </w:r>
      <w:r w:rsidR="009E6A4D">
        <w:t>V</w:t>
      </w:r>
      <w:r w:rsidR="009E6A4D">
        <w:rPr>
          <w:lang w:val="el-GR"/>
        </w:rPr>
        <w:t xml:space="preserve"> είναι ανθε</w:t>
      </w:r>
      <w:r w:rsidR="003A4BD4">
        <w:rPr>
          <w:lang w:val="el-GR"/>
        </w:rPr>
        <w:t>κ</w:t>
      </w:r>
      <w:r w:rsidR="009E6A4D">
        <w:rPr>
          <w:lang w:val="el-GR"/>
        </w:rPr>
        <w:t>τικός.</w:t>
      </w:r>
    </w:p>
    <w:p w14:paraId="0FE3D083" w14:textId="77777777" w:rsidR="00D8224F" w:rsidRDefault="00D8224F" w:rsidP="001A17AD">
      <w:pPr>
        <w:pStyle w:val="Code0"/>
        <w:spacing w:after="60"/>
        <w:ind w:firstLine="0"/>
        <w:rPr>
          <w:lang w:val="el-GR"/>
        </w:rPr>
      </w:pPr>
    </w:p>
    <w:p w14:paraId="2C8AFDCB" w14:textId="7E1177FD" w:rsidR="00D114E9" w:rsidRDefault="00E100E4" w:rsidP="00D114E9">
      <w:pPr>
        <w:pStyle w:val="Heading3"/>
      </w:pPr>
      <w:r>
        <w:t xml:space="preserve"> </w:t>
      </w:r>
      <w:bookmarkStart w:id="81" w:name="_Toc146479293"/>
      <w:r w:rsidR="00D114E9">
        <w:t>Επιθέσεις Μάντεψε-και-Καθόρισε</w:t>
      </w:r>
      <w:bookmarkEnd w:id="81"/>
      <w:r w:rsidR="00D114E9">
        <w:t xml:space="preserve"> </w:t>
      </w:r>
    </w:p>
    <w:p w14:paraId="4716A4AF" w14:textId="77777777" w:rsidR="00D114E9" w:rsidRPr="00D114E9" w:rsidRDefault="00D114E9" w:rsidP="00D114E9">
      <w:pPr>
        <w:rPr>
          <w:lang w:val="el-GR"/>
        </w:rPr>
      </w:pPr>
    </w:p>
    <w:p w14:paraId="4C07DE11" w14:textId="5BE1B2B4" w:rsidR="001A0F43" w:rsidRDefault="000C638D" w:rsidP="001A17AD">
      <w:pPr>
        <w:pStyle w:val="Code0"/>
        <w:spacing w:after="60"/>
        <w:ind w:firstLine="0"/>
        <w:rPr>
          <w:lang w:val="el-GR"/>
        </w:rPr>
      </w:pPr>
      <w:r>
        <w:rPr>
          <w:lang w:val="el-GR"/>
        </w:rPr>
        <w:t xml:space="preserve">Οι Μάντεψε-και-Καθόρισε επιθέσεις είναι αρκετά διαδομένες και αποτελούν μία, ακόμη, απειλή για τους </w:t>
      </w:r>
      <w:proofErr w:type="spellStart"/>
      <w:r>
        <w:rPr>
          <w:lang w:val="el-GR"/>
        </w:rPr>
        <w:t>κρυπταλγόριθμους</w:t>
      </w:r>
      <w:proofErr w:type="spellEnd"/>
      <w:r>
        <w:rPr>
          <w:lang w:val="el-GR"/>
        </w:rPr>
        <w:t xml:space="preserve"> ροής. Σε αυτές, ο επιτιθέμενος μαντεύει μέρος της κατάστασης στην οποία βρίσκεται το σύστημα και καθορίζει την τιμή των άλλων μερών του</w:t>
      </w:r>
      <w:r w:rsidR="00ED145B">
        <w:rPr>
          <w:lang w:val="el-GR"/>
        </w:rPr>
        <w:t xml:space="preserve"> συστήματος</w:t>
      </w:r>
      <w:r>
        <w:rPr>
          <w:lang w:val="el-GR"/>
        </w:rPr>
        <w:t xml:space="preserve">, μέσω της εξίσωσης που </w:t>
      </w:r>
      <w:r w:rsidR="00836ACA">
        <w:rPr>
          <w:lang w:val="el-GR"/>
        </w:rPr>
        <w:t xml:space="preserve">ορίζει </w:t>
      </w:r>
      <w:r>
        <w:rPr>
          <w:lang w:val="el-GR"/>
        </w:rPr>
        <w:t xml:space="preserve">το </w:t>
      </w:r>
      <w:r>
        <w:t>keystream</w:t>
      </w:r>
      <w:r w:rsidRPr="000C638D">
        <w:rPr>
          <w:lang w:val="el-GR"/>
        </w:rPr>
        <w:t>.</w:t>
      </w:r>
      <w:r w:rsidR="00DA01F1">
        <w:rPr>
          <w:lang w:val="el-GR"/>
        </w:rPr>
        <w:t xml:space="preserve"> Ο στόχος των επιθέσεων αυτών, είναι να καθοριστούν όσο το δυνατόν περισσότερα </w:t>
      </w:r>
      <w:r w:rsidR="00DA01F1">
        <w:t>bits</w:t>
      </w:r>
      <w:r w:rsidR="00DA01F1">
        <w:rPr>
          <w:lang w:val="el-GR"/>
        </w:rPr>
        <w:t xml:space="preserve"> και να </w:t>
      </w:r>
      <w:r w:rsidR="00D8224F">
        <w:rPr>
          <w:lang w:val="el-GR"/>
        </w:rPr>
        <w:t>προβλεφθούν</w:t>
      </w:r>
      <w:r w:rsidR="00DA01F1">
        <w:rPr>
          <w:lang w:val="el-GR"/>
        </w:rPr>
        <w:t xml:space="preserve"> όσο γίνεται λιγότερα </w:t>
      </w:r>
      <w:r w:rsidR="00DA01F1">
        <w:t>bits</w:t>
      </w:r>
      <w:r w:rsidR="00DA01F1">
        <w:rPr>
          <w:lang w:val="el-GR"/>
        </w:rPr>
        <w:t xml:space="preserve"> μέσω της εξίσωσης του </w:t>
      </w:r>
      <w:r w:rsidR="00DA01F1">
        <w:t>keystream</w:t>
      </w:r>
      <w:r w:rsidR="00DA01F1" w:rsidRPr="00DA01F1">
        <w:rPr>
          <w:lang w:val="el-GR"/>
        </w:rPr>
        <w:t>.</w:t>
      </w:r>
      <w:r w:rsidR="00DA01F1">
        <w:rPr>
          <w:lang w:val="el-GR"/>
        </w:rPr>
        <w:t xml:space="preserve"> Πιο συγκεκριμένα, στον </w:t>
      </w:r>
      <w:r w:rsidR="00DA01F1">
        <w:t>SNOW</w:t>
      </w:r>
      <w:r w:rsidR="00DA01F1" w:rsidRPr="00DA01F1">
        <w:rPr>
          <w:lang w:val="el-GR"/>
        </w:rPr>
        <w:t>-</w:t>
      </w:r>
      <w:r w:rsidR="00DA01F1">
        <w:t>V</w:t>
      </w:r>
      <w:r w:rsidR="00DA01F1" w:rsidRPr="00DA01F1">
        <w:rPr>
          <w:lang w:val="el-GR"/>
        </w:rPr>
        <w:t xml:space="preserve">, </w:t>
      </w:r>
      <w:r w:rsidR="00DA01F1">
        <w:rPr>
          <w:lang w:val="el-GR"/>
        </w:rPr>
        <w:t xml:space="preserve">στην εξίσωση που ορίζεται το </w:t>
      </w:r>
      <w:r w:rsidR="00DA01F1">
        <w:t>keystream</w:t>
      </w:r>
      <w:r w:rsidR="00DA01F1" w:rsidRPr="00DA01F1">
        <w:rPr>
          <w:lang w:val="el-GR"/>
        </w:rPr>
        <w:t>,</w:t>
      </w:r>
      <w:r w:rsidR="00DA01F1">
        <w:rPr>
          <w:lang w:val="el-GR"/>
        </w:rPr>
        <w:t xml:space="preserve"> </w:t>
      </w:r>
      <w:r w:rsidR="00DA01F1">
        <w:t>z</w:t>
      </w:r>
      <w:r w:rsidR="00DA01F1" w:rsidRPr="00DA01F1">
        <w:rPr>
          <w:vertAlign w:val="superscript"/>
          <w:lang w:val="el-GR"/>
        </w:rPr>
        <w:t>(</w:t>
      </w:r>
      <w:r w:rsidR="00DA01F1">
        <w:rPr>
          <w:vertAlign w:val="superscript"/>
        </w:rPr>
        <w:t>t</w:t>
      </w:r>
      <w:r w:rsidR="00DA01F1" w:rsidRPr="00DA01F1">
        <w:rPr>
          <w:vertAlign w:val="superscript"/>
          <w:lang w:val="el-GR"/>
        </w:rPr>
        <w:t>)</w:t>
      </w:r>
      <w:r w:rsidR="00DA01F1" w:rsidRPr="00DA01F1">
        <w:rPr>
          <w:lang w:val="el-GR"/>
        </w:rPr>
        <w:t xml:space="preserve"> = </w:t>
      </w:r>
      <w:r w:rsidR="00C62B09" w:rsidRPr="00C62B09">
        <w:rPr>
          <w:lang w:val="el-GR"/>
        </w:rPr>
        <w:t>(</w:t>
      </w:r>
      <w:r w:rsidR="00DA01F1">
        <w:t>R</w:t>
      </w:r>
      <w:r w:rsidR="00DA01F1" w:rsidRPr="00DA01F1">
        <w:rPr>
          <w:lang w:val="el-GR"/>
        </w:rPr>
        <w:t>1</w:t>
      </w:r>
      <w:r w:rsidR="00C62B09" w:rsidRPr="00C62B09">
        <w:rPr>
          <w:vertAlign w:val="superscript"/>
          <w:lang w:val="el-GR"/>
        </w:rPr>
        <w:t>(</w:t>
      </w:r>
      <w:r w:rsidR="00C62B09">
        <w:rPr>
          <w:vertAlign w:val="superscript"/>
        </w:rPr>
        <w:t>t</w:t>
      </w:r>
      <w:r w:rsidR="00C62B09" w:rsidRPr="00C62B09">
        <w:rPr>
          <w:vertAlign w:val="superscript"/>
          <w:lang w:val="el-GR"/>
        </w:rPr>
        <w:t>)</w:t>
      </w:r>
      <w:r w:rsidR="00C62B09" w:rsidRPr="00C62B09">
        <w:rPr>
          <w:lang w:val="el-GR"/>
        </w:rPr>
        <w:t xml:space="preserve"> </w:t>
      </w:r>
      <w:r w:rsidR="00C62B09">
        <w:rPr>
          <w:noProof/>
          <w:lang w:val="el-GR"/>
        </w:rPr>
        <mc:AlternateContent>
          <mc:Choice Requires="wpc">
            <w:drawing>
              <wp:inline distT="0" distB="0" distL="0" distR="0" wp14:anchorId="75DB7305" wp14:editId="05BCD946">
                <wp:extent cx="188400" cy="175260"/>
                <wp:effectExtent l="0" t="0" r="21590" b="34290"/>
                <wp:docPr id="1084807318" name="Καμβάς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73985478" name="Ορθογώνιο 1673985478"/>
                        <wps:cNvSpPr/>
                        <wps:spPr>
                          <a:xfrm>
                            <a:off x="36000" y="38100"/>
                            <a:ext cx="152400" cy="1371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981123" name="Ευθεία γραμμή σύνδεσης 798981123"/>
                        <wps:cNvCnPr>
                          <a:stCxn id="1673985478" idx="0"/>
                          <a:endCxn id="1673985478" idx="2"/>
                        </wps:cNvCnPr>
                        <wps:spPr>
                          <a:xfrm>
                            <a:off x="112200" y="3810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6949366" name="Ευθεία γραμμή σύνδεσης 686949366"/>
                        <wps:cNvCnPr>
                          <a:stCxn id="1673985478" idx="1"/>
                          <a:endCxn id="1673985478" idx="3"/>
                        </wps:cNvCnPr>
                        <wps:spPr>
                          <a:xfrm>
                            <a:off x="36000" y="10668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F8E44FD" id="Καμβάς 6" o:spid="_x0000_s1026" editas="canvas" style="width:14.85pt;height:13.8pt;mso-position-horizontal-relative:char;mso-position-vertical-relative:line" coordsize="18796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">
                <v:shape id="_x0000_s1027" type="#_x0000_t75" style="position:absolute;width:187960;height:175260;visibility:visible;mso-wrap-style:square" filled="t">
                  <v:fill o:detectmouseclick="t"/>
                  <v:path o:connecttype="none"/>
                </v:shape>
                <v:rect id="Ορθογώνιο 1673985478" o:spid="_x0000_s1028" style="position:absolute;left:36000;top:38100;width:152400;height:137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" filled="f" strokecolor="black [3200]">
                  <v:stroke joinstyle="round"/>
                </v:rect>
                <v:line id="Ευθεία γραμμή σύνδεσης 798981123" o:spid="_x0000_s1029" style="position:absolute;visibility:visible;mso-wrap-style:square" from="112200,38100" to="112200,17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" strokecolor="#4579b8 [3044]"/>
                <v:line id="Ευθεία γραμμή σύνδεσης 686949366" o:spid="_x0000_s1030" style="position:absolute;visibility:visible;mso-wrap-style:square" from="36000,106680" to="188400,10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" strokecolor="#4579b8 [3044]"/>
                <w10:anchorlock/>
              </v:group>
            </w:pict>
          </mc:Fallback>
        </mc:AlternateContent>
      </w:r>
      <w:r w:rsidR="00C62B09" w:rsidRPr="00C62B09">
        <w:rPr>
          <w:vertAlign w:val="superscript"/>
          <w:lang w:val="el-GR"/>
        </w:rPr>
        <w:t>3</w:t>
      </w:r>
      <w:r w:rsidR="00C62B09" w:rsidRPr="006E7CB4">
        <w:rPr>
          <w:vertAlign w:val="superscript"/>
          <w:lang w:val="el-GR"/>
        </w:rPr>
        <w:t>2</w:t>
      </w:r>
      <w:r w:rsidR="00C62B09" w:rsidRPr="00C62B09">
        <w:rPr>
          <w:lang w:val="el-GR"/>
        </w:rPr>
        <w:t xml:space="preserve"> </w:t>
      </w:r>
      <w:r w:rsidR="00C62B09">
        <w:t>T</w:t>
      </w:r>
      <w:r w:rsidR="00C62B09" w:rsidRPr="00C62B09">
        <w:rPr>
          <w:lang w:val="el-GR"/>
        </w:rPr>
        <w:t>1</w:t>
      </w:r>
      <w:r w:rsidR="00C62B09" w:rsidRPr="00C62B09">
        <w:rPr>
          <w:vertAlign w:val="superscript"/>
          <w:lang w:val="el-GR"/>
        </w:rPr>
        <w:t>(</w:t>
      </w:r>
      <w:r w:rsidR="00C62B09">
        <w:rPr>
          <w:vertAlign w:val="superscript"/>
        </w:rPr>
        <w:t>t</w:t>
      </w:r>
      <w:r w:rsidR="00C62B09" w:rsidRPr="00C62B09">
        <w:rPr>
          <w:vertAlign w:val="superscript"/>
          <w:lang w:val="el-GR"/>
        </w:rPr>
        <w:t>)</w:t>
      </w:r>
      <w:r w:rsidR="00C62B09" w:rsidRPr="00C62B09">
        <w:rPr>
          <w:lang w:val="el-GR"/>
        </w:rPr>
        <w:t xml:space="preserve">) </w:t>
      </w:r>
      <m:oMath>
        <m:r>
          <w:rPr>
            <w:rFonts w:ascii="Cambria Math" w:hAnsi="Cambria Math"/>
            <w:lang w:val="el-GR"/>
          </w:rPr>
          <m:t>⊕</m:t>
        </m:r>
      </m:oMath>
      <w:r w:rsidR="00C62B09" w:rsidRPr="00C62B09">
        <w:rPr>
          <w:lang w:val="el-GR"/>
        </w:rPr>
        <w:t xml:space="preserve"> </w:t>
      </w:r>
      <w:r w:rsidR="00C62B09">
        <w:t>R</w:t>
      </w:r>
      <w:r w:rsidR="00C62B09" w:rsidRPr="00C62B09">
        <w:rPr>
          <w:lang w:val="el-GR"/>
        </w:rPr>
        <w:t>2</w:t>
      </w:r>
      <w:r w:rsidR="00C62B09" w:rsidRPr="00C62B09">
        <w:rPr>
          <w:vertAlign w:val="superscript"/>
          <w:lang w:val="el-GR"/>
        </w:rPr>
        <w:t>(</w:t>
      </w:r>
      <w:r w:rsidR="00C62B09">
        <w:rPr>
          <w:vertAlign w:val="superscript"/>
        </w:rPr>
        <w:t>t</w:t>
      </w:r>
      <w:r w:rsidR="00C62B09" w:rsidRPr="00C62B09">
        <w:rPr>
          <w:vertAlign w:val="superscript"/>
          <w:lang w:val="el-GR"/>
        </w:rPr>
        <w:t>)</w:t>
      </w:r>
      <w:r w:rsidR="00C62B09" w:rsidRPr="006E7CB4">
        <w:rPr>
          <w:lang w:val="el-GR"/>
        </w:rPr>
        <w:t xml:space="preserve">, </w:t>
      </w:r>
      <w:r w:rsidR="006E7CB4">
        <w:rPr>
          <w:lang w:val="el-GR"/>
        </w:rPr>
        <w:t xml:space="preserve">υπάρχουν 3 τιμές των 128 </w:t>
      </w:r>
      <w:r w:rsidR="006E7CB4">
        <w:t>bits</w:t>
      </w:r>
      <w:r w:rsidR="006E7CB4">
        <w:rPr>
          <w:lang w:val="el-GR"/>
        </w:rPr>
        <w:t xml:space="preserve"> η κάθε μία, οι οποίες είναι άγνωστες. Για κάθε </w:t>
      </w:r>
      <w:r w:rsidR="006E7CB4">
        <w:t>keystream</w:t>
      </w:r>
      <w:r w:rsidR="006E7CB4">
        <w:rPr>
          <w:lang w:val="el-GR"/>
        </w:rPr>
        <w:t xml:space="preserve"> που θα προσπαθήσει ο επιτιθέμενος να βρει την τιμή του, θα πρέπει να μαντέψει τις 2 από τις 3 τιμές, δηλαδή 256 </w:t>
      </w:r>
      <w:r w:rsidR="006E7CB4">
        <w:t>bits</w:t>
      </w:r>
      <w:r w:rsidR="006E7CB4" w:rsidRPr="006E7CB4">
        <w:rPr>
          <w:lang w:val="el-GR"/>
        </w:rPr>
        <w:t xml:space="preserve">, </w:t>
      </w:r>
      <w:r w:rsidR="006E7CB4">
        <w:rPr>
          <w:lang w:val="el-GR"/>
        </w:rPr>
        <w:t xml:space="preserve">κάτι το οποίο είναι πολύ δύσκολο να συμβεί, καθιστώντας τον </w:t>
      </w:r>
      <w:r w:rsidR="006E7CB4">
        <w:t>SNOW</w:t>
      </w:r>
      <w:r w:rsidR="006E7CB4" w:rsidRPr="006E7CB4">
        <w:rPr>
          <w:lang w:val="el-GR"/>
        </w:rPr>
        <w:t>-</w:t>
      </w:r>
      <w:r w:rsidR="006E7CB4">
        <w:t>V</w:t>
      </w:r>
      <w:r w:rsidR="006E7CB4">
        <w:rPr>
          <w:lang w:val="el-GR"/>
        </w:rPr>
        <w:t xml:space="preserve"> ασφαλή από τέτοιου είδους επιθέσεις. </w:t>
      </w:r>
    </w:p>
    <w:p w14:paraId="7060E473" w14:textId="77777777" w:rsidR="00DE1C15" w:rsidRDefault="00DE1C15" w:rsidP="001A17AD">
      <w:pPr>
        <w:pStyle w:val="Code0"/>
        <w:spacing w:after="60"/>
        <w:ind w:firstLine="0"/>
        <w:rPr>
          <w:lang w:val="el-GR"/>
        </w:rPr>
      </w:pPr>
    </w:p>
    <w:p w14:paraId="3E483A4A" w14:textId="7F352D34" w:rsidR="00921A09" w:rsidRDefault="00E100E4" w:rsidP="00921A09">
      <w:pPr>
        <w:pStyle w:val="Heading3"/>
      </w:pPr>
      <w:r>
        <w:lastRenderedPageBreak/>
        <w:t xml:space="preserve"> </w:t>
      </w:r>
      <w:bookmarkStart w:id="82" w:name="_Toc146479294"/>
      <w:r w:rsidR="00921A09">
        <w:t>Αλγεβρικές Επιθέσεις</w:t>
      </w:r>
      <w:bookmarkEnd w:id="82"/>
    </w:p>
    <w:p w14:paraId="16EA493F" w14:textId="77777777" w:rsidR="00F525FC" w:rsidRPr="00F525FC" w:rsidRDefault="00F525FC" w:rsidP="00F525FC">
      <w:pPr>
        <w:rPr>
          <w:lang w:val="el-GR"/>
        </w:rPr>
      </w:pPr>
    </w:p>
    <w:p w14:paraId="316AA00E" w14:textId="1138613D" w:rsidR="00676E52" w:rsidRPr="00B14143" w:rsidRDefault="00B14143" w:rsidP="00B14143">
      <w:pPr>
        <w:pStyle w:val="Code0"/>
        <w:ind w:firstLine="0"/>
        <w:rPr>
          <w:lang w:val="el-GR"/>
        </w:rPr>
      </w:pPr>
      <w:r>
        <w:rPr>
          <w:lang w:val="el-GR"/>
        </w:rPr>
        <w:t xml:space="preserve">Σε μία αλγεβρική επίθεση, ο επιτιθέμενος στοχεύει είτε το κλειδί, είτε την εσωτερική κατάσταση. Εάν στοχεύσει στο κλειδί, </w:t>
      </w:r>
      <w:r w:rsidR="00CE7366">
        <w:rPr>
          <w:lang w:val="el-GR"/>
        </w:rPr>
        <w:t>τότε απαιτείται να έρθει αντιμέτωπος με τα 16 στάδια της αρχικοποίησης, μαζί με δύο εξισώσεις που ορίζουν το</w:t>
      </w:r>
      <w:r w:rsidR="00CE7366" w:rsidRPr="00CE7366">
        <w:rPr>
          <w:lang w:val="el-GR"/>
        </w:rPr>
        <w:t xml:space="preserve"> </w:t>
      </w:r>
      <w:r w:rsidR="00CE7366">
        <w:t>keystream</w:t>
      </w:r>
      <w:r w:rsidR="00CE7366">
        <w:rPr>
          <w:lang w:val="el-GR"/>
        </w:rPr>
        <w:t xml:space="preserve">. Αν στοχεύσει στην εσωτερική κατάσταση, τότε </w:t>
      </w:r>
      <w:r w:rsidR="00EE651E">
        <w:rPr>
          <w:lang w:val="el-GR"/>
        </w:rPr>
        <w:t xml:space="preserve">προκειμένου να αντλήσει δεδομένα θα πρέπει να έρθει αντιμέτωπος με 7 </w:t>
      </w:r>
      <w:r w:rsidR="00EE651E">
        <w:t>keystream</w:t>
      </w:r>
      <w:r w:rsidR="00EE651E" w:rsidRPr="00EE651E">
        <w:rPr>
          <w:lang w:val="el-GR"/>
        </w:rPr>
        <w:t xml:space="preserve"> </w:t>
      </w:r>
      <w:r w:rsidR="00EE651E">
        <w:t>blocks</w:t>
      </w:r>
      <w:r w:rsidR="00EE651E">
        <w:rPr>
          <w:lang w:val="el-GR"/>
        </w:rPr>
        <w:t xml:space="preserve">, δηλαδή 7 * 128 </w:t>
      </w:r>
      <w:r w:rsidR="00EE651E">
        <w:t>bits</w:t>
      </w:r>
      <w:r w:rsidR="00EE651E" w:rsidRPr="00EE651E">
        <w:rPr>
          <w:lang w:val="el-GR"/>
        </w:rPr>
        <w:t>.</w:t>
      </w:r>
      <w:r w:rsidR="00EE651E">
        <w:rPr>
          <w:lang w:val="el-GR"/>
        </w:rPr>
        <w:t xml:space="preserve"> Αυτά τα δυαδικά ψηφία θα έχουν υποστεί και επεξεργασία από </w:t>
      </w:r>
      <w:r w:rsidR="00EE651E">
        <w:t>modulo</w:t>
      </w:r>
      <w:r w:rsidR="00EE651E">
        <w:rPr>
          <w:lang w:val="el-GR"/>
        </w:rPr>
        <w:t xml:space="preserve"> 32</w:t>
      </w:r>
      <w:r w:rsidR="00EE651E" w:rsidRPr="00EE651E">
        <w:rPr>
          <w:lang w:val="el-GR"/>
        </w:rPr>
        <w:t xml:space="preserve"> </w:t>
      </w:r>
      <w:r w:rsidR="00EE651E">
        <w:rPr>
          <w:lang w:val="el-GR"/>
        </w:rPr>
        <w:t xml:space="preserve">προσθέσεις, καθώς και αρκετούς γύρους </w:t>
      </w:r>
      <w:r w:rsidR="00EE651E">
        <w:t>AES</w:t>
      </w:r>
      <w:r w:rsidR="00EE651E">
        <w:rPr>
          <w:lang w:val="el-GR"/>
        </w:rPr>
        <w:t xml:space="preserve"> κρυπτογράφησης. Και στις δύο περιπτώσεις, προκύπτουν μη γραμμικές εξισώσεις, καθιστώντας πολύ δύσκολη την εξαγωγή δεδομένων από τον </w:t>
      </w:r>
      <w:r w:rsidR="00EE651E">
        <w:t>SNOW</w:t>
      </w:r>
      <w:r w:rsidR="00EE651E" w:rsidRPr="00EE651E">
        <w:rPr>
          <w:lang w:val="el-GR"/>
        </w:rPr>
        <w:t>-</w:t>
      </w:r>
      <w:r w:rsidR="00EE651E">
        <w:t>V</w:t>
      </w:r>
      <w:r w:rsidR="00EE651E">
        <w:rPr>
          <w:lang w:val="el-GR"/>
        </w:rPr>
        <w:t>. Συνεπώς, είναι αρκετά ασφαλής απέναντι σε αλγεβρικές επιθέσεις.</w:t>
      </w:r>
      <w:r w:rsidR="00F40CE2" w:rsidRPr="00B14143">
        <w:rPr>
          <w:lang w:val="el-GR"/>
        </w:rPr>
        <w:br w:type="page"/>
      </w:r>
    </w:p>
    <w:p w14:paraId="4708AC6A" w14:textId="77777777" w:rsidR="00F64724" w:rsidRPr="00F64724" w:rsidRDefault="00F64724" w:rsidP="002A058B">
      <w:pPr>
        <w:pStyle w:val="Heading1"/>
        <w:jc w:val="right"/>
        <w:rPr>
          <w:rFonts w:asciiTheme="minorHAnsi" w:hAnsiTheme="minorHAnsi" w:cstheme="minorHAnsi"/>
        </w:rPr>
      </w:pPr>
      <w:bookmarkStart w:id="83" w:name="_Toc146479295"/>
      <w:bookmarkEnd w:id="83"/>
    </w:p>
    <w:p w14:paraId="40968F83" w14:textId="2AFA6F16" w:rsidR="002A058B" w:rsidRDefault="002A058B" w:rsidP="00E100E4">
      <w:pPr>
        <w:pStyle w:val="Heading1"/>
        <w:numPr>
          <w:ilvl w:val="0"/>
          <w:numId w:val="0"/>
        </w:numPr>
        <w:ind w:left="2880"/>
        <w:rPr>
          <w:rFonts w:asciiTheme="minorHAnsi" w:hAnsiTheme="minorHAnsi" w:cstheme="minorHAnsi"/>
        </w:rPr>
      </w:pPr>
      <w:bookmarkStart w:id="84" w:name="_Toc146479296"/>
      <w:r w:rsidRPr="002A058B">
        <w:rPr>
          <w:rFonts w:asciiTheme="minorHAnsi" w:hAnsiTheme="minorHAnsi" w:cstheme="minorHAnsi"/>
        </w:rPr>
        <w:t>Προ</w:t>
      </w:r>
      <w:r w:rsidR="00E100E4">
        <w:rPr>
          <w:rFonts w:asciiTheme="minorHAnsi" w:hAnsiTheme="minorHAnsi" w:cstheme="minorHAnsi"/>
        </w:rPr>
        <w:t>τεινόμενος</w:t>
      </w:r>
      <w:r>
        <w:rPr>
          <w:rFonts w:asciiTheme="minorHAnsi" w:hAnsiTheme="minorHAnsi" w:cstheme="minorHAnsi"/>
        </w:rPr>
        <w:t xml:space="preserve"> Σχεδιασμ</w:t>
      </w:r>
      <w:r w:rsidR="00E100E4">
        <w:rPr>
          <w:rFonts w:asciiTheme="minorHAnsi" w:hAnsiTheme="minorHAnsi" w:cstheme="minorHAnsi"/>
        </w:rPr>
        <w:t xml:space="preserve">ός </w:t>
      </w:r>
      <w:r w:rsidR="00E100E4">
        <w:rPr>
          <w:rFonts w:asciiTheme="minorHAnsi" w:hAnsiTheme="minorHAnsi" w:cstheme="minorHAnsi"/>
          <w:lang w:val="en-US"/>
        </w:rPr>
        <w:t>SNOW-V</w:t>
      </w:r>
      <w:bookmarkEnd w:id="84"/>
      <w:r w:rsidRPr="002A058B">
        <w:rPr>
          <w:rFonts w:asciiTheme="minorHAnsi" w:hAnsiTheme="minorHAnsi" w:cstheme="minorHAnsi"/>
        </w:rPr>
        <w:t xml:space="preserve"> </w:t>
      </w:r>
    </w:p>
    <w:p w14:paraId="1BA24C6B" w14:textId="77777777" w:rsidR="008E3C42" w:rsidRDefault="008E3C42" w:rsidP="008E3C42">
      <w:pPr>
        <w:rPr>
          <w:lang w:val="el-GR"/>
        </w:rPr>
      </w:pPr>
    </w:p>
    <w:p w14:paraId="72944DA3" w14:textId="77777777" w:rsidR="008E3C42" w:rsidRPr="008E3C42" w:rsidRDefault="008E3C42" w:rsidP="008E3C42">
      <w:pPr>
        <w:rPr>
          <w:lang w:val="el-GR"/>
        </w:rPr>
      </w:pPr>
    </w:p>
    <w:p w14:paraId="0D476D79" w14:textId="74802F5A" w:rsidR="008E3C42" w:rsidRDefault="00362553" w:rsidP="008E3C42">
      <w:pPr>
        <w:pStyle w:val="Heading2"/>
        <w:tabs>
          <w:tab w:val="clear" w:pos="718"/>
          <w:tab w:val="num" w:pos="709"/>
        </w:tabs>
        <w:ind w:left="709" w:hanging="709"/>
        <w:rPr>
          <w:rFonts w:cstheme="minorHAnsi"/>
        </w:rPr>
      </w:pPr>
      <w:bookmarkStart w:id="85" w:name="_Toc146479297"/>
      <w:r>
        <w:rPr>
          <w:rFonts w:cstheme="minorHAnsi"/>
        </w:rPr>
        <w:t>Βελτιστοποίηση Σ</w:t>
      </w:r>
      <w:r w:rsidR="008E3C42" w:rsidRPr="00F36CDC">
        <w:rPr>
          <w:rFonts w:cstheme="minorHAnsi"/>
        </w:rPr>
        <w:t>χεδιασμ</w:t>
      </w:r>
      <w:r>
        <w:rPr>
          <w:rFonts w:cstheme="minorHAnsi"/>
        </w:rPr>
        <w:t>ού</w:t>
      </w:r>
      <w:r w:rsidR="00E100E4" w:rsidRPr="00362553">
        <w:rPr>
          <w:rFonts w:cstheme="minorHAnsi"/>
        </w:rPr>
        <w:t xml:space="preserve"> </w:t>
      </w:r>
      <w:r w:rsidR="00E100E4">
        <w:rPr>
          <w:rFonts w:cstheme="minorHAnsi"/>
        </w:rPr>
        <w:t xml:space="preserve">του </w:t>
      </w:r>
      <w:r w:rsidR="00E100E4">
        <w:rPr>
          <w:rFonts w:cstheme="minorHAnsi"/>
          <w:lang w:val="en-US"/>
        </w:rPr>
        <w:t>SNOW</w:t>
      </w:r>
      <w:r w:rsidR="00E100E4" w:rsidRPr="00362553">
        <w:rPr>
          <w:rFonts w:cstheme="minorHAnsi"/>
        </w:rPr>
        <w:t>-</w:t>
      </w:r>
      <w:r w:rsidR="00E100E4">
        <w:rPr>
          <w:rFonts w:cstheme="minorHAnsi"/>
          <w:lang w:val="en-US"/>
        </w:rPr>
        <w:t>V</w:t>
      </w:r>
      <w:bookmarkEnd w:id="85"/>
    </w:p>
    <w:p w14:paraId="083F807F" w14:textId="74A592BE" w:rsidR="008E3C42" w:rsidRPr="00A24610" w:rsidRDefault="008E3C42" w:rsidP="008E3C42">
      <w:pPr>
        <w:pStyle w:val="Code0"/>
        <w:spacing w:after="60"/>
        <w:ind w:firstLine="0"/>
        <w:rPr>
          <w:lang w:val="el-GR"/>
        </w:rPr>
      </w:pPr>
      <w:r w:rsidRPr="00885198">
        <w:rPr>
          <w:lang w:val="el-GR"/>
        </w:rPr>
        <w:t>Όπως γίνεται εύ</w:t>
      </w:r>
      <w:r>
        <w:rPr>
          <w:lang w:val="el-GR"/>
        </w:rPr>
        <w:t xml:space="preserve">κολα αντιληπτό από </w:t>
      </w:r>
      <w:r w:rsidR="00362553">
        <w:rPr>
          <w:lang w:val="el-GR"/>
        </w:rPr>
        <w:t xml:space="preserve">την περιγραφή λειτουργίας του </w:t>
      </w:r>
      <w:r w:rsidR="00362553">
        <w:t>SNOW</w:t>
      </w:r>
      <w:r w:rsidR="00362553" w:rsidRPr="00362553">
        <w:rPr>
          <w:lang w:val="el-GR"/>
        </w:rPr>
        <w:t>-</w:t>
      </w:r>
      <w:r w:rsidR="00362553">
        <w:t>V</w:t>
      </w:r>
      <w:r>
        <w:rPr>
          <w:lang w:val="el-GR"/>
        </w:rPr>
        <w:t xml:space="preserve">, εάν σε κάθε ενημέρωση των </w:t>
      </w:r>
      <w:r>
        <w:t>LFSR</w:t>
      </w:r>
      <w:r>
        <w:rPr>
          <w:lang w:val="el-GR"/>
        </w:rPr>
        <w:t xml:space="preserve"> </w:t>
      </w:r>
      <w:proofErr w:type="spellStart"/>
      <w:r>
        <w:rPr>
          <w:lang w:val="el-GR"/>
        </w:rPr>
        <w:t>χρονίζεται</w:t>
      </w:r>
      <w:proofErr w:type="spellEnd"/>
      <w:r>
        <w:rPr>
          <w:lang w:val="el-GR"/>
        </w:rPr>
        <w:t xml:space="preserve"> ο </w:t>
      </w:r>
      <w:r>
        <w:t>stream</w:t>
      </w:r>
      <w:r w:rsidRPr="00A81E4E">
        <w:rPr>
          <w:lang w:val="el-GR"/>
        </w:rPr>
        <w:t xml:space="preserve"> </w:t>
      </w:r>
      <w:r>
        <w:t>cipher</w:t>
      </w:r>
      <w:r>
        <w:rPr>
          <w:lang w:val="el-GR"/>
        </w:rPr>
        <w:t xml:space="preserve"> 8 φορές</w:t>
      </w:r>
      <w:r w:rsidR="00362553">
        <w:rPr>
          <w:lang w:val="el-GR"/>
        </w:rPr>
        <w:t>,</w:t>
      </w:r>
      <w:r>
        <w:rPr>
          <w:lang w:val="el-GR"/>
        </w:rPr>
        <w:t xml:space="preserve"> τότε μόνο για το στάδιο της αρχικοποίησης χρειαζόμαστε 8 </w:t>
      </w:r>
      <w:r>
        <w:t>x</w:t>
      </w:r>
      <w:r>
        <w:rPr>
          <w:lang w:val="el-GR"/>
        </w:rPr>
        <w:t xml:space="preserve"> 16 = 128 κύκλους ρολογιού. Αν και το </w:t>
      </w:r>
      <w:r>
        <w:t>running</w:t>
      </w:r>
      <w:r w:rsidRPr="00A81E4E">
        <w:rPr>
          <w:lang w:val="el-GR"/>
        </w:rPr>
        <w:t>-</w:t>
      </w:r>
      <w:r>
        <w:t>key</w:t>
      </w:r>
      <w:r w:rsidRPr="00A81E4E">
        <w:rPr>
          <w:lang w:val="el-GR"/>
        </w:rPr>
        <w:t xml:space="preserve"> </w:t>
      </w:r>
      <w:r>
        <w:t>mode</w:t>
      </w:r>
      <w:r>
        <w:rPr>
          <w:lang w:val="el-GR"/>
        </w:rPr>
        <w:t xml:space="preserve"> εκτελεστεί άλλες 8 φορές για την παραγωγή των </w:t>
      </w:r>
      <w:r>
        <w:t>keystreams</w:t>
      </w:r>
      <w:r>
        <w:rPr>
          <w:lang w:val="el-GR"/>
        </w:rPr>
        <w:t xml:space="preserve">, τότε προστίθενται στους 128 κύκλους ρολογιού άλλοι 8 </w:t>
      </w:r>
      <w:r>
        <w:t>x</w:t>
      </w:r>
      <w:r w:rsidRPr="00A81E4E">
        <w:rPr>
          <w:lang w:val="el-GR"/>
        </w:rPr>
        <w:t xml:space="preserve"> 8</w:t>
      </w:r>
      <w:r>
        <w:rPr>
          <w:lang w:val="el-GR"/>
        </w:rPr>
        <w:t xml:space="preserve"> = 64, ανεβάζοντας τον αριθμό των απαιτούμενων κύκλων ρολογιού σε 192. </w:t>
      </w:r>
    </w:p>
    <w:p w14:paraId="07312AD5" w14:textId="66E2FB7C" w:rsidR="008E3C42" w:rsidRDefault="008E3C42" w:rsidP="008E3C42">
      <w:pPr>
        <w:pStyle w:val="Code0"/>
        <w:spacing w:after="60"/>
        <w:ind w:firstLine="0"/>
        <w:rPr>
          <w:lang w:val="el-GR"/>
        </w:rPr>
      </w:pPr>
      <w:r>
        <w:rPr>
          <w:lang w:val="el-GR"/>
        </w:rPr>
        <w:t xml:space="preserve">Με τον σχεδιασμό της παρούσας διπλωματικής, έχει γίνει εφικτή η μείωση αυτού του αριθμού σε 16 για το </w:t>
      </w:r>
      <w:r>
        <w:t>initialization</w:t>
      </w:r>
      <w:r w:rsidRPr="00CE5CD2">
        <w:rPr>
          <w:lang w:val="el-GR"/>
        </w:rPr>
        <w:t xml:space="preserve"> </w:t>
      </w:r>
      <w:r>
        <w:rPr>
          <w:lang w:val="el-GR"/>
        </w:rPr>
        <w:t xml:space="preserve">και σε 8 σε </w:t>
      </w:r>
      <w:r>
        <w:t>running</w:t>
      </w:r>
      <w:r w:rsidRPr="00D62C76">
        <w:rPr>
          <w:lang w:val="el-GR"/>
        </w:rPr>
        <w:t>-</w:t>
      </w:r>
      <w:r>
        <w:t>key</w:t>
      </w:r>
      <w:r w:rsidRPr="00D62C76">
        <w:rPr>
          <w:lang w:val="el-GR"/>
        </w:rPr>
        <w:t xml:space="preserve"> </w:t>
      </w:r>
      <w:r>
        <w:t>mode</w:t>
      </w:r>
      <w:r>
        <w:rPr>
          <w:lang w:val="el-GR"/>
        </w:rPr>
        <w:t xml:space="preserve"> για την παραγωγή 8 </w:t>
      </w:r>
      <w:r>
        <w:t>keystreams</w:t>
      </w:r>
      <w:r>
        <w:rPr>
          <w:lang w:val="el-GR"/>
        </w:rPr>
        <w:t>, άρα συνολικά 24 κύκλοι ρολογιού. Η μεγάλη αυτή μείωση</w:t>
      </w:r>
      <w:r w:rsidR="00362553">
        <w:rPr>
          <w:lang w:val="el-GR"/>
        </w:rPr>
        <w:t xml:space="preserve"> των 168 κύκλων</w:t>
      </w:r>
      <w:r>
        <w:rPr>
          <w:lang w:val="el-GR"/>
        </w:rPr>
        <w:t xml:space="preserve"> εξοι</w:t>
      </w:r>
      <w:r w:rsidR="00362553">
        <w:rPr>
          <w:lang w:val="el-GR"/>
        </w:rPr>
        <w:t>κ</w:t>
      </w:r>
      <w:r>
        <w:rPr>
          <w:lang w:val="el-GR"/>
        </w:rPr>
        <w:t xml:space="preserve">ονομεί </w:t>
      </w:r>
      <w:r w:rsidR="00362553">
        <w:rPr>
          <w:lang w:val="el-GR"/>
        </w:rPr>
        <w:t>σημαντικό χρόνο</w:t>
      </w:r>
      <w:r>
        <w:rPr>
          <w:lang w:val="el-GR"/>
        </w:rPr>
        <w:t xml:space="preserve"> από την εκτέλεση του αλγορίθμου κάνοντας τον </w:t>
      </w:r>
      <w:r>
        <w:t>stream</w:t>
      </w:r>
      <w:r w:rsidRPr="00D62C76">
        <w:rPr>
          <w:lang w:val="el-GR"/>
        </w:rPr>
        <w:t xml:space="preserve"> </w:t>
      </w:r>
      <w:r>
        <w:t>cipher</w:t>
      </w:r>
      <w:r>
        <w:rPr>
          <w:lang w:val="el-GR"/>
        </w:rPr>
        <w:t xml:space="preserve"> ταχύτερο</w:t>
      </w:r>
      <w:r w:rsidR="00362553">
        <w:rPr>
          <w:lang w:val="el-GR"/>
        </w:rPr>
        <w:t>. Τ</w:t>
      </w:r>
      <w:r>
        <w:rPr>
          <w:lang w:val="el-GR"/>
        </w:rPr>
        <w:t>αυτόχρονα</w:t>
      </w:r>
      <w:r w:rsidR="00362553">
        <w:rPr>
          <w:lang w:val="el-GR"/>
        </w:rPr>
        <w:t>,</w:t>
      </w:r>
      <w:r>
        <w:rPr>
          <w:lang w:val="el-GR"/>
        </w:rPr>
        <w:t xml:space="preserve"> καταφέρνει να μειώσει σε τεράστιες ποσότητες την κατανάλωση ρεύματος που απαιτείται μιας και θα λειτουργεί για λιγότερο χρονικό διάστημα. </w:t>
      </w:r>
    </w:p>
    <w:p w14:paraId="2D9E43A3" w14:textId="7EBD8EDA" w:rsidR="00F71267" w:rsidRDefault="008E3C42" w:rsidP="008E3C42">
      <w:pPr>
        <w:pStyle w:val="Code0"/>
        <w:ind w:firstLine="0"/>
        <w:rPr>
          <w:lang w:val="el-GR"/>
        </w:rPr>
      </w:pPr>
      <w:r>
        <w:rPr>
          <w:lang w:val="el-GR"/>
        </w:rPr>
        <w:t xml:space="preserve">Η βελτίωση αυτή των επιδόσεων επιτεύχθηκε μέσω της </w:t>
      </w:r>
      <w:proofErr w:type="spellStart"/>
      <w:r>
        <w:rPr>
          <w:lang w:val="el-GR"/>
        </w:rPr>
        <w:t>παραλληλοποίησης</w:t>
      </w:r>
      <w:proofErr w:type="spellEnd"/>
      <w:r>
        <w:rPr>
          <w:lang w:val="el-GR"/>
        </w:rPr>
        <w:t xml:space="preserve"> του </w:t>
      </w:r>
      <w:r>
        <w:t>LFSR</w:t>
      </w:r>
      <w:r w:rsidRPr="002E7ACB">
        <w:rPr>
          <w:lang w:val="el-GR"/>
        </w:rPr>
        <w:t xml:space="preserve"> </w:t>
      </w:r>
      <w:r w:rsidR="00362553">
        <w:rPr>
          <w:lang w:val="el-GR"/>
        </w:rPr>
        <w:t>μέρους</w:t>
      </w:r>
      <w:r>
        <w:rPr>
          <w:lang w:val="el-GR"/>
        </w:rPr>
        <w:t xml:space="preserve">, όπου χωρίζουμε τα </w:t>
      </w:r>
      <w:r>
        <w:t>LFSR</w:t>
      </w:r>
      <w:r w:rsidRPr="002E7ACB">
        <w:rPr>
          <w:lang w:val="el-GR"/>
        </w:rPr>
        <w:t>-</w:t>
      </w:r>
      <w:r>
        <w:t>A</w:t>
      </w:r>
      <w:r>
        <w:rPr>
          <w:lang w:val="el-GR"/>
        </w:rPr>
        <w:t xml:space="preserve"> και </w:t>
      </w:r>
      <w:r>
        <w:t>LFSR</w:t>
      </w:r>
      <w:r w:rsidRPr="002E7ACB">
        <w:rPr>
          <w:lang w:val="el-GR"/>
        </w:rPr>
        <w:t>-</w:t>
      </w:r>
      <w:r>
        <w:t>B</w:t>
      </w:r>
      <w:r>
        <w:rPr>
          <w:lang w:val="el-GR"/>
        </w:rPr>
        <w:t xml:space="preserve"> σε δύο </w:t>
      </w:r>
      <w:proofErr w:type="spellStart"/>
      <w:r>
        <w:rPr>
          <w:lang w:val="el-GR"/>
        </w:rPr>
        <w:t>καταχωρητές</w:t>
      </w:r>
      <w:proofErr w:type="spellEnd"/>
      <w:r w:rsidRPr="002E7ACB">
        <w:rPr>
          <w:lang w:val="el-GR"/>
        </w:rPr>
        <w:t xml:space="preserve"> </w:t>
      </w:r>
      <w:r>
        <w:rPr>
          <w:lang w:val="el-GR"/>
        </w:rPr>
        <w:t xml:space="preserve">το καθένα. Οι δύο θα έχουν τα </w:t>
      </w:r>
      <w:r w:rsidRPr="00104F0D">
        <w:rPr>
          <w:lang w:val="el-GR"/>
        </w:rPr>
        <w:t xml:space="preserve">128 </w:t>
      </w:r>
      <w:r>
        <w:rPr>
          <w:lang w:val="el-GR"/>
        </w:rPr>
        <w:t xml:space="preserve">περισσότερο σημαντικά δυαδικά ψηφία των </w:t>
      </w:r>
      <w:r>
        <w:t>LFSR</w:t>
      </w:r>
      <w:r w:rsidRPr="002E7ACB">
        <w:rPr>
          <w:lang w:val="el-GR"/>
        </w:rPr>
        <w:t>-</w:t>
      </w:r>
      <w:r>
        <w:t>A</w:t>
      </w:r>
      <w:r w:rsidRPr="002E7ACB">
        <w:rPr>
          <w:lang w:val="el-GR"/>
        </w:rPr>
        <w:t xml:space="preserve"> </w:t>
      </w:r>
      <w:r>
        <w:rPr>
          <w:lang w:val="el-GR"/>
        </w:rPr>
        <w:t xml:space="preserve">και </w:t>
      </w:r>
      <w:r>
        <w:t>LFSR</w:t>
      </w:r>
      <w:r w:rsidRPr="002E7ACB">
        <w:rPr>
          <w:lang w:val="el-GR"/>
        </w:rPr>
        <w:t>-</w:t>
      </w:r>
      <w:r>
        <w:t>B</w:t>
      </w:r>
      <w:r>
        <w:rPr>
          <w:lang w:val="el-GR"/>
        </w:rPr>
        <w:t xml:space="preserve">, ενώ οι άλλοι δύο τα </w:t>
      </w:r>
      <w:r w:rsidRPr="00104F0D">
        <w:rPr>
          <w:lang w:val="el-GR"/>
        </w:rPr>
        <w:t xml:space="preserve">128 </w:t>
      </w:r>
      <w:r>
        <w:rPr>
          <w:lang w:val="el-GR"/>
        </w:rPr>
        <w:t xml:space="preserve">λιγότερο σημαντικά. Η έξοδος των </w:t>
      </w:r>
      <w:proofErr w:type="spellStart"/>
      <w:r>
        <w:rPr>
          <w:lang w:val="el-GR"/>
        </w:rPr>
        <w:t>καταχωρητών</w:t>
      </w:r>
      <w:proofErr w:type="spellEnd"/>
      <w:r>
        <w:rPr>
          <w:lang w:val="el-GR"/>
        </w:rPr>
        <w:t xml:space="preserve"> με τα περισσότερο σημαντικά ψηφία, θα αποτελεί την είσοδο των </w:t>
      </w:r>
      <w:proofErr w:type="spellStart"/>
      <w:r>
        <w:rPr>
          <w:lang w:val="el-GR"/>
        </w:rPr>
        <w:t>καταχωρητών</w:t>
      </w:r>
      <w:proofErr w:type="spellEnd"/>
      <w:r>
        <w:rPr>
          <w:lang w:val="el-GR"/>
        </w:rPr>
        <w:t xml:space="preserve"> των λιγότερο σημαντικών ψηφίων</w:t>
      </w:r>
      <w:r w:rsidR="00F71267" w:rsidRPr="00F71267">
        <w:rPr>
          <w:lang w:val="el-GR"/>
        </w:rPr>
        <w:t xml:space="preserve"> (</w:t>
      </w:r>
      <w:r w:rsidR="00F71267">
        <w:rPr>
          <w:lang w:val="el-GR"/>
        </w:rPr>
        <w:t>Εικόνα 17</w:t>
      </w:r>
      <w:r w:rsidR="00F71267" w:rsidRPr="00F71267">
        <w:rPr>
          <w:lang w:val="el-GR"/>
        </w:rPr>
        <w:t>)</w:t>
      </w:r>
      <w:r>
        <w:rPr>
          <w:lang w:val="el-GR"/>
        </w:rPr>
        <w:t xml:space="preserve">. </w:t>
      </w:r>
    </w:p>
    <w:p w14:paraId="62059CA2" w14:textId="77777777" w:rsidR="008E3C42" w:rsidRDefault="008E3C42" w:rsidP="008E3C42">
      <w:pPr>
        <w:pStyle w:val="Code0"/>
        <w:ind w:firstLine="0"/>
        <w:rPr>
          <w:lang w:val="el-GR"/>
        </w:rPr>
      </w:pPr>
    </w:p>
    <w:p w14:paraId="0C56E040" w14:textId="77777777" w:rsidR="008E3C42" w:rsidRPr="00EA56A8" w:rsidRDefault="008E3C42" w:rsidP="008E3C42">
      <w:pPr>
        <w:pStyle w:val="Code0"/>
        <w:ind w:firstLine="0"/>
        <w:rPr>
          <w:lang w:val="el-GR"/>
        </w:rPr>
      </w:pPr>
    </w:p>
    <w:p w14:paraId="7BE5B237" w14:textId="77777777" w:rsidR="008E3C42" w:rsidRDefault="008E3C42" w:rsidP="008E3C42">
      <w:pPr>
        <w:pStyle w:val="Code0"/>
        <w:keepNext/>
        <w:ind w:firstLine="0"/>
        <w:jc w:val="center"/>
      </w:pPr>
      <w:r>
        <w:rPr>
          <w:noProof/>
          <w:lang w:val="el-GR"/>
        </w:rPr>
        <w:lastRenderedPageBreak/>
        <w:drawing>
          <wp:inline distT="0" distB="0" distL="0" distR="0" wp14:anchorId="1DCFDED5" wp14:editId="3217EF77">
            <wp:extent cx="7887699" cy="3291840"/>
            <wp:effectExtent l="0" t="7302" r="0" b="0"/>
            <wp:docPr id="35" name="Εικόνα 35" descr="Εικόνα που περιέχει διάγραμμα, Σχέδιο, τεχνικό σχέδι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διάγραμμα, Σχέδιο, τεχνικό σχέδιο, κείμενο&#10;&#10;Περιγραφή που δημιουργήθηκε αυτόματα"/>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7887699" cy="3291840"/>
                    </a:xfrm>
                    <a:prstGeom prst="rect">
                      <a:avLst/>
                    </a:prstGeom>
                  </pic:spPr>
                </pic:pic>
              </a:graphicData>
            </a:graphic>
          </wp:inline>
        </w:drawing>
      </w:r>
    </w:p>
    <w:p w14:paraId="35F2E64F" w14:textId="77777777" w:rsidR="008E3C42" w:rsidRPr="00BA0139" w:rsidRDefault="008E3C42" w:rsidP="008E3C42">
      <w:pPr>
        <w:pStyle w:val="Caption"/>
        <w:jc w:val="center"/>
        <w:rPr>
          <w:rFonts w:asciiTheme="minorHAnsi" w:hAnsiTheme="minorHAnsi" w:cstheme="minorHAnsi"/>
          <w:i w:val="0"/>
          <w:iCs w:val="0"/>
          <w:sz w:val="20"/>
          <w:szCs w:val="20"/>
          <w:lang w:val="el-GR"/>
        </w:rPr>
      </w:pPr>
      <w:bookmarkStart w:id="86" w:name="_Toc146146768"/>
      <w:r w:rsidRPr="003C1354">
        <w:rPr>
          <w:rFonts w:asciiTheme="minorHAnsi" w:hAnsiTheme="minorHAnsi" w:cstheme="minorHAnsi"/>
          <w:b/>
          <w:bCs/>
          <w:i w:val="0"/>
          <w:iCs w:val="0"/>
          <w:sz w:val="20"/>
          <w:szCs w:val="20"/>
          <w:lang w:val="el-GR"/>
        </w:rPr>
        <w:t xml:space="preserve">Εικόνα </w:t>
      </w:r>
      <w:r w:rsidRPr="00BA0139">
        <w:rPr>
          <w:rFonts w:asciiTheme="minorHAnsi" w:hAnsiTheme="minorHAnsi" w:cstheme="minorHAnsi"/>
          <w:b/>
          <w:bCs/>
          <w:i w:val="0"/>
          <w:iCs w:val="0"/>
          <w:sz w:val="20"/>
          <w:szCs w:val="20"/>
        </w:rPr>
        <w:fldChar w:fldCharType="begin"/>
      </w:r>
      <w:r w:rsidRPr="003C1354">
        <w:rPr>
          <w:rFonts w:asciiTheme="minorHAnsi" w:hAnsiTheme="minorHAnsi" w:cstheme="minorHAnsi"/>
          <w:b/>
          <w:bCs/>
          <w:i w:val="0"/>
          <w:iCs w:val="0"/>
          <w:sz w:val="20"/>
          <w:szCs w:val="20"/>
          <w:lang w:val="el-GR"/>
        </w:rPr>
        <w:instrText xml:space="preserve"> </w:instrText>
      </w:r>
      <w:r w:rsidRPr="00BA0139">
        <w:rPr>
          <w:rFonts w:asciiTheme="minorHAnsi" w:hAnsiTheme="minorHAnsi" w:cstheme="minorHAnsi"/>
          <w:b/>
          <w:bCs/>
          <w:i w:val="0"/>
          <w:iCs w:val="0"/>
          <w:sz w:val="20"/>
          <w:szCs w:val="20"/>
        </w:rPr>
        <w:instrText>SEQ</w:instrText>
      </w:r>
      <w:r w:rsidRPr="003C1354">
        <w:rPr>
          <w:rFonts w:asciiTheme="minorHAnsi" w:hAnsiTheme="minorHAnsi" w:cstheme="minorHAnsi"/>
          <w:b/>
          <w:bCs/>
          <w:i w:val="0"/>
          <w:iCs w:val="0"/>
          <w:sz w:val="20"/>
          <w:szCs w:val="20"/>
          <w:lang w:val="el-GR"/>
        </w:rPr>
        <w:instrText xml:space="preserve"> Εικόνα \* </w:instrText>
      </w:r>
      <w:r w:rsidRPr="00BA0139">
        <w:rPr>
          <w:rFonts w:asciiTheme="minorHAnsi" w:hAnsiTheme="minorHAnsi" w:cstheme="minorHAnsi"/>
          <w:b/>
          <w:bCs/>
          <w:i w:val="0"/>
          <w:iCs w:val="0"/>
          <w:sz w:val="20"/>
          <w:szCs w:val="20"/>
        </w:rPr>
        <w:instrText>ARABIC</w:instrText>
      </w:r>
      <w:r w:rsidRPr="003C1354">
        <w:rPr>
          <w:rFonts w:asciiTheme="minorHAnsi" w:hAnsiTheme="minorHAnsi" w:cstheme="minorHAnsi"/>
          <w:b/>
          <w:bCs/>
          <w:i w:val="0"/>
          <w:iCs w:val="0"/>
          <w:sz w:val="20"/>
          <w:szCs w:val="20"/>
          <w:lang w:val="el-GR"/>
        </w:rPr>
        <w:instrText xml:space="preserve"> </w:instrText>
      </w:r>
      <w:r w:rsidRPr="00BA0139">
        <w:rPr>
          <w:rFonts w:asciiTheme="minorHAnsi" w:hAnsiTheme="minorHAnsi" w:cstheme="minorHAnsi"/>
          <w:b/>
          <w:bCs/>
          <w:i w:val="0"/>
          <w:iCs w:val="0"/>
          <w:sz w:val="20"/>
          <w:szCs w:val="20"/>
        </w:rPr>
        <w:fldChar w:fldCharType="separate"/>
      </w:r>
      <w:r w:rsidRPr="00225B1E">
        <w:rPr>
          <w:rFonts w:asciiTheme="minorHAnsi" w:hAnsiTheme="minorHAnsi" w:cstheme="minorHAnsi"/>
          <w:b/>
          <w:bCs/>
          <w:i w:val="0"/>
          <w:iCs w:val="0"/>
          <w:noProof/>
          <w:sz w:val="20"/>
          <w:szCs w:val="20"/>
          <w:lang w:val="el-GR"/>
        </w:rPr>
        <w:t>23</w:t>
      </w:r>
      <w:r w:rsidRPr="00BA0139">
        <w:rPr>
          <w:rFonts w:asciiTheme="minorHAnsi" w:hAnsiTheme="minorHAnsi" w:cstheme="minorHAnsi"/>
          <w:b/>
          <w:bCs/>
          <w:i w:val="0"/>
          <w:iCs w:val="0"/>
          <w:sz w:val="20"/>
          <w:szCs w:val="20"/>
        </w:rPr>
        <w:fldChar w:fldCharType="end"/>
      </w:r>
      <w:r w:rsidRPr="00BA0139">
        <w:rPr>
          <w:rFonts w:asciiTheme="minorHAnsi" w:hAnsiTheme="minorHAnsi" w:cstheme="minorHAnsi"/>
          <w:i w:val="0"/>
          <w:iCs w:val="0"/>
          <w:sz w:val="20"/>
          <w:szCs w:val="20"/>
          <w:lang w:val="el-GR"/>
        </w:rPr>
        <w:t xml:space="preserve">: Προτεινόμενος Σχεδιασμός </w:t>
      </w:r>
      <w:r w:rsidRPr="00BA0139">
        <w:rPr>
          <w:rFonts w:asciiTheme="minorHAnsi" w:hAnsiTheme="minorHAnsi" w:cstheme="minorHAnsi"/>
          <w:i w:val="0"/>
          <w:iCs w:val="0"/>
          <w:sz w:val="20"/>
          <w:szCs w:val="20"/>
          <w:lang w:val="en-US"/>
        </w:rPr>
        <w:t>LFSR</w:t>
      </w:r>
      <w:bookmarkEnd w:id="86"/>
    </w:p>
    <w:p w14:paraId="4FAE4EAD" w14:textId="0D8EB5C5" w:rsidR="00F71267" w:rsidRPr="00F71267" w:rsidRDefault="00F71267" w:rsidP="00F71267">
      <w:pPr>
        <w:pStyle w:val="Heading2"/>
        <w:ind w:left="709" w:hanging="709"/>
        <w:rPr>
          <w:rFonts w:cstheme="minorHAnsi"/>
        </w:rPr>
      </w:pPr>
      <w:bookmarkStart w:id="87" w:name="_Toc146479298"/>
      <w:r>
        <w:rPr>
          <w:rFonts w:cstheme="minorHAnsi"/>
        </w:rPr>
        <w:lastRenderedPageBreak/>
        <w:t>Λειτουργία Προτεινόμενου</w:t>
      </w:r>
      <w:r>
        <w:rPr>
          <w:rFonts w:cstheme="minorHAnsi"/>
        </w:rPr>
        <w:t xml:space="preserve"> Σ</w:t>
      </w:r>
      <w:r w:rsidRPr="00F36CDC">
        <w:rPr>
          <w:rFonts w:cstheme="minorHAnsi"/>
        </w:rPr>
        <w:t>χεδιασμ</w:t>
      </w:r>
      <w:r>
        <w:rPr>
          <w:rFonts w:cstheme="minorHAnsi"/>
        </w:rPr>
        <w:t>ού</w:t>
      </w:r>
      <w:bookmarkEnd w:id="87"/>
      <w:r w:rsidRPr="00362553">
        <w:rPr>
          <w:rFonts w:cstheme="minorHAnsi"/>
        </w:rPr>
        <w:t xml:space="preserve"> </w:t>
      </w:r>
    </w:p>
    <w:p w14:paraId="5B353192" w14:textId="1A270F26" w:rsidR="00F71267" w:rsidRDefault="00F71267" w:rsidP="00F71267">
      <w:pPr>
        <w:pStyle w:val="Code0"/>
        <w:ind w:firstLine="0"/>
        <w:rPr>
          <w:lang w:val="el-GR"/>
        </w:rPr>
      </w:pPr>
      <w:r>
        <w:rPr>
          <w:lang w:val="el-GR"/>
        </w:rPr>
        <w:t xml:space="preserve">Σε αυτό το σημείο θα επεξηγήσουμε τον τρόπο λειτουργίας του προτεινόμενου σχεδιασμού, καθώς και τις διαφορές του με τον συμβατικό σχεδιασμό που περιεγράφηκε στο </w:t>
      </w:r>
      <w:proofErr w:type="spellStart"/>
      <w:r>
        <w:rPr>
          <w:lang w:val="el-GR"/>
        </w:rPr>
        <w:t>υποκεφάλαιο</w:t>
      </w:r>
      <w:proofErr w:type="spellEnd"/>
      <w:r>
        <w:rPr>
          <w:lang w:val="el-GR"/>
        </w:rPr>
        <w:t xml:space="preserve"> 5.5. </w:t>
      </w:r>
      <w:r>
        <w:rPr>
          <w:lang w:val="el-GR"/>
        </w:rPr>
        <w:t xml:space="preserve">Όσον αφορά την ανανέωση των στοιχείων, αυτή γίνεται μέσω του υποσυστήματος </w:t>
      </w:r>
      <w:r>
        <w:t>Multiply</w:t>
      </w:r>
      <w:r w:rsidRPr="00EA56A8">
        <w:rPr>
          <w:lang w:val="el-GR"/>
        </w:rPr>
        <w:t>_</w:t>
      </w:r>
      <w:r>
        <w:t>XOR</w:t>
      </w:r>
      <w:r>
        <w:rPr>
          <w:lang w:val="el-GR"/>
        </w:rPr>
        <w:t xml:space="preserve"> όπως φαίνεται και στην Εικόνα 17. Πλέον, δε γίνεται ολίσθηση όλων των τιμών κατά μία θέση σε κάθε κύκλο ρολογιού και ενημέρωση μόνο των </w:t>
      </w:r>
      <w:r>
        <w:t>a</w:t>
      </w:r>
      <w:r w:rsidRPr="00812AB1">
        <w:rPr>
          <w:vertAlign w:val="subscript"/>
          <w:lang w:val="el-GR"/>
        </w:rPr>
        <w:t>15</w:t>
      </w:r>
      <w:r>
        <w:rPr>
          <w:lang w:val="el-GR"/>
        </w:rPr>
        <w:t xml:space="preserve"> και </w:t>
      </w:r>
      <w:r>
        <w:t>b</w:t>
      </w:r>
      <w:r w:rsidRPr="00812AB1">
        <w:rPr>
          <w:vertAlign w:val="subscript"/>
          <w:lang w:val="el-GR"/>
        </w:rPr>
        <w:t>15</w:t>
      </w:r>
      <w:r>
        <w:rPr>
          <w:lang w:val="el-GR"/>
        </w:rPr>
        <w:t xml:space="preserve"> που αποτελούνται από 16 δυαδικά ψηφία το καθένα, όπως στον προηγούμενο σχεδιασμό, αλλά σε κάθε κύκλο ρολογιού ενημερώνονται τα 128 πιο σημαντικά </w:t>
      </w:r>
      <w:r>
        <w:t>bits</w:t>
      </w:r>
      <w:r>
        <w:rPr>
          <w:lang w:val="el-GR"/>
        </w:rPr>
        <w:t xml:space="preserve">, τα οποία βρίσκονται στους </w:t>
      </w:r>
      <w:proofErr w:type="spellStart"/>
      <w:r>
        <w:rPr>
          <w:lang w:val="el-GR"/>
        </w:rPr>
        <w:t>καταχωρητές</w:t>
      </w:r>
      <w:proofErr w:type="spellEnd"/>
      <w:r>
        <w:rPr>
          <w:lang w:val="el-GR"/>
        </w:rPr>
        <w:t xml:space="preserve"> </w:t>
      </w:r>
      <w:r>
        <w:t>A</w:t>
      </w:r>
      <w:r w:rsidRPr="00812AB1">
        <w:t>H</w:t>
      </w:r>
      <w:r>
        <w:rPr>
          <w:lang w:val="el-GR"/>
        </w:rPr>
        <w:t xml:space="preserve"> </w:t>
      </w:r>
      <w:r>
        <w:rPr>
          <w:lang w:val="el-GR"/>
        </w:rPr>
        <w:t>(</w:t>
      </w:r>
      <w:r>
        <w:t>LFSR</w:t>
      </w:r>
      <w:r w:rsidRPr="00812AB1">
        <w:rPr>
          <w:lang w:val="el-GR"/>
        </w:rPr>
        <w:t>-</w:t>
      </w:r>
      <w:r>
        <w:t>A</w:t>
      </w:r>
      <w:r w:rsidRPr="00812AB1">
        <w:rPr>
          <w:lang w:val="el-GR"/>
        </w:rPr>
        <w:t xml:space="preserve"> </w:t>
      </w:r>
      <w:r>
        <w:t>High</w:t>
      </w:r>
      <w:r w:rsidRPr="00812AB1">
        <w:rPr>
          <w:lang w:val="el-GR"/>
        </w:rPr>
        <w:t>)</w:t>
      </w:r>
      <w:r w:rsidRPr="00EA56A8">
        <w:rPr>
          <w:lang w:val="el-GR"/>
        </w:rPr>
        <w:t>,</w:t>
      </w:r>
      <w:r>
        <w:rPr>
          <w:lang w:val="el-GR"/>
        </w:rPr>
        <w:t xml:space="preserve"> </w:t>
      </w:r>
      <w:r>
        <w:t>B</w:t>
      </w:r>
      <w:r w:rsidRPr="00812AB1">
        <w:t>H</w:t>
      </w:r>
      <w:r>
        <w:rPr>
          <w:lang w:val="el-GR"/>
        </w:rPr>
        <w:t xml:space="preserve"> </w:t>
      </w:r>
      <w:r w:rsidRPr="00812AB1">
        <w:rPr>
          <w:lang w:val="el-GR"/>
        </w:rPr>
        <w:t>(</w:t>
      </w:r>
      <w:r>
        <w:t>LFSR</w:t>
      </w:r>
      <w:r w:rsidRPr="00812AB1">
        <w:rPr>
          <w:lang w:val="el-GR"/>
        </w:rPr>
        <w:t>-</w:t>
      </w:r>
      <w:r>
        <w:t>B</w:t>
      </w:r>
      <w:r w:rsidRPr="00812AB1">
        <w:rPr>
          <w:lang w:val="el-GR"/>
        </w:rPr>
        <w:t xml:space="preserve"> </w:t>
      </w:r>
      <w:r>
        <w:t>high</w:t>
      </w:r>
      <w:r w:rsidRPr="00812AB1">
        <w:rPr>
          <w:lang w:val="el-GR"/>
        </w:rPr>
        <w:t>),</w:t>
      </w:r>
      <w:r>
        <w:rPr>
          <w:lang w:val="el-GR"/>
        </w:rPr>
        <w:t xml:space="preserve"> </w:t>
      </w:r>
      <w:r>
        <w:rPr>
          <w:lang w:val="el-GR"/>
        </w:rPr>
        <w:t>όπως αυτοί απεικονίζονται στην Εικόνα 17</w:t>
      </w:r>
      <w:r>
        <w:rPr>
          <w:lang w:val="el-GR"/>
        </w:rPr>
        <w:t>.</w:t>
      </w:r>
    </w:p>
    <w:p w14:paraId="0FE56E14" w14:textId="77777777" w:rsidR="00F71267" w:rsidRDefault="00F71267" w:rsidP="008E3C42">
      <w:pPr>
        <w:pStyle w:val="Code0"/>
        <w:ind w:firstLine="0"/>
        <w:rPr>
          <w:lang w:val="el-GR"/>
        </w:rPr>
      </w:pPr>
    </w:p>
    <w:p w14:paraId="46267B3B" w14:textId="22BB8B8D" w:rsidR="008E3C42" w:rsidRPr="00992573" w:rsidRDefault="008E3C42" w:rsidP="008E3C42">
      <w:pPr>
        <w:pStyle w:val="Code0"/>
        <w:ind w:firstLine="0"/>
        <w:rPr>
          <w:lang w:val="el-GR"/>
        </w:rPr>
      </w:pPr>
      <w:r>
        <w:rPr>
          <w:lang w:val="el-GR"/>
        </w:rPr>
        <w:t xml:space="preserve">Το υποσύστημα </w:t>
      </w:r>
      <w:r>
        <w:t>Multiply</w:t>
      </w:r>
      <w:r w:rsidRPr="003C1354">
        <w:rPr>
          <w:lang w:val="el-GR"/>
        </w:rPr>
        <w:t>_</w:t>
      </w:r>
      <w:r>
        <w:t>XOR</w:t>
      </w:r>
      <w:r>
        <w:rPr>
          <w:lang w:val="el-GR"/>
        </w:rPr>
        <w:t xml:space="preserve"> είναι υπεύθυνο να εκτελέσει τις απαραίτητες πράξεις για την ανατροφοδότηση του συστήματος. Με βάση τον προηγούμενο σχεδιασμό, σε κάθε κύκλο ρολογιού έπρεπε να εκτελεστεί το παρακάτω σύνολο πράξεων για το </w:t>
      </w:r>
      <w:r>
        <w:t>LFSR</w:t>
      </w:r>
      <w:r w:rsidRPr="003C1354">
        <w:rPr>
          <w:lang w:val="el-GR"/>
        </w:rPr>
        <w:t>-</w:t>
      </w:r>
      <w:r>
        <w:t>A</w:t>
      </w:r>
      <w:r>
        <w:rPr>
          <w:lang w:val="el-GR"/>
        </w:rPr>
        <w:t>:</w:t>
      </w:r>
    </w:p>
    <w:p w14:paraId="4D525E40" w14:textId="77777777" w:rsidR="008E3C42" w:rsidRDefault="008E3C42" w:rsidP="008E3C42">
      <w:pPr>
        <w:pStyle w:val="Code0"/>
        <w:ind w:firstLine="0"/>
        <w:rPr>
          <w:lang w:val="el-GR"/>
        </w:rPr>
      </w:pPr>
    </w:p>
    <w:p w14:paraId="6BF69297" w14:textId="77777777" w:rsidR="008E3C42" w:rsidRPr="001549CA" w:rsidRDefault="008E3C42" w:rsidP="008E3C42">
      <w:pPr>
        <w:pStyle w:val="Code0"/>
        <w:ind w:firstLine="0"/>
        <w:jc w:val="center"/>
      </w:pPr>
      <w:r>
        <w:t>a</w:t>
      </w:r>
      <w:r>
        <w:rPr>
          <w:vertAlign w:val="subscript"/>
        </w:rPr>
        <w:t>15</w:t>
      </w:r>
      <w:r>
        <w:t xml:space="preserve"> = b</w:t>
      </w:r>
      <w:r>
        <w:rPr>
          <w:vertAlign w:val="subscript"/>
        </w:rPr>
        <w:t>0</w:t>
      </w:r>
      <w:r>
        <w:t xml:space="preserve"> + </w:t>
      </w:r>
      <w:r>
        <w:rPr>
          <w:lang w:val="el-GR"/>
        </w:rPr>
        <w:t>α</w:t>
      </w:r>
      <w:r>
        <w:t>a</w:t>
      </w:r>
      <w:r>
        <w:rPr>
          <w:vertAlign w:val="subscript"/>
        </w:rPr>
        <w:t>0</w:t>
      </w:r>
      <w:r>
        <w:t xml:space="preserve"> + a</w:t>
      </w:r>
      <w:r w:rsidRPr="004A402C">
        <w:rPr>
          <w:vertAlign w:val="subscript"/>
        </w:rPr>
        <w:t xml:space="preserve">1 </w:t>
      </w:r>
      <w:r>
        <w:t xml:space="preserve">+ </w:t>
      </w:r>
      <w:r w:rsidRPr="004A402C">
        <w:rPr>
          <w:lang w:val="el-GR"/>
        </w:rPr>
        <w:t>α</w:t>
      </w:r>
      <w:r>
        <w:rPr>
          <w:vertAlign w:val="superscript"/>
        </w:rPr>
        <w:t>-1</w:t>
      </w:r>
      <w:r>
        <w:t xml:space="preserve"> </w:t>
      </w:r>
      <w:r w:rsidRPr="004A402C">
        <w:t>a</w:t>
      </w:r>
      <w:r w:rsidRPr="0037452F">
        <w:rPr>
          <w:vertAlign w:val="subscript"/>
        </w:rPr>
        <w:t>8</w:t>
      </w:r>
      <w:r>
        <w:t xml:space="preserve"> mod </w:t>
      </w:r>
      <w:proofErr w:type="spellStart"/>
      <w:r>
        <w:t>g</w:t>
      </w:r>
      <w:r>
        <w:rPr>
          <w:vertAlign w:val="superscript"/>
        </w:rPr>
        <w:t>A</w:t>
      </w:r>
      <w:proofErr w:type="spellEnd"/>
      <w:r>
        <w:t>(</w:t>
      </w:r>
      <w:r>
        <w:rPr>
          <w:lang w:val="el-GR"/>
        </w:rPr>
        <w:t>α</w:t>
      </w:r>
      <w:r w:rsidRPr="004A402C">
        <w:t>)</w:t>
      </w:r>
      <w:r>
        <w:t>,</w:t>
      </w:r>
      <w:r w:rsidRPr="001549CA">
        <w:t xml:space="preserve"> </w:t>
      </w:r>
      <w:r w:rsidRPr="001549CA">
        <w:tab/>
        <w:t xml:space="preserve"> </w:t>
      </w:r>
      <w:r>
        <w:tab/>
      </w:r>
      <w:r w:rsidRPr="001549CA">
        <w:t>(1)</w:t>
      </w:r>
    </w:p>
    <w:p w14:paraId="6D62A6C9" w14:textId="77777777" w:rsidR="008E3C42" w:rsidRDefault="008E3C42" w:rsidP="008E3C42">
      <w:pPr>
        <w:pStyle w:val="Code0"/>
        <w:ind w:firstLine="0"/>
        <w:jc w:val="center"/>
      </w:pPr>
    </w:p>
    <w:p w14:paraId="7CA557A4" w14:textId="77777777" w:rsidR="008E3C42" w:rsidRPr="007B3F65" w:rsidRDefault="008E3C42" w:rsidP="008E3C42">
      <w:pPr>
        <w:pStyle w:val="Code0"/>
        <w:ind w:firstLine="0"/>
        <w:rPr>
          <w:lang w:val="el-GR"/>
        </w:rPr>
      </w:pPr>
      <w:r>
        <w:rPr>
          <w:lang w:val="el-GR"/>
        </w:rPr>
        <w:t xml:space="preserve">και το παρακάτω για το </w:t>
      </w:r>
      <w:r>
        <w:t>LFSR</w:t>
      </w:r>
      <w:r w:rsidRPr="004A402C">
        <w:rPr>
          <w:lang w:val="el-GR"/>
        </w:rPr>
        <w:t>-</w:t>
      </w:r>
      <w:r>
        <w:t>B</w:t>
      </w:r>
      <w:r>
        <w:rPr>
          <w:lang w:val="el-GR"/>
        </w:rPr>
        <w:t>:</w:t>
      </w:r>
    </w:p>
    <w:p w14:paraId="6E201AB2" w14:textId="77777777" w:rsidR="008E3C42" w:rsidRPr="004A402C" w:rsidRDefault="008E3C42" w:rsidP="008E3C42">
      <w:pPr>
        <w:rPr>
          <w:lang w:val="el-GR"/>
        </w:rPr>
      </w:pPr>
    </w:p>
    <w:p w14:paraId="60AD2310" w14:textId="77777777" w:rsidR="008E3C42" w:rsidRPr="004A402C" w:rsidRDefault="008E3C42" w:rsidP="008E3C42">
      <w:pPr>
        <w:rPr>
          <w:lang w:val="el-GR"/>
        </w:rPr>
      </w:pPr>
    </w:p>
    <w:p w14:paraId="6D26F527" w14:textId="77777777" w:rsidR="008E3C42" w:rsidRPr="001549CA" w:rsidRDefault="008E3C42" w:rsidP="008E3C42">
      <w:pPr>
        <w:pStyle w:val="Code0"/>
        <w:ind w:firstLine="0"/>
        <w:jc w:val="center"/>
        <w:rPr>
          <w:lang w:val="el-GR"/>
        </w:rPr>
      </w:pPr>
      <w:r>
        <w:t>b</w:t>
      </w:r>
      <w:r>
        <w:rPr>
          <w:vertAlign w:val="subscript"/>
        </w:rPr>
        <w:t>15</w:t>
      </w:r>
      <w:r>
        <w:t xml:space="preserve"> = a</w:t>
      </w:r>
      <w:r>
        <w:rPr>
          <w:vertAlign w:val="subscript"/>
        </w:rPr>
        <w:t>0</w:t>
      </w:r>
      <w:r>
        <w:t xml:space="preserve"> + </w:t>
      </w:r>
      <w:r>
        <w:rPr>
          <w:lang w:val="el-GR"/>
        </w:rPr>
        <w:t>β</w:t>
      </w:r>
      <w:r>
        <w:t>b</w:t>
      </w:r>
      <w:r>
        <w:rPr>
          <w:vertAlign w:val="subscript"/>
        </w:rPr>
        <w:t>0</w:t>
      </w:r>
      <w:r>
        <w:t xml:space="preserve"> + b</w:t>
      </w:r>
      <w:r>
        <w:rPr>
          <w:vertAlign w:val="subscript"/>
        </w:rPr>
        <w:t>3</w:t>
      </w:r>
      <w:r>
        <w:t xml:space="preserve"> + </w:t>
      </w:r>
      <w:r>
        <w:rPr>
          <w:lang w:val="el-GR"/>
        </w:rPr>
        <w:t>β</w:t>
      </w:r>
      <w:r>
        <w:rPr>
          <w:vertAlign w:val="superscript"/>
        </w:rPr>
        <w:t>-1</w:t>
      </w:r>
      <w:r>
        <w:t xml:space="preserve"> b</w:t>
      </w:r>
      <w:r w:rsidRPr="0037452F">
        <w:rPr>
          <w:vertAlign w:val="subscript"/>
        </w:rPr>
        <w:t xml:space="preserve">8 </w:t>
      </w:r>
      <w:r>
        <w:t>mod g</w:t>
      </w:r>
      <w:r>
        <w:rPr>
          <w:vertAlign w:val="superscript"/>
          <w:lang w:val="el-GR"/>
        </w:rPr>
        <w:t>Β</w:t>
      </w:r>
      <w:r>
        <w:t>(</w:t>
      </w:r>
      <w:r>
        <w:rPr>
          <w:lang w:val="el-GR"/>
        </w:rPr>
        <w:t>β</w:t>
      </w:r>
      <w:r w:rsidRPr="004A402C">
        <w:t>).</w:t>
      </w:r>
      <w:r w:rsidRPr="001549CA">
        <w:t xml:space="preserve"> </w:t>
      </w:r>
      <w:r>
        <w:tab/>
      </w:r>
      <w:r>
        <w:tab/>
      </w:r>
      <w:r w:rsidRPr="001549CA">
        <w:t xml:space="preserve"> </w:t>
      </w:r>
      <w:r>
        <w:rPr>
          <w:lang w:val="el-GR"/>
        </w:rPr>
        <w:t>(2)</w:t>
      </w:r>
    </w:p>
    <w:p w14:paraId="0A97B8EE" w14:textId="77777777" w:rsidR="008E3C42" w:rsidRPr="00D92157" w:rsidRDefault="008E3C42" w:rsidP="008E3C42">
      <w:pPr>
        <w:pStyle w:val="Code0"/>
        <w:ind w:firstLine="0"/>
        <w:jc w:val="center"/>
        <w:rPr>
          <w:lang w:val="el-GR"/>
        </w:rPr>
      </w:pPr>
    </w:p>
    <w:p w14:paraId="799E3B54" w14:textId="77777777" w:rsidR="008E3C42" w:rsidRDefault="008E3C42" w:rsidP="008E3C42">
      <w:pPr>
        <w:pStyle w:val="Code0"/>
        <w:ind w:firstLine="0"/>
        <w:rPr>
          <w:lang w:val="el-GR"/>
        </w:rPr>
      </w:pPr>
      <w:r>
        <w:rPr>
          <w:lang w:val="el-GR"/>
        </w:rPr>
        <w:t xml:space="preserve">Στο υποσύστημα του προτεινόμενου σχεδιασμού, οι πράξεις αυτές γίνονται παράλληλα 8 φορές σε κάθε κύκλο ρολογιού, δηλαδή ανανεώνονται 128 </w:t>
      </w:r>
      <w:r>
        <w:t>bits</w:t>
      </w:r>
      <w:r>
        <w:rPr>
          <w:lang w:val="el-GR"/>
        </w:rPr>
        <w:t xml:space="preserve">. Για την δημιουργία των α, β </w:t>
      </w:r>
    </w:p>
    <w:p w14:paraId="12BCDE98" w14:textId="1BAF922B" w:rsidR="008E3C42" w:rsidRDefault="008E3C42" w:rsidP="008E3C42">
      <w:pPr>
        <w:pStyle w:val="Code0"/>
        <w:ind w:firstLine="0"/>
        <w:rPr>
          <w:lang w:val="el-GR"/>
        </w:rPr>
      </w:pPr>
      <w:r>
        <w:rPr>
          <w:lang w:val="el-GR"/>
        </w:rPr>
        <w:t xml:space="preserve">χρησιμοποιούνται οι παρακάτω </w:t>
      </w:r>
      <w:proofErr w:type="spellStart"/>
      <w:r>
        <w:rPr>
          <w:lang w:val="el-GR"/>
        </w:rPr>
        <w:t>υπομονάδες</w:t>
      </w:r>
      <w:proofErr w:type="spellEnd"/>
      <w:r>
        <w:rPr>
          <w:lang w:val="el-GR"/>
        </w:rPr>
        <w:t xml:space="preserve"> </w:t>
      </w:r>
      <w:r w:rsidR="00F71267">
        <w:rPr>
          <w:lang w:val="el-GR"/>
        </w:rPr>
        <w:t xml:space="preserve">της </w:t>
      </w:r>
      <w:r>
        <w:rPr>
          <w:lang w:val="el-GR"/>
        </w:rPr>
        <w:t>Εικόνα</w:t>
      </w:r>
      <w:r w:rsidR="00F71267">
        <w:rPr>
          <w:lang w:val="el-GR"/>
        </w:rPr>
        <w:t>ς</w:t>
      </w:r>
      <w:r>
        <w:rPr>
          <w:lang w:val="el-GR"/>
        </w:rPr>
        <w:t xml:space="preserve"> 24. Αρχικά, η είσοδος ολισθαίνει αριστερά κατά μία θέση,</w:t>
      </w:r>
      <w:r w:rsidRPr="00927951">
        <w:rPr>
          <w:lang w:val="el-GR"/>
        </w:rPr>
        <w:t xml:space="preserve"> </w:t>
      </w:r>
      <w:r>
        <w:rPr>
          <w:lang w:val="el-GR"/>
        </w:rPr>
        <w:t xml:space="preserve">και γίνεται η λογική πράξη </w:t>
      </w:r>
      <w:r>
        <w:t>XOR</w:t>
      </w:r>
      <w:r>
        <w:rPr>
          <w:lang w:val="el-GR"/>
        </w:rPr>
        <w:t xml:space="preserve"> με τους συντελεστές (</w:t>
      </w:r>
      <w:r>
        <w:t>coefficients</w:t>
      </w:r>
      <w:r w:rsidRPr="00927951">
        <w:rPr>
          <w:lang w:val="el-GR"/>
        </w:rPr>
        <w:t xml:space="preserve">) </w:t>
      </w:r>
      <w:r>
        <w:rPr>
          <w:lang w:val="el-GR"/>
        </w:rPr>
        <w:t>0</w:t>
      </w:r>
      <w:r>
        <w:t>x</w:t>
      </w:r>
      <w:r w:rsidRPr="00927951">
        <w:rPr>
          <w:lang w:val="el-GR"/>
        </w:rPr>
        <w:t>990</w:t>
      </w:r>
      <w:r>
        <w:t>f</w:t>
      </w:r>
      <w:r w:rsidRPr="00927951">
        <w:rPr>
          <w:lang w:val="el-GR"/>
        </w:rPr>
        <w:t xml:space="preserve"> </w:t>
      </w:r>
      <w:r>
        <w:rPr>
          <w:lang w:val="el-GR"/>
        </w:rPr>
        <w:t xml:space="preserve">και </w:t>
      </w:r>
      <w:r w:rsidRPr="00927951">
        <w:rPr>
          <w:lang w:val="el-GR"/>
        </w:rPr>
        <w:t>0</w:t>
      </w:r>
      <w:r>
        <w:t>xc</w:t>
      </w:r>
      <w:r w:rsidRPr="00927951">
        <w:rPr>
          <w:lang w:val="el-GR"/>
        </w:rPr>
        <w:t>963</w:t>
      </w:r>
      <w:r>
        <w:rPr>
          <w:lang w:val="el-GR"/>
        </w:rPr>
        <w:t xml:space="preserve"> αντίστοιχα για τα α, β. Αν το πιο σημαντικό ψηφίο της εισόδου είναι ‘1’, τότε στην έξοδο βγαίνει το αποτέλεσμα της πράξης </w:t>
      </w:r>
      <w:r>
        <w:t>XOR</w:t>
      </w:r>
      <w:r w:rsidRPr="00927951">
        <w:rPr>
          <w:lang w:val="el-GR"/>
        </w:rPr>
        <w:t>,</w:t>
      </w:r>
      <w:r>
        <w:rPr>
          <w:lang w:val="el-GR"/>
        </w:rPr>
        <w:t xml:space="preserve"> αλλιώς αν είναι ‘0’ βγαίνει η </w:t>
      </w:r>
      <w:proofErr w:type="spellStart"/>
      <w:r>
        <w:rPr>
          <w:lang w:val="el-GR"/>
        </w:rPr>
        <w:t>ολισθημένη</w:t>
      </w:r>
      <w:proofErr w:type="spellEnd"/>
      <w:r>
        <w:rPr>
          <w:lang w:val="el-GR"/>
        </w:rPr>
        <w:t xml:space="preserve"> τιμή της εισόδου.  </w:t>
      </w:r>
    </w:p>
    <w:p w14:paraId="72B417A0" w14:textId="77777777" w:rsidR="008E3C42" w:rsidRPr="00927951" w:rsidRDefault="008E3C42" w:rsidP="008E3C42">
      <w:pPr>
        <w:pStyle w:val="Code0"/>
        <w:ind w:firstLine="0"/>
        <w:rPr>
          <w:lang w:val="el-GR"/>
        </w:rPr>
      </w:pPr>
    </w:p>
    <w:p w14:paraId="01FB4DFD" w14:textId="77777777" w:rsidR="008E3C42" w:rsidRDefault="008E3C42" w:rsidP="008E3C42">
      <w:pPr>
        <w:pStyle w:val="Code0"/>
        <w:ind w:firstLine="0"/>
        <w:rPr>
          <w:lang w:val="el-GR"/>
        </w:rPr>
      </w:pPr>
    </w:p>
    <w:p w14:paraId="20EB95F0" w14:textId="77777777" w:rsidR="008E3C42" w:rsidRPr="00D57BE6" w:rsidRDefault="008E3C42" w:rsidP="008E3C42">
      <w:pPr>
        <w:pStyle w:val="Code0"/>
        <w:keepNext/>
        <w:ind w:firstLine="0"/>
        <w:jc w:val="center"/>
        <w:rPr>
          <w:lang w:val="el-GR"/>
        </w:rPr>
      </w:pPr>
      <w:r>
        <w:rPr>
          <w:noProof/>
          <w:lang w:val="el-GR"/>
        </w:rPr>
        <w:lastRenderedPageBreak/>
        <w:drawing>
          <wp:inline distT="0" distB="0" distL="0" distR="0" wp14:anchorId="1EF768EF" wp14:editId="35C31640">
            <wp:extent cx="3440895" cy="3017520"/>
            <wp:effectExtent l="0" t="0" r="7620" b="0"/>
            <wp:docPr id="36" name="Εικόνα 36" descr="Εικόνα που περιέχει κείμενο, διάγραμμα,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 διάγραμμα, Σχέδιο, τεχνικό σχέδιο&#10;&#10;Περιγραφή που δημιουργήθηκε αυτόματα"/>
                    <pic:cNvPicPr/>
                  </pic:nvPicPr>
                  <pic:blipFill>
                    <a:blip r:embed="rId63">
                      <a:extLst>
                        <a:ext uri="{28A0092B-C50C-407E-A947-70E740481C1C}">
                          <a14:useLocalDpi xmlns:a14="http://schemas.microsoft.com/office/drawing/2010/main" val="0"/>
                        </a:ext>
                      </a:extLst>
                    </a:blip>
                    <a:stretch>
                      <a:fillRect/>
                    </a:stretch>
                  </pic:blipFill>
                  <pic:spPr>
                    <a:xfrm>
                      <a:off x="0" y="0"/>
                      <a:ext cx="3440895" cy="3017520"/>
                    </a:xfrm>
                    <a:prstGeom prst="rect">
                      <a:avLst/>
                    </a:prstGeom>
                  </pic:spPr>
                </pic:pic>
              </a:graphicData>
            </a:graphic>
          </wp:inline>
        </w:drawing>
      </w:r>
      <w:r>
        <w:t>p</w:t>
      </w:r>
    </w:p>
    <w:p w14:paraId="2A0B5344" w14:textId="1361C9D6" w:rsidR="008E3C42" w:rsidRPr="00F71267" w:rsidRDefault="008E3C42" w:rsidP="00F71267">
      <w:pPr>
        <w:pStyle w:val="Caption"/>
        <w:jc w:val="center"/>
        <w:rPr>
          <w:rFonts w:asciiTheme="minorHAnsi" w:hAnsiTheme="minorHAnsi" w:cstheme="minorHAnsi"/>
          <w:i w:val="0"/>
          <w:iCs w:val="0"/>
          <w:sz w:val="20"/>
          <w:szCs w:val="20"/>
          <w:lang w:val="el-GR"/>
        </w:rPr>
      </w:pPr>
      <w:bookmarkStart w:id="88" w:name="_Toc146146769"/>
      <w:r w:rsidRPr="004D2367">
        <w:rPr>
          <w:rFonts w:asciiTheme="minorHAnsi" w:hAnsiTheme="minorHAnsi" w:cstheme="minorHAnsi"/>
          <w:b/>
          <w:bCs/>
          <w:i w:val="0"/>
          <w:iCs w:val="0"/>
          <w:sz w:val="20"/>
          <w:szCs w:val="20"/>
          <w:lang w:val="el-GR"/>
        </w:rPr>
        <w:t xml:space="preserve">Εικόνα </w:t>
      </w:r>
      <w:r w:rsidRPr="00927951">
        <w:rPr>
          <w:rFonts w:asciiTheme="minorHAnsi" w:hAnsiTheme="minorHAnsi" w:cstheme="minorHAnsi"/>
          <w:b/>
          <w:bCs/>
          <w:i w:val="0"/>
          <w:iCs w:val="0"/>
          <w:sz w:val="20"/>
          <w:szCs w:val="20"/>
        </w:rPr>
        <w:fldChar w:fldCharType="begin"/>
      </w:r>
      <w:r w:rsidRPr="004D2367">
        <w:rPr>
          <w:rFonts w:asciiTheme="minorHAnsi" w:hAnsiTheme="minorHAnsi" w:cstheme="minorHAnsi"/>
          <w:b/>
          <w:bCs/>
          <w:i w:val="0"/>
          <w:iCs w:val="0"/>
          <w:sz w:val="20"/>
          <w:szCs w:val="20"/>
          <w:lang w:val="el-GR"/>
        </w:rPr>
        <w:instrText xml:space="preserve"> </w:instrText>
      </w:r>
      <w:r w:rsidRPr="00927951">
        <w:rPr>
          <w:rFonts w:asciiTheme="minorHAnsi" w:hAnsiTheme="minorHAnsi" w:cstheme="minorHAnsi"/>
          <w:b/>
          <w:bCs/>
          <w:i w:val="0"/>
          <w:iCs w:val="0"/>
          <w:sz w:val="20"/>
          <w:szCs w:val="20"/>
        </w:rPr>
        <w:instrText>SEQ</w:instrText>
      </w:r>
      <w:r w:rsidRPr="004D2367">
        <w:rPr>
          <w:rFonts w:asciiTheme="minorHAnsi" w:hAnsiTheme="minorHAnsi" w:cstheme="minorHAnsi"/>
          <w:b/>
          <w:bCs/>
          <w:i w:val="0"/>
          <w:iCs w:val="0"/>
          <w:sz w:val="20"/>
          <w:szCs w:val="20"/>
          <w:lang w:val="el-GR"/>
        </w:rPr>
        <w:instrText xml:space="preserve"> Εικόνα \* </w:instrText>
      </w:r>
      <w:r w:rsidRPr="00927951">
        <w:rPr>
          <w:rFonts w:asciiTheme="minorHAnsi" w:hAnsiTheme="minorHAnsi" w:cstheme="minorHAnsi"/>
          <w:b/>
          <w:bCs/>
          <w:i w:val="0"/>
          <w:iCs w:val="0"/>
          <w:sz w:val="20"/>
          <w:szCs w:val="20"/>
        </w:rPr>
        <w:instrText>ARABIC</w:instrText>
      </w:r>
      <w:r w:rsidRPr="004D2367">
        <w:rPr>
          <w:rFonts w:asciiTheme="minorHAnsi" w:hAnsiTheme="minorHAnsi" w:cstheme="minorHAnsi"/>
          <w:b/>
          <w:bCs/>
          <w:i w:val="0"/>
          <w:iCs w:val="0"/>
          <w:sz w:val="20"/>
          <w:szCs w:val="20"/>
          <w:lang w:val="el-GR"/>
        </w:rPr>
        <w:instrText xml:space="preserve"> </w:instrText>
      </w:r>
      <w:r w:rsidRPr="00927951">
        <w:rPr>
          <w:rFonts w:asciiTheme="minorHAnsi" w:hAnsiTheme="minorHAnsi" w:cstheme="minorHAnsi"/>
          <w:b/>
          <w:bCs/>
          <w:i w:val="0"/>
          <w:iCs w:val="0"/>
          <w:sz w:val="20"/>
          <w:szCs w:val="20"/>
        </w:rPr>
        <w:fldChar w:fldCharType="separate"/>
      </w:r>
      <w:r w:rsidRPr="00225B1E">
        <w:rPr>
          <w:rFonts w:asciiTheme="minorHAnsi" w:hAnsiTheme="minorHAnsi" w:cstheme="minorHAnsi"/>
          <w:b/>
          <w:bCs/>
          <w:i w:val="0"/>
          <w:iCs w:val="0"/>
          <w:noProof/>
          <w:sz w:val="20"/>
          <w:szCs w:val="20"/>
          <w:lang w:val="el-GR"/>
        </w:rPr>
        <w:t>24</w:t>
      </w:r>
      <w:r w:rsidRPr="00927951">
        <w:rPr>
          <w:rFonts w:asciiTheme="minorHAnsi" w:hAnsiTheme="minorHAnsi" w:cstheme="minorHAnsi"/>
          <w:b/>
          <w:bCs/>
          <w:i w:val="0"/>
          <w:iCs w:val="0"/>
          <w:sz w:val="20"/>
          <w:szCs w:val="20"/>
        </w:rPr>
        <w:fldChar w:fldCharType="end"/>
      </w:r>
      <w:r w:rsidRPr="00927951">
        <w:rPr>
          <w:rFonts w:asciiTheme="minorHAnsi" w:hAnsiTheme="minorHAnsi" w:cstheme="minorHAnsi"/>
          <w:i w:val="0"/>
          <w:iCs w:val="0"/>
          <w:sz w:val="20"/>
          <w:szCs w:val="20"/>
          <w:lang w:val="el-GR"/>
        </w:rPr>
        <w:t>: Αρχιτεκτονική α, β</w:t>
      </w:r>
      <w:bookmarkEnd w:id="88"/>
    </w:p>
    <w:p w14:paraId="0F861A9E" w14:textId="77777777" w:rsidR="008E3C42" w:rsidRDefault="008E3C42" w:rsidP="008E3C42">
      <w:pPr>
        <w:pStyle w:val="Code0"/>
        <w:keepNext/>
        <w:ind w:firstLine="0"/>
        <w:rPr>
          <w:lang w:val="el-GR"/>
        </w:rPr>
      </w:pPr>
    </w:p>
    <w:p w14:paraId="764F7F77" w14:textId="2988D7EE" w:rsidR="008E3C42" w:rsidRPr="0037452F" w:rsidRDefault="008E3C42" w:rsidP="00F71267">
      <w:pPr>
        <w:pStyle w:val="Code0"/>
        <w:keepNext/>
        <w:ind w:firstLine="0"/>
        <w:rPr>
          <w:lang w:val="el-GR"/>
        </w:rPr>
      </w:pPr>
      <w:r>
        <w:rPr>
          <w:lang w:val="el-GR"/>
        </w:rPr>
        <w:t>Αντίστοιχα για την δημιουργία των α</w:t>
      </w:r>
      <w:r>
        <w:rPr>
          <w:vertAlign w:val="superscript"/>
          <w:lang w:val="el-GR"/>
        </w:rPr>
        <w:t>-1</w:t>
      </w:r>
      <w:r>
        <w:rPr>
          <w:lang w:val="el-GR"/>
        </w:rPr>
        <w:t>, β</w:t>
      </w:r>
      <w:r>
        <w:rPr>
          <w:vertAlign w:val="superscript"/>
          <w:lang w:val="el-GR"/>
        </w:rPr>
        <w:t xml:space="preserve">-1  </w:t>
      </w:r>
      <w:r>
        <w:rPr>
          <w:lang w:val="el-GR"/>
        </w:rPr>
        <w:t xml:space="preserve">χρησιμοποιούνται οι παρακάτω </w:t>
      </w:r>
      <w:proofErr w:type="spellStart"/>
      <w:r>
        <w:rPr>
          <w:lang w:val="el-GR"/>
        </w:rPr>
        <w:t>υπομονάδες</w:t>
      </w:r>
      <w:proofErr w:type="spellEnd"/>
      <w:r>
        <w:rPr>
          <w:lang w:val="el-GR"/>
        </w:rPr>
        <w:t xml:space="preserve"> (Εικόνα 25). Η είσοδος ολισθαίνει μία φορά δεξιά και έπειτα γίνεται </w:t>
      </w:r>
      <w:r>
        <w:t>XOR</w:t>
      </w:r>
      <w:r>
        <w:rPr>
          <w:lang w:val="el-GR"/>
        </w:rPr>
        <w:t xml:space="preserve"> με τους συντελεστές </w:t>
      </w:r>
      <w:r w:rsidRPr="00370F3B">
        <w:rPr>
          <w:lang w:val="el-GR"/>
        </w:rPr>
        <w:t>0</w:t>
      </w:r>
      <w:proofErr w:type="spellStart"/>
      <w:r>
        <w:t>xcc</w:t>
      </w:r>
      <w:proofErr w:type="spellEnd"/>
      <w:r w:rsidRPr="00370F3B">
        <w:rPr>
          <w:lang w:val="el-GR"/>
        </w:rPr>
        <w:t xml:space="preserve">87 </w:t>
      </w:r>
      <w:r>
        <w:rPr>
          <w:lang w:val="el-GR"/>
        </w:rPr>
        <w:t>και 0</w:t>
      </w:r>
      <w:proofErr w:type="spellStart"/>
      <w:r>
        <w:t>xe</w:t>
      </w:r>
      <w:proofErr w:type="spellEnd"/>
      <w:r w:rsidRPr="00370F3B">
        <w:rPr>
          <w:lang w:val="el-GR"/>
        </w:rPr>
        <w:t>4</w:t>
      </w:r>
      <w:r>
        <w:t>b</w:t>
      </w:r>
      <w:r w:rsidRPr="00370F3B">
        <w:rPr>
          <w:lang w:val="el-GR"/>
        </w:rPr>
        <w:t>1</w:t>
      </w:r>
      <w:r>
        <w:rPr>
          <w:lang w:val="el-GR"/>
        </w:rPr>
        <w:t xml:space="preserve"> αντίστοιχα για τα α</w:t>
      </w:r>
      <w:r>
        <w:rPr>
          <w:vertAlign w:val="superscript"/>
          <w:lang w:val="el-GR"/>
        </w:rPr>
        <w:t>-1</w:t>
      </w:r>
      <w:r>
        <w:rPr>
          <w:lang w:val="el-GR"/>
        </w:rPr>
        <w:t xml:space="preserve"> και β</w:t>
      </w:r>
      <w:r>
        <w:rPr>
          <w:vertAlign w:val="superscript"/>
          <w:lang w:val="el-GR"/>
        </w:rPr>
        <w:t>-1</w:t>
      </w:r>
      <w:r>
        <w:rPr>
          <w:lang w:val="el-GR"/>
        </w:rPr>
        <w:t xml:space="preserve">. Αν το λιγότερο σημαντικό ψηφίο της εισόδου είναι ‘1’ τότε στην έξοδο περνάει το αποτέλεσμα της πράξης </w:t>
      </w:r>
      <w:r>
        <w:t>XOR</w:t>
      </w:r>
      <w:r>
        <w:rPr>
          <w:lang w:val="el-GR"/>
        </w:rPr>
        <w:t xml:space="preserve">, ενώ αν είναι ΄0΄ περνάει η </w:t>
      </w:r>
      <w:proofErr w:type="spellStart"/>
      <w:r>
        <w:rPr>
          <w:lang w:val="el-GR"/>
        </w:rPr>
        <w:t>ολισθημένη</w:t>
      </w:r>
      <w:proofErr w:type="spellEnd"/>
      <w:r>
        <w:rPr>
          <w:lang w:val="el-GR"/>
        </w:rPr>
        <w:t xml:space="preserve"> τιμή.</w:t>
      </w:r>
    </w:p>
    <w:p w14:paraId="62D9ED44" w14:textId="77777777" w:rsidR="008E3C42" w:rsidRDefault="008E3C42" w:rsidP="008E3C42">
      <w:pPr>
        <w:pStyle w:val="Code0"/>
        <w:keepNext/>
        <w:ind w:firstLine="0"/>
        <w:jc w:val="center"/>
        <w:rPr>
          <w:lang w:val="el-GR"/>
        </w:rPr>
      </w:pPr>
    </w:p>
    <w:p w14:paraId="5D703F6A" w14:textId="77777777" w:rsidR="008E3C42" w:rsidRDefault="008E3C42" w:rsidP="008E3C42">
      <w:pPr>
        <w:pStyle w:val="Code0"/>
        <w:keepNext/>
        <w:ind w:firstLine="0"/>
        <w:jc w:val="center"/>
        <w:rPr>
          <w:lang w:val="el-GR"/>
        </w:rPr>
      </w:pPr>
    </w:p>
    <w:p w14:paraId="363DAD0F" w14:textId="77777777" w:rsidR="008E3C42" w:rsidRPr="00370F3B" w:rsidRDefault="008E3C42" w:rsidP="008E3C42">
      <w:pPr>
        <w:pStyle w:val="Code0"/>
        <w:keepNext/>
        <w:ind w:firstLine="0"/>
        <w:jc w:val="center"/>
        <w:rPr>
          <w:lang w:val="el-GR"/>
        </w:rPr>
      </w:pPr>
      <w:r>
        <w:rPr>
          <w:noProof/>
          <w:lang w:val="el-GR"/>
        </w:rPr>
        <w:drawing>
          <wp:inline distT="0" distB="0" distL="0" distR="0" wp14:anchorId="4266D478" wp14:editId="0D217A44">
            <wp:extent cx="3868402" cy="3108960"/>
            <wp:effectExtent l="0" t="0" r="0" b="0"/>
            <wp:docPr id="37" name="Εικόνα 37" descr="Εικόνα που περιέχει κείμενο, διάγραμμα,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 διάγραμμα, Σχέδιο, τεχνικό σχέδιο&#10;&#10;Περιγραφή που δημιουργήθηκε αυτόματα"/>
                    <pic:cNvPicPr/>
                  </pic:nvPicPr>
                  <pic:blipFill>
                    <a:blip r:embed="rId64">
                      <a:extLst>
                        <a:ext uri="{28A0092B-C50C-407E-A947-70E740481C1C}">
                          <a14:useLocalDpi xmlns:a14="http://schemas.microsoft.com/office/drawing/2010/main" val="0"/>
                        </a:ext>
                      </a:extLst>
                    </a:blip>
                    <a:stretch>
                      <a:fillRect/>
                    </a:stretch>
                  </pic:blipFill>
                  <pic:spPr>
                    <a:xfrm>
                      <a:off x="0" y="0"/>
                      <a:ext cx="3868402" cy="3108960"/>
                    </a:xfrm>
                    <a:prstGeom prst="rect">
                      <a:avLst/>
                    </a:prstGeom>
                  </pic:spPr>
                </pic:pic>
              </a:graphicData>
            </a:graphic>
          </wp:inline>
        </w:drawing>
      </w:r>
    </w:p>
    <w:p w14:paraId="7724F356" w14:textId="77777777" w:rsidR="008E3C42" w:rsidRDefault="008E3C42" w:rsidP="008E3C42">
      <w:pPr>
        <w:pStyle w:val="Caption"/>
        <w:jc w:val="center"/>
        <w:rPr>
          <w:rFonts w:asciiTheme="minorHAnsi" w:hAnsiTheme="minorHAnsi" w:cstheme="minorHAnsi"/>
          <w:i w:val="0"/>
          <w:iCs w:val="0"/>
          <w:sz w:val="20"/>
          <w:szCs w:val="20"/>
          <w:vertAlign w:val="superscript"/>
          <w:lang w:val="el-GR"/>
        </w:rPr>
      </w:pPr>
      <w:bookmarkStart w:id="89" w:name="_Toc146146770"/>
      <w:r w:rsidRPr="00B01B38">
        <w:rPr>
          <w:rFonts w:asciiTheme="minorHAnsi" w:hAnsiTheme="minorHAnsi" w:cstheme="minorHAnsi"/>
          <w:b/>
          <w:bCs/>
          <w:i w:val="0"/>
          <w:iCs w:val="0"/>
          <w:sz w:val="20"/>
          <w:szCs w:val="20"/>
          <w:lang w:val="el-GR"/>
        </w:rPr>
        <w:t xml:space="preserve">Εικόνα </w:t>
      </w:r>
      <w:r w:rsidRPr="00370F3B">
        <w:rPr>
          <w:rFonts w:asciiTheme="minorHAnsi" w:hAnsiTheme="minorHAnsi" w:cstheme="minorHAnsi"/>
          <w:b/>
          <w:bCs/>
          <w:i w:val="0"/>
          <w:iCs w:val="0"/>
          <w:sz w:val="20"/>
          <w:szCs w:val="20"/>
        </w:rPr>
        <w:fldChar w:fldCharType="begin"/>
      </w:r>
      <w:r w:rsidRPr="00B01B38">
        <w:rPr>
          <w:rFonts w:asciiTheme="minorHAnsi" w:hAnsiTheme="minorHAnsi" w:cstheme="minorHAnsi"/>
          <w:b/>
          <w:bCs/>
          <w:i w:val="0"/>
          <w:iCs w:val="0"/>
          <w:sz w:val="20"/>
          <w:szCs w:val="20"/>
          <w:lang w:val="el-GR"/>
        </w:rPr>
        <w:instrText xml:space="preserve"> </w:instrText>
      </w:r>
      <w:r w:rsidRPr="00370F3B">
        <w:rPr>
          <w:rFonts w:asciiTheme="minorHAnsi" w:hAnsiTheme="minorHAnsi" w:cstheme="minorHAnsi"/>
          <w:b/>
          <w:bCs/>
          <w:i w:val="0"/>
          <w:iCs w:val="0"/>
          <w:sz w:val="20"/>
          <w:szCs w:val="20"/>
        </w:rPr>
        <w:instrText>SEQ</w:instrText>
      </w:r>
      <w:r w:rsidRPr="00B01B38">
        <w:rPr>
          <w:rFonts w:asciiTheme="minorHAnsi" w:hAnsiTheme="minorHAnsi" w:cstheme="minorHAnsi"/>
          <w:b/>
          <w:bCs/>
          <w:i w:val="0"/>
          <w:iCs w:val="0"/>
          <w:sz w:val="20"/>
          <w:szCs w:val="20"/>
          <w:lang w:val="el-GR"/>
        </w:rPr>
        <w:instrText xml:space="preserve"> Εικόνα \* </w:instrText>
      </w:r>
      <w:r w:rsidRPr="00370F3B">
        <w:rPr>
          <w:rFonts w:asciiTheme="minorHAnsi" w:hAnsiTheme="minorHAnsi" w:cstheme="minorHAnsi"/>
          <w:b/>
          <w:bCs/>
          <w:i w:val="0"/>
          <w:iCs w:val="0"/>
          <w:sz w:val="20"/>
          <w:szCs w:val="20"/>
        </w:rPr>
        <w:instrText>ARABIC</w:instrText>
      </w:r>
      <w:r w:rsidRPr="00B01B38">
        <w:rPr>
          <w:rFonts w:asciiTheme="minorHAnsi" w:hAnsiTheme="minorHAnsi" w:cstheme="minorHAnsi"/>
          <w:b/>
          <w:bCs/>
          <w:i w:val="0"/>
          <w:iCs w:val="0"/>
          <w:sz w:val="20"/>
          <w:szCs w:val="20"/>
          <w:lang w:val="el-GR"/>
        </w:rPr>
        <w:instrText xml:space="preserve"> </w:instrText>
      </w:r>
      <w:r w:rsidRPr="00370F3B">
        <w:rPr>
          <w:rFonts w:asciiTheme="minorHAnsi" w:hAnsiTheme="minorHAnsi" w:cstheme="minorHAnsi"/>
          <w:b/>
          <w:bCs/>
          <w:i w:val="0"/>
          <w:iCs w:val="0"/>
          <w:sz w:val="20"/>
          <w:szCs w:val="20"/>
        </w:rPr>
        <w:fldChar w:fldCharType="separate"/>
      </w:r>
      <w:r w:rsidRPr="00225B1E">
        <w:rPr>
          <w:rFonts w:asciiTheme="minorHAnsi" w:hAnsiTheme="minorHAnsi" w:cstheme="minorHAnsi"/>
          <w:b/>
          <w:bCs/>
          <w:i w:val="0"/>
          <w:iCs w:val="0"/>
          <w:noProof/>
          <w:sz w:val="20"/>
          <w:szCs w:val="20"/>
          <w:lang w:val="el-GR"/>
        </w:rPr>
        <w:t>25</w:t>
      </w:r>
      <w:r w:rsidRPr="00370F3B">
        <w:rPr>
          <w:rFonts w:asciiTheme="minorHAnsi" w:hAnsiTheme="minorHAnsi" w:cstheme="minorHAnsi"/>
          <w:b/>
          <w:bCs/>
          <w:i w:val="0"/>
          <w:iCs w:val="0"/>
          <w:sz w:val="20"/>
          <w:szCs w:val="20"/>
        </w:rPr>
        <w:fldChar w:fldCharType="end"/>
      </w:r>
      <w:r w:rsidRPr="00370F3B">
        <w:rPr>
          <w:rFonts w:asciiTheme="minorHAnsi" w:hAnsiTheme="minorHAnsi" w:cstheme="minorHAnsi"/>
          <w:i w:val="0"/>
          <w:iCs w:val="0"/>
          <w:sz w:val="20"/>
          <w:szCs w:val="20"/>
          <w:lang w:val="el-GR"/>
        </w:rPr>
        <w:t>: Αρχιτεκτονική α</w:t>
      </w:r>
      <w:r w:rsidRPr="00370F3B">
        <w:rPr>
          <w:rFonts w:asciiTheme="minorHAnsi" w:hAnsiTheme="minorHAnsi" w:cstheme="minorHAnsi"/>
          <w:i w:val="0"/>
          <w:iCs w:val="0"/>
          <w:sz w:val="20"/>
          <w:szCs w:val="20"/>
          <w:vertAlign w:val="superscript"/>
          <w:lang w:val="el-GR"/>
        </w:rPr>
        <w:t>-1</w:t>
      </w:r>
      <w:r w:rsidRPr="00370F3B">
        <w:rPr>
          <w:rFonts w:asciiTheme="minorHAnsi" w:hAnsiTheme="minorHAnsi" w:cstheme="minorHAnsi"/>
          <w:i w:val="0"/>
          <w:iCs w:val="0"/>
          <w:sz w:val="20"/>
          <w:szCs w:val="20"/>
          <w:lang w:val="el-GR"/>
        </w:rPr>
        <w:t>, β</w:t>
      </w:r>
      <w:r w:rsidRPr="00370F3B">
        <w:rPr>
          <w:rFonts w:asciiTheme="minorHAnsi" w:hAnsiTheme="minorHAnsi" w:cstheme="minorHAnsi"/>
          <w:i w:val="0"/>
          <w:iCs w:val="0"/>
          <w:sz w:val="20"/>
          <w:szCs w:val="20"/>
          <w:vertAlign w:val="superscript"/>
          <w:lang w:val="el-GR"/>
        </w:rPr>
        <w:t>-1</w:t>
      </w:r>
      <w:bookmarkEnd w:id="89"/>
    </w:p>
    <w:p w14:paraId="5F9810BE" w14:textId="77777777" w:rsidR="008E3C42" w:rsidRDefault="008E3C42" w:rsidP="008E3C42">
      <w:pPr>
        <w:pStyle w:val="Code0"/>
        <w:ind w:firstLine="0"/>
        <w:rPr>
          <w:lang w:val="el-GR"/>
        </w:rPr>
      </w:pPr>
    </w:p>
    <w:p w14:paraId="67C73571" w14:textId="77777777" w:rsidR="008E3C42" w:rsidRDefault="008E3C42" w:rsidP="008E3C42">
      <w:pPr>
        <w:pStyle w:val="Code0"/>
        <w:ind w:firstLine="0"/>
        <w:rPr>
          <w:lang w:val="el-GR"/>
        </w:rPr>
      </w:pPr>
      <w:r>
        <w:rPr>
          <w:lang w:val="el-GR"/>
        </w:rPr>
        <w:t xml:space="preserve">Για την επίτευξη της ανανέωσης των τιμών των </w:t>
      </w:r>
      <w:r>
        <w:t>a</w:t>
      </w:r>
      <w:r w:rsidRPr="001549CA">
        <w:rPr>
          <w:vertAlign w:val="subscript"/>
          <w:lang w:val="el-GR"/>
        </w:rPr>
        <w:t>15</w:t>
      </w:r>
      <w:r w:rsidRPr="001549CA">
        <w:rPr>
          <w:lang w:val="el-GR"/>
        </w:rPr>
        <w:t>,</w:t>
      </w:r>
      <w:r>
        <w:t>b</w:t>
      </w:r>
      <w:r w:rsidRPr="001549CA">
        <w:rPr>
          <w:vertAlign w:val="subscript"/>
          <w:lang w:val="el-GR"/>
        </w:rPr>
        <w:t>15</w:t>
      </w:r>
      <w:r>
        <w:rPr>
          <w:lang w:val="el-GR"/>
        </w:rPr>
        <w:t xml:space="preserve"> χρειάζεται να εκτελεστούν όλες οι απαραίτητες πράξεις των σχέσεων (1) και (2). Αυτό θα γίνει με την βοήθεια των λογικών πυλών </w:t>
      </w:r>
      <w:r>
        <w:t>XOR</w:t>
      </w:r>
      <w:r w:rsidRPr="001549CA">
        <w:rPr>
          <w:lang w:val="el-GR"/>
        </w:rPr>
        <w:t xml:space="preserve">. </w:t>
      </w:r>
      <w:r>
        <w:rPr>
          <w:lang w:val="el-GR"/>
        </w:rPr>
        <w:t xml:space="preserve">Ο παρακάτω σχεδιασμός χρησιμοποιείται 8 φορές για την παραγωγή των απαραίτητων τιμών για τον </w:t>
      </w:r>
      <w:r>
        <w:t>AH</w:t>
      </w:r>
      <w:r>
        <w:rPr>
          <w:lang w:val="el-GR"/>
        </w:rPr>
        <w:t xml:space="preserve"> </w:t>
      </w:r>
      <w:proofErr w:type="spellStart"/>
      <w:r>
        <w:rPr>
          <w:lang w:val="el-GR"/>
        </w:rPr>
        <w:t>καταχωρητή</w:t>
      </w:r>
      <w:proofErr w:type="spellEnd"/>
      <w:r>
        <w:rPr>
          <w:lang w:val="el-GR"/>
        </w:rPr>
        <w:t>.</w:t>
      </w:r>
    </w:p>
    <w:p w14:paraId="605A29E2" w14:textId="77777777" w:rsidR="008E3C42" w:rsidRDefault="008E3C42" w:rsidP="008E3C42">
      <w:pPr>
        <w:pStyle w:val="Code0"/>
        <w:ind w:firstLine="0"/>
        <w:rPr>
          <w:lang w:val="el-GR"/>
        </w:rPr>
      </w:pPr>
    </w:p>
    <w:p w14:paraId="7E05AA46" w14:textId="77777777" w:rsidR="008E3C42" w:rsidRDefault="008E3C42" w:rsidP="008E3C42">
      <w:pPr>
        <w:pStyle w:val="Code0"/>
        <w:keepNext/>
        <w:ind w:firstLine="0"/>
      </w:pPr>
      <w:r>
        <w:rPr>
          <w:noProof/>
          <w:lang w:val="el-GR"/>
        </w:rPr>
        <w:drawing>
          <wp:inline distT="0" distB="0" distL="0" distR="0" wp14:anchorId="40DC1842" wp14:editId="5EF66F3E">
            <wp:extent cx="5652738" cy="1920240"/>
            <wp:effectExtent l="0" t="0" r="5715" b="3810"/>
            <wp:docPr id="38" name="Εικόνα 38" descr="Εικόνα που περιέχει διάγραμμα, γραμμή, σκίτσο/σχέδιο,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διάγραμμα, γραμμή, σκίτσο/σχέδιο, Σχέδιο&#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5652738" cy="1920240"/>
                    </a:xfrm>
                    <a:prstGeom prst="rect">
                      <a:avLst/>
                    </a:prstGeom>
                  </pic:spPr>
                </pic:pic>
              </a:graphicData>
            </a:graphic>
          </wp:inline>
        </w:drawing>
      </w:r>
    </w:p>
    <w:p w14:paraId="3A624434" w14:textId="77777777" w:rsidR="008E3C42" w:rsidRPr="00C80124" w:rsidRDefault="008E3C42" w:rsidP="008E3C42">
      <w:pPr>
        <w:pStyle w:val="Caption"/>
        <w:jc w:val="center"/>
        <w:rPr>
          <w:rFonts w:asciiTheme="minorHAnsi" w:hAnsiTheme="minorHAnsi" w:cstheme="minorHAnsi"/>
          <w:i w:val="0"/>
          <w:iCs w:val="0"/>
          <w:sz w:val="20"/>
          <w:szCs w:val="20"/>
          <w:lang w:val="el-GR"/>
        </w:rPr>
      </w:pPr>
      <w:bookmarkStart w:id="90" w:name="_Toc146146771"/>
      <w:r w:rsidRPr="00676E52">
        <w:rPr>
          <w:rFonts w:asciiTheme="minorHAnsi" w:hAnsiTheme="minorHAnsi" w:cstheme="minorHAnsi"/>
          <w:b/>
          <w:bCs/>
          <w:i w:val="0"/>
          <w:iCs w:val="0"/>
          <w:sz w:val="20"/>
          <w:szCs w:val="20"/>
          <w:lang w:val="el-GR"/>
        </w:rPr>
        <w:t>Εικόνα</w:t>
      </w:r>
      <w:r w:rsidRPr="00C80124">
        <w:rPr>
          <w:rFonts w:asciiTheme="minorHAnsi" w:hAnsiTheme="minorHAnsi" w:cstheme="minorHAnsi"/>
          <w:b/>
          <w:bCs/>
          <w:i w:val="0"/>
          <w:iCs w:val="0"/>
          <w:sz w:val="20"/>
          <w:szCs w:val="20"/>
          <w:lang w:val="el-GR"/>
        </w:rPr>
        <w:t xml:space="preserve"> </w:t>
      </w:r>
      <w:r w:rsidRPr="00023F48">
        <w:rPr>
          <w:rFonts w:asciiTheme="minorHAnsi" w:hAnsiTheme="minorHAnsi" w:cstheme="minorHAnsi"/>
          <w:b/>
          <w:bCs/>
          <w:i w:val="0"/>
          <w:iCs w:val="0"/>
          <w:sz w:val="20"/>
          <w:szCs w:val="20"/>
        </w:rPr>
        <w:fldChar w:fldCharType="begin"/>
      </w:r>
      <w:r w:rsidRPr="00C80124">
        <w:rPr>
          <w:rFonts w:asciiTheme="minorHAnsi" w:hAnsiTheme="minorHAnsi" w:cstheme="minorHAnsi"/>
          <w:b/>
          <w:bCs/>
          <w:i w:val="0"/>
          <w:iCs w:val="0"/>
          <w:sz w:val="20"/>
          <w:szCs w:val="20"/>
          <w:lang w:val="el-GR"/>
        </w:rPr>
        <w:instrText xml:space="preserve"> </w:instrText>
      </w:r>
      <w:r w:rsidRPr="00023F48">
        <w:rPr>
          <w:rFonts w:asciiTheme="minorHAnsi" w:hAnsiTheme="minorHAnsi" w:cstheme="minorHAnsi"/>
          <w:b/>
          <w:bCs/>
          <w:i w:val="0"/>
          <w:iCs w:val="0"/>
          <w:sz w:val="20"/>
          <w:szCs w:val="20"/>
        </w:rPr>
        <w:instrText>SEQ</w:instrText>
      </w:r>
      <w:r w:rsidRPr="00C80124">
        <w:rPr>
          <w:rFonts w:asciiTheme="minorHAnsi" w:hAnsiTheme="minorHAnsi" w:cstheme="minorHAnsi"/>
          <w:b/>
          <w:bCs/>
          <w:i w:val="0"/>
          <w:iCs w:val="0"/>
          <w:sz w:val="20"/>
          <w:szCs w:val="20"/>
          <w:lang w:val="el-GR"/>
        </w:rPr>
        <w:instrText xml:space="preserve"> </w:instrText>
      </w:r>
      <w:r w:rsidRPr="00676E52">
        <w:rPr>
          <w:rFonts w:asciiTheme="minorHAnsi" w:hAnsiTheme="minorHAnsi" w:cstheme="minorHAnsi"/>
          <w:b/>
          <w:bCs/>
          <w:i w:val="0"/>
          <w:iCs w:val="0"/>
          <w:sz w:val="20"/>
          <w:szCs w:val="20"/>
          <w:lang w:val="el-GR"/>
        </w:rPr>
        <w:instrText>Εικόνα</w:instrText>
      </w:r>
      <w:r w:rsidRPr="00C80124">
        <w:rPr>
          <w:rFonts w:asciiTheme="minorHAnsi" w:hAnsiTheme="minorHAnsi" w:cstheme="minorHAnsi"/>
          <w:b/>
          <w:bCs/>
          <w:i w:val="0"/>
          <w:iCs w:val="0"/>
          <w:sz w:val="20"/>
          <w:szCs w:val="20"/>
          <w:lang w:val="el-GR"/>
        </w:rPr>
        <w:instrText xml:space="preserve"> \* </w:instrText>
      </w:r>
      <w:r w:rsidRPr="00023F48">
        <w:rPr>
          <w:rFonts w:asciiTheme="minorHAnsi" w:hAnsiTheme="minorHAnsi" w:cstheme="minorHAnsi"/>
          <w:b/>
          <w:bCs/>
          <w:i w:val="0"/>
          <w:iCs w:val="0"/>
          <w:sz w:val="20"/>
          <w:szCs w:val="20"/>
        </w:rPr>
        <w:instrText>ARABIC</w:instrText>
      </w:r>
      <w:r w:rsidRPr="00C80124">
        <w:rPr>
          <w:rFonts w:asciiTheme="minorHAnsi" w:hAnsiTheme="minorHAnsi" w:cstheme="minorHAnsi"/>
          <w:b/>
          <w:bCs/>
          <w:i w:val="0"/>
          <w:iCs w:val="0"/>
          <w:sz w:val="20"/>
          <w:szCs w:val="20"/>
          <w:lang w:val="el-GR"/>
        </w:rPr>
        <w:instrText xml:space="preserve"> </w:instrText>
      </w:r>
      <w:r w:rsidRPr="00023F48">
        <w:rPr>
          <w:rFonts w:asciiTheme="minorHAnsi" w:hAnsiTheme="minorHAnsi" w:cstheme="minorHAnsi"/>
          <w:b/>
          <w:bCs/>
          <w:i w:val="0"/>
          <w:iCs w:val="0"/>
          <w:sz w:val="20"/>
          <w:szCs w:val="20"/>
        </w:rPr>
        <w:fldChar w:fldCharType="separate"/>
      </w:r>
      <w:r w:rsidRPr="00225B1E">
        <w:rPr>
          <w:rFonts w:asciiTheme="minorHAnsi" w:hAnsiTheme="minorHAnsi" w:cstheme="minorHAnsi"/>
          <w:b/>
          <w:bCs/>
          <w:i w:val="0"/>
          <w:iCs w:val="0"/>
          <w:noProof/>
          <w:sz w:val="20"/>
          <w:szCs w:val="20"/>
          <w:lang w:val="el-GR"/>
        </w:rPr>
        <w:t>26</w:t>
      </w:r>
      <w:r w:rsidRPr="00023F48">
        <w:rPr>
          <w:rFonts w:asciiTheme="minorHAnsi" w:hAnsiTheme="minorHAnsi" w:cstheme="minorHAnsi"/>
          <w:b/>
          <w:bCs/>
          <w:i w:val="0"/>
          <w:iCs w:val="0"/>
          <w:sz w:val="20"/>
          <w:szCs w:val="20"/>
        </w:rPr>
        <w:fldChar w:fldCharType="end"/>
      </w:r>
      <w:r w:rsidRPr="00C80124">
        <w:rPr>
          <w:rFonts w:asciiTheme="minorHAnsi" w:hAnsiTheme="minorHAnsi" w:cstheme="minorHAnsi"/>
          <w:i w:val="0"/>
          <w:iCs w:val="0"/>
          <w:sz w:val="20"/>
          <w:szCs w:val="20"/>
          <w:lang w:val="el-GR"/>
        </w:rPr>
        <w:t xml:space="preserve">: </w:t>
      </w:r>
      <w:r w:rsidRPr="00023F48">
        <w:rPr>
          <w:rFonts w:asciiTheme="minorHAnsi" w:hAnsiTheme="minorHAnsi" w:cstheme="minorHAnsi"/>
          <w:i w:val="0"/>
          <w:iCs w:val="0"/>
          <w:sz w:val="20"/>
          <w:szCs w:val="20"/>
          <w:lang w:val="en-US"/>
        </w:rPr>
        <w:t>Multiply</w:t>
      </w:r>
      <w:r w:rsidRPr="00C80124">
        <w:rPr>
          <w:rFonts w:asciiTheme="minorHAnsi" w:hAnsiTheme="minorHAnsi" w:cstheme="minorHAnsi"/>
          <w:i w:val="0"/>
          <w:iCs w:val="0"/>
          <w:sz w:val="20"/>
          <w:szCs w:val="20"/>
          <w:lang w:val="el-GR"/>
        </w:rPr>
        <w:t>_</w:t>
      </w:r>
      <w:r w:rsidRPr="00023F48">
        <w:rPr>
          <w:rFonts w:asciiTheme="minorHAnsi" w:hAnsiTheme="minorHAnsi" w:cstheme="minorHAnsi"/>
          <w:i w:val="0"/>
          <w:iCs w:val="0"/>
          <w:sz w:val="20"/>
          <w:szCs w:val="20"/>
          <w:lang w:val="en-US"/>
        </w:rPr>
        <w:t>XOR</w:t>
      </w:r>
      <w:r w:rsidRPr="00C80124">
        <w:rPr>
          <w:rFonts w:asciiTheme="minorHAnsi" w:hAnsiTheme="minorHAnsi" w:cstheme="minorHAnsi"/>
          <w:i w:val="0"/>
          <w:iCs w:val="0"/>
          <w:sz w:val="20"/>
          <w:szCs w:val="20"/>
          <w:lang w:val="el-GR"/>
        </w:rPr>
        <w:t xml:space="preserve"> </w:t>
      </w:r>
      <w:r w:rsidRPr="00023F48">
        <w:rPr>
          <w:rFonts w:asciiTheme="minorHAnsi" w:hAnsiTheme="minorHAnsi" w:cstheme="minorHAnsi"/>
          <w:i w:val="0"/>
          <w:iCs w:val="0"/>
          <w:sz w:val="20"/>
          <w:szCs w:val="20"/>
          <w:lang w:val="en-US"/>
        </w:rPr>
        <w:t>BLOCK</w:t>
      </w:r>
      <w:r w:rsidRPr="00C80124">
        <w:rPr>
          <w:rFonts w:asciiTheme="minorHAnsi" w:hAnsiTheme="minorHAnsi" w:cstheme="minorHAnsi"/>
          <w:i w:val="0"/>
          <w:iCs w:val="0"/>
          <w:sz w:val="20"/>
          <w:szCs w:val="20"/>
          <w:lang w:val="el-GR"/>
        </w:rPr>
        <w:t>-</w:t>
      </w:r>
      <w:r w:rsidRPr="00023F48">
        <w:rPr>
          <w:rFonts w:asciiTheme="minorHAnsi" w:hAnsiTheme="minorHAnsi" w:cstheme="minorHAnsi"/>
          <w:i w:val="0"/>
          <w:iCs w:val="0"/>
          <w:sz w:val="20"/>
          <w:szCs w:val="20"/>
          <w:lang w:val="en-US"/>
        </w:rPr>
        <w:t>A</w:t>
      </w:r>
      <w:bookmarkEnd w:id="90"/>
    </w:p>
    <w:p w14:paraId="66DF53A2" w14:textId="77777777" w:rsidR="008E3C42" w:rsidRPr="00C80124" w:rsidRDefault="008E3C42" w:rsidP="008E3C42">
      <w:pPr>
        <w:pStyle w:val="Code0"/>
        <w:ind w:firstLine="0"/>
        <w:rPr>
          <w:lang w:val="el-GR"/>
        </w:rPr>
      </w:pPr>
      <w:r w:rsidRPr="00C80124">
        <w:rPr>
          <w:lang w:val="el-GR"/>
        </w:rPr>
        <w:t xml:space="preserve"> </w:t>
      </w:r>
    </w:p>
    <w:p w14:paraId="20985867" w14:textId="77777777" w:rsidR="008E3C42" w:rsidRPr="00C80124" w:rsidRDefault="008E3C42" w:rsidP="008E3C42">
      <w:pPr>
        <w:pStyle w:val="Code0"/>
        <w:ind w:firstLine="0"/>
        <w:rPr>
          <w:lang w:val="el-GR"/>
        </w:rPr>
      </w:pPr>
    </w:p>
    <w:p w14:paraId="0F842623" w14:textId="77777777" w:rsidR="008E3C42" w:rsidRPr="00C80124" w:rsidRDefault="008E3C42" w:rsidP="008E3C42">
      <w:pPr>
        <w:pStyle w:val="Code0"/>
        <w:ind w:firstLine="0"/>
        <w:rPr>
          <w:lang w:val="el-GR"/>
        </w:rPr>
      </w:pPr>
    </w:p>
    <w:p w14:paraId="5BB7C177" w14:textId="77777777" w:rsidR="008E3C42" w:rsidRDefault="008E3C42" w:rsidP="008E3C42">
      <w:pPr>
        <w:pStyle w:val="Code0"/>
        <w:ind w:firstLine="0"/>
        <w:rPr>
          <w:lang w:val="el-GR"/>
        </w:rPr>
      </w:pPr>
      <w:r>
        <w:rPr>
          <w:lang w:val="el-GR"/>
        </w:rPr>
        <w:t xml:space="preserve">Οι απαραίτητες μεταβλητές που θα χρησιμοποιηθούν στο κάθε ένα από τα 8 </w:t>
      </w:r>
      <w:r>
        <w:t>BLOCK</w:t>
      </w:r>
      <w:r w:rsidRPr="00676E52">
        <w:rPr>
          <w:lang w:val="el-GR"/>
        </w:rPr>
        <w:t>-</w:t>
      </w:r>
      <w:r>
        <w:t>A</w:t>
      </w:r>
      <w:r>
        <w:rPr>
          <w:lang w:val="el-GR"/>
        </w:rPr>
        <w:t xml:space="preserve"> για την παραγωγή των τιμών δίνονται από τον τύπο:</w:t>
      </w:r>
    </w:p>
    <w:p w14:paraId="3385C746" w14:textId="77777777" w:rsidR="008E3C42" w:rsidRDefault="008E3C42" w:rsidP="008E3C42">
      <w:pPr>
        <w:pStyle w:val="Code0"/>
        <w:ind w:firstLine="0"/>
        <w:rPr>
          <w:lang w:val="el-GR"/>
        </w:rPr>
      </w:pPr>
    </w:p>
    <w:p w14:paraId="2E3AA87D" w14:textId="77777777" w:rsidR="008E3C42" w:rsidRDefault="008E3C42" w:rsidP="008E3C42">
      <w:pPr>
        <w:pStyle w:val="Code0"/>
        <w:ind w:firstLine="0"/>
        <w:jc w:val="center"/>
      </w:pPr>
      <w:proofErr w:type="gramStart"/>
      <w:r>
        <w:t>a</w:t>
      </w:r>
      <w:r>
        <w:rPr>
          <w:vertAlign w:val="subscript"/>
        </w:rPr>
        <w:t>A,i</w:t>
      </w:r>
      <w:proofErr w:type="gramEnd"/>
      <w:r>
        <w:rPr>
          <w:vertAlign w:val="subscript"/>
        </w:rPr>
        <w:t>+8</w:t>
      </w:r>
      <w:r w:rsidRPr="00023F48">
        <w:t xml:space="preserve"> = (</w:t>
      </w:r>
      <w:r>
        <w:rPr>
          <w:lang w:val="el-GR"/>
        </w:rPr>
        <w:t>α</w:t>
      </w:r>
      <w:r>
        <w:t>a</w:t>
      </w:r>
      <w:r>
        <w:rPr>
          <w:vertAlign w:val="subscript"/>
        </w:rPr>
        <w:t>i</w:t>
      </w:r>
      <w:r w:rsidRPr="00023F48">
        <w:t xml:space="preserve"> </w:t>
      </w:r>
      <m:oMath>
        <m:r>
          <w:rPr>
            <w:rFonts w:ascii="Cambria Math" w:hAnsi="Cambria Math"/>
          </w:rPr>
          <m:t>⊕</m:t>
        </m:r>
      </m:oMath>
      <w:r w:rsidRPr="00023F48">
        <w:t xml:space="preserve"> </w:t>
      </w:r>
      <w:r>
        <w:t>a</w:t>
      </w:r>
      <w:r>
        <w:rPr>
          <w:vertAlign w:val="subscript"/>
        </w:rPr>
        <w:t>i</w:t>
      </w:r>
      <w:r w:rsidRPr="00023F48">
        <w:rPr>
          <w:vertAlign w:val="subscript"/>
        </w:rPr>
        <w:t>+1</w:t>
      </w:r>
      <w:r w:rsidRPr="00023F48">
        <w:t xml:space="preserve"> </w:t>
      </w:r>
      <m:oMath>
        <m:r>
          <w:rPr>
            <w:rFonts w:ascii="Cambria Math" w:hAnsi="Cambria Math"/>
          </w:rPr>
          <m:t>⊕</m:t>
        </m:r>
      </m:oMath>
      <w:r w:rsidRPr="00023F48">
        <w:t xml:space="preserve"> </w:t>
      </w:r>
      <w:r>
        <w:rPr>
          <w:lang w:val="el-GR"/>
        </w:rPr>
        <w:t>α</w:t>
      </w:r>
      <w:r w:rsidRPr="00023F48">
        <w:rPr>
          <w:vertAlign w:val="superscript"/>
        </w:rPr>
        <w:t>-1</w:t>
      </w:r>
      <w:r>
        <w:t>a</w:t>
      </w:r>
      <w:r>
        <w:rPr>
          <w:vertAlign w:val="subscript"/>
        </w:rPr>
        <w:t>i</w:t>
      </w:r>
      <w:r w:rsidRPr="00023F48">
        <w:rPr>
          <w:vertAlign w:val="subscript"/>
        </w:rPr>
        <w:t>+8</w:t>
      </w:r>
      <w:r w:rsidRPr="00023F48">
        <w:t xml:space="preserve"> </w:t>
      </w:r>
      <m:oMath>
        <m:r>
          <w:rPr>
            <w:rFonts w:ascii="Cambria Math" w:hAnsi="Cambria Math"/>
          </w:rPr>
          <m:t xml:space="preserve">⊕ </m:t>
        </m:r>
      </m:oMath>
      <w:r>
        <w:t>b</w:t>
      </w:r>
      <w:r>
        <w:rPr>
          <w:vertAlign w:val="subscript"/>
        </w:rPr>
        <w:t>i</w:t>
      </w:r>
      <w:r w:rsidRPr="00023F48">
        <w:t xml:space="preserve">), </w:t>
      </w:r>
      <w:r>
        <w:rPr>
          <w:lang w:val="el-GR"/>
        </w:rPr>
        <w:t>με</w:t>
      </w:r>
      <w:r w:rsidRPr="00023F48">
        <w:t xml:space="preserve"> </w:t>
      </w:r>
      <w:proofErr w:type="spellStart"/>
      <w:r>
        <w:t>i</w:t>
      </w:r>
      <w:proofErr w:type="spellEnd"/>
      <w:r>
        <w:t xml:space="preserve"> = {0,1….,7}.</w:t>
      </w:r>
    </w:p>
    <w:p w14:paraId="1B5E9802" w14:textId="77777777" w:rsidR="008E3C42" w:rsidRPr="00D92157" w:rsidRDefault="008E3C42" w:rsidP="008E3C42">
      <w:pPr>
        <w:pStyle w:val="Code0"/>
        <w:ind w:firstLine="0"/>
      </w:pPr>
    </w:p>
    <w:p w14:paraId="16FA3AFA" w14:textId="77777777" w:rsidR="008E3C42" w:rsidRDefault="008E3C42" w:rsidP="008E3C42">
      <w:pPr>
        <w:pStyle w:val="Code0"/>
        <w:ind w:firstLine="0"/>
        <w:rPr>
          <w:lang w:val="el-GR"/>
        </w:rPr>
      </w:pPr>
      <w:r>
        <w:rPr>
          <w:lang w:val="el-GR"/>
        </w:rPr>
        <w:t xml:space="preserve">Αντίστοιχα, για την παραγωγή των τιμών του </w:t>
      </w:r>
      <w:proofErr w:type="spellStart"/>
      <w:r>
        <w:rPr>
          <w:lang w:val="el-GR"/>
        </w:rPr>
        <w:t>καταχωρητή</w:t>
      </w:r>
      <w:proofErr w:type="spellEnd"/>
      <w:r>
        <w:rPr>
          <w:lang w:val="el-GR"/>
        </w:rPr>
        <w:t xml:space="preserve"> </w:t>
      </w:r>
      <w:r>
        <w:t>BH</w:t>
      </w:r>
      <w:r>
        <w:rPr>
          <w:lang w:val="el-GR"/>
        </w:rPr>
        <w:t xml:space="preserve"> εκτελείται ο παρακάτω σχεδιασμός 8 φορές.</w:t>
      </w:r>
    </w:p>
    <w:p w14:paraId="18B54FC8" w14:textId="77777777" w:rsidR="008E3C42" w:rsidRDefault="008E3C42" w:rsidP="008E3C42">
      <w:pPr>
        <w:pStyle w:val="Code0"/>
        <w:ind w:firstLine="0"/>
        <w:rPr>
          <w:lang w:val="el-GR"/>
        </w:rPr>
      </w:pPr>
    </w:p>
    <w:p w14:paraId="7EC25FA7" w14:textId="77777777" w:rsidR="008E3C42" w:rsidRDefault="008E3C42" w:rsidP="008E3C42">
      <w:pPr>
        <w:pStyle w:val="Code0"/>
        <w:keepNext/>
        <w:ind w:firstLine="0"/>
        <w:jc w:val="center"/>
      </w:pPr>
      <w:r>
        <w:rPr>
          <w:noProof/>
          <w:lang w:val="el-GR"/>
        </w:rPr>
        <w:drawing>
          <wp:inline distT="0" distB="0" distL="0" distR="0" wp14:anchorId="23153AD8" wp14:editId="007F35C8">
            <wp:extent cx="5691673" cy="1859280"/>
            <wp:effectExtent l="0" t="0" r="4445" b="7620"/>
            <wp:docPr id="43" name="Εικόνα 43" descr="Εικόνα που περιέχει διάγραμμα, γραμμή, σκίτσο/σχέδιο,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διάγραμμα, γραμμή, σκίτσο/σχέδιο, λευκό&#10;&#10;Περιγραφή που δημιουργήθηκε αυτόματα"/>
                    <pic:cNvPicPr/>
                  </pic:nvPicPr>
                  <pic:blipFill>
                    <a:blip r:embed="rId66">
                      <a:extLst>
                        <a:ext uri="{28A0092B-C50C-407E-A947-70E740481C1C}">
                          <a14:useLocalDpi xmlns:a14="http://schemas.microsoft.com/office/drawing/2010/main" val="0"/>
                        </a:ext>
                      </a:extLst>
                    </a:blip>
                    <a:stretch>
                      <a:fillRect/>
                    </a:stretch>
                  </pic:blipFill>
                  <pic:spPr>
                    <a:xfrm>
                      <a:off x="0" y="0"/>
                      <a:ext cx="5691673" cy="1859280"/>
                    </a:xfrm>
                    <a:prstGeom prst="rect">
                      <a:avLst/>
                    </a:prstGeom>
                  </pic:spPr>
                </pic:pic>
              </a:graphicData>
            </a:graphic>
          </wp:inline>
        </w:drawing>
      </w:r>
    </w:p>
    <w:p w14:paraId="01DC8C1F" w14:textId="77777777" w:rsidR="008E3C42" w:rsidRPr="00C80124" w:rsidRDefault="008E3C42" w:rsidP="008E3C42">
      <w:pPr>
        <w:pStyle w:val="Caption"/>
        <w:jc w:val="center"/>
        <w:rPr>
          <w:rFonts w:asciiTheme="minorHAnsi" w:hAnsiTheme="minorHAnsi" w:cstheme="minorHAnsi"/>
          <w:i w:val="0"/>
          <w:iCs w:val="0"/>
          <w:sz w:val="20"/>
          <w:szCs w:val="20"/>
          <w:lang w:val="el-GR"/>
        </w:rPr>
      </w:pPr>
      <w:bookmarkStart w:id="91" w:name="_Toc146146772"/>
      <w:r w:rsidRPr="00D92157">
        <w:rPr>
          <w:rFonts w:asciiTheme="minorHAnsi" w:hAnsiTheme="minorHAnsi" w:cstheme="minorHAnsi"/>
          <w:b/>
          <w:bCs/>
          <w:i w:val="0"/>
          <w:iCs w:val="0"/>
          <w:sz w:val="20"/>
          <w:szCs w:val="20"/>
          <w:lang w:val="el-GR"/>
        </w:rPr>
        <w:t>Εικόνα</w:t>
      </w:r>
      <w:r w:rsidRPr="00C80124">
        <w:rPr>
          <w:rFonts w:asciiTheme="minorHAnsi" w:hAnsiTheme="minorHAnsi" w:cstheme="minorHAnsi"/>
          <w:b/>
          <w:bCs/>
          <w:i w:val="0"/>
          <w:iCs w:val="0"/>
          <w:sz w:val="20"/>
          <w:szCs w:val="20"/>
          <w:lang w:val="el-GR"/>
        </w:rPr>
        <w:t xml:space="preserve"> </w:t>
      </w:r>
      <w:r w:rsidRPr="00B102C4">
        <w:rPr>
          <w:rFonts w:asciiTheme="minorHAnsi" w:hAnsiTheme="minorHAnsi" w:cstheme="minorHAnsi"/>
          <w:b/>
          <w:bCs/>
          <w:i w:val="0"/>
          <w:iCs w:val="0"/>
          <w:sz w:val="20"/>
          <w:szCs w:val="20"/>
        </w:rPr>
        <w:fldChar w:fldCharType="begin"/>
      </w:r>
      <w:r w:rsidRPr="00C80124">
        <w:rPr>
          <w:rFonts w:asciiTheme="minorHAnsi" w:hAnsiTheme="minorHAnsi" w:cstheme="minorHAnsi"/>
          <w:b/>
          <w:bCs/>
          <w:i w:val="0"/>
          <w:iCs w:val="0"/>
          <w:sz w:val="20"/>
          <w:szCs w:val="20"/>
          <w:lang w:val="el-GR"/>
        </w:rPr>
        <w:instrText xml:space="preserve"> </w:instrText>
      </w:r>
      <w:r w:rsidRPr="00B102C4">
        <w:rPr>
          <w:rFonts w:asciiTheme="minorHAnsi" w:hAnsiTheme="minorHAnsi" w:cstheme="minorHAnsi"/>
          <w:b/>
          <w:bCs/>
          <w:i w:val="0"/>
          <w:iCs w:val="0"/>
          <w:sz w:val="20"/>
          <w:szCs w:val="20"/>
        </w:rPr>
        <w:instrText>SEQ</w:instrText>
      </w:r>
      <w:r w:rsidRPr="00C80124">
        <w:rPr>
          <w:rFonts w:asciiTheme="minorHAnsi" w:hAnsiTheme="minorHAnsi" w:cstheme="minorHAnsi"/>
          <w:b/>
          <w:bCs/>
          <w:i w:val="0"/>
          <w:iCs w:val="0"/>
          <w:sz w:val="20"/>
          <w:szCs w:val="20"/>
          <w:lang w:val="el-GR"/>
        </w:rPr>
        <w:instrText xml:space="preserve"> </w:instrText>
      </w:r>
      <w:r w:rsidRPr="00D92157">
        <w:rPr>
          <w:rFonts w:asciiTheme="minorHAnsi" w:hAnsiTheme="minorHAnsi" w:cstheme="minorHAnsi"/>
          <w:b/>
          <w:bCs/>
          <w:i w:val="0"/>
          <w:iCs w:val="0"/>
          <w:sz w:val="20"/>
          <w:szCs w:val="20"/>
          <w:lang w:val="el-GR"/>
        </w:rPr>
        <w:instrText>Εικόνα</w:instrText>
      </w:r>
      <w:r w:rsidRPr="00C80124">
        <w:rPr>
          <w:rFonts w:asciiTheme="minorHAnsi" w:hAnsiTheme="minorHAnsi" w:cstheme="minorHAnsi"/>
          <w:b/>
          <w:bCs/>
          <w:i w:val="0"/>
          <w:iCs w:val="0"/>
          <w:sz w:val="20"/>
          <w:szCs w:val="20"/>
          <w:lang w:val="el-GR"/>
        </w:rPr>
        <w:instrText xml:space="preserve"> \* </w:instrText>
      </w:r>
      <w:r w:rsidRPr="00B102C4">
        <w:rPr>
          <w:rFonts w:asciiTheme="minorHAnsi" w:hAnsiTheme="minorHAnsi" w:cstheme="minorHAnsi"/>
          <w:b/>
          <w:bCs/>
          <w:i w:val="0"/>
          <w:iCs w:val="0"/>
          <w:sz w:val="20"/>
          <w:szCs w:val="20"/>
        </w:rPr>
        <w:instrText>ARABIC</w:instrText>
      </w:r>
      <w:r w:rsidRPr="00C80124">
        <w:rPr>
          <w:rFonts w:asciiTheme="minorHAnsi" w:hAnsiTheme="minorHAnsi" w:cstheme="minorHAnsi"/>
          <w:b/>
          <w:bCs/>
          <w:i w:val="0"/>
          <w:iCs w:val="0"/>
          <w:sz w:val="20"/>
          <w:szCs w:val="20"/>
          <w:lang w:val="el-GR"/>
        </w:rPr>
        <w:instrText xml:space="preserve"> </w:instrText>
      </w:r>
      <w:r w:rsidRPr="00B102C4">
        <w:rPr>
          <w:rFonts w:asciiTheme="minorHAnsi" w:hAnsiTheme="minorHAnsi" w:cstheme="minorHAnsi"/>
          <w:b/>
          <w:bCs/>
          <w:i w:val="0"/>
          <w:iCs w:val="0"/>
          <w:sz w:val="20"/>
          <w:szCs w:val="20"/>
        </w:rPr>
        <w:fldChar w:fldCharType="separate"/>
      </w:r>
      <w:r w:rsidRPr="00225B1E">
        <w:rPr>
          <w:rFonts w:asciiTheme="minorHAnsi" w:hAnsiTheme="minorHAnsi" w:cstheme="minorHAnsi"/>
          <w:b/>
          <w:bCs/>
          <w:i w:val="0"/>
          <w:iCs w:val="0"/>
          <w:noProof/>
          <w:sz w:val="20"/>
          <w:szCs w:val="20"/>
          <w:lang w:val="el-GR"/>
        </w:rPr>
        <w:t>27</w:t>
      </w:r>
      <w:r w:rsidRPr="00B102C4">
        <w:rPr>
          <w:rFonts w:asciiTheme="minorHAnsi" w:hAnsiTheme="minorHAnsi" w:cstheme="minorHAnsi"/>
          <w:b/>
          <w:bCs/>
          <w:i w:val="0"/>
          <w:iCs w:val="0"/>
          <w:sz w:val="20"/>
          <w:szCs w:val="20"/>
        </w:rPr>
        <w:fldChar w:fldCharType="end"/>
      </w:r>
      <w:r w:rsidRPr="00C80124">
        <w:rPr>
          <w:rFonts w:asciiTheme="minorHAnsi" w:hAnsiTheme="minorHAnsi" w:cstheme="minorHAnsi"/>
          <w:i w:val="0"/>
          <w:iCs w:val="0"/>
          <w:sz w:val="20"/>
          <w:szCs w:val="20"/>
          <w:lang w:val="el-GR"/>
        </w:rPr>
        <w:t xml:space="preserve">: </w:t>
      </w:r>
      <w:r w:rsidRPr="004B6D88">
        <w:rPr>
          <w:rFonts w:asciiTheme="minorHAnsi" w:hAnsiTheme="minorHAnsi" w:cstheme="minorHAnsi"/>
          <w:i w:val="0"/>
          <w:iCs w:val="0"/>
          <w:sz w:val="20"/>
          <w:szCs w:val="20"/>
          <w:lang w:val="en-US"/>
        </w:rPr>
        <w:t>Multiply</w:t>
      </w:r>
      <w:r w:rsidRPr="00C80124">
        <w:rPr>
          <w:rFonts w:asciiTheme="minorHAnsi" w:hAnsiTheme="minorHAnsi" w:cstheme="minorHAnsi"/>
          <w:i w:val="0"/>
          <w:iCs w:val="0"/>
          <w:sz w:val="20"/>
          <w:szCs w:val="20"/>
          <w:lang w:val="el-GR"/>
        </w:rPr>
        <w:t>_</w:t>
      </w:r>
      <w:r w:rsidRPr="004B6D88">
        <w:rPr>
          <w:rFonts w:asciiTheme="minorHAnsi" w:hAnsiTheme="minorHAnsi" w:cstheme="minorHAnsi"/>
          <w:i w:val="0"/>
          <w:iCs w:val="0"/>
          <w:sz w:val="20"/>
          <w:szCs w:val="20"/>
          <w:lang w:val="en-US"/>
        </w:rPr>
        <w:t>XOR</w:t>
      </w:r>
      <w:r w:rsidRPr="00C80124">
        <w:rPr>
          <w:rFonts w:asciiTheme="minorHAnsi" w:hAnsiTheme="minorHAnsi" w:cstheme="minorHAnsi"/>
          <w:i w:val="0"/>
          <w:iCs w:val="0"/>
          <w:sz w:val="20"/>
          <w:szCs w:val="20"/>
          <w:lang w:val="el-GR"/>
        </w:rPr>
        <w:t xml:space="preserve"> </w:t>
      </w:r>
      <w:r w:rsidRPr="004B6D88">
        <w:rPr>
          <w:rFonts w:asciiTheme="minorHAnsi" w:hAnsiTheme="minorHAnsi" w:cstheme="minorHAnsi"/>
          <w:i w:val="0"/>
          <w:iCs w:val="0"/>
          <w:sz w:val="20"/>
          <w:szCs w:val="20"/>
          <w:lang w:val="en-US"/>
        </w:rPr>
        <w:t>BLOCK</w:t>
      </w:r>
      <w:r w:rsidRPr="00C80124">
        <w:rPr>
          <w:rFonts w:asciiTheme="minorHAnsi" w:hAnsiTheme="minorHAnsi" w:cstheme="minorHAnsi"/>
          <w:i w:val="0"/>
          <w:iCs w:val="0"/>
          <w:sz w:val="20"/>
          <w:szCs w:val="20"/>
          <w:lang w:val="el-GR"/>
        </w:rPr>
        <w:t>-</w:t>
      </w:r>
      <w:r w:rsidRPr="00B102C4">
        <w:rPr>
          <w:rFonts w:asciiTheme="minorHAnsi" w:hAnsiTheme="minorHAnsi" w:cstheme="minorHAnsi"/>
          <w:i w:val="0"/>
          <w:iCs w:val="0"/>
          <w:sz w:val="20"/>
          <w:szCs w:val="20"/>
          <w:lang w:val="en-US"/>
        </w:rPr>
        <w:t>B</w:t>
      </w:r>
      <w:bookmarkEnd w:id="91"/>
    </w:p>
    <w:p w14:paraId="04F83DE2" w14:textId="77777777" w:rsidR="008E3C42" w:rsidRPr="00C80124" w:rsidRDefault="008E3C42" w:rsidP="008E3C42">
      <w:pPr>
        <w:pStyle w:val="Caption"/>
        <w:rPr>
          <w:rFonts w:asciiTheme="minorHAnsi" w:hAnsiTheme="minorHAnsi" w:cstheme="minorHAnsi"/>
          <w:i w:val="0"/>
          <w:iCs w:val="0"/>
          <w:sz w:val="20"/>
          <w:szCs w:val="20"/>
          <w:lang w:val="el-GR"/>
        </w:rPr>
      </w:pPr>
    </w:p>
    <w:p w14:paraId="426AB88F" w14:textId="77777777" w:rsidR="008E3C42" w:rsidRDefault="008E3C42" w:rsidP="008E3C42">
      <w:pPr>
        <w:pStyle w:val="Code0"/>
        <w:ind w:firstLine="0"/>
        <w:rPr>
          <w:lang w:val="el-GR"/>
        </w:rPr>
      </w:pPr>
      <w:r>
        <w:rPr>
          <w:lang w:val="el-GR"/>
        </w:rPr>
        <w:t xml:space="preserve">Οι απαραίτητες μεταβλητές που θα χρησιμοποιηθούν στο κάθε ένα από τα 8 </w:t>
      </w:r>
      <w:r>
        <w:t>BLOCK</w:t>
      </w:r>
      <w:r w:rsidRPr="00676E52">
        <w:rPr>
          <w:lang w:val="el-GR"/>
        </w:rPr>
        <w:t>-</w:t>
      </w:r>
      <w:r>
        <w:t>B</w:t>
      </w:r>
      <w:r w:rsidRPr="00676E52">
        <w:rPr>
          <w:lang w:val="el-GR"/>
        </w:rPr>
        <w:t xml:space="preserve"> </w:t>
      </w:r>
      <w:r>
        <w:rPr>
          <w:lang w:val="el-GR"/>
        </w:rPr>
        <w:t>για την παραγωγή των τιμών δίνονται από τον τύπο:</w:t>
      </w:r>
    </w:p>
    <w:p w14:paraId="13370BED" w14:textId="77777777" w:rsidR="008E3C42" w:rsidRDefault="008E3C42" w:rsidP="008E3C42">
      <w:pPr>
        <w:pStyle w:val="Code0"/>
        <w:ind w:firstLine="0"/>
        <w:rPr>
          <w:lang w:val="el-GR"/>
        </w:rPr>
      </w:pPr>
    </w:p>
    <w:p w14:paraId="41D14050" w14:textId="77777777" w:rsidR="008E3C42" w:rsidRPr="00AF7347" w:rsidRDefault="008E3C42" w:rsidP="008E3C42">
      <w:pPr>
        <w:pStyle w:val="Code0"/>
        <w:ind w:firstLine="0"/>
        <w:jc w:val="center"/>
      </w:pPr>
      <w:proofErr w:type="gramStart"/>
      <w:r>
        <w:t>b</w:t>
      </w:r>
      <w:r>
        <w:rPr>
          <w:vertAlign w:val="subscript"/>
        </w:rPr>
        <w:t>B</w:t>
      </w:r>
      <w:r w:rsidRPr="00AF7347">
        <w:rPr>
          <w:vertAlign w:val="subscript"/>
        </w:rPr>
        <w:t>,</w:t>
      </w:r>
      <w:r>
        <w:rPr>
          <w:vertAlign w:val="subscript"/>
        </w:rPr>
        <w:t>i</w:t>
      </w:r>
      <w:proofErr w:type="gramEnd"/>
      <w:r>
        <w:rPr>
          <w:vertAlign w:val="subscript"/>
        </w:rPr>
        <w:t>+8</w:t>
      </w:r>
      <w:r w:rsidRPr="00AF7347">
        <w:t xml:space="preserve"> = (</w:t>
      </w:r>
      <w:r>
        <w:rPr>
          <w:lang w:val="el-GR"/>
        </w:rPr>
        <w:t>β</w:t>
      </w:r>
      <w:r>
        <w:t>b</w:t>
      </w:r>
      <w:r>
        <w:rPr>
          <w:vertAlign w:val="subscript"/>
        </w:rPr>
        <w:t>i</w:t>
      </w:r>
      <w:r w:rsidRPr="00AF7347">
        <w:t xml:space="preserve"> </w:t>
      </w:r>
      <m:oMath>
        <m:r>
          <w:rPr>
            <w:rFonts w:ascii="Cambria Math" w:hAnsi="Cambria Math"/>
          </w:rPr>
          <m:t>⊕</m:t>
        </m:r>
      </m:oMath>
      <w:r w:rsidRPr="00AF7347">
        <w:t xml:space="preserve"> </w:t>
      </w:r>
      <w:r>
        <w:rPr>
          <w:lang w:val="el-GR"/>
        </w:rPr>
        <w:t>β</w:t>
      </w:r>
      <w:r>
        <w:rPr>
          <w:vertAlign w:val="subscript"/>
        </w:rPr>
        <w:t>i</w:t>
      </w:r>
      <w:r w:rsidRPr="00AF7347">
        <w:rPr>
          <w:vertAlign w:val="subscript"/>
        </w:rPr>
        <w:t>+3</w:t>
      </w:r>
      <w:r w:rsidRPr="00AF7347">
        <w:t xml:space="preserve"> </w:t>
      </w:r>
      <m:oMath>
        <m:r>
          <w:rPr>
            <w:rFonts w:ascii="Cambria Math" w:hAnsi="Cambria Math"/>
          </w:rPr>
          <m:t>⊕</m:t>
        </m:r>
      </m:oMath>
      <w:r w:rsidRPr="00AF7347">
        <w:t xml:space="preserve"> </w:t>
      </w:r>
      <w:r>
        <w:rPr>
          <w:lang w:val="el-GR"/>
        </w:rPr>
        <w:t>β</w:t>
      </w:r>
      <w:r w:rsidRPr="00AF7347">
        <w:rPr>
          <w:vertAlign w:val="superscript"/>
        </w:rPr>
        <w:t>-1</w:t>
      </w:r>
      <w:r>
        <w:t>b</w:t>
      </w:r>
      <w:r>
        <w:rPr>
          <w:vertAlign w:val="subscript"/>
        </w:rPr>
        <w:t>i</w:t>
      </w:r>
      <w:r w:rsidRPr="00AF7347">
        <w:rPr>
          <w:vertAlign w:val="subscript"/>
        </w:rPr>
        <w:t>+8</w:t>
      </w:r>
      <w:r w:rsidRPr="00AF7347">
        <w:t xml:space="preserve"> </w:t>
      </w:r>
      <m:oMath>
        <m:r>
          <w:rPr>
            <w:rFonts w:ascii="Cambria Math" w:hAnsi="Cambria Math"/>
          </w:rPr>
          <m:t xml:space="preserve">⊕ </m:t>
        </m:r>
      </m:oMath>
      <w:r>
        <w:t>a</w:t>
      </w:r>
      <w:r>
        <w:rPr>
          <w:vertAlign w:val="subscript"/>
        </w:rPr>
        <w:t>i</w:t>
      </w:r>
      <w:r w:rsidRPr="00AF7347">
        <w:t xml:space="preserve">), </w:t>
      </w:r>
      <w:r>
        <w:rPr>
          <w:lang w:val="el-GR"/>
        </w:rPr>
        <w:t>με</w:t>
      </w:r>
      <w:r w:rsidRPr="00AF7347">
        <w:t xml:space="preserve"> </w:t>
      </w:r>
      <w:proofErr w:type="spellStart"/>
      <w:r>
        <w:t>i</w:t>
      </w:r>
      <w:proofErr w:type="spellEnd"/>
      <w:r w:rsidRPr="00AF7347">
        <w:t xml:space="preserve"> = {0,1….,7}.</w:t>
      </w:r>
    </w:p>
    <w:p w14:paraId="139D2644" w14:textId="77777777" w:rsidR="008E3C42" w:rsidRPr="00AF7347" w:rsidRDefault="008E3C42" w:rsidP="008E3C42">
      <w:pPr>
        <w:pStyle w:val="Code0"/>
        <w:ind w:firstLine="0"/>
      </w:pPr>
    </w:p>
    <w:p w14:paraId="6A59ACCF" w14:textId="2B3EEDCF" w:rsidR="008E3C42" w:rsidRDefault="008E3C42" w:rsidP="008E3C42">
      <w:pPr>
        <w:pStyle w:val="Code0"/>
        <w:ind w:firstLine="0"/>
        <w:rPr>
          <w:lang w:val="el-GR"/>
        </w:rPr>
      </w:pPr>
      <w:r>
        <w:rPr>
          <w:lang w:val="el-GR"/>
        </w:rPr>
        <w:t xml:space="preserve">Ο σχεδιασμός του </w:t>
      </w:r>
      <w:r>
        <w:t>FSM</w:t>
      </w:r>
      <w:r w:rsidRPr="0068449E">
        <w:rPr>
          <w:lang w:val="el-GR"/>
        </w:rPr>
        <w:t xml:space="preserve"> </w:t>
      </w:r>
      <w:r>
        <w:t>part</w:t>
      </w:r>
      <w:r>
        <w:rPr>
          <w:lang w:val="el-GR"/>
        </w:rPr>
        <w:t xml:space="preserve"> παραμένει ο ίδιος με τον σχεδιασμό που προτείνεται</w:t>
      </w:r>
      <w:r w:rsidRPr="00F168D3">
        <w:rPr>
          <w:lang w:val="el-GR"/>
        </w:rPr>
        <w:t xml:space="preserve"> </w:t>
      </w:r>
      <w:r>
        <w:rPr>
          <w:lang w:val="el-GR"/>
        </w:rPr>
        <w:t xml:space="preserve">από τον </w:t>
      </w:r>
      <w:r>
        <w:t>Patrik</w:t>
      </w:r>
      <w:r w:rsidRPr="00F168D3">
        <w:rPr>
          <w:lang w:val="el-GR"/>
        </w:rPr>
        <w:t xml:space="preserve"> </w:t>
      </w:r>
      <w:r>
        <w:t>Ekdahl</w:t>
      </w:r>
      <w:r>
        <w:rPr>
          <w:lang w:val="el-GR"/>
        </w:rPr>
        <w:t>.</w:t>
      </w:r>
    </w:p>
    <w:p w14:paraId="30C0A489" w14:textId="77777777" w:rsidR="006F1C3B" w:rsidRDefault="006F1C3B" w:rsidP="008E3C42">
      <w:pPr>
        <w:pStyle w:val="Code0"/>
        <w:ind w:firstLine="0"/>
        <w:rPr>
          <w:lang w:val="el-GR"/>
        </w:rPr>
      </w:pPr>
    </w:p>
    <w:p w14:paraId="44FCAA7E" w14:textId="77777777" w:rsidR="006F1C3B" w:rsidRDefault="006F1C3B" w:rsidP="008E3C42">
      <w:pPr>
        <w:pStyle w:val="Code0"/>
        <w:ind w:firstLine="0"/>
        <w:rPr>
          <w:lang w:val="el-GR"/>
        </w:rPr>
      </w:pPr>
    </w:p>
    <w:p w14:paraId="4F891E2C" w14:textId="77777777" w:rsidR="006F1C3B" w:rsidRDefault="006F1C3B" w:rsidP="008E3C42">
      <w:pPr>
        <w:pStyle w:val="Code0"/>
        <w:ind w:firstLine="0"/>
        <w:rPr>
          <w:lang w:val="el-GR"/>
        </w:rPr>
      </w:pPr>
    </w:p>
    <w:p w14:paraId="0A12E8C1" w14:textId="77777777" w:rsidR="006F1C3B" w:rsidRDefault="006F1C3B" w:rsidP="008E3C42">
      <w:pPr>
        <w:pStyle w:val="Code0"/>
        <w:ind w:firstLine="0"/>
        <w:rPr>
          <w:lang w:val="el-GR"/>
        </w:rPr>
      </w:pPr>
    </w:p>
    <w:p w14:paraId="7A9AD441" w14:textId="77777777" w:rsidR="006F1C3B" w:rsidRDefault="006F1C3B" w:rsidP="008E3C42">
      <w:pPr>
        <w:pStyle w:val="Code0"/>
        <w:ind w:firstLine="0"/>
        <w:rPr>
          <w:lang w:val="el-GR"/>
        </w:rPr>
      </w:pPr>
    </w:p>
    <w:p w14:paraId="6BDCACA5" w14:textId="77777777" w:rsidR="006F1C3B" w:rsidRDefault="006F1C3B" w:rsidP="008E3C42">
      <w:pPr>
        <w:pStyle w:val="Code0"/>
        <w:ind w:firstLine="0"/>
        <w:rPr>
          <w:lang w:val="el-GR"/>
        </w:rPr>
      </w:pPr>
    </w:p>
    <w:p w14:paraId="22CCF72D" w14:textId="77777777" w:rsidR="006F1C3B" w:rsidRDefault="006F1C3B" w:rsidP="008E3C42">
      <w:pPr>
        <w:pStyle w:val="Code0"/>
        <w:ind w:firstLine="0"/>
        <w:rPr>
          <w:lang w:val="el-GR"/>
        </w:rPr>
      </w:pPr>
    </w:p>
    <w:p w14:paraId="0B03B01F" w14:textId="77777777" w:rsidR="006F1C3B" w:rsidRDefault="006F1C3B" w:rsidP="008E3C42">
      <w:pPr>
        <w:pStyle w:val="Code0"/>
        <w:ind w:firstLine="0"/>
        <w:rPr>
          <w:lang w:val="el-GR"/>
        </w:rPr>
      </w:pPr>
    </w:p>
    <w:p w14:paraId="0A996940" w14:textId="77777777" w:rsidR="006F1C3B" w:rsidRDefault="006F1C3B" w:rsidP="008E3C42">
      <w:pPr>
        <w:pStyle w:val="Code0"/>
        <w:ind w:firstLine="0"/>
        <w:rPr>
          <w:lang w:val="el-GR"/>
        </w:rPr>
      </w:pPr>
    </w:p>
    <w:p w14:paraId="51E6EE11" w14:textId="77777777" w:rsidR="006F1C3B" w:rsidRDefault="006F1C3B" w:rsidP="008E3C42">
      <w:pPr>
        <w:pStyle w:val="Code0"/>
        <w:ind w:firstLine="0"/>
        <w:rPr>
          <w:lang w:val="el-GR"/>
        </w:rPr>
      </w:pPr>
    </w:p>
    <w:p w14:paraId="1F3A3648" w14:textId="77777777" w:rsidR="006F1C3B" w:rsidRDefault="006F1C3B" w:rsidP="008E3C42">
      <w:pPr>
        <w:pStyle w:val="Code0"/>
        <w:ind w:firstLine="0"/>
        <w:rPr>
          <w:lang w:val="el-GR"/>
        </w:rPr>
      </w:pPr>
    </w:p>
    <w:p w14:paraId="2E231833" w14:textId="77777777" w:rsidR="006F1C3B" w:rsidRDefault="006F1C3B" w:rsidP="008E3C42">
      <w:pPr>
        <w:pStyle w:val="Code0"/>
        <w:ind w:firstLine="0"/>
        <w:rPr>
          <w:lang w:val="el-GR"/>
        </w:rPr>
      </w:pPr>
    </w:p>
    <w:p w14:paraId="218A8AC6" w14:textId="77777777" w:rsidR="006F1C3B" w:rsidRDefault="006F1C3B" w:rsidP="008E3C42">
      <w:pPr>
        <w:pStyle w:val="Code0"/>
        <w:ind w:firstLine="0"/>
        <w:rPr>
          <w:lang w:val="el-GR"/>
        </w:rPr>
      </w:pPr>
    </w:p>
    <w:p w14:paraId="3C3D8793" w14:textId="77777777" w:rsidR="006F1C3B" w:rsidRDefault="006F1C3B" w:rsidP="008E3C42">
      <w:pPr>
        <w:pStyle w:val="Code0"/>
        <w:ind w:firstLine="0"/>
        <w:rPr>
          <w:lang w:val="el-GR"/>
        </w:rPr>
      </w:pPr>
    </w:p>
    <w:p w14:paraId="2B3D8CCB" w14:textId="77777777" w:rsidR="006F1C3B" w:rsidRDefault="006F1C3B" w:rsidP="008E3C42">
      <w:pPr>
        <w:pStyle w:val="Code0"/>
        <w:ind w:firstLine="0"/>
        <w:rPr>
          <w:lang w:val="el-GR"/>
        </w:rPr>
      </w:pPr>
    </w:p>
    <w:p w14:paraId="55CE7EFE" w14:textId="77777777" w:rsidR="006F1C3B" w:rsidRDefault="006F1C3B" w:rsidP="008E3C42">
      <w:pPr>
        <w:pStyle w:val="Code0"/>
        <w:ind w:firstLine="0"/>
        <w:rPr>
          <w:lang w:val="el-GR"/>
        </w:rPr>
      </w:pPr>
    </w:p>
    <w:p w14:paraId="4A783236" w14:textId="77777777" w:rsidR="006F1C3B" w:rsidRDefault="006F1C3B" w:rsidP="008E3C42">
      <w:pPr>
        <w:pStyle w:val="Code0"/>
        <w:ind w:firstLine="0"/>
        <w:rPr>
          <w:lang w:val="el-GR"/>
        </w:rPr>
      </w:pPr>
    </w:p>
    <w:p w14:paraId="36C6539F" w14:textId="77777777" w:rsidR="006F1C3B" w:rsidRDefault="006F1C3B" w:rsidP="008E3C42">
      <w:pPr>
        <w:pStyle w:val="Code0"/>
        <w:ind w:firstLine="0"/>
        <w:rPr>
          <w:lang w:val="el-GR"/>
        </w:rPr>
      </w:pPr>
    </w:p>
    <w:p w14:paraId="7D47968D" w14:textId="77777777" w:rsidR="006F1C3B" w:rsidRDefault="006F1C3B" w:rsidP="008E3C42">
      <w:pPr>
        <w:pStyle w:val="Code0"/>
        <w:ind w:firstLine="0"/>
        <w:rPr>
          <w:lang w:val="el-GR"/>
        </w:rPr>
      </w:pPr>
    </w:p>
    <w:p w14:paraId="3E03B039" w14:textId="77777777" w:rsidR="006F1C3B" w:rsidRDefault="006F1C3B" w:rsidP="008E3C42">
      <w:pPr>
        <w:pStyle w:val="Code0"/>
        <w:ind w:firstLine="0"/>
        <w:rPr>
          <w:lang w:val="el-GR"/>
        </w:rPr>
      </w:pPr>
    </w:p>
    <w:p w14:paraId="27951AA6" w14:textId="77777777" w:rsidR="006F1C3B" w:rsidRDefault="006F1C3B" w:rsidP="008E3C42">
      <w:pPr>
        <w:pStyle w:val="Code0"/>
        <w:ind w:firstLine="0"/>
        <w:rPr>
          <w:lang w:val="el-GR"/>
        </w:rPr>
      </w:pPr>
    </w:p>
    <w:p w14:paraId="345952F1" w14:textId="77777777" w:rsidR="006F1C3B" w:rsidRDefault="006F1C3B" w:rsidP="008E3C42">
      <w:pPr>
        <w:pStyle w:val="Code0"/>
        <w:ind w:firstLine="0"/>
        <w:rPr>
          <w:lang w:val="el-GR"/>
        </w:rPr>
      </w:pPr>
    </w:p>
    <w:p w14:paraId="1AA4A298" w14:textId="77777777" w:rsidR="006F1C3B" w:rsidRDefault="006F1C3B" w:rsidP="008E3C42">
      <w:pPr>
        <w:pStyle w:val="Code0"/>
        <w:ind w:firstLine="0"/>
        <w:rPr>
          <w:lang w:val="el-GR"/>
        </w:rPr>
      </w:pPr>
    </w:p>
    <w:p w14:paraId="659D0420" w14:textId="77777777" w:rsidR="006F1C3B" w:rsidRDefault="006F1C3B" w:rsidP="008E3C42">
      <w:pPr>
        <w:pStyle w:val="Code0"/>
        <w:ind w:firstLine="0"/>
        <w:rPr>
          <w:lang w:val="el-GR"/>
        </w:rPr>
      </w:pPr>
    </w:p>
    <w:p w14:paraId="28EB287A" w14:textId="77777777" w:rsidR="006F1C3B" w:rsidRDefault="006F1C3B" w:rsidP="008E3C42">
      <w:pPr>
        <w:pStyle w:val="Code0"/>
        <w:ind w:firstLine="0"/>
        <w:rPr>
          <w:lang w:val="el-GR"/>
        </w:rPr>
      </w:pPr>
    </w:p>
    <w:p w14:paraId="2812ADCB" w14:textId="77777777" w:rsidR="006F1C3B" w:rsidRDefault="006F1C3B" w:rsidP="008E3C42">
      <w:pPr>
        <w:pStyle w:val="Code0"/>
        <w:ind w:firstLine="0"/>
        <w:rPr>
          <w:lang w:val="el-GR"/>
        </w:rPr>
      </w:pPr>
    </w:p>
    <w:p w14:paraId="406D7A3E" w14:textId="77777777" w:rsidR="006F1C3B" w:rsidRDefault="006F1C3B" w:rsidP="008E3C42">
      <w:pPr>
        <w:pStyle w:val="Code0"/>
        <w:ind w:firstLine="0"/>
        <w:rPr>
          <w:lang w:val="el-GR"/>
        </w:rPr>
      </w:pPr>
    </w:p>
    <w:p w14:paraId="502D1989" w14:textId="77777777" w:rsidR="006F1C3B" w:rsidRDefault="006F1C3B" w:rsidP="008E3C42">
      <w:pPr>
        <w:pStyle w:val="Code0"/>
        <w:ind w:firstLine="0"/>
        <w:rPr>
          <w:lang w:val="el-GR"/>
        </w:rPr>
      </w:pPr>
    </w:p>
    <w:p w14:paraId="68CC5351" w14:textId="77777777" w:rsidR="006F1C3B" w:rsidRDefault="006F1C3B" w:rsidP="008E3C42">
      <w:pPr>
        <w:pStyle w:val="Code0"/>
        <w:ind w:firstLine="0"/>
        <w:rPr>
          <w:lang w:val="el-GR"/>
        </w:rPr>
      </w:pPr>
    </w:p>
    <w:p w14:paraId="31CF4EB7" w14:textId="77777777" w:rsidR="006F1C3B" w:rsidRDefault="006F1C3B" w:rsidP="008E3C42">
      <w:pPr>
        <w:pStyle w:val="Code0"/>
        <w:ind w:firstLine="0"/>
        <w:rPr>
          <w:lang w:val="el-GR"/>
        </w:rPr>
      </w:pPr>
    </w:p>
    <w:p w14:paraId="79ACF916" w14:textId="77777777" w:rsidR="006F1C3B" w:rsidRDefault="006F1C3B" w:rsidP="008E3C42">
      <w:pPr>
        <w:pStyle w:val="Code0"/>
        <w:ind w:firstLine="0"/>
        <w:rPr>
          <w:lang w:val="el-GR"/>
        </w:rPr>
      </w:pPr>
    </w:p>
    <w:p w14:paraId="08A737BB" w14:textId="77777777" w:rsidR="006F1C3B" w:rsidRDefault="006F1C3B" w:rsidP="008E3C42">
      <w:pPr>
        <w:pStyle w:val="Code0"/>
        <w:ind w:firstLine="0"/>
        <w:rPr>
          <w:lang w:val="el-GR"/>
        </w:rPr>
      </w:pPr>
    </w:p>
    <w:p w14:paraId="1450A936" w14:textId="77777777" w:rsidR="006F1C3B" w:rsidRDefault="006F1C3B" w:rsidP="008E3C42">
      <w:pPr>
        <w:pStyle w:val="Code0"/>
        <w:ind w:firstLine="0"/>
        <w:rPr>
          <w:lang w:val="el-GR"/>
        </w:rPr>
      </w:pPr>
    </w:p>
    <w:p w14:paraId="67CA0D10" w14:textId="77777777" w:rsidR="006F1C3B" w:rsidRDefault="006F1C3B" w:rsidP="008E3C42">
      <w:pPr>
        <w:pStyle w:val="Code0"/>
        <w:ind w:firstLine="0"/>
        <w:rPr>
          <w:lang w:val="el-GR"/>
        </w:rPr>
      </w:pPr>
    </w:p>
    <w:p w14:paraId="1E7AD494" w14:textId="77777777" w:rsidR="006F1C3B" w:rsidRDefault="006F1C3B" w:rsidP="008E3C42">
      <w:pPr>
        <w:pStyle w:val="Code0"/>
        <w:ind w:firstLine="0"/>
        <w:rPr>
          <w:lang w:val="el-GR"/>
        </w:rPr>
      </w:pPr>
    </w:p>
    <w:p w14:paraId="28C2BFE1" w14:textId="77777777" w:rsidR="006F1C3B" w:rsidRDefault="006F1C3B" w:rsidP="008E3C42">
      <w:pPr>
        <w:pStyle w:val="Code0"/>
        <w:ind w:firstLine="0"/>
        <w:rPr>
          <w:lang w:val="el-GR"/>
        </w:rPr>
      </w:pPr>
    </w:p>
    <w:p w14:paraId="489224DE" w14:textId="77777777" w:rsidR="006F1C3B" w:rsidRDefault="006F1C3B" w:rsidP="008E3C42">
      <w:pPr>
        <w:pStyle w:val="Code0"/>
        <w:ind w:firstLine="0"/>
        <w:rPr>
          <w:lang w:val="el-GR"/>
        </w:rPr>
      </w:pPr>
    </w:p>
    <w:p w14:paraId="11FAEA49" w14:textId="77777777" w:rsidR="006F1C3B" w:rsidRDefault="006F1C3B" w:rsidP="008E3C42">
      <w:pPr>
        <w:pStyle w:val="Code0"/>
        <w:ind w:firstLine="0"/>
        <w:rPr>
          <w:lang w:val="el-GR"/>
        </w:rPr>
      </w:pPr>
    </w:p>
    <w:p w14:paraId="7C3D9C34" w14:textId="77777777" w:rsidR="006F1C3B" w:rsidRDefault="006F1C3B" w:rsidP="008E3C42">
      <w:pPr>
        <w:pStyle w:val="Code0"/>
        <w:ind w:firstLine="0"/>
        <w:rPr>
          <w:lang w:val="el-GR"/>
        </w:rPr>
      </w:pPr>
    </w:p>
    <w:p w14:paraId="066EB11B" w14:textId="77777777" w:rsidR="006F1C3B" w:rsidRPr="006F1C3B" w:rsidRDefault="006F1C3B" w:rsidP="006F1C3B">
      <w:pPr>
        <w:pStyle w:val="Heading1"/>
        <w:jc w:val="right"/>
      </w:pPr>
      <w:bookmarkStart w:id="92" w:name="_Toc146479299"/>
      <w:bookmarkEnd w:id="92"/>
    </w:p>
    <w:p w14:paraId="33653483" w14:textId="3DCF01CA" w:rsidR="006F1C3B" w:rsidRPr="000E76E6" w:rsidRDefault="006F1C3B" w:rsidP="006F1C3B">
      <w:pPr>
        <w:pStyle w:val="Heading1"/>
        <w:numPr>
          <w:ilvl w:val="0"/>
          <w:numId w:val="0"/>
        </w:numPr>
        <w:ind w:left="4032" w:hanging="432"/>
        <w:rPr>
          <w:rFonts w:asciiTheme="minorHAnsi" w:hAnsiTheme="minorHAnsi" w:cstheme="minorHAnsi"/>
          <w:lang w:val="en-US"/>
        </w:rPr>
      </w:pPr>
      <w:r w:rsidRPr="008F30A0">
        <w:br/>
      </w:r>
      <w:bookmarkStart w:id="93" w:name="_Toc144073756"/>
      <w:bookmarkStart w:id="94" w:name="_Toc146479300"/>
      <w:r w:rsidRPr="002A058B">
        <w:rPr>
          <w:rFonts w:asciiTheme="minorHAnsi" w:hAnsiTheme="minorHAnsi" w:cstheme="minorHAnsi"/>
        </w:rPr>
        <w:t xml:space="preserve">Προσομοίωση και </w:t>
      </w:r>
      <w:r>
        <w:rPr>
          <w:rFonts w:asciiTheme="minorHAnsi" w:hAnsiTheme="minorHAnsi" w:cstheme="minorHAnsi"/>
        </w:rPr>
        <w:t>Υ</w:t>
      </w:r>
      <w:r w:rsidRPr="002A058B">
        <w:rPr>
          <w:rFonts w:asciiTheme="minorHAnsi" w:hAnsiTheme="minorHAnsi" w:cstheme="minorHAnsi"/>
        </w:rPr>
        <w:t>λοποίηση</w:t>
      </w:r>
      <w:r>
        <w:rPr>
          <w:rFonts w:asciiTheme="minorHAnsi" w:hAnsiTheme="minorHAnsi" w:cstheme="minorHAnsi"/>
        </w:rPr>
        <w:t xml:space="preserve"> Σχεδιασμού</w:t>
      </w:r>
      <w:bookmarkEnd w:id="93"/>
      <w:bookmarkEnd w:id="94"/>
      <w:r w:rsidRPr="002A058B">
        <w:rPr>
          <w:rFonts w:asciiTheme="minorHAnsi" w:hAnsiTheme="minorHAnsi" w:cstheme="minorHAnsi"/>
        </w:rPr>
        <w:t xml:space="preserve"> </w:t>
      </w:r>
    </w:p>
    <w:p w14:paraId="36E21F71" w14:textId="6C9D6170" w:rsidR="007770CA" w:rsidRPr="00E100E4" w:rsidRDefault="00F40CE2" w:rsidP="00F40CE2">
      <w:pPr>
        <w:pStyle w:val="Heading2"/>
        <w:rPr>
          <w:rFonts w:cstheme="minorHAnsi"/>
        </w:rPr>
      </w:pPr>
      <w:bookmarkStart w:id="95" w:name="_Toc146479301"/>
      <w:r w:rsidRPr="00F40CE2">
        <w:rPr>
          <w:rFonts w:cstheme="minorHAnsi"/>
        </w:rPr>
        <w:t xml:space="preserve">Εξομοίωση </w:t>
      </w:r>
      <w:r w:rsidR="00CF4D18">
        <w:rPr>
          <w:rFonts w:cstheme="minorHAnsi"/>
        </w:rPr>
        <w:t>Λ</w:t>
      </w:r>
      <w:r w:rsidRPr="00F40CE2">
        <w:rPr>
          <w:rFonts w:cstheme="minorHAnsi"/>
        </w:rPr>
        <w:t>ειτουργίας</w:t>
      </w:r>
      <w:r w:rsidR="00E100E4" w:rsidRPr="00E100E4">
        <w:rPr>
          <w:rFonts w:cstheme="minorHAnsi"/>
        </w:rPr>
        <w:t xml:space="preserve"> </w:t>
      </w:r>
      <w:r w:rsidR="00E100E4">
        <w:rPr>
          <w:rFonts w:cstheme="minorHAnsi"/>
        </w:rPr>
        <w:t>Προτεινόμενου Σχεδιασμού</w:t>
      </w:r>
      <w:bookmarkEnd w:id="95"/>
      <w:r w:rsidRPr="00F40CE2">
        <w:rPr>
          <w:rFonts w:cstheme="minorHAnsi"/>
        </w:rPr>
        <w:t xml:space="preserve"> </w:t>
      </w:r>
    </w:p>
    <w:p w14:paraId="55101124" w14:textId="220D67E9" w:rsidR="007217C9" w:rsidRDefault="007217C9" w:rsidP="00571AF4">
      <w:pPr>
        <w:pStyle w:val="Code0"/>
        <w:spacing w:after="60"/>
        <w:ind w:firstLine="0"/>
        <w:rPr>
          <w:lang w:val="el-GR"/>
        </w:rPr>
      </w:pPr>
      <w:r>
        <w:rPr>
          <w:lang w:val="el-GR"/>
        </w:rPr>
        <w:t xml:space="preserve">Για την εξομοίωση της λειτουργίας του </w:t>
      </w:r>
      <w:r>
        <w:t>SNOW</w:t>
      </w:r>
      <w:r w:rsidRPr="007217C9">
        <w:rPr>
          <w:lang w:val="el-GR"/>
        </w:rPr>
        <w:t>-</w:t>
      </w:r>
      <w:r>
        <w:t>V</w:t>
      </w:r>
      <w:r>
        <w:rPr>
          <w:lang w:val="el-GR"/>
        </w:rPr>
        <w:t xml:space="preserve"> έχουν επιλεχθεί </w:t>
      </w:r>
      <w:r>
        <w:t>test</w:t>
      </w:r>
      <w:r>
        <w:rPr>
          <w:lang w:val="el-GR"/>
        </w:rPr>
        <w:t xml:space="preserve"> </w:t>
      </w:r>
      <w:r>
        <w:t>vectors</w:t>
      </w:r>
      <w:r>
        <w:rPr>
          <w:lang w:val="el-GR"/>
        </w:rPr>
        <w:t xml:space="preserve"> τα οποία προκύπτουν από τον ίδιο τον σχεδιαστή του αλγορίθμου, καθώς και από σχετική βιβλιογραφία.</w:t>
      </w:r>
      <w:r w:rsidR="006B1F53">
        <w:rPr>
          <w:lang w:val="el-GR"/>
        </w:rPr>
        <w:t xml:space="preserve"> Η εξομοίωση ξεκινάει με την αρχικοποίηση των </w:t>
      </w:r>
      <w:proofErr w:type="spellStart"/>
      <w:r w:rsidR="006B1F53">
        <w:rPr>
          <w:lang w:val="el-GR"/>
        </w:rPr>
        <w:t>καταχωρητών</w:t>
      </w:r>
      <w:proofErr w:type="spellEnd"/>
      <w:r w:rsidR="006B1F53">
        <w:rPr>
          <w:lang w:val="el-GR"/>
        </w:rPr>
        <w:t xml:space="preserve"> στην τιμή 0 για μισό κύκλο ρολογιού. Με την πρώτη θετική </w:t>
      </w:r>
      <w:proofErr w:type="spellStart"/>
      <w:r w:rsidR="006B1F53">
        <w:rPr>
          <w:lang w:val="el-GR"/>
        </w:rPr>
        <w:t>ακμοπυροδότηση</w:t>
      </w:r>
      <w:proofErr w:type="spellEnd"/>
      <w:r w:rsidR="006B1F53">
        <w:rPr>
          <w:lang w:val="el-GR"/>
        </w:rPr>
        <w:t xml:space="preserve"> του ρολογιού</w:t>
      </w:r>
      <w:r w:rsidR="006B1F53" w:rsidRPr="006B1F53">
        <w:rPr>
          <w:lang w:val="el-GR"/>
        </w:rPr>
        <w:t>,</w:t>
      </w:r>
      <w:r w:rsidR="006B1F53">
        <w:rPr>
          <w:lang w:val="el-GR"/>
        </w:rPr>
        <w:t xml:space="preserve"> οι </w:t>
      </w:r>
      <w:r w:rsidR="006B1F53">
        <w:t>registers</w:t>
      </w:r>
      <w:r w:rsidR="006B1F53">
        <w:rPr>
          <w:lang w:val="el-GR"/>
        </w:rPr>
        <w:t xml:space="preserve"> περνάνε στην έξοδο την τιμή της εισόδου τους εκείνη την χρονική στιγμή και ξεκινάει η λειτουργία του αλγορίθμου.</w:t>
      </w:r>
    </w:p>
    <w:p w14:paraId="77582597" w14:textId="74CAA697" w:rsidR="006B1F53" w:rsidRPr="00AA30FD" w:rsidRDefault="006B1F53" w:rsidP="007217C9">
      <w:pPr>
        <w:pStyle w:val="Code0"/>
        <w:ind w:firstLine="0"/>
        <w:rPr>
          <w:lang w:val="el-GR"/>
        </w:rPr>
      </w:pPr>
      <w:r>
        <w:rPr>
          <w:lang w:val="el-GR"/>
        </w:rPr>
        <w:t>Οι</w:t>
      </w:r>
      <w:r w:rsidRPr="006B1F53">
        <w:rPr>
          <w:lang w:val="el-GR"/>
        </w:rPr>
        <w:t xml:space="preserve"> </w:t>
      </w:r>
      <w:r>
        <w:rPr>
          <w:lang w:val="el-GR"/>
        </w:rPr>
        <w:t>τιμές</w:t>
      </w:r>
      <w:r w:rsidRPr="006B1F53">
        <w:rPr>
          <w:lang w:val="el-GR"/>
        </w:rPr>
        <w:t xml:space="preserve"> </w:t>
      </w:r>
      <w:r>
        <w:rPr>
          <w:lang w:val="el-GR"/>
        </w:rPr>
        <w:t>στα</w:t>
      </w:r>
      <w:r w:rsidRPr="006B1F53">
        <w:rPr>
          <w:lang w:val="el-GR"/>
        </w:rPr>
        <w:t xml:space="preserve"> </w:t>
      </w:r>
      <w:r>
        <w:t>test</w:t>
      </w:r>
      <w:r w:rsidRPr="006B1F53">
        <w:rPr>
          <w:lang w:val="el-GR"/>
        </w:rPr>
        <w:t xml:space="preserve"> </w:t>
      </w:r>
      <w:r>
        <w:t>vectors</w:t>
      </w:r>
      <w:r w:rsidRPr="006B1F53">
        <w:rPr>
          <w:lang w:val="el-GR"/>
        </w:rPr>
        <w:t xml:space="preserve"> </w:t>
      </w:r>
      <w:r>
        <w:rPr>
          <w:lang w:val="el-GR"/>
        </w:rPr>
        <w:t>έχουν</w:t>
      </w:r>
      <w:r w:rsidRPr="006B1F53">
        <w:rPr>
          <w:lang w:val="el-GR"/>
        </w:rPr>
        <w:t xml:space="preserve"> </w:t>
      </w:r>
      <w:r>
        <w:rPr>
          <w:lang w:val="el-GR"/>
        </w:rPr>
        <w:t>ταξινομηθεί</w:t>
      </w:r>
      <w:r w:rsidRPr="006B1F53">
        <w:rPr>
          <w:lang w:val="el-GR"/>
        </w:rPr>
        <w:t xml:space="preserve"> </w:t>
      </w:r>
      <w:r>
        <w:rPr>
          <w:lang w:val="el-GR"/>
        </w:rPr>
        <w:t>από</w:t>
      </w:r>
      <w:r w:rsidRPr="006B1F53">
        <w:rPr>
          <w:lang w:val="el-GR"/>
        </w:rPr>
        <w:t xml:space="preserve"> </w:t>
      </w:r>
      <w:r>
        <w:rPr>
          <w:lang w:val="el-GR"/>
        </w:rPr>
        <w:t>το</w:t>
      </w:r>
      <w:r w:rsidRPr="006B1F53">
        <w:rPr>
          <w:lang w:val="el-GR"/>
        </w:rPr>
        <w:t xml:space="preserve"> </w:t>
      </w:r>
      <w:r>
        <w:t>least</w:t>
      </w:r>
      <w:r w:rsidRPr="006B1F53">
        <w:rPr>
          <w:lang w:val="el-GR"/>
        </w:rPr>
        <w:t xml:space="preserve"> </w:t>
      </w:r>
      <w:r>
        <w:t>significant</w:t>
      </w:r>
      <w:r w:rsidRPr="006B1F53">
        <w:rPr>
          <w:lang w:val="el-GR"/>
        </w:rPr>
        <w:t xml:space="preserve"> </w:t>
      </w:r>
      <w:r>
        <w:t>bit</w:t>
      </w:r>
      <w:r w:rsidRPr="006B1F53">
        <w:rPr>
          <w:lang w:val="el-GR"/>
        </w:rPr>
        <w:t xml:space="preserve"> </w:t>
      </w:r>
      <w:r>
        <w:rPr>
          <w:lang w:val="el-GR"/>
        </w:rPr>
        <w:t>στο</w:t>
      </w:r>
      <w:r w:rsidRPr="006B1F53">
        <w:rPr>
          <w:lang w:val="el-GR"/>
        </w:rPr>
        <w:t xml:space="preserve"> </w:t>
      </w:r>
      <w:r>
        <w:t>most</w:t>
      </w:r>
      <w:r w:rsidRPr="006B1F53">
        <w:rPr>
          <w:lang w:val="el-GR"/>
        </w:rPr>
        <w:t xml:space="preserve"> </w:t>
      </w:r>
      <w:r>
        <w:t>significant</w:t>
      </w:r>
      <w:r w:rsidRPr="006B1F53">
        <w:rPr>
          <w:lang w:val="el-GR"/>
        </w:rPr>
        <w:t xml:space="preserve"> </w:t>
      </w:r>
      <w:r>
        <w:t>bit</w:t>
      </w:r>
      <w:r w:rsidRPr="006B1F53">
        <w:rPr>
          <w:lang w:val="el-GR"/>
        </w:rPr>
        <w:t>,</w:t>
      </w:r>
      <w:r>
        <w:rPr>
          <w:lang w:val="el-GR"/>
        </w:rPr>
        <w:t xml:space="preserve"> ενώ στην εξομοίωση η ταξινόμηση είναι ανάποδη.</w:t>
      </w:r>
      <w:r w:rsidR="00AA30FD">
        <w:rPr>
          <w:lang w:val="el-GR"/>
        </w:rPr>
        <w:t xml:space="preserve"> Επιπλέον, για την επαλήθευση των αποτελεσμάτων θα χρησιμοποιηθούν τα αποτελέσματα των πρώτων κύκλων ρολογιού και αυτών που παράγουν το </w:t>
      </w:r>
      <w:r w:rsidR="00AA30FD">
        <w:t>keystream</w:t>
      </w:r>
      <w:r w:rsidR="00AA30FD">
        <w:rPr>
          <w:lang w:val="el-GR"/>
        </w:rPr>
        <w:t xml:space="preserve"> στις τελευταίες 8 επαναλήψεις.</w:t>
      </w:r>
    </w:p>
    <w:p w14:paraId="11B4A3C4" w14:textId="59FB47A8" w:rsidR="006B1F53" w:rsidRPr="006B1F53" w:rsidRDefault="006B1F53" w:rsidP="007217C9">
      <w:pPr>
        <w:pStyle w:val="Code0"/>
        <w:ind w:firstLine="0"/>
        <w:rPr>
          <w:lang w:val="el-GR"/>
        </w:rPr>
      </w:pPr>
    </w:p>
    <w:p w14:paraId="17F8CD61" w14:textId="5FA788E0" w:rsidR="006B1F53" w:rsidRPr="00CC00FB" w:rsidRDefault="006B1F53" w:rsidP="007217C9">
      <w:pPr>
        <w:pStyle w:val="Code0"/>
        <w:ind w:firstLine="0"/>
        <w:rPr>
          <w:b/>
          <w:bCs/>
        </w:rPr>
      </w:pPr>
      <w:r w:rsidRPr="00CC00FB">
        <w:rPr>
          <w:b/>
          <w:bCs/>
        </w:rPr>
        <w:t>Test Vector #1</w:t>
      </w:r>
    </w:p>
    <w:p w14:paraId="393ADBC2" w14:textId="77777777" w:rsidR="006B1F53" w:rsidRDefault="006B1F53" w:rsidP="007217C9">
      <w:pPr>
        <w:pStyle w:val="Code0"/>
        <w:ind w:firstLine="0"/>
        <w:rPr>
          <w:u w:val="single"/>
        </w:rPr>
      </w:pPr>
    </w:p>
    <w:p w14:paraId="2ECF53AE" w14:textId="0012B9A2" w:rsidR="006B1F53" w:rsidRPr="00D92157" w:rsidRDefault="006B1F53" w:rsidP="007217C9">
      <w:pPr>
        <w:pStyle w:val="Code0"/>
        <w:ind w:firstLine="0"/>
      </w:pPr>
      <w:r>
        <w:t>KEY</w:t>
      </w:r>
      <w:r w:rsidR="00F74804" w:rsidRPr="00D92157">
        <w:t xml:space="preserve"> = 0</w:t>
      </w:r>
      <w:r w:rsidR="00F74804">
        <w:t>x</w:t>
      </w:r>
      <w:r w:rsidR="00F74804" w:rsidRPr="00D92157">
        <w:t xml:space="preserve"> 00 00 00 00 00 00 00 00 00 00 00 00 00 00 00 00 00 00 00 00 00 00 00 00 00 00 00 00 00 00 00 00</w:t>
      </w:r>
    </w:p>
    <w:p w14:paraId="61692452" w14:textId="05B68C9C" w:rsidR="006B1F53" w:rsidRPr="00D92157" w:rsidRDefault="006B1F53" w:rsidP="007217C9">
      <w:pPr>
        <w:pStyle w:val="Code0"/>
        <w:ind w:firstLine="0"/>
      </w:pPr>
      <w:r>
        <w:t>IV</w:t>
      </w:r>
      <w:r w:rsidR="00F74804" w:rsidRPr="00D92157">
        <w:t xml:space="preserve"> = 0</w:t>
      </w:r>
      <w:r w:rsidR="00F74804">
        <w:t>x</w:t>
      </w:r>
      <w:r w:rsidR="00F74804" w:rsidRPr="00D92157">
        <w:t xml:space="preserve"> 00 00 00 00 00 00 00 00 00 00 00 00 00 00 00 00</w:t>
      </w:r>
    </w:p>
    <w:p w14:paraId="473CEECC" w14:textId="77777777" w:rsidR="00CC00FB" w:rsidRPr="00D92157" w:rsidRDefault="00CC00FB" w:rsidP="007217C9">
      <w:pPr>
        <w:pStyle w:val="Code0"/>
        <w:ind w:firstLine="0"/>
      </w:pPr>
    </w:p>
    <w:p w14:paraId="3DE7EE87" w14:textId="7145B6EB" w:rsidR="00CC00FB" w:rsidRPr="000E76E6" w:rsidRDefault="000E76E6" w:rsidP="00CC00FB">
      <w:pPr>
        <w:pStyle w:val="Code0"/>
        <w:ind w:firstLine="0"/>
        <w:rPr>
          <w:lang w:val="el-GR"/>
        </w:rPr>
      </w:pPr>
      <w:r>
        <w:rPr>
          <w:lang w:val="el-GR"/>
        </w:rPr>
        <w:t xml:space="preserve">Τα αναμενόμενα και προκύπτοντα αποτελέσματα του πρώτου </w:t>
      </w:r>
      <w:r>
        <w:t>test</w:t>
      </w:r>
      <w:r w:rsidRPr="000E76E6">
        <w:rPr>
          <w:lang w:val="el-GR"/>
        </w:rPr>
        <w:t xml:space="preserve"> </w:t>
      </w:r>
      <w:r>
        <w:t>vector</w:t>
      </w:r>
      <w:r w:rsidRPr="000E76E6">
        <w:rPr>
          <w:lang w:val="el-GR"/>
        </w:rPr>
        <w:t xml:space="preserve"> </w:t>
      </w:r>
      <w:r>
        <w:rPr>
          <w:lang w:val="el-GR"/>
        </w:rPr>
        <w:t>φαίνονται σ</w:t>
      </w:r>
      <w:r w:rsidR="00A72A63">
        <w:rPr>
          <w:lang w:val="el-GR"/>
        </w:rPr>
        <w:t xml:space="preserve">την </w:t>
      </w:r>
      <w:r>
        <w:rPr>
          <w:lang w:val="el-GR"/>
        </w:rPr>
        <w:t>Εικόν</w:t>
      </w:r>
      <w:r w:rsidR="00A72A63">
        <w:rPr>
          <w:lang w:val="el-GR"/>
        </w:rPr>
        <w:t>α</w:t>
      </w:r>
      <w:r>
        <w:rPr>
          <w:lang w:val="el-GR"/>
        </w:rPr>
        <w:t xml:space="preserve"> 28, </w:t>
      </w:r>
      <w:r w:rsidR="00A72A63">
        <w:rPr>
          <w:lang w:val="el-GR"/>
        </w:rPr>
        <w:t xml:space="preserve">και στις εικόνες </w:t>
      </w:r>
      <w:r>
        <w:rPr>
          <w:lang w:val="el-GR"/>
        </w:rPr>
        <w:t>29 και 30</w:t>
      </w:r>
      <w:r w:rsidR="00A72A63">
        <w:rPr>
          <w:lang w:val="el-GR"/>
        </w:rPr>
        <w:t xml:space="preserve"> αντίστοιχα</w:t>
      </w:r>
      <w:r>
        <w:rPr>
          <w:lang w:val="el-GR"/>
        </w:rPr>
        <w:t>.</w:t>
      </w:r>
      <w:r w:rsidR="00A72A63">
        <w:rPr>
          <w:lang w:val="el-GR"/>
        </w:rPr>
        <w:t xml:space="preserve"> Σύγκριση αναμενόμενων και προκυπτόντων αποτελεσμάτων παρουσιάζεται και για τα </w:t>
      </w:r>
      <w:r w:rsidR="00A72A63">
        <w:t>test</w:t>
      </w:r>
      <w:r w:rsidR="00A72A63" w:rsidRPr="00A72A63">
        <w:rPr>
          <w:lang w:val="el-GR"/>
        </w:rPr>
        <w:t xml:space="preserve"> </w:t>
      </w:r>
      <w:r w:rsidR="00A72A63">
        <w:t>vectors</w:t>
      </w:r>
      <w:r w:rsidR="00A72A63" w:rsidRPr="00A72A63">
        <w:rPr>
          <w:lang w:val="el-GR"/>
        </w:rPr>
        <w:t xml:space="preserve"> 2 </w:t>
      </w:r>
      <w:r w:rsidR="00A72A63">
        <w:rPr>
          <w:lang w:val="el-GR"/>
        </w:rPr>
        <w:t xml:space="preserve">και </w:t>
      </w:r>
      <w:r w:rsidR="00A72A63" w:rsidRPr="00A72A63">
        <w:rPr>
          <w:lang w:val="el-GR"/>
        </w:rPr>
        <w:t xml:space="preserve">3, </w:t>
      </w:r>
      <w:r w:rsidR="00A72A63">
        <w:rPr>
          <w:lang w:val="el-GR"/>
        </w:rPr>
        <w:t xml:space="preserve">στις Εικόνες 31-36. </w:t>
      </w:r>
    </w:p>
    <w:p w14:paraId="6BF54663" w14:textId="77777777" w:rsidR="00CC00FB" w:rsidRDefault="00CC00FB" w:rsidP="007217C9">
      <w:pPr>
        <w:pStyle w:val="Code0"/>
        <w:ind w:firstLine="0"/>
        <w:rPr>
          <w:lang w:val="el-GR"/>
        </w:rPr>
      </w:pPr>
    </w:p>
    <w:p w14:paraId="735155BE" w14:textId="29D9705F" w:rsidR="00A72A63" w:rsidRPr="00A72A63" w:rsidRDefault="00A72A63" w:rsidP="00A72A63">
      <w:pPr>
        <w:pStyle w:val="Code0"/>
        <w:ind w:firstLine="0"/>
      </w:pPr>
      <w:r>
        <w:rPr>
          <w:lang w:val="el-GR"/>
        </w:rPr>
        <w:t>Αναμενόμενα</w:t>
      </w:r>
      <w:r w:rsidRPr="00CC00FB">
        <w:t xml:space="preserve"> </w:t>
      </w:r>
      <w:r>
        <w:rPr>
          <w:lang w:val="el-GR"/>
        </w:rPr>
        <w:t>αποτελέσματα</w:t>
      </w:r>
      <w:r>
        <w:rPr>
          <w:lang w:val="el-GR"/>
        </w:rPr>
        <w:t xml:space="preserve"> </w:t>
      </w:r>
      <w:r>
        <w:t>test vector</w:t>
      </w:r>
      <w:r w:rsidRPr="00CC00FB">
        <w:t xml:space="preserve"> #1:</w:t>
      </w:r>
    </w:p>
    <w:p w14:paraId="51B56F3F" w14:textId="77777777" w:rsidR="006B382C" w:rsidRDefault="006B382C" w:rsidP="006B382C">
      <w:pPr>
        <w:pStyle w:val="Code0"/>
        <w:keepNext/>
        <w:ind w:firstLine="0"/>
        <w:jc w:val="center"/>
      </w:pPr>
      <w:r>
        <w:rPr>
          <w:b/>
          <w:bCs/>
          <w:noProof/>
        </w:rPr>
        <w:lastRenderedPageBreak/>
        <w:drawing>
          <wp:inline distT="0" distB="0" distL="0" distR="0" wp14:anchorId="2EBEE931" wp14:editId="05F15AB2">
            <wp:extent cx="4290060" cy="4637200"/>
            <wp:effectExtent l="0" t="0" r="0" b="0"/>
            <wp:docPr id="44" name="Εικόνα 44" descr="Εικόνα που περιέχει κείμενο, στιγμιότυπο οθόνης, γραμματοσειρά,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 στιγμιότυπο οθόνης, γραμματοσειρά, ασπρόμαυρο&#10;&#10;Περιγραφή που δημιουργήθηκε αυτόματα"/>
                    <pic:cNvPicPr/>
                  </pic:nvPicPr>
                  <pic:blipFill>
                    <a:blip r:embed="rId67">
                      <a:extLst>
                        <a:ext uri="{28A0092B-C50C-407E-A947-70E740481C1C}">
                          <a14:useLocalDpi xmlns:a14="http://schemas.microsoft.com/office/drawing/2010/main" val="0"/>
                        </a:ext>
                      </a:extLst>
                    </a:blip>
                    <a:stretch>
                      <a:fillRect/>
                    </a:stretch>
                  </pic:blipFill>
                  <pic:spPr>
                    <a:xfrm>
                      <a:off x="0" y="0"/>
                      <a:ext cx="4298647" cy="4646482"/>
                    </a:xfrm>
                    <a:prstGeom prst="rect">
                      <a:avLst/>
                    </a:prstGeom>
                  </pic:spPr>
                </pic:pic>
              </a:graphicData>
            </a:graphic>
          </wp:inline>
        </w:drawing>
      </w:r>
    </w:p>
    <w:p w14:paraId="0776319F" w14:textId="2FD67A3D" w:rsidR="00CC00FB" w:rsidRPr="006B382C" w:rsidRDefault="006B382C" w:rsidP="006B382C">
      <w:pPr>
        <w:pStyle w:val="Caption"/>
        <w:jc w:val="center"/>
        <w:rPr>
          <w:rFonts w:asciiTheme="minorHAnsi" w:hAnsiTheme="minorHAnsi" w:cstheme="minorHAnsi"/>
          <w:b/>
          <w:bCs/>
          <w:i w:val="0"/>
          <w:iCs w:val="0"/>
          <w:sz w:val="20"/>
          <w:szCs w:val="20"/>
          <w:lang w:val="el-GR"/>
        </w:rPr>
      </w:pPr>
      <w:bookmarkStart w:id="96" w:name="_Toc146146773"/>
      <w:r w:rsidRPr="006B382C">
        <w:rPr>
          <w:rFonts w:asciiTheme="minorHAnsi" w:hAnsiTheme="minorHAnsi" w:cstheme="minorHAnsi"/>
          <w:b/>
          <w:bCs/>
          <w:i w:val="0"/>
          <w:iCs w:val="0"/>
          <w:sz w:val="20"/>
          <w:szCs w:val="20"/>
          <w:lang w:val="el-GR"/>
        </w:rPr>
        <w:t xml:space="preserve">Εικόνα </w:t>
      </w:r>
      <w:r w:rsidRPr="006B382C">
        <w:rPr>
          <w:rFonts w:asciiTheme="minorHAnsi" w:hAnsiTheme="minorHAnsi" w:cstheme="minorHAnsi"/>
          <w:b/>
          <w:bCs/>
          <w:i w:val="0"/>
          <w:iCs w:val="0"/>
          <w:sz w:val="20"/>
          <w:szCs w:val="20"/>
        </w:rPr>
        <w:fldChar w:fldCharType="begin"/>
      </w:r>
      <w:r w:rsidRPr="006B382C">
        <w:rPr>
          <w:rFonts w:asciiTheme="minorHAnsi" w:hAnsiTheme="minorHAnsi" w:cstheme="minorHAnsi"/>
          <w:b/>
          <w:bCs/>
          <w:i w:val="0"/>
          <w:iCs w:val="0"/>
          <w:sz w:val="20"/>
          <w:szCs w:val="20"/>
          <w:lang w:val="el-GR"/>
        </w:rPr>
        <w:instrText xml:space="preserve"> </w:instrText>
      </w:r>
      <w:r w:rsidRPr="006B382C">
        <w:rPr>
          <w:rFonts w:asciiTheme="minorHAnsi" w:hAnsiTheme="minorHAnsi" w:cstheme="minorHAnsi"/>
          <w:b/>
          <w:bCs/>
          <w:i w:val="0"/>
          <w:iCs w:val="0"/>
          <w:sz w:val="20"/>
          <w:szCs w:val="20"/>
        </w:rPr>
        <w:instrText>SEQ</w:instrText>
      </w:r>
      <w:r w:rsidRPr="006B382C">
        <w:rPr>
          <w:rFonts w:asciiTheme="minorHAnsi" w:hAnsiTheme="minorHAnsi" w:cstheme="minorHAnsi"/>
          <w:b/>
          <w:bCs/>
          <w:i w:val="0"/>
          <w:iCs w:val="0"/>
          <w:sz w:val="20"/>
          <w:szCs w:val="20"/>
          <w:lang w:val="el-GR"/>
        </w:rPr>
        <w:instrText xml:space="preserve"> Εικόνα \* </w:instrText>
      </w:r>
      <w:r w:rsidRPr="006B382C">
        <w:rPr>
          <w:rFonts w:asciiTheme="minorHAnsi" w:hAnsiTheme="minorHAnsi" w:cstheme="minorHAnsi"/>
          <w:b/>
          <w:bCs/>
          <w:i w:val="0"/>
          <w:iCs w:val="0"/>
          <w:sz w:val="20"/>
          <w:szCs w:val="20"/>
        </w:rPr>
        <w:instrText>ARABIC</w:instrText>
      </w:r>
      <w:r w:rsidRPr="006B382C">
        <w:rPr>
          <w:rFonts w:asciiTheme="minorHAnsi" w:hAnsiTheme="minorHAnsi" w:cstheme="minorHAnsi"/>
          <w:b/>
          <w:bCs/>
          <w:i w:val="0"/>
          <w:iCs w:val="0"/>
          <w:sz w:val="20"/>
          <w:szCs w:val="20"/>
          <w:lang w:val="el-GR"/>
        </w:rPr>
        <w:instrText xml:space="preserve"> </w:instrText>
      </w:r>
      <w:r w:rsidRPr="006B382C">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28</w:t>
      </w:r>
      <w:r w:rsidRPr="006B382C">
        <w:rPr>
          <w:rFonts w:asciiTheme="minorHAnsi" w:hAnsiTheme="minorHAnsi" w:cstheme="minorHAnsi"/>
          <w:b/>
          <w:bCs/>
          <w:i w:val="0"/>
          <w:iCs w:val="0"/>
          <w:sz w:val="20"/>
          <w:szCs w:val="20"/>
        </w:rPr>
        <w:fldChar w:fldCharType="end"/>
      </w:r>
      <w:r w:rsidRPr="006B382C">
        <w:rPr>
          <w:rFonts w:asciiTheme="minorHAnsi" w:hAnsiTheme="minorHAnsi" w:cstheme="minorHAnsi"/>
          <w:i w:val="0"/>
          <w:iCs w:val="0"/>
          <w:sz w:val="20"/>
          <w:szCs w:val="20"/>
          <w:lang w:val="el-GR"/>
        </w:rPr>
        <w:t xml:space="preserve">: Αναμενόμενα αποτελέσματα </w:t>
      </w:r>
      <w:r w:rsidRPr="006B382C">
        <w:rPr>
          <w:rFonts w:asciiTheme="minorHAnsi" w:hAnsiTheme="minorHAnsi" w:cstheme="minorHAnsi"/>
          <w:i w:val="0"/>
          <w:iCs w:val="0"/>
          <w:sz w:val="20"/>
          <w:szCs w:val="20"/>
          <w:lang w:val="en-US"/>
        </w:rPr>
        <w:t>test</w:t>
      </w:r>
      <w:r w:rsidRPr="006B382C">
        <w:rPr>
          <w:rFonts w:asciiTheme="minorHAnsi" w:hAnsiTheme="minorHAnsi" w:cstheme="minorHAnsi"/>
          <w:i w:val="0"/>
          <w:iCs w:val="0"/>
          <w:sz w:val="20"/>
          <w:szCs w:val="20"/>
          <w:lang w:val="el-GR"/>
        </w:rPr>
        <w:t xml:space="preserve"> </w:t>
      </w:r>
      <w:r w:rsidRPr="006B382C">
        <w:rPr>
          <w:rFonts w:asciiTheme="minorHAnsi" w:hAnsiTheme="minorHAnsi" w:cstheme="minorHAnsi"/>
          <w:i w:val="0"/>
          <w:iCs w:val="0"/>
          <w:sz w:val="20"/>
          <w:szCs w:val="20"/>
          <w:lang w:val="en-US"/>
        </w:rPr>
        <w:t>vector</w:t>
      </w:r>
      <w:r w:rsidRPr="006B382C">
        <w:rPr>
          <w:rFonts w:asciiTheme="minorHAnsi" w:hAnsiTheme="minorHAnsi" w:cstheme="minorHAnsi"/>
          <w:i w:val="0"/>
          <w:iCs w:val="0"/>
          <w:sz w:val="20"/>
          <w:szCs w:val="20"/>
          <w:lang w:val="el-GR"/>
        </w:rPr>
        <w:t xml:space="preserve"> #1</w:t>
      </w:r>
      <w:sdt>
        <w:sdtPr>
          <w:rPr>
            <w:rFonts w:asciiTheme="minorHAnsi" w:hAnsiTheme="minorHAnsi" w:cstheme="minorHAnsi"/>
            <w:i w:val="0"/>
            <w:iCs w:val="0"/>
            <w:sz w:val="20"/>
            <w:szCs w:val="20"/>
            <w:lang w:val="en-US"/>
          </w:rPr>
          <w:id w:val="-814646322"/>
          <w:citation/>
        </w:sdtPr>
        <w:sdtEndPr/>
        <w:sdtContent>
          <w:r w:rsidRPr="006B382C">
            <w:rPr>
              <w:rFonts w:asciiTheme="minorHAnsi" w:hAnsiTheme="minorHAnsi" w:cstheme="minorHAnsi"/>
              <w:i w:val="0"/>
              <w:iCs w:val="0"/>
              <w:sz w:val="20"/>
              <w:szCs w:val="20"/>
              <w:lang w:val="en-US"/>
            </w:rPr>
            <w:fldChar w:fldCharType="begin"/>
          </w:r>
          <w:r w:rsidR="00D5773D">
            <w:rPr>
              <w:rFonts w:asciiTheme="minorHAnsi" w:hAnsiTheme="minorHAnsi" w:cstheme="minorHAnsi"/>
              <w:i w:val="0"/>
              <w:iCs w:val="0"/>
              <w:sz w:val="20"/>
              <w:szCs w:val="20"/>
              <w:lang w:val="el-GR"/>
            </w:rPr>
            <w:instrText xml:space="preserve">CITATION 28 \l 1033 </w:instrText>
          </w:r>
          <w:r w:rsidRPr="006B382C">
            <w:rPr>
              <w:rFonts w:asciiTheme="minorHAnsi" w:hAnsiTheme="minorHAnsi" w:cstheme="minorHAnsi"/>
              <w:i w:val="0"/>
              <w:iCs w:val="0"/>
              <w:sz w:val="20"/>
              <w:szCs w:val="20"/>
              <w:lang w:val="en-US"/>
            </w:rPr>
            <w:fldChar w:fldCharType="separate"/>
          </w:r>
          <w:r w:rsidR="00B95E3B" w:rsidRPr="00B95E3B">
            <w:rPr>
              <w:rFonts w:asciiTheme="minorHAnsi" w:hAnsiTheme="minorHAnsi" w:cstheme="minorHAnsi"/>
              <w:i w:val="0"/>
              <w:iCs w:val="0"/>
              <w:noProof/>
              <w:sz w:val="20"/>
              <w:szCs w:val="20"/>
              <w:lang w:val="el-GR"/>
            </w:rPr>
            <w:t xml:space="preserve"> </w:t>
          </w:r>
          <w:r w:rsidR="00B95E3B" w:rsidRPr="00B95E3B">
            <w:rPr>
              <w:rFonts w:asciiTheme="minorHAnsi" w:hAnsiTheme="minorHAnsi" w:cstheme="minorHAnsi"/>
              <w:noProof/>
              <w:sz w:val="20"/>
              <w:szCs w:val="20"/>
              <w:lang w:val="el-GR"/>
            </w:rPr>
            <w:t>[27]</w:t>
          </w:r>
          <w:r w:rsidRPr="006B382C">
            <w:rPr>
              <w:rFonts w:asciiTheme="minorHAnsi" w:hAnsiTheme="minorHAnsi" w:cstheme="minorHAnsi"/>
              <w:i w:val="0"/>
              <w:iCs w:val="0"/>
              <w:sz w:val="20"/>
              <w:szCs w:val="20"/>
              <w:lang w:val="en-US"/>
            </w:rPr>
            <w:fldChar w:fldCharType="end"/>
          </w:r>
        </w:sdtContent>
      </w:sdt>
      <w:bookmarkEnd w:id="96"/>
    </w:p>
    <w:p w14:paraId="36916398" w14:textId="036187A6" w:rsidR="00827E8E" w:rsidRDefault="00A72A63" w:rsidP="00A72A63">
      <w:pPr>
        <w:pStyle w:val="Code0"/>
        <w:ind w:firstLine="0"/>
        <w:rPr>
          <w:lang w:val="el-GR"/>
        </w:rPr>
      </w:pPr>
      <w:r>
        <w:rPr>
          <w:lang w:val="el-GR"/>
        </w:rPr>
        <w:t>Αποτελέσματα προτεινόμενου σχεδιασμού:</w:t>
      </w:r>
    </w:p>
    <w:p w14:paraId="1C19E36B" w14:textId="77777777" w:rsidR="00A72A63" w:rsidRDefault="00A72A63" w:rsidP="00A72A63">
      <w:pPr>
        <w:pStyle w:val="Code0"/>
        <w:ind w:firstLine="0"/>
        <w:rPr>
          <w:lang w:val="el-GR"/>
        </w:rPr>
      </w:pPr>
    </w:p>
    <w:p w14:paraId="2F21712B" w14:textId="77777777" w:rsidR="004B6D88" w:rsidRDefault="004B6D88" w:rsidP="004B6D88">
      <w:pPr>
        <w:pStyle w:val="Code0"/>
        <w:keepNext/>
        <w:ind w:firstLine="0"/>
        <w:jc w:val="center"/>
      </w:pPr>
      <w:r>
        <w:rPr>
          <w:noProof/>
          <w:lang w:val="el-GR"/>
        </w:rPr>
        <w:drawing>
          <wp:inline distT="0" distB="0" distL="0" distR="0" wp14:anchorId="751B776E" wp14:editId="53F596F2">
            <wp:extent cx="5852160" cy="1116330"/>
            <wp:effectExtent l="0" t="0" r="0" b="7620"/>
            <wp:docPr id="45" name="Εικόνα 45" descr="Εικόνα που περιέχει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στιγμιότυπο οθόνης, γραμμή&#10;&#10;Περιγραφή που δημιουργήθηκε αυτόματα"/>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852160" cy="1116330"/>
                    </a:xfrm>
                    <a:prstGeom prst="rect">
                      <a:avLst/>
                    </a:prstGeom>
                  </pic:spPr>
                </pic:pic>
              </a:graphicData>
            </a:graphic>
          </wp:inline>
        </w:drawing>
      </w:r>
    </w:p>
    <w:p w14:paraId="022EF6AB" w14:textId="4F9D9843" w:rsidR="00633873" w:rsidRPr="00633873" w:rsidRDefault="004B6D88" w:rsidP="00A72A63">
      <w:pPr>
        <w:pStyle w:val="Caption"/>
        <w:jc w:val="center"/>
        <w:rPr>
          <w:rFonts w:asciiTheme="minorHAnsi" w:hAnsiTheme="minorHAnsi" w:cstheme="minorHAnsi"/>
          <w:i w:val="0"/>
          <w:iCs w:val="0"/>
          <w:sz w:val="20"/>
          <w:szCs w:val="20"/>
          <w:lang w:val="el-GR"/>
        </w:rPr>
      </w:pPr>
      <w:bookmarkStart w:id="97" w:name="_Toc146146774"/>
      <w:r w:rsidRPr="004B6D88">
        <w:rPr>
          <w:rFonts w:asciiTheme="minorHAnsi" w:hAnsiTheme="minorHAnsi" w:cstheme="minorHAnsi"/>
          <w:b/>
          <w:bCs/>
          <w:i w:val="0"/>
          <w:iCs w:val="0"/>
          <w:sz w:val="20"/>
          <w:szCs w:val="20"/>
          <w:lang w:val="el-GR"/>
        </w:rPr>
        <w:t xml:space="preserve">Εικόνα </w:t>
      </w:r>
      <w:r w:rsidRPr="004B6D88">
        <w:rPr>
          <w:rFonts w:asciiTheme="minorHAnsi" w:hAnsiTheme="minorHAnsi" w:cstheme="minorHAnsi"/>
          <w:b/>
          <w:bCs/>
          <w:i w:val="0"/>
          <w:iCs w:val="0"/>
          <w:sz w:val="20"/>
          <w:szCs w:val="20"/>
        </w:rPr>
        <w:fldChar w:fldCharType="begin"/>
      </w:r>
      <w:r w:rsidRPr="004B6D88">
        <w:rPr>
          <w:rFonts w:asciiTheme="minorHAnsi" w:hAnsiTheme="minorHAnsi" w:cstheme="minorHAnsi"/>
          <w:b/>
          <w:bCs/>
          <w:i w:val="0"/>
          <w:iCs w:val="0"/>
          <w:sz w:val="20"/>
          <w:szCs w:val="20"/>
          <w:lang w:val="el-GR"/>
        </w:rPr>
        <w:instrText xml:space="preserve"> </w:instrText>
      </w:r>
      <w:r w:rsidRPr="004B6D88">
        <w:rPr>
          <w:rFonts w:asciiTheme="minorHAnsi" w:hAnsiTheme="minorHAnsi" w:cstheme="minorHAnsi"/>
          <w:b/>
          <w:bCs/>
          <w:i w:val="0"/>
          <w:iCs w:val="0"/>
          <w:sz w:val="20"/>
          <w:szCs w:val="20"/>
        </w:rPr>
        <w:instrText>SEQ</w:instrText>
      </w:r>
      <w:r w:rsidRPr="004B6D88">
        <w:rPr>
          <w:rFonts w:asciiTheme="minorHAnsi" w:hAnsiTheme="minorHAnsi" w:cstheme="minorHAnsi"/>
          <w:b/>
          <w:bCs/>
          <w:i w:val="0"/>
          <w:iCs w:val="0"/>
          <w:sz w:val="20"/>
          <w:szCs w:val="20"/>
          <w:lang w:val="el-GR"/>
        </w:rPr>
        <w:instrText xml:space="preserve"> Εικόνα \* </w:instrText>
      </w:r>
      <w:r w:rsidRPr="004B6D88">
        <w:rPr>
          <w:rFonts w:asciiTheme="minorHAnsi" w:hAnsiTheme="minorHAnsi" w:cstheme="minorHAnsi"/>
          <w:b/>
          <w:bCs/>
          <w:i w:val="0"/>
          <w:iCs w:val="0"/>
          <w:sz w:val="20"/>
          <w:szCs w:val="20"/>
        </w:rPr>
        <w:instrText>ARABIC</w:instrText>
      </w:r>
      <w:r w:rsidRPr="004B6D88">
        <w:rPr>
          <w:rFonts w:asciiTheme="minorHAnsi" w:hAnsiTheme="minorHAnsi" w:cstheme="minorHAnsi"/>
          <w:b/>
          <w:bCs/>
          <w:i w:val="0"/>
          <w:iCs w:val="0"/>
          <w:sz w:val="20"/>
          <w:szCs w:val="20"/>
          <w:lang w:val="el-GR"/>
        </w:rPr>
        <w:instrText xml:space="preserve"> </w:instrText>
      </w:r>
      <w:r w:rsidRPr="004B6D88">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29</w:t>
      </w:r>
      <w:r w:rsidRPr="004B6D88">
        <w:rPr>
          <w:rFonts w:asciiTheme="minorHAnsi" w:hAnsiTheme="minorHAnsi" w:cstheme="minorHAnsi"/>
          <w:b/>
          <w:bCs/>
          <w:i w:val="0"/>
          <w:iCs w:val="0"/>
          <w:sz w:val="20"/>
          <w:szCs w:val="20"/>
        </w:rPr>
        <w:fldChar w:fldCharType="end"/>
      </w:r>
      <w:r w:rsidRPr="004B6D88">
        <w:rPr>
          <w:rFonts w:asciiTheme="minorHAnsi" w:hAnsiTheme="minorHAnsi" w:cstheme="minorHAnsi"/>
          <w:i w:val="0"/>
          <w:iCs w:val="0"/>
          <w:sz w:val="20"/>
          <w:szCs w:val="20"/>
          <w:lang w:val="el-GR"/>
        </w:rPr>
        <w:t xml:space="preserve">: Αποτελέσματα </w:t>
      </w:r>
      <w:r w:rsidR="00827E8E">
        <w:rPr>
          <w:rFonts w:asciiTheme="minorHAnsi" w:hAnsiTheme="minorHAnsi" w:cstheme="minorHAnsi"/>
          <w:i w:val="0"/>
          <w:iCs w:val="0"/>
          <w:sz w:val="20"/>
          <w:szCs w:val="20"/>
          <w:lang w:val="en-US"/>
        </w:rPr>
        <w:t>test</w:t>
      </w:r>
      <w:r w:rsidR="00827E8E" w:rsidRPr="00827E8E">
        <w:rPr>
          <w:rFonts w:asciiTheme="minorHAnsi" w:hAnsiTheme="minorHAnsi" w:cstheme="minorHAnsi"/>
          <w:i w:val="0"/>
          <w:iCs w:val="0"/>
          <w:sz w:val="20"/>
          <w:szCs w:val="20"/>
          <w:lang w:val="el-GR"/>
        </w:rPr>
        <w:t xml:space="preserve"> </w:t>
      </w:r>
      <w:r w:rsidR="00827E8E">
        <w:rPr>
          <w:rFonts w:asciiTheme="minorHAnsi" w:hAnsiTheme="minorHAnsi" w:cstheme="minorHAnsi"/>
          <w:i w:val="0"/>
          <w:iCs w:val="0"/>
          <w:sz w:val="20"/>
          <w:szCs w:val="20"/>
          <w:lang w:val="en-US"/>
        </w:rPr>
        <w:t>vector</w:t>
      </w:r>
      <w:r w:rsidR="00827E8E" w:rsidRPr="00827E8E">
        <w:rPr>
          <w:rFonts w:asciiTheme="minorHAnsi" w:hAnsiTheme="minorHAnsi" w:cstheme="minorHAnsi"/>
          <w:i w:val="0"/>
          <w:iCs w:val="0"/>
          <w:sz w:val="20"/>
          <w:szCs w:val="20"/>
          <w:lang w:val="el-GR"/>
        </w:rPr>
        <w:t xml:space="preserve"> #1</w:t>
      </w:r>
      <w:r w:rsidRPr="004B6D88">
        <w:rPr>
          <w:rFonts w:asciiTheme="minorHAnsi" w:hAnsiTheme="minorHAnsi" w:cstheme="minorHAnsi"/>
          <w:i w:val="0"/>
          <w:iCs w:val="0"/>
          <w:sz w:val="20"/>
          <w:szCs w:val="20"/>
          <w:lang w:val="el-GR"/>
        </w:rPr>
        <w:t xml:space="preserve"> - Μέρος Α</w:t>
      </w:r>
      <w:bookmarkEnd w:id="97"/>
    </w:p>
    <w:p w14:paraId="75E4A61E" w14:textId="77777777" w:rsidR="00633873" w:rsidRDefault="00633873" w:rsidP="00633873">
      <w:pPr>
        <w:pStyle w:val="Code0"/>
        <w:keepNext/>
        <w:ind w:firstLine="0"/>
      </w:pPr>
      <w:r>
        <w:rPr>
          <w:b/>
          <w:bCs/>
          <w:noProof/>
          <w:u w:val="single"/>
          <w:lang w:val="el-GR"/>
        </w:rPr>
        <w:drawing>
          <wp:inline distT="0" distB="0" distL="0" distR="0" wp14:anchorId="20013A6B" wp14:editId="196F0A94">
            <wp:extent cx="5852160" cy="1113155"/>
            <wp:effectExtent l="0" t="0" r="0" b="0"/>
            <wp:docPr id="46" name="Εικόνα 46" descr="Εικόνα που περιέχει στιγμιότυπο οθόνης,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στιγμιότυπο οθόνης, λογισμικό πολυμέσων&#10;&#10;Περιγραφή που δημιουργήθηκε αυτόματα"/>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852160" cy="1113155"/>
                    </a:xfrm>
                    <a:prstGeom prst="rect">
                      <a:avLst/>
                    </a:prstGeom>
                  </pic:spPr>
                </pic:pic>
              </a:graphicData>
            </a:graphic>
          </wp:inline>
        </w:drawing>
      </w:r>
    </w:p>
    <w:p w14:paraId="5DD9C3EF" w14:textId="34C7BD52" w:rsidR="00AA30FD" w:rsidRPr="00633873" w:rsidRDefault="00633873" w:rsidP="00633873">
      <w:pPr>
        <w:pStyle w:val="Caption"/>
        <w:jc w:val="center"/>
        <w:rPr>
          <w:rFonts w:asciiTheme="minorHAnsi" w:hAnsiTheme="minorHAnsi" w:cstheme="minorHAnsi"/>
          <w:b/>
          <w:bCs/>
          <w:i w:val="0"/>
          <w:iCs w:val="0"/>
          <w:sz w:val="20"/>
          <w:szCs w:val="20"/>
          <w:u w:val="single"/>
          <w:lang w:val="el-GR"/>
        </w:rPr>
      </w:pPr>
      <w:bookmarkStart w:id="98" w:name="_Toc146146775"/>
      <w:r w:rsidRPr="00633873">
        <w:rPr>
          <w:rFonts w:asciiTheme="minorHAnsi" w:hAnsiTheme="minorHAnsi" w:cstheme="minorHAnsi"/>
          <w:b/>
          <w:bCs/>
          <w:i w:val="0"/>
          <w:iCs w:val="0"/>
          <w:sz w:val="20"/>
          <w:szCs w:val="20"/>
          <w:lang w:val="el-GR"/>
        </w:rPr>
        <w:t xml:space="preserve">Εικόνα </w:t>
      </w:r>
      <w:r w:rsidRPr="00633873">
        <w:rPr>
          <w:rFonts w:asciiTheme="minorHAnsi" w:hAnsiTheme="minorHAnsi" w:cstheme="minorHAnsi"/>
          <w:b/>
          <w:bCs/>
          <w:i w:val="0"/>
          <w:iCs w:val="0"/>
          <w:sz w:val="20"/>
          <w:szCs w:val="20"/>
        </w:rPr>
        <w:fldChar w:fldCharType="begin"/>
      </w:r>
      <w:r w:rsidRPr="00633873">
        <w:rPr>
          <w:rFonts w:asciiTheme="minorHAnsi" w:hAnsiTheme="minorHAnsi" w:cstheme="minorHAnsi"/>
          <w:b/>
          <w:bCs/>
          <w:i w:val="0"/>
          <w:iCs w:val="0"/>
          <w:sz w:val="20"/>
          <w:szCs w:val="20"/>
          <w:lang w:val="el-GR"/>
        </w:rPr>
        <w:instrText xml:space="preserve"> </w:instrText>
      </w:r>
      <w:r w:rsidRPr="00633873">
        <w:rPr>
          <w:rFonts w:asciiTheme="minorHAnsi" w:hAnsiTheme="minorHAnsi" w:cstheme="minorHAnsi"/>
          <w:b/>
          <w:bCs/>
          <w:i w:val="0"/>
          <w:iCs w:val="0"/>
          <w:sz w:val="20"/>
          <w:szCs w:val="20"/>
        </w:rPr>
        <w:instrText>SEQ</w:instrText>
      </w:r>
      <w:r w:rsidRPr="00633873">
        <w:rPr>
          <w:rFonts w:asciiTheme="minorHAnsi" w:hAnsiTheme="minorHAnsi" w:cstheme="minorHAnsi"/>
          <w:b/>
          <w:bCs/>
          <w:i w:val="0"/>
          <w:iCs w:val="0"/>
          <w:sz w:val="20"/>
          <w:szCs w:val="20"/>
          <w:lang w:val="el-GR"/>
        </w:rPr>
        <w:instrText xml:space="preserve"> Εικόνα \* </w:instrText>
      </w:r>
      <w:r w:rsidRPr="00633873">
        <w:rPr>
          <w:rFonts w:asciiTheme="minorHAnsi" w:hAnsiTheme="minorHAnsi" w:cstheme="minorHAnsi"/>
          <w:b/>
          <w:bCs/>
          <w:i w:val="0"/>
          <w:iCs w:val="0"/>
          <w:sz w:val="20"/>
          <w:szCs w:val="20"/>
        </w:rPr>
        <w:instrText>ARABIC</w:instrText>
      </w:r>
      <w:r w:rsidRPr="00633873">
        <w:rPr>
          <w:rFonts w:asciiTheme="minorHAnsi" w:hAnsiTheme="minorHAnsi" w:cstheme="minorHAnsi"/>
          <w:b/>
          <w:bCs/>
          <w:i w:val="0"/>
          <w:iCs w:val="0"/>
          <w:sz w:val="20"/>
          <w:szCs w:val="20"/>
          <w:lang w:val="el-GR"/>
        </w:rPr>
        <w:instrText xml:space="preserve"> </w:instrText>
      </w:r>
      <w:r w:rsidRPr="00633873">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30</w:t>
      </w:r>
      <w:r w:rsidRPr="00633873">
        <w:rPr>
          <w:rFonts w:asciiTheme="minorHAnsi" w:hAnsiTheme="minorHAnsi" w:cstheme="minorHAnsi"/>
          <w:b/>
          <w:bCs/>
          <w:i w:val="0"/>
          <w:iCs w:val="0"/>
          <w:sz w:val="20"/>
          <w:szCs w:val="20"/>
        </w:rPr>
        <w:fldChar w:fldCharType="end"/>
      </w:r>
      <w:r w:rsidRPr="00633873">
        <w:rPr>
          <w:rFonts w:asciiTheme="minorHAnsi" w:hAnsiTheme="minorHAnsi" w:cstheme="minorHAnsi"/>
          <w:i w:val="0"/>
          <w:iCs w:val="0"/>
          <w:sz w:val="20"/>
          <w:szCs w:val="20"/>
          <w:lang w:val="el-GR"/>
        </w:rPr>
        <w:t xml:space="preserve">: Αποτελέσματα </w:t>
      </w:r>
      <w:r w:rsidR="00827E8E">
        <w:rPr>
          <w:rFonts w:asciiTheme="minorHAnsi" w:hAnsiTheme="minorHAnsi" w:cstheme="minorHAnsi"/>
          <w:i w:val="0"/>
          <w:iCs w:val="0"/>
          <w:sz w:val="20"/>
          <w:szCs w:val="20"/>
          <w:lang w:val="en-US"/>
        </w:rPr>
        <w:t>test</w:t>
      </w:r>
      <w:r w:rsidR="00827E8E" w:rsidRPr="00827E8E">
        <w:rPr>
          <w:rFonts w:asciiTheme="minorHAnsi" w:hAnsiTheme="minorHAnsi" w:cstheme="minorHAnsi"/>
          <w:i w:val="0"/>
          <w:iCs w:val="0"/>
          <w:sz w:val="20"/>
          <w:szCs w:val="20"/>
          <w:lang w:val="el-GR"/>
        </w:rPr>
        <w:t xml:space="preserve"> </w:t>
      </w:r>
      <w:r w:rsidR="00827E8E">
        <w:rPr>
          <w:rFonts w:asciiTheme="minorHAnsi" w:hAnsiTheme="minorHAnsi" w:cstheme="minorHAnsi"/>
          <w:i w:val="0"/>
          <w:iCs w:val="0"/>
          <w:sz w:val="20"/>
          <w:szCs w:val="20"/>
          <w:lang w:val="en-US"/>
        </w:rPr>
        <w:t>vector</w:t>
      </w:r>
      <w:r w:rsidR="00827E8E" w:rsidRPr="00827E8E">
        <w:rPr>
          <w:rFonts w:asciiTheme="minorHAnsi" w:hAnsiTheme="minorHAnsi" w:cstheme="minorHAnsi"/>
          <w:i w:val="0"/>
          <w:iCs w:val="0"/>
          <w:sz w:val="20"/>
          <w:szCs w:val="20"/>
          <w:lang w:val="el-GR"/>
        </w:rPr>
        <w:t xml:space="preserve"> #1 </w:t>
      </w:r>
      <w:r w:rsidRPr="00633873">
        <w:rPr>
          <w:rFonts w:asciiTheme="minorHAnsi" w:hAnsiTheme="minorHAnsi" w:cstheme="minorHAnsi"/>
          <w:i w:val="0"/>
          <w:iCs w:val="0"/>
          <w:sz w:val="20"/>
          <w:szCs w:val="20"/>
          <w:lang w:val="el-GR"/>
        </w:rPr>
        <w:t>- Μέρος Β</w:t>
      </w:r>
      <w:bookmarkEnd w:id="98"/>
    </w:p>
    <w:p w14:paraId="00118354" w14:textId="2F72B014" w:rsidR="00172002" w:rsidRPr="004B6D88" w:rsidRDefault="00172002" w:rsidP="00172002">
      <w:pPr>
        <w:pStyle w:val="Code0"/>
        <w:ind w:firstLine="0"/>
        <w:rPr>
          <w:b/>
          <w:bCs/>
          <w:u w:val="single"/>
          <w:lang w:val="el-GR"/>
        </w:rPr>
      </w:pPr>
      <w:r w:rsidRPr="00CC00FB">
        <w:rPr>
          <w:b/>
          <w:bCs/>
          <w:u w:val="single"/>
        </w:rPr>
        <w:lastRenderedPageBreak/>
        <w:t>Test</w:t>
      </w:r>
      <w:r w:rsidRPr="004B6D88">
        <w:rPr>
          <w:b/>
          <w:bCs/>
          <w:u w:val="single"/>
          <w:lang w:val="el-GR"/>
        </w:rPr>
        <w:t xml:space="preserve"> </w:t>
      </w:r>
      <w:r w:rsidRPr="00CC00FB">
        <w:rPr>
          <w:b/>
          <w:bCs/>
          <w:u w:val="single"/>
        </w:rPr>
        <w:t>Vector</w:t>
      </w:r>
      <w:r w:rsidRPr="004B6D88">
        <w:rPr>
          <w:b/>
          <w:bCs/>
          <w:u w:val="single"/>
          <w:lang w:val="el-GR"/>
        </w:rPr>
        <w:t xml:space="preserve"> #2</w:t>
      </w:r>
    </w:p>
    <w:p w14:paraId="3AE7EDE1" w14:textId="77777777" w:rsidR="00172002" w:rsidRPr="004B6D88" w:rsidRDefault="00172002" w:rsidP="00172002">
      <w:pPr>
        <w:pStyle w:val="Code0"/>
        <w:ind w:firstLine="0"/>
        <w:rPr>
          <w:u w:val="single"/>
          <w:lang w:val="el-GR"/>
        </w:rPr>
      </w:pPr>
    </w:p>
    <w:p w14:paraId="6E9DABB3" w14:textId="52373CBD" w:rsidR="00172002" w:rsidRPr="00D92157" w:rsidRDefault="00172002" w:rsidP="00172002">
      <w:pPr>
        <w:pStyle w:val="Code0"/>
        <w:ind w:firstLine="0"/>
        <w:rPr>
          <w:lang w:val="el-GR"/>
        </w:rPr>
      </w:pPr>
      <w:r>
        <w:t>KEY</w:t>
      </w:r>
      <w:r w:rsidR="00F74804" w:rsidRPr="00D92157">
        <w:rPr>
          <w:lang w:val="el-GR"/>
        </w:rPr>
        <w:t xml:space="preserve"> = 0</w:t>
      </w:r>
      <w:r w:rsidR="00F74804">
        <w:t>x</w:t>
      </w:r>
      <w:r w:rsidR="00F74804" w:rsidRPr="00D92157">
        <w:rPr>
          <w:lang w:val="el-GR"/>
        </w:rPr>
        <w:t xml:space="preserve"> </w:t>
      </w:r>
      <w:r w:rsidR="00F74804">
        <w:t>ff</w:t>
      </w:r>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r w:rsidR="00F74804" w:rsidRPr="00D92157">
        <w:rPr>
          <w:lang w:val="el-GR"/>
        </w:rPr>
        <w:t xml:space="preserve"> </w:t>
      </w:r>
      <w:proofErr w:type="spellStart"/>
      <w:r w:rsidR="00F74804">
        <w:t>ff</w:t>
      </w:r>
      <w:proofErr w:type="spellEnd"/>
    </w:p>
    <w:p w14:paraId="76CBB5FC" w14:textId="73624930" w:rsidR="00172002" w:rsidRDefault="00172002" w:rsidP="007217C9">
      <w:pPr>
        <w:pStyle w:val="Code0"/>
        <w:ind w:firstLine="0"/>
      </w:pPr>
      <w:r>
        <w:t>IV</w:t>
      </w:r>
      <w:r w:rsidR="00F74804" w:rsidRPr="00F74804">
        <w:t xml:space="preserve"> =</w:t>
      </w:r>
      <w:r w:rsidR="00F74804">
        <w:t xml:space="preserve"> 0x ff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r w:rsidR="00F74804">
        <w:t xml:space="preserve"> </w:t>
      </w:r>
      <w:proofErr w:type="spellStart"/>
      <w:r w:rsidR="00F74804">
        <w:t>ff</w:t>
      </w:r>
      <w:proofErr w:type="spellEnd"/>
    </w:p>
    <w:p w14:paraId="231D1DC7" w14:textId="2F0C264C" w:rsidR="00CC00FB" w:rsidRDefault="00CC00FB" w:rsidP="007217C9">
      <w:pPr>
        <w:pStyle w:val="Code0"/>
        <w:ind w:firstLine="0"/>
      </w:pPr>
    </w:p>
    <w:p w14:paraId="64576242" w14:textId="55F44E5B" w:rsidR="00CC00FB" w:rsidRDefault="00CC00FB" w:rsidP="007217C9">
      <w:pPr>
        <w:pStyle w:val="Code0"/>
        <w:ind w:firstLine="0"/>
        <w:rPr>
          <w:lang w:val="el-GR"/>
        </w:rPr>
      </w:pPr>
      <w:r>
        <w:rPr>
          <w:lang w:val="el-GR"/>
        </w:rPr>
        <w:t xml:space="preserve">Αναμενόμενα αποτελέσματα </w:t>
      </w:r>
      <w:r w:rsidR="00A72A63">
        <w:t xml:space="preserve">test vector </w:t>
      </w:r>
      <w:r>
        <w:rPr>
          <w:lang w:val="el-GR"/>
        </w:rPr>
        <w:t>#2:</w:t>
      </w:r>
    </w:p>
    <w:p w14:paraId="43B73298" w14:textId="77777777" w:rsidR="004640EA" w:rsidRDefault="004640EA" w:rsidP="004640EA">
      <w:pPr>
        <w:pStyle w:val="Code0"/>
        <w:keepNext/>
        <w:ind w:firstLine="0"/>
      </w:pPr>
      <w:r>
        <w:rPr>
          <w:noProof/>
        </w:rPr>
        <w:drawing>
          <wp:inline distT="0" distB="0" distL="0" distR="0" wp14:anchorId="15150885" wp14:editId="63C95A84">
            <wp:extent cx="5349704" cy="4747671"/>
            <wp:effectExtent l="0" t="0" r="3810" b="0"/>
            <wp:docPr id="47" name="Εικόνα 47" descr="Εικόνα που περιέχει κείμενο, στιγμιότυπο οθόνης, ασπρόμαυρ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descr="Εικόνα που περιέχει κείμενο, στιγμιότυπο οθόνης, ασπρόμαυρο, γραμματοσειρά&#10;&#10;Περιγραφή που δημιουργήθηκε αυτόματα"/>
                    <pic:cNvPicPr/>
                  </pic:nvPicPr>
                  <pic:blipFill>
                    <a:blip r:embed="rId70">
                      <a:extLst>
                        <a:ext uri="{28A0092B-C50C-407E-A947-70E740481C1C}">
                          <a14:useLocalDpi xmlns:a14="http://schemas.microsoft.com/office/drawing/2010/main" val="0"/>
                        </a:ext>
                      </a:extLst>
                    </a:blip>
                    <a:stretch>
                      <a:fillRect/>
                    </a:stretch>
                  </pic:blipFill>
                  <pic:spPr>
                    <a:xfrm>
                      <a:off x="0" y="0"/>
                      <a:ext cx="5349704" cy="4747671"/>
                    </a:xfrm>
                    <a:prstGeom prst="rect">
                      <a:avLst/>
                    </a:prstGeom>
                  </pic:spPr>
                </pic:pic>
              </a:graphicData>
            </a:graphic>
          </wp:inline>
        </w:drawing>
      </w:r>
    </w:p>
    <w:p w14:paraId="12E204DF" w14:textId="0E6FA369" w:rsidR="00CC00FB" w:rsidRPr="004640EA" w:rsidRDefault="004640EA" w:rsidP="004640EA">
      <w:pPr>
        <w:pStyle w:val="Caption"/>
        <w:jc w:val="center"/>
        <w:rPr>
          <w:rFonts w:asciiTheme="minorHAnsi" w:hAnsiTheme="minorHAnsi" w:cstheme="minorHAnsi"/>
          <w:i w:val="0"/>
          <w:iCs w:val="0"/>
          <w:sz w:val="20"/>
          <w:szCs w:val="20"/>
          <w:lang w:val="el-GR"/>
        </w:rPr>
      </w:pPr>
      <w:bookmarkStart w:id="99" w:name="_Toc146146776"/>
      <w:r w:rsidRPr="004640EA">
        <w:rPr>
          <w:rFonts w:asciiTheme="minorHAnsi" w:hAnsiTheme="minorHAnsi" w:cstheme="minorHAnsi"/>
          <w:b/>
          <w:bCs/>
          <w:i w:val="0"/>
          <w:iCs w:val="0"/>
          <w:sz w:val="20"/>
          <w:szCs w:val="20"/>
          <w:lang w:val="el-GR"/>
        </w:rPr>
        <w:t xml:space="preserve">Εικόνα </w:t>
      </w:r>
      <w:r w:rsidRPr="004640EA">
        <w:rPr>
          <w:rFonts w:asciiTheme="minorHAnsi" w:hAnsiTheme="minorHAnsi" w:cstheme="minorHAnsi"/>
          <w:b/>
          <w:bCs/>
          <w:i w:val="0"/>
          <w:iCs w:val="0"/>
          <w:sz w:val="20"/>
          <w:szCs w:val="20"/>
        </w:rPr>
        <w:fldChar w:fldCharType="begin"/>
      </w:r>
      <w:r w:rsidRPr="004640EA">
        <w:rPr>
          <w:rFonts w:asciiTheme="minorHAnsi" w:hAnsiTheme="minorHAnsi" w:cstheme="minorHAnsi"/>
          <w:b/>
          <w:bCs/>
          <w:i w:val="0"/>
          <w:iCs w:val="0"/>
          <w:sz w:val="20"/>
          <w:szCs w:val="20"/>
          <w:lang w:val="el-GR"/>
        </w:rPr>
        <w:instrText xml:space="preserve"> </w:instrText>
      </w:r>
      <w:r w:rsidRPr="004640EA">
        <w:rPr>
          <w:rFonts w:asciiTheme="minorHAnsi" w:hAnsiTheme="minorHAnsi" w:cstheme="minorHAnsi"/>
          <w:b/>
          <w:bCs/>
          <w:i w:val="0"/>
          <w:iCs w:val="0"/>
          <w:sz w:val="20"/>
          <w:szCs w:val="20"/>
        </w:rPr>
        <w:instrText>SEQ</w:instrText>
      </w:r>
      <w:r w:rsidRPr="004640EA">
        <w:rPr>
          <w:rFonts w:asciiTheme="minorHAnsi" w:hAnsiTheme="minorHAnsi" w:cstheme="minorHAnsi"/>
          <w:b/>
          <w:bCs/>
          <w:i w:val="0"/>
          <w:iCs w:val="0"/>
          <w:sz w:val="20"/>
          <w:szCs w:val="20"/>
          <w:lang w:val="el-GR"/>
        </w:rPr>
        <w:instrText xml:space="preserve"> Εικόνα \* </w:instrText>
      </w:r>
      <w:r w:rsidRPr="004640EA">
        <w:rPr>
          <w:rFonts w:asciiTheme="minorHAnsi" w:hAnsiTheme="minorHAnsi" w:cstheme="minorHAnsi"/>
          <w:b/>
          <w:bCs/>
          <w:i w:val="0"/>
          <w:iCs w:val="0"/>
          <w:sz w:val="20"/>
          <w:szCs w:val="20"/>
        </w:rPr>
        <w:instrText>ARABIC</w:instrText>
      </w:r>
      <w:r w:rsidRPr="004640EA">
        <w:rPr>
          <w:rFonts w:asciiTheme="minorHAnsi" w:hAnsiTheme="minorHAnsi" w:cstheme="minorHAnsi"/>
          <w:b/>
          <w:bCs/>
          <w:i w:val="0"/>
          <w:iCs w:val="0"/>
          <w:sz w:val="20"/>
          <w:szCs w:val="20"/>
          <w:lang w:val="el-GR"/>
        </w:rPr>
        <w:instrText xml:space="preserve"> </w:instrText>
      </w:r>
      <w:r w:rsidRPr="004640EA">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31</w:t>
      </w:r>
      <w:r w:rsidRPr="004640EA">
        <w:rPr>
          <w:rFonts w:asciiTheme="minorHAnsi" w:hAnsiTheme="minorHAnsi" w:cstheme="minorHAnsi"/>
          <w:b/>
          <w:bCs/>
          <w:i w:val="0"/>
          <w:iCs w:val="0"/>
          <w:sz w:val="20"/>
          <w:szCs w:val="20"/>
        </w:rPr>
        <w:fldChar w:fldCharType="end"/>
      </w:r>
      <w:r w:rsidRPr="004640EA">
        <w:rPr>
          <w:rFonts w:asciiTheme="minorHAnsi" w:hAnsiTheme="minorHAnsi" w:cstheme="minorHAnsi"/>
          <w:i w:val="0"/>
          <w:iCs w:val="0"/>
          <w:sz w:val="20"/>
          <w:szCs w:val="20"/>
          <w:lang w:val="el-GR"/>
        </w:rPr>
        <w:t xml:space="preserve">: Αναμενόμενα αποτελέσματα </w:t>
      </w:r>
      <w:r w:rsidRPr="004640EA">
        <w:rPr>
          <w:rFonts w:asciiTheme="minorHAnsi" w:hAnsiTheme="minorHAnsi" w:cstheme="minorHAnsi"/>
          <w:i w:val="0"/>
          <w:iCs w:val="0"/>
          <w:sz w:val="20"/>
          <w:szCs w:val="20"/>
          <w:lang w:val="en-US"/>
        </w:rPr>
        <w:t>test</w:t>
      </w:r>
      <w:r w:rsidRPr="004640EA">
        <w:rPr>
          <w:rFonts w:asciiTheme="minorHAnsi" w:hAnsiTheme="minorHAnsi" w:cstheme="minorHAnsi"/>
          <w:i w:val="0"/>
          <w:iCs w:val="0"/>
          <w:sz w:val="20"/>
          <w:szCs w:val="20"/>
          <w:lang w:val="el-GR"/>
        </w:rPr>
        <w:t xml:space="preserve"> </w:t>
      </w:r>
      <w:r w:rsidRPr="004640EA">
        <w:rPr>
          <w:rFonts w:asciiTheme="minorHAnsi" w:hAnsiTheme="minorHAnsi" w:cstheme="minorHAnsi"/>
          <w:i w:val="0"/>
          <w:iCs w:val="0"/>
          <w:sz w:val="20"/>
          <w:szCs w:val="20"/>
          <w:lang w:val="en-US"/>
        </w:rPr>
        <w:t>vector</w:t>
      </w:r>
      <w:r w:rsidRPr="004640EA">
        <w:rPr>
          <w:rFonts w:asciiTheme="minorHAnsi" w:hAnsiTheme="minorHAnsi" w:cstheme="minorHAnsi"/>
          <w:i w:val="0"/>
          <w:iCs w:val="0"/>
          <w:sz w:val="20"/>
          <w:szCs w:val="20"/>
          <w:lang w:val="el-GR"/>
        </w:rPr>
        <w:t xml:space="preserve"> #2</w:t>
      </w:r>
      <w:sdt>
        <w:sdtPr>
          <w:rPr>
            <w:rFonts w:asciiTheme="minorHAnsi" w:hAnsiTheme="minorHAnsi" w:cstheme="minorHAnsi"/>
            <w:i w:val="0"/>
            <w:iCs w:val="0"/>
            <w:sz w:val="20"/>
            <w:szCs w:val="20"/>
            <w:lang w:val="el-GR"/>
          </w:rPr>
          <w:id w:val="40799441"/>
          <w:citation/>
        </w:sdtPr>
        <w:sdtEndPr/>
        <w:sdtContent>
          <w:r w:rsidRPr="00186DA3">
            <w:rPr>
              <w:rFonts w:asciiTheme="minorHAnsi" w:hAnsiTheme="minorHAnsi" w:cstheme="minorHAnsi"/>
              <w:i w:val="0"/>
              <w:iCs w:val="0"/>
              <w:sz w:val="20"/>
              <w:szCs w:val="20"/>
              <w:lang w:val="el-GR"/>
            </w:rPr>
            <w:fldChar w:fldCharType="begin"/>
          </w:r>
          <w:r w:rsidR="00D5773D">
            <w:rPr>
              <w:rFonts w:asciiTheme="minorHAnsi" w:hAnsiTheme="minorHAnsi" w:cstheme="minorHAnsi"/>
              <w:i w:val="0"/>
              <w:iCs w:val="0"/>
              <w:sz w:val="20"/>
              <w:szCs w:val="20"/>
              <w:lang w:val="en-US"/>
            </w:rPr>
            <w:instrText>CITATION</w:instrText>
          </w:r>
          <w:r w:rsidR="00D5773D" w:rsidRPr="00D5773D">
            <w:rPr>
              <w:rFonts w:asciiTheme="minorHAnsi" w:hAnsiTheme="minorHAnsi" w:cstheme="minorHAnsi"/>
              <w:i w:val="0"/>
              <w:iCs w:val="0"/>
              <w:sz w:val="20"/>
              <w:szCs w:val="20"/>
              <w:lang w:val="el-GR"/>
            </w:rPr>
            <w:instrText xml:space="preserve"> 29 \</w:instrText>
          </w:r>
          <w:r w:rsidR="00D5773D">
            <w:rPr>
              <w:rFonts w:asciiTheme="minorHAnsi" w:hAnsiTheme="minorHAnsi" w:cstheme="minorHAnsi"/>
              <w:i w:val="0"/>
              <w:iCs w:val="0"/>
              <w:sz w:val="20"/>
              <w:szCs w:val="20"/>
              <w:lang w:val="en-US"/>
            </w:rPr>
            <w:instrText>l</w:instrText>
          </w:r>
          <w:r w:rsidR="00D5773D" w:rsidRPr="00D5773D">
            <w:rPr>
              <w:rFonts w:asciiTheme="minorHAnsi" w:hAnsiTheme="minorHAnsi" w:cstheme="minorHAnsi"/>
              <w:i w:val="0"/>
              <w:iCs w:val="0"/>
              <w:sz w:val="20"/>
              <w:szCs w:val="20"/>
              <w:lang w:val="el-GR"/>
            </w:rPr>
            <w:instrText xml:space="preserve"> 1033 </w:instrText>
          </w:r>
          <w:r w:rsidRPr="00186DA3">
            <w:rPr>
              <w:rFonts w:asciiTheme="minorHAnsi" w:hAnsiTheme="minorHAnsi" w:cstheme="minorHAnsi"/>
              <w:i w:val="0"/>
              <w:iCs w:val="0"/>
              <w:sz w:val="20"/>
              <w:szCs w:val="20"/>
              <w:lang w:val="el-GR"/>
            </w:rPr>
            <w:fldChar w:fldCharType="separate"/>
          </w:r>
          <w:r w:rsidR="00B95E3B">
            <w:rPr>
              <w:rFonts w:asciiTheme="minorHAnsi" w:hAnsiTheme="minorHAnsi" w:cstheme="minorHAnsi"/>
              <w:i w:val="0"/>
              <w:iCs w:val="0"/>
              <w:noProof/>
              <w:sz w:val="20"/>
              <w:szCs w:val="20"/>
              <w:lang w:val="el-GR"/>
            </w:rPr>
            <w:t xml:space="preserve"> </w:t>
          </w:r>
          <w:r w:rsidR="00B95E3B" w:rsidRPr="00B95E3B">
            <w:rPr>
              <w:rFonts w:asciiTheme="minorHAnsi" w:hAnsiTheme="minorHAnsi" w:cstheme="minorHAnsi"/>
              <w:noProof/>
              <w:sz w:val="20"/>
              <w:szCs w:val="20"/>
              <w:lang w:val="el-GR"/>
            </w:rPr>
            <w:t>[28]</w:t>
          </w:r>
          <w:r w:rsidRPr="00186DA3">
            <w:rPr>
              <w:rFonts w:asciiTheme="minorHAnsi" w:hAnsiTheme="minorHAnsi" w:cstheme="minorHAnsi"/>
              <w:i w:val="0"/>
              <w:iCs w:val="0"/>
              <w:sz w:val="20"/>
              <w:szCs w:val="20"/>
              <w:lang w:val="el-GR"/>
            </w:rPr>
            <w:fldChar w:fldCharType="end"/>
          </w:r>
        </w:sdtContent>
      </w:sdt>
      <w:bookmarkEnd w:id="99"/>
    </w:p>
    <w:p w14:paraId="76C010E4" w14:textId="77777777" w:rsidR="00827E8E" w:rsidRDefault="00827E8E" w:rsidP="00827E8E">
      <w:pPr>
        <w:pStyle w:val="Code0"/>
        <w:ind w:firstLine="0"/>
        <w:rPr>
          <w:lang w:val="el-GR"/>
        </w:rPr>
      </w:pPr>
      <w:r>
        <w:rPr>
          <w:lang w:val="el-GR"/>
        </w:rPr>
        <w:t>Αποτελέσματα προτεινόμενου σχεδιασμού:</w:t>
      </w:r>
    </w:p>
    <w:p w14:paraId="519A3249" w14:textId="77777777" w:rsidR="00827E8E" w:rsidRDefault="00827E8E" w:rsidP="00827E8E">
      <w:pPr>
        <w:pStyle w:val="Code0"/>
        <w:keepNext/>
        <w:ind w:firstLine="0"/>
      </w:pPr>
      <w:r>
        <w:rPr>
          <w:noProof/>
          <w:lang w:val="el-GR"/>
        </w:rPr>
        <w:drawing>
          <wp:inline distT="0" distB="0" distL="0" distR="0" wp14:anchorId="1ACA8B59" wp14:editId="1A390B31">
            <wp:extent cx="5836920" cy="1122680"/>
            <wp:effectExtent l="0" t="0" r="0" b="1270"/>
            <wp:docPr id="48" name="Εικόνα 48" descr="Εικόνα που περιέχει στιγμιότυπο οθόνης, λογισμικό πολυμέσων, λογισμικό, λογισμικό γραφικώ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descr="Εικόνα που περιέχει στιγμιότυπο οθόνης, λογισμικό πολυμέσων, λογισμικό, λογισμικό γραφικών&#10;&#10;Περιγραφή που δημιουργήθηκε αυτόματα"/>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836920" cy="1122680"/>
                    </a:xfrm>
                    <a:prstGeom prst="rect">
                      <a:avLst/>
                    </a:prstGeom>
                  </pic:spPr>
                </pic:pic>
              </a:graphicData>
            </a:graphic>
          </wp:inline>
        </w:drawing>
      </w:r>
    </w:p>
    <w:p w14:paraId="5EC5B3C4" w14:textId="39190505" w:rsidR="00CC00FB" w:rsidRPr="00827E8E" w:rsidRDefault="00827E8E" w:rsidP="00827E8E">
      <w:pPr>
        <w:pStyle w:val="Caption"/>
        <w:jc w:val="center"/>
        <w:rPr>
          <w:rFonts w:asciiTheme="minorHAnsi" w:hAnsiTheme="minorHAnsi" w:cstheme="minorHAnsi"/>
          <w:i w:val="0"/>
          <w:iCs w:val="0"/>
          <w:sz w:val="20"/>
          <w:szCs w:val="20"/>
          <w:lang w:val="el-GR"/>
        </w:rPr>
      </w:pPr>
      <w:bookmarkStart w:id="100" w:name="_Toc146146777"/>
      <w:r w:rsidRPr="00827E8E">
        <w:rPr>
          <w:rFonts w:asciiTheme="minorHAnsi" w:hAnsiTheme="minorHAnsi" w:cstheme="minorHAnsi"/>
          <w:b/>
          <w:bCs/>
          <w:i w:val="0"/>
          <w:iCs w:val="0"/>
          <w:sz w:val="20"/>
          <w:szCs w:val="20"/>
          <w:lang w:val="el-GR"/>
        </w:rPr>
        <w:t xml:space="preserve">Εικόνα </w:t>
      </w:r>
      <w:r w:rsidRPr="00827E8E">
        <w:rPr>
          <w:rFonts w:asciiTheme="minorHAnsi" w:hAnsiTheme="minorHAnsi" w:cstheme="minorHAnsi"/>
          <w:b/>
          <w:bCs/>
          <w:i w:val="0"/>
          <w:iCs w:val="0"/>
          <w:sz w:val="20"/>
          <w:szCs w:val="20"/>
        </w:rPr>
        <w:fldChar w:fldCharType="begin"/>
      </w:r>
      <w:r w:rsidRPr="00827E8E">
        <w:rPr>
          <w:rFonts w:asciiTheme="minorHAnsi" w:hAnsiTheme="minorHAnsi" w:cstheme="minorHAnsi"/>
          <w:b/>
          <w:bCs/>
          <w:i w:val="0"/>
          <w:iCs w:val="0"/>
          <w:sz w:val="20"/>
          <w:szCs w:val="20"/>
          <w:lang w:val="el-GR"/>
        </w:rPr>
        <w:instrText xml:space="preserve"> </w:instrText>
      </w:r>
      <w:r w:rsidRPr="00827E8E">
        <w:rPr>
          <w:rFonts w:asciiTheme="minorHAnsi" w:hAnsiTheme="minorHAnsi" w:cstheme="minorHAnsi"/>
          <w:b/>
          <w:bCs/>
          <w:i w:val="0"/>
          <w:iCs w:val="0"/>
          <w:sz w:val="20"/>
          <w:szCs w:val="20"/>
        </w:rPr>
        <w:instrText>SEQ</w:instrText>
      </w:r>
      <w:r w:rsidRPr="00827E8E">
        <w:rPr>
          <w:rFonts w:asciiTheme="minorHAnsi" w:hAnsiTheme="minorHAnsi" w:cstheme="minorHAnsi"/>
          <w:b/>
          <w:bCs/>
          <w:i w:val="0"/>
          <w:iCs w:val="0"/>
          <w:sz w:val="20"/>
          <w:szCs w:val="20"/>
          <w:lang w:val="el-GR"/>
        </w:rPr>
        <w:instrText xml:space="preserve"> Εικόνα \* </w:instrText>
      </w:r>
      <w:r w:rsidRPr="00827E8E">
        <w:rPr>
          <w:rFonts w:asciiTheme="minorHAnsi" w:hAnsiTheme="minorHAnsi" w:cstheme="minorHAnsi"/>
          <w:b/>
          <w:bCs/>
          <w:i w:val="0"/>
          <w:iCs w:val="0"/>
          <w:sz w:val="20"/>
          <w:szCs w:val="20"/>
        </w:rPr>
        <w:instrText>ARABIC</w:instrText>
      </w:r>
      <w:r w:rsidRPr="00827E8E">
        <w:rPr>
          <w:rFonts w:asciiTheme="minorHAnsi" w:hAnsiTheme="minorHAnsi" w:cstheme="minorHAnsi"/>
          <w:b/>
          <w:bCs/>
          <w:i w:val="0"/>
          <w:iCs w:val="0"/>
          <w:sz w:val="20"/>
          <w:szCs w:val="20"/>
          <w:lang w:val="el-GR"/>
        </w:rPr>
        <w:instrText xml:space="preserve"> </w:instrText>
      </w:r>
      <w:r w:rsidRPr="00827E8E">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32</w:t>
      </w:r>
      <w:r w:rsidRPr="00827E8E">
        <w:rPr>
          <w:rFonts w:asciiTheme="minorHAnsi" w:hAnsiTheme="minorHAnsi" w:cstheme="minorHAnsi"/>
          <w:b/>
          <w:bCs/>
          <w:i w:val="0"/>
          <w:iCs w:val="0"/>
          <w:sz w:val="20"/>
          <w:szCs w:val="20"/>
        </w:rPr>
        <w:fldChar w:fldCharType="end"/>
      </w:r>
      <w:r w:rsidRPr="00827E8E">
        <w:rPr>
          <w:rFonts w:asciiTheme="minorHAnsi" w:hAnsiTheme="minorHAnsi" w:cstheme="minorHAnsi"/>
          <w:i w:val="0"/>
          <w:iCs w:val="0"/>
          <w:sz w:val="20"/>
          <w:szCs w:val="20"/>
          <w:lang w:val="el-GR"/>
        </w:rPr>
        <w:t xml:space="preserve">: Αποτελέσματα </w:t>
      </w:r>
      <w:r w:rsidRPr="00827E8E">
        <w:rPr>
          <w:rFonts w:asciiTheme="minorHAnsi" w:hAnsiTheme="minorHAnsi" w:cstheme="minorHAnsi"/>
          <w:i w:val="0"/>
          <w:iCs w:val="0"/>
          <w:sz w:val="20"/>
          <w:szCs w:val="20"/>
        </w:rPr>
        <w:t>test</w:t>
      </w:r>
      <w:r w:rsidRPr="00827E8E">
        <w:rPr>
          <w:rFonts w:asciiTheme="minorHAnsi" w:hAnsiTheme="minorHAnsi" w:cstheme="minorHAnsi"/>
          <w:i w:val="0"/>
          <w:iCs w:val="0"/>
          <w:sz w:val="20"/>
          <w:szCs w:val="20"/>
          <w:lang w:val="el-GR"/>
        </w:rPr>
        <w:t xml:space="preserve"> </w:t>
      </w:r>
      <w:r w:rsidRPr="00827E8E">
        <w:rPr>
          <w:rFonts w:asciiTheme="minorHAnsi" w:hAnsiTheme="minorHAnsi" w:cstheme="minorHAnsi"/>
          <w:i w:val="0"/>
          <w:iCs w:val="0"/>
          <w:sz w:val="20"/>
          <w:szCs w:val="20"/>
        </w:rPr>
        <w:t>vector</w:t>
      </w:r>
      <w:r w:rsidRPr="00827E8E">
        <w:rPr>
          <w:rFonts w:asciiTheme="minorHAnsi" w:hAnsiTheme="minorHAnsi" w:cstheme="minorHAnsi"/>
          <w:i w:val="0"/>
          <w:iCs w:val="0"/>
          <w:sz w:val="20"/>
          <w:szCs w:val="20"/>
          <w:lang w:val="el-GR"/>
        </w:rPr>
        <w:t xml:space="preserve"> #2 - Μέρος </w:t>
      </w:r>
      <w:r w:rsidRPr="00827E8E">
        <w:rPr>
          <w:rFonts w:asciiTheme="minorHAnsi" w:hAnsiTheme="minorHAnsi" w:cstheme="minorHAnsi"/>
          <w:i w:val="0"/>
          <w:iCs w:val="0"/>
          <w:sz w:val="20"/>
          <w:szCs w:val="20"/>
        </w:rPr>
        <w:t>A</w:t>
      </w:r>
      <w:bookmarkEnd w:id="100"/>
    </w:p>
    <w:p w14:paraId="24252E3E" w14:textId="77777777" w:rsidR="00827E8E" w:rsidRPr="00827E8E" w:rsidRDefault="00827E8E" w:rsidP="00172002">
      <w:pPr>
        <w:pStyle w:val="Code0"/>
        <w:ind w:firstLine="0"/>
        <w:rPr>
          <w:b/>
          <w:bCs/>
          <w:u w:val="single"/>
          <w:lang w:val="el-GR"/>
        </w:rPr>
      </w:pPr>
    </w:p>
    <w:p w14:paraId="5F8E4B83" w14:textId="77777777" w:rsidR="00827E8E" w:rsidRPr="00827E8E" w:rsidRDefault="00827E8E" w:rsidP="00172002">
      <w:pPr>
        <w:pStyle w:val="Code0"/>
        <w:ind w:firstLine="0"/>
        <w:rPr>
          <w:b/>
          <w:bCs/>
          <w:u w:val="single"/>
          <w:lang w:val="el-GR"/>
        </w:rPr>
      </w:pPr>
    </w:p>
    <w:p w14:paraId="717F6F4C" w14:textId="77777777" w:rsidR="00827E8E" w:rsidRDefault="00827E8E" w:rsidP="00827E8E">
      <w:pPr>
        <w:pStyle w:val="Code0"/>
        <w:keepNext/>
        <w:ind w:firstLine="0"/>
      </w:pPr>
      <w:r>
        <w:rPr>
          <w:b/>
          <w:bCs/>
          <w:noProof/>
          <w:u w:val="single"/>
        </w:rPr>
        <w:lastRenderedPageBreak/>
        <w:drawing>
          <wp:inline distT="0" distB="0" distL="0" distR="0" wp14:anchorId="2E912262" wp14:editId="787777BA">
            <wp:extent cx="5829300" cy="1120775"/>
            <wp:effectExtent l="0" t="0" r="0" b="3175"/>
            <wp:docPr id="49" name="Εικόνα 49" descr="Εικόνα που περιέχει στιγμιότυπο οθόνης,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descr="Εικόνα που περιέχει στιγμιότυπο οθόνης, λογισμικό πολυμέσων&#10;&#10;Περιγραφή που δημιουργήθηκε αυτόματα"/>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29300" cy="1120775"/>
                    </a:xfrm>
                    <a:prstGeom prst="rect">
                      <a:avLst/>
                    </a:prstGeom>
                  </pic:spPr>
                </pic:pic>
              </a:graphicData>
            </a:graphic>
          </wp:inline>
        </w:drawing>
      </w:r>
    </w:p>
    <w:p w14:paraId="5115E1B4" w14:textId="3E3AE7B9" w:rsidR="00827E8E" w:rsidRPr="00827E8E" w:rsidRDefault="00827E8E" w:rsidP="00827E8E">
      <w:pPr>
        <w:pStyle w:val="Caption"/>
        <w:jc w:val="center"/>
        <w:rPr>
          <w:rFonts w:asciiTheme="minorHAnsi" w:hAnsiTheme="minorHAnsi" w:cstheme="minorHAnsi"/>
          <w:b/>
          <w:bCs/>
          <w:i w:val="0"/>
          <w:iCs w:val="0"/>
          <w:sz w:val="20"/>
          <w:szCs w:val="20"/>
          <w:u w:val="single"/>
          <w:lang w:val="el-GR"/>
        </w:rPr>
      </w:pPr>
      <w:bookmarkStart w:id="101" w:name="_Toc146146778"/>
      <w:r w:rsidRPr="00827E8E">
        <w:rPr>
          <w:rFonts w:asciiTheme="minorHAnsi" w:hAnsiTheme="minorHAnsi" w:cstheme="minorHAnsi"/>
          <w:b/>
          <w:bCs/>
          <w:i w:val="0"/>
          <w:iCs w:val="0"/>
          <w:sz w:val="20"/>
          <w:szCs w:val="20"/>
          <w:lang w:val="el-GR"/>
        </w:rPr>
        <w:t xml:space="preserve">Εικόνα </w:t>
      </w:r>
      <w:r w:rsidRPr="00827E8E">
        <w:rPr>
          <w:rFonts w:asciiTheme="minorHAnsi" w:hAnsiTheme="minorHAnsi" w:cstheme="minorHAnsi"/>
          <w:b/>
          <w:bCs/>
          <w:i w:val="0"/>
          <w:iCs w:val="0"/>
          <w:sz w:val="20"/>
          <w:szCs w:val="20"/>
        </w:rPr>
        <w:fldChar w:fldCharType="begin"/>
      </w:r>
      <w:r w:rsidRPr="00827E8E">
        <w:rPr>
          <w:rFonts w:asciiTheme="minorHAnsi" w:hAnsiTheme="minorHAnsi" w:cstheme="minorHAnsi"/>
          <w:b/>
          <w:bCs/>
          <w:i w:val="0"/>
          <w:iCs w:val="0"/>
          <w:sz w:val="20"/>
          <w:szCs w:val="20"/>
          <w:lang w:val="el-GR"/>
        </w:rPr>
        <w:instrText xml:space="preserve"> </w:instrText>
      </w:r>
      <w:r w:rsidRPr="00827E8E">
        <w:rPr>
          <w:rFonts w:asciiTheme="minorHAnsi" w:hAnsiTheme="minorHAnsi" w:cstheme="minorHAnsi"/>
          <w:b/>
          <w:bCs/>
          <w:i w:val="0"/>
          <w:iCs w:val="0"/>
          <w:sz w:val="20"/>
          <w:szCs w:val="20"/>
        </w:rPr>
        <w:instrText>SEQ</w:instrText>
      </w:r>
      <w:r w:rsidRPr="00827E8E">
        <w:rPr>
          <w:rFonts w:asciiTheme="minorHAnsi" w:hAnsiTheme="minorHAnsi" w:cstheme="minorHAnsi"/>
          <w:b/>
          <w:bCs/>
          <w:i w:val="0"/>
          <w:iCs w:val="0"/>
          <w:sz w:val="20"/>
          <w:szCs w:val="20"/>
          <w:lang w:val="el-GR"/>
        </w:rPr>
        <w:instrText xml:space="preserve"> Εικόνα \* </w:instrText>
      </w:r>
      <w:r w:rsidRPr="00827E8E">
        <w:rPr>
          <w:rFonts w:asciiTheme="minorHAnsi" w:hAnsiTheme="minorHAnsi" w:cstheme="minorHAnsi"/>
          <w:b/>
          <w:bCs/>
          <w:i w:val="0"/>
          <w:iCs w:val="0"/>
          <w:sz w:val="20"/>
          <w:szCs w:val="20"/>
        </w:rPr>
        <w:instrText>ARABIC</w:instrText>
      </w:r>
      <w:r w:rsidRPr="00827E8E">
        <w:rPr>
          <w:rFonts w:asciiTheme="minorHAnsi" w:hAnsiTheme="minorHAnsi" w:cstheme="minorHAnsi"/>
          <w:b/>
          <w:bCs/>
          <w:i w:val="0"/>
          <w:iCs w:val="0"/>
          <w:sz w:val="20"/>
          <w:szCs w:val="20"/>
          <w:lang w:val="el-GR"/>
        </w:rPr>
        <w:instrText xml:space="preserve"> </w:instrText>
      </w:r>
      <w:r w:rsidRPr="00827E8E">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33</w:t>
      </w:r>
      <w:r w:rsidRPr="00827E8E">
        <w:rPr>
          <w:rFonts w:asciiTheme="minorHAnsi" w:hAnsiTheme="minorHAnsi" w:cstheme="minorHAnsi"/>
          <w:b/>
          <w:bCs/>
          <w:i w:val="0"/>
          <w:iCs w:val="0"/>
          <w:sz w:val="20"/>
          <w:szCs w:val="20"/>
        </w:rPr>
        <w:fldChar w:fldCharType="end"/>
      </w:r>
      <w:r w:rsidRPr="00827E8E">
        <w:rPr>
          <w:rFonts w:asciiTheme="minorHAnsi" w:hAnsiTheme="minorHAnsi" w:cstheme="minorHAnsi"/>
          <w:i w:val="0"/>
          <w:iCs w:val="0"/>
          <w:sz w:val="20"/>
          <w:szCs w:val="20"/>
          <w:lang w:val="el-GR"/>
        </w:rPr>
        <w:t xml:space="preserve">: Αποτελέσματα </w:t>
      </w:r>
      <w:r w:rsidRPr="00827E8E">
        <w:rPr>
          <w:rFonts w:asciiTheme="minorHAnsi" w:hAnsiTheme="minorHAnsi" w:cstheme="minorHAnsi"/>
          <w:i w:val="0"/>
          <w:iCs w:val="0"/>
          <w:sz w:val="20"/>
          <w:szCs w:val="20"/>
        </w:rPr>
        <w:t>test</w:t>
      </w:r>
      <w:r w:rsidRPr="00827E8E">
        <w:rPr>
          <w:rFonts w:asciiTheme="minorHAnsi" w:hAnsiTheme="minorHAnsi" w:cstheme="minorHAnsi"/>
          <w:i w:val="0"/>
          <w:iCs w:val="0"/>
          <w:sz w:val="20"/>
          <w:szCs w:val="20"/>
          <w:lang w:val="el-GR"/>
        </w:rPr>
        <w:t xml:space="preserve"> </w:t>
      </w:r>
      <w:r w:rsidRPr="00827E8E">
        <w:rPr>
          <w:rFonts w:asciiTheme="minorHAnsi" w:hAnsiTheme="minorHAnsi" w:cstheme="minorHAnsi"/>
          <w:i w:val="0"/>
          <w:iCs w:val="0"/>
          <w:sz w:val="20"/>
          <w:szCs w:val="20"/>
        </w:rPr>
        <w:t>vector</w:t>
      </w:r>
      <w:r w:rsidRPr="00827E8E">
        <w:rPr>
          <w:rFonts w:asciiTheme="minorHAnsi" w:hAnsiTheme="minorHAnsi" w:cstheme="minorHAnsi"/>
          <w:i w:val="0"/>
          <w:iCs w:val="0"/>
          <w:sz w:val="20"/>
          <w:szCs w:val="20"/>
          <w:lang w:val="el-GR"/>
        </w:rPr>
        <w:t xml:space="preserve"> #2 - Μέρος Β</w:t>
      </w:r>
      <w:bookmarkEnd w:id="101"/>
    </w:p>
    <w:p w14:paraId="58409B5B" w14:textId="70F3B93A" w:rsidR="00172002" w:rsidRPr="00CC00FB" w:rsidRDefault="00172002" w:rsidP="00172002">
      <w:pPr>
        <w:pStyle w:val="Code0"/>
        <w:ind w:firstLine="0"/>
        <w:rPr>
          <w:b/>
          <w:bCs/>
          <w:u w:val="single"/>
        </w:rPr>
      </w:pPr>
      <w:r w:rsidRPr="00CC00FB">
        <w:rPr>
          <w:b/>
          <w:bCs/>
          <w:u w:val="single"/>
        </w:rPr>
        <w:t>Test Vector #3</w:t>
      </w:r>
    </w:p>
    <w:p w14:paraId="4194D869" w14:textId="77777777" w:rsidR="00172002" w:rsidRDefault="00172002" w:rsidP="00172002">
      <w:pPr>
        <w:pStyle w:val="Code0"/>
        <w:ind w:firstLine="0"/>
        <w:rPr>
          <w:u w:val="single"/>
        </w:rPr>
      </w:pPr>
    </w:p>
    <w:p w14:paraId="7E24833A" w14:textId="59CB3B9C" w:rsidR="00CC00FB" w:rsidRPr="00F74804" w:rsidRDefault="00172002" w:rsidP="00172002">
      <w:pPr>
        <w:pStyle w:val="Code0"/>
        <w:ind w:firstLine="0"/>
      </w:pPr>
      <w:r>
        <w:t>KEY</w:t>
      </w:r>
      <w:r w:rsidR="00F74804" w:rsidRPr="00F74804">
        <w:t xml:space="preserve"> = </w:t>
      </w:r>
      <w:r w:rsidR="00F74804">
        <w:t xml:space="preserve">0x 50 51 52 53 54 55 56 57 58 59 5a 5b 5c 5d 5e 5f 0a 1a 2a 3a 4a 5a 6a 7a 8a 9a aa </w:t>
      </w:r>
      <w:proofErr w:type="spellStart"/>
      <w:r w:rsidR="00F74804">
        <w:t>ba</w:t>
      </w:r>
      <w:proofErr w:type="spellEnd"/>
      <w:r w:rsidR="00F74804">
        <w:t xml:space="preserve"> ca da </w:t>
      </w:r>
      <w:proofErr w:type="spellStart"/>
      <w:r w:rsidR="00F74804">
        <w:t>ea</w:t>
      </w:r>
      <w:proofErr w:type="spellEnd"/>
      <w:r w:rsidR="00F74804">
        <w:t xml:space="preserve"> fa</w:t>
      </w:r>
    </w:p>
    <w:p w14:paraId="3CBA8633" w14:textId="64BAAD1B" w:rsidR="00172002" w:rsidRDefault="00172002" w:rsidP="00172002">
      <w:pPr>
        <w:pStyle w:val="Code0"/>
        <w:ind w:firstLine="0"/>
      </w:pPr>
      <w:r>
        <w:t>IV</w:t>
      </w:r>
      <w:r w:rsidR="00F74804" w:rsidRPr="00F74804">
        <w:t xml:space="preserve"> = </w:t>
      </w:r>
      <w:r w:rsidR="00F74804">
        <w:t xml:space="preserve">0x 01 23 45 67 89 ab cd </w:t>
      </w:r>
      <w:proofErr w:type="spellStart"/>
      <w:r w:rsidR="00F74804">
        <w:t>ef</w:t>
      </w:r>
      <w:proofErr w:type="spellEnd"/>
      <w:r w:rsidR="00F74804">
        <w:t xml:space="preserve"> </w:t>
      </w:r>
      <w:proofErr w:type="spellStart"/>
      <w:r w:rsidR="00F74804">
        <w:t>fe</w:t>
      </w:r>
      <w:proofErr w:type="spellEnd"/>
      <w:r w:rsidR="00F74804">
        <w:t xml:space="preserve"> dc </w:t>
      </w:r>
      <w:proofErr w:type="spellStart"/>
      <w:r w:rsidR="00F74804">
        <w:t>ba</w:t>
      </w:r>
      <w:proofErr w:type="spellEnd"/>
      <w:r w:rsidR="00F74804">
        <w:t xml:space="preserve"> 98 76 54 32 10</w:t>
      </w:r>
    </w:p>
    <w:p w14:paraId="688FD20D" w14:textId="707A367A" w:rsidR="00CC00FB" w:rsidRDefault="00CC00FB" w:rsidP="00172002">
      <w:pPr>
        <w:pStyle w:val="Code0"/>
        <w:ind w:firstLine="0"/>
      </w:pPr>
    </w:p>
    <w:p w14:paraId="6EF4C95B" w14:textId="76BFC66E" w:rsidR="00CC00FB" w:rsidRDefault="00CC00FB" w:rsidP="00CC00FB">
      <w:pPr>
        <w:pStyle w:val="Code0"/>
        <w:ind w:firstLine="0"/>
        <w:rPr>
          <w:lang w:val="el-GR"/>
        </w:rPr>
      </w:pPr>
      <w:r>
        <w:rPr>
          <w:lang w:val="el-GR"/>
        </w:rPr>
        <w:t>Αναμενόμενα αποτελέσματα</w:t>
      </w:r>
      <w:r w:rsidR="00A72A63">
        <w:t xml:space="preserve"> test vector</w:t>
      </w:r>
      <w:r>
        <w:rPr>
          <w:lang w:val="el-GR"/>
        </w:rPr>
        <w:t xml:space="preserve"> #3:</w:t>
      </w:r>
    </w:p>
    <w:p w14:paraId="2971DF86" w14:textId="77777777" w:rsidR="00765743" w:rsidRDefault="00765743" w:rsidP="00765743">
      <w:pPr>
        <w:pStyle w:val="Code0"/>
        <w:keepNext/>
        <w:ind w:firstLine="0"/>
      </w:pPr>
      <w:r>
        <w:rPr>
          <w:noProof/>
        </w:rPr>
        <w:drawing>
          <wp:inline distT="0" distB="0" distL="0" distR="0" wp14:anchorId="05E7DFF3" wp14:editId="403B9F59">
            <wp:extent cx="5760085" cy="5260975"/>
            <wp:effectExtent l="0" t="0" r="0" b="0"/>
            <wp:docPr id="50" name="Εικόνα 50" descr="Εικόνα που περιέχει κείμενο, στιγμιότυπο οθόνης, έγγραφ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50" descr="Εικόνα που περιέχει κείμενο, στιγμιότυπο οθόνης, έγγραφο, ασπρόμαυρο&#10;&#10;Περιγραφή που δημιουργήθηκε αυτόματα"/>
                    <pic:cNvPicPr/>
                  </pic:nvPicPr>
                  <pic:blipFill>
                    <a:blip r:embed="rId73">
                      <a:extLst>
                        <a:ext uri="{28A0092B-C50C-407E-A947-70E740481C1C}">
                          <a14:useLocalDpi xmlns:a14="http://schemas.microsoft.com/office/drawing/2010/main" val="0"/>
                        </a:ext>
                      </a:extLst>
                    </a:blip>
                    <a:stretch>
                      <a:fillRect/>
                    </a:stretch>
                  </pic:blipFill>
                  <pic:spPr>
                    <a:xfrm>
                      <a:off x="0" y="0"/>
                      <a:ext cx="5760085" cy="5260975"/>
                    </a:xfrm>
                    <a:prstGeom prst="rect">
                      <a:avLst/>
                    </a:prstGeom>
                  </pic:spPr>
                </pic:pic>
              </a:graphicData>
            </a:graphic>
          </wp:inline>
        </w:drawing>
      </w:r>
    </w:p>
    <w:p w14:paraId="1B88ECE5" w14:textId="3953E4FA" w:rsidR="00CC00FB" w:rsidRPr="00765743" w:rsidRDefault="00765743" w:rsidP="00765743">
      <w:pPr>
        <w:pStyle w:val="Caption"/>
        <w:jc w:val="center"/>
        <w:rPr>
          <w:rFonts w:asciiTheme="minorHAnsi" w:hAnsiTheme="minorHAnsi" w:cstheme="minorHAnsi"/>
          <w:i w:val="0"/>
          <w:iCs w:val="0"/>
          <w:sz w:val="20"/>
          <w:szCs w:val="16"/>
          <w:lang w:val="el-GR"/>
        </w:rPr>
      </w:pPr>
      <w:bookmarkStart w:id="102" w:name="_Toc146146779"/>
      <w:r w:rsidRPr="00765743">
        <w:rPr>
          <w:rFonts w:asciiTheme="minorHAnsi" w:hAnsiTheme="minorHAnsi" w:cstheme="minorHAnsi"/>
          <w:b/>
          <w:bCs/>
          <w:i w:val="0"/>
          <w:iCs w:val="0"/>
          <w:sz w:val="20"/>
          <w:szCs w:val="20"/>
          <w:lang w:val="el-GR"/>
        </w:rPr>
        <w:t xml:space="preserve">Εικόνα </w:t>
      </w:r>
      <w:r w:rsidRPr="00765743">
        <w:rPr>
          <w:rFonts w:asciiTheme="minorHAnsi" w:hAnsiTheme="minorHAnsi" w:cstheme="minorHAnsi"/>
          <w:b/>
          <w:bCs/>
          <w:i w:val="0"/>
          <w:iCs w:val="0"/>
          <w:sz w:val="20"/>
          <w:szCs w:val="20"/>
        </w:rPr>
        <w:fldChar w:fldCharType="begin"/>
      </w:r>
      <w:r w:rsidRPr="00765743">
        <w:rPr>
          <w:rFonts w:asciiTheme="minorHAnsi" w:hAnsiTheme="minorHAnsi" w:cstheme="minorHAnsi"/>
          <w:b/>
          <w:bCs/>
          <w:i w:val="0"/>
          <w:iCs w:val="0"/>
          <w:sz w:val="20"/>
          <w:szCs w:val="20"/>
          <w:lang w:val="el-GR"/>
        </w:rPr>
        <w:instrText xml:space="preserve"> </w:instrText>
      </w:r>
      <w:r w:rsidRPr="00765743">
        <w:rPr>
          <w:rFonts w:asciiTheme="minorHAnsi" w:hAnsiTheme="minorHAnsi" w:cstheme="minorHAnsi"/>
          <w:b/>
          <w:bCs/>
          <w:i w:val="0"/>
          <w:iCs w:val="0"/>
          <w:sz w:val="20"/>
          <w:szCs w:val="20"/>
        </w:rPr>
        <w:instrText>SEQ</w:instrText>
      </w:r>
      <w:r w:rsidRPr="00765743">
        <w:rPr>
          <w:rFonts w:asciiTheme="minorHAnsi" w:hAnsiTheme="minorHAnsi" w:cstheme="minorHAnsi"/>
          <w:b/>
          <w:bCs/>
          <w:i w:val="0"/>
          <w:iCs w:val="0"/>
          <w:sz w:val="20"/>
          <w:szCs w:val="20"/>
          <w:lang w:val="el-GR"/>
        </w:rPr>
        <w:instrText xml:space="preserve"> Εικόνα \* </w:instrText>
      </w:r>
      <w:r w:rsidRPr="00765743">
        <w:rPr>
          <w:rFonts w:asciiTheme="minorHAnsi" w:hAnsiTheme="minorHAnsi" w:cstheme="minorHAnsi"/>
          <w:b/>
          <w:bCs/>
          <w:i w:val="0"/>
          <w:iCs w:val="0"/>
          <w:sz w:val="20"/>
          <w:szCs w:val="20"/>
        </w:rPr>
        <w:instrText>ARABIC</w:instrText>
      </w:r>
      <w:r w:rsidRPr="00765743">
        <w:rPr>
          <w:rFonts w:asciiTheme="minorHAnsi" w:hAnsiTheme="minorHAnsi" w:cstheme="minorHAnsi"/>
          <w:b/>
          <w:bCs/>
          <w:i w:val="0"/>
          <w:iCs w:val="0"/>
          <w:sz w:val="20"/>
          <w:szCs w:val="20"/>
          <w:lang w:val="el-GR"/>
        </w:rPr>
        <w:instrText xml:space="preserve"> </w:instrText>
      </w:r>
      <w:r w:rsidRPr="00765743">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34</w:t>
      </w:r>
      <w:r w:rsidRPr="00765743">
        <w:rPr>
          <w:rFonts w:asciiTheme="minorHAnsi" w:hAnsiTheme="minorHAnsi" w:cstheme="minorHAnsi"/>
          <w:b/>
          <w:bCs/>
          <w:i w:val="0"/>
          <w:iCs w:val="0"/>
          <w:sz w:val="20"/>
          <w:szCs w:val="20"/>
        </w:rPr>
        <w:fldChar w:fldCharType="end"/>
      </w:r>
      <w:r w:rsidRPr="00765743">
        <w:rPr>
          <w:rFonts w:asciiTheme="minorHAnsi" w:hAnsiTheme="minorHAnsi" w:cstheme="minorHAnsi"/>
          <w:i w:val="0"/>
          <w:iCs w:val="0"/>
          <w:sz w:val="20"/>
          <w:szCs w:val="20"/>
          <w:lang w:val="el-GR"/>
        </w:rPr>
        <w:t xml:space="preserve">: Αναμενόμενα αποτελέσματα </w:t>
      </w:r>
      <w:r w:rsidRPr="00765743">
        <w:rPr>
          <w:rFonts w:asciiTheme="minorHAnsi" w:hAnsiTheme="minorHAnsi" w:cstheme="minorHAnsi"/>
          <w:i w:val="0"/>
          <w:iCs w:val="0"/>
          <w:sz w:val="20"/>
          <w:szCs w:val="20"/>
        </w:rPr>
        <w:t>test</w:t>
      </w:r>
      <w:r w:rsidRPr="00765743">
        <w:rPr>
          <w:rFonts w:asciiTheme="minorHAnsi" w:hAnsiTheme="minorHAnsi" w:cstheme="minorHAnsi"/>
          <w:i w:val="0"/>
          <w:iCs w:val="0"/>
          <w:sz w:val="20"/>
          <w:szCs w:val="20"/>
          <w:lang w:val="el-GR"/>
        </w:rPr>
        <w:t xml:space="preserve"> </w:t>
      </w:r>
      <w:r w:rsidRPr="00765743">
        <w:rPr>
          <w:rFonts w:asciiTheme="minorHAnsi" w:hAnsiTheme="minorHAnsi" w:cstheme="minorHAnsi"/>
          <w:i w:val="0"/>
          <w:iCs w:val="0"/>
          <w:sz w:val="20"/>
          <w:szCs w:val="20"/>
        </w:rPr>
        <w:t>vector</w:t>
      </w:r>
      <w:r w:rsidRPr="00765743">
        <w:rPr>
          <w:rFonts w:asciiTheme="minorHAnsi" w:hAnsiTheme="minorHAnsi" w:cstheme="minorHAnsi"/>
          <w:i w:val="0"/>
          <w:iCs w:val="0"/>
          <w:sz w:val="20"/>
          <w:szCs w:val="20"/>
          <w:lang w:val="el-GR"/>
        </w:rPr>
        <w:t xml:space="preserve"> #3</w:t>
      </w:r>
      <w:sdt>
        <w:sdtPr>
          <w:rPr>
            <w:rFonts w:asciiTheme="minorHAnsi" w:hAnsiTheme="minorHAnsi" w:cstheme="minorHAnsi"/>
            <w:i w:val="0"/>
            <w:iCs w:val="0"/>
            <w:sz w:val="20"/>
            <w:szCs w:val="20"/>
            <w:lang w:val="el-GR"/>
          </w:rPr>
          <w:id w:val="-21935127"/>
          <w:citation/>
        </w:sdtPr>
        <w:sdtEndPr/>
        <w:sdtContent>
          <w:r w:rsidRPr="008102CB">
            <w:rPr>
              <w:rFonts w:asciiTheme="minorHAnsi" w:hAnsiTheme="minorHAnsi" w:cstheme="minorHAnsi"/>
              <w:i w:val="0"/>
              <w:iCs w:val="0"/>
              <w:sz w:val="20"/>
              <w:szCs w:val="20"/>
              <w:lang w:val="el-GR"/>
            </w:rPr>
            <w:fldChar w:fldCharType="begin"/>
          </w:r>
          <w:r w:rsidR="00D5773D">
            <w:rPr>
              <w:rFonts w:asciiTheme="minorHAnsi" w:hAnsiTheme="minorHAnsi" w:cstheme="minorHAnsi"/>
              <w:i w:val="0"/>
              <w:iCs w:val="0"/>
              <w:sz w:val="20"/>
              <w:szCs w:val="20"/>
              <w:lang w:val="el-GR"/>
            </w:rPr>
            <w:instrText xml:space="preserve">CITATION 29 \l 1033 </w:instrText>
          </w:r>
          <w:r w:rsidRPr="008102CB">
            <w:rPr>
              <w:rFonts w:asciiTheme="minorHAnsi" w:hAnsiTheme="minorHAnsi" w:cstheme="minorHAnsi"/>
              <w:i w:val="0"/>
              <w:iCs w:val="0"/>
              <w:sz w:val="20"/>
              <w:szCs w:val="20"/>
              <w:lang w:val="el-GR"/>
            </w:rPr>
            <w:fldChar w:fldCharType="separate"/>
          </w:r>
          <w:r w:rsidR="00B95E3B">
            <w:rPr>
              <w:rFonts w:asciiTheme="minorHAnsi" w:hAnsiTheme="minorHAnsi" w:cstheme="minorHAnsi"/>
              <w:i w:val="0"/>
              <w:iCs w:val="0"/>
              <w:noProof/>
              <w:sz w:val="20"/>
              <w:szCs w:val="20"/>
              <w:lang w:val="el-GR"/>
            </w:rPr>
            <w:t xml:space="preserve"> </w:t>
          </w:r>
          <w:r w:rsidR="00B95E3B" w:rsidRPr="00B95E3B">
            <w:rPr>
              <w:rFonts w:asciiTheme="minorHAnsi" w:hAnsiTheme="minorHAnsi" w:cstheme="minorHAnsi"/>
              <w:noProof/>
              <w:sz w:val="20"/>
              <w:szCs w:val="20"/>
              <w:lang w:val="el-GR"/>
            </w:rPr>
            <w:t>[28]</w:t>
          </w:r>
          <w:r w:rsidRPr="008102CB">
            <w:rPr>
              <w:rFonts w:asciiTheme="minorHAnsi" w:hAnsiTheme="minorHAnsi" w:cstheme="minorHAnsi"/>
              <w:i w:val="0"/>
              <w:iCs w:val="0"/>
              <w:sz w:val="20"/>
              <w:szCs w:val="20"/>
              <w:lang w:val="el-GR"/>
            </w:rPr>
            <w:fldChar w:fldCharType="end"/>
          </w:r>
        </w:sdtContent>
      </w:sdt>
      <w:bookmarkEnd w:id="102"/>
    </w:p>
    <w:p w14:paraId="17BC80E4" w14:textId="77777777" w:rsidR="00CA626D" w:rsidRDefault="00CA626D" w:rsidP="00CA626D">
      <w:pPr>
        <w:pStyle w:val="Code0"/>
        <w:ind w:firstLine="0"/>
        <w:rPr>
          <w:lang w:val="el-GR"/>
        </w:rPr>
      </w:pPr>
      <w:r>
        <w:rPr>
          <w:lang w:val="el-GR"/>
        </w:rPr>
        <w:lastRenderedPageBreak/>
        <w:t>Αποτελέσματα προτεινόμενου σχεδιασμού:</w:t>
      </w:r>
    </w:p>
    <w:p w14:paraId="10DB5BA5" w14:textId="77777777" w:rsidR="00CA626D" w:rsidRDefault="00CA626D" w:rsidP="00CA626D">
      <w:pPr>
        <w:pStyle w:val="Code0"/>
        <w:keepNext/>
        <w:ind w:firstLine="0"/>
      </w:pPr>
      <w:r>
        <w:rPr>
          <w:noProof/>
          <w:lang w:val="el-GR"/>
        </w:rPr>
        <w:drawing>
          <wp:inline distT="0" distB="0" distL="0" distR="0" wp14:anchorId="24F90E9E" wp14:editId="0982C2CA">
            <wp:extent cx="5875020" cy="1151255"/>
            <wp:effectExtent l="0" t="0" r="0" b="0"/>
            <wp:docPr id="51" name="Εικόνα 51" descr="Εικόνα που περιέχει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Εικόνα 51" descr="Εικόνα που περιέχει στιγμιότυπο οθόνης, γραμμή&#10;&#10;Περιγραφή που δημιουργήθηκε αυτόματα"/>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875020" cy="1151255"/>
                    </a:xfrm>
                    <a:prstGeom prst="rect">
                      <a:avLst/>
                    </a:prstGeom>
                  </pic:spPr>
                </pic:pic>
              </a:graphicData>
            </a:graphic>
          </wp:inline>
        </w:drawing>
      </w:r>
    </w:p>
    <w:p w14:paraId="0AD2E8FB" w14:textId="2390F51D" w:rsidR="00172002" w:rsidRPr="00CA626D" w:rsidRDefault="00CA626D" w:rsidP="00CA626D">
      <w:pPr>
        <w:pStyle w:val="Caption"/>
        <w:jc w:val="center"/>
        <w:rPr>
          <w:rFonts w:asciiTheme="minorHAnsi" w:hAnsiTheme="minorHAnsi" w:cstheme="minorHAnsi"/>
          <w:i w:val="0"/>
          <w:iCs w:val="0"/>
          <w:sz w:val="20"/>
          <w:szCs w:val="20"/>
          <w:lang w:val="el-GR"/>
        </w:rPr>
      </w:pPr>
      <w:bookmarkStart w:id="103" w:name="_Toc146146780"/>
      <w:r w:rsidRPr="00CA626D">
        <w:rPr>
          <w:rFonts w:asciiTheme="minorHAnsi" w:hAnsiTheme="minorHAnsi" w:cstheme="minorHAnsi"/>
          <w:b/>
          <w:bCs/>
          <w:i w:val="0"/>
          <w:iCs w:val="0"/>
          <w:sz w:val="20"/>
          <w:szCs w:val="20"/>
          <w:lang w:val="el-GR"/>
        </w:rPr>
        <w:t xml:space="preserve">Εικόνα </w:t>
      </w:r>
      <w:r w:rsidRPr="00CA626D">
        <w:rPr>
          <w:rFonts w:asciiTheme="minorHAnsi" w:hAnsiTheme="minorHAnsi" w:cstheme="minorHAnsi"/>
          <w:b/>
          <w:bCs/>
          <w:i w:val="0"/>
          <w:iCs w:val="0"/>
          <w:sz w:val="20"/>
          <w:szCs w:val="20"/>
        </w:rPr>
        <w:fldChar w:fldCharType="begin"/>
      </w:r>
      <w:r w:rsidRPr="00CA626D">
        <w:rPr>
          <w:rFonts w:asciiTheme="minorHAnsi" w:hAnsiTheme="minorHAnsi" w:cstheme="minorHAnsi"/>
          <w:b/>
          <w:bCs/>
          <w:i w:val="0"/>
          <w:iCs w:val="0"/>
          <w:sz w:val="20"/>
          <w:szCs w:val="20"/>
          <w:lang w:val="el-GR"/>
        </w:rPr>
        <w:instrText xml:space="preserve"> </w:instrText>
      </w:r>
      <w:r w:rsidRPr="00CA626D">
        <w:rPr>
          <w:rFonts w:asciiTheme="minorHAnsi" w:hAnsiTheme="minorHAnsi" w:cstheme="minorHAnsi"/>
          <w:b/>
          <w:bCs/>
          <w:i w:val="0"/>
          <w:iCs w:val="0"/>
          <w:sz w:val="20"/>
          <w:szCs w:val="20"/>
        </w:rPr>
        <w:instrText>SEQ</w:instrText>
      </w:r>
      <w:r w:rsidRPr="00CA626D">
        <w:rPr>
          <w:rFonts w:asciiTheme="minorHAnsi" w:hAnsiTheme="minorHAnsi" w:cstheme="minorHAnsi"/>
          <w:b/>
          <w:bCs/>
          <w:i w:val="0"/>
          <w:iCs w:val="0"/>
          <w:sz w:val="20"/>
          <w:szCs w:val="20"/>
          <w:lang w:val="el-GR"/>
        </w:rPr>
        <w:instrText xml:space="preserve"> Εικόνα \* </w:instrText>
      </w:r>
      <w:r w:rsidRPr="00CA626D">
        <w:rPr>
          <w:rFonts w:asciiTheme="minorHAnsi" w:hAnsiTheme="minorHAnsi" w:cstheme="minorHAnsi"/>
          <w:b/>
          <w:bCs/>
          <w:i w:val="0"/>
          <w:iCs w:val="0"/>
          <w:sz w:val="20"/>
          <w:szCs w:val="20"/>
        </w:rPr>
        <w:instrText>ARABIC</w:instrText>
      </w:r>
      <w:r w:rsidRPr="00CA626D">
        <w:rPr>
          <w:rFonts w:asciiTheme="minorHAnsi" w:hAnsiTheme="minorHAnsi" w:cstheme="minorHAnsi"/>
          <w:b/>
          <w:bCs/>
          <w:i w:val="0"/>
          <w:iCs w:val="0"/>
          <w:sz w:val="20"/>
          <w:szCs w:val="20"/>
          <w:lang w:val="el-GR"/>
        </w:rPr>
        <w:instrText xml:space="preserve"> </w:instrText>
      </w:r>
      <w:r w:rsidRPr="00CA626D">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35</w:t>
      </w:r>
      <w:r w:rsidRPr="00CA626D">
        <w:rPr>
          <w:rFonts w:asciiTheme="minorHAnsi" w:hAnsiTheme="minorHAnsi" w:cstheme="minorHAnsi"/>
          <w:b/>
          <w:bCs/>
          <w:i w:val="0"/>
          <w:iCs w:val="0"/>
          <w:sz w:val="20"/>
          <w:szCs w:val="20"/>
        </w:rPr>
        <w:fldChar w:fldCharType="end"/>
      </w:r>
      <w:r w:rsidRPr="00CA626D">
        <w:rPr>
          <w:rFonts w:asciiTheme="minorHAnsi" w:hAnsiTheme="minorHAnsi" w:cstheme="minorHAnsi"/>
          <w:i w:val="0"/>
          <w:iCs w:val="0"/>
          <w:sz w:val="20"/>
          <w:szCs w:val="20"/>
          <w:lang w:val="el-GR"/>
        </w:rPr>
        <w:t>:</w:t>
      </w:r>
      <w:r w:rsidR="00A256F5" w:rsidRPr="00A256F5">
        <w:rPr>
          <w:rFonts w:asciiTheme="minorHAnsi" w:hAnsiTheme="minorHAnsi" w:cstheme="minorHAnsi"/>
          <w:i w:val="0"/>
          <w:iCs w:val="0"/>
          <w:sz w:val="20"/>
          <w:szCs w:val="20"/>
          <w:lang w:val="el-GR"/>
        </w:rPr>
        <w:t xml:space="preserve"> </w:t>
      </w:r>
      <w:r w:rsidRPr="00CA626D">
        <w:rPr>
          <w:rFonts w:asciiTheme="minorHAnsi" w:hAnsiTheme="minorHAnsi" w:cstheme="minorHAnsi"/>
          <w:i w:val="0"/>
          <w:iCs w:val="0"/>
          <w:sz w:val="20"/>
          <w:szCs w:val="20"/>
          <w:lang w:val="el-GR"/>
        </w:rPr>
        <w:t xml:space="preserve">Αποτελέσματα </w:t>
      </w:r>
      <w:r w:rsidRPr="00CA626D">
        <w:rPr>
          <w:rFonts w:asciiTheme="minorHAnsi" w:hAnsiTheme="minorHAnsi" w:cstheme="minorHAnsi"/>
          <w:i w:val="0"/>
          <w:iCs w:val="0"/>
          <w:sz w:val="20"/>
          <w:szCs w:val="20"/>
        </w:rPr>
        <w:t>test</w:t>
      </w:r>
      <w:r w:rsidRPr="00CA626D">
        <w:rPr>
          <w:rFonts w:asciiTheme="minorHAnsi" w:hAnsiTheme="minorHAnsi" w:cstheme="minorHAnsi"/>
          <w:i w:val="0"/>
          <w:iCs w:val="0"/>
          <w:sz w:val="20"/>
          <w:szCs w:val="20"/>
          <w:lang w:val="el-GR"/>
        </w:rPr>
        <w:t xml:space="preserve"> </w:t>
      </w:r>
      <w:r w:rsidRPr="00CA626D">
        <w:rPr>
          <w:rFonts w:asciiTheme="minorHAnsi" w:hAnsiTheme="minorHAnsi" w:cstheme="minorHAnsi"/>
          <w:i w:val="0"/>
          <w:iCs w:val="0"/>
          <w:sz w:val="20"/>
          <w:szCs w:val="20"/>
        </w:rPr>
        <w:t>vector</w:t>
      </w:r>
      <w:r w:rsidRPr="00CA626D">
        <w:rPr>
          <w:rFonts w:asciiTheme="minorHAnsi" w:hAnsiTheme="minorHAnsi" w:cstheme="minorHAnsi"/>
          <w:i w:val="0"/>
          <w:iCs w:val="0"/>
          <w:sz w:val="20"/>
          <w:szCs w:val="20"/>
          <w:lang w:val="el-GR"/>
        </w:rPr>
        <w:t xml:space="preserve"> #3 - Μέρος </w:t>
      </w:r>
      <w:r w:rsidRPr="00CA626D">
        <w:rPr>
          <w:rFonts w:asciiTheme="minorHAnsi" w:hAnsiTheme="minorHAnsi" w:cstheme="minorHAnsi"/>
          <w:i w:val="0"/>
          <w:iCs w:val="0"/>
          <w:sz w:val="20"/>
          <w:szCs w:val="20"/>
        </w:rPr>
        <w:t>A</w:t>
      </w:r>
      <w:bookmarkEnd w:id="103"/>
    </w:p>
    <w:p w14:paraId="5594D3AD" w14:textId="4989794D" w:rsidR="00CA626D" w:rsidRPr="00CA626D" w:rsidRDefault="00CA626D" w:rsidP="00CA626D">
      <w:pPr>
        <w:pStyle w:val="Caption"/>
        <w:jc w:val="center"/>
        <w:rPr>
          <w:rFonts w:asciiTheme="minorHAnsi" w:hAnsiTheme="minorHAnsi" w:cstheme="minorHAnsi"/>
          <w:i w:val="0"/>
          <w:iCs w:val="0"/>
          <w:sz w:val="20"/>
          <w:szCs w:val="20"/>
          <w:lang w:val="el-GR"/>
        </w:rPr>
      </w:pPr>
    </w:p>
    <w:p w14:paraId="4E95F8DF" w14:textId="77777777" w:rsidR="00A256F5" w:rsidRDefault="00A256F5" w:rsidP="00A256F5">
      <w:pPr>
        <w:pStyle w:val="Caption"/>
        <w:keepNext/>
        <w:ind w:firstLine="0"/>
      </w:pPr>
      <w:r>
        <w:rPr>
          <w:rFonts w:asciiTheme="minorHAnsi" w:hAnsiTheme="minorHAnsi" w:cstheme="minorHAnsi"/>
          <w:i w:val="0"/>
          <w:iCs w:val="0"/>
          <w:noProof/>
          <w:sz w:val="20"/>
          <w:szCs w:val="16"/>
          <w:lang w:val="el-GR"/>
        </w:rPr>
        <w:drawing>
          <wp:inline distT="0" distB="0" distL="0" distR="0" wp14:anchorId="6CC8B17F" wp14:editId="1A249C09">
            <wp:extent cx="5875020" cy="1119505"/>
            <wp:effectExtent l="0" t="0" r="0" b="4445"/>
            <wp:docPr id="53" name="Εικόνα 53" descr="Εικόνα που περιέχει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Εικόνα 53" descr="Εικόνα που περιέχει στιγμιότυπο οθόνης, γραμμή&#10;&#10;Περιγραφή που δημιουργήθηκε αυτόματα"/>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875020" cy="1119505"/>
                    </a:xfrm>
                    <a:prstGeom prst="rect">
                      <a:avLst/>
                    </a:prstGeom>
                  </pic:spPr>
                </pic:pic>
              </a:graphicData>
            </a:graphic>
          </wp:inline>
        </w:drawing>
      </w:r>
    </w:p>
    <w:p w14:paraId="39FF5691" w14:textId="0B52C084" w:rsidR="00CA626D" w:rsidRPr="00CE6BF8" w:rsidRDefault="00A256F5" w:rsidP="00A256F5">
      <w:pPr>
        <w:pStyle w:val="Caption"/>
        <w:jc w:val="center"/>
        <w:rPr>
          <w:rFonts w:asciiTheme="minorHAnsi" w:hAnsiTheme="minorHAnsi" w:cstheme="minorHAnsi"/>
          <w:i w:val="0"/>
          <w:iCs w:val="0"/>
          <w:sz w:val="20"/>
          <w:szCs w:val="20"/>
          <w:lang w:val="el-GR"/>
        </w:rPr>
      </w:pPr>
      <w:bookmarkStart w:id="104" w:name="_Toc146146781"/>
      <w:r w:rsidRPr="00CE6BF8">
        <w:rPr>
          <w:rFonts w:asciiTheme="minorHAnsi" w:hAnsiTheme="minorHAnsi" w:cstheme="minorHAnsi"/>
          <w:b/>
          <w:bCs/>
          <w:i w:val="0"/>
          <w:iCs w:val="0"/>
          <w:sz w:val="20"/>
          <w:szCs w:val="20"/>
          <w:lang w:val="el-GR"/>
        </w:rPr>
        <w:t xml:space="preserve">Εικόνα </w:t>
      </w:r>
      <w:r w:rsidRPr="00CE6BF8">
        <w:rPr>
          <w:rFonts w:asciiTheme="minorHAnsi" w:hAnsiTheme="minorHAnsi" w:cstheme="minorHAnsi"/>
          <w:b/>
          <w:bCs/>
          <w:i w:val="0"/>
          <w:iCs w:val="0"/>
          <w:sz w:val="20"/>
          <w:szCs w:val="20"/>
        </w:rPr>
        <w:fldChar w:fldCharType="begin"/>
      </w:r>
      <w:r w:rsidRPr="00CE6BF8">
        <w:rPr>
          <w:rFonts w:asciiTheme="minorHAnsi" w:hAnsiTheme="minorHAnsi" w:cstheme="minorHAnsi"/>
          <w:b/>
          <w:bCs/>
          <w:i w:val="0"/>
          <w:iCs w:val="0"/>
          <w:sz w:val="20"/>
          <w:szCs w:val="20"/>
          <w:lang w:val="el-GR"/>
        </w:rPr>
        <w:instrText xml:space="preserve"> </w:instrText>
      </w:r>
      <w:r w:rsidRPr="00CE6BF8">
        <w:rPr>
          <w:rFonts w:asciiTheme="minorHAnsi" w:hAnsiTheme="minorHAnsi" w:cstheme="minorHAnsi"/>
          <w:b/>
          <w:bCs/>
          <w:i w:val="0"/>
          <w:iCs w:val="0"/>
          <w:sz w:val="20"/>
          <w:szCs w:val="20"/>
        </w:rPr>
        <w:instrText>SEQ</w:instrText>
      </w:r>
      <w:r w:rsidRPr="00CE6BF8">
        <w:rPr>
          <w:rFonts w:asciiTheme="minorHAnsi" w:hAnsiTheme="minorHAnsi" w:cstheme="minorHAnsi"/>
          <w:b/>
          <w:bCs/>
          <w:i w:val="0"/>
          <w:iCs w:val="0"/>
          <w:sz w:val="20"/>
          <w:szCs w:val="20"/>
          <w:lang w:val="el-GR"/>
        </w:rPr>
        <w:instrText xml:space="preserve"> Εικόνα \* </w:instrText>
      </w:r>
      <w:r w:rsidRPr="00CE6BF8">
        <w:rPr>
          <w:rFonts w:asciiTheme="minorHAnsi" w:hAnsiTheme="minorHAnsi" w:cstheme="minorHAnsi"/>
          <w:b/>
          <w:bCs/>
          <w:i w:val="0"/>
          <w:iCs w:val="0"/>
          <w:sz w:val="20"/>
          <w:szCs w:val="20"/>
        </w:rPr>
        <w:instrText>ARABIC</w:instrText>
      </w:r>
      <w:r w:rsidRPr="00CE6BF8">
        <w:rPr>
          <w:rFonts w:asciiTheme="minorHAnsi" w:hAnsiTheme="minorHAnsi" w:cstheme="minorHAnsi"/>
          <w:b/>
          <w:bCs/>
          <w:i w:val="0"/>
          <w:iCs w:val="0"/>
          <w:sz w:val="20"/>
          <w:szCs w:val="20"/>
          <w:lang w:val="el-GR"/>
        </w:rPr>
        <w:instrText xml:space="preserve"> </w:instrText>
      </w:r>
      <w:r w:rsidRPr="00CE6BF8">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36</w:t>
      </w:r>
      <w:r w:rsidRPr="00CE6BF8">
        <w:rPr>
          <w:rFonts w:asciiTheme="minorHAnsi" w:hAnsiTheme="minorHAnsi" w:cstheme="minorHAnsi"/>
          <w:b/>
          <w:bCs/>
          <w:i w:val="0"/>
          <w:iCs w:val="0"/>
          <w:sz w:val="20"/>
          <w:szCs w:val="20"/>
        </w:rPr>
        <w:fldChar w:fldCharType="end"/>
      </w:r>
      <w:r w:rsidRPr="00CE6BF8">
        <w:rPr>
          <w:rFonts w:asciiTheme="minorHAnsi" w:hAnsiTheme="minorHAnsi" w:cstheme="minorHAnsi"/>
          <w:i w:val="0"/>
          <w:iCs w:val="0"/>
          <w:sz w:val="20"/>
          <w:szCs w:val="20"/>
          <w:lang w:val="el-GR"/>
        </w:rPr>
        <w:t xml:space="preserve">: Αποτελέσματα </w:t>
      </w:r>
      <w:r w:rsidRPr="00CE6BF8">
        <w:rPr>
          <w:rFonts w:asciiTheme="minorHAnsi" w:hAnsiTheme="minorHAnsi" w:cstheme="minorHAnsi"/>
          <w:i w:val="0"/>
          <w:iCs w:val="0"/>
          <w:sz w:val="20"/>
          <w:szCs w:val="20"/>
        </w:rPr>
        <w:t>test</w:t>
      </w:r>
      <w:r w:rsidRPr="00CE6BF8">
        <w:rPr>
          <w:rFonts w:asciiTheme="minorHAnsi" w:hAnsiTheme="minorHAnsi" w:cstheme="minorHAnsi"/>
          <w:i w:val="0"/>
          <w:iCs w:val="0"/>
          <w:sz w:val="20"/>
          <w:szCs w:val="20"/>
          <w:lang w:val="el-GR"/>
        </w:rPr>
        <w:t xml:space="preserve"> </w:t>
      </w:r>
      <w:r w:rsidRPr="00CE6BF8">
        <w:rPr>
          <w:rFonts w:asciiTheme="minorHAnsi" w:hAnsiTheme="minorHAnsi" w:cstheme="minorHAnsi"/>
          <w:i w:val="0"/>
          <w:iCs w:val="0"/>
          <w:sz w:val="20"/>
          <w:szCs w:val="20"/>
        </w:rPr>
        <w:t>vector</w:t>
      </w:r>
      <w:r w:rsidRPr="00CE6BF8">
        <w:rPr>
          <w:rFonts w:asciiTheme="minorHAnsi" w:hAnsiTheme="minorHAnsi" w:cstheme="minorHAnsi"/>
          <w:i w:val="0"/>
          <w:iCs w:val="0"/>
          <w:sz w:val="20"/>
          <w:szCs w:val="20"/>
          <w:lang w:val="el-GR"/>
        </w:rPr>
        <w:t xml:space="preserve"> #3 - Μέρος Β</w:t>
      </w:r>
      <w:bookmarkEnd w:id="104"/>
    </w:p>
    <w:p w14:paraId="602D9EED" w14:textId="77777777" w:rsidR="0007328A" w:rsidRDefault="0007328A" w:rsidP="00D47736">
      <w:pPr>
        <w:pStyle w:val="Code0"/>
        <w:ind w:firstLine="0"/>
        <w:rPr>
          <w:lang w:val="el-GR"/>
        </w:rPr>
      </w:pPr>
    </w:p>
    <w:p w14:paraId="47E91A0E" w14:textId="4BE76D0B" w:rsidR="00D47736" w:rsidRPr="00D47736" w:rsidRDefault="00D47736" w:rsidP="00D47736">
      <w:pPr>
        <w:pStyle w:val="Code0"/>
        <w:ind w:firstLine="0"/>
        <w:rPr>
          <w:lang w:val="el-GR"/>
        </w:rPr>
      </w:pPr>
      <w:r>
        <w:rPr>
          <w:lang w:val="el-GR"/>
        </w:rPr>
        <w:t>Τα</w:t>
      </w:r>
      <w:r w:rsidRPr="00D47736">
        <w:rPr>
          <w:lang w:val="el-GR"/>
        </w:rPr>
        <w:t xml:space="preserve"> </w:t>
      </w:r>
      <w:r>
        <w:t>test</w:t>
      </w:r>
      <w:r w:rsidRPr="00D47736">
        <w:rPr>
          <w:lang w:val="el-GR"/>
        </w:rPr>
        <w:t xml:space="preserve"> </w:t>
      </w:r>
      <w:r>
        <w:t>benches</w:t>
      </w:r>
      <w:r w:rsidRPr="00D47736">
        <w:rPr>
          <w:lang w:val="el-GR"/>
        </w:rPr>
        <w:t xml:space="preserve"> </w:t>
      </w:r>
      <w:r>
        <w:rPr>
          <w:lang w:val="el-GR"/>
        </w:rPr>
        <w:t>για</w:t>
      </w:r>
      <w:r w:rsidRPr="00D47736">
        <w:rPr>
          <w:lang w:val="el-GR"/>
        </w:rPr>
        <w:t xml:space="preserve"> </w:t>
      </w:r>
      <w:r>
        <w:rPr>
          <w:lang w:val="el-GR"/>
        </w:rPr>
        <w:t xml:space="preserve">την παραγωγή των αποτελεσμάτων βρίσκονται στο Παράρτημα </w:t>
      </w:r>
      <w:r w:rsidR="00FC2B0D">
        <w:t>A</w:t>
      </w:r>
      <w:r>
        <w:rPr>
          <w:lang w:val="el-GR"/>
        </w:rPr>
        <w:t>.</w:t>
      </w:r>
    </w:p>
    <w:p w14:paraId="7F59F09E" w14:textId="6202C818" w:rsidR="00F40CE2" w:rsidRDefault="00F40CE2" w:rsidP="00F40CE2">
      <w:pPr>
        <w:pStyle w:val="Heading2"/>
        <w:rPr>
          <w:rFonts w:cstheme="minorHAnsi"/>
        </w:rPr>
      </w:pPr>
      <w:bookmarkStart w:id="105" w:name="_Toc146479302"/>
      <w:r>
        <w:rPr>
          <w:rFonts w:cstheme="minorHAnsi"/>
        </w:rPr>
        <w:t>Υλοποίηση</w:t>
      </w:r>
      <w:r w:rsidR="00E100E4">
        <w:rPr>
          <w:rFonts w:cstheme="minorHAnsi"/>
        </w:rPr>
        <w:t xml:space="preserve"> Προτεινόμενου</w:t>
      </w:r>
      <w:r>
        <w:rPr>
          <w:rFonts w:cstheme="minorHAnsi"/>
        </w:rPr>
        <w:t xml:space="preserve"> </w:t>
      </w:r>
      <w:r w:rsidR="004F7270">
        <w:rPr>
          <w:rFonts w:cstheme="minorHAnsi"/>
        </w:rPr>
        <w:t>Σ</w:t>
      </w:r>
      <w:r>
        <w:rPr>
          <w:rFonts w:cstheme="minorHAnsi"/>
        </w:rPr>
        <w:t>χεδιασμού</w:t>
      </w:r>
      <w:bookmarkEnd w:id="105"/>
    </w:p>
    <w:p w14:paraId="5C3139DE" w14:textId="7CAE9ACE" w:rsidR="00D37E76" w:rsidRDefault="00D37E76" w:rsidP="00D37E76">
      <w:pPr>
        <w:pStyle w:val="Code0"/>
        <w:ind w:firstLine="0"/>
        <w:rPr>
          <w:lang w:val="el-GR"/>
        </w:rPr>
      </w:pPr>
      <w:r>
        <w:rPr>
          <w:lang w:val="el-GR"/>
        </w:rPr>
        <w:t>Τα αποτελέσματα του Πίνακα 1 προέκυψαν από την εκτέλεση της διαδικασίας Υλοποίησης (</w:t>
      </w:r>
      <w:r>
        <w:t>Implementation</w:t>
      </w:r>
      <w:r w:rsidRPr="00D37E76">
        <w:rPr>
          <w:lang w:val="el-GR"/>
        </w:rPr>
        <w:t>)</w:t>
      </w:r>
      <w:r>
        <w:rPr>
          <w:lang w:val="el-GR"/>
        </w:rPr>
        <w:t xml:space="preserve"> του λογισμικού </w:t>
      </w:r>
      <w:proofErr w:type="spellStart"/>
      <w:r>
        <w:t>Vivado</w:t>
      </w:r>
      <w:proofErr w:type="spellEnd"/>
      <w:r>
        <w:rPr>
          <w:lang w:val="el-GR"/>
        </w:rPr>
        <w:t xml:space="preserve">. Για τον καθορισμό της μέγιστης συχνότητας χρησιμοποιήθηκε το εργαλείο </w:t>
      </w:r>
      <w:r>
        <w:t>Constraints</w:t>
      </w:r>
      <w:r w:rsidRPr="00D37E76">
        <w:rPr>
          <w:lang w:val="el-GR"/>
        </w:rPr>
        <w:t xml:space="preserve"> </w:t>
      </w:r>
      <w:r>
        <w:t>Wizard</w:t>
      </w:r>
      <w:r>
        <w:rPr>
          <w:lang w:val="el-GR"/>
        </w:rPr>
        <w:t xml:space="preserve"> του </w:t>
      </w:r>
      <w:proofErr w:type="spellStart"/>
      <w:r>
        <w:t>Vivado</w:t>
      </w:r>
      <w:proofErr w:type="spellEnd"/>
      <w:r w:rsidRPr="00D37E76">
        <w:rPr>
          <w:lang w:val="el-GR"/>
        </w:rPr>
        <w:t xml:space="preserve"> </w:t>
      </w:r>
      <w:r>
        <w:rPr>
          <w:lang w:val="el-GR"/>
        </w:rPr>
        <w:t xml:space="preserve">όπου τέθηκε περιορισμός ρολογιού και η μέγιστη συχνότητα υπολογίστηκε με το </w:t>
      </w:r>
      <w:r>
        <w:t>worst</w:t>
      </w:r>
      <w:r w:rsidRPr="00D37E76">
        <w:rPr>
          <w:lang w:val="el-GR"/>
        </w:rPr>
        <w:t xml:space="preserve"> </w:t>
      </w:r>
      <w:r>
        <w:t>negative</w:t>
      </w:r>
      <w:r w:rsidRPr="00D37E76">
        <w:rPr>
          <w:lang w:val="el-GR"/>
        </w:rPr>
        <w:t xml:space="preserve"> </w:t>
      </w:r>
      <w:r>
        <w:t>slack</w:t>
      </w:r>
      <w:r w:rsidRPr="00D37E76">
        <w:rPr>
          <w:lang w:val="el-GR"/>
        </w:rPr>
        <w:t xml:space="preserve">. </w:t>
      </w:r>
      <w:r>
        <w:rPr>
          <w:lang w:val="el-GR"/>
        </w:rPr>
        <w:t xml:space="preserve">Ο υπολογισμός του </w:t>
      </w:r>
      <w:r>
        <w:t>throughput</w:t>
      </w:r>
      <w:r w:rsidRPr="00D37E76">
        <w:rPr>
          <w:lang w:val="el-GR"/>
        </w:rPr>
        <w:t xml:space="preserve"> </w:t>
      </w:r>
      <w:r>
        <w:rPr>
          <w:lang w:val="el-GR"/>
        </w:rPr>
        <w:t xml:space="preserve">έγινε πολλαπλασιάζοντας τον αριθμό των </w:t>
      </w:r>
      <w:r>
        <w:t>bits</w:t>
      </w:r>
      <w:r>
        <w:rPr>
          <w:lang w:val="el-GR"/>
        </w:rPr>
        <w:t xml:space="preserve"> που εξάγονται σε κάθε κύκλο ρολογιού, με την μέγιστη συχνότητα.</w:t>
      </w:r>
      <w:r w:rsidR="00343D08" w:rsidRPr="00343D08">
        <w:rPr>
          <w:lang w:val="el-GR"/>
        </w:rPr>
        <w:t xml:space="preserve"> </w:t>
      </w:r>
      <w:r w:rsidR="00343D08">
        <w:rPr>
          <w:lang w:val="el-GR"/>
        </w:rPr>
        <w:t xml:space="preserve">Όλες οι παρακάτω πληροφορίες είναι διαθέσιμες στο </w:t>
      </w:r>
      <w:r w:rsidR="00343D08" w:rsidRPr="00343D08">
        <w:rPr>
          <w:lang w:val="el-GR"/>
        </w:rPr>
        <w:t>“</w:t>
      </w:r>
      <w:r w:rsidR="00343D08">
        <w:t>Utilization</w:t>
      </w:r>
      <w:r w:rsidR="00343D08" w:rsidRPr="00343D08">
        <w:rPr>
          <w:lang w:val="el-GR"/>
        </w:rPr>
        <w:t xml:space="preserve"> </w:t>
      </w:r>
      <w:r w:rsidR="00343D08">
        <w:t>Report</w:t>
      </w:r>
      <w:r w:rsidR="00343D08" w:rsidRPr="00343D08">
        <w:rPr>
          <w:lang w:val="el-GR"/>
        </w:rPr>
        <w:t>”</w:t>
      </w:r>
      <w:r w:rsidR="00343D08">
        <w:rPr>
          <w:lang w:val="el-GR"/>
        </w:rPr>
        <w:t xml:space="preserve"> και </w:t>
      </w:r>
      <w:r w:rsidR="00343D08" w:rsidRPr="00343D08">
        <w:rPr>
          <w:lang w:val="el-GR"/>
        </w:rPr>
        <w:t>“</w:t>
      </w:r>
      <w:r w:rsidR="00343D08">
        <w:t>Timing</w:t>
      </w:r>
      <w:r w:rsidR="00343D08" w:rsidRPr="00343D08">
        <w:rPr>
          <w:lang w:val="el-GR"/>
        </w:rPr>
        <w:t xml:space="preserve"> </w:t>
      </w:r>
      <w:r w:rsidR="00343D08">
        <w:t>Report</w:t>
      </w:r>
      <w:r w:rsidR="00343D08" w:rsidRPr="00343D08">
        <w:rPr>
          <w:lang w:val="el-GR"/>
        </w:rPr>
        <w:t>”</w:t>
      </w:r>
      <w:r w:rsidR="00343D08">
        <w:rPr>
          <w:lang w:val="el-GR"/>
        </w:rPr>
        <w:t xml:space="preserve"> του εργαλείου </w:t>
      </w:r>
      <w:proofErr w:type="spellStart"/>
      <w:r w:rsidR="00343D08">
        <w:t>Vivado</w:t>
      </w:r>
      <w:proofErr w:type="spellEnd"/>
      <w:r w:rsidR="00343D08" w:rsidRPr="00343D08">
        <w:rPr>
          <w:lang w:val="el-GR"/>
        </w:rPr>
        <w:t>.</w:t>
      </w:r>
    </w:p>
    <w:p w14:paraId="5175D801" w14:textId="77777777" w:rsidR="00BE5EC7" w:rsidRPr="00343D08" w:rsidRDefault="00BE5EC7" w:rsidP="00D37E76">
      <w:pPr>
        <w:pStyle w:val="Code0"/>
        <w:ind w:firstLine="0"/>
        <w:rPr>
          <w:lang w:val="el-GR"/>
        </w:rPr>
      </w:pPr>
    </w:p>
    <w:p w14:paraId="62B6B819" w14:textId="7E2A3550" w:rsidR="00BB299E" w:rsidRPr="00A11619" w:rsidRDefault="00BB299E" w:rsidP="00BB299E">
      <w:pPr>
        <w:pStyle w:val="Caption"/>
        <w:jc w:val="center"/>
        <w:rPr>
          <w:rFonts w:asciiTheme="minorHAnsi" w:hAnsiTheme="minorHAnsi" w:cstheme="minorHAnsi"/>
          <w:i w:val="0"/>
          <w:sz w:val="20"/>
          <w:lang w:val="el-GR"/>
        </w:rPr>
      </w:pPr>
      <w:bookmarkStart w:id="106" w:name="_Toc146147050"/>
      <w:r w:rsidRPr="00BB299E">
        <w:rPr>
          <w:rFonts w:asciiTheme="minorHAnsi" w:hAnsiTheme="minorHAnsi" w:cstheme="minorHAnsi"/>
          <w:b/>
          <w:i w:val="0"/>
          <w:sz w:val="20"/>
          <w:lang w:val="el-GR"/>
        </w:rPr>
        <w:t xml:space="preserve">Πίνακας </w:t>
      </w:r>
      <w:r w:rsidRPr="00BB299E">
        <w:rPr>
          <w:rFonts w:asciiTheme="minorHAnsi" w:hAnsiTheme="minorHAnsi" w:cstheme="minorHAnsi"/>
          <w:b/>
          <w:i w:val="0"/>
          <w:sz w:val="20"/>
        </w:rPr>
        <w:fldChar w:fldCharType="begin"/>
      </w:r>
      <w:r w:rsidRPr="00BB299E">
        <w:rPr>
          <w:rFonts w:asciiTheme="minorHAnsi" w:hAnsiTheme="minorHAnsi" w:cstheme="minorHAnsi"/>
          <w:b/>
          <w:i w:val="0"/>
          <w:sz w:val="20"/>
          <w:lang w:val="el-GR"/>
        </w:rPr>
        <w:instrText xml:space="preserve"> </w:instrText>
      </w:r>
      <w:r w:rsidRPr="00BB299E">
        <w:rPr>
          <w:rFonts w:asciiTheme="minorHAnsi" w:hAnsiTheme="minorHAnsi" w:cstheme="minorHAnsi"/>
          <w:b/>
          <w:i w:val="0"/>
          <w:sz w:val="20"/>
        </w:rPr>
        <w:instrText>SEQ</w:instrText>
      </w:r>
      <w:r w:rsidRPr="00BB299E">
        <w:rPr>
          <w:rFonts w:asciiTheme="minorHAnsi" w:hAnsiTheme="minorHAnsi" w:cstheme="minorHAnsi"/>
          <w:b/>
          <w:i w:val="0"/>
          <w:sz w:val="20"/>
          <w:lang w:val="el-GR"/>
        </w:rPr>
        <w:instrText xml:space="preserve"> Πίνακας \* </w:instrText>
      </w:r>
      <w:r w:rsidRPr="00BB299E">
        <w:rPr>
          <w:rFonts w:asciiTheme="minorHAnsi" w:hAnsiTheme="minorHAnsi" w:cstheme="minorHAnsi"/>
          <w:b/>
          <w:i w:val="0"/>
          <w:sz w:val="20"/>
        </w:rPr>
        <w:instrText>ARABIC</w:instrText>
      </w:r>
      <w:r w:rsidRPr="00BB299E">
        <w:rPr>
          <w:rFonts w:asciiTheme="minorHAnsi" w:hAnsiTheme="minorHAnsi" w:cstheme="minorHAnsi"/>
          <w:b/>
          <w:i w:val="0"/>
          <w:sz w:val="20"/>
          <w:lang w:val="el-GR"/>
        </w:rPr>
        <w:instrText xml:space="preserve"> </w:instrText>
      </w:r>
      <w:r w:rsidRPr="00BB299E">
        <w:rPr>
          <w:rFonts w:asciiTheme="minorHAnsi" w:hAnsiTheme="minorHAnsi" w:cstheme="minorHAnsi"/>
          <w:b/>
          <w:i w:val="0"/>
          <w:sz w:val="20"/>
        </w:rPr>
        <w:fldChar w:fldCharType="separate"/>
      </w:r>
      <w:r w:rsidR="00225B1E">
        <w:rPr>
          <w:rFonts w:asciiTheme="minorHAnsi" w:hAnsiTheme="minorHAnsi" w:cstheme="minorHAnsi"/>
          <w:b/>
          <w:i w:val="0"/>
          <w:noProof/>
          <w:sz w:val="20"/>
        </w:rPr>
        <w:t>1</w:t>
      </w:r>
      <w:r w:rsidRPr="00BB299E">
        <w:rPr>
          <w:rFonts w:asciiTheme="minorHAnsi" w:hAnsiTheme="minorHAnsi" w:cstheme="minorHAnsi"/>
          <w:b/>
          <w:i w:val="0"/>
          <w:sz w:val="20"/>
        </w:rPr>
        <w:fldChar w:fldCharType="end"/>
      </w:r>
      <w:r w:rsidRPr="00BB299E">
        <w:rPr>
          <w:rFonts w:asciiTheme="minorHAnsi" w:hAnsiTheme="minorHAnsi" w:cstheme="minorHAnsi"/>
          <w:b/>
          <w:i w:val="0"/>
          <w:sz w:val="20"/>
          <w:lang w:val="el-GR"/>
        </w:rPr>
        <w:t>:</w:t>
      </w:r>
      <w:r w:rsidRPr="00BB299E">
        <w:rPr>
          <w:rFonts w:asciiTheme="minorHAnsi" w:hAnsiTheme="minorHAnsi" w:cstheme="minorHAnsi"/>
          <w:i w:val="0"/>
          <w:sz w:val="20"/>
          <w:lang w:val="el-GR"/>
        </w:rPr>
        <w:t xml:space="preserve"> </w:t>
      </w:r>
      <w:r w:rsidR="00A11619">
        <w:rPr>
          <w:rFonts w:asciiTheme="minorHAnsi" w:hAnsiTheme="minorHAnsi" w:cstheme="minorHAnsi"/>
          <w:i w:val="0"/>
          <w:sz w:val="20"/>
          <w:lang w:val="el-GR"/>
        </w:rPr>
        <w:t xml:space="preserve">Αποτελέσματα Υλοποίησης </w:t>
      </w:r>
      <w:r w:rsidR="00A11619">
        <w:rPr>
          <w:rFonts w:asciiTheme="minorHAnsi" w:hAnsiTheme="minorHAnsi" w:cstheme="minorHAnsi"/>
          <w:i w:val="0"/>
          <w:sz w:val="20"/>
          <w:lang w:val="en-US"/>
        </w:rPr>
        <w:t>SNOW</w:t>
      </w:r>
      <w:r w:rsidR="00A11619" w:rsidRPr="00A11619">
        <w:rPr>
          <w:rFonts w:asciiTheme="minorHAnsi" w:hAnsiTheme="minorHAnsi" w:cstheme="minorHAnsi"/>
          <w:i w:val="0"/>
          <w:sz w:val="20"/>
          <w:lang w:val="el-GR"/>
        </w:rPr>
        <w:t>-</w:t>
      </w:r>
      <w:r w:rsidR="00A11619">
        <w:rPr>
          <w:rFonts w:asciiTheme="minorHAnsi" w:hAnsiTheme="minorHAnsi" w:cstheme="minorHAnsi"/>
          <w:i w:val="0"/>
          <w:sz w:val="20"/>
          <w:lang w:val="en-US"/>
        </w:rPr>
        <w:t>V</w:t>
      </w:r>
      <w:bookmarkEnd w:id="106"/>
      <w:r w:rsidR="00A11619" w:rsidRPr="00A11619">
        <w:rPr>
          <w:rFonts w:asciiTheme="minorHAnsi" w:hAnsiTheme="minorHAnsi" w:cstheme="minorHAnsi"/>
          <w:i w:val="0"/>
          <w:sz w:val="20"/>
          <w:lang w:val="el-GR"/>
        </w:rPr>
        <w:t xml:space="preserve">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1716"/>
        <w:gridCol w:w="1838"/>
        <w:gridCol w:w="1275"/>
        <w:gridCol w:w="1293"/>
        <w:gridCol w:w="1415"/>
      </w:tblGrid>
      <w:tr w:rsidR="00563584" w:rsidRPr="00271B99" w14:paraId="2768F8CD" w14:textId="4D8FEF52" w:rsidTr="00271B99">
        <w:tc>
          <w:tcPr>
            <w:tcW w:w="1933" w:type="dxa"/>
            <w:shd w:val="clear" w:color="auto" w:fill="BFBFBF" w:themeFill="background1" w:themeFillShade="BF"/>
          </w:tcPr>
          <w:p w14:paraId="16C18BC0" w14:textId="41445C12" w:rsidR="001F6B0B" w:rsidRPr="00271B99" w:rsidRDefault="00271B99" w:rsidP="000E2B3C">
            <w:pPr>
              <w:spacing w:before="60" w:after="60"/>
              <w:ind w:firstLine="0"/>
              <w:jc w:val="center"/>
              <w:rPr>
                <w:rFonts w:asciiTheme="minorHAnsi" w:hAnsiTheme="minorHAnsi" w:cstheme="minorHAnsi"/>
                <w:b/>
                <w:sz w:val="22"/>
                <w:szCs w:val="22"/>
                <w:lang w:val="el-GR"/>
              </w:rPr>
            </w:pPr>
            <w:r w:rsidRPr="00271B99">
              <w:rPr>
                <w:rFonts w:asciiTheme="minorHAnsi" w:hAnsiTheme="minorHAnsi" w:cstheme="minorHAnsi"/>
                <w:b/>
                <w:sz w:val="22"/>
                <w:szCs w:val="22"/>
                <w:lang w:val="el-GR"/>
              </w:rPr>
              <w:t>Αλγόριθμος</w:t>
            </w:r>
          </w:p>
        </w:tc>
        <w:tc>
          <w:tcPr>
            <w:tcW w:w="1719" w:type="dxa"/>
            <w:shd w:val="clear" w:color="auto" w:fill="BFBFBF" w:themeFill="background1" w:themeFillShade="BF"/>
          </w:tcPr>
          <w:p w14:paraId="1A1AF11C" w14:textId="472A650C" w:rsidR="001F6B0B" w:rsidRPr="00271B99" w:rsidRDefault="00271B99" w:rsidP="000E2B3C">
            <w:pPr>
              <w:spacing w:before="60" w:after="60"/>
              <w:ind w:firstLine="0"/>
              <w:jc w:val="center"/>
              <w:rPr>
                <w:rFonts w:asciiTheme="minorHAnsi" w:hAnsiTheme="minorHAnsi" w:cstheme="minorHAnsi"/>
                <w:b/>
                <w:sz w:val="22"/>
                <w:szCs w:val="22"/>
                <w:lang w:val="en-US"/>
              </w:rPr>
            </w:pPr>
            <w:r w:rsidRPr="00271B99">
              <w:rPr>
                <w:rFonts w:asciiTheme="minorHAnsi" w:hAnsiTheme="minorHAnsi" w:cstheme="minorHAnsi"/>
                <w:b/>
                <w:sz w:val="22"/>
                <w:szCs w:val="22"/>
                <w:lang w:val="en-US"/>
              </w:rPr>
              <w:t>LUTs</w:t>
            </w:r>
          </w:p>
        </w:tc>
        <w:tc>
          <w:tcPr>
            <w:tcW w:w="1843" w:type="dxa"/>
            <w:shd w:val="clear" w:color="auto" w:fill="BFBFBF" w:themeFill="background1" w:themeFillShade="BF"/>
          </w:tcPr>
          <w:p w14:paraId="16A08708" w14:textId="63797FD8" w:rsidR="001F6B0B" w:rsidRPr="00271B99" w:rsidRDefault="00271B99" w:rsidP="000E2B3C">
            <w:pPr>
              <w:spacing w:before="60" w:after="60"/>
              <w:rPr>
                <w:rFonts w:asciiTheme="minorHAnsi" w:hAnsiTheme="minorHAnsi" w:cstheme="minorHAnsi"/>
                <w:b/>
                <w:sz w:val="22"/>
                <w:szCs w:val="22"/>
                <w:lang w:val="en-US"/>
              </w:rPr>
            </w:pPr>
            <w:r w:rsidRPr="00271B99">
              <w:rPr>
                <w:rFonts w:asciiTheme="minorHAnsi" w:hAnsiTheme="minorHAnsi" w:cstheme="minorHAnsi"/>
                <w:b/>
                <w:sz w:val="22"/>
                <w:szCs w:val="22"/>
                <w:lang w:val="en-US"/>
              </w:rPr>
              <w:t>FFs</w:t>
            </w:r>
          </w:p>
        </w:tc>
        <w:tc>
          <w:tcPr>
            <w:tcW w:w="1276" w:type="dxa"/>
            <w:shd w:val="clear" w:color="auto" w:fill="BFBFBF" w:themeFill="background1" w:themeFillShade="BF"/>
          </w:tcPr>
          <w:p w14:paraId="2D75BCFA" w14:textId="027D7032" w:rsidR="001F6B0B" w:rsidRPr="00271B99" w:rsidRDefault="00D37E76" w:rsidP="000E2B3C">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 xml:space="preserve">Max </w:t>
            </w:r>
            <w:r w:rsidR="007C52CD">
              <w:rPr>
                <w:rFonts w:asciiTheme="minorHAnsi" w:hAnsiTheme="minorHAnsi" w:cstheme="minorHAnsi"/>
                <w:b/>
                <w:sz w:val="22"/>
                <w:szCs w:val="22"/>
                <w:lang w:val="en-US"/>
              </w:rPr>
              <w:t>Frequency</w:t>
            </w:r>
            <w:r w:rsidR="00563584">
              <w:rPr>
                <w:rFonts w:asciiTheme="minorHAnsi" w:hAnsiTheme="minorHAnsi" w:cstheme="minorHAnsi"/>
                <w:b/>
                <w:sz w:val="22"/>
                <w:szCs w:val="22"/>
                <w:lang w:val="en-US"/>
              </w:rPr>
              <w:br/>
            </w:r>
            <w:r w:rsidR="007C52CD">
              <w:rPr>
                <w:rFonts w:asciiTheme="minorHAnsi" w:hAnsiTheme="minorHAnsi" w:cstheme="minorHAnsi"/>
                <w:b/>
                <w:sz w:val="22"/>
                <w:szCs w:val="22"/>
                <w:lang w:val="en-US"/>
              </w:rPr>
              <w:t>(</w:t>
            </w:r>
            <w:r w:rsidR="00AE61B5">
              <w:rPr>
                <w:rFonts w:asciiTheme="minorHAnsi" w:hAnsiTheme="minorHAnsi" w:cstheme="minorHAnsi"/>
                <w:b/>
                <w:sz w:val="22"/>
                <w:szCs w:val="22"/>
                <w:lang w:val="en-US"/>
              </w:rPr>
              <w:t>M</w:t>
            </w:r>
            <w:r w:rsidR="007C52CD">
              <w:rPr>
                <w:rFonts w:asciiTheme="minorHAnsi" w:hAnsiTheme="minorHAnsi" w:cstheme="minorHAnsi"/>
                <w:b/>
                <w:sz w:val="22"/>
                <w:szCs w:val="22"/>
                <w:lang w:val="en-US"/>
              </w:rPr>
              <w:t>Hz)</w:t>
            </w:r>
          </w:p>
        </w:tc>
        <w:tc>
          <w:tcPr>
            <w:tcW w:w="1275" w:type="dxa"/>
            <w:shd w:val="clear" w:color="auto" w:fill="BFBFBF" w:themeFill="background1" w:themeFillShade="BF"/>
          </w:tcPr>
          <w:p w14:paraId="4E7840B8" w14:textId="76380241" w:rsidR="001F6B0B" w:rsidRPr="00271B99" w:rsidRDefault="00563584" w:rsidP="000E2B3C">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Throughput</w:t>
            </w:r>
            <w:r>
              <w:rPr>
                <w:rFonts w:asciiTheme="minorHAnsi" w:hAnsiTheme="minorHAnsi" w:cstheme="minorHAnsi"/>
                <w:b/>
                <w:sz w:val="22"/>
                <w:szCs w:val="22"/>
                <w:lang w:val="en-US"/>
              </w:rPr>
              <w:br/>
              <w:t>(G</w:t>
            </w:r>
            <w:r w:rsidR="006E0B1A">
              <w:rPr>
                <w:rFonts w:asciiTheme="minorHAnsi" w:hAnsiTheme="minorHAnsi" w:cstheme="minorHAnsi"/>
                <w:b/>
                <w:sz w:val="22"/>
                <w:szCs w:val="22"/>
                <w:lang w:val="en-US"/>
              </w:rPr>
              <w:t>bps</w:t>
            </w:r>
            <w:r>
              <w:rPr>
                <w:rFonts w:asciiTheme="minorHAnsi" w:hAnsiTheme="minorHAnsi" w:cstheme="minorHAnsi"/>
                <w:b/>
                <w:sz w:val="22"/>
                <w:szCs w:val="22"/>
                <w:lang w:val="en-US"/>
              </w:rPr>
              <w:t>)</w:t>
            </w:r>
          </w:p>
        </w:tc>
        <w:tc>
          <w:tcPr>
            <w:tcW w:w="1418" w:type="dxa"/>
            <w:shd w:val="clear" w:color="auto" w:fill="BFBFBF" w:themeFill="background1" w:themeFillShade="BF"/>
          </w:tcPr>
          <w:p w14:paraId="25DD010C" w14:textId="0DE0E2DD" w:rsidR="001F6B0B" w:rsidRPr="00271B99" w:rsidRDefault="00271B99" w:rsidP="000E2B3C">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Device part</w:t>
            </w:r>
          </w:p>
        </w:tc>
      </w:tr>
      <w:tr w:rsidR="00563584" w:rsidRPr="00271B99" w14:paraId="239322B4" w14:textId="2A7DDE2F" w:rsidTr="00271B99">
        <w:tc>
          <w:tcPr>
            <w:tcW w:w="1933" w:type="dxa"/>
            <w:shd w:val="clear" w:color="auto" w:fill="auto"/>
          </w:tcPr>
          <w:p w14:paraId="011DA179" w14:textId="6F891AF3" w:rsidR="001F6B0B" w:rsidRPr="00271B99" w:rsidRDefault="00271B99" w:rsidP="00271B99">
            <w:pPr>
              <w:spacing w:before="60" w:after="60"/>
              <w:ind w:firstLine="0"/>
              <w:jc w:val="center"/>
              <w:rPr>
                <w:rFonts w:asciiTheme="minorHAnsi" w:hAnsiTheme="minorHAnsi" w:cstheme="minorHAnsi"/>
                <w:sz w:val="22"/>
                <w:szCs w:val="22"/>
                <w:lang w:val="en-US"/>
              </w:rPr>
            </w:pPr>
            <w:r w:rsidRPr="00271B99">
              <w:rPr>
                <w:rFonts w:asciiTheme="minorHAnsi" w:hAnsiTheme="minorHAnsi" w:cstheme="minorHAnsi"/>
                <w:sz w:val="22"/>
                <w:szCs w:val="22"/>
                <w:lang w:val="en-US"/>
              </w:rPr>
              <w:t>SNOW-V</w:t>
            </w:r>
          </w:p>
        </w:tc>
        <w:tc>
          <w:tcPr>
            <w:tcW w:w="1719" w:type="dxa"/>
            <w:shd w:val="clear" w:color="auto" w:fill="auto"/>
          </w:tcPr>
          <w:p w14:paraId="68C85FFE" w14:textId="1EAB091A" w:rsidR="001F6B0B" w:rsidRPr="00271B99" w:rsidRDefault="00271B99" w:rsidP="00271B99">
            <w:pPr>
              <w:spacing w:before="60" w:after="60"/>
              <w:ind w:firstLine="0"/>
              <w:jc w:val="center"/>
              <w:rPr>
                <w:rFonts w:asciiTheme="minorHAnsi" w:hAnsiTheme="minorHAnsi" w:cstheme="minorHAnsi"/>
                <w:sz w:val="22"/>
                <w:szCs w:val="22"/>
                <w:lang w:val="en-US"/>
              </w:rPr>
            </w:pPr>
            <w:r w:rsidRPr="00271B99">
              <w:rPr>
                <w:rFonts w:asciiTheme="minorHAnsi" w:hAnsiTheme="minorHAnsi" w:cstheme="minorHAnsi"/>
                <w:sz w:val="22"/>
                <w:szCs w:val="22"/>
                <w:lang w:val="en-US"/>
              </w:rPr>
              <w:t>2740/203128</w:t>
            </w:r>
          </w:p>
        </w:tc>
        <w:tc>
          <w:tcPr>
            <w:tcW w:w="1843" w:type="dxa"/>
            <w:shd w:val="clear" w:color="auto" w:fill="auto"/>
          </w:tcPr>
          <w:p w14:paraId="6A178696" w14:textId="657ECE5E" w:rsidR="001F6B0B" w:rsidRPr="00271B99" w:rsidRDefault="00271B99" w:rsidP="00271B99">
            <w:pPr>
              <w:spacing w:before="60" w:after="60"/>
              <w:ind w:firstLine="0"/>
              <w:jc w:val="center"/>
              <w:rPr>
                <w:rFonts w:asciiTheme="minorHAnsi" w:hAnsiTheme="minorHAnsi" w:cstheme="minorHAnsi"/>
                <w:sz w:val="22"/>
                <w:szCs w:val="22"/>
                <w:lang w:val="en-US"/>
              </w:rPr>
            </w:pPr>
            <w:r w:rsidRPr="00271B99">
              <w:rPr>
                <w:rFonts w:asciiTheme="minorHAnsi" w:hAnsiTheme="minorHAnsi" w:cstheme="minorHAnsi"/>
                <w:sz w:val="22"/>
                <w:szCs w:val="22"/>
                <w:lang w:val="en-US"/>
              </w:rPr>
              <w:t>896/406256</w:t>
            </w:r>
          </w:p>
        </w:tc>
        <w:tc>
          <w:tcPr>
            <w:tcW w:w="1276" w:type="dxa"/>
          </w:tcPr>
          <w:p w14:paraId="516240EB" w14:textId="458FB39F" w:rsidR="001F6B0B" w:rsidRPr="00271B99" w:rsidRDefault="00AE61B5" w:rsidP="00271B99">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237</w:t>
            </w:r>
          </w:p>
        </w:tc>
        <w:tc>
          <w:tcPr>
            <w:tcW w:w="1275" w:type="dxa"/>
          </w:tcPr>
          <w:p w14:paraId="1FAD630A" w14:textId="39356B2C" w:rsidR="001F6B0B" w:rsidRPr="00D37E76" w:rsidRDefault="00563584" w:rsidP="00271B99">
            <w:pPr>
              <w:spacing w:before="60" w:after="60"/>
              <w:ind w:firstLine="0"/>
              <w:jc w:val="center"/>
              <w:rPr>
                <w:rFonts w:asciiTheme="minorHAnsi" w:hAnsiTheme="minorHAnsi" w:cstheme="minorHAnsi"/>
                <w:sz w:val="22"/>
                <w:szCs w:val="22"/>
                <w:lang w:val="el-GR"/>
              </w:rPr>
            </w:pPr>
            <w:r>
              <w:rPr>
                <w:rFonts w:asciiTheme="minorHAnsi" w:hAnsiTheme="minorHAnsi" w:cstheme="minorHAnsi"/>
                <w:sz w:val="22"/>
                <w:szCs w:val="22"/>
                <w:lang w:val="en-US"/>
              </w:rPr>
              <w:t>30,33</w:t>
            </w:r>
            <w:r w:rsidR="00D37E76">
              <w:rPr>
                <w:rFonts w:asciiTheme="minorHAnsi" w:hAnsiTheme="minorHAnsi" w:cstheme="minorHAnsi"/>
                <w:sz w:val="22"/>
                <w:szCs w:val="22"/>
                <w:lang w:val="el-GR"/>
              </w:rPr>
              <w:t>6</w:t>
            </w:r>
          </w:p>
        </w:tc>
        <w:tc>
          <w:tcPr>
            <w:tcW w:w="1418" w:type="dxa"/>
          </w:tcPr>
          <w:p w14:paraId="39C18D16" w14:textId="2172F3BE" w:rsidR="001F6B0B" w:rsidRPr="00271B99" w:rsidRDefault="00271B99" w:rsidP="00271B99">
            <w:pPr>
              <w:spacing w:before="60" w:after="60"/>
              <w:ind w:firstLine="0"/>
              <w:rPr>
                <w:rFonts w:asciiTheme="minorHAnsi" w:hAnsiTheme="minorHAnsi" w:cstheme="minorHAnsi"/>
                <w:sz w:val="22"/>
                <w:szCs w:val="22"/>
                <w:lang w:val="el-GR"/>
              </w:rPr>
            </w:pPr>
            <w:r w:rsidRPr="00271B99">
              <w:rPr>
                <w:rFonts w:asciiTheme="minorHAnsi" w:hAnsiTheme="minorHAnsi" w:cstheme="minorHAnsi"/>
                <w:sz w:val="22"/>
                <w:szCs w:val="24"/>
                <w:lang w:val="en-US" w:eastAsia="el-GR"/>
              </w:rPr>
              <w:t>xcku035</w:t>
            </w:r>
            <w:r>
              <w:rPr>
                <w:rFonts w:asciiTheme="minorHAnsi" w:hAnsiTheme="minorHAnsi" w:cstheme="minorHAnsi"/>
                <w:sz w:val="22"/>
                <w:szCs w:val="24"/>
                <w:lang w:val="en-US" w:eastAsia="el-GR"/>
              </w:rPr>
              <w:t>-</w:t>
            </w:r>
            <w:r w:rsidRPr="00271B99">
              <w:rPr>
                <w:rFonts w:asciiTheme="minorHAnsi" w:hAnsiTheme="minorHAnsi" w:cstheme="minorHAnsi"/>
                <w:sz w:val="22"/>
                <w:szCs w:val="24"/>
                <w:lang w:val="en-US" w:eastAsia="el-GR"/>
              </w:rPr>
              <w:t>ffva1156-2-I</w:t>
            </w:r>
          </w:p>
        </w:tc>
      </w:tr>
    </w:tbl>
    <w:p w14:paraId="5C7B65D0" w14:textId="61421DD0" w:rsidR="005C2E11" w:rsidRDefault="005C2E11" w:rsidP="005C2E11">
      <w:pPr>
        <w:ind w:firstLine="0"/>
        <w:rPr>
          <w:lang w:val="el-GR"/>
        </w:rPr>
      </w:pPr>
    </w:p>
    <w:p w14:paraId="407EB1D8" w14:textId="77777777" w:rsidR="005C2E11" w:rsidRDefault="005C2E11">
      <w:pPr>
        <w:suppressAutoHyphens w:val="0"/>
        <w:ind w:firstLine="0"/>
        <w:jc w:val="left"/>
        <w:rPr>
          <w:lang w:val="el-GR"/>
        </w:rPr>
      </w:pPr>
      <w:r>
        <w:rPr>
          <w:lang w:val="el-GR"/>
        </w:rPr>
        <w:br w:type="page"/>
      </w:r>
    </w:p>
    <w:p w14:paraId="16DAC19B" w14:textId="77777777" w:rsidR="005C2E11" w:rsidRPr="00BB299E" w:rsidRDefault="005C2E11" w:rsidP="005C2E11">
      <w:pPr>
        <w:ind w:firstLine="0"/>
        <w:rPr>
          <w:lang w:val="el-GR"/>
        </w:rPr>
      </w:pPr>
    </w:p>
    <w:p w14:paraId="3795EEC9" w14:textId="2B1B64DC" w:rsidR="00F40CE2" w:rsidRPr="00F40CE2" w:rsidRDefault="00F40CE2" w:rsidP="00F40CE2">
      <w:pPr>
        <w:pStyle w:val="Heading2"/>
        <w:rPr>
          <w:rFonts w:cstheme="minorHAnsi"/>
        </w:rPr>
      </w:pPr>
      <w:bookmarkStart w:id="107" w:name="_Toc146479303"/>
      <w:r w:rsidRPr="00F40CE2">
        <w:rPr>
          <w:rFonts w:cstheme="minorHAnsi"/>
        </w:rPr>
        <w:t>Σύγκριση</w:t>
      </w:r>
      <w:r w:rsidR="00EB22B5">
        <w:rPr>
          <w:rFonts w:cstheme="minorHAnsi"/>
        </w:rPr>
        <w:t xml:space="preserve"> </w:t>
      </w:r>
      <w:r w:rsidR="00E100E4">
        <w:rPr>
          <w:rFonts w:cstheme="minorHAnsi"/>
        </w:rPr>
        <w:t>Προτεινόμενου Σχεδιασμού</w:t>
      </w:r>
      <w:r w:rsidRPr="00F40CE2">
        <w:rPr>
          <w:rFonts w:cstheme="minorHAnsi"/>
        </w:rPr>
        <w:t xml:space="preserve"> με </w:t>
      </w:r>
      <w:r w:rsidR="000E2B3C">
        <w:rPr>
          <w:rFonts w:cstheme="minorHAnsi"/>
        </w:rPr>
        <w:t xml:space="preserve">Αντίστοιχους </w:t>
      </w:r>
      <w:r w:rsidR="00080124">
        <w:rPr>
          <w:rFonts w:cstheme="minorHAnsi"/>
        </w:rPr>
        <w:t>Α</w:t>
      </w:r>
      <w:r w:rsidRPr="00F40CE2">
        <w:rPr>
          <w:rFonts w:cstheme="minorHAnsi"/>
        </w:rPr>
        <w:t>λγόριθμους</w:t>
      </w:r>
      <w:bookmarkEnd w:id="107"/>
    </w:p>
    <w:p w14:paraId="57F7F7FE" w14:textId="59397A6B" w:rsidR="007770CA" w:rsidRPr="0098524A" w:rsidRDefault="00856BC1" w:rsidP="00986FC4">
      <w:pPr>
        <w:pStyle w:val="Code0"/>
        <w:ind w:firstLine="0"/>
        <w:rPr>
          <w:lang w:val="el-GR"/>
        </w:rPr>
      </w:pPr>
      <w:r w:rsidRPr="00106C16">
        <w:rPr>
          <w:lang w:val="el-GR"/>
        </w:rPr>
        <w:t xml:space="preserve">Για την συγκριτική μέτρηση της απόδοσης του </w:t>
      </w:r>
      <w:r>
        <w:t>SNOW</w:t>
      </w:r>
      <w:r w:rsidRPr="00106C16">
        <w:rPr>
          <w:lang w:val="el-GR"/>
        </w:rPr>
        <w:t>-</w:t>
      </w:r>
      <w:r>
        <w:t>V</w:t>
      </w:r>
      <w:r w:rsidRPr="00106C16">
        <w:rPr>
          <w:lang w:val="el-GR"/>
        </w:rPr>
        <w:t xml:space="preserve">, επιλέχθηκαν αλγόριθμοι με το ίδιο </w:t>
      </w:r>
      <w:r>
        <w:t>security</w:t>
      </w:r>
      <w:r w:rsidRPr="00106C16">
        <w:rPr>
          <w:lang w:val="el-GR"/>
        </w:rPr>
        <w:t xml:space="preserve"> </w:t>
      </w:r>
      <w:r>
        <w:t>level</w:t>
      </w:r>
      <w:r w:rsidRPr="00106C16">
        <w:rPr>
          <w:lang w:val="el-GR"/>
        </w:rPr>
        <w:t xml:space="preserve">, δηλαδή κλειδί των 256 </w:t>
      </w:r>
      <w:r>
        <w:t>bits</w:t>
      </w:r>
      <w:r w:rsidR="00986FC4" w:rsidRPr="00106C16">
        <w:rPr>
          <w:lang w:val="el-GR"/>
        </w:rPr>
        <w:t xml:space="preserve">. Μερικοί από αυτούς είναι ο </w:t>
      </w:r>
      <w:r w:rsidR="00986FC4">
        <w:t>ZUC</w:t>
      </w:r>
      <w:r w:rsidR="00986FC4" w:rsidRPr="00106C16">
        <w:rPr>
          <w:lang w:val="el-GR"/>
        </w:rPr>
        <w:t xml:space="preserve">-256, </w:t>
      </w:r>
      <w:r w:rsidR="00986FC4">
        <w:t>AES</w:t>
      </w:r>
      <w:r w:rsidR="00986FC4" w:rsidRPr="00106C16">
        <w:rPr>
          <w:lang w:val="el-GR"/>
        </w:rPr>
        <w:t xml:space="preserve">-256, </w:t>
      </w:r>
      <w:r w:rsidR="00986FC4">
        <w:t>Salsa</w:t>
      </w:r>
      <w:r w:rsidR="00986FC4" w:rsidRPr="00106C16">
        <w:rPr>
          <w:lang w:val="el-GR"/>
        </w:rPr>
        <w:t xml:space="preserve">20, </w:t>
      </w:r>
      <w:r w:rsidR="00986FC4">
        <w:t>Helix</w:t>
      </w:r>
      <w:r w:rsidR="00986FC4" w:rsidRPr="00106C16">
        <w:rPr>
          <w:lang w:val="el-GR"/>
        </w:rPr>
        <w:t xml:space="preserve">. </w:t>
      </w:r>
      <w:r w:rsidR="00F51854" w:rsidRPr="00106C16">
        <w:rPr>
          <w:lang w:val="el-GR"/>
        </w:rPr>
        <w:t xml:space="preserve">Στο σημείο αυτό πρέπει να τονιστεί ότι η σύγκριση διαφορετικών αποτελεσμάτων υλοποίησης που βασίζονται σε διαφορετικές δομές </w:t>
      </w:r>
      <w:r w:rsidR="00F51854">
        <w:t>FPGA</w:t>
      </w:r>
      <w:r w:rsidR="00F51854" w:rsidRPr="00106C16">
        <w:rPr>
          <w:lang w:val="el-GR"/>
        </w:rPr>
        <w:t xml:space="preserve"> και επιλογές υλοποίησης είναι σχεδόν αδύνατη και μερικές φορές άδικη (π.χ. σε ορισμένες περιπτώσεις οι προτεινόμενες αρχιτεκτονικές δεν είναι απαραίτητα καλύτερες ή χρησιμοποιούνται διαφορετικές τεχνικές βελτιστοποίησης). </w:t>
      </w:r>
      <w:r w:rsidR="00F51854" w:rsidRPr="00F51854">
        <w:rPr>
          <w:lang w:val="el-GR"/>
        </w:rPr>
        <w:t xml:space="preserve">Ωστόσο, αυτές οι συγκρίσεις εξακολουθούν να έχουν αξία καθώς παρέχουν μια επισκόπηση της βιβλιογραφίας όσον αφορά τις υλοποιήσεις σε υλικό αλγορίθμων συγκρίσιμων με τον </w:t>
      </w:r>
      <w:r w:rsidR="00F51854">
        <w:t>SNOW</w:t>
      </w:r>
      <w:r w:rsidR="00F51854" w:rsidRPr="00F51854">
        <w:rPr>
          <w:lang w:val="el-GR"/>
        </w:rPr>
        <w:t>-</w:t>
      </w:r>
      <w:r w:rsidR="00F51854">
        <w:t>V</w:t>
      </w:r>
      <w:r w:rsidR="00F51854" w:rsidRPr="00F51854">
        <w:rPr>
          <w:lang w:val="el-GR"/>
        </w:rPr>
        <w:t xml:space="preserve">. </w:t>
      </w:r>
      <w:r w:rsidR="00986FC4">
        <w:rPr>
          <w:lang w:val="el-GR"/>
        </w:rPr>
        <w:t>Η σύγκριση τους παρουσιάζεται στον Πίνακα 2.</w:t>
      </w:r>
    </w:p>
    <w:p w14:paraId="4630A66F" w14:textId="77777777" w:rsidR="00ED2347" w:rsidRDefault="00ED2347" w:rsidP="00986FC4">
      <w:pPr>
        <w:pStyle w:val="Code0"/>
        <w:ind w:firstLine="0"/>
        <w:rPr>
          <w:lang w:val="el-GR"/>
        </w:rPr>
      </w:pPr>
    </w:p>
    <w:p w14:paraId="571FEEE1" w14:textId="22DFA509" w:rsidR="00ED2347" w:rsidRPr="00ED2347" w:rsidRDefault="00ED2347" w:rsidP="00ED2347">
      <w:pPr>
        <w:pStyle w:val="Caption"/>
        <w:keepNext/>
        <w:jc w:val="center"/>
        <w:rPr>
          <w:rFonts w:asciiTheme="minorHAnsi" w:hAnsiTheme="minorHAnsi" w:cstheme="minorHAnsi"/>
          <w:i w:val="0"/>
          <w:iCs w:val="0"/>
          <w:sz w:val="20"/>
          <w:szCs w:val="20"/>
          <w:lang w:val="el-GR"/>
        </w:rPr>
      </w:pPr>
      <w:bookmarkStart w:id="108" w:name="_Toc146147051"/>
      <w:r w:rsidRPr="00ED2347">
        <w:rPr>
          <w:rFonts w:asciiTheme="minorHAnsi" w:hAnsiTheme="minorHAnsi" w:cstheme="minorHAnsi"/>
          <w:b/>
          <w:bCs/>
          <w:i w:val="0"/>
          <w:iCs w:val="0"/>
          <w:sz w:val="20"/>
          <w:szCs w:val="20"/>
          <w:lang w:val="el-GR"/>
        </w:rPr>
        <w:t xml:space="preserve">Πίνακας </w:t>
      </w:r>
      <w:r w:rsidRPr="00ED2347">
        <w:rPr>
          <w:rFonts w:asciiTheme="minorHAnsi" w:hAnsiTheme="minorHAnsi" w:cstheme="minorHAnsi"/>
          <w:b/>
          <w:bCs/>
          <w:i w:val="0"/>
          <w:iCs w:val="0"/>
          <w:sz w:val="20"/>
          <w:szCs w:val="20"/>
        </w:rPr>
        <w:fldChar w:fldCharType="begin"/>
      </w:r>
      <w:r w:rsidRPr="00ED2347">
        <w:rPr>
          <w:rFonts w:asciiTheme="minorHAnsi" w:hAnsiTheme="minorHAnsi" w:cstheme="minorHAnsi"/>
          <w:b/>
          <w:bCs/>
          <w:i w:val="0"/>
          <w:iCs w:val="0"/>
          <w:sz w:val="20"/>
          <w:szCs w:val="20"/>
          <w:lang w:val="el-GR"/>
        </w:rPr>
        <w:instrText xml:space="preserve"> </w:instrText>
      </w:r>
      <w:r w:rsidRPr="00ED2347">
        <w:rPr>
          <w:rFonts w:asciiTheme="minorHAnsi" w:hAnsiTheme="minorHAnsi" w:cstheme="minorHAnsi"/>
          <w:b/>
          <w:bCs/>
          <w:i w:val="0"/>
          <w:iCs w:val="0"/>
          <w:sz w:val="20"/>
          <w:szCs w:val="20"/>
        </w:rPr>
        <w:instrText>SEQ</w:instrText>
      </w:r>
      <w:r w:rsidRPr="00ED2347">
        <w:rPr>
          <w:rFonts w:asciiTheme="minorHAnsi" w:hAnsiTheme="minorHAnsi" w:cstheme="minorHAnsi"/>
          <w:b/>
          <w:bCs/>
          <w:i w:val="0"/>
          <w:iCs w:val="0"/>
          <w:sz w:val="20"/>
          <w:szCs w:val="20"/>
          <w:lang w:val="el-GR"/>
        </w:rPr>
        <w:instrText xml:space="preserve"> Πίνακας \* </w:instrText>
      </w:r>
      <w:r w:rsidRPr="00ED2347">
        <w:rPr>
          <w:rFonts w:asciiTheme="minorHAnsi" w:hAnsiTheme="minorHAnsi" w:cstheme="minorHAnsi"/>
          <w:b/>
          <w:bCs/>
          <w:i w:val="0"/>
          <w:iCs w:val="0"/>
          <w:sz w:val="20"/>
          <w:szCs w:val="20"/>
        </w:rPr>
        <w:instrText>ARABIC</w:instrText>
      </w:r>
      <w:r w:rsidRPr="00ED2347">
        <w:rPr>
          <w:rFonts w:asciiTheme="minorHAnsi" w:hAnsiTheme="minorHAnsi" w:cstheme="minorHAnsi"/>
          <w:b/>
          <w:bCs/>
          <w:i w:val="0"/>
          <w:iCs w:val="0"/>
          <w:sz w:val="20"/>
          <w:szCs w:val="20"/>
          <w:lang w:val="el-GR"/>
        </w:rPr>
        <w:instrText xml:space="preserve"> </w:instrText>
      </w:r>
      <w:r w:rsidRPr="00ED2347">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2</w:t>
      </w:r>
      <w:r w:rsidRPr="00ED2347">
        <w:rPr>
          <w:rFonts w:asciiTheme="minorHAnsi" w:hAnsiTheme="minorHAnsi" w:cstheme="minorHAnsi"/>
          <w:b/>
          <w:bCs/>
          <w:i w:val="0"/>
          <w:iCs w:val="0"/>
          <w:sz w:val="20"/>
          <w:szCs w:val="20"/>
        </w:rPr>
        <w:fldChar w:fldCharType="end"/>
      </w:r>
      <w:r w:rsidRPr="00ED2347">
        <w:rPr>
          <w:rFonts w:asciiTheme="minorHAnsi" w:hAnsiTheme="minorHAnsi" w:cstheme="minorHAnsi"/>
          <w:i w:val="0"/>
          <w:iCs w:val="0"/>
          <w:sz w:val="20"/>
          <w:szCs w:val="20"/>
          <w:lang w:val="el-GR"/>
        </w:rPr>
        <w:t xml:space="preserve">: Σύγκριση </w:t>
      </w:r>
      <w:r w:rsidRPr="00ED2347">
        <w:rPr>
          <w:rFonts w:asciiTheme="minorHAnsi" w:hAnsiTheme="minorHAnsi" w:cstheme="minorHAnsi"/>
          <w:i w:val="0"/>
          <w:iCs w:val="0"/>
          <w:sz w:val="20"/>
          <w:szCs w:val="20"/>
          <w:lang w:val="en-US"/>
        </w:rPr>
        <w:t>SNOW</w:t>
      </w:r>
      <w:r w:rsidRPr="00ED2347">
        <w:rPr>
          <w:rFonts w:asciiTheme="minorHAnsi" w:hAnsiTheme="minorHAnsi" w:cstheme="minorHAnsi"/>
          <w:i w:val="0"/>
          <w:iCs w:val="0"/>
          <w:sz w:val="20"/>
          <w:szCs w:val="20"/>
          <w:lang w:val="el-GR"/>
        </w:rPr>
        <w:t>-</w:t>
      </w:r>
      <w:r w:rsidRPr="00ED2347">
        <w:rPr>
          <w:rFonts w:asciiTheme="minorHAnsi" w:hAnsiTheme="minorHAnsi" w:cstheme="minorHAnsi"/>
          <w:i w:val="0"/>
          <w:iCs w:val="0"/>
          <w:sz w:val="20"/>
          <w:szCs w:val="20"/>
          <w:lang w:val="en-US"/>
        </w:rPr>
        <w:t>V</w:t>
      </w:r>
      <w:r w:rsidRPr="00ED2347">
        <w:rPr>
          <w:rFonts w:asciiTheme="minorHAnsi" w:hAnsiTheme="minorHAnsi" w:cstheme="minorHAnsi"/>
          <w:i w:val="0"/>
          <w:iCs w:val="0"/>
          <w:sz w:val="20"/>
          <w:szCs w:val="20"/>
          <w:lang w:val="el-GR"/>
        </w:rPr>
        <w:t xml:space="preserve"> με άλλους </w:t>
      </w:r>
      <w:proofErr w:type="spellStart"/>
      <w:r w:rsidRPr="00ED2347">
        <w:rPr>
          <w:rFonts w:asciiTheme="minorHAnsi" w:hAnsiTheme="minorHAnsi" w:cstheme="minorHAnsi"/>
          <w:i w:val="0"/>
          <w:iCs w:val="0"/>
          <w:sz w:val="20"/>
          <w:szCs w:val="20"/>
          <w:lang w:val="el-GR"/>
        </w:rPr>
        <w:t>κρυπταλγόριθμους</w:t>
      </w:r>
      <w:proofErr w:type="spellEnd"/>
      <w:r w:rsidRPr="00ED2347">
        <w:rPr>
          <w:rFonts w:asciiTheme="minorHAnsi" w:hAnsiTheme="minorHAnsi" w:cstheme="minorHAnsi"/>
          <w:i w:val="0"/>
          <w:iCs w:val="0"/>
          <w:sz w:val="20"/>
          <w:szCs w:val="20"/>
          <w:lang w:val="el-GR"/>
        </w:rPr>
        <w:t xml:space="preserve"> ροής</w:t>
      </w:r>
      <w:bookmarkEnd w:id="10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675"/>
        <w:gridCol w:w="1795"/>
        <w:gridCol w:w="1270"/>
        <w:gridCol w:w="1293"/>
        <w:gridCol w:w="1530"/>
      </w:tblGrid>
      <w:tr w:rsidR="00ED2347" w:rsidRPr="00271B99" w14:paraId="7A27F959" w14:textId="77777777" w:rsidTr="00E95F1B">
        <w:tc>
          <w:tcPr>
            <w:tcW w:w="1901" w:type="dxa"/>
            <w:shd w:val="clear" w:color="auto" w:fill="BFBFBF" w:themeFill="background1" w:themeFillShade="BF"/>
          </w:tcPr>
          <w:p w14:paraId="7C466FB7" w14:textId="77777777" w:rsidR="00ED2347" w:rsidRPr="00271B99" w:rsidRDefault="00ED2347" w:rsidP="00403027">
            <w:pPr>
              <w:spacing w:before="60" w:after="60"/>
              <w:ind w:firstLine="0"/>
              <w:jc w:val="center"/>
              <w:rPr>
                <w:rFonts w:asciiTheme="minorHAnsi" w:hAnsiTheme="minorHAnsi" w:cstheme="minorHAnsi"/>
                <w:b/>
                <w:sz w:val="22"/>
                <w:szCs w:val="22"/>
                <w:lang w:val="el-GR"/>
              </w:rPr>
            </w:pPr>
            <w:r w:rsidRPr="00271B99">
              <w:rPr>
                <w:rFonts w:asciiTheme="minorHAnsi" w:hAnsiTheme="minorHAnsi" w:cstheme="minorHAnsi"/>
                <w:b/>
                <w:sz w:val="22"/>
                <w:szCs w:val="22"/>
                <w:lang w:val="el-GR"/>
              </w:rPr>
              <w:t>Αλγόριθμος</w:t>
            </w:r>
          </w:p>
        </w:tc>
        <w:tc>
          <w:tcPr>
            <w:tcW w:w="1675" w:type="dxa"/>
            <w:shd w:val="clear" w:color="auto" w:fill="BFBFBF" w:themeFill="background1" w:themeFillShade="BF"/>
          </w:tcPr>
          <w:p w14:paraId="3538CAEC" w14:textId="77777777" w:rsidR="00ED2347" w:rsidRPr="00271B99" w:rsidRDefault="00ED2347" w:rsidP="00403027">
            <w:pPr>
              <w:spacing w:before="60" w:after="60"/>
              <w:ind w:firstLine="0"/>
              <w:jc w:val="center"/>
              <w:rPr>
                <w:rFonts w:asciiTheme="minorHAnsi" w:hAnsiTheme="minorHAnsi" w:cstheme="minorHAnsi"/>
                <w:b/>
                <w:sz w:val="22"/>
                <w:szCs w:val="22"/>
                <w:lang w:val="en-US"/>
              </w:rPr>
            </w:pPr>
            <w:r w:rsidRPr="00271B99">
              <w:rPr>
                <w:rFonts w:asciiTheme="minorHAnsi" w:hAnsiTheme="minorHAnsi" w:cstheme="minorHAnsi"/>
                <w:b/>
                <w:sz w:val="22"/>
                <w:szCs w:val="22"/>
                <w:lang w:val="en-US"/>
              </w:rPr>
              <w:t>LUTs</w:t>
            </w:r>
          </w:p>
        </w:tc>
        <w:tc>
          <w:tcPr>
            <w:tcW w:w="1795" w:type="dxa"/>
            <w:shd w:val="clear" w:color="auto" w:fill="BFBFBF" w:themeFill="background1" w:themeFillShade="BF"/>
          </w:tcPr>
          <w:p w14:paraId="5ECD9AEC" w14:textId="090D31F0" w:rsidR="00ED2347" w:rsidRPr="00271B99" w:rsidRDefault="000D1013" w:rsidP="000D1013">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Area</w:t>
            </w:r>
            <w:r>
              <w:rPr>
                <w:rFonts w:asciiTheme="minorHAnsi" w:hAnsiTheme="minorHAnsi" w:cstheme="minorHAnsi"/>
                <w:b/>
                <w:sz w:val="22"/>
                <w:szCs w:val="22"/>
                <w:lang w:val="en-US"/>
              </w:rPr>
              <w:br/>
              <w:t>(Slices)</w:t>
            </w:r>
          </w:p>
        </w:tc>
        <w:tc>
          <w:tcPr>
            <w:tcW w:w="1270" w:type="dxa"/>
            <w:shd w:val="clear" w:color="auto" w:fill="BFBFBF" w:themeFill="background1" w:themeFillShade="BF"/>
          </w:tcPr>
          <w:p w14:paraId="10BD2BC0" w14:textId="77777777" w:rsidR="00ED2347" w:rsidRPr="00271B99" w:rsidRDefault="00ED2347" w:rsidP="00403027">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Max Frequency</w:t>
            </w:r>
            <w:r>
              <w:rPr>
                <w:rFonts w:asciiTheme="minorHAnsi" w:hAnsiTheme="minorHAnsi" w:cstheme="minorHAnsi"/>
                <w:b/>
                <w:sz w:val="22"/>
                <w:szCs w:val="22"/>
                <w:lang w:val="en-US"/>
              </w:rPr>
              <w:br/>
              <w:t>(MHz)</w:t>
            </w:r>
          </w:p>
        </w:tc>
        <w:tc>
          <w:tcPr>
            <w:tcW w:w="1293" w:type="dxa"/>
            <w:shd w:val="clear" w:color="auto" w:fill="BFBFBF" w:themeFill="background1" w:themeFillShade="BF"/>
          </w:tcPr>
          <w:p w14:paraId="44441A53" w14:textId="02E60ED9" w:rsidR="00ED2347" w:rsidRPr="00271B99" w:rsidRDefault="00ED2347" w:rsidP="00403027">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Throughput</w:t>
            </w:r>
            <w:r>
              <w:rPr>
                <w:rFonts w:asciiTheme="minorHAnsi" w:hAnsiTheme="minorHAnsi" w:cstheme="minorHAnsi"/>
                <w:b/>
                <w:sz w:val="22"/>
                <w:szCs w:val="22"/>
                <w:lang w:val="en-US"/>
              </w:rPr>
              <w:br/>
              <w:t>(</w:t>
            </w:r>
            <w:r w:rsidR="00E67BDD">
              <w:rPr>
                <w:rFonts w:asciiTheme="minorHAnsi" w:hAnsiTheme="minorHAnsi" w:cstheme="minorHAnsi"/>
                <w:b/>
                <w:sz w:val="22"/>
                <w:szCs w:val="22"/>
                <w:lang w:val="en-US"/>
              </w:rPr>
              <w:t>Gbps</w:t>
            </w:r>
            <w:r>
              <w:rPr>
                <w:rFonts w:asciiTheme="minorHAnsi" w:hAnsiTheme="minorHAnsi" w:cstheme="minorHAnsi"/>
                <w:b/>
                <w:sz w:val="22"/>
                <w:szCs w:val="22"/>
                <w:lang w:val="en-US"/>
              </w:rPr>
              <w:t>)</w:t>
            </w:r>
          </w:p>
        </w:tc>
        <w:tc>
          <w:tcPr>
            <w:tcW w:w="1530" w:type="dxa"/>
            <w:shd w:val="clear" w:color="auto" w:fill="BFBFBF" w:themeFill="background1" w:themeFillShade="BF"/>
          </w:tcPr>
          <w:p w14:paraId="03B2B720" w14:textId="424973ED" w:rsidR="00ED2347" w:rsidRPr="00271B99" w:rsidRDefault="00ED2347" w:rsidP="00403027">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 xml:space="preserve">Device </w:t>
            </w:r>
          </w:p>
        </w:tc>
      </w:tr>
      <w:tr w:rsidR="00ED2347" w:rsidRPr="00271B99" w14:paraId="7DC8F64E" w14:textId="77777777" w:rsidTr="00E95F1B">
        <w:tc>
          <w:tcPr>
            <w:tcW w:w="1901" w:type="dxa"/>
            <w:shd w:val="clear" w:color="auto" w:fill="auto"/>
          </w:tcPr>
          <w:p w14:paraId="6A95CA68" w14:textId="77777777" w:rsidR="00ED2347" w:rsidRPr="00271B99" w:rsidRDefault="00ED2347" w:rsidP="00403027">
            <w:pPr>
              <w:spacing w:before="60" w:after="60"/>
              <w:ind w:firstLine="0"/>
              <w:jc w:val="center"/>
              <w:rPr>
                <w:rFonts w:asciiTheme="minorHAnsi" w:hAnsiTheme="minorHAnsi" w:cstheme="minorHAnsi"/>
                <w:sz w:val="22"/>
                <w:szCs w:val="22"/>
                <w:lang w:val="en-US"/>
              </w:rPr>
            </w:pPr>
            <w:r w:rsidRPr="00271B99">
              <w:rPr>
                <w:rFonts w:asciiTheme="minorHAnsi" w:hAnsiTheme="minorHAnsi" w:cstheme="minorHAnsi"/>
                <w:sz w:val="22"/>
                <w:szCs w:val="22"/>
                <w:lang w:val="en-US"/>
              </w:rPr>
              <w:t>SNOW-V</w:t>
            </w:r>
          </w:p>
        </w:tc>
        <w:tc>
          <w:tcPr>
            <w:tcW w:w="1675" w:type="dxa"/>
            <w:shd w:val="clear" w:color="auto" w:fill="auto"/>
          </w:tcPr>
          <w:p w14:paraId="0F82FA62" w14:textId="2F88B926" w:rsidR="00ED2347" w:rsidRPr="00271B99" w:rsidRDefault="00ED2347" w:rsidP="00403027">
            <w:pPr>
              <w:spacing w:before="60" w:after="60"/>
              <w:ind w:firstLine="0"/>
              <w:jc w:val="center"/>
              <w:rPr>
                <w:rFonts w:asciiTheme="minorHAnsi" w:hAnsiTheme="minorHAnsi" w:cstheme="minorHAnsi"/>
                <w:sz w:val="22"/>
                <w:szCs w:val="22"/>
                <w:lang w:val="en-US"/>
              </w:rPr>
            </w:pPr>
            <w:r w:rsidRPr="00271B99">
              <w:rPr>
                <w:rFonts w:asciiTheme="minorHAnsi" w:hAnsiTheme="minorHAnsi" w:cstheme="minorHAnsi"/>
                <w:sz w:val="22"/>
                <w:szCs w:val="22"/>
                <w:lang w:val="en-US"/>
              </w:rPr>
              <w:t>2740</w:t>
            </w:r>
          </w:p>
        </w:tc>
        <w:tc>
          <w:tcPr>
            <w:tcW w:w="1795" w:type="dxa"/>
            <w:shd w:val="clear" w:color="auto" w:fill="auto"/>
          </w:tcPr>
          <w:p w14:paraId="2ECC4C15" w14:textId="3854AFB6" w:rsidR="00ED2347" w:rsidRPr="00271B99" w:rsidRDefault="000D1013"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283</w:t>
            </w:r>
          </w:p>
        </w:tc>
        <w:tc>
          <w:tcPr>
            <w:tcW w:w="1270" w:type="dxa"/>
          </w:tcPr>
          <w:p w14:paraId="6E8F8A3B" w14:textId="77777777" w:rsidR="00ED2347" w:rsidRPr="00271B99" w:rsidRDefault="00ED2347"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237</w:t>
            </w:r>
          </w:p>
        </w:tc>
        <w:tc>
          <w:tcPr>
            <w:tcW w:w="1293" w:type="dxa"/>
          </w:tcPr>
          <w:p w14:paraId="13B6FA03" w14:textId="77777777" w:rsidR="00ED2347" w:rsidRPr="00D37E76" w:rsidRDefault="00ED2347" w:rsidP="00403027">
            <w:pPr>
              <w:spacing w:before="60" w:after="60"/>
              <w:ind w:firstLine="0"/>
              <w:jc w:val="center"/>
              <w:rPr>
                <w:rFonts w:asciiTheme="minorHAnsi" w:hAnsiTheme="minorHAnsi" w:cstheme="minorHAnsi"/>
                <w:sz w:val="22"/>
                <w:szCs w:val="22"/>
                <w:lang w:val="el-GR"/>
              </w:rPr>
            </w:pPr>
            <w:r>
              <w:rPr>
                <w:rFonts w:asciiTheme="minorHAnsi" w:hAnsiTheme="minorHAnsi" w:cstheme="minorHAnsi"/>
                <w:sz w:val="22"/>
                <w:szCs w:val="22"/>
                <w:lang w:val="en-US"/>
              </w:rPr>
              <w:t>30,33</w:t>
            </w:r>
            <w:r>
              <w:rPr>
                <w:rFonts w:asciiTheme="minorHAnsi" w:hAnsiTheme="minorHAnsi" w:cstheme="minorHAnsi"/>
                <w:sz w:val="22"/>
                <w:szCs w:val="22"/>
                <w:lang w:val="el-GR"/>
              </w:rPr>
              <w:t>6</w:t>
            </w:r>
          </w:p>
        </w:tc>
        <w:tc>
          <w:tcPr>
            <w:tcW w:w="1530" w:type="dxa"/>
          </w:tcPr>
          <w:p w14:paraId="6DA2133D" w14:textId="77777777" w:rsidR="00ED2347" w:rsidRPr="00271B99" w:rsidRDefault="00ED2347" w:rsidP="000D1013">
            <w:pPr>
              <w:spacing w:before="60" w:after="60"/>
              <w:ind w:firstLine="0"/>
              <w:jc w:val="center"/>
              <w:rPr>
                <w:rFonts w:asciiTheme="minorHAnsi" w:hAnsiTheme="minorHAnsi" w:cstheme="minorHAnsi"/>
                <w:sz w:val="22"/>
                <w:szCs w:val="22"/>
                <w:lang w:val="el-GR"/>
              </w:rPr>
            </w:pPr>
            <w:r w:rsidRPr="00271B99">
              <w:rPr>
                <w:rFonts w:asciiTheme="minorHAnsi" w:hAnsiTheme="minorHAnsi" w:cstheme="minorHAnsi"/>
                <w:sz w:val="22"/>
                <w:szCs w:val="24"/>
                <w:lang w:val="en-US" w:eastAsia="el-GR"/>
              </w:rPr>
              <w:t>xcku035</w:t>
            </w:r>
            <w:r>
              <w:rPr>
                <w:rFonts w:asciiTheme="minorHAnsi" w:hAnsiTheme="minorHAnsi" w:cstheme="minorHAnsi"/>
                <w:sz w:val="22"/>
                <w:szCs w:val="24"/>
                <w:lang w:val="en-US" w:eastAsia="el-GR"/>
              </w:rPr>
              <w:t>-</w:t>
            </w:r>
            <w:r w:rsidRPr="00271B99">
              <w:rPr>
                <w:rFonts w:asciiTheme="minorHAnsi" w:hAnsiTheme="minorHAnsi" w:cstheme="minorHAnsi"/>
                <w:sz w:val="22"/>
                <w:szCs w:val="24"/>
                <w:lang w:val="en-US" w:eastAsia="el-GR"/>
              </w:rPr>
              <w:t>ffva1156-2-I</w:t>
            </w:r>
          </w:p>
        </w:tc>
      </w:tr>
      <w:tr w:rsidR="00C877A0" w:rsidRPr="00271B99" w14:paraId="6835A5F3" w14:textId="77777777" w:rsidTr="00E95F1B">
        <w:tc>
          <w:tcPr>
            <w:tcW w:w="1901" w:type="dxa"/>
            <w:shd w:val="clear" w:color="auto" w:fill="auto"/>
          </w:tcPr>
          <w:p w14:paraId="20F6CE90" w14:textId="2BE40315" w:rsidR="00C877A0" w:rsidRPr="00271B99" w:rsidRDefault="00C877A0"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ZUC-256</w:t>
            </w:r>
            <w:sdt>
              <w:sdtPr>
                <w:rPr>
                  <w:rFonts w:asciiTheme="minorHAnsi" w:hAnsiTheme="minorHAnsi" w:cstheme="minorHAnsi"/>
                  <w:i/>
                  <w:sz w:val="22"/>
                  <w:szCs w:val="22"/>
                  <w:lang w:val="en-US"/>
                </w:rPr>
                <w:id w:val="-1296752099"/>
                <w:citation/>
              </w:sdtPr>
              <w:sdtEndPr/>
              <w:sdtContent>
                <w:r w:rsidR="002D790A" w:rsidRPr="002D790A">
                  <w:rPr>
                    <w:rFonts w:asciiTheme="minorHAnsi" w:hAnsiTheme="minorHAnsi" w:cstheme="minorHAnsi"/>
                    <w:i/>
                    <w:sz w:val="22"/>
                    <w:szCs w:val="22"/>
                    <w:lang w:val="en-US"/>
                  </w:rPr>
                  <w:fldChar w:fldCharType="begin"/>
                </w:r>
                <w:r w:rsidR="00D5773D">
                  <w:rPr>
                    <w:rFonts w:asciiTheme="minorHAnsi" w:hAnsiTheme="minorHAnsi" w:cstheme="minorHAnsi"/>
                    <w:i/>
                    <w:sz w:val="22"/>
                    <w:szCs w:val="22"/>
                    <w:lang w:val="en-US"/>
                  </w:rPr>
                  <w:instrText xml:space="preserve">CITATION 30 \l 1033 </w:instrText>
                </w:r>
                <w:r w:rsidR="002D790A" w:rsidRPr="002D790A">
                  <w:rPr>
                    <w:rFonts w:asciiTheme="minorHAnsi" w:hAnsiTheme="minorHAnsi" w:cstheme="minorHAnsi"/>
                    <w:i/>
                    <w:sz w:val="22"/>
                    <w:szCs w:val="22"/>
                    <w:lang w:val="en-US"/>
                  </w:rPr>
                  <w:fldChar w:fldCharType="separate"/>
                </w:r>
                <w:r w:rsidR="00B95E3B">
                  <w:rPr>
                    <w:rFonts w:asciiTheme="minorHAnsi" w:hAnsiTheme="minorHAnsi" w:cstheme="minorHAnsi"/>
                    <w:i/>
                    <w:noProof/>
                    <w:sz w:val="22"/>
                    <w:szCs w:val="22"/>
                    <w:lang w:val="en-US"/>
                  </w:rPr>
                  <w:t xml:space="preserve"> </w:t>
                </w:r>
                <w:r w:rsidR="00B95E3B" w:rsidRPr="00B95E3B">
                  <w:rPr>
                    <w:rFonts w:asciiTheme="minorHAnsi" w:hAnsiTheme="minorHAnsi" w:cstheme="minorHAnsi"/>
                    <w:noProof/>
                    <w:sz w:val="22"/>
                    <w:szCs w:val="22"/>
                    <w:lang w:val="en-US"/>
                  </w:rPr>
                  <w:t>[29]</w:t>
                </w:r>
                <w:r w:rsidR="002D790A" w:rsidRPr="002D790A">
                  <w:rPr>
                    <w:rFonts w:asciiTheme="minorHAnsi" w:hAnsiTheme="minorHAnsi" w:cstheme="minorHAnsi"/>
                    <w:i/>
                    <w:sz w:val="22"/>
                    <w:szCs w:val="22"/>
                    <w:lang w:val="en-US"/>
                  </w:rPr>
                  <w:fldChar w:fldCharType="end"/>
                </w:r>
              </w:sdtContent>
            </w:sdt>
          </w:p>
        </w:tc>
        <w:tc>
          <w:tcPr>
            <w:tcW w:w="1675" w:type="dxa"/>
            <w:shd w:val="clear" w:color="auto" w:fill="auto"/>
          </w:tcPr>
          <w:p w14:paraId="375F36AA" w14:textId="545F5289" w:rsidR="00C877A0" w:rsidRPr="00271B99" w:rsidRDefault="00C73699"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w:t>
            </w:r>
          </w:p>
        </w:tc>
        <w:tc>
          <w:tcPr>
            <w:tcW w:w="1795" w:type="dxa"/>
            <w:shd w:val="clear" w:color="auto" w:fill="auto"/>
          </w:tcPr>
          <w:p w14:paraId="5AC0F51E" w14:textId="1024CDA9" w:rsidR="00C877A0" w:rsidRPr="00271B99" w:rsidRDefault="0004571D"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249</w:t>
            </w:r>
          </w:p>
        </w:tc>
        <w:tc>
          <w:tcPr>
            <w:tcW w:w="1270" w:type="dxa"/>
          </w:tcPr>
          <w:p w14:paraId="3788662D" w14:textId="70D9DF75" w:rsidR="00C877A0" w:rsidRDefault="00E95F1B" w:rsidP="00E95F1B">
            <w:pPr>
              <w:pStyle w:val="Code0"/>
              <w:ind w:firstLine="0"/>
              <w:jc w:val="center"/>
              <w:rPr>
                <w:rFonts w:cstheme="minorHAnsi"/>
                <w:sz w:val="22"/>
                <w:szCs w:val="22"/>
              </w:rPr>
            </w:pPr>
            <w:r>
              <w:t>272</w:t>
            </w:r>
          </w:p>
        </w:tc>
        <w:tc>
          <w:tcPr>
            <w:tcW w:w="1293" w:type="dxa"/>
          </w:tcPr>
          <w:p w14:paraId="06C4A3DE" w14:textId="3FC1C08D" w:rsidR="00C877A0" w:rsidRDefault="00E95F1B"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9</w:t>
            </w:r>
          </w:p>
        </w:tc>
        <w:tc>
          <w:tcPr>
            <w:tcW w:w="1530" w:type="dxa"/>
          </w:tcPr>
          <w:p w14:paraId="40CF351E" w14:textId="19BF2310" w:rsidR="0018471C" w:rsidRPr="0004571D" w:rsidRDefault="0004571D" w:rsidP="000D1013">
            <w:pPr>
              <w:spacing w:before="60" w:after="60"/>
              <w:ind w:firstLine="0"/>
              <w:jc w:val="center"/>
              <w:rPr>
                <w:rFonts w:asciiTheme="minorHAnsi" w:hAnsiTheme="minorHAnsi" w:cstheme="minorHAnsi"/>
                <w:sz w:val="22"/>
                <w:szCs w:val="22"/>
                <w:lang w:val="en-US" w:eastAsia="el-GR"/>
              </w:rPr>
            </w:pPr>
            <w:r w:rsidRPr="0004571D">
              <w:rPr>
                <w:rFonts w:asciiTheme="minorHAnsi" w:hAnsiTheme="minorHAnsi" w:cstheme="minorHAnsi"/>
                <w:sz w:val="22"/>
                <w:szCs w:val="22"/>
                <w:lang w:val="en-US" w:eastAsia="el-GR"/>
              </w:rPr>
              <w:t xml:space="preserve">V6 </w:t>
            </w:r>
            <w:r w:rsidRPr="0004571D">
              <w:rPr>
                <w:rFonts w:asciiTheme="minorHAnsi" w:hAnsiTheme="minorHAnsi" w:cstheme="minorHAnsi"/>
                <w:sz w:val="22"/>
                <w:szCs w:val="22"/>
                <w:lang w:val="en-US" w:eastAsia="el-GR"/>
              </w:rPr>
              <w:br/>
            </w:r>
            <w:r w:rsidRPr="0004571D">
              <w:rPr>
                <w:rFonts w:asciiTheme="minorHAnsi" w:hAnsiTheme="minorHAnsi" w:cstheme="minorHAnsi"/>
                <w:sz w:val="22"/>
                <w:szCs w:val="22"/>
              </w:rPr>
              <w:t>XC6vIx75t-3</w:t>
            </w:r>
          </w:p>
        </w:tc>
      </w:tr>
      <w:tr w:rsidR="00C877A0" w:rsidRPr="00271B99" w14:paraId="3BCF0B28" w14:textId="77777777" w:rsidTr="00E95F1B">
        <w:tc>
          <w:tcPr>
            <w:tcW w:w="1901" w:type="dxa"/>
            <w:shd w:val="clear" w:color="auto" w:fill="auto"/>
          </w:tcPr>
          <w:p w14:paraId="6D2C4440" w14:textId="6F80A787" w:rsidR="00C877A0" w:rsidRPr="00271B99" w:rsidRDefault="00C877A0"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AES-256</w:t>
            </w:r>
            <w:sdt>
              <w:sdtPr>
                <w:rPr>
                  <w:rFonts w:asciiTheme="minorHAnsi" w:hAnsiTheme="minorHAnsi" w:cstheme="minorHAnsi"/>
                  <w:i/>
                  <w:sz w:val="22"/>
                  <w:szCs w:val="22"/>
                  <w:lang w:val="en-US"/>
                </w:rPr>
                <w:id w:val="-587307959"/>
                <w:citation/>
              </w:sdtPr>
              <w:sdtEndPr/>
              <w:sdtContent>
                <w:r w:rsidR="002D790A" w:rsidRPr="002D790A">
                  <w:rPr>
                    <w:rFonts w:asciiTheme="minorHAnsi" w:hAnsiTheme="minorHAnsi" w:cstheme="minorHAnsi"/>
                    <w:i/>
                    <w:sz w:val="22"/>
                    <w:szCs w:val="22"/>
                    <w:lang w:val="en-US"/>
                  </w:rPr>
                  <w:fldChar w:fldCharType="begin"/>
                </w:r>
                <w:r w:rsidR="00D5773D">
                  <w:rPr>
                    <w:rFonts w:asciiTheme="minorHAnsi" w:hAnsiTheme="minorHAnsi" w:cstheme="minorHAnsi"/>
                    <w:i/>
                    <w:sz w:val="22"/>
                    <w:szCs w:val="22"/>
                    <w:lang w:val="en-US"/>
                  </w:rPr>
                  <w:instrText xml:space="preserve">CITATION 31 \l 1033 </w:instrText>
                </w:r>
                <w:r w:rsidR="002D790A" w:rsidRPr="002D790A">
                  <w:rPr>
                    <w:rFonts w:asciiTheme="minorHAnsi" w:hAnsiTheme="minorHAnsi" w:cstheme="minorHAnsi"/>
                    <w:i/>
                    <w:sz w:val="22"/>
                    <w:szCs w:val="22"/>
                    <w:lang w:val="en-US"/>
                  </w:rPr>
                  <w:fldChar w:fldCharType="separate"/>
                </w:r>
                <w:r w:rsidR="00B95E3B">
                  <w:rPr>
                    <w:rFonts w:asciiTheme="minorHAnsi" w:hAnsiTheme="minorHAnsi" w:cstheme="minorHAnsi"/>
                    <w:i/>
                    <w:noProof/>
                    <w:sz w:val="22"/>
                    <w:szCs w:val="22"/>
                    <w:lang w:val="en-US"/>
                  </w:rPr>
                  <w:t xml:space="preserve"> </w:t>
                </w:r>
                <w:r w:rsidR="00B95E3B" w:rsidRPr="00B95E3B">
                  <w:rPr>
                    <w:rFonts w:asciiTheme="minorHAnsi" w:hAnsiTheme="minorHAnsi" w:cstheme="minorHAnsi"/>
                    <w:noProof/>
                    <w:sz w:val="22"/>
                    <w:szCs w:val="22"/>
                    <w:lang w:val="en-US"/>
                  </w:rPr>
                  <w:t>[30]</w:t>
                </w:r>
                <w:r w:rsidR="002D790A" w:rsidRPr="002D790A">
                  <w:rPr>
                    <w:rFonts w:asciiTheme="minorHAnsi" w:hAnsiTheme="minorHAnsi" w:cstheme="minorHAnsi"/>
                    <w:i/>
                    <w:sz w:val="22"/>
                    <w:szCs w:val="22"/>
                    <w:lang w:val="en-US"/>
                  </w:rPr>
                  <w:fldChar w:fldCharType="end"/>
                </w:r>
              </w:sdtContent>
            </w:sdt>
          </w:p>
        </w:tc>
        <w:tc>
          <w:tcPr>
            <w:tcW w:w="1675" w:type="dxa"/>
            <w:shd w:val="clear" w:color="auto" w:fill="auto"/>
          </w:tcPr>
          <w:p w14:paraId="56433772" w14:textId="0D57F97B" w:rsidR="00C877A0" w:rsidRPr="00271B99" w:rsidRDefault="00E67BDD"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15376</w:t>
            </w:r>
          </w:p>
        </w:tc>
        <w:tc>
          <w:tcPr>
            <w:tcW w:w="1795" w:type="dxa"/>
            <w:shd w:val="clear" w:color="auto" w:fill="auto"/>
          </w:tcPr>
          <w:p w14:paraId="6BB2F557" w14:textId="7B23DE66" w:rsidR="00C877A0" w:rsidRPr="00271B99" w:rsidRDefault="00303925"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w:t>
            </w:r>
          </w:p>
        </w:tc>
        <w:tc>
          <w:tcPr>
            <w:tcW w:w="1270" w:type="dxa"/>
          </w:tcPr>
          <w:p w14:paraId="4B7AFE25" w14:textId="6F08EC55" w:rsidR="00C877A0" w:rsidRDefault="00E67BDD"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332,941</w:t>
            </w:r>
          </w:p>
        </w:tc>
        <w:tc>
          <w:tcPr>
            <w:tcW w:w="1293" w:type="dxa"/>
          </w:tcPr>
          <w:p w14:paraId="4874AEE0" w14:textId="381C8B80" w:rsidR="00C877A0" w:rsidRDefault="00E67BDD"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0,91</w:t>
            </w:r>
          </w:p>
        </w:tc>
        <w:tc>
          <w:tcPr>
            <w:tcW w:w="1530" w:type="dxa"/>
          </w:tcPr>
          <w:p w14:paraId="3F65B49F" w14:textId="677CA656" w:rsidR="00C877A0" w:rsidRPr="00271B99" w:rsidRDefault="00303925" w:rsidP="000D1013">
            <w:pPr>
              <w:spacing w:before="60" w:after="60"/>
              <w:ind w:firstLine="0"/>
              <w:jc w:val="center"/>
              <w:rPr>
                <w:rFonts w:asciiTheme="minorHAnsi" w:hAnsiTheme="minorHAnsi" w:cstheme="minorHAnsi"/>
                <w:sz w:val="22"/>
                <w:szCs w:val="24"/>
                <w:lang w:val="en-US" w:eastAsia="el-GR"/>
              </w:rPr>
            </w:pPr>
            <w:r>
              <w:rPr>
                <w:rFonts w:asciiTheme="minorHAnsi" w:hAnsiTheme="minorHAnsi" w:cstheme="minorHAnsi"/>
                <w:sz w:val="22"/>
                <w:szCs w:val="24"/>
                <w:lang w:val="en-US" w:eastAsia="el-GR"/>
              </w:rPr>
              <w:t xml:space="preserve">Virtex-7 </w:t>
            </w:r>
            <w:r w:rsidRPr="00303925">
              <w:rPr>
                <w:rFonts w:asciiTheme="minorHAnsi" w:hAnsiTheme="minorHAnsi" w:cstheme="minorHAnsi"/>
              </w:rPr>
              <w:t>XC7VX690T</w:t>
            </w:r>
          </w:p>
        </w:tc>
      </w:tr>
      <w:tr w:rsidR="00C877A0" w:rsidRPr="00271B99" w14:paraId="21C9D0D2" w14:textId="77777777" w:rsidTr="00E95F1B">
        <w:tc>
          <w:tcPr>
            <w:tcW w:w="1901" w:type="dxa"/>
            <w:shd w:val="clear" w:color="auto" w:fill="auto"/>
          </w:tcPr>
          <w:p w14:paraId="2B6F8A85" w14:textId="5C83F0A6" w:rsidR="00C877A0" w:rsidRPr="00271B99" w:rsidRDefault="00C877A0"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Salsa20</w:t>
            </w:r>
            <w:r w:rsidR="002D790A">
              <w:rPr>
                <w:rFonts w:asciiTheme="minorHAnsi" w:hAnsiTheme="minorHAnsi" w:cstheme="minorHAnsi"/>
                <w:sz w:val="22"/>
                <w:szCs w:val="22"/>
                <w:lang w:val="el-GR"/>
              </w:rPr>
              <w:t xml:space="preserve"> </w:t>
            </w:r>
            <w:sdt>
              <w:sdtPr>
                <w:rPr>
                  <w:rFonts w:asciiTheme="minorHAnsi" w:hAnsiTheme="minorHAnsi" w:cstheme="minorHAnsi"/>
                  <w:i/>
                  <w:sz w:val="22"/>
                  <w:szCs w:val="22"/>
                  <w:lang w:val="en-US"/>
                </w:rPr>
                <w:id w:val="1518427774"/>
                <w:citation/>
              </w:sdtPr>
              <w:sdtEndPr/>
              <w:sdtContent>
                <w:r w:rsidR="002D790A" w:rsidRPr="002D790A">
                  <w:rPr>
                    <w:rFonts w:asciiTheme="minorHAnsi" w:hAnsiTheme="minorHAnsi" w:cstheme="minorHAnsi"/>
                    <w:i/>
                    <w:sz w:val="22"/>
                    <w:szCs w:val="22"/>
                    <w:lang w:val="en-US"/>
                  </w:rPr>
                  <w:fldChar w:fldCharType="begin"/>
                </w:r>
                <w:r w:rsidR="00D5773D">
                  <w:rPr>
                    <w:rFonts w:asciiTheme="minorHAnsi" w:hAnsiTheme="minorHAnsi" w:cstheme="minorHAnsi"/>
                    <w:i/>
                    <w:sz w:val="22"/>
                    <w:szCs w:val="22"/>
                    <w:lang w:val="en-US"/>
                  </w:rPr>
                  <w:instrText xml:space="preserve">CITATION 32 \l 1033 </w:instrText>
                </w:r>
                <w:r w:rsidR="002D790A" w:rsidRPr="002D790A">
                  <w:rPr>
                    <w:rFonts w:asciiTheme="minorHAnsi" w:hAnsiTheme="minorHAnsi" w:cstheme="minorHAnsi"/>
                    <w:i/>
                    <w:sz w:val="22"/>
                    <w:szCs w:val="22"/>
                    <w:lang w:val="en-US"/>
                  </w:rPr>
                  <w:fldChar w:fldCharType="separate"/>
                </w:r>
                <w:r w:rsidR="00B95E3B" w:rsidRPr="00B95E3B">
                  <w:rPr>
                    <w:rFonts w:asciiTheme="minorHAnsi" w:hAnsiTheme="minorHAnsi" w:cstheme="minorHAnsi"/>
                    <w:noProof/>
                    <w:sz w:val="22"/>
                    <w:szCs w:val="22"/>
                    <w:lang w:val="en-US"/>
                  </w:rPr>
                  <w:t>[31]</w:t>
                </w:r>
                <w:r w:rsidR="002D790A" w:rsidRPr="002D790A">
                  <w:rPr>
                    <w:rFonts w:asciiTheme="minorHAnsi" w:hAnsiTheme="minorHAnsi" w:cstheme="minorHAnsi"/>
                    <w:i/>
                    <w:sz w:val="22"/>
                    <w:szCs w:val="22"/>
                    <w:lang w:val="en-US"/>
                  </w:rPr>
                  <w:fldChar w:fldCharType="end"/>
                </w:r>
              </w:sdtContent>
            </w:sdt>
          </w:p>
        </w:tc>
        <w:tc>
          <w:tcPr>
            <w:tcW w:w="1675" w:type="dxa"/>
            <w:shd w:val="clear" w:color="auto" w:fill="auto"/>
          </w:tcPr>
          <w:p w14:paraId="7121DE50" w14:textId="5866D057" w:rsidR="00C877A0" w:rsidRPr="00271B99" w:rsidRDefault="000D1013"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958</w:t>
            </w:r>
          </w:p>
        </w:tc>
        <w:tc>
          <w:tcPr>
            <w:tcW w:w="1795" w:type="dxa"/>
            <w:shd w:val="clear" w:color="auto" w:fill="auto"/>
          </w:tcPr>
          <w:p w14:paraId="3B5AA6A3" w14:textId="770EF11E" w:rsidR="00C877A0" w:rsidRPr="00271B99" w:rsidRDefault="003C1967"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266</w:t>
            </w:r>
          </w:p>
        </w:tc>
        <w:tc>
          <w:tcPr>
            <w:tcW w:w="1270" w:type="dxa"/>
          </w:tcPr>
          <w:p w14:paraId="1FB7938F" w14:textId="06C13A5E" w:rsidR="00C877A0" w:rsidRDefault="000D1013"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175,22</w:t>
            </w:r>
          </w:p>
        </w:tc>
        <w:tc>
          <w:tcPr>
            <w:tcW w:w="1293" w:type="dxa"/>
          </w:tcPr>
          <w:p w14:paraId="60A48E58" w14:textId="469E11E9" w:rsidR="00C877A0" w:rsidRDefault="000D1013"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1,12</w:t>
            </w:r>
          </w:p>
        </w:tc>
        <w:tc>
          <w:tcPr>
            <w:tcW w:w="1530" w:type="dxa"/>
          </w:tcPr>
          <w:p w14:paraId="392BFF01" w14:textId="77777777" w:rsidR="00C877A0" w:rsidRDefault="000D1013" w:rsidP="000D1013">
            <w:pPr>
              <w:spacing w:before="60" w:after="60"/>
              <w:ind w:firstLine="0"/>
              <w:jc w:val="center"/>
              <w:rPr>
                <w:rFonts w:asciiTheme="minorHAnsi" w:hAnsiTheme="minorHAnsi" w:cstheme="minorHAnsi"/>
                <w:sz w:val="22"/>
                <w:szCs w:val="24"/>
                <w:lang w:val="en-US" w:eastAsia="el-GR"/>
              </w:rPr>
            </w:pPr>
            <w:r>
              <w:rPr>
                <w:rFonts w:asciiTheme="minorHAnsi" w:hAnsiTheme="minorHAnsi" w:cstheme="minorHAnsi"/>
                <w:sz w:val="22"/>
                <w:szCs w:val="24"/>
                <w:lang w:val="en-US" w:eastAsia="el-GR"/>
              </w:rPr>
              <w:t>Spartan 6</w:t>
            </w:r>
          </w:p>
          <w:p w14:paraId="23F5A50E" w14:textId="1DCCD4F1" w:rsidR="009C7836" w:rsidRPr="009C7836" w:rsidRDefault="009C7836" w:rsidP="000D1013">
            <w:pPr>
              <w:spacing w:before="60" w:after="60"/>
              <w:ind w:firstLine="0"/>
              <w:jc w:val="center"/>
              <w:rPr>
                <w:rFonts w:asciiTheme="minorHAnsi" w:hAnsiTheme="minorHAnsi" w:cstheme="minorHAnsi"/>
                <w:sz w:val="22"/>
                <w:szCs w:val="24"/>
                <w:lang w:val="en-US" w:eastAsia="el-GR"/>
              </w:rPr>
            </w:pPr>
            <w:r w:rsidRPr="0004571D">
              <w:rPr>
                <w:rFonts w:asciiTheme="minorHAnsi" w:hAnsiTheme="minorHAnsi" w:cstheme="minorHAnsi"/>
                <w:sz w:val="22"/>
                <w:szCs w:val="22"/>
              </w:rPr>
              <w:t>XC6SLX75</w:t>
            </w:r>
          </w:p>
        </w:tc>
      </w:tr>
      <w:tr w:rsidR="00C877A0" w:rsidRPr="00271B99" w14:paraId="577B446C" w14:textId="77777777" w:rsidTr="00E95F1B">
        <w:tc>
          <w:tcPr>
            <w:tcW w:w="1901" w:type="dxa"/>
            <w:shd w:val="clear" w:color="auto" w:fill="auto"/>
          </w:tcPr>
          <w:p w14:paraId="5EA4ADF6" w14:textId="2FF5E766" w:rsidR="00C877A0" w:rsidRDefault="00C877A0"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Helix</w:t>
            </w:r>
            <w:r w:rsidR="002D790A">
              <w:rPr>
                <w:rFonts w:asciiTheme="minorHAnsi" w:hAnsiTheme="minorHAnsi" w:cstheme="minorHAnsi"/>
                <w:sz w:val="22"/>
                <w:szCs w:val="22"/>
                <w:lang w:val="el-GR"/>
              </w:rPr>
              <w:t xml:space="preserve"> </w:t>
            </w:r>
            <w:sdt>
              <w:sdtPr>
                <w:rPr>
                  <w:rFonts w:asciiTheme="minorHAnsi" w:hAnsiTheme="minorHAnsi" w:cstheme="minorHAnsi"/>
                  <w:i/>
                  <w:sz w:val="22"/>
                  <w:szCs w:val="22"/>
                  <w:lang w:val="en-US"/>
                </w:rPr>
                <w:id w:val="-1824652038"/>
                <w:citation/>
              </w:sdtPr>
              <w:sdtEndPr/>
              <w:sdtContent>
                <w:r w:rsidR="002D790A" w:rsidRPr="002D790A">
                  <w:rPr>
                    <w:rFonts w:asciiTheme="minorHAnsi" w:hAnsiTheme="minorHAnsi" w:cstheme="minorHAnsi"/>
                    <w:i/>
                    <w:sz w:val="22"/>
                    <w:szCs w:val="22"/>
                    <w:lang w:val="en-US"/>
                  </w:rPr>
                  <w:fldChar w:fldCharType="begin"/>
                </w:r>
                <w:r w:rsidR="00D5773D">
                  <w:rPr>
                    <w:rFonts w:asciiTheme="minorHAnsi" w:hAnsiTheme="minorHAnsi" w:cstheme="minorHAnsi"/>
                    <w:i/>
                    <w:sz w:val="22"/>
                    <w:szCs w:val="22"/>
                    <w:lang w:val="en-US"/>
                  </w:rPr>
                  <w:instrText xml:space="preserve">CITATION 33 \l 1033 </w:instrText>
                </w:r>
                <w:r w:rsidR="002D790A" w:rsidRPr="002D790A">
                  <w:rPr>
                    <w:rFonts w:asciiTheme="minorHAnsi" w:hAnsiTheme="minorHAnsi" w:cstheme="minorHAnsi"/>
                    <w:i/>
                    <w:sz w:val="22"/>
                    <w:szCs w:val="22"/>
                    <w:lang w:val="en-US"/>
                  </w:rPr>
                  <w:fldChar w:fldCharType="separate"/>
                </w:r>
                <w:r w:rsidR="00B95E3B" w:rsidRPr="00B95E3B">
                  <w:rPr>
                    <w:rFonts w:asciiTheme="minorHAnsi" w:hAnsiTheme="minorHAnsi" w:cstheme="minorHAnsi"/>
                    <w:noProof/>
                    <w:sz w:val="22"/>
                    <w:szCs w:val="22"/>
                    <w:lang w:val="en-US"/>
                  </w:rPr>
                  <w:t>[32]</w:t>
                </w:r>
                <w:r w:rsidR="002D790A" w:rsidRPr="002D790A">
                  <w:rPr>
                    <w:rFonts w:asciiTheme="minorHAnsi" w:hAnsiTheme="minorHAnsi" w:cstheme="minorHAnsi"/>
                    <w:i/>
                    <w:sz w:val="22"/>
                    <w:szCs w:val="22"/>
                    <w:lang w:val="en-US"/>
                  </w:rPr>
                  <w:fldChar w:fldCharType="end"/>
                </w:r>
              </w:sdtContent>
            </w:sdt>
          </w:p>
        </w:tc>
        <w:tc>
          <w:tcPr>
            <w:tcW w:w="1675" w:type="dxa"/>
            <w:shd w:val="clear" w:color="auto" w:fill="auto"/>
          </w:tcPr>
          <w:p w14:paraId="6EB29FF0" w14:textId="1B7BFE26" w:rsidR="00C877A0" w:rsidRPr="00271B99" w:rsidRDefault="000D1013"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w:t>
            </w:r>
          </w:p>
        </w:tc>
        <w:tc>
          <w:tcPr>
            <w:tcW w:w="1795" w:type="dxa"/>
            <w:shd w:val="clear" w:color="auto" w:fill="auto"/>
          </w:tcPr>
          <w:p w14:paraId="55AEB7C4" w14:textId="0246E25B" w:rsidR="00C877A0" w:rsidRPr="00271B99" w:rsidRDefault="000D1013"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418</w:t>
            </w:r>
          </w:p>
        </w:tc>
        <w:tc>
          <w:tcPr>
            <w:tcW w:w="1270" w:type="dxa"/>
          </w:tcPr>
          <w:p w14:paraId="2ACCC487" w14:textId="6B709808" w:rsidR="00C877A0" w:rsidRDefault="000D1013"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32</w:t>
            </w:r>
          </w:p>
        </w:tc>
        <w:tc>
          <w:tcPr>
            <w:tcW w:w="1293" w:type="dxa"/>
          </w:tcPr>
          <w:p w14:paraId="0C9C3F38" w14:textId="2CC95742" w:rsidR="00C877A0" w:rsidRDefault="000D1013" w:rsidP="00403027">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1,024</w:t>
            </w:r>
          </w:p>
        </w:tc>
        <w:tc>
          <w:tcPr>
            <w:tcW w:w="1530" w:type="dxa"/>
          </w:tcPr>
          <w:p w14:paraId="61320874" w14:textId="69346E65" w:rsidR="00C877A0" w:rsidRPr="000D1013" w:rsidRDefault="000D1013" w:rsidP="000D1013">
            <w:pPr>
              <w:spacing w:before="60" w:after="60"/>
              <w:ind w:firstLine="0"/>
              <w:jc w:val="center"/>
              <w:rPr>
                <w:rFonts w:asciiTheme="minorHAnsi" w:hAnsiTheme="minorHAnsi" w:cstheme="minorHAnsi"/>
                <w:sz w:val="22"/>
                <w:szCs w:val="24"/>
                <w:lang w:val="en-US" w:eastAsia="el-GR"/>
              </w:rPr>
            </w:pPr>
            <w:proofErr w:type="spellStart"/>
            <w:r>
              <w:rPr>
                <w:rFonts w:asciiTheme="minorHAnsi" w:hAnsiTheme="minorHAnsi" w:cstheme="minorHAnsi"/>
                <w:sz w:val="22"/>
                <w:szCs w:val="24"/>
              </w:rPr>
              <w:t>Virtex</w:t>
            </w:r>
            <w:proofErr w:type="spellEnd"/>
            <w:r>
              <w:rPr>
                <w:rFonts w:asciiTheme="minorHAnsi" w:hAnsiTheme="minorHAnsi" w:cstheme="minorHAnsi"/>
                <w:sz w:val="22"/>
                <w:szCs w:val="24"/>
              </w:rPr>
              <w:t>-II</w:t>
            </w:r>
            <w:r>
              <w:rPr>
                <w:rFonts w:asciiTheme="minorHAnsi" w:hAnsiTheme="minorHAnsi" w:cstheme="minorHAnsi"/>
                <w:sz w:val="22"/>
                <w:szCs w:val="24"/>
                <w:vertAlign w:val="superscript"/>
              </w:rPr>
              <w:t>TM</w:t>
            </w:r>
            <w:r>
              <w:rPr>
                <w:rFonts w:asciiTheme="minorHAnsi" w:hAnsiTheme="minorHAnsi" w:cstheme="minorHAnsi"/>
                <w:sz w:val="22"/>
                <w:szCs w:val="24"/>
              </w:rPr>
              <w:t xml:space="preserve"> 2V250FG256</w:t>
            </w:r>
          </w:p>
        </w:tc>
      </w:tr>
    </w:tbl>
    <w:p w14:paraId="3A2548B9" w14:textId="77777777" w:rsidR="002D790A" w:rsidRDefault="002D790A" w:rsidP="00986FC4">
      <w:pPr>
        <w:pStyle w:val="Code0"/>
        <w:ind w:firstLine="0"/>
        <w:rPr>
          <w:lang w:val="el-GR"/>
        </w:rPr>
      </w:pPr>
    </w:p>
    <w:p w14:paraId="5E7E1B8A" w14:textId="40050B39" w:rsidR="00896B78" w:rsidRDefault="008A13F0" w:rsidP="00896B78">
      <w:pPr>
        <w:pStyle w:val="Code0"/>
        <w:ind w:firstLine="0"/>
        <w:rPr>
          <w:lang w:val="el-GR"/>
        </w:rPr>
      </w:pPr>
      <w:r>
        <w:rPr>
          <w:lang w:val="el-GR"/>
        </w:rPr>
        <w:t xml:space="preserve">Με βάση τα παραπάνω αποτελέσματα είναι εμφανές ότι ο προτεινόμενος αλγόριθμος του </w:t>
      </w:r>
      <w:r>
        <w:t>SNOW</w:t>
      </w:r>
      <w:r w:rsidRPr="008A13F0">
        <w:rPr>
          <w:lang w:val="el-GR"/>
        </w:rPr>
        <w:t>-</w:t>
      </w:r>
      <w:r>
        <w:t>V</w:t>
      </w:r>
      <w:r>
        <w:rPr>
          <w:lang w:val="el-GR"/>
        </w:rPr>
        <w:t xml:space="preserve"> σε σχέση με τους υπόλοιπους </w:t>
      </w:r>
      <w:r>
        <w:t>stream</w:t>
      </w:r>
      <w:r w:rsidRPr="008A13F0">
        <w:rPr>
          <w:lang w:val="el-GR"/>
        </w:rPr>
        <w:t xml:space="preserve"> </w:t>
      </w:r>
      <w:r>
        <w:t>ciphers</w:t>
      </w:r>
      <w:r>
        <w:rPr>
          <w:lang w:val="el-GR"/>
        </w:rPr>
        <w:t xml:space="preserve"> συνδυάζει μειωμένη χρήση υλικού αλλά και μεγάλο </w:t>
      </w:r>
      <w:r>
        <w:t>throughput</w:t>
      </w:r>
      <w:r w:rsidR="0032380B">
        <w:rPr>
          <w:lang w:val="el-GR"/>
        </w:rPr>
        <w:t>.</w:t>
      </w:r>
    </w:p>
    <w:p w14:paraId="1C8C6A98" w14:textId="686A7CB5" w:rsidR="00896B78" w:rsidRDefault="00896B78" w:rsidP="00896B78">
      <w:pPr>
        <w:pStyle w:val="Heading2"/>
        <w:rPr>
          <w:rFonts w:cstheme="minorHAnsi"/>
        </w:rPr>
      </w:pPr>
      <w:bookmarkStart w:id="109" w:name="_Toc146479304"/>
      <w:r w:rsidRPr="00896B78">
        <w:rPr>
          <w:rFonts w:cstheme="minorHAnsi"/>
        </w:rPr>
        <w:lastRenderedPageBreak/>
        <w:t>Σύγκριση</w:t>
      </w:r>
      <w:r>
        <w:rPr>
          <w:rFonts w:cstheme="minorHAnsi"/>
        </w:rPr>
        <w:t xml:space="preserve"> Αποτελεσμάτων με άλλες Υλοποιήσεις του </w:t>
      </w:r>
      <w:r>
        <w:rPr>
          <w:rFonts w:cstheme="minorHAnsi"/>
          <w:lang w:val="en-US"/>
        </w:rPr>
        <w:t>SNOW</w:t>
      </w:r>
      <w:r w:rsidRPr="00896B78">
        <w:rPr>
          <w:rFonts w:cstheme="minorHAnsi"/>
        </w:rPr>
        <w:t>-</w:t>
      </w:r>
      <w:r>
        <w:rPr>
          <w:rFonts w:cstheme="minorHAnsi"/>
          <w:lang w:val="en-US"/>
        </w:rPr>
        <w:t>V</w:t>
      </w:r>
      <w:bookmarkEnd w:id="109"/>
      <w:r>
        <w:rPr>
          <w:rFonts w:cstheme="minorHAnsi"/>
        </w:rPr>
        <w:t xml:space="preserve"> </w:t>
      </w:r>
    </w:p>
    <w:p w14:paraId="19BBA1A0" w14:textId="2A9ABC04" w:rsidR="0098524A" w:rsidRDefault="00811720" w:rsidP="00C32F15">
      <w:pPr>
        <w:pStyle w:val="Code0"/>
        <w:ind w:firstLine="0"/>
        <w:rPr>
          <w:lang w:val="el-GR"/>
        </w:rPr>
      </w:pPr>
      <w:r>
        <w:rPr>
          <w:lang w:val="el-GR"/>
        </w:rPr>
        <w:t xml:space="preserve">Στον Πίνακα 4 γίνεται σύγκριση μεταξύ της προτεινόμενης υλοποίησης του αλγόριθμου </w:t>
      </w:r>
      <w:r>
        <w:t>SNOW</w:t>
      </w:r>
      <w:r w:rsidRPr="00811720">
        <w:rPr>
          <w:lang w:val="el-GR"/>
        </w:rPr>
        <w:t>-</w:t>
      </w:r>
      <w:r>
        <w:t>V</w:t>
      </w:r>
      <w:r>
        <w:rPr>
          <w:lang w:val="el-GR"/>
        </w:rPr>
        <w:t xml:space="preserve"> και άλλων υλοποιήσεων από την Βιβλιογραφία. </w:t>
      </w:r>
    </w:p>
    <w:p w14:paraId="46C57467" w14:textId="77777777" w:rsidR="0098524A" w:rsidRDefault="0098524A" w:rsidP="00811720">
      <w:pPr>
        <w:pStyle w:val="Code0"/>
        <w:ind w:firstLine="0"/>
        <w:rPr>
          <w:lang w:val="el-GR"/>
        </w:rPr>
      </w:pPr>
    </w:p>
    <w:p w14:paraId="529C3D4E" w14:textId="16AF0789" w:rsidR="0098524A" w:rsidRPr="0098524A" w:rsidRDefault="0098524A" w:rsidP="0098524A">
      <w:pPr>
        <w:pStyle w:val="Caption"/>
        <w:keepNext/>
        <w:jc w:val="center"/>
        <w:rPr>
          <w:rFonts w:asciiTheme="minorHAnsi" w:hAnsiTheme="minorHAnsi" w:cstheme="minorHAnsi"/>
          <w:i w:val="0"/>
          <w:iCs w:val="0"/>
          <w:sz w:val="20"/>
          <w:szCs w:val="20"/>
          <w:lang w:val="el-GR"/>
        </w:rPr>
      </w:pPr>
      <w:bookmarkStart w:id="110" w:name="_Toc146147052"/>
      <w:r w:rsidRPr="0098524A">
        <w:rPr>
          <w:rFonts w:asciiTheme="minorHAnsi" w:hAnsiTheme="minorHAnsi" w:cstheme="minorHAnsi"/>
          <w:b/>
          <w:bCs/>
          <w:i w:val="0"/>
          <w:iCs w:val="0"/>
          <w:sz w:val="20"/>
          <w:szCs w:val="20"/>
          <w:lang w:val="el-GR"/>
        </w:rPr>
        <w:t xml:space="preserve">Πίνακας </w:t>
      </w:r>
      <w:r w:rsidRPr="0098524A">
        <w:rPr>
          <w:rFonts w:asciiTheme="minorHAnsi" w:hAnsiTheme="minorHAnsi" w:cstheme="minorHAnsi"/>
          <w:b/>
          <w:bCs/>
          <w:i w:val="0"/>
          <w:iCs w:val="0"/>
          <w:sz w:val="20"/>
          <w:szCs w:val="20"/>
        </w:rPr>
        <w:fldChar w:fldCharType="begin"/>
      </w:r>
      <w:r w:rsidRPr="0098524A">
        <w:rPr>
          <w:rFonts w:asciiTheme="minorHAnsi" w:hAnsiTheme="minorHAnsi" w:cstheme="minorHAnsi"/>
          <w:b/>
          <w:bCs/>
          <w:i w:val="0"/>
          <w:iCs w:val="0"/>
          <w:sz w:val="20"/>
          <w:szCs w:val="20"/>
          <w:lang w:val="el-GR"/>
        </w:rPr>
        <w:instrText xml:space="preserve"> </w:instrText>
      </w:r>
      <w:r w:rsidRPr="0098524A">
        <w:rPr>
          <w:rFonts w:asciiTheme="minorHAnsi" w:hAnsiTheme="minorHAnsi" w:cstheme="minorHAnsi"/>
          <w:b/>
          <w:bCs/>
          <w:i w:val="0"/>
          <w:iCs w:val="0"/>
          <w:sz w:val="20"/>
          <w:szCs w:val="20"/>
        </w:rPr>
        <w:instrText>SEQ</w:instrText>
      </w:r>
      <w:r w:rsidRPr="0098524A">
        <w:rPr>
          <w:rFonts w:asciiTheme="minorHAnsi" w:hAnsiTheme="minorHAnsi" w:cstheme="minorHAnsi"/>
          <w:b/>
          <w:bCs/>
          <w:i w:val="0"/>
          <w:iCs w:val="0"/>
          <w:sz w:val="20"/>
          <w:szCs w:val="20"/>
          <w:lang w:val="el-GR"/>
        </w:rPr>
        <w:instrText xml:space="preserve"> Πίνακας \* </w:instrText>
      </w:r>
      <w:r w:rsidRPr="0098524A">
        <w:rPr>
          <w:rFonts w:asciiTheme="minorHAnsi" w:hAnsiTheme="minorHAnsi" w:cstheme="minorHAnsi"/>
          <w:b/>
          <w:bCs/>
          <w:i w:val="0"/>
          <w:iCs w:val="0"/>
          <w:sz w:val="20"/>
          <w:szCs w:val="20"/>
        </w:rPr>
        <w:instrText>ARABIC</w:instrText>
      </w:r>
      <w:r w:rsidRPr="0098524A">
        <w:rPr>
          <w:rFonts w:asciiTheme="minorHAnsi" w:hAnsiTheme="minorHAnsi" w:cstheme="minorHAnsi"/>
          <w:b/>
          <w:bCs/>
          <w:i w:val="0"/>
          <w:iCs w:val="0"/>
          <w:sz w:val="20"/>
          <w:szCs w:val="20"/>
          <w:lang w:val="el-GR"/>
        </w:rPr>
        <w:instrText xml:space="preserve"> </w:instrText>
      </w:r>
      <w:r w:rsidRPr="0098524A">
        <w:rPr>
          <w:rFonts w:asciiTheme="minorHAnsi" w:hAnsiTheme="minorHAnsi" w:cstheme="minorHAnsi"/>
          <w:b/>
          <w:bCs/>
          <w:i w:val="0"/>
          <w:iCs w:val="0"/>
          <w:sz w:val="20"/>
          <w:szCs w:val="20"/>
        </w:rPr>
        <w:fldChar w:fldCharType="separate"/>
      </w:r>
      <w:r w:rsidR="00225B1E" w:rsidRPr="00225B1E">
        <w:rPr>
          <w:rFonts w:asciiTheme="minorHAnsi" w:hAnsiTheme="minorHAnsi" w:cstheme="minorHAnsi"/>
          <w:b/>
          <w:bCs/>
          <w:i w:val="0"/>
          <w:iCs w:val="0"/>
          <w:noProof/>
          <w:sz w:val="20"/>
          <w:szCs w:val="20"/>
          <w:lang w:val="el-GR"/>
        </w:rPr>
        <w:t>3</w:t>
      </w:r>
      <w:r w:rsidRPr="0098524A">
        <w:rPr>
          <w:rFonts w:asciiTheme="minorHAnsi" w:hAnsiTheme="minorHAnsi" w:cstheme="minorHAnsi"/>
          <w:b/>
          <w:bCs/>
          <w:i w:val="0"/>
          <w:iCs w:val="0"/>
          <w:sz w:val="20"/>
          <w:szCs w:val="20"/>
        </w:rPr>
        <w:fldChar w:fldCharType="end"/>
      </w:r>
      <w:r w:rsidRPr="0098524A">
        <w:rPr>
          <w:rFonts w:asciiTheme="minorHAnsi" w:hAnsiTheme="minorHAnsi" w:cstheme="minorHAnsi"/>
          <w:i w:val="0"/>
          <w:iCs w:val="0"/>
          <w:sz w:val="20"/>
          <w:szCs w:val="20"/>
          <w:lang w:val="el-GR"/>
        </w:rPr>
        <w:t xml:space="preserve">: Σύγκριση Αποτελεσμάτων με άλλες Υλοποιήσεις του </w:t>
      </w:r>
      <w:r w:rsidRPr="0098524A">
        <w:rPr>
          <w:rFonts w:asciiTheme="minorHAnsi" w:hAnsiTheme="minorHAnsi" w:cstheme="minorHAnsi"/>
          <w:i w:val="0"/>
          <w:iCs w:val="0"/>
          <w:sz w:val="20"/>
          <w:szCs w:val="20"/>
          <w:lang w:val="en-US"/>
        </w:rPr>
        <w:t>SNOW</w:t>
      </w:r>
      <w:r w:rsidRPr="0098524A">
        <w:rPr>
          <w:rFonts w:asciiTheme="minorHAnsi" w:hAnsiTheme="minorHAnsi" w:cstheme="minorHAnsi"/>
          <w:i w:val="0"/>
          <w:iCs w:val="0"/>
          <w:sz w:val="20"/>
          <w:szCs w:val="20"/>
          <w:lang w:val="el-GR"/>
        </w:rPr>
        <w:t>-</w:t>
      </w:r>
      <w:r w:rsidRPr="0098524A">
        <w:rPr>
          <w:rFonts w:asciiTheme="minorHAnsi" w:hAnsiTheme="minorHAnsi" w:cstheme="minorHAnsi"/>
          <w:i w:val="0"/>
          <w:iCs w:val="0"/>
          <w:sz w:val="20"/>
          <w:szCs w:val="20"/>
          <w:lang w:val="en-US"/>
        </w:rPr>
        <w:t>V</w:t>
      </w:r>
      <w:r w:rsidRPr="0098524A">
        <w:rPr>
          <w:rFonts w:asciiTheme="minorHAnsi" w:hAnsiTheme="minorHAnsi" w:cstheme="minorHAnsi"/>
          <w:i w:val="0"/>
          <w:iCs w:val="0"/>
          <w:sz w:val="20"/>
          <w:szCs w:val="20"/>
          <w:lang w:val="el-GR"/>
        </w:rPr>
        <w:t xml:space="preserve"> στη Βιβλιογραφία</w:t>
      </w:r>
      <w:bookmarkEnd w:id="11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675"/>
        <w:gridCol w:w="1795"/>
        <w:gridCol w:w="1270"/>
        <w:gridCol w:w="1293"/>
        <w:gridCol w:w="1530"/>
      </w:tblGrid>
      <w:tr w:rsidR="0098524A" w:rsidRPr="00271B99" w14:paraId="451616B4" w14:textId="77777777" w:rsidTr="0098524A">
        <w:trPr>
          <w:trHeight w:val="784"/>
        </w:trPr>
        <w:tc>
          <w:tcPr>
            <w:tcW w:w="1901" w:type="dxa"/>
            <w:shd w:val="clear" w:color="auto" w:fill="BFBFBF" w:themeFill="background1" w:themeFillShade="BF"/>
          </w:tcPr>
          <w:p w14:paraId="08C20A90" w14:textId="77777777" w:rsidR="0098524A" w:rsidRPr="00271B99" w:rsidRDefault="0098524A" w:rsidP="00A30E2F">
            <w:pPr>
              <w:spacing w:before="60" w:after="60"/>
              <w:ind w:firstLine="0"/>
              <w:jc w:val="center"/>
              <w:rPr>
                <w:rFonts w:asciiTheme="minorHAnsi" w:hAnsiTheme="minorHAnsi" w:cstheme="minorHAnsi"/>
                <w:b/>
                <w:sz w:val="22"/>
                <w:szCs w:val="22"/>
                <w:lang w:val="el-GR"/>
              </w:rPr>
            </w:pPr>
            <w:r w:rsidRPr="00271B99">
              <w:rPr>
                <w:rFonts w:asciiTheme="minorHAnsi" w:hAnsiTheme="minorHAnsi" w:cstheme="minorHAnsi"/>
                <w:b/>
                <w:sz w:val="22"/>
                <w:szCs w:val="22"/>
                <w:lang w:val="el-GR"/>
              </w:rPr>
              <w:t>Αλγόριθμος</w:t>
            </w:r>
          </w:p>
        </w:tc>
        <w:tc>
          <w:tcPr>
            <w:tcW w:w="1675" w:type="dxa"/>
            <w:shd w:val="clear" w:color="auto" w:fill="BFBFBF" w:themeFill="background1" w:themeFillShade="BF"/>
          </w:tcPr>
          <w:p w14:paraId="171BF7A7" w14:textId="77777777" w:rsidR="0098524A" w:rsidRPr="00271B99" w:rsidRDefault="0098524A" w:rsidP="00A30E2F">
            <w:pPr>
              <w:spacing w:before="60" w:after="60"/>
              <w:ind w:firstLine="0"/>
              <w:jc w:val="center"/>
              <w:rPr>
                <w:rFonts w:asciiTheme="minorHAnsi" w:hAnsiTheme="minorHAnsi" w:cstheme="minorHAnsi"/>
                <w:b/>
                <w:sz w:val="22"/>
                <w:szCs w:val="22"/>
                <w:lang w:val="en-US"/>
              </w:rPr>
            </w:pPr>
            <w:r w:rsidRPr="00271B99">
              <w:rPr>
                <w:rFonts w:asciiTheme="minorHAnsi" w:hAnsiTheme="minorHAnsi" w:cstheme="minorHAnsi"/>
                <w:b/>
                <w:sz w:val="22"/>
                <w:szCs w:val="22"/>
                <w:lang w:val="en-US"/>
              </w:rPr>
              <w:t>LUTs</w:t>
            </w:r>
          </w:p>
        </w:tc>
        <w:tc>
          <w:tcPr>
            <w:tcW w:w="1795" w:type="dxa"/>
            <w:shd w:val="clear" w:color="auto" w:fill="BFBFBF" w:themeFill="background1" w:themeFillShade="BF"/>
          </w:tcPr>
          <w:p w14:paraId="26F88422" w14:textId="77777777" w:rsidR="0098524A" w:rsidRPr="00271B99" w:rsidRDefault="0098524A" w:rsidP="00A30E2F">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Area</w:t>
            </w:r>
            <w:r>
              <w:rPr>
                <w:rFonts w:asciiTheme="minorHAnsi" w:hAnsiTheme="minorHAnsi" w:cstheme="minorHAnsi"/>
                <w:b/>
                <w:sz w:val="22"/>
                <w:szCs w:val="22"/>
                <w:lang w:val="en-US"/>
              </w:rPr>
              <w:br/>
              <w:t>(Slices)</w:t>
            </w:r>
          </w:p>
        </w:tc>
        <w:tc>
          <w:tcPr>
            <w:tcW w:w="1270" w:type="dxa"/>
            <w:shd w:val="clear" w:color="auto" w:fill="BFBFBF" w:themeFill="background1" w:themeFillShade="BF"/>
          </w:tcPr>
          <w:p w14:paraId="26F1C440" w14:textId="77777777" w:rsidR="0098524A" w:rsidRPr="00271B99" w:rsidRDefault="0098524A" w:rsidP="00A30E2F">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Max Frequency</w:t>
            </w:r>
            <w:r>
              <w:rPr>
                <w:rFonts w:asciiTheme="minorHAnsi" w:hAnsiTheme="minorHAnsi" w:cstheme="minorHAnsi"/>
                <w:b/>
                <w:sz w:val="22"/>
                <w:szCs w:val="22"/>
                <w:lang w:val="en-US"/>
              </w:rPr>
              <w:br/>
              <w:t>(MHz)</w:t>
            </w:r>
          </w:p>
        </w:tc>
        <w:tc>
          <w:tcPr>
            <w:tcW w:w="1293" w:type="dxa"/>
            <w:shd w:val="clear" w:color="auto" w:fill="BFBFBF" w:themeFill="background1" w:themeFillShade="BF"/>
          </w:tcPr>
          <w:p w14:paraId="2402920F" w14:textId="77777777" w:rsidR="0098524A" w:rsidRPr="00271B99" w:rsidRDefault="0098524A" w:rsidP="00A30E2F">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Throughput</w:t>
            </w:r>
            <w:r>
              <w:rPr>
                <w:rFonts w:asciiTheme="minorHAnsi" w:hAnsiTheme="minorHAnsi" w:cstheme="minorHAnsi"/>
                <w:b/>
                <w:sz w:val="22"/>
                <w:szCs w:val="22"/>
                <w:lang w:val="en-US"/>
              </w:rPr>
              <w:br/>
              <w:t>(Gbps)</w:t>
            </w:r>
          </w:p>
        </w:tc>
        <w:tc>
          <w:tcPr>
            <w:tcW w:w="1530" w:type="dxa"/>
            <w:shd w:val="clear" w:color="auto" w:fill="BFBFBF" w:themeFill="background1" w:themeFillShade="BF"/>
          </w:tcPr>
          <w:p w14:paraId="11AA15E1" w14:textId="77777777" w:rsidR="0098524A" w:rsidRPr="00271B99" w:rsidRDefault="0098524A" w:rsidP="00A30E2F">
            <w:pPr>
              <w:spacing w:before="60" w:after="60"/>
              <w:ind w:firstLine="0"/>
              <w:jc w:val="center"/>
              <w:rPr>
                <w:rFonts w:asciiTheme="minorHAnsi" w:hAnsiTheme="minorHAnsi" w:cstheme="minorHAnsi"/>
                <w:b/>
                <w:sz w:val="22"/>
                <w:szCs w:val="22"/>
                <w:lang w:val="en-US"/>
              </w:rPr>
            </w:pPr>
            <w:r>
              <w:rPr>
                <w:rFonts w:asciiTheme="minorHAnsi" w:hAnsiTheme="minorHAnsi" w:cstheme="minorHAnsi"/>
                <w:b/>
                <w:sz w:val="22"/>
                <w:szCs w:val="22"/>
                <w:lang w:val="en-US"/>
              </w:rPr>
              <w:t xml:space="preserve">Device </w:t>
            </w:r>
          </w:p>
        </w:tc>
      </w:tr>
      <w:tr w:rsidR="0098524A" w:rsidRPr="00271B99" w14:paraId="50378F85" w14:textId="77777777" w:rsidTr="00A30E2F">
        <w:tc>
          <w:tcPr>
            <w:tcW w:w="1901" w:type="dxa"/>
            <w:shd w:val="clear" w:color="auto" w:fill="auto"/>
          </w:tcPr>
          <w:p w14:paraId="7B71D98B" w14:textId="0969AC94" w:rsidR="0098524A" w:rsidRPr="00271B99" w:rsidRDefault="009239D8" w:rsidP="00A30E2F">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l-GR"/>
              </w:rPr>
              <w:t>Προτεινόμενος</w:t>
            </w:r>
            <w:r>
              <w:rPr>
                <w:rFonts w:asciiTheme="minorHAnsi" w:hAnsiTheme="minorHAnsi" w:cstheme="minorHAnsi"/>
                <w:sz w:val="22"/>
                <w:szCs w:val="22"/>
                <w:lang w:val="el-GR"/>
              </w:rPr>
              <w:br/>
            </w:r>
            <w:r w:rsidR="0098524A" w:rsidRPr="00271B99">
              <w:rPr>
                <w:rFonts w:asciiTheme="minorHAnsi" w:hAnsiTheme="minorHAnsi" w:cstheme="minorHAnsi"/>
                <w:sz w:val="22"/>
                <w:szCs w:val="22"/>
                <w:lang w:val="en-US"/>
              </w:rPr>
              <w:t>SNOW-V</w:t>
            </w:r>
          </w:p>
        </w:tc>
        <w:tc>
          <w:tcPr>
            <w:tcW w:w="1675" w:type="dxa"/>
            <w:shd w:val="clear" w:color="auto" w:fill="auto"/>
          </w:tcPr>
          <w:p w14:paraId="59B3A7C0" w14:textId="77777777" w:rsidR="0098524A" w:rsidRPr="00271B99" w:rsidRDefault="0098524A" w:rsidP="00A30E2F">
            <w:pPr>
              <w:spacing w:before="60" w:after="60"/>
              <w:ind w:firstLine="0"/>
              <w:jc w:val="center"/>
              <w:rPr>
                <w:rFonts w:asciiTheme="minorHAnsi" w:hAnsiTheme="minorHAnsi" w:cstheme="minorHAnsi"/>
                <w:sz w:val="22"/>
                <w:szCs w:val="22"/>
                <w:lang w:val="en-US"/>
              </w:rPr>
            </w:pPr>
            <w:r w:rsidRPr="00271B99">
              <w:rPr>
                <w:rFonts w:asciiTheme="minorHAnsi" w:hAnsiTheme="minorHAnsi" w:cstheme="minorHAnsi"/>
                <w:sz w:val="22"/>
                <w:szCs w:val="22"/>
                <w:lang w:val="en-US"/>
              </w:rPr>
              <w:t>2740</w:t>
            </w:r>
          </w:p>
        </w:tc>
        <w:tc>
          <w:tcPr>
            <w:tcW w:w="1795" w:type="dxa"/>
            <w:shd w:val="clear" w:color="auto" w:fill="auto"/>
          </w:tcPr>
          <w:p w14:paraId="5C374D23" w14:textId="77777777" w:rsidR="0098524A" w:rsidRPr="00271B99" w:rsidRDefault="0098524A" w:rsidP="00A30E2F">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283</w:t>
            </w:r>
          </w:p>
        </w:tc>
        <w:tc>
          <w:tcPr>
            <w:tcW w:w="1270" w:type="dxa"/>
          </w:tcPr>
          <w:p w14:paraId="50971021" w14:textId="77777777" w:rsidR="0098524A" w:rsidRPr="00271B99" w:rsidRDefault="0098524A" w:rsidP="00A30E2F">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237</w:t>
            </w:r>
          </w:p>
        </w:tc>
        <w:tc>
          <w:tcPr>
            <w:tcW w:w="1293" w:type="dxa"/>
          </w:tcPr>
          <w:p w14:paraId="4E52A8B7" w14:textId="77777777" w:rsidR="0098524A" w:rsidRPr="00D37E76" w:rsidRDefault="0098524A" w:rsidP="00A30E2F">
            <w:pPr>
              <w:spacing w:before="60" w:after="60"/>
              <w:ind w:firstLine="0"/>
              <w:jc w:val="center"/>
              <w:rPr>
                <w:rFonts w:asciiTheme="minorHAnsi" w:hAnsiTheme="minorHAnsi" w:cstheme="minorHAnsi"/>
                <w:sz w:val="22"/>
                <w:szCs w:val="22"/>
                <w:lang w:val="el-GR"/>
              </w:rPr>
            </w:pPr>
            <w:r>
              <w:rPr>
                <w:rFonts w:asciiTheme="minorHAnsi" w:hAnsiTheme="minorHAnsi" w:cstheme="minorHAnsi"/>
                <w:sz w:val="22"/>
                <w:szCs w:val="22"/>
                <w:lang w:val="en-US"/>
              </w:rPr>
              <w:t>30,33</w:t>
            </w:r>
            <w:r>
              <w:rPr>
                <w:rFonts w:asciiTheme="minorHAnsi" w:hAnsiTheme="minorHAnsi" w:cstheme="minorHAnsi"/>
                <w:sz w:val="22"/>
                <w:szCs w:val="22"/>
                <w:lang w:val="el-GR"/>
              </w:rPr>
              <w:t>6</w:t>
            </w:r>
          </w:p>
        </w:tc>
        <w:tc>
          <w:tcPr>
            <w:tcW w:w="1530" w:type="dxa"/>
          </w:tcPr>
          <w:p w14:paraId="541F4F71" w14:textId="77777777" w:rsidR="0098524A" w:rsidRPr="00271B99" w:rsidRDefault="0098524A" w:rsidP="00A30E2F">
            <w:pPr>
              <w:spacing w:before="60" w:after="60"/>
              <w:ind w:firstLine="0"/>
              <w:jc w:val="center"/>
              <w:rPr>
                <w:rFonts w:asciiTheme="minorHAnsi" w:hAnsiTheme="minorHAnsi" w:cstheme="minorHAnsi"/>
                <w:sz w:val="22"/>
                <w:szCs w:val="22"/>
                <w:lang w:val="el-GR"/>
              </w:rPr>
            </w:pPr>
            <w:r w:rsidRPr="00271B99">
              <w:rPr>
                <w:rFonts w:asciiTheme="minorHAnsi" w:hAnsiTheme="minorHAnsi" w:cstheme="minorHAnsi"/>
                <w:sz w:val="22"/>
                <w:szCs w:val="24"/>
                <w:lang w:val="en-US" w:eastAsia="el-GR"/>
              </w:rPr>
              <w:t>xcku035</w:t>
            </w:r>
            <w:r>
              <w:rPr>
                <w:rFonts w:asciiTheme="minorHAnsi" w:hAnsiTheme="minorHAnsi" w:cstheme="minorHAnsi"/>
                <w:sz w:val="22"/>
                <w:szCs w:val="24"/>
                <w:lang w:val="en-US" w:eastAsia="el-GR"/>
              </w:rPr>
              <w:t>-</w:t>
            </w:r>
            <w:r w:rsidRPr="00271B99">
              <w:rPr>
                <w:rFonts w:asciiTheme="minorHAnsi" w:hAnsiTheme="minorHAnsi" w:cstheme="minorHAnsi"/>
                <w:sz w:val="22"/>
                <w:szCs w:val="24"/>
                <w:lang w:val="en-US" w:eastAsia="el-GR"/>
              </w:rPr>
              <w:t>ffva1156-2-I</w:t>
            </w:r>
          </w:p>
        </w:tc>
      </w:tr>
      <w:tr w:rsidR="0098524A" w:rsidRPr="00271B99" w14:paraId="38F15843" w14:textId="77777777" w:rsidTr="00A30E2F">
        <w:tc>
          <w:tcPr>
            <w:tcW w:w="1901" w:type="dxa"/>
            <w:shd w:val="clear" w:color="auto" w:fill="auto"/>
          </w:tcPr>
          <w:p w14:paraId="7E89C99D" w14:textId="39B504A7" w:rsidR="0098524A" w:rsidRPr="00271B99" w:rsidRDefault="0098524A" w:rsidP="00A30E2F">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 xml:space="preserve">SNOW-V </w:t>
            </w:r>
            <w:sdt>
              <w:sdtPr>
                <w:rPr>
                  <w:rFonts w:asciiTheme="minorHAnsi" w:hAnsiTheme="minorHAnsi" w:cstheme="minorHAnsi"/>
                  <w:sz w:val="22"/>
                  <w:szCs w:val="22"/>
                  <w:lang w:val="en-US"/>
                </w:rPr>
                <w:id w:val="1773585394"/>
                <w:citation/>
              </w:sdtPr>
              <w:sdtEndPr/>
              <w:sdtContent>
                <w:r>
                  <w:rPr>
                    <w:rFonts w:asciiTheme="minorHAnsi" w:hAnsiTheme="minorHAnsi" w:cstheme="minorHAnsi"/>
                    <w:sz w:val="22"/>
                    <w:szCs w:val="22"/>
                    <w:lang w:val="en-US"/>
                  </w:rPr>
                  <w:fldChar w:fldCharType="begin"/>
                </w:r>
                <w:r w:rsidR="00D5773D">
                  <w:rPr>
                    <w:rFonts w:asciiTheme="minorHAnsi" w:hAnsiTheme="minorHAnsi" w:cstheme="minorHAnsi"/>
                    <w:sz w:val="22"/>
                    <w:szCs w:val="22"/>
                    <w:lang w:val="en-US"/>
                  </w:rPr>
                  <w:instrText xml:space="preserve">CITATION 34 \l 1033 </w:instrText>
                </w:r>
                <w:r>
                  <w:rPr>
                    <w:rFonts w:asciiTheme="minorHAnsi" w:hAnsiTheme="minorHAnsi" w:cstheme="minorHAnsi"/>
                    <w:sz w:val="22"/>
                    <w:szCs w:val="22"/>
                    <w:lang w:val="en-US"/>
                  </w:rPr>
                  <w:fldChar w:fldCharType="separate"/>
                </w:r>
                <w:r w:rsidR="00B95E3B" w:rsidRPr="00B95E3B">
                  <w:rPr>
                    <w:rFonts w:asciiTheme="minorHAnsi" w:hAnsiTheme="minorHAnsi" w:cstheme="minorHAnsi"/>
                    <w:noProof/>
                    <w:sz w:val="22"/>
                    <w:szCs w:val="22"/>
                    <w:lang w:val="en-US"/>
                  </w:rPr>
                  <w:t>[33]</w:t>
                </w:r>
                <w:r>
                  <w:rPr>
                    <w:rFonts w:asciiTheme="minorHAnsi" w:hAnsiTheme="minorHAnsi" w:cstheme="minorHAnsi"/>
                    <w:sz w:val="22"/>
                    <w:szCs w:val="22"/>
                    <w:lang w:val="en-US"/>
                  </w:rPr>
                  <w:fldChar w:fldCharType="end"/>
                </w:r>
              </w:sdtContent>
            </w:sdt>
          </w:p>
        </w:tc>
        <w:tc>
          <w:tcPr>
            <w:tcW w:w="1675" w:type="dxa"/>
            <w:shd w:val="clear" w:color="auto" w:fill="auto"/>
          </w:tcPr>
          <w:p w14:paraId="0708863F" w14:textId="6FA38E72" w:rsidR="0098524A" w:rsidRPr="00271B99" w:rsidRDefault="0098524A" w:rsidP="00A30E2F">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2109</w:t>
            </w:r>
          </w:p>
        </w:tc>
        <w:tc>
          <w:tcPr>
            <w:tcW w:w="1795" w:type="dxa"/>
            <w:shd w:val="clear" w:color="auto" w:fill="auto"/>
          </w:tcPr>
          <w:p w14:paraId="6D12DC40" w14:textId="4DAE5D09" w:rsidR="0098524A" w:rsidRPr="00271B99" w:rsidRDefault="0098524A" w:rsidP="00A30E2F">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530</w:t>
            </w:r>
          </w:p>
        </w:tc>
        <w:tc>
          <w:tcPr>
            <w:tcW w:w="1270" w:type="dxa"/>
          </w:tcPr>
          <w:p w14:paraId="07987A64" w14:textId="0BD537E9" w:rsidR="0098524A" w:rsidRDefault="0098524A" w:rsidP="00A30E2F">
            <w:pPr>
              <w:pStyle w:val="Code0"/>
              <w:ind w:firstLine="0"/>
              <w:jc w:val="center"/>
              <w:rPr>
                <w:rFonts w:cstheme="minorHAnsi"/>
                <w:sz w:val="22"/>
                <w:szCs w:val="22"/>
              </w:rPr>
            </w:pPr>
            <w:r>
              <w:t>224</w:t>
            </w:r>
          </w:p>
        </w:tc>
        <w:tc>
          <w:tcPr>
            <w:tcW w:w="1293" w:type="dxa"/>
          </w:tcPr>
          <w:p w14:paraId="7F9BFA9B" w14:textId="7959804D" w:rsidR="0098524A" w:rsidRDefault="0098524A" w:rsidP="00A30E2F">
            <w:pPr>
              <w:spacing w:before="60" w:after="60"/>
              <w:ind w:firstLine="0"/>
              <w:jc w:val="center"/>
              <w:rPr>
                <w:rFonts w:asciiTheme="minorHAnsi" w:hAnsiTheme="minorHAnsi" w:cstheme="minorHAnsi"/>
                <w:sz w:val="22"/>
                <w:szCs w:val="22"/>
                <w:lang w:val="en-US"/>
              </w:rPr>
            </w:pPr>
            <w:r>
              <w:rPr>
                <w:rFonts w:asciiTheme="minorHAnsi" w:hAnsiTheme="minorHAnsi" w:cstheme="minorHAnsi"/>
                <w:sz w:val="22"/>
                <w:szCs w:val="22"/>
                <w:lang w:val="en-US"/>
              </w:rPr>
              <w:t>2,6</w:t>
            </w:r>
          </w:p>
        </w:tc>
        <w:tc>
          <w:tcPr>
            <w:tcW w:w="1530" w:type="dxa"/>
          </w:tcPr>
          <w:p w14:paraId="1DEA19ED" w14:textId="265CC52B" w:rsidR="0098524A" w:rsidRPr="0098524A" w:rsidRDefault="0098524A" w:rsidP="00A30E2F">
            <w:pPr>
              <w:spacing w:before="60" w:after="60"/>
              <w:ind w:firstLine="0"/>
              <w:jc w:val="center"/>
              <w:rPr>
                <w:rFonts w:asciiTheme="minorHAnsi" w:hAnsiTheme="minorHAnsi" w:cstheme="minorHAnsi"/>
                <w:sz w:val="22"/>
                <w:szCs w:val="22"/>
                <w:lang w:val="en-US" w:eastAsia="el-GR"/>
              </w:rPr>
            </w:pPr>
            <w:r w:rsidRPr="0098524A">
              <w:rPr>
                <w:rFonts w:asciiTheme="minorHAnsi" w:hAnsiTheme="minorHAnsi" w:cstheme="minorHAnsi"/>
              </w:rPr>
              <w:t>XC7A35T (BASYS3)</w:t>
            </w:r>
          </w:p>
        </w:tc>
      </w:tr>
    </w:tbl>
    <w:p w14:paraId="711B1D50" w14:textId="4EB58F73" w:rsidR="00E909D7" w:rsidRDefault="00E909D7" w:rsidP="00811720">
      <w:pPr>
        <w:pStyle w:val="Code0"/>
        <w:ind w:firstLine="0"/>
        <w:rPr>
          <w:lang w:val="el-GR"/>
        </w:rPr>
      </w:pPr>
    </w:p>
    <w:p w14:paraId="60B8848A" w14:textId="77777777" w:rsidR="00C32F15" w:rsidRDefault="00B57A71" w:rsidP="00811720">
      <w:pPr>
        <w:pStyle w:val="Code0"/>
        <w:ind w:firstLine="0"/>
        <w:rPr>
          <w:lang w:val="el-GR"/>
        </w:rPr>
      </w:pPr>
      <w:r>
        <w:rPr>
          <w:lang w:val="el-GR"/>
        </w:rPr>
        <w:t xml:space="preserve">Ο σχεδιασμός με τον οποίο συγκρίνεται ο σχεδιασμός της παρούσας διπλωματικής, ακολουθεί την λογική που πρότεινε ο </w:t>
      </w:r>
      <w:r>
        <w:t>Patrik</w:t>
      </w:r>
      <w:r w:rsidRPr="00B57A71">
        <w:rPr>
          <w:lang w:val="el-GR"/>
        </w:rPr>
        <w:t xml:space="preserve"> </w:t>
      </w:r>
      <w:r>
        <w:t>Ekdahl</w:t>
      </w:r>
      <w:r w:rsidRPr="00B57A71">
        <w:rPr>
          <w:lang w:val="el-GR"/>
        </w:rPr>
        <w:t xml:space="preserve">. </w:t>
      </w:r>
      <w:r w:rsidR="00262836">
        <w:rPr>
          <w:lang w:val="el-GR"/>
        </w:rPr>
        <w:t>Για τ</w:t>
      </w:r>
      <w:r w:rsidR="008E798E">
        <w:rPr>
          <w:lang w:val="el-GR"/>
        </w:rPr>
        <w:t xml:space="preserve">ους δύο </w:t>
      </w:r>
      <w:r w:rsidR="008E798E">
        <w:t>LFSR</w:t>
      </w:r>
      <w:r w:rsidR="008E798E">
        <w:rPr>
          <w:lang w:val="el-GR"/>
        </w:rPr>
        <w:t xml:space="preserve">, του </w:t>
      </w:r>
      <w:r w:rsidR="008E798E">
        <w:t>LFSR</w:t>
      </w:r>
      <w:r w:rsidR="008E798E">
        <w:rPr>
          <w:lang w:val="el-GR"/>
        </w:rPr>
        <w:t xml:space="preserve"> μέρους του </w:t>
      </w:r>
      <w:r w:rsidR="003939D1">
        <w:t>SNOW</w:t>
      </w:r>
      <w:r w:rsidR="003939D1" w:rsidRPr="003939D1">
        <w:rPr>
          <w:lang w:val="el-GR"/>
        </w:rPr>
        <w:t>-</w:t>
      </w:r>
      <w:r w:rsidR="003939D1">
        <w:t>V</w:t>
      </w:r>
      <w:r w:rsidR="008E798E">
        <w:rPr>
          <w:lang w:val="el-GR"/>
        </w:rPr>
        <w:t>,</w:t>
      </w:r>
      <w:r w:rsidR="00262836">
        <w:rPr>
          <w:lang w:val="el-GR"/>
        </w:rPr>
        <w:t xml:space="preserve"> χρησιμοποιούνται 16 κελιά των 16 </w:t>
      </w:r>
      <w:r w:rsidR="00262836">
        <w:t>bits</w:t>
      </w:r>
      <w:r w:rsidR="00262836" w:rsidRPr="00262836">
        <w:rPr>
          <w:lang w:val="el-GR"/>
        </w:rPr>
        <w:t>,</w:t>
      </w:r>
      <w:r w:rsidR="00262836">
        <w:rPr>
          <w:lang w:val="el-GR"/>
        </w:rPr>
        <w:t xml:space="preserve"> όπου σε κάθε κύκλο ρολογιού γίνεται ολίσθηση</w:t>
      </w:r>
      <w:r w:rsidR="00262836" w:rsidRPr="00262836">
        <w:rPr>
          <w:lang w:val="el-GR"/>
        </w:rPr>
        <w:t xml:space="preserve"> </w:t>
      </w:r>
      <w:r w:rsidR="00262836">
        <w:rPr>
          <w:lang w:val="el-GR"/>
        </w:rPr>
        <w:t xml:space="preserve">κατά μία θέση. Έτσι, μόνο για το στάδιο της αρχικοποίησης χρησιμοποιούνται 128 κύκλοι ρολογιού. Ταυτόχρονα, για να ενημερωθούν τα διανύσματα Τ1, Τ2 που </w:t>
      </w:r>
      <w:r w:rsidR="003939D1">
        <w:rPr>
          <w:lang w:val="el-GR"/>
        </w:rPr>
        <w:t>αποτελούν τις</w:t>
      </w:r>
      <w:r w:rsidR="00262836">
        <w:rPr>
          <w:lang w:val="el-GR"/>
        </w:rPr>
        <w:t xml:space="preserve"> ε</w:t>
      </w:r>
      <w:r w:rsidR="003939D1">
        <w:rPr>
          <w:lang w:val="el-GR"/>
        </w:rPr>
        <w:t>ισόδους</w:t>
      </w:r>
      <w:r w:rsidR="00262836">
        <w:rPr>
          <w:lang w:val="el-GR"/>
        </w:rPr>
        <w:t xml:space="preserve"> στο </w:t>
      </w:r>
      <w:r w:rsidR="00262836">
        <w:t>FSM</w:t>
      </w:r>
      <w:r w:rsidR="00262836">
        <w:rPr>
          <w:lang w:val="el-GR"/>
        </w:rPr>
        <w:t xml:space="preserve"> μέρος, χρησιμοποιούνται 8 κύκλοι ρολογιού. </w:t>
      </w:r>
    </w:p>
    <w:p w14:paraId="195E72DF" w14:textId="77777777" w:rsidR="00C32F15" w:rsidRDefault="00C32F15" w:rsidP="00811720">
      <w:pPr>
        <w:pStyle w:val="Code0"/>
        <w:ind w:firstLine="0"/>
        <w:rPr>
          <w:lang w:val="el-GR"/>
        </w:rPr>
      </w:pPr>
    </w:p>
    <w:p w14:paraId="264CFB0E" w14:textId="74A16855" w:rsidR="00EB0491" w:rsidRPr="007957C8" w:rsidRDefault="008E798E" w:rsidP="00811720">
      <w:pPr>
        <w:pStyle w:val="Code0"/>
        <w:ind w:firstLine="0"/>
        <w:rPr>
          <w:lang w:val="el-GR"/>
        </w:rPr>
      </w:pPr>
      <w:r>
        <w:rPr>
          <w:lang w:val="el-GR"/>
        </w:rPr>
        <w:t xml:space="preserve">Αντιθέτως, στον προτεινόμενο σχεδιασμό του </w:t>
      </w:r>
      <w:r>
        <w:t>SNOW</w:t>
      </w:r>
      <w:r w:rsidRPr="008E798E">
        <w:rPr>
          <w:lang w:val="el-GR"/>
        </w:rPr>
        <w:t>-</w:t>
      </w:r>
      <w:r>
        <w:t>V</w:t>
      </w:r>
      <w:r>
        <w:rPr>
          <w:lang w:val="el-GR"/>
        </w:rPr>
        <w:t xml:space="preserve">, η ενημέρωση των τιμών των </w:t>
      </w:r>
      <w:r>
        <w:t>LFSR</w:t>
      </w:r>
      <w:r>
        <w:rPr>
          <w:lang w:val="el-GR"/>
        </w:rPr>
        <w:t xml:space="preserve"> γίνεται παράλληλα και σε κάθε κύκλο ρολογιού υπολογίζονται 8 διαφορετικές τιμές. Με αυτόν τον τρόπο, η ενημέρωση </w:t>
      </w:r>
      <w:r w:rsidR="003939D1">
        <w:rPr>
          <w:lang w:val="el-GR"/>
        </w:rPr>
        <w:t xml:space="preserve">των τιμών των Τ1, Τ2 και κατ’ επέκταση του </w:t>
      </w:r>
      <w:r w:rsidR="003939D1">
        <w:t>FSM</w:t>
      </w:r>
      <w:r w:rsidR="003939D1">
        <w:rPr>
          <w:lang w:val="el-GR"/>
        </w:rPr>
        <w:t xml:space="preserve"> μέρους, γίνεται 8 φορές πιο γρήγορα. </w:t>
      </w:r>
      <w:r>
        <w:rPr>
          <w:lang w:val="el-GR"/>
        </w:rPr>
        <w:t xml:space="preserve"> </w:t>
      </w:r>
      <w:r w:rsidR="007957C8">
        <w:rPr>
          <w:lang w:val="el-GR"/>
        </w:rPr>
        <w:t xml:space="preserve">Ως συμπέρασμα από τα παραπάνω εξάγεται ότι αυτή η μεγάλη διαφορά στην ταχύτητα, με την οποία λειτουργεί ο προτεινόμενος σχεδιασμός, έχει αντίκτυπο και στην καθυστέρηση του συστήματος, μειώνοντας την αρκετά. Λογικό επακόλουθο της μείωσης αυτής, είναι και η τεράστια διαφορά που αποτυπώνεται στο </w:t>
      </w:r>
      <w:r w:rsidR="007957C8">
        <w:t>throughput</w:t>
      </w:r>
      <w:r w:rsidR="007957C8">
        <w:rPr>
          <w:lang w:val="el-GR"/>
        </w:rPr>
        <w:t>, με τον προτεινόμενο σχεδιασμό να είναι εμφανώς πολύ ανώτερος του άλλου σχεδιασμού</w:t>
      </w:r>
      <w:sdt>
        <w:sdtPr>
          <w:rPr>
            <w:lang w:val="el-GR"/>
          </w:rPr>
          <w:id w:val="516975523"/>
          <w:citation/>
        </w:sdtPr>
        <w:sdtEndPr/>
        <w:sdtContent>
          <w:r w:rsidR="007957C8">
            <w:rPr>
              <w:lang w:val="el-GR"/>
            </w:rPr>
            <w:fldChar w:fldCharType="begin"/>
          </w:r>
          <w:r w:rsidR="00D5773D">
            <w:rPr>
              <w:lang w:val="el-GR"/>
            </w:rPr>
            <w:instrText xml:space="preserve">CITATION 34 \l 1032 </w:instrText>
          </w:r>
          <w:r w:rsidR="007957C8">
            <w:rPr>
              <w:lang w:val="el-GR"/>
            </w:rPr>
            <w:fldChar w:fldCharType="separate"/>
          </w:r>
          <w:r w:rsidR="00B95E3B">
            <w:rPr>
              <w:noProof/>
              <w:lang w:val="el-GR"/>
            </w:rPr>
            <w:t xml:space="preserve"> </w:t>
          </w:r>
          <w:r w:rsidR="00B95E3B" w:rsidRPr="00B95E3B">
            <w:rPr>
              <w:noProof/>
              <w:lang w:val="el-GR"/>
            </w:rPr>
            <w:t>[33]</w:t>
          </w:r>
          <w:r w:rsidR="007957C8">
            <w:rPr>
              <w:lang w:val="el-GR"/>
            </w:rPr>
            <w:fldChar w:fldCharType="end"/>
          </w:r>
        </w:sdtContent>
      </w:sdt>
      <w:r w:rsidR="007957C8">
        <w:rPr>
          <w:lang w:val="el-GR"/>
        </w:rPr>
        <w:t xml:space="preserve">. Επιπλέον, παρόλο που ο προτεινόμενος σχεδιασμός χρειάζεται περισσότερα </w:t>
      </w:r>
      <w:r w:rsidR="007957C8">
        <w:t>LUTs</w:t>
      </w:r>
      <w:r w:rsidR="007957C8">
        <w:rPr>
          <w:lang w:val="el-GR"/>
        </w:rPr>
        <w:t xml:space="preserve">, αυτό δεν αποτυπώνεται και στον αριθμό των </w:t>
      </w:r>
      <w:r w:rsidR="007957C8">
        <w:t>slices</w:t>
      </w:r>
      <w:r w:rsidR="007957C8">
        <w:rPr>
          <w:lang w:val="el-GR"/>
        </w:rPr>
        <w:t xml:space="preserve"> που χρησιμοποιούνται σε κάθε ένα από τα </w:t>
      </w:r>
      <w:r w:rsidR="007957C8">
        <w:t>FPGA</w:t>
      </w:r>
      <w:r w:rsidR="007957C8">
        <w:rPr>
          <w:lang w:val="el-GR"/>
        </w:rPr>
        <w:t xml:space="preserve">, μειώνοντας έτσι το απαιτούμενο υλικό </w:t>
      </w:r>
      <w:r w:rsidR="00F97C86">
        <w:rPr>
          <w:lang w:val="el-GR"/>
        </w:rPr>
        <w:t xml:space="preserve">για τον σχεδιασμό. </w:t>
      </w:r>
      <w:r w:rsidR="00115E22">
        <w:rPr>
          <w:lang w:val="el-GR"/>
        </w:rPr>
        <w:t xml:space="preserve">Για την μέγιστη συχνότητα λειτουργίας, η διαφορά είναι πολύ μικρή και δεν είναι ασφαλής η διεξαγωγή σύγκρισης μιας και δεν χρησιμοποιείται η ίδια συσκευή για τους δύο σχεδιασμούς. </w:t>
      </w:r>
    </w:p>
    <w:p w14:paraId="05CB7EEA" w14:textId="77777777" w:rsidR="00C32F15" w:rsidRDefault="00C32F15" w:rsidP="00EB0491">
      <w:pPr>
        <w:suppressAutoHyphens w:val="0"/>
        <w:ind w:firstLine="0"/>
        <w:rPr>
          <w:lang w:val="el-GR"/>
        </w:rPr>
      </w:pPr>
    </w:p>
    <w:p w14:paraId="6AD09053" w14:textId="2D248234" w:rsidR="00C32F15" w:rsidRPr="00AA6D85" w:rsidRDefault="00C32F15" w:rsidP="00C32F15">
      <w:pPr>
        <w:pStyle w:val="Code0"/>
        <w:ind w:firstLine="0"/>
        <w:rPr>
          <w:lang w:val="el-GR"/>
        </w:rPr>
      </w:pPr>
      <w:r>
        <w:rPr>
          <w:lang w:val="el-GR"/>
        </w:rPr>
        <w:t xml:space="preserve">Ένα άλλο συμπέρασμα που αντλούμε, είναι η έλλειψη των υλοποιήσεων του αλγορίθμου </w:t>
      </w:r>
      <w:r>
        <w:t>SNOW</w:t>
      </w:r>
      <w:r w:rsidRPr="00AA6D85">
        <w:rPr>
          <w:lang w:val="el-GR"/>
        </w:rPr>
        <w:t>-</w:t>
      </w:r>
      <w:r>
        <w:t>V</w:t>
      </w:r>
      <w:r w:rsidRPr="00AA6D85">
        <w:rPr>
          <w:lang w:val="el-GR"/>
        </w:rPr>
        <w:t xml:space="preserve"> </w:t>
      </w:r>
      <w:r>
        <w:rPr>
          <w:lang w:val="el-GR"/>
        </w:rPr>
        <w:t xml:space="preserve">σε </w:t>
      </w:r>
      <w:r>
        <w:t>FPGA</w:t>
      </w:r>
      <w:r w:rsidRPr="00AA6D85">
        <w:rPr>
          <w:lang w:val="el-GR"/>
        </w:rPr>
        <w:t xml:space="preserve"> </w:t>
      </w:r>
      <w:r>
        <w:rPr>
          <w:lang w:val="el-GR"/>
        </w:rPr>
        <w:t xml:space="preserve">στη βιβλιογραφία.  Σε συνδυασμό με τα αποτελέσματα του </w:t>
      </w:r>
      <w:proofErr w:type="spellStart"/>
      <w:r>
        <w:rPr>
          <w:lang w:val="el-GR"/>
        </w:rPr>
        <w:t>υποκεφαλαίου</w:t>
      </w:r>
      <w:proofErr w:type="spellEnd"/>
      <w:r>
        <w:rPr>
          <w:lang w:val="el-GR"/>
        </w:rPr>
        <w:t xml:space="preserve"> 7.3, που καθιστούν τον </w:t>
      </w:r>
      <w:r>
        <w:t>SNOW</w:t>
      </w:r>
      <w:r w:rsidRPr="00AA6D85">
        <w:rPr>
          <w:lang w:val="el-GR"/>
        </w:rPr>
        <w:t>-</w:t>
      </w:r>
      <w:r>
        <w:t>V</w:t>
      </w:r>
      <w:r w:rsidRPr="00AA6D85">
        <w:rPr>
          <w:lang w:val="el-GR"/>
        </w:rPr>
        <w:t xml:space="preserve"> </w:t>
      </w:r>
      <w:r>
        <w:rPr>
          <w:lang w:val="el-GR"/>
        </w:rPr>
        <w:t>πιο αποδοτικό από αλγ</w:t>
      </w:r>
      <w:r>
        <w:rPr>
          <w:lang w:val="el-GR"/>
        </w:rPr>
        <w:t>ό</w:t>
      </w:r>
      <w:r>
        <w:rPr>
          <w:lang w:val="el-GR"/>
        </w:rPr>
        <w:t>ρ</w:t>
      </w:r>
      <w:r>
        <w:rPr>
          <w:lang w:val="el-GR"/>
        </w:rPr>
        <w:t>ι</w:t>
      </w:r>
      <w:r>
        <w:rPr>
          <w:lang w:val="el-GR"/>
        </w:rPr>
        <w:t xml:space="preserve">θμους παρόμοιούς του, επισημαίνεται η ανάγκη προτάσεων βελτιστοποίησής του. </w:t>
      </w:r>
    </w:p>
    <w:p w14:paraId="30219D3F" w14:textId="576982CB" w:rsidR="00E909D7" w:rsidRDefault="00E909D7" w:rsidP="00EB0491">
      <w:pPr>
        <w:suppressAutoHyphens w:val="0"/>
        <w:ind w:firstLine="0"/>
        <w:rPr>
          <w:rFonts w:asciiTheme="minorHAnsi" w:hAnsiTheme="minorHAnsi"/>
          <w:sz w:val="24"/>
          <w:lang w:val="el-GR" w:eastAsia="el-GR"/>
        </w:rPr>
      </w:pPr>
      <w:r>
        <w:rPr>
          <w:lang w:val="el-GR"/>
        </w:rPr>
        <w:br w:type="page"/>
      </w:r>
    </w:p>
    <w:p w14:paraId="0FC767AE" w14:textId="77777777" w:rsidR="0098524A" w:rsidRDefault="0098524A" w:rsidP="00811720">
      <w:pPr>
        <w:pStyle w:val="Code0"/>
        <w:ind w:firstLine="0"/>
        <w:rPr>
          <w:lang w:val="el-GR"/>
        </w:rPr>
      </w:pPr>
    </w:p>
    <w:p w14:paraId="4955CBC3" w14:textId="77777777" w:rsidR="00202954" w:rsidRDefault="00202954" w:rsidP="00811720">
      <w:pPr>
        <w:pStyle w:val="Code0"/>
        <w:ind w:firstLine="0"/>
        <w:rPr>
          <w:lang w:val="el-GR"/>
        </w:rPr>
      </w:pPr>
    </w:p>
    <w:p w14:paraId="19AFC25E" w14:textId="77777777" w:rsidR="00202954" w:rsidRDefault="00202954" w:rsidP="00811720">
      <w:pPr>
        <w:pStyle w:val="Code0"/>
        <w:ind w:firstLine="0"/>
        <w:rPr>
          <w:lang w:val="el-GR"/>
        </w:rPr>
      </w:pPr>
    </w:p>
    <w:p w14:paraId="19849C13" w14:textId="77777777" w:rsidR="00202954" w:rsidRDefault="00202954" w:rsidP="00811720">
      <w:pPr>
        <w:pStyle w:val="Code0"/>
        <w:ind w:firstLine="0"/>
        <w:rPr>
          <w:lang w:val="el-GR"/>
        </w:rPr>
      </w:pPr>
    </w:p>
    <w:p w14:paraId="1523D846" w14:textId="77777777" w:rsidR="00202954" w:rsidRPr="00811720" w:rsidRDefault="00202954" w:rsidP="00811720">
      <w:pPr>
        <w:pStyle w:val="Code0"/>
        <w:ind w:firstLine="0"/>
        <w:rPr>
          <w:lang w:val="el-GR"/>
        </w:rPr>
      </w:pPr>
    </w:p>
    <w:p w14:paraId="1AC0780C" w14:textId="77777777" w:rsidR="002D62A9" w:rsidRPr="00FD6055" w:rsidRDefault="002D62A9" w:rsidP="00FD6055">
      <w:pPr>
        <w:pStyle w:val="Heading1"/>
        <w:spacing w:before="0"/>
        <w:ind w:left="0" w:firstLine="0"/>
        <w:jc w:val="right"/>
        <w:rPr>
          <w:rFonts w:ascii="Times New Roman" w:hAnsi="Times New Roman" w:cs="Times New Roman"/>
          <w:b w:val="0"/>
          <w:i/>
          <w:sz w:val="200"/>
        </w:rPr>
      </w:pPr>
      <w:bookmarkStart w:id="111" w:name="__RefHeading__77_1410917061"/>
      <w:bookmarkStart w:id="112" w:name="__RefHeading__71_1410917061"/>
      <w:bookmarkStart w:id="113" w:name="__RefHeading__53_1410917061"/>
      <w:bookmarkStart w:id="114" w:name="__RefHeading__43_1410917061"/>
      <w:bookmarkStart w:id="115" w:name="_Toc136937533"/>
      <w:bookmarkStart w:id="116" w:name="_Toc146479305"/>
      <w:bookmarkEnd w:id="111"/>
      <w:bookmarkEnd w:id="112"/>
      <w:bookmarkEnd w:id="113"/>
      <w:bookmarkEnd w:id="114"/>
      <w:bookmarkEnd w:id="115"/>
      <w:bookmarkEnd w:id="116"/>
    </w:p>
    <w:p w14:paraId="537F965B" w14:textId="49535E41" w:rsidR="00BF64A9" w:rsidRDefault="00CD4F5F" w:rsidP="00BF64A9">
      <w:pPr>
        <w:pStyle w:val="Heading1"/>
        <w:numPr>
          <w:ilvl w:val="0"/>
          <w:numId w:val="0"/>
        </w:numPr>
        <w:jc w:val="right"/>
        <w:rPr>
          <w:rFonts w:asciiTheme="minorHAnsi" w:hAnsiTheme="minorHAnsi" w:cstheme="minorHAnsi"/>
        </w:rPr>
      </w:pPr>
      <w:bookmarkStart w:id="117" w:name="_Toc136937534"/>
      <w:bookmarkStart w:id="118" w:name="_Toc146479306"/>
      <w:r w:rsidRPr="00FD6055">
        <w:rPr>
          <w:rFonts w:asciiTheme="minorHAnsi" w:hAnsiTheme="minorHAnsi" w:cstheme="minorHAnsi"/>
        </w:rPr>
        <w:t>Συμπεράσματα και Προοπτικές</w:t>
      </w:r>
      <w:bookmarkEnd w:id="117"/>
      <w:bookmarkEnd w:id="118"/>
    </w:p>
    <w:p w14:paraId="1E53BA15" w14:textId="6A27F50F" w:rsidR="00BF64A9" w:rsidRDefault="0091685F" w:rsidP="00CB29DB">
      <w:pPr>
        <w:pStyle w:val="Code0"/>
        <w:spacing w:after="60"/>
        <w:ind w:firstLine="0"/>
        <w:rPr>
          <w:lang w:val="el-GR"/>
        </w:rPr>
      </w:pPr>
      <w:r>
        <w:rPr>
          <w:lang w:val="el-GR"/>
        </w:rPr>
        <w:t xml:space="preserve">Τα δίκτυα </w:t>
      </w:r>
      <w:r w:rsidRPr="0091685F">
        <w:rPr>
          <w:lang w:val="el-GR"/>
        </w:rPr>
        <w:t>5</w:t>
      </w:r>
      <w:r>
        <w:t>G</w:t>
      </w:r>
      <w:r>
        <w:rPr>
          <w:lang w:val="el-GR"/>
        </w:rPr>
        <w:t xml:space="preserve"> έχουν ανοίξει νέους ορίζοντες στην επικοινωνία και την τεχνολογία και το μέλλον τους φαίνεται εξαιρετικά ενθαρρυντικό</w:t>
      </w:r>
      <w:r w:rsidR="009C5FD4">
        <w:rPr>
          <w:lang w:val="el-GR"/>
        </w:rPr>
        <w:t>, καθώς θα συμβάλουν στην ανάπτυξη πληθώρα</w:t>
      </w:r>
      <w:r w:rsidR="00A60D90">
        <w:rPr>
          <w:lang w:val="el-GR"/>
        </w:rPr>
        <w:t>ς</w:t>
      </w:r>
      <w:r w:rsidR="009C5FD4">
        <w:rPr>
          <w:lang w:val="el-GR"/>
        </w:rPr>
        <w:t xml:space="preserve"> καινοτόμων εφαρμογών και υπηρεσιών. </w:t>
      </w:r>
      <w:r w:rsidR="00AC465B">
        <w:rPr>
          <w:lang w:val="el-GR"/>
        </w:rPr>
        <w:t>Η ανάπτυξη τεχνολογιών μεταξύ μηχανών και ανθρώπου αλλά και μηχανών μεταξύ τους θα γίνει πολύ πιο γρήγορ</w:t>
      </w:r>
      <w:r w:rsidR="00A23310">
        <w:rPr>
          <w:lang w:val="el-GR"/>
        </w:rPr>
        <w:t>η</w:t>
      </w:r>
      <w:r w:rsidR="00AC465B">
        <w:rPr>
          <w:lang w:val="el-GR"/>
        </w:rPr>
        <w:t xml:space="preserve"> και φιλικ</w:t>
      </w:r>
      <w:r w:rsidR="00A23310">
        <w:rPr>
          <w:lang w:val="el-GR"/>
        </w:rPr>
        <w:t>ή</w:t>
      </w:r>
      <w:r w:rsidR="00AC465B">
        <w:rPr>
          <w:lang w:val="el-GR"/>
        </w:rPr>
        <w:t xml:space="preserve"> στον χρήστη μέσω της αποστολής μεγάλων δεδομένων και την μείωση του </w:t>
      </w:r>
      <w:r w:rsidR="00AC465B">
        <w:t>latency</w:t>
      </w:r>
      <w:r w:rsidR="00AC465B" w:rsidRPr="00AC465B">
        <w:rPr>
          <w:lang w:val="el-GR"/>
        </w:rPr>
        <w:t>.</w:t>
      </w:r>
      <w:r w:rsidR="00AC465B">
        <w:rPr>
          <w:lang w:val="el-GR"/>
        </w:rPr>
        <w:t xml:space="preserve"> </w:t>
      </w:r>
      <w:r w:rsidR="009C5FD4">
        <w:rPr>
          <w:lang w:val="el-GR"/>
        </w:rPr>
        <w:t xml:space="preserve">Παράλληλα, θα δημιουργηθούν νέες ευκαιρίες για βελτίωση της ποιότητας ζωής και οικονομική ανάπτυξη. </w:t>
      </w:r>
      <w:r w:rsidR="00CB29DB">
        <w:rPr>
          <w:lang w:val="el-GR"/>
        </w:rPr>
        <w:t xml:space="preserve">Ταυτόχρονα, όμως, για γίνει δυνατή η πλήρης εκμετάλλευση των προνομίων των </w:t>
      </w:r>
      <w:r w:rsidR="00CB29DB" w:rsidRPr="00CB29DB">
        <w:rPr>
          <w:lang w:val="el-GR"/>
        </w:rPr>
        <w:t>5</w:t>
      </w:r>
      <w:r w:rsidR="00CB29DB">
        <w:t>G</w:t>
      </w:r>
      <w:r w:rsidR="00CB29DB">
        <w:rPr>
          <w:lang w:val="el-GR"/>
        </w:rPr>
        <w:t xml:space="preserve"> δικτύων, θα πρέπει να ληφθούν υπόψιν οι διάφορες προκλήσεις ασφάλειας και </w:t>
      </w:r>
      <w:proofErr w:type="spellStart"/>
      <w:r w:rsidR="00CB29DB">
        <w:rPr>
          <w:lang w:val="el-GR"/>
        </w:rPr>
        <w:t>ιδιωτικότητας</w:t>
      </w:r>
      <w:proofErr w:type="spellEnd"/>
      <w:r w:rsidR="00CB29DB">
        <w:rPr>
          <w:lang w:val="el-GR"/>
        </w:rPr>
        <w:t xml:space="preserve"> που προκύπτουν.</w:t>
      </w:r>
    </w:p>
    <w:p w14:paraId="109DF32D" w14:textId="603FFFB6" w:rsidR="00202D94" w:rsidRPr="000B1E5F" w:rsidRDefault="000B1E5F" w:rsidP="00CB29DB">
      <w:pPr>
        <w:pStyle w:val="Code0"/>
        <w:spacing w:after="60"/>
        <w:ind w:firstLine="0"/>
        <w:rPr>
          <w:lang w:val="el-GR"/>
        </w:rPr>
      </w:pPr>
      <w:r>
        <w:rPr>
          <w:lang w:val="el-GR"/>
        </w:rPr>
        <w:t xml:space="preserve">Αρχικά, πολλές από τις επιθέσεις που </w:t>
      </w:r>
      <w:r w:rsidR="00202D94" w:rsidRPr="00202D94">
        <w:rPr>
          <w:lang w:val="el-GR"/>
        </w:rPr>
        <w:t xml:space="preserve">στοχεύουν </w:t>
      </w:r>
      <w:r>
        <w:rPr>
          <w:lang w:val="el-GR"/>
        </w:rPr>
        <w:t>τα</w:t>
      </w:r>
      <w:r w:rsidR="00202D94" w:rsidRPr="00202D94">
        <w:rPr>
          <w:lang w:val="el-GR"/>
        </w:rPr>
        <w:t xml:space="preserve"> δίκτυα 4G </w:t>
      </w:r>
      <w:r>
        <w:rPr>
          <w:lang w:val="el-GR"/>
        </w:rPr>
        <w:t>θα είναι εξίσου επικρατείς και στα 5</w:t>
      </w:r>
      <w:r>
        <w:t>G</w:t>
      </w:r>
      <w:r w:rsidRPr="000B1E5F">
        <w:rPr>
          <w:lang w:val="el-GR"/>
        </w:rPr>
        <w:t xml:space="preserve"> </w:t>
      </w:r>
      <w:r>
        <w:rPr>
          <w:lang w:val="el-GR"/>
        </w:rPr>
        <w:t>δίκτυα, καθώς</w:t>
      </w:r>
      <w:r w:rsidR="00202D94" w:rsidRPr="00202D94">
        <w:rPr>
          <w:lang w:val="el-GR"/>
        </w:rPr>
        <w:t xml:space="preserve"> οι κόμβοι</w:t>
      </w:r>
      <w:r>
        <w:rPr>
          <w:lang w:val="el-GR"/>
        </w:rPr>
        <w:t xml:space="preserve"> των δικτύων</w:t>
      </w:r>
      <w:r w:rsidR="00202D94" w:rsidRPr="00202D94">
        <w:rPr>
          <w:lang w:val="el-GR"/>
        </w:rPr>
        <w:t xml:space="preserve"> θα συνδυάζονται πλέον, προκαλώντας αύξηση του αριθμού των συσκευών που επικοινωνούν μεταξύ τους </w:t>
      </w:r>
      <w:r>
        <w:rPr>
          <w:lang w:val="el-GR"/>
        </w:rPr>
        <w:t>σ</w:t>
      </w:r>
      <w:r w:rsidR="00202D94" w:rsidRPr="00202D94">
        <w:rPr>
          <w:lang w:val="el-GR"/>
        </w:rPr>
        <w:t xml:space="preserve">το </w:t>
      </w:r>
      <w:proofErr w:type="spellStart"/>
      <w:r w:rsidR="00202D94" w:rsidRPr="00202D94">
        <w:rPr>
          <w:lang w:val="el-GR"/>
        </w:rPr>
        <w:t>IoT</w:t>
      </w:r>
      <w:proofErr w:type="spellEnd"/>
      <w:r>
        <w:rPr>
          <w:lang w:val="el-GR"/>
        </w:rPr>
        <w:t>. Συνεπώς</w:t>
      </w:r>
      <w:r w:rsidR="00202D94" w:rsidRPr="00202D94">
        <w:rPr>
          <w:lang w:val="el-GR"/>
        </w:rPr>
        <w:t xml:space="preserve">, η </w:t>
      </w:r>
      <w:proofErr w:type="spellStart"/>
      <w:r>
        <w:rPr>
          <w:lang w:val="el-GR"/>
        </w:rPr>
        <w:t>αυθεντικοποίηση</w:t>
      </w:r>
      <w:proofErr w:type="spellEnd"/>
      <w:r>
        <w:rPr>
          <w:lang w:val="el-GR"/>
        </w:rPr>
        <w:t xml:space="preserve"> καθίσταται</w:t>
      </w:r>
      <w:r w:rsidR="00202D94" w:rsidRPr="00202D94">
        <w:rPr>
          <w:lang w:val="el-GR"/>
        </w:rPr>
        <w:t xml:space="preserve"> απαραίτητη </w:t>
      </w:r>
      <w:r>
        <w:rPr>
          <w:lang w:val="el-GR"/>
        </w:rPr>
        <w:t>στη μεταφορά</w:t>
      </w:r>
      <w:r w:rsidR="00202D94" w:rsidRPr="00202D94">
        <w:rPr>
          <w:lang w:val="el-GR"/>
        </w:rPr>
        <w:t xml:space="preserve"> </w:t>
      </w:r>
      <w:r>
        <w:rPr>
          <w:lang w:val="el-GR"/>
        </w:rPr>
        <w:t xml:space="preserve">μηνυμάτων </w:t>
      </w:r>
      <w:r w:rsidR="00202D94" w:rsidRPr="00202D94">
        <w:rPr>
          <w:lang w:val="el-GR"/>
        </w:rPr>
        <w:t xml:space="preserve">των συσκευών, ώστε </w:t>
      </w:r>
      <w:r>
        <w:rPr>
          <w:lang w:val="el-GR"/>
        </w:rPr>
        <w:t>να επαληθεύεται η ταυτότητα του αποστολέα και του παραλήπτη</w:t>
      </w:r>
      <w:r w:rsidR="00202D94" w:rsidRPr="00202D94">
        <w:rPr>
          <w:lang w:val="el-GR"/>
        </w:rPr>
        <w:t xml:space="preserve">. </w:t>
      </w:r>
      <w:r>
        <w:rPr>
          <w:lang w:val="el-GR"/>
        </w:rPr>
        <w:t>Καταλήγουμε πως η εξέλιξη και αναβάθμιση της κρυπτογραφίας γίνεται απαραίτητη</w:t>
      </w:r>
      <w:r w:rsidR="00202D94" w:rsidRPr="00202D94">
        <w:rPr>
          <w:lang w:val="el-GR"/>
        </w:rPr>
        <w:t xml:space="preserve">, καθώς απαιτούνται νέες μέθοδοι κρυπτογράφησης για την ικανοποίηση των κριτηρίων </w:t>
      </w:r>
      <w:r>
        <w:rPr>
          <w:lang w:val="el-GR"/>
        </w:rPr>
        <w:t xml:space="preserve">που καλείται να καλύψει το </w:t>
      </w:r>
      <w:r w:rsidRPr="000B1E5F">
        <w:rPr>
          <w:lang w:val="el-GR"/>
        </w:rPr>
        <w:t>5</w:t>
      </w:r>
      <w:r>
        <w:t>G</w:t>
      </w:r>
      <w:r w:rsidR="00202D94" w:rsidRPr="00202D94">
        <w:rPr>
          <w:lang w:val="el-GR"/>
        </w:rPr>
        <w:t>.</w:t>
      </w:r>
    </w:p>
    <w:p w14:paraId="0E713795" w14:textId="3EDF666C" w:rsidR="00556711" w:rsidRPr="00202D94" w:rsidRDefault="004B31A7" w:rsidP="004B31A7">
      <w:pPr>
        <w:pStyle w:val="Code0"/>
        <w:spacing w:after="60"/>
        <w:ind w:firstLine="0"/>
        <w:rPr>
          <w:lang w:val="el-GR"/>
        </w:rPr>
      </w:pPr>
      <w:r>
        <w:rPr>
          <w:lang w:val="el-GR"/>
        </w:rPr>
        <w:t xml:space="preserve">Καθώς στα </w:t>
      </w:r>
      <w:r>
        <w:rPr>
          <w:lang w:val="el-GR"/>
        </w:rPr>
        <w:t xml:space="preserve">ασύρματα </w:t>
      </w:r>
      <w:r>
        <w:rPr>
          <w:lang w:val="el-GR"/>
        </w:rPr>
        <w:t>δίκτυα</w:t>
      </w:r>
      <w:r>
        <w:rPr>
          <w:lang w:val="el-GR"/>
        </w:rPr>
        <w:t xml:space="preserve"> 5</w:t>
      </w:r>
      <w:r>
        <w:t>G</w:t>
      </w:r>
      <w:r>
        <w:rPr>
          <w:lang w:val="el-GR"/>
        </w:rPr>
        <w:t xml:space="preserve"> πολλοί από τους κόμβους θα</w:t>
      </w:r>
      <w:r>
        <w:rPr>
          <w:lang w:val="el-GR"/>
        </w:rPr>
        <w:t xml:space="preserve"> είναι </w:t>
      </w:r>
      <w:proofErr w:type="spellStart"/>
      <w:r>
        <w:rPr>
          <w:lang w:val="el-GR"/>
        </w:rPr>
        <w:t>εικονικοποιημένοι</w:t>
      </w:r>
      <w:proofErr w:type="spellEnd"/>
      <w:r>
        <w:rPr>
          <w:lang w:val="el-GR"/>
        </w:rPr>
        <w:t xml:space="preserve">, </w:t>
      </w:r>
      <w:r>
        <w:rPr>
          <w:lang w:val="el-GR"/>
        </w:rPr>
        <w:t xml:space="preserve"> </w:t>
      </w:r>
      <w:r w:rsidRPr="004B31A7">
        <w:rPr>
          <w:lang w:val="el-GR"/>
        </w:rPr>
        <w:t>μειών</w:t>
      </w:r>
      <w:r>
        <w:rPr>
          <w:lang w:val="el-GR"/>
        </w:rPr>
        <w:t>εται</w:t>
      </w:r>
      <w:r w:rsidRPr="004B31A7">
        <w:rPr>
          <w:lang w:val="el-GR"/>
        </w:rPr>
        <w:t xml:space="preserve"> το διαθέσιμο εξειδικευμένο υλικό που μπορεί να χρησιμοποιηθεί για την υλοποίηση κρυπτογραφικών αλγορίθμων. </w:t>
      </w:r>
      <w:r w:rsidR="00202D94">
        <w:rPr>
          <w:lang w:val="el-GR"/>
        </w:rPr>
        <w:t xml:space="preserve">Μια άλλη πρόκληση που πρέπει να ληφθεί υπόψη, είναι πως η οργάνωση </w:t>
      </w:r>
      <w:r w:rsidR="00202D94" w:rsidRPr="00202D94">
        <w:rPr>
          <w:lang w:val="el-GR"/>
        </w:rPr>
        <w:t>3</w:t>
      </w:r>
      <w:r w:rsidR="00202D94">
        <w:t>GPP</w:t>
      </w:r>
      <w:r w:rsidR="00202D94" w:rsidRPr="00202D94">
        <w:rPr>
          <w:lang w:val="el-GR"/>
        </w:rPr>
        <w:t xml:space="preserve"> </w:t>
      </w:r>
      <w:r w:rsidR="00202D94">
        <w:rPr>
          <w:lang w:val="el-GR"/>
        </w:rPr>
        <w:t>κινείται προς αλγορίθμους με κλειδιά μεγέθους 256</w:t>
      </w:r>
      <w:r w:rsidR="00202D94" w:rsidRPr="00202D94">
        <w:rPr>
          <w:lang w:val="el-GR"/>
        </w:rPr>
        <w:t xml:space="preserve"> </w:t>
      </w:r>
      <w:r w:rsidR="00202D94">
        <w:t>bit</w:t>
      </w:r>
      <w:r w:rsidR="00202D94" w:rsidRPr="00202D94">
        <w:rPr>
          <w:lang w:val="el-GR"/>
        </w:rPr>
        <w:t xml:space="preserve">, </w:t>
      </w:r>
      <w:r w:rsidR="00202D94">
        <w:rPr>
          <w:lang w:val="el-GR"/>
        </w:rPr>
        <w:t xml:space="preserve">με αποτέλεσμα αλγόριθμοι που χρησιμοποιούνται τωρινά να απορριφθούν για χρήση σε </w:t>
      </w:r>
      <w:r w:rsidR="00202D94" w:rsidRPr="00202D94">
        <w:rPr>
          <w:lang w:val="el-GR"/>
        </w:rPr>
        <w:t>5</w:t>
      </w:r>
      <w:r w:rsidR="00202D94">
        <w:t>G</w:t>
      </w:r>
      <w:r w:rsidR="00202D94" w:rsidRPr="00202D94">
        <w:rPr>
          <w:lang w:val="el-GR"/>
        </w:rPr>
        <w:t xml:space="preserve"> </w:t>
      </w:r>
      <w:r w:rsidR="00202D94">
        <w:rPr>
          <w:lang w:val="el-GR"/>
        </w:rPr>
        <w:t>δίκτυα.</w:t>
      </w:r>
      <w:r w:rsidR="00202D94">
        <w:rPr>
          <w:lang w:val="el-GR"/>
        </w:rPr>
        <w:t xml:space="preserve"> </w:t>
      </w:r>
      <w:r w:rsidR="00556711">
        <w:rPr>
          <w:lang w:val="el-GR"/>
        </w:rPr>
        <w:t xml:space="preserve">Ένας από τους πολλούς τρόπους για την αύξηση της ασφάλειας </w:t>
      </w:r>
      <w:r w:rsidR="00F06E05">
        <w:rPr>
          <w:lang w:val="el-GR"/>
        </w:rPr>
        <w:t>σε συστήματα με περιορισμέ</w:t>
      </w:r>
      <w:r>
        <w:rPr>
          <w:lang w:val="el-GR"/>
        </w:rPr>
        <w:t xml:space="preserve">νους πόρους </w:t>
      </w:r>
      <w:r w:rsidR="00556711">
        <w:rPr>
          <w:lang w:val="el-GR"/>
        </w:rPr>
        <w:t>είναι η χρήση</w:t>
      </w:r>
      <w:r>
        <w:rPr>
          <w:lang w:val="el-GR"/>
        </w:rPr>
        <w:t xml:space="preserve"> κρυπτογραφικών</w:t>
      </w:r>
      <w:r w:rsidR="00556711">
        <w:rPr>
          <w:lang w:val="el-GR"/>
        </w:rPr>
        <w:t xml:space="preserve"> </w:t>
      </w:r>
      <w:r>
        <w:rPr>
          <w:lang w:val="el-GR"/>
        </w:rPr>
        <w:t xml:space="preserve">λύσεων σε </w:t>
      </w:r>
      <w:r w:rsidR="00556711">
        <w:rPr>
          <w:lang w:val="el-GR"/>
        </w:rPr>
        <w:t>υλικ</w:t>
      </w:r>
      <w:r>
        <w:rPr>
          <w:lang w:val="el-GR"/>
        </w:rPr>
        <w:t>ό</w:t>
      </w:r>
      <w:r w:rsidR="00556711">
        <w:rPr>
          <w:lang w:val="el-GR"/>
        </w:rPr>
        <w:t xml:space="preserve"> </w:t>
      </w:r>
      <w:r>
        <w:rPr>
          <w:lang w:val="el-GR"/>
        </w:rPr>
        <w:t>σε</w:t>
      </w:r>
      <w:r w:rsidR="00556711">
        <w:rPr>
          <w:lang w:val="el-GR"/>
        </w:rPr>
        <w:t xml:space="preserve"> ηλεκτρονικές συσκευές</w:t>
      </w:r>
      <w:r w:rsidR="00CE148D">
        <w:rPr>
          <w:lang w:val="el-GR"/>
        </w:rPr>
        <w:t xml:space="preserve">. Με αυτόν τον τρόπο μειώνεται κατά πολύ η δυνατότητα κλοπής </w:t>
      </w:r>
      <w:r w:rsidR="00CE148D">
        <w:rPr>
          <w:lang w:val="el-GR"/>
        </w:rPr>
        <w:lastRenderedPageBreak/>
        <w:t>των δεδομένων όπου θα οδηγήσει σε αλλαγή της επιθυμητής λειτουργίας.</w:t>
      </w:r>
      <w:r w:rsidRPr="004B31A7">
        <w:rPr>
          <w:lang w:val="el-GR"/>
        </w:rPr>
        <w:t xml:space="preserve"> </w:t>
      </w:r>
      <w:r>
        <w:rPr>
          <w:lang w:val="el-GR"/>
        </w:rPr>
        <w:t xml:space="preserve">Οι </w:t>
      </w:r>
      <w:proofErr w:type="spellStart"/>
      <w:r>
        <w:rPr>
          <w:lang w:val="el-GR"/>
        </w:rPr>
        <w:t>κρυπταλγόριθμοι</w:t>
      </w:r>
      <w:proofErr w:type="spellEnd"/>
      <w:r w:rsidRPr="004B31A7">
        <w:rPr>
          <w:lang w:val="el-GR"/>
        </w:rPr>
        <w:t xml:space="preserve"> ροής</w:t>
      </w:r>
      <w:r>
        <w:rPr>
          <w:lang w:val="el-GR"/>
        </w:rPr>
        <w:t>, ειδικά, αποτελούσαν</w:t>
      </w:r>
      <w:r w:rsidRPr="004B31A7">
        <w:rPr>
          <w:lang w:val="el-GR"/>
        </w:rPr>
        <w:t xml:space="preserve"> πάντα </w:t>
      </w:r>
      <w:r>
        <w:rPr>
          <w:lang w:val="el-GR"/>
        </w:rPr>
        <w:t>μια ελκυστική</w:t>
      </w:r>
      <w:r w:rsidRPr="004B31A7">
        <w:rPr>
          <w:lang w:val="el-GR"/>
        </w:rPr>
        <w:t xml:space="preserve"> λύση για </w:t>
      </w:r>
      <w:r>
        <w:rPr>
          <w:lang w:val="el-GR"/>
        </w:rPr>
        <w:t>προβλήματα</w:t>
      </w:r>
      <w:r w:rsidRPr="004B31A7">
        <w:rPr>
          <w:lang w:val="el-GR"/>
        </w:rPr>
        <w:t xml:space="preserve"> ασφαλείας σε ασύρματα δίκτυα προηγούμενων</w:t>
      </w:r>
      <w:r>
        <w:rPr>
          <w:lang w:val="el-GR"/>
        </w:rPr>
        <w:t xml:space="preserve"> </w:t>
      </w:r>
      <w:r w:rsidRPr="004B31A7">
        <w:rPr>
          <w:lang w:val="el-GR"/>
        </w:rPr>
        <w:t>γεν</w:t>
      </w:r>
      <w:r>
        <w:rPr>
          <w:lang w:val="el-GR"/>
        </w:rPr>
        <w:t>εών</w:t>
      </w:r>
      <w:r w:rsidRPr="004B31A7">
        <w:rPr>
          <w:lang w:val="el-GR"/>
        </w:rPr>
        <w:t>.</w:t>
      </w:r>
      <w:r>
        <w:rPr>
          <w:lang w:val="el-GR"/>
        </w:rPr>
        <w:t xml:space="preserve"> </w:t>
      </w:r>
    </w:p>
    <w:p w14:paraId="12D5BC2C" w14:textId="2CA092AB" w:rsidR="00F06E05" w:rsidRDefault="00D66893" w:rsidP="00F06E05">
      <w:pPr>
        <w:pStyle w:val="Code0"/>
        <w:spacing w:after="60"/>
        <w:ind w:firstLine="0"/>
        <w:rPr>
          <w:lang w:val="el-GR"/>
        </w:rPr>
      </w:pPr>
      <w:r>
        <w:rPr>
          <w:lang w:val="el-GR"/>
        </w:rPr>
        <w:t xml:space="preserve">Η παρούσα Διπλωματική Εργασία </w:t>
      </w:r>
      <w:r w:rsidR="00652CE3">
        <w:rPr>
          <w:lang w:val="el-GR"/>
        </w:rPr>
        <w:t>παρέχει μια αρκετά καλή πρόταση</w:t>
      </w:r>
      <w:r>
        <w:rPr>
          <w:lang w:val="el-GR"/>
        </w:rPr>
        <w:t xml:space="preserve"> για την επίτευξη των επιθυμητών στόχων. Αφορά τον σχεδιασμό και υλοποίηση του </w:t>
      </w:r>
      <w:proofErr w:type="spellStart"/>
      <w:r>
        <w:rPr>
          <w:lang w:val="el-GR"/>
        </w:rPr>
        <w:t>κρυπταλγόριθμου</w:t>
      </w:r>
      <w:proofErr w:type="spellEnd"/>
      <w:r>
        <w:rPr>
          <w:lang w:val="el-GR"/>
        </w:rPr>
        <w:t xml:space="preserve"> ροής </w:t>
      </w:r>
      <w:r>
        <w:t>SNOW</w:t>
      </w:r>
      <w:r w:rsidRPr="00D66893">
        <w:rPr>
          <w:lang w:val="el-GR"/>
        </w:rPr>
        <w:t>-</w:t>
      </w:r>
      <w:r>
        <w:t>V</w:t>
      </w:r>
      <w:r w:rsidR="00357CFA">
        <w:rPr>
          <w:lang w:val="el-GR"/>
        </w:rPr>
        <w:t xml:space="preserve">, </w:t>
      </w:r>
      <w:r w:rsidR="00F06E05" w:rsidRPr="00F06E05">
        <w:rPr>
          <w:lang w:val="el-GR"/>
        </w:rPr>
        <w:t>που</w:t>
      </w:r>
      <w:r w:rsidR="00F06E05" w:rsidRPr="00F06E05">
        <w:rPr>
          <w:lang w:val="el-GR"/>
        </w:rPr>
        <w:t xml:space="preserve"> </w:t>
      </w:r>
      <w:r w:rsidR="00F06E05" w:rsidRPr="00F06E05">
        <w:rPr>
          <w:lang w:val="el-GR"/>
        </w:rPr>
        <w:t>επί του παρόντος εξετάζ</w:t>
      </w:r>
      <w:r w:rsidR="00F06E05">
        <w:rPr>
          <w:lang w:val="el-GR"/>
        </w:rPr>
        <w:t>εται</w:t>
      </w:r>
      <w:r w:rsidR="00F06E05" w:rsidRPr="00F06E05">
        <w:rPr>
          <w:lang w:val="el-GR"/>
        </w:rPr>
        <w:t xml:space="preserve"> από την 3GPP για τη χρήση του στο 5G</w:t>
      </w:r>
      <w:r w:rsidRPr="00D66893">
        <w:rPr>
          <w:lang w:val="el-GR"/>
        </w:rPr>
        <w:t xml:space="preserve">. </w:t>
      </w:r>
      <w:r w:rsidR="00F06E05">
        <w:rPr>
          <w:lang w:val="el-GR"/>
        </w:rPr>
        <w:t xml:space="preserve">Ως </w:t>
      </w:r>
      <w:proofErr w:type="spellStart"/>
      <w:r w:rsidR="00F06E05">
        <w:rPr>
          <w:lang w:val="el-GR"/>
        </w:rPr>
        <w:t>κρυπταλγόριθμος</w:t>
      </w:r>
      <w:proofErr w:type="spellEnd"/>
      <w:r w:rsidR="00F06E05">
        <w:rPr>
          <w:lang w:val="el-GR"/>
        </w:rPr>
        <w:t xml:space="preserve"> </w:t>
      </w:r>
      <w:r w:rsidR="00F06E05" w:rsidRPr="00F06E05">
        <w:rPr>
          <w:lang w:val="el-GR"/>
        </w:rPr>
        <w:t xml:space="preserve">με μήκος κλειδιού 256 </w:t>
      </w:r>
      <w:proofErr w:type="spellStart"/>
      <w:r w:rsidR="00F06E05" w:rsidRPr="00F06E05">
        <w:rPr>
          <w:lang w:val="el-GR"/>
        </w:rPr>
        <w:t>bit</w:t>
      </w:r>
      <w:proofErr w:type="spellEnd"/>
      <w:r w:rsidR="00F06E05" w:rsidRPr="00F06E05">
        <w:rPr>
          <w:lang w:val="el-GR"/>
        </w:rPr>
        <w:t xml:space="preserve"> </w:t>
      </w:r>
      <w:r w:rsidR="00F06E05">
        <w:rPr>
          <w:lang w:val="el-GR"/>
        </w:rPr>
        <w:t>πιθανώς</w:t>
      </w:r>
      <w:r w:rsidR="00F06E05" w:rsidRPr="00F06E05">
        <w:rPr>
          <w:lang w:val="el-GR"/>
        </w:rPr>
        <w:t xml:space="preserve"> </w:t>
      </w:r>
      <w:r w:rsidR="00F06E05" w:rsidRPr="00F06E05">
        <w:rPr>
          <w:lang w:val="el-GR"/>
        </w:rPr>
        <w:t>να χρησιμοποιηθ</w:t>
      </w:r>
      <w:r w:rsidR="00F06E05">
        <w:rPr>
          <w:lang w:val="el-GR"/>
        </w:rPr>
        <w:t>εί</w:t>
      </w:r>
      <w:r w:rsidR="00F06E05" w:rsidRPr="00F06E05">
        <w:rPr>
          <w:lang w:val="el-GR"/>
        </w:rPr>
        <w:t xml:space="preserve"> σε δίκτυα κινητών επικοινωνιών για να</w:t>
      </w:r>
      <w:r w:rsidR="00F06E05">
        <w:rPr>
          <w:lang w:val="el-GR"/>
        </w:rPr>
        <w:t xml:space="preserve"> προσφέρουν </w:t>
      </w:r>
      <w:r w:rsidR="00F06E05" w:rsidRPr="00F06E05">
        <w:rPr>
          <w:lang w:val="el-GR"/>
        </w:rPr>
        <w:t>προστασία από πιθανούς μελλοντικούς αντιπάλους που μπορούν να</w:t>
      </w:r>
      <w:r w:rsidR="00F06E05">
        <w:rPr>
          <w:lang w:val="el-GR"/>
        </w:rPr>
        <w:t xml:space="preserve"> </w:t>
      </w:r>
      <w:r w:rsidR="00F06E05" w:rsidRPr="00F06E05">
        <w:rPr>
          <w:lang w:val="el-GR"/>
        </w:rPr>
        <w:t>αξιοποιήσουν</w:t>
      </w:r>
      <w:r w:rsidR="00F06E05">
        <w:rPr>
          <w:lang w:val="el-GR"/>
        </w:rPr>
        <w:t xml:space="preserve"> </w:t>
      </w:r>
      <w:r w:rsidR="00F06E05" w:rsidRPr="00F06E05">
        <w:rPr>
          <w:lang w:val="el-GR"/>
        </w:rPr>
        <w:t>κβαντικούς υπολογιστές.</w:t>
      </w:r>
      <w:r w:rsidR="00F06E05">
        <w:rPr>
          <w:lang w:val="el-GR"/>
        </w:rPr>
        <w:t xml:space="preserve"> </w:t>
      </w:r>
    </w:p>
    <w:p w14:paraId="4505E00A" w14:textId="64D67866" w:rsidR="00D66893" w:rsidRDefault="00D66893" w:rsidP="00F06E05">
      <w:pPr>
        <w:pStyle w:val="Code0"/>
        <w:spacing w:after="60"/>
        <w:ind w:firstLine="0"/>
        <w:rPr>
          <w:lang w:val="el-GR"/>
        </w:rPr>
      </w:pPr>
      <w:r>
        <w:rPr>
          <w:lang w:val="el-GR"/>
        </w:rPr>
        <w:t>Ο προτεινόμενος σχεδιασμός</w:t>
      </w:r>
      <w:r w:rsidR="0086243C">
        <w:rPr>
          <w:lang w:val="el-GR"/>
        </w:rPr>
        <w:t xml:space="preserve">, μέσω της </w:t>
      </w:r>
      <w:proofErr w:type="spellStart"/>
      <w:r w:rsidR="0086243C">
        <w:rPr>
          <w:lang w:val="el-GR"/>
        </w:rPr>
        <w:t>παραλληλοποίησης</w:t>
      </w:r>
      <w:proofErr w:type="spellEnd"/>
      <w:r w:rsidR="00047C68">
        <w:rPr>
          <w:lang w:val="el-GR"/>
        </w:rPr>
        <w:t xml:space="preserve"> του </w:t>
      </w:r>
      <w:r w:rsidR="00047C68">
        <w:t>LFSR</w:t>
      </w:r>
      <w:r w:rsidR="00047C68">
        <w:rPr>
          <w:lang w:val="el-GR"/>
        </w:rPr>
        <w:t xml:space="preserve"> μέρους</w:t>
      </w:r>
      <w:r w:rsidR="0086243C">
        <w:rPr>
          <w:lang w:val="el-GR"/>
        </w:rPr>
        <w:t xml:space="preserve">, </w:t>
      </w:r>
      <w:r w:rsidR="00B73DB0" w:rsidRPr="00B73DB0">
        <w:rPr>
          <w:lang w:val="el-GR"/>
        </w:rPr>
        <w:t>επιτρέπει την αύξηση του πλάτους της ακολουθίας κλειδιών που υπολογίζεται κατά τη διάρκεια ενός κύκλου ρολογιού.</w:t>
      </w:r>
      <w:r w:rsidR="00B73DB0">
        <w:rPr>
          <w:lang w:val="el-GR"/>
        </w:rPr>
        <w:t xml:space="preserve"> Έ</w:t>
      </w:r>
      <w:r w:rsidR="0086243C">
        <w:rPr>
          <w:lang w:val="el-GR"/>
        </w:rPr>
        <w:t xml:space="preserve">κανε δυνατή τη μείωση του απαραίτητου υλικού, </w:t>
      </w:r>
      <w:r w:rsidR="00047C68">
        <w:rPr>
          <w:lang w:val="el-GR"/>
        </w:rPr>
        <w:t xml:space="preserve">τη </w:t>
      </w:r>
      <w:r w:rsidR="0086243C">
        <w:rPr>
          <w:lang w:val="el-GR"/>
        </w:rPr>
        <w:t xml:space="preserve">βελτίωση της συχνότητας λειτουργίας αλλά και </w:t>
      </w:r>
      <w:r w:rsidR="002F3F43">
        <w:rPr>
          <w:lang w:val="el-GR"/>
        </w:rPr>
        <w:t xml:space="preserve">την </w:t>
      </w:r>
      <w:r w:rsidR="0086243C">
        <w:rPr>
          <w:lang w:val="el-GR"/>
        </w:rPr>
        <w:t xml:space="preserve">αύξηση του </w:t>
      </w:r>
      <w:r w:rsidR="0086243C">
        <w:t>throughput</w:t>
      </w:r>
      <w:r w:rsidR="00057C32" w:rsidRPr="00057C32">
        <w:rPr>
          <w:lang w:val="el-GR"/>
        </w:rPr>
        <w:t xml:space="preserve">. </w:t>
      </w:r>
    </w:p>
    <w:p w14:paraId="6267D31E" w14:textId="46ED6846" w:rsidR="00405119" w:rsidRPr="00405119" w:rsidRDefault="00B73DB0" w:rsidP="00B73DB0">
      <w:pPr>
        <w:pStyle w:val="Code0"/>
        <w:spacing w:after="60"/>
        <w:ind w:firstLine="0"/>
        <w:rPr>
          <w:lang w:val="el-GR"/>
        </w:rPr>
      </w:pPr>
      <w:r>
        <w:rPr>
          <w:lang w:val="el-GR"/>
        </w:rPr>
        <w:t>Επιπλέον, τ</w:t>
      </w:r>
      <w:r w:rsidRPr="00B73DB0">
        <w:rPr>
          <w:lang w:val="el-GR"/>
        </w:rPr>
        <w:t xml:space="preserve">α αποτελέσματά μας </w:t>
      </w:r>
      <w:r>
        <w:rPr>
          <w:lang w:val="el-GR"/>
        </w:rPr>
        <w:t xml:space="preserve">επιδεικνύουν </w:t>
      </w:r>
      <w:r w:rsidRPr="00B73DB0">
        <w:rPr>
          <w:lang w:val="el-GR"/>
        </w:rPr>
        <w:t>ότι ο SNOW-V έχει σημαντικ</w:t>
      </w:r>
      <w:r>
        <w:rPr>
          <w:lang w:val="el-GR"/>
        </w:rPr>
        <w:t xml:space="preserve">ό </w:t>
      </w:r>
      <w:r w:rsidRPr="00B73DB0">
        <w:rPr>
          <w:lang w:val="el-GR"/>
        </w:rPr>
        <w:t>πλεονέκτημα έναντι</w:t>
      </w:r>
      <w:r>
        <w:rPr>
          <w:lang w:val="el-GR"/>
        </w:rPr>
        <w:t xml:space="preserve"> αντίστοιχων</w:t>
      </w:r>
      <w:r w:rsidR="00057C32">
        <w:rPr>
          <w:lang w:val="el-GR"/>
        </w:rPr>
        <w:t xml:space="preserve"> αλγορίθμων</w:t>
      </w:r>
      <w:r>
        <w:rPr>
          <w:lang w:val="el-GR"/>
        </w:rPr>
        <w:t xml:space="preserve">. Αρχικά ίσως </w:t>
      </w:r>
      <w:r w:rsidR="00B32AAE">
        <w:rPr>
          <w:lang w:val="el-GR"/>
        </w:rPr>
        <w:t>παρατηρείται μια ισο</w:t>
      </w:r>
      <w:r>
        <w:rPr>
          <w:lang w:val="el-GR"/>
        </w:rPr>
        <w:t>βαθμία</w:t>
      </w:r>
      <w:r w:rsidR="00B32AAE">
        <w:rPr>
          <w:lang w:val="el-GR"/>
        </w:rPr>
        <w:t xml:space="preserve"> μεταξύ τους</w:t>
      </w:r>
      <w:r w:rsidR="00B07542">
        <w:rPr>
          <w:lang w:val="el-GR"/>
        </w:rPr>
        <w:t>,</w:t>
      </w:r>
      <w:r w:rsidR="00B32AAE">
        <w:rPr>
          <w:lang w:val="el-GR"/>
        </w:rPr>
        <w:t xml:space="preserve"> </w:t>
      </w:r>
      <w:r>
        <w:rPr>
          <w:lang w:val="el-GR"/>
        </w:rPr>
        <w:t xml:space="preserve">τόσο </w:t>
      </w:r>
      <w:r w:rsidR="00B32AAE">
        <w:rPr>
          <w:lang w:val="el-GR"/>
        </w:rPr>
        <w:t xml:space="preserve">σε υλικό που χρησιμοποιείται </w:t>
      </w:r>
      <w:r>
        <w:rPr>
          <w:lang w:val="el-GR"/>
        </w:rPr>
        <w:t xml:space="preserve">όσο </w:t>
      </w:r>
      <w:r w:rsidR="00B32AAE">
        <w:rPr>
          <w:lang w:val="el-GR"/>
        </w:rPr>
        <w:t xml:space="preserve">και </w:t>
      </w:r>
      <w:r>
        <w:rPr>
          <w:lang w:val="el-GR"/>
        </w:rPr>
        <w:t xml:space="preserve">σε </w:t>
      </w:r>
      <w:r w:rsidR="00B32AAE">
        <w:rPr>
          <w:lang w:val="el-GR"/>
        </w:rPr>
        <w:t xml:space="preserve">συχνότητα λειτουργίας. Η μεγάλη, όμως, διαφορά βρίσκεται στο </w:t>
      </w:r>
      <w:r w:rsidR="00B32AAE">
        <w:t>throughput</w:t>
      </w:r>
      <w:r w:rsidR="00B32AAE">
        <w:rPr>
          <w:lang w:val="el-GR"/>
        </w:rPr>
        <w:t xml:space="preserve"> καθώς η αύξηση </w:t>
      </w:r>
      <w:r>
        <w:rPr>
          <w:lang w:val="el-GR"/>
        </w:rPr>
        <w:t xml:space="preserve">που επιτυγχάνεται </w:t>
      </w:r>
      <w:r w:rsidR="00B32AAE">
        <w:rPr>
          <w:lang w:val="el-GR"/>
        </w:rPr>
        <w:t xml:space="preserve">με τον αλγόριθμο </w:t>
      </w:r>
      <w:r w:rsidR="00B32AAE">
        <w:t>SNOW</w:t>
      </w:r>
      <w:r w:rsidR="00B32AAE" w:rsidRPr="00B32AAE">
        <w:rPr>
          <w:lang w:val="el-GR"/>
        </w:rPr>
        <w:t>-</w:t>
      </w:r>
      <w:r w:rsidR="00B32AAE">
        <w:t>V</w:t>
      </w:r>
      <w:r w:rsidR="00B32AAE">
        <w:rPr>
          <w:lang w:val="el-GR"/>
        </w:rPr>
        <w:t xml:space="preserve"> αγγίζει μέχρι και το </w:t>
      </w:r>
      <w:r w:rsidR="00B07542">
        <w:rPr>
          <w:lang w:val="el-GR"/>
        </w:rPr>
        <w:t>3000%.</w:t>
      </w:r>
      <w:r>
        <w:rPr>
          <w:lang w:val="el-GR"/>
        </w:rPr>
        <w:t xml:space="preserve"> </w:t>
      </w:r>
      <w:r w:rsidR="00405119">
        <w:rPr>
          <w:lang w:val="el-GR"/>
        </w:rPr>
        <w:t xml:space="preserve">Σε σχέση με άλλες υλοποιήσεις του αλγόριθμου </w:t>
      </w:r>
      <w:r w:rsidR="00405119">
        <w:t>SNOW</w:t>
      </w:r>
      <w:r w:rsidR="00405119" w:rsidRPr="00405119">
        <w:rPr>
          <w:lang w:val="el-GR"/>
        </w:rPr>
        <w:t>-</w:t>
      </w:r>
      <w:r w:rsidR="00405119">
        <w:t>V</w:t>
      </w:r>
      <w:r w:rsidR="00405119">
        <w:rPr>
          <w:lang w:val="el-GR"/>
        </w:rPr>
        <w:t xml:space="preserve">, η μείωση του απαιτούμενου υλικού αγγίζει το 50%, η συχνότητα λειτουργίας είναι περίπου η ίδια, ενώ και πάλι η διαφορά στο </w:t>
      </w:r>
      <w:r w:rsidR="00405119">
        <w:t>throughput</w:t>
      </w:r>
      <w:r w:rsidR="00405119">
        <w:rPr>
          <w:lang w:val="el-GR"/>
        </w:rPr>
        <w:t xml:space="preserve"> είναι τεράστια, καθώς παρατηρείται αύξηση κατά 1500%.</w:t>
      </w:r>
    </w:p>
    <w:p w14:paraId="16E44695" w14:textId="4C6D7DA1" w:rsidR="00405119" w:rsidRPr="00F06E05" w:rsidRDefault="0019702A" w:rsidP="00CB29DB">
      <w:pPr>
        <w:pStyle w:val="Code0"/>
        <w:spacing w:after="60"/>
        <w:ind w:firstLine="0"/>
        <w:rPr>
          <w:lang w:val="el-GR"/>
        </w:rPr>
      </w:pPr>
      <w:r>
        <w:rPr>
          <w:lang w:val="el-GR"/>
        </w:rPr>
        <w:t xml:space="preserve">Μία από τις πολλές προοπτικές για εξέλιξη της παρούσας Διπλωματικής Εργασίας είναι να </w:t>
      </w:r>
      <w:proofErr w:type="spellStart"/>
      <w:r>
        <w:rPr>
          <w:lang w:val="el-GR"/>
        </w:rPr>
        <w:t>παραλληλοποιηθεί</w:t>
      </w:r>
      <w:proofErr w:type="spellEnd"/>
      <w:r>
        <w:rPr>
          <w:lang w:val="el-GR"/>
        </w:rPr>
        <w:t xml:space="preserve"> </w:t>
      </w:r>
      <w:r w:rsidR="00701D3A">
        <w:rPr>
          <w:lang w:val="el-GR"/>
        </w:rPr>
        <w:t xml:space="preserve">και το υποσύστημα του </w:t>
      </w:r>
      <w:r w:rsidR="00701D3A">
        <w:t>FSM</w:t>
      </w:r>
      <w:r w:rsidR="00701D3A">
        <w:rPr>
          <w:lang w:val="el-GR"/>
        </w:rPr>
        <w:t xml:space="preserve"> ώστε σε κάθε κύκλο ρολογιού να διπλασιάζεται ο αριθμός των </w:t>
      </w:r>
      <w:r w:rsidR="00701D3A">
        <w:t>keystreams</w:t>
      </w:r>
      <w:r w:rsidR="00701D3A">
        <w:rPr>
          <w:lang w:val="el-GR"/>
        </w:rPr>
        <w:t xml:space="preserve"> που παράγονται και να αυξηθεί έτσι στο διπλάσιο και το </w:t>
      </w:r>
      <w:r w:rsidR="00701D3A">
        <w:t>throughput</w:t>
      </w:r>
      <w:r w:rsidR="00701D3A" w:rsidRPr="00701D3A">
        <w:rPr>
          <w:lang w:val="el-GR"/>
        </w:rPr>
        <w:t>.</w:t>
      </w:r>
      <w:r w:rsidR="00F06E05">
        <w:rPr>
          <w:lang w:val="el-GR"/>
        </w:rPr>
        <w:t xml:space="preserve"> Μια άλλη ιδέα θα αποτελούσε η ανάπτυξη μιας υλοποίησης ανθεκτική σε </w:t>
      </w:r>
      <w:r w:rsidR="00F06E05">
        <w:t>side</w:t>
      </w:r>
      <w:r w:rsidR="00F06E05" w:rsidRPr="00F06E05">
        <w:rPr>
          <w:lang w:val="el-GR"/>
        </w:rPr>
        <w:t>-</w:t>
      </w:r>
      <w:r w:rsidR="00F06E05">
        <w:t>channel</w:t>
      </w:r>
      <w:r w:rsidR="00F06E05" w:rsidRPr="00F06E05">
        <w:rPr>
          <w:lang w:val="el-GR"/>
        </w:rPr>
        <w:t xml:space="preserve"> </w:t>
      </w:r>
      <w:r w:rsidR="00F06E05">
        <w:rPr>
          <w:lang w:val="el-GR"/>
        </w:rPr>
        <w:t xml:space="preserve">επιθέσεις. </w:t>
      </w:r>
    </w:p>
    <w:p w14:paraId="0DF8B188" w14:textId="1CF0999A" w:rsidR="00BF64A9" w:rsidRPr="00405119" w:rsidRDefault="00405119" w:rsidP="00405119">
      <w:pPr>
        <w:suppressAutoHyphens w:val="0"/>
        <w:ind w:firstLine="0"/>
        <w:jc w:val="left"/>
        <w:rPr>
          <w:rFonts w:asciiTheme="minorHAnsi" w:hAnsiTheme="minorHAnsi"/>
          <w:sz w:val="24"/>
          <w:lang w:val="el-GR" w:eastAsia="el-GR"/>
        </w:rPr>
      </w:pPr>
      <w:r>
        <w:rPr>
          <w:lang w:val="el-GR"/>
        </w:rPr>
        <w:br w:type="page"/>
      </w:r>
    </w:p>
    <w:p w14:paraId="140CEC31" w14:textId="3288C864" w:rsidR="00B95E3B" w:rsidRDefault="00B95E3B" w:rsidP="00B95E3B">
      <w:pPr>
        <w:pStyle w:val="Heading1"/>
        <w:pageBreakBefore/>
        <w:numPr>
          <w:ilvl w:val="0"/>
          <w:numId w:val="0"/>
        </w:numPr>
        <w:spacing w:before="567" w:after="284"/>
      </w:pPr>
      <w:bookmarkStart w:id="119" w:name="_Toc146479307"/>
      <w:r w:rsidRPr="00FC33CD">
        <w:rPr>
          <w:rFonts w:asciiTheme="minorHAnsi" w:hAnsiTheme="minorHAnsi" w:cstheme="minorHAnsi"/>
        </w:rPr>
        <w:lastRenderedPageBreak/>
        <w:t>Βιβλιογραφία</w:t>
      </w:r>
      <w:bookmarkEnd w:id="119"/>
    </w:p>
    <w:p w14:paraId="61C50FF1" w14:textId="170ACAA5" w:rsidR="00B95E3B" w:rsidRPr="00B95E3B" w:rsidRDefault="00B95E3B" w:rsidP="00AB054B">
      <w:pPr>
        <w:ind w:firstLine="0"/>
      </w:pPr>
      <w:r w:rsidRPr="00B95E3B">
        <w:rPr>
          <w:rFonts w:asciiTheme="minorHAnsi" w:hAnsiTheme="minorHAnsi" w:cstheme="minorHAnsi"/>
          <w:sz w:val="24"/>
          <w:szCs w:val="24"/>
          <w:lang w:val="en-US" w:eastAsia="el-GR"/>
        </w:rPr>
        <w:t xml:space="preserve">[1] G. P. Kaur, J. Birla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J. Ahlawat, «Generations of Wireless </w:t>
      </w:r>
      <w:proofErr w:type="gramStart"/>
      <w:r w:rsidRPr="00B95E3B">
        <w:rPr>
          <w:rFonts w:asciiTheme="minorHAnsi" w:hAnsiTheme="minorHAnsi" w:cstheme="minorHAnsi"/>
          <w:sz w:val="24"/>
          <w:szCs w:val="24"/>
          <w:lang w:val="en-US" w:eastAsia="el-GR"/>
        </w:rPr>
        <w:t>Technology,»</w:t>
      </w:r>
      <w:proofErr w:type="gramEnd"/>
      <w:r w:rsidRPr="00B95E3B">
        <w:rPr>
          <w:rFonts w:asciiTheme="minorHAnsi" w:hAnsiTheme="minorHAnsi" w:cstheme="minorHAnsi"/>
          <w:sz w:val="24"/>
          <w:szCs w:val="24"/>
          <w:lang w:val="en-US" w:eastAsia="el-GR"/>
        </w:rPr>
        <w:t xml:space="preserve"> International Journal of Computer Science and Management Studies, pp. 435-441, 2011. </w:t>
      </w:r>
    </w:p>
    <w:p w14:paraId="60016C69" w14:textId="7925F0EB"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[2] A. U. Gawas, «An overview on evolution of mobile wireless communication networks: 1G-6</w:t>
      </w:r>
      <w:proofErr w:type="gramStart"/>
      <w:r w:rsidRPr="00B95E3B">
        <w:rPr>
          <w:rFonts w:asciiTheme="minorHAnsi" w:hAnsiTheme="minorHAnsi" w:cstheme="minorHAnsi"/>
          <w:sz w:val="24"/>
          <w:szCs w:val="24"/>
          <w:lang w:val="en-US" w:eastAsia="el-GR"/>
        </w:rPr>
        <w:t>G,»</w:t>
      </w:r>
      <w:proofErr w:type="gramEnd"/>
      <w:r w:rsidRPr="00B95E3B">
        <w:rPr>
          <w:rFonts w:asciiTheme="minorHAnsi" w:hAnsiTheme="minorHAnsi" w:cstheme="minorHAnsi"/>
          <w:sz w:val="24"/>
          <w:szCs w:val="24"/>
          <w:lang w:val="en-US" w:eastAsia="el-GR"/>
        </w:rPr>
        <w:t xml:space="preserve"> International Journal on Recent and Innovation Trends in Computing and Communication, pp. 3130-3133, 2015. </w:t>
      </w:r>
    </w:p>
    <w:p w14:paraId="31A8EC82" w14:textId="3F986F24"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[3] J. </w:t>
      </w:r>
      <w:proofErr w:type="spellStart"/>
      <w:r w:rsidRPr="00B95E3B">
        <w:rPr>
          <w:rFonts w:asciiTheme="minorHAnsi" w:hAnsiTheme="minorHAnsi" w:cstheme="minorHAnsi"/>
          <w:sz w:val="24"/>
          <w:szCs w:val="24"/>
          <w:lang w:val="en-US" w:eastAsia="el-GR"/>
        </w:rPr>
        <w:t>Pisarov</w:t>
      </w:r>
      <w:proofErr w:type="spell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G. Mester, «The impact of 5G technology on life in 21st </w:t>
      </w:r>
      <w:proofErr w:type="gramStart"/>
      <w:r w:rsidRPr="00B95E3B">
        <w:rPr>
          <w:rFonts w:asciiTheme="minorHAnsi" w:hAnsiTheme="minorHAnsi" w:cstheme="minorHAnsi"/>
          <w:sz w:val="24"/>
          <w:szCs w:val="24"/>
          <w:lang w:val="en-US" w:eastAsia="el-GR"/>
        </w:rPr>
        <w:t>century,»</w:t>
      </w:r>
      <w:proofErr w:type="gramEnd"/>
      <w:r w:rsidRPr="00B95E3B">
        <w:rPr>
          <w:rFonts w:asciiTheme="minorHAnsi" w:hAnsiTheme="minorHAnsi" w:cstheme="minorHAnsi"/>
          <w:sz w:val="24"/>
          <w:szCs w:val="24"/>
          <w:lang w:val="en-US" w:eastAsia="el-GR"/>
        </w:rPr>
        <w:t xml:space="preserve"> IPSI </w:t>
      </w:r>
      <w:proofErr w:type="spellStart"/>
      <w:r w:rsidRPr="00B95E3B">
        <w:rPr>
          <w:rFonts w:asciiTheme="minorHAnsi" w:hAnsiTheme="minorHAnsi" w:cstheme="minorHAnsi"/>
          <w:sz w:val="24"/>
          <w:szCs w:val="24"/>
          <w:lang w:val="en-US" w:eastAsia="el-GR"/>
        </w:rPr>
        <w:t>BgD</w:t>
      </w:r>
      <w:proofErr w:type="spellEnd"/>
      <w:r w:rsidRPr="00B95E3B">
        <w:rPr>
          <w:rFonts w:asciiTheme="minorHAnsi" w:hAnsiTheme="minorHAnsi" w:cstheme="minorHAnsi"/>
          <w:sz w:val="24"/>
          <w:szCs w:val="24"/>
          <w:lang w:val="en-US" w:eastAsia="el-GR"/>
        </w:rPr>
        <w:t xml:space="preserve"> Transactions on Advanced Research (TAR), 2020. </w:t>
      </w:r>
    </w:p>
    <w:p w14:paraId="38861470" w14:textId="55EC9703"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[4] P. Popovski, K. F. Trillingsgaard, O. Simeone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G. </w:t>
      </w:r>
      <w:proofErr w:type="spellStart"/>
      <w:r w:rsidRPr="00B95E3B">
        <w:rPr>
          <w:rFonts w:asciiTheme="minorHAnsi" w:hAnsiTheme="minorHAnsi" w:cstheme="minorHAnsi"/>
          <w:sz w:val="24"/>
          <w:szCs w:val="24"/>
          <w:lang w:val="en-US" w:eastAsia="el-GR"/>
        </w:rPr>
        <w:t>Durisi</w:t>
      </w:r>
      <w:proofErr w:type="spellEnd"/>
      <w:r w:rsidRPr="00B95E3B">
        <w:rPr>
          <w:rFonts w:asciiTheme="minorHAnsi" w:hAnsiTheme="minorHAnsi" w:cstheme="minorHAnsi"/>
          <w:sz w:val="24"/>
          <w:szCs w:val="24"/>
          <w:lang w:val="en-US" w:eastAsia="el-GR"/>
        </w:rPr>
        <w:t xml:space="preserve">, «5G Wireless Network Slicing for </w:t>
      </w:r>
      <w:proofErr w:type="spellStart"/>
      <w:r w:rsidRPr="00B95E3B">
        <w:rPr>
          <w:rFonts w:asciiTheme="minorHAnsi" w:hAnsiTheme="minorHAnsi" w:cstheme="minorHAnsi"/>
          <w:sz w:val="24"/>
          <w:szCs w:val="24"/>
          <w:lang w:val="en-US" w:eastAsia="el-GR"/>
        </w:rPr>
        <w:t>eMBB</w:t>
      </w:r>
      <w:proofErr w:type="spellEnd"/>
      <w:r w:rsidRPr="00B95E3B">
        <w:rPr>
          <w:rFonts w:asciiTheme="minorHAnsi" w:hAnsiTheme="minorHAnsi" w:cstheme="minorHAnsi"/>
          <w:sz w:val="24"/>
          <w:szCs w:val="24"/>
          <w:lang w:val="en-US" w:eastAsia="el-GR"/>
        </w:rPr>
        <w:t xml:space="preserve">, URLLC, and </w:t>
      </w:r>
      <w:proofErr w:type="spellStart"/>
      <w:r w:rsidRPr="00B95E3B">
        <w:rPr>
          <w:rFonts w:asciiTheme="minorHAnsi" w:hAnsiTheme="minorHAnsi" w:cstheme="minorHAnsi"/>
          <w:sz w:val="24"/>
          <w:szCs w:val="24"/>
          <w:lang w:val="en-US" w:eastAsia="el-GR"/>
        </w:rPr>
        <w:t>mMTC</w:t>
      </w:r>
      <w:proofErr w:type="spellEnd"/>
      <w:r w:rsidRPr="00B95E3B">
        <w:rPr>
          <w:rFonts w:asciiTheme="minorHAnsi" w:hAnsiTheme="minorHAnsi" w:cstheme="minorHAnsi"/>
          <w:sz w:val="24"/>
          <w:szCs w:val="24"/>
          <w:lang w:val="en-US" w:eastAsia="el-GR"/>
        </w:rPr>
        <w:t xml:space="preserve">: A Communication-Theoretic </w:t>
      </w:r>
      <w:proofErr w:type="gramStart"/>
      <w:r w:rsidRPr="00B95E3B">
        <w:rPr>
          <w:rFonts w:asciiTheme="minorHAnsi" w:hAnsiTheme="minorHAnsi" w:cstheme="minorHAnsi"/>
          <w:sz w:val="24"/>
          <w:szCs w:val="24"/>
          <w:lang w:val="en-US" w:eastAsia="el-GR"/>
        </w:rPr>
        <w:t>View,»</w:t>
      </w:r>
      <w:proofErr w:type="gramEnd"/>
      <w:r w:rsidRPr="00B95E3B">
        <w:rPr>
          <w:rFonts w:asciiTheme="minorHAnsi" w:hAnsiTheme="minorHAnsi" w:cstheme="minorHAnsi"/>
          <w:sz w:val="24"/>
          <w:szCs w:val="24"/>
          <w:lang w:val="en-US" w:eastAsia="el-GR"/>
        </w:rPr>
        <w:t xml:space="preserve"> IEEE Access, pp. 55765-55779, 2018. </w:t>
      </w:r>
    </w:p>
    <w:p w14:paraId="0ACAE508" w14:textId="706A2D3F"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[5] J. A. del Peral-Rosado, R. </w:t>
      </w:r>
      <w:proofErr w:type="spellStart"/>
      <w:r w:rsidRPr="00B95E3B">
        <w:rPr>
          <w:rFonts w:asciiTheme="minorHAnsi" w:hAnsiTheme="minorHAnsi" w:cstheme="minorHAnsi"/>
          <w:sz w:val="24"/>
          <w:szCs w:val="24"/>
          <w:lang w:val="en-US" w:eastAsia="el-GR"/>
        </w:rPr>
        <w:t>Raulefs</w:t>
      </w:r>
      <w:proofErr w:type="spellEnd"/>
      <w:r w:rsidRPr="00B95E3B">
        <w:rPr>
          <w:rFonts w:asciiTheme="minorHAnsi" w:hAnsiTheme="minorHAnsi" w:cstheme="minorHAnsi"/>
          <w:sz w:val="24"/>
          <w:szCs w:val="24"/>
          <w:lang w:val="en-US" w:eastAsia="el-GR"/>
        </w:rPr>
        <w:t xml:space="preserve">, J. A. López-Salcedo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G. Seco-Granados, «Survey of Cellular Mobile Radio Localization Methods: From 1G to 5</w:t>
      </w:r>
      <w:proofErr w:type="gramStart"/>
      <w:r w:rsidRPr="00B95E3B">
        <w:rPr>
          <w:rFonts w:asciiTheme="minorHAnsi" w:hAnsiTheme="minorHAnsi" w:cstheme="minorHAnsi"/>
          <w:sz w:val="24"/>
          <w:szCs w:val="24"/>
          <w:lang w:val="en-US" w:eastAsia="el-GR"/>
        </w:rPr>
        <w:t>G,»</w:t>
      </w:r>
      <w:proofErr w:type="gramEnd"/>
      <w:r w:rsidRPr="00B95E3B">
        <w:rPr>
          <w:rFonts w:asciiTheme="minorHAnsi" w:hAnsiTheme="minorHAnsi" w:cstheme="minorHAnsi"/>
          <w:sz w:val="24"/>
          <w:szCs w:val="24"/>
          <w:lang w:val="en-US" w:eastAsia="el-GR"/>
        </w:rPr>
        <w:t xml:space="preserve"> IEEE Communications Surveys &amp; Tutorials, pp. 1124-1148, 2018. </w:t>
      </w:r>
    </w:p>
    <w:p w14:paraId="24C11D4E" w14:textId="3456BDF4"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[6] I. Ahmad, S. Shahabuddin, T. Kumar, J. </w:t>
      </w:r>
      <w:proofErr w:type="spellStart"/>
      <w:r w:rsidRPr="00B95E3B">
        <w:rPr>
          <w:rFonts w:asciiTheme="minorHAnsi" w:hAnsiTheme="minorHAnsi" w:cstheme="minorHAnsi"/>
          <w:sz w:val="24"/>
          <w:szCs w:val="24"/>
          <w:lang w:val="en-US" w:eastAsia="el-GR"/>
        </w:rPr>
        <w:t>Okwuibe</w:t>
      </w:r>
      <w:proofErr w:type="spellEnd"/>
      <w:r w:rsidRPr="00B95E3B">
        <w:rPr>
          <w:rFonts w:asciiTheme="minorHAnsi" w:hAnsiTheme="minorHAnsi" w:cstheme="minorHAnsi"/>
          <w:sz w:val="24"/>
          <w:szCs w:val="24"/>
          <w:lang w:val="en-US" w:eastAsia="el-GR"/>
        </w:rPr>
        <w:t xml:space="preserve">, A. </w:t>
      </w:r>
      <w:proofErr w:type="spellStart"/>
      <w:r w:rsidRPr="00B95E3B">
        <w:rPr>
          <w:rFonts w:asciiTheme="minorHAnsi" w:hAnsiTheme="minorHAnsi" w:cstheme="minorHAnsi"/>
          <w:sz w:val="24"/>
          <w:szCs w:val="24"/>
          <w:lang w:val="en-US" w:eastAsia="el-GR"/>
        </w:rPr>
        <w:t>Gurtov</w:t>
      </w:r>
      <w:proofErr w:type="spell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M. </w:t>
      </w:r>
      <w:proofErr w:type="spellStart"/>
      <w:r w:rsidRPr="00B95E3B">
        <w:rPr>
          <w:rFonts w:asciiTheme="minorHAnsi" w:hAnsiTheme="minorHAnsi" w:cstheme="minorHAnsi"/>
          <w:sz w:val="24"/>
          <w:szCs w:val="24"/>
          <w:lang w:val="en-US" w:eastAsia="el-GR"/>
        </w:rPr>
        <w:t>Ylianttila</w:t>
      </w:r>
      <w:proofErr w:type="spellEnd"/>
      <w:r w:rsidRPr="00B95E3B">
        <w:rPr>
          <w:rFonts w:asciiTheme="minorHAnsi" w:hAnsiTheme="minorHAnsi" w:cstheme="minorHAnsi"/>
          <w:sz w:val="24"/>
          <w:szCs w:val="24"/>
          <w:lang w:val="en-US" w:eastAsia="el-GR"/>
        </w:rPr>
        <w:t xml:space="preserve">, «Security for 5G and </w:t>
      </w:r>
      <w:proofErr w:type="gramStart"/>
      <w:r w:rsidRPr="00B95E3B">
        <w:rPr>
          <w:rFonts w:asciiTheme="minorHAnsi" w:hAnsiTheme="minorHAnsi" w:cstheme="minorHAnsi"/>
          <w:sz w:val="24"/>
          <w:szCs w:val="24"/>
          <w:lang w:val="en-US" w:eastAsia="el-GR"/>
        </w:rPr>
        <w:t>Beyond,»</w:t>
      </w:r>
      <w:proofErr w:type="gramEnd"/>
      <w:r w:rsidRPr="00B95E3B">
        <w:rPr>
          <w:rFonts w:asciiTheme="minorHAnsi" w:hAnsiTheme="minorHAnsi" w:cstheme="minorHAnsi"/>
          <w:sz w:val="24"/>
          <w:szCs w:val="24"/>
          <w:lang w:val="en-US" w:eastAsia="el-GR"/>
        </w:rPr>
        <w:t xml:space="preserve"> IEEE Communications Surveys &amp; Tutorials, pp. 3682-3722, 2019. </w:t>
      </w:r>
    </w:p>
    <w:p w14:paraId="1F8DF20F" w14:textId="7EC1FB0D"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[7] I. Ahmad, T. Kumar, M. Liyanage, J. </w:t>
      </w:r>
      <w:proofErr w:type="spellStart"/>
      <w:r w:rsidRPr="00B95E3B">
        <w:rPr>
          <w:rFonts w:asciiTheme="minorHAnsi" w:hAnsiTheme="minorHAnsi" w:cstheme="minorHAnsi"/>
          <w:sz w:val="24"/>
          <w:szCs w:val="24"/>
          <w:lang w:val="en-US" w:eastAsia="el-GR"/>
        </w:rPr>
        <w:t>Okwuibe</w:t>
      </w:r>
      <w:proofErr w:type="spellEnd"/>
      <w:r w:rsidRPr="00B95E3B">
        <w:rPr>
          <w:rFonts w:asciiTheme="minorHAnsi" w:hAnsiTheme="minorHAnsi" w:cstheme="minorHAnsi"/>
          <w:sz w:val="24"/>
          <w:szCs w:val="24"/>
          <w:lang w:val="en-US" w:eastAsia="el-GR"/>
        </w:rPr>
        <w:t xml:space="preserve">, M. </w:t>
      </w:r>
      <w:proofErr w:type="spellStart"/>
      <w:r w:rsidRPr="00B95E3B">
        <w:rPr>
          <w:rFonts w:asciiTheme="minorHAnsi" w:hAnsiTheme="minorHAnsi" w:cstheme="minorHAnsi"/>
          <w:sz w:val="24"/>
          <w:szCs w:val="24"/>
          <w:lang w:val="en-US" w:eastAsia="el-GR"/>
        </w:rPr>
        <w:t>Ylianttila</w:t>
      </w:r>
      <w:proofErr w:type="spell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A. </w:t>
      </w:r>
      <w:proofErr w:type="spellStart"/>
      <w:r w:rsidRPr="00B95E3B">
        <w:rPr>
          <w:rFonts w:asciiTheme="minorHAnsi" w:hAnsiTheme="minorHAnsi" w:cstheme="minorHAnsi"/>
          <w:sz w:val="24"/>
          <w:szCs w:val="24"/>
          <w:lang w:val="en-US" w:eastAsia="el-GR"/>
        </w:rPr>
        <w:t>Gurtov</w:t>
      </w:r>
      <w:proofErr w:type="spellEnd"/>
      <w:r w:rsidRPr="00B95E3B">
        <w:rPr>
          <w:rFonts w:asciiTheme="minorHAnsi" w:hAnsiTheme="minorHAnsi" w:cstheme="minorHAnsi"/>
          <w:sz w:val="24"/>
          <w:szCs w:val="24"/>
          <w:lang w:val="en-US" w:eastAsia="el-GR"/>
        </w:rPr>
        <w:t xml:space="preserve">, «Overview of 5G Security Challenges and </w:t>
      </w:r>
      <w:proofErr w:type="gramStart"/>
      <w:r w:rsidRPr="00B95E3B">
        <w:rPr>
          <w:rFonts w:asciiTheme="minorHAnsi" w:hAnsiTheme="minorHAnsi" w:cstheme="minorHAnsi"/>
          <w:sz w:val="24"/>
          <w:szCs w:val="24"/>
          <w:lang w:val="en-US" w:eastAsia="el-GR"/>
        </w:rPr>
        <w:t>Solutions,»</w:t>
      </w:r>
      <w:proofErr w:type="gramEnd"/>
      <w:r w:rsidRPr="00B95E3B">
        <w:rPr>
          <w:rFonts w:asciiTheme="minorHAnsi" w:hAnsiTheme="minorHAnsi" w:cstheme="minorHAnsi"/>
          <w:sz w:val="24"/>
          <w:szCs w:val="24"/>
          <w:lang w:val="en-US" w:eastAsia="el-GR"/>
        </w:rPr>
        <w:t xml:space="preserve"> IEEE Communications Standards Magazine, pp. 36-43, 2018. </w:t>
      </w:r>
    </w:p>
    <w:p w14:paraId="238BF02F" w14:textId="72C91183"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[8] Y. Inan, «Analyzing The Classic Caesar Method </w:t>
      </w:r>
      <w:proofErr w:type="gramStart"/>
      <w:r w:rsidRPr="00B95E3B">
        <w:rPr>
          <w:rFonts w:asciiTheme="minorHAnsi" w:hAnsiTheme="minorHAnsi" w:cstheme="minorHAnsi"/>
          <w:sz w:val="24"/>
          <w:szCs w:val="24"/>
          <w:lang w:val="en-US" w:eastAsia="el-GR"/>
        </w:rPr>
        <w:t>Cryptography,»</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σε</w:t>
      </w:r>
      <w:r w:rsidRPr="00B95E3B">
        <w:rPr>
          <w:rFonts w:asciiTheme="minorHAnsi" w:hAnsiTheme="minorHAnsi" w:cstheme="minorHAnsi"/>
          <w:sz w:val="24"/>
          <w:szCs w:val="24"/>
          <w:lang w:val="en-US" w:eastAsia="el-GR"/>
        </w:rPr>
        <w:t xml:space="preserve"> 4th International Conference on Computational Mathematics and Engineering Sciences (CMES-2019), 2019, pp. 213-220.</w:t>
      </w:r>
    </w:p>
    <w:p w14:paraId="4A8A0088" w14:textId="26B1CF18"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[9] </w:t>
      </w:r>
      <w:proofErr w:type="spellStart"/>
      <w:proofErr w:type="gramStart"/>
      <w:r w:rsidRPr="00B95E3B">
        <w:rPr>
          <w:rFonts w:asciiTheme="minorHAnsi" w:hAnsiTheme="minorHAnsi" w:cstheme="minorHAnsi"/>
          <w:sz w:val="24"/>
          <w:szCs w:val="24"/>
          <w:lang w:val="en-US" w:eastAsia="el-GR"/>
        </w:rPr>
        <w:t>W.Stallings</w:t>
      </w:r>
      <w:proofErr w:type="spellEnd"/>
      <w:proofErr w:type="gramEnd"/>
      <w:r w:rsidRPr="00B95E3B">
        <w:rPr>
          <w:rFonts w:asciiTheme="minorHAnsi" w:hAnsiTheme="minorHAnsi" w:cstheme="minorHAnsi"/>
          <w:sz w:val="24"/>
          <w:szCs w:val="24"/>
          <w:lang w:val="en-US" w:eastAsia="el-GR"/>
        </w:rPr>
        <w:t xml:space="preserve">, Cryptography and Network Security: Principles and Practice, Pearson Higher Education, 2020. </w:t>
      </w:r>
    </w:p>
    <w:p w14:paraId="2B4349DC" w14:textId="0A0655EF"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[10]</w:t>
      </w:r>
      <w:r w:rsidR="00AB054B" w:rsidRPr="00AB054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n-US" w:eastAsia="el-GR"/>
        </w:rPr>
        <w:t>GDPR.EU, «</w:t>
      </w:r>
      <w:proofErr w:type="gramStart"/>
      <w:r w:rsidRPr="00B95E3B">
        <w:rPr>
          <w:rFonts w:asciiTheme="minorHAnsi" w:hAnsiTheme="minorHAnsi" w:cstheme="minorHAnsi"/>
          <w:sz w:val="24"/>
          <w:szCs w:val="24"/>
          <w:lang w:val="en-US" w:eastAsia="el-GR"/>
        </w:rPr>
        <w:t>GDPR.EU,»</w:t>
      </w:r>
      <w:proofErr w:type="gramEnd"/>
      <w:r w:rsidRPr="00B95E3B">
        <w:rPr>
          <w:rFonts w:asciiTheme="minorHAnsi" w:hAnsiTheme="minorHAnsi" w:cstheme="minorHAnsi"/>
          <w:sz w:val="24"/>
          <w:szCs w:val="24"/>
          <w:lang w:val="en-US" w:eastAsia="el-GR"/>
        </w:rPr>
        <w:t xml:space="preserve"> </w:t>
      </w:r>
      <w:proofErr w:type="spellStart"/>
      <w:r w:rsidRPr="00B95E3B">
        <w:rPr>
          <w:rFonts w:asciiTheme="minorHAnsi" w:hAnsiTheme="minorHAnsi" w:cstheme="minorHAnsi"/>
          <w:sz w:val="24"/>
          <w:szCs w:val="24"/>
          <w:lang w:val="en-US" w:eastAsia="el-GR"/>
        </w:rPr>
        <w:t>Protagon</w:t>
      </w:r>
      <w:proofErr w:type="spellEnd"/>
      <w:r w:rsidRPr="00B95E3B">
        <w:rPr>
          <w:rFonts w:asciiTheme="minorHAnsi" w:hAnsiTheme="minorHAnsi" w:cstheme="minorHAnsi"/>
          <w:sz w:val="24"/>
          <w:szCs w:val="24"/>
          <w:lang w:val="en-US" w:eastAsia="el-GR"/>
        </w:rPr>
        <w:t xml:space="preserve"> AG, [</w:t>
      </w:r>
      <w:r w:rsidRPr="00B95E3B">
        <w:rPr>
          <w:rFonts w:asciiTheme="minorHAnsi" w:hAnsiTheme="minorHAnsi" w:cstheme="minorHAnsi"/>
          <w:sz w:val="24"/>
          <w:szCs w:val="24"/>
          <w:lang w:val="el-GR" w:eastAsia="el-GR"/>
        </w:rPr>
        <w:t>Ηλεκτρονικό</w:t>
      </w:r>
      <w:r w:rsidRPr="00B95E3B">
        <w:rPr>
          <w:rFonts w:asciiTheme="minorHAnsi" w:hAnsiTheme="minorHAnsi" w:cstheme="minorHAnsi"/>
          <w:sz w:val="24"/>
          <w:szCs w:val="24"/>
          <w:lang w:val="en-US" w:eastAsia="el-GR"/>
        </w:rPr>
        <w:t>]. Available: https://gdpr.eu/tag/gdpr/. [</w:t>
      </w:r>
      <w:r w:rsidRPr="00B95E3B">
        <w:rPr>
          <w:rFonts w:asciiTheme="minorHAnsi" w:hAnsiTheme="minorHAnsi" w:cstheme="minorHAnsi"/>
          <w:sz w:val="24"/>
          <w:szCs w:val="24"/>
          <w:lang w:val="el-GR" w:eastAsia="el-GR"/>
        </w:rPr>
        <w:t>Πρόσβαση</w:t>
      </w:r>
      <w:r w:rsidRPr="00B95E3B">
        <w:rPr>
          <w:rFonts w:asciiTheme="minorHAnsi" w:hAnsiTheme="minorHAnsi" w:cstheme="minorHAnsi"/>
          <w:sz w:val="24"/>
          <w:szCs w:val="24"/>
          <w:lang w:val="en-US" w:eastAsia="el-GR"/>
        </w:rPr>
        <w:t xml:space="preserve"> 2 </w:t>
      </w:r>
      <w:r w:rsidRPr="00B95E3B">
        <w:rPr>
          <w:rFonts w:asciiTheme="minorHAnsi" w:hAnsiTheme="minorHAnsi" w:cstheme="minorHAnsi"/>
          <w:sz w:val="24"/>
          <w:szCs w:val="24"/>
          <w:lang w:val="el-GR" w:eastAsia="el-GR"/>
        </w:rPr>
        <w:t>Ιο</w:t>
      </w:r>
      <w:r>
        <w:rPr>
          <w:rFonts w:asciiTheme="minorHAnsi" w:hAnsiTheme="minorHAnsi" w:cstheme="minorHAnsi"/>
          <w:sz w:val="24"/>
          <w:szCs w:val="24"/>
          <w:lang w:val="el-GR" w:eastAsia="el-GR"/>
        </w:rPr>
        <w:t>υνίου</w:t>
      </w:r>
      <w:r w:rsidRPr="00B95E3B">
        <w:rPr>
          <w:rFonts w:asciiTheme="minorHAnsi" w:hAnsiTheme="minorHAnsi" w:cstheme="minorHAnsi"/>
          <w:sz w:val="24"/>
          <w:szCs w:val="24"/>
          <w:lang w:val="en-US" w:eastAsia="el-GR"/>
        </w:rPr>
        <w:t xml:space="preserve"> 2023].</w:t>
      </w:r>
    </w:p>
    <w:p w14:paraId="4F753857" w14:textId="26617D2F"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[11] S. E. Donaldson, S. G. Siegel, C. K. Williams, A. Aslam, S. E. Donaldson, S. G. Siegel, C. K. Williams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A. Aslam, «Cybersecurity </w:t>
      </w:r>
      <w:proofErr w:type="gramStart"/>
      <w:r w:rsidRPr="00B95E3B">
        <w:rPr>
          <w:rFonts w:asciiTheme="minorHAnsi" w:hAnsiTheme="minorHAnsi" w:cstheme="minorHAnsi"/>
          <w:sz w:val="24"/>
          <w:szCs w:val="24"/>
          <w:lang w:val="en-US" w:eastAsia="el-GR"/>
        </w:rPr>
        <w:t>frameworks,»</w:t>
      </w:r>
      <w:proofErr w:type="gramEnd"/>
      <w:r w:rsidRPr="00B95E3B">
        <w:rPr>
          <w:rFonts w:asciiTheme="minorHAnsi" w:hAnsiTheme="minorHAnsi" w:cstheme="minorHAnsi"/>
          <w:sz w:val="24"/>
          <w:szCs w:val="24"/>
          <w:lang w:val="en-US" w:eastAsia="el-GR"/>
        </w:rPr>
        <w:t xml:space="preserve"> Enterprise Cybersecurity: How to Build a Successful </w:t>
      </w:r>
      <w:proofErr w:type="spellStart"/>
      <w:r w:rsidRPr="00B95E3B">
        <w:rPr>
          <w:rFonts w:asciiTheme="minorHAnsi" w:hAnsiTheme="minorHAnsi" w:cstheme="minorHAnsi"/>
          <w:sz w:val="24"/>
          <w:szCs w:val="24"/>
          <w:lang w:val="en-US" w:eastAsia="el-GR"/>
        </w:rPr>
        <w:t>Cyberdefense</w:t>
      </w:r>
      <w:proofErr w:type="spellEnd"/>
      <w:r w:rsidRPr="00B95E3B">
        <w:rPr>
          <w:rFonts w:asciiTheme="minorHAnsi" w:hAnsiTheme="minorHAnsi" w:cstheme="minorHAnsi"/>
          <w:sz w:val="24"/>
          <w:szCs w:val="24"/>
          <w:lang w:val="en-US" w:eastAsia="el-GR"/>
        </w:rPr>
        <w:t xml:space="preserve"> Program Against Advanced Threats, pp. 297-309, 2015. </w:t>
      </w:r>
    </w:p>
    <w:p w14:paraId="5EFF3D04" w14:textId="050C3DE2"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[12] F. Maqsood, M. Ahmed, M. M. Ali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M. A. Shah, «Cryptography: a comparative analysis for modern </w:t>
      </w:r>
      <w:proofErr w:type="gramStart"/>
      <w:r w:rsidRPr="00B95E3B">
        <w:rPr>
          <w:rFonts w:asciiTheme="minorHAnsi" w:hAnsiTheme="minorHAnsi" w:cstheme="minorHAnsi"/>
          <w:sz w:val="24"/>
          <w:szCs w:val="24"/>
          <w:lang w:val="en-US" w:eastAsia="el-GR"/>
        </w:rPr>
        <w:t>techniques,»</w:t>
      </w:r>
      <w:proofErr w:type="gramEnd"/>
      <w:r w:rsidRPr="00B95E3B">
        <w:rPr>
          <w:rFonts w:asciiTheme="minorHAnsi" w:hAnsiTheme="minorHAnsi" w:cstheme="minorHAnsi"/>
          <w:sz w:val="24"/>
          <w:szCs w:val="24"/>
          <w:lang w:val="en-US" w:eastAsia="el-GR"/>
        </w:rPr>
        <w:t xml:space="preserve"> International Journal of Advanced Computer Science and Applications, 2017. </w:t>
      </w:r>
    </w:p>
    <w:p w14:paraId="00D4B360" w14:textId="7BAB0487"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[13]</w:t>
      </w:r>
      <w:r>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n-US" w:eastAsia="el-GR"/>
        </w:rPr>
        <w:t xml:space="preserve">D. Walkowski, «F5 </w:t>
      </w:r>
      <w:proofErr w:type="gramStart"/>
      <w:r w:rsidRPr="00B95E3B">
        <w:rPr>
          <w:rFonts w:asciiTheme="minorHAnsi" w:hAnsiTheme="minorHAnsi" w:cstheme="minorHAnsi"/>
          <w:sz w:val="24"/>
          <w:szCs w:val="24"/>
          <w:lang w:val="en-US" w:eastAsia="el-GR"/>
        </w:rPr>
        <w:t>Labs,»</w:t>
      </w:r>
      <w:proofErr w:type="gramEnd"/>
      <w:r w:rsidRPr="00B95E3B">
        <w:rPr>
          <w:rFonts w:asciiTheme="minorHAnsi" w:hAnsiTheme="minorHAnsi" w:cstheme="minorHAnsi"/>
          <w:sz w:val="24"/>
          <w:szCs w:val="24"/>
          <w:lang w:val="en-US" w:eastAsia="el-GR"/>
        </w:rPr>
        <w:t xml:space="preserve"> 8 </w:t>
      </w:r>
      <w:r w:rsidRPr="00B95E3B">
        <w:rPr>
          <w:rFonts w:asciiTheme="minorHAnsi" w:hAnsiTheme="minorHAnsi" w:cstheme="minorHAnsi"/>
          <w:sz w:val="24"/>
          <w:szCs w:val="24"/>
          <w:lang w:val="el-GR" w:eastAsia="el-GR"/>
        </w:rPr>
        <w:t>Ιούνιος</w:t>
      </w:r>
      <w:r w:rsidRPr="00B95E3B">
        <w:rPr>
          <w:rFonts w:asciiTheme="minorHAnsi" w:hAnsiTheme="minorHAnsi" w:cstheme="minorHAnsi"/>
          <w:sz w:val="24"/>
          <w:szCs w:val="24"/>
          <w:lang w:val="en-US" w:eastAsia="el-GR"/>
        </w:rPr>
        <w:t xml:space="preserve"> 2019. </w:t>
      </w:r>
      <w:r w:rsidRPr="00B95E3B">
        <w:rPr>
          <w:rFonts w:asciiTheme="minorHAnsi" w:hAnsiTheme="minorHAnsi" w:cstheme="minorHAnsi"/>
          <w:sz w:val="24"/>
          <w:szCs w:val="24"/>
          <w:lang w:val="el-GR" w:eastAsia="el-GR"/>
        </w:rPr>
        <w:t xml:space="preserve">[Ηλεκτρονικό]. </w:t>
      </w:r>
      <w:proofErr w:type="spellStart"/>
      <w:r w:rsidRPr="00B95E3B">
        <w:rPr>
          <w:rFonts w:asciiTheme="minorHAnsi" w:hAnsiTheme="minorHAnsi" w:cstheme="minorHAnsi"/>
          <w:sz w:val="24"/>
          <w:szCs w:val="24"/>
          <w:lang w:val="el-GR" w:eastAsia="el-GR"/>
        </w:rPr>
        <w:t>Available</w:t>
      </w:r>
      <w:proofErr w:type="spellEnd"/>
      <w:r w:rsidRPr="00B95E3B">
        <w:rPr>
          <w:rFonts w:asciiTheme="minorHAnsi" w:hAnsiTheme="minorHAnsi" w:cstheme="minorHAnsi"/>
          <w:sz w:val="24"/>
          <w:szCs w:val="24"/>
          <w:lang w:val="el-GR" w:eastAsia="el-GR"/>
        </w:rPr>
        <w:t xml:space="preserve">: https://www.f5.com/labs/learning-center/what-is-the-cia-triad. </w:t>
      </w:r>
      <w:r w:rsidRPr="00B95E3B">
        <w:rPr>
          <w:rFonts w:asciiTheme="minorHAnsi" w:hAnsiTheme="minorHAnsi" w:cstheme="minorHAnsi"/>
          <w:sz w:val="24"/>
          <w:szCs w:val="24"/>
          <w:lang w:val="en-US" w:eastAsia="el-GR"/>
        </w:rPr>
        <w:t>[</w:t>
      </w:r>
      <w:r w:rsidRPr="00B95E3B">
        <w:rPr>
          <w:rFonts w:asciiTheme="minorHAnsi" w:hAnsiTheme="minorHAnsi" w:cstheme="minorHAnsi"/>
          <w:sz w:val="24"/>
          <w:szCs w:val="24"/>
          <w:lang w:val="el-GR" w:eastAsia="el-GR"/>
        </w:rPr>
        <w:t>Πρόσβαση</w:t>
      </w:r>
      <w:r w:rsidRPr="00B95E3B">
        <w:rPr>
          <w:rFonts w:asciiTheme="minorHAnsi" w:hAnsiTheme="minorHAnsi" w:cstheme="minorHAnsi"/>
          <w:sz w:val="24"/>
          <w:szCs w:val="24"/>
          <w:lang w:val="en-US" w:eastAsia="el-GR"/>
        </w:rPr>
        <w:t xml:space="preserve"> 6 </w:t>
      </w:r>
      <w:r w:rsidRPr="00B95E3B">
        <w:rPr>
          <w:rFonts w:asciiTheme="minorHAnsi" w:hAnsiTheme="minorHAnsi" w:cstheme="minorHAnsi"/>
          <w:sz w:val="24"/>
          <w:szCs w:val="24"/>
          <w:lang w:val="el-GR" w:eastAsia="el-GR"/>
        </w:rPr>
        <w:t>Ιο</w:t>
      </w:r>
      <w:r>
        <w:rPr>
          <w:rFonts w:asciiTheme="minorHAnsi" w:hAnsiTheme="minorHAnsi" w:cstheme="minorHAnsi"/>
          <w:sz w:val="24"/>
          <w:szCs w:val="24"/>
          <w:lang w:val="el-GR" w:eastAsia="el-GR"/>
        </w:rPr>
        <w:t>υνίου</w:t>
      </w:r>
      <w:r w:rsidRPr="00B95E3B">
        <w:rPr>
          <w:rFonts w:asciiTheme="minorHAnsi" w:hAnsiTheme="minorHAnsi" w:cstheme="minorHAnsi"/>
          <w:sz w:val="24"/>
          <w:szCs w:val="24"/>
          <w:lang w:val="en-US" w:eastAsia="el-GR"/>
        </w:rPr>
        <w:t xml:space="preserve"> 2023].</w:t>
      </w:r>
    </w:p>
    <w:p w14:paraId="7AF21315" w14:textId="4A8507C6"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[14] K. S. Mohamed, Cryptography Concepts: Confidentiality, Springer International Publishing, 2020. </w:t>
      </w:r>
    </w:p>
    <w:p w14:paraId="33D30916" w14:textId="6C8800BB"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[15] R. Cramer, I. Damgård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Y. </w:t>
      </w:r>
      <w:proofErr w:type="spellStart"/>
      <w:r w:rsidRPr="00B95E3B">
        <w:rPr>
          <w:rFonts w:asciiTheme="minorHAnsi" w:hAnsiTheme="minorHAnsi" w:cstheme="minorHAnsi"/>
          <w:sz w:val="24"/>
          <w:szCs w:val="24"/>
          <w:lang w:val="en-US" w:eastAsia="el-GR"/>
        </w:rPr>
        <w:t>Ishai</w:t>
      </w:r>
      <w:proofErr w:type="spellEnd"/>
      <w:r w:rsidRPr="00B95E3B">
        <w:rPr>
          <w:rFonts w:asciiTheme="minorHAnsi" w:hAnsiTheme="minorHAnsi" w:cstheme="minorHAnsi"/>
          <w:sz w:val="24"/>
          <w:szCs w:val="24"/>
          <w:lang w:val="en-US" w:eastAsia="el-GR"/>
        </w:rPr>
        <w:t xml:space="preserve">, «Theory of </w:t>
      </w:r>
      <w:proofErr w:type="gramStart"/>
      <w:r w:rsidRPr="00B95E3B">
        <w:rPr>
          <w:rFonts w:asciiTheme="minorHAnsi" w:hAnsiTheme="minorHAnsi" w:cstheme="minorHAnsi"/>
          <w:sz w:val="24"/>
          <w:szCs w:val="24"/>
          <w:lang w:val="en-US" w:eastAsia="el-GR"/>
        </w:rPr>
        <w:t>Cryptography,»</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σε</w:t>
      </w:r>
      <w:r w:rsidRPr="00B95E3B">
        <w:rPr>
          <w:rFonts w:asciiTheme="minorHAnsi" w:hAnsiTheme="minorHAnsi" w:cstheme="minorHAnsi"/>
          <w:sz w:val="24"/>
          <w:szCs w:val="24"/>
          <w:lang w:val="en-US" w:eastAsia="el-GR"/>
        </w:rPr>
        <w:t xml:space="preserve"> Proceedings of the 9th Theory of Cryptography Conference, TCC, Springer, 2012. </w:t>
      </w:r>
    </w:p>
    <w:p w14:paraId="42106B22" w14:textId="389102EA"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[16] J. </w:t>
      </w:r>
      <w:proofErr w:type="spellStart"/>
      <w:r w:rsidRPr="00B95E3B">
        <w:rPr>
          <w:rFonts w:asciiTheme="minorHAnsi" w:hAnsiTheme="minorHAnsi" w:cstheme="minorHAnsi"/>
          <w:sz w:val="24"/>
          <w:szCs w:val="24"/>
          <w:lang w:val="en-US" w:eastAsia="el-GR"/>
        </w:rPr>
        <w:t>Cederlof</w:t>
      </w:r>
      <w:proofErr w:type="spell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J.-Å. Larsson, «Security Aspects of the Authentication Used in Quantum </w:t>
      </w:r>
      <w:proofErr w:type="gramStart"/>
      <w:r w:rsidRPr="00B95E3B">
        <w:rPr>
          <w:rFonts w:asciiTheme="minorHAnsi" w:hAnsiTheme="minorHAnsi" w:cstheme="minorHAnsi"/>
          <w:sz w:val="24"/>
          <w:szCs w:val="24"/>
          <w:lang w:val="en-US" w:eastAsia="el-GR"/>
        </w:rPr>
        <w:t>Cryptography,»</w:t>
      </w:r>
      <w:proofErr w:type="gramEnd"/>
      <w:r w:rsidRPr="00B95E3B">
        <w:rPr>
          <w:rFonts w:asciiTheme="minorHAnsi" w:hAnsiTheme="minorHAnsi" w:cstheme="minorHAnsi"/>
          <w:sz w:val="24"/>
          <w:szCs w:val="24"/>
          <w:lang w:val="en-US" w:eastAsia="el-GR"/>
        </w:rPr>
        <w:t xml:space="preserve"> IEEE Transactions on Information Theory, pp. 1735-1741, April 2008. </w:t>
      </w:r>
    </w:p>
    <w:p w14:paraId="0AEABE89" w14:textId="2E29A3F3"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lastRenderedPageBreak/>
        <w:t xml:space="preserve">[17] J. T. Force, «Security and privacy controls for information systems and </w:t>
      </w:r>
      <w:proofErr w:type="gramStart"/>
      <w:r w:rsidRPr="00B95E3B">
        <w:rPr>
          <w:rFonts w:asciiTheme="minorHAnsi" w:hAnsiTheme="minorHAnsi" w:cstheme="minorHAnsi"/>
          <w:sz w:val="24"/>
          <w:szCs w:val="24"/>
          <w:lang w:val="en-US" w:eastAsia="el-GR"/>
        </w:rPr>
        <w:t>organizations,»</w:t>
      </w:r>
      <w:proofErr w:type="gramEnd"/>
      <w:r w:rsidRPr="00B95E3B">
        <w:rPr>
          <w:rFonts w:asciiTheme="minorHAnsi" w:hAnsiTheme="minorHAnsi" w:cstheme="minorHAnsi"/>
          <w:sz w:val="24"/>
          <w:szCs w:val="24"/>
          <w:lang w:val="en-US" w:eastAsia="el-GR"/>
        </w:rPr>
        <w:t xml:space="preserve"> National Institute of Standards and Technology, 2017. </w:t>
      </w:r>
    </w:p>
    <w:p w14:paraId="6A9C56AC" w14:textId="0E836C0F"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[18] R. A. Rueppel, Analysis and design of stream ciphers, Springer Science &amp; Business Media, 2012. </w:t>
      </w:r>
    </w:p>
    <w:p w14:paraId="0AB5FA93" w14:textId="62D53990"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[19] L. Jiao, Y. Hao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D. Feng, «Stream cipher designs: a </w:t>
      </w:r>
      <w:proofErr w:type="gramStart"/>
      <w:r w:rsidRPr="00B95E3B">
        <w:rPr>
          <w:rFonts w:asciiTheme="minorHAnsi" w:hAnsiTheme="minorHAnsi" w:cstheme="minorHAnsi"/>
          <w:sz w:val="24"/>
          <w:szCs w:val="24"/>
          <w:lang w:val="en-US" w:eastAsia="el-GR"/>
        </w:rPr>
        <w:t>review,»</w:t>
      </w:r>
      <w:proofErr w:type="gramEnd"/>
      <w:r w:rsidRPr="00B95E3B">
        <w:rPr>
          <w:rFonts w:asciiTheme="minorHAnsi" w:hAnsiTheme="minorHAnsi" w:cstheme="minorHAnsi"/>
          <w:sz w:val="24"/>
          <w:szCs w:val="24"/>
          <w:lang w:val="en-US" w:eastAsia="el-GR"/>
        </w:rPr>
        <w:t xml:space="preserve"> Science China Information Sciences, pp. 1-25, 2020. </w:t>
      </w:r>
    </w:p>
    <w:p w14:paraId="025A9713" w14:textId="77777777"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[20] </w:t>
      </w:r>
      <w:r w:rsidRPr="00B95E3B">
        <w:rPr>
          <w:rFonts w:asciiTheme="minorHAnsi" w:hAnsiTheme="minorHAnsi" w:cstheme="minorHAnsi"/>
          <w:sz w:val="24"/>
          <w:szCs w:val="24"/>
          <w:lang w:val="en-US" w:eastAsia="el-GR"/>
        </w:rPr>
        <w:tab/>
      </w:r>
      <w:proofErr w:type="spellStart"/>
      <w:r w:rsidRPr="00B95E3B">
        <w:rPr>
          <w:rFonts w:asciiTheme="minorHAnsi" w:hAnsiTheme="minorHAnsi" w:cstheme="minorHAnsi"/>
          <w:sz w:val="24"/>
          <w:szCs w:val="24"/>
          <w:lang w:val="en-US" w:eastAsia="el-GR"/>
        </w:rPr>
        <w:t>Microcontrollerslab</w:t>
      </w:r>
      <w:proofErr w:type="spellEnd"/>
      <w:r w:rsidRPr="00B95E3B">
        <w:rPr>
          <w:rFonts w:asciiTheme="minorHAnsi" w:hAnsiTheme="minorHAnsi" w:cstheme="minorHAnsi"/>
          <w:sz w:val="24"/>
          <w:szCs w:val="24"/>
          <w:lang w:val="en-US" w:eastAsia="el-GR"/>
        </w:rPr>
        <w:t>, «INTRODUCTION TO FIELD PROGRAMMABLE GATE ARRAYS (FPGA</w:t>
      </w:r>
      <w:proofErr w:type="gramStart"/>
      <w:r w:rsidRPr="00B95E3B">
        <w:rPr>
          <w:rFonts w:asciiTheme="minorHAnsi" w:hAnsiTheme="minorHAnsi" w:cstheme="minorHAnsi"/>
          <w:sz w:val="24"/>
          <w:szCs w:val="24"/>
          <w:lang w:val="en-US" w:eastAsia="el-GR"/>
        </w:rPr>
        <w:t>),»</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Ηλεκτρονικό</w:t>
      </w:r>
      <w:r w:rsidRPr="00B95E3B">
        <w:rPr>
          <w:rFonts w:asciiTheme="minorHAnsi" w:hAnsiTheme="minorHAnsi" w:cstheme="minorHAnsi"/>
          <w:sz w:val="24"/>
          <w:szCs w:val="24"/>
          <w:lang w:val="en-US" w:eastAsia="el-GR"/>
        </w:rPr>
        <w:t>]. Available: https://microcontrollerslab.com/fpga-introduction-block-diagram/. [</w:t>
      </w:r>
      <w:r w:rsidRPr="00B95E3B">
        <w:rPr>
          <w:rFonts w:asciiTheme="minorHAnsi" w:hAnsiTheme="minorHAnsi" w:cstheme="minorHAnsi"/>
          <w:sz w:val="24"/>
          <w:szCs w:val="24"/>
          <w:lang w:val="el-GR" w:eastAsia="el-GR"/>
        </w:rPr>
        <w:t>Πρόσβαση</w:t>
      </w:r>
      <w:r w:rsidRPr="00B95E3B">
        <w:rPr>
          <w:rFonts w:asciiTheme="minorHAnsi" w:hAnsiTheme="minorHAnsi" w:cstheme="minorHAnsi"/>
          <w:sz w:val="24"/>
          <w:szCs w:val="24"/>
          <w:lang w:val="en-US" w:eastAsia="el-GR"/>
        </w:rPr>
        <w:t xml:space="preserve"> 15 </w:t>
      </w:r>
      <w:r w:rsidRPr="00B95E3B">
        <w:rPr>
          <w:rFonts w:asciiTheme="minorHAnsi" w:hAnsiTheme="minorHAnsi" w:cstheme="minorHAnsi"/>
          <w:sz w:val="24"/>
          <w:szCs w:val="24"/>
          <w:lang w:val="el-GR" w:eastAsia="el-GR"/>
        </w:rPr>
        <w:t>Ιουνίου</w:t>
      </w:r>
      <w:r w:rsidRPr="00B95E3B">
        <w:rPr>
          <w:rFonts w:asciiTheme="minorHAnsi" w:hAnsiTheme="minorHAnsi" w:cstheme="minorHAnsi"/>
          <w:sz w:val="24"/>
          <w:szCs w:val="24"/>
          <w:lang w:val="en-US" w:eastAsia="el-GR"/>
        </w:rPr>
        <w:t xml:space="preserve"> 2023].</w:t>
      </w:r>
    </w:p>
    <w:p w14:paraId="686253D2" w14:textId="290E3968"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[21] P. Ekdahl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T. Johansson, «A new version of the stream cipher </w:t>
      </w:r>
      <w:proofErr w:type="gramStart"/>
      <w:r w:rsidRPr="00B95E3B">
        <w:rPr>
          <w:rFonts w:asciiTheme="minorHAnsi" w:hAnsiTheme="minorHAnsi" w:cstheme="minorHAnsi"/>
          <w:sz w:val="24"/>
          <w:szCs w:val="24"/>
          <w:lang w:val="en-US" w:eastAsia="el-GR"/>
        </w:rPr>
        <w:t>SNOW,»</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σε</w:t>
      </w:r>
      <w:r w:rsidRPr="00B95E3B">
        <w:rPr>
          <w:rFonts w:asciiTheme="minorHAnsi" w:hAnsiTheme="minorHAnsi" w:cstheme="minorHAnsi"/>
          <w:sz w:val="24"/>
          <w:szCs w:val="24"/>
          <w:lang w:val="en-US" w:eastAsia="el-GR"/>
        </w:rPr>
        <w:t xml:space="preserve"> Selected Areas in Cryptography: 9th Annual International Workshop, SAC 2002 St. John’s, Newfoundland, Canada, August 15--16, 2002 Revised Papers 9, Springer, 2003, pp. 47-61.</w:t>
      </w:r>
    </w:p>
    <w:p w14:paraId="1F3687AB" w14:textId="21BD1A6F"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[22] D. Watanabe, A. Biryukov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C. De </w:t>
      </w:r>
      <w:proofErr w:type="spellStart"/>
      <w:r w:rsidRPr="00B95E3B">
        <w:rPr>
          <w:rFonts w:asciiTheme="minorHAnsi" w:hAnsiTheme="minorHAnsi" w:cstheme="minorHAnsi"/>
          <w:sz w:val="24"/>
          <w:szCs w:val="24"/>
          <w:lang w:val="en-US" w:eastAsia="el-GR"/>
        </w:rPr>
        <w:t>Canniere</w:t>
      </w:r>
      <w:proofErr w:type="spellEnd"/>
      <w:r w:rsidRPr="00B95E3B">
        <w:rPr>
          <w:rFonts w:asciiTheme="minorHAnsi" w:hAnsiTheme="minorHAnsi" w:cstheme="minorHAnsi"/>
          <w:sz w:val="24"/>
          <w:szCs w:val="24"/>
          <w:lang w:val="en-US" w:eastAsia="el-GR"/>
        </w:rPr>
        <w:t xml:space="preserve">, «A distinguishing attack of SNOW 2.0 with linear masking </w:t>
      </w:r>
      <w:proofErr w:type="gramStart"/>
      <w:r w:rsidRPr="00B95E3B">
        <w:rPr>
          <w:rFonts w:asciiTheme="minorHAnsi" w:hAnsiTheme="minorHAnsi" w:cstheme="minorHAnsi"/>
          <w:sz w:val="24"/>
          <w:szCs w:val="24"/>
          <w:lang w:val="en-US" w:eastAsia="el-GR"/>
        </w:rPr>
        <w:t>method,»</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σε</w:t>
      </w:r>
      <w:r w:rsidRPr="00B95E3B">
        <w:rPr>
          <w:rFonts w:asciiTheme="minorHAnsi" w:hAnsiTheme="minorHAnsi" w:cstheme="minorHAnsi"/>
          <w:sz w:val="24"/>
          <w:szCs w:val="24"/>
          <w:lang w:val="en-US" w:eastAsia="el-GR"/>
        </w:rPr>
        <w:t xml:space="preserve"> Selected Areas in Cryptography: 10th Annual International Workshop, SAC 2003, Ottawa, Canada, August 14-15, 2003. Revised Papers 10, Ottawa, Springer, 2004, pp. 222-233.</w:t>
      </w:r>
    </w:p>
    <w:p w14:paraId="09FF7694" w14:textId="6EABCB05"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[23] J. Yang, T. Johansson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A. Maximov, «Vectorized linear approximations for attacks on SNOW 3</w:t>
      </w:r>
      <w:proofErr w:type="gramStart"/>
      <w:r w:rsidRPr="00B95E3B">
        <w:rPr>
          <w:rFonts w:asciiTheme="minorHAnsi" w:hAnsiTheme="minorHAnsi" w:cstheme="minorHAnsi"/>
          <w:sz w:val="24"/>
          <w:szCs w:val="24"/>
          <w:lang w:val="en-US" w:eastAsia="el-GR"/>
        </w:rPr>
        <w:t>G,»</w:t>
      </w:r>
      <w:proofErr w:type="gramEnd"/>
      <w:r w:rsidRPr="00B95E3B">
        <w:rPr>
          <w:rFonts w:asciiTheme="minorHAnsi" w:hAnsiTheme="minorHAnsi" w:cstheme="minorHAnsi"/>
          <w:sz w:val="24"/>
          <w:szCs w:val="24"/>
          <w:lang w:val="en-US" w:eastAsia="el-GR"/>
        </w:rPr>
        <w:t xml:space="preserve"> IACR Transactions on Symmetric Cryptology, pp. 249-271, 2019. </w:t>
      </w:r>
    </w:p>
    <w:p w14:paraId="2874BBDF" w14:textId="25FD8F35"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[24] B. </w:t>
      </w:r>
      <w:proofErr w:type="spellStart"/>
      <w:r w:rsidRPr="00B95E3B">
        <w:rPr>
          <w:rFonts w:asciiTheme="minorHAnsi" w:hAnsiTheme="minorHAnsi" w:cstheme="minorHAnsi"/>
          <w:sz w:val="24"/>
          <w:szCs w:val="24"/>
          <w:lang w:val="en-US" w:eastAsia="el-GR"/>
        </w:rPr>
        <w:t>Debraize</w:t>
      </w:r>
      <w:proofErr w:type="spell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I. M. </w:t>
      </w:r>
      <w:proofErr w:type="spellStart"/>
      <w:r w:rsidRPr="00B95E3B">
        <w:rPr>
          <w:rFonts w:asciiTheme="minorHAnsi" w:hAnsiTheme="minorHAnsi" w:cstheme="minorHAnsi"/>
          <w:sz w:val="24"/>
          <w:szCs w:val="24"/>
          <w:lang w:val="en-US" w:eastAsia="el-GR"/>
        </w:rPr>
        <w:t>Corbella</w:t>
      </w:r>
      <w:proofErr w:type="spellEnd"/>
      <w:r w:rsidRPr="00B95E3B">
        <w:rPr>
          <w:rFonts w:asciiTheme="minorHAnsi" w:hAnsiTheme="minorHAnsi" w:cstheme="minorHAnsi"/>
          <w:sz w:val="24"/>
          <w:szCs w:val="24"/>
          <w:lang w:val="en-US" w:eastAsia="el-GR"/>
        </w:rPr>
        <w:t>, «Fault Analysis of the Stream Cipher Snow 3</w:t>
      </w:r>
      <w:proofErr w:type="gramStart"/>
      <w:r w:rsidRPr="00B95E3B">
        <w:rPr>
          <w:rFonts w:asciiTheme="minorHAnsi" w:hAnsiTheme="minorHAnsi" w:cstheme="minorHAnsi"/>
          <w:sz w:val="24"/>
          <w:szCs w:val="24"/>
          <w:lang w:val="en-US" w:eastAsia="el-GR"/>
        </w:rPr>
        <w:t>G,»</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σε</w:t>
      </w:r>
      <w:r w:rsidRPr="00B95E3B">
        <w:rPr>
          <w:rFonts w:asciiTheme="minorHAnsi" w:hAnsiTheme="minorHAnsi" w:cstheme="minorHAnsi"/>
          <w:sz w:val="24"/>
          <w:szCs w:val="24"/>
          <w:lang w:val="en-US" w:eastAsia="el-GR"/>
        </w:rPr>
        <w:t xml:space="preserve"> 2009 Workshop on Fault Diagnosis and Tolerance in Cryptography (FDTC), </w:t>
      </w:r>
      <w:proofErr w:type="spellStart"/>
      <w:r w:rsidRPr="00B95E3B">
        <w:rPr>
          <w:rFonts w:asciiTheme="minorHAnsi" w:hAnsiTheme="minorHAnsi" w:cstheme="minorHAnsi"/>
          <w:sz w:val="24"/>
          <w:szCs w:val="24"/>
          <w:lang w:val="en-US" w:eastAsia="el-GR"/>
        </w:rPr>
        <w:t>Lussane</w:t>
      </w:r>
      <w:proofErr w:type="spellEnd"/>
      <w:r w:rsidRPr="00B95E3B">
        <w:rPr>
          <w:rFonts w:asciiTheme="minorHAnsi" w:hAnsiTheme="minorHAnsi" w:cstheme="minorHAnsi"/>
          <w:sz w:val="24"/>
          <w:szCs w:val="24"/>
          <w:lang w:val="en-US" w:eastAsia="el-GR"/>
        </w:rPr>
        <w:t>, 2009, pp. 103-110.</w:t>
      </w:r>
    </w:p>
    <w:p w14:paraId="21582504" w14:textId="4F986F95"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[25] M. T. Tran, D. K. Bui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A. D. Duong, «Gray S-Box for Advanced Encryption </w:t>
      </w:r>
      <w:proofErr w:type="gramStart"/>
      <w:r w:rsidRPr="00B95E3B">
        <w:rPr>
          <w:rFonts w:asciiTheme="minorHAnsi" w:hAnsiTheme="minorHAnsi" w:cstheme="minorHAnsi"/>
          <w:sz w:val="24"/>
          <w:szCs w:val="24"/>
          <w:lang w:val="en-US" w:eastAsia="el-GR"/>
        </w:rPr>
        <w:t>Standard,»</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σε</w:t>
      </w:r>
      <w:r w:rsidRPr="00B95E3B">
        <w:rPr>
          <w:rFonts w:asciiTheme="minorHAnsi" w:hAnsiTheme="minorHAnsi" w:cstheme="minorHAnsi"/>
          <w:sz w:val="24"/>
          <w:szCs w:val="24"/>
          <w:lang w:val="en-US" w:eastAsia="el-GR"/>
        </w:rPr>
        <w:t xml:space="preserve"> 2008 International Conference on Computational Intelligence and Security, China, IEEE, 2008, pp. 253-258.</w:t>
      </w:r>
    </w:p>
    <w:p w14:paraId="4D90DD79" w14:textId="0B6BA332"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[26] R. </w:t>
      </w:r>
      <w:proofErr w:type="spellStart"/>
      <w:r w:rsidRPr="00B95E3B">
        <w:rPr>
          <w:rFonts w:asciiTheme="minorHAnsi" w:hAnsiTheme="minorHAnsi" w:cstheme="minorHAnsi"/>
          <w:sz w:val="24"/>
          <w:szCs w:val="24"/>
          <w:lang w:val="en-US" w:eastAsia="el-GR"/>
        </w:rPr>
        <w:t>Riyaldhi</w:t>
      </w:r>
      <w:proofErr w:type="spellEnd"/>
      <w:r w:rsidRPr="00B95E3B">
        <w:rPr>
          <w:rFonts w:asciiTheme="minorHAnsi" w:hAnsiTheme="minorHAnsi" w:cstheme="minorHAnsi"/>
          <w:sz w:val="24"/>
          <w:szCs w:val="24"/>
          <w:lang w:val="en-US" w:eastAsia="el-GR"/>
        </w:rPr>
        <w:t xml:space="preserve">, </w:t>
      </w:r>
      <w:proofErr w:type="spellStart"/>
      <w:r w:rsidRPr="00B95E3B">
        <w:rPr>
          <w:rFonts w:asciiTheme="minorHAnsi" w:hAnsiTheme="minorHAnsi" w:cstheme="minorHAnsi"/>
          <w:sz w:val="24"/>
          <w:szCs w:val="24"/>
          <w:lang w:val="en-US" w:eastAsia="el-GR"/>
        </w:rPr>
        <w:t>Rojali</w:t>
      </w:r>
      <w:proofErr w:type="spell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A. Kurniawan, «Improvement of Advanced Encryption Standard Algorithm With Shift Row and </w:t>
      </w:r>
      <w:proofErr w:type="spellStart"/>
      <w:proofErr w:type="gramStart"/>
      <w:r w:rsidRPr="00B95E3B">
        <w:rPr>
          <w:rFonts w:asciiTheme="minorHAnsi" w:hAnsiTheme="minorHAnsi" w:cstheme="minorHAnsi"/>
          <w:sz w:val="24"/>
          <w:szCs w:val="24"/>
          <w:lang w:val="en-US" w:eastAsia="el-GR"/>
        </w:rPr>
        <w:t>S.Box</w:t>
      </w:r>
      <w:proofErr w:type="spellEnd"/>
      <w:proofErr w:type="gramEnd"/>
      <w:r w:rsidRPr="00B95E3B">
        <w:rPr>
          <w:rFonts w:asciiTheme="minorHAnsi" w:hAnsiTheme="minorHAnsi" w:cstheme="minorHAnsi"/>
          <w:sz w:val="24"/>
          <w:szCs w:val="24"/>
          <w:lang w:val="en-US" w:eastAsia="el-GR"/>
        </w:rPr>
        <w:t xml:space="preserve"> Modification Mapping in Mix Column,» Procedia Computer Science, pp. 401-407, 2017. </w:t>
      </w:r>
    </w:p>
    <w:p w14:paraId="498D4EB0" w14:textId="3B607ED2"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[27] P. Ekdahl, T. Johansson, A. Maximov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J. Yang, «A new SNOW stream cipher called SNOW-</w:t>
      </w:r>
      <w:proofErr w:type="gramStart"/>
      <w:r w:rsidRPr="00B95E3B">
        <w:rPr>
          <w:rFonts w:asciiTheme="minorHAnsi" w:hAnsiTheme="minorHAnsi" w:cstheme="minorHAnsi"/>
          <w:sz w:val="24"/>
          <w:szCs w:val="24"/>
          <w:lang w:val="en-US" w:eastAsia="el-GR"/>
        </w:rPr>
        <w:t>V,»</w:t>
      </w:r>
      <w:proofErr w:type="gramEnd"/>
      <w:r w:rsidRPr="00B95E3B">
        <w:rPr>
          <w:rFonts w:asciiTheme="minorHAnsi" w:hAnsiTheme="minorHAnsi" w:cstheme="minorHAnsi"/>
          <w:sz w:val="24"/>
          <w:szCs w:val="24"/>
          <w:lang w:val="en-US" w:eastAsia="el-GR"/>
        </w:rPr>
        <w:t xml:space="preserve"> Cryptology </w:t>
      </w:r>
      <w:proofErr w:type="spellStart"/>
      <w:r w:rsidRPr="00B95E3B">
        <w:rPr>
          <w:rFonts w:asciiTheme="minorHAnsi" w:hAnsiTheme="minorHAnsi" w:cstheme="minorHAnsi"/>
          <w:sz w:val="24"/>
          <w:szCs w:val="24"/>
          <w:lang w:val="en-US" w:eastAsia="el-GR"/>
        </w:rPr>
        <w:t>ePrint</w:t>
      </w:r>
      <w:proofErr w:type="spellEnd"/>
      <w:r w:rsidRPr="00B95E3B">
        <w:rPr>
          <w:rFonts w:asciiTheme="minorHAnsi" w:hAnsiTheme="minorHAnsi" w:cstheme="minorHAnsi"/>
          <w:sz w:val="24"/>
          <w:szCs w:val="24"/>
          <w:lang w:val="en-US" w:eastAsia="el-GR"/>
        </w:rPr>
        <w:t xml:space="preserve"> Archive, 2018. </w:t>
      </w:r>
    </w:p>
    <w:p w14:paraId="4D1086B6" w14:textId="7FEE06F7"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[28] J. Yang, «Contributions to Confidentiality and Integrity Algorithms for 5</w:t>
      </w:r>
      <w:proofErr w:type="gramStart"/>
      <w:r w:rsidRPr="00B95E3B">
        <w:rPr>
          <w:rFonts w:asciiTheme="minorHAnsi" w:hAnsiTheme="minorHAnsi" w:cstheme="minorHAnsi"/>
          <w:sz w:val="24"/>
          <w:szCs w:val="24"/>
          <w:lang w:val="en-US" w:eastAsia="el-GR"/>
        </w:rPr>
        <w:t>G,»</w:t>
      </w:r>
      <w:proofErr w:type="gramEnd"/>
      <w:r w:rsidRPr="00B95E3B">
        <w:rPr>
          <w:rFonts w:asciiTheme="minorHAnsi" w:hAnsiTheme="minorHAnsi" w:cstheme="minorHAnsi"/>
          <w:sz w:val="24"/>
          <w:szCs w:val="24"/>
          <w:lang w:val="en-US" w:eastAsia="el-GR"/>
        </w:rPr>
        <w:t xml:space="preserve"> Lund University, 2021.</w:t>
      </w:r>
    </w:p>
    <w:p w14:paraId="0E0CC69E" w14:textId="698E3946"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[29] A. Xu, Y. Wu, J. Yang, M. Zhu, Q. Zhao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L. Liu, «A High-throughput Hardware Implementation of ZUC-256 Stream </w:t>
      </w:r>
      <w:proofErr w:type="gramStart"/>
      <w:r w:rsidRPr="00B95E3B">
        <w:rPr>
          <w:rFonts w:asciiTheme="minorHAnsi" w:hAnsiTheme="minorHAnsi" w:cstheme="minorHAnsi"/>
          <w:sz w:val="24"/>
          <w:szCs w:val="24"/>
          <w:lang w:val="en-US" w:eastAsia="el-GR"/>
        </w:rPr>
        <w:t>Cipher,»</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σε</w:t>
      </w:r>
      <w:r w:rsidRPr="00B95E3B">
        <w:rPr>
          <w:rFonts w:asciiTheme="minorHAnsi" w:hAnsiTheme="minorHAnsi" w:cstheme="minorHAnsi"/>
          <w:sz w:val="24"/>
          <w:szCs w:val="24"/>
          <w:lang w:val="en-US" w:eastAsia="el-GR"/>
        </w:rPr>
        <w:t xml:space="preserve"> 2022 4th International Conference on Communications, Information System and Computer Engineering (CISCE), 2022, pp. 24-27.</w:t>
      </w:r>
    </w:p>
    <w:p w14:paraId="1B2C4E5A" w14:textId="103822E6"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[30] N. S. Srinivas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M. </w:t>
      </w:r>
      <w:proofErr w:type="spellStart"/>
      <w:r w:rsidRPr="00B95E3B">
        <w:rPr>
          <w:rFonts w:asciiTheme="minorHAnsi" w:hAnsiTheme="minorHAnsi" w:cstheme="minorHAnsi"/>
          <w:sz w:val="24"/>
          <w:szCs w:val="24"/>
          <w:lang w:val="en-US" w:eastAsia="el-GR"/>
        </w:rPr>
        <w:t>Akramuddin</w:t>
      </w:r>
      <w:proofErr w:type="spellEnd"/>
      <w:r w:rsidRPr="00B95E3B">
        <w:rPr>
          <w:rFonts w:asciiTheme="minorHAnsi" w:hAnsiTheme="minorHAnsi" w:cstheme="minorHAnsi"/>
          <w:sz w:val="24"/>
          <w:szCs w:val="24"/>
          <w:lang w:val="en-US" w:eastAsia="el-GR"/>
        </w:rPr>
        <w:t xml:space="preserve">, «FPGA based hardware implementation of AES Rijndael algorithm for Encryption and </w:t>
      </w:r>
      <w:proofErr w:type="gramStart"/>
      <w:r w:rsidRPr="00B95E3B">
        <w:rPr>
          <w:rFonts w:asciiTheme="minorHAnsi" w:hAnsiTheme="minorHAnsi" w:cstheme="minorHAnsi"/>
          <w:sz w:val="24"/>
          <w:szCs w:val="24"/>
          <w:lang w:val="en-US" w:eastAsia="el-GR"/>
        </w:rPr>
        <w:t>Decryption,»</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σε</w:t>
      </w:r>
      <w:r w:rsidRPr="00B95E3B">
        <w:rPr>
          <w:rFonts w:asciiTheme="minorHAnsi" w:hAnsiTheme="minorHAnsi" w:cstheme="minorHAnsi"/>
          <w:sz w:val="24"/>
          <w:szCs w:val="24"/>
          <w:lang w:val="en-US" w:eastAsia="el-GR"/>
        </w:rPr>
        <w:t xml:space="preserve"> 2016 international conference on electrical, electronics, and optimization techniques (ICEEOT), 2016, pp. 1769-1776.</w:t>
      </w:r>
    </w:p>
    <w:p w14:paraId="0DC699F5" w14:textId="549F9DAE"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[31] B. Mazumdar, S. S. Ali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O. </w:t>
      </w:r>
      <w:proofErr w:type="spellStart"/>
      <w:r w:rsidRPr="00B95E3B">
        <w:rPr>
          <w:rFonts w:asciiTheme="minorHAnsi" w:hAnsiTheme="minorHAnsi" w:cstheme="minorHAnsi"/>
          <w:sz w:val="24"/>
          <w:szCs w:val="24"/>
          <w:lang w:val="en-US" w:eastAsia="el-GR"/>
        </w:rPr>
        <w:t>Sinanoglu</w:t>
      </w:r>
      <w:proofErr w:type="spellEnd"/>
      <w:r w:rsidRPr="00B95E3B">
        <w:rPr>
          <w:rFonts w:asciiTheme="minorHAnsi" w:hAnsiTheme="minorHAnsi" w:cstheme="minorHAnsi"/>
          <w:sz w:val="24"/>
          <w:szCs w:val="24"/>
          <w:lang w:val="en-US" w:eastAsia="el-GR"/>
        </w:rPr>
        <w:t xml:space="preserve">, «A compact implementation of Salsa20 and its power analysis </w:t>
      </w:r>
      <w:proofErr w:type="gramStart"/>
      <w:r w:rsidRPr="00B95E3B">
        <w:rPr>
          <w:rFonts w:asciiTheme="minorHAnsi" w:hAnsiTheme="minorHAnsi" w:cstheme="minorHAnsi"/>
          <w:sz w:val="24"/>
          <w:szCs w:val="24"/>
          <w:lang w:val="en-US" w:eastAsia="el-GR"/>
        </w:rPr>
        <w:t>vulnerabilities,»</w:t>
      </w:r>
      <w:proofErr w:type="gramEnd"/>
      <w:r w:rsidRPr="00B95E3B">
        <w:rPr>
          <w:rFonts w:asciiTheme="minorHAnsi" w:hAnsiTheme="minorHAnsi" w:cstheme="minorHAnsi"/>
          <w:sz w:val="24"/>
          <w:szCs w:val="24"/>
          <w:lang w:val="en-US" w:eastAsia="el-GR"/>
        </w:rPr>
        <w:t xml:space="preserve"> ACM Transactions on Design Automation of Electronic Systems (TODAES), pp. 1-26, 2016. </w:t>
      </w:r>
    </w:p>
    <w:p w14:paraId="170CF584" w14:textId="0A710B09"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t xml:space="preserve">[32] M. D. Galanis, P. Kitsos, G. Kostopoulos, N. Sklavos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C. E. </w:t>
      </w:r>
      <w:proofErr w:type="spellStart"/>
      <w:r w:rsidRPr="00B95E3B">
        <w:rPr>
          <w:rFonts w:asciiTheme="minorHAnsi" w:hAnsiTheme="minorHAnsi" w:cstheme="minorHAnsi"/>
          <w:sz w:val="24"/>
          <w:szCs w:val="24"/>
          <w:lang w:val="en-US" w:eastAsia="el-GR"/>
        </w:rPr>
        <w:t>Goutis</w:t>
      </w:r>
      <w:proofErr w:type="spellEnd"/>
      <w:r w:rsidRPr="00B95E3B">
        <w:rPr>
          <w:rFonts w:asciiTheme="minorHAnsi" w:hAnsiTheme="minorHAnsi" w:cstheme="minorHAnsi"/>
          <w:sz w:val="24"/>
          <w:szCs w:val="24"/>
          <w:lang w:val="en-US" w:eastAsia="el-GR"/>
        </w:rPr>
        <w:t>, «Comparison of the Hardware Implementation of Stream Ciphers</w:t>
      </w:r>
      <w:proofErr w:type="gramStart"/>
      <w:r w:rsidRPr="00B95E3B">
        <w:rPr>
          <w:rFonts w:asciiTheme="minorHAnsi" w:hAnsiTheme="minorHAnsi" w:cstheme="minorHAnsi"/>
          <w:sz w:val="24"/>
          <w:szCs w:val="24"/>
          <w:lang w:val="en-US" w:eastAsia="el-GR"/>
        </w:rPr>
        <w:t>.,»</w:t>
      </w:r>
      <w:proofErr w:type="gramEnd"/>
      <w:r w:rsidRPr="00B95E3B">
        <w:rPr>
          <w:rFonts w:asciiTheme="minorHAnsi" w:hAnsiTheme="minorHAnsi" w:cstheme="minorHAnsi"/>
          <w:sz w:val="24"/>
          <w:szCs w:val="24"/>
          <w:lang w:val="en-US" w:eastAsia="el-GR"/>
        </w:rPr>
        <w:t xml:space="preserve"> Int. Arab J. Inf. Technol., pp. 267-274, 2005. </w:t>
      </w:r>
    </w:p>
    <w:p w14:paraId="6733948E" w14:textId="2DC0FE2F" w:rsidR="00B95E3B" w:rsidRPr="00B95E3B" w:rsidRDefault="00B95E3B" w:rsidP="00AB054B">
      <w:pPr>
        <w:suppressAutoHyphens w:val="0"/>
        <w:ind w:firstLine="0"/>
        <w:rPr>
          <w:rFonts w:asciiTheme="minorHAnsi" w:hAnsiTheme="minorHAnsi" w:cstheme="minorHAnsi"/>
          <w:sz w:val="24"/>
          <w:szCs w:val="24"/>
          <w:lang w:val="en-US" w:eastAsia="el-GR"/>
        </w:rPr>
      </w:pPr>
      <w:r w:rsidRPr="00B95E3B">
        <w:rPr>
          <w:rFonts w:asciiTheme="minorHAnsi" w:hAnsiTheme="minorHAnsi" w:cstheme="minorHAnsi"/>
          <w:sz w:val="24"/>
          <w:szCs w:val="24"/>
          <w:lang w:val="en-US" w:eastAsia="el-GR"/>
        </w:rPr>
        <w:lastRenderedPageBreak/>
        <w:t xml:space="preserve">[33] L. </w:t>
      </w:r>
      <w:proofErr w:type="spellStart"/>
      <w:r w:rsidRPr="00B95E3B">
        <w:rPr>
          <w:rFonts w:asciiTheme="minorHAnsi" w:hAnsiTheme="minorHAnsi" w:cstheme="minorHAnsi"/>
          <w:sz w:val="24"/>
          <w:szCs w:val="24"/>
          <w:lang w:val="en-US" w:eastAsia="el-GR"/>
        </w:rPr>
        <w:t>Pyrgas</w:t>
      </w:r>
      <w:proofErr w:type="spell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και</w:t>
      </w:r>
      <w:r w:rsidRPr="00B95E3B">
        <w:rPr>
          <w:rFonts w:asciiTheme="minorHAnsi" w:hAnsiTheme="minorHAnsi" w:cstheme="minorHAnsi"/>
          <w:sz w:val="24"/>
          <w:szCs w:val="24"/>
          <w:lang w:val="en-US" w:eastAsia="el-GR"/>
        </w:rPr>
        <w:t xml:space="preserve"> P. Kitsos, «5G Security: FPGA Implementation of SNOW-V Stream </w:t>
      </w:r>
      <w:proofErr w:type="gramStart"/>
      <w:r w:rsidRPr="00B95E3B">
        <w:rPr>
          <w:rFonts w:asciiTheme="minorHAnsi" w:hAnsiTheme="minorHAnsi" w:cstheme="minorHAnsi"/>
          <w:sz w:val="24"/>
          <w:szCs w:val="24"/>
          <w:lang w:val="en-US" w:eastAsia="el-GR"/>
        </w:rPr>
        <w:t>Cipher,»</w:t>
      </w:r>
      <w:proofErr w:type="gramEnd"/>
      <w:r w:rsidRPr="00B95E3B">
        <w:rPr>
          <w:rFonts w:asciiTheme="minorHAnsi" w:hAnsiTheme="minorHAnsi" w:cstheme="minorHAnsi"/>
          <w:sz w:val="24"/>
          <w:szCs w:val="24"/>
          <w:lang w:val="en-US" w:eastAsia="el-GR"/>
        </w:rPr>
        <w:t xml:space="preserve"> </w:t>
      </w:r>
      <w:r w:rsidRPr="00B95E3B">
        <w:rPr>
          <w:rFonts w:asciiTheme="minorHAnsi" w:hAnsiTheme="minorHAnsi" w:cstheme="minorHAnsi"/>
          <w:sz w:val="24"/>
          <w:szCs w:val="24"/>
          <w:lang w:val="el-GR" w:eastAsia="el-GR"/>
        </w:rPr>
        <w:t>σε</w:t>
      </w:r>
      <w:r w:rsidRPr="00B95E3B">
        <w:rPr>
          <w:rFonts w:asciiTheme="minorHAnsi" w:hAnsiTheme="minorHAnsi" w:cstheme="minorHAnsi"/>
          <w:sz w:val="24"/>
          <w:szCs w:val="24"/>
          <w:lang w:val="en-US" w:eastAsia="el-GR"/>
        </w:rPr>
        <w:t xml:space="preserve"> 2021 24th </w:t>
      </w:r>
      <w:proofErr w:type="spellStart"/>
      <w:r w:rsidRPr="00B95E3B">
        <w:rPr>
          <w:rFonts w:asciiTheme="minorHAnsi" w:hAnsiTheme="minorHAnsi" w:cstheme="minorHAnsi"/>
          <w:sz w:val="24"/>
          <w:szCs w:val="24"/>
          <w:lang w:val="en-US" w:eastAsia="el-GR"/>
        </w:rPr>
        <w:t>Euromicro</w:t>
      </w:r>
      <w:proofErr w:type="spellEnd"/>
      <w:r w:rsidRPr="00B95E3B">
        <w:rPr>
          <w:rFonts w:asciiTheme="minorHAnsi" w:hAnsiTheme="minorHAnsi" w:cstheme="minorHAnsi"/>
          <w:sz w:val="24"/>
          <w:szCs w:val="24"/>
          <w:lang w:val="en-US" w:eastAsia="el-GR"/>
        </w:rPr>
        <w:t xml:space="preserve"> Conference on Digital System Design (DSD), Palermo, IEEE Xplore, 2021, pp. 381-384.</w:t>
      </w:r>
    </w:p>
    <w:p w14:paraId="2179F94C" w14:textId="5FE42777" w:rsidR="0001645B" w:rsidRDefault="0001645B" w:rsidP="00B95E3B">
      <w:pPr>
        <w:suppressAutoHyphens w:val="0"/>
        <w:ind w:firstLine="0"/>
        <w:jc w:val="left"/>
        <w:rPr>
          <w:lang w:val="el-GR" w:eastAsia="el-GR"/>
        </w:rPr>
      </w:pPr>
      <w:r>
        <w:rPr>
          <w:lang w:val="el-GR" w:eastAsia="el-GR"/>
        </w:rPr>
        <w:br w:type="page"/>
      </w:r>
    </w:p>
    <w:p w14:paraId="5805E728" w14:textId="77777777" w:rsidR="00BF64A9" w:rsidRPr="00BF64A9" w:rsidRDefault="00BF64A9" w:rsidP="00BF64A9">
      <w:pPr>
        <w:rPr>
          <w:lang w:val="el-GR" w:eastAsia="el-GR"/>
        </w:rPr>
        <w:sectPr w:rsidR="00BF64A9" w:rsidRPr="00BF64A9" w:rsidSect="00644D59">
          <w:headerReference w:type="even" r:id="rId76"/>
          <w:footerReference w:type="even" r:id="rId77"/>
          <w:headerReference w:type="first" r:id="rId78"/>
          <w:footerReference w:type="first" r:id="rId79"/>
          <w:pgSz w:w="11906" w:h="16838" w:code="9"/>
          <w:pgMar w:top="1701" w:right="1134" w:bottom="1701" w:left="1701" w:header="851" w:footer="851" w:gutter="0"/>
          <w:pgNumType w:start="1"/>
          <w:cols w:space="720"/>
          <w:titlePg/>
          <w:docGrid w:linePitch="360"/>
        </w:sectPr>
      </w:pPr>
    </w:p>
    <w:p w14:paraId="3A500396" w14:textId="466814E4" w:rsidR="00426BD0" w:rsidRDefault="00845A88" w:rsidP="00FC0759">
      <w:pPr>
        <w:spacing w:before="280" w:after="280"/>
        <w:ind w:firstLine="0"/>
        <w:outlineLvl w:val="0"/>
        <w:rPr>
          <w:rFonts w:asciiTheme="minorHAnsi" w:hAnsiTheme="minorHAnsi" w:cstheme="minorHAnsi"/>
          <w:b/>
          <w:bCs/>
          <w:sz w:val="36"/>
          <w:szCs w:val="36"/>
          <w:lang w:val="el-GR" w:eastAsia="el-GR"/>
        </w:rPr>
      </w:pPr>
      <w:bookmarkStart w:id="120" w:name="_Toc146479308"/>
      <w:r w:rsidRPr="000E2B3C">
        <w:rPr>
          <w:rFonts w:asciiTheme="minorHAnsi" w:hAnsiTheme="minorHAnsi" w:cstheme="minorHAnsi"/>
          <w:b/>
          <w:bCs/>
          <w:sz w:val="36"/>
          <w:szCs w:val="36"/>
          <w:lang w:val="el-GR" w:eastAsia="el-GR"/>
        </w:rPr>
        <w:lastRenderedPageBreak/>
        <w:t xml:space="preserve">Παράρτημα Α: </w:t>
      </w:r>
      <w:r>
        <w:rPr>
          <w:rFonts w:asciiTheme="minorHAnsi" w:hAnsiTheme="minorHAnsi" w:cstheme="minorHAnsi"/>
          <w:b/>
          <w:bCs/>
          <w:sz w:val="36"/>
          <w:szCs w:val="36"/>
          <w:lang w:val="el-GR" w:eastAsia="el-GR"/>
        </w:rPr>
        <w:t xml:space="preserve">Πρόγραμμα Σύνθεσης και Εξομοίωσης </w:t>
      </w:r>
      <w:r>
        <w:rPr>
          <w:rFonts w:asciiTheme="minorHAnsi" w:hAnsiTheme="minorHAnsi" w:cstheme="minorHAnsi"/>
          <w:b/>
          <w:bCs/>
          <w:sz w:val="36"/>
          <w:szCs w:val="36"/>
          <w:lang w:val="en-US" w:eastAsia="el-GR"/>
        </w:rPr>
        <w:t>Xilinx</w:t>
      </w:r>
      <w:r w:rsidRPr="00845A88">
        <w:rPr>
          <w:rFonts w:asciiTheme="minorHAnsi" w:hAnsiTheme="minorHAnsi" w:cstheme="minorHAnsi"/>
          <w:b/>
          <w:bCs/>
          <w:sz w:val="36"/>
          <w:szCs w:val="36"/>
          <w:lang w:val="el-GR" w:eastAsia="el-GR"/>
        </w:rPr>
        <w:t xml:space="preserve"> </w:t>
      </w:r>
      <w:proofErr w:type="spellStart"/>
      <w:r>
        <w:rPr>
          <w:rFonts w:asciiTheme="minorHAnsi" w:hAnsiTheme="minorHAnsi" w:cstheme="minorHAnsi"/>
          <w:b/>
          <w:bCs/>
          <w:sz w:val="36"/>
          <w:szCs w:val="36"/>
          <w:lang w:val="en-US" w:eastAsia="el-GR"/>
        </w:rPr>
        <w:t>Vivado</w:t>
      </w:r>
      <w:proofErr w:type="spellEnd"/>
      <w:r w:rsidR="00FC0759" w:rsidRPr="00FC0759">
        <w:rPr>
          <w:rFonts w:asciiTheme="minorHAnsi" w:hAnsiTheme="minorHAnsi" w:cstheme="minorHAnsi"/>
          <w:b/>
          <w:bCs/>
          <w:sz w:val="36"/>
          <w:szCs w:val="36"/>
          <w:lang w:val="el-GR" w:eastAsia="el-GR"/>
        </w:rPr>
        <w:t xml:space="preserve"> 2022.</w:t>
      </w:r>
      <w:r w:rsidR="00426BD0" w:rsidRPr="00426BD0">
        <w:rPr>
          <w:rFonts w:asciiTheme="minorHAnsi" w:hAnsiTheme="minorHAnsi" w:cstheme="minorHAnsi"/>
          <w:b/>
          <w:bCs/>
          <w:sz w:val="36"/>
          <w:szCs w:val="36"/>
          <w:lang w:val="el-GR" w:eastAsia="el-GR"/>
        </w:rPr>
        <w:t>2</w:t>
      </w:r>
      <w:bookmarkEnd w:id="120"/>
    </w:p>
    <w:p w14:paraId="0187EBB3" w14:textId="56E2360F" w:rsidR="00426BD0" w:rsidRDefault="00426BD0" w:rsidP="0053293E">
      <w:pPr>
        <w:pStyle w:val="Code0"/>
        <w:spacing w:after="60"/>
        <w:ind w:firstLine="0"/>
        <w:rPr>
          <w:lang w:val="el-GR"/>
        </w:rPr>
      </w:pPr>
      <w:r>
        <w:rPr>
          <w:lang w:val="el-GR"/>
        </w:rPr>
        <w:t xml:space="preserve">Το </w:t>
      </w:r>
      <w:proofErr w:type="spellStart"/>
      <w:r>
        <w:t>Vivado</w:t>
      </w:r>
      <w:proofErr w:type="spellEnd"/>
      <w:r w:rsidRPr="00426BD0">
        <w:rPr>
          <w:lang w:val="el-GR"/>
        </w:rPr>
        <w:t xml:space="preserve"> 2022.2</w:t>
      </w:r>
      <w:r>
        <w:rPr>
          <w:lang w:val="el-GR"/>
        </w:rPr>
        <w:t xml:space="preserve"> είναι ένα λογισμικό, το οποίο δημιουργήθηκε από την </w:t>
      </w:r>
      <w:r>
        <w:t>Xilinx</w:t>
      </w:r>
      <w:r w:rsidRPr="00426BD0">
        <w:rPr>
          <w:lang w:val="el-GR"/>
        </w:rPr>
        <w:t xml:space="preserve"> </w:t>
      </w:r>
      <w:r>
        <w:rPr>
          <w:lang w:val="el-GR"/>
        </w:rPr>
        <w:t xml:space="preserve">(σημερινή </w:t>
      </w:r>
      <w:r>
        <w:t>AMD</w:t>
      </w:r>
      <w:r w:rsidRPr="00426BD0">
        <w:rPr>
          <w:lang w:val="el-GR"/>
        </w:rPr>
        <w:t>)</w:t>
      </w:r>
      <w:r>
        <w:rPr>
          <w:lang w:val="el-GR"/>
        </w:rPr>
        <w:t xml:space="preserve"> για τον σχεδιασμό, την ανάλυση, την εξομοίωση και την σύνθεση κυκλωμάτων</w:t>
      </w:r>
      <w:r w:rsidR="009D3FDE">
        <w:rPr>
          <w:lang w:val="el-GR"/>
        </w:rPr>
        <w:t>,</w:t>
      </w:r>
      <w:r>
        <w:rPr>
          <w:lang w:val="el-GR"/>
        </w:rPr>
        <w:t xml:space="preserve"> που έχουν αποτυπωθεί από γλώσσες περιγραφής υλικού.</w:t>
      </w:r>
      <w:r w:rsidR="003F7D80">
        <w:rPr>
          <w:lang w:val="el-GR"/>
        </w:rPr>
        <w:t xml:space="preserve"> Επιπλέον, μπορεί να δημιουργεί την </w:t>
      </w:r>
      <w:r w:rsidR="000778C8">
        <w:rPr>
          <w:lang w:val="el-GR"/>
        </w:rPr>
        <w:t xml:space="preserve">ακολουθία από </w:t>
      </w:r>
      <w:r w:rsidR="000778C8">
        <w:t>bits</w:t>
      </w:r>
      <w:r w:rsidR="00A7481D">
        <w:rPr>
          <w:lang w:val="el-GR"/>
        </w:rPr>
        <w:t>,</w:t>
      </w:r>
      <w:r w:rsidR="000778C8">
        <w:rPr>
          <w:lang w:val="el-GR"/>
        </w:rPr>
        <w:t xml:space="preserve"> που αντιστοιχεί στον σχεδιασμό που δημιουργήθηκε, με σκοπό να φορτωθεί σε κάποιο </w:t>
      </w:r>
      <w:r w:rsidR="000778C8">
        <w:t>FGPA</w:t>
      </w:r>
      <w:r w:rsidR="000778C8" w:rsidRPr="000778C8">
        <w:rPr>
          <w:lang w:val="el-GR"/>
        </w:rPr>
        <w:t xml:space="preserve">. </w:t>
      </w:r>
    </w:p>
    <w:p w14:paraId="3533D079" w14:textId="22963147" w:rsidR="00D23237" w:rsidRDefault="00D23237" w:rsidP="00426BD0">
      <w:pPr>
        <w:pStyle w:val="Code0"/>
        <w:ind w:firstLine="0"/>
        <w:rPr>
          <w:lang w:val="el-GR"/>
        </w:rPr>
      </w:pPr>
      <w:r>
        <w:rPr>
          <w:lang w:val="el-GR"/>
        </w:rPr>
        <w:t>Αυτό το λογισμικό χρησιμοποιήθηκε στην παρούσα εργασία και παρακάτω παρουσιάζονται κάποια βασικά βήματα χρήσης του.</w:t>
      </w:r>
    </w:p>
    <w:p w14:paraId="65266EA7" w14:textId="77777777" w:rsidR="00B65C47" w:rsidRDefault="00B65C47" w:rsidP="00426BD0">
      <w:pPr>
        <w:pStyle w:val="Code0"/>
        <w:ind w:firstLine="0"/>
        <w:rPr>
          <w:lang w:val="el-GR"/>
        </w:rPr>
      </w:pPr>
    </w:p>
    <w:p w14:paraId="046150F4" w14:textId="77777777" w:rsidR="00B65C47" w:rsidRDefault="00B65C47" w:rsidP="00426BD0">
      <w:pPr>
        <w:pStyle w:val="Code0"/>
        <w:ind w:firstLine="0"/>
        <w:rPr>
          <w:lang w:val="el-GR"/>
        </w:rPr>
      </w:pPr>
    </w:p>
    <w:p w14:paraId="41C69441" w14:textId="64220950" w:rsidR="00B65C47" w:rsidRDefault="00B65C47" w:rsidP="00B65C47">
      <w:pPr>
        <w:pStyle w:val="Code0"/>
        <w:numPr>
          <w:ilvl w:val="0"/>
          <w:numId w:val="43"/>
        </w:numPr>
        <w:rPr>
          <w:b/>
          <w:bCs/>
          <w:lang w:val="el-GR"/>
        </w:rPr>
      </w:pPr>
      <w:r w:rsidRPr="00B65C47">
        <w:rPr>
          <w:b/>
          <w:bCs/>
          <w:lang w:val="el-GR"/>
        </w:rPr>
        <w:t>Δημιουργία νέου έργου</w:t>
      </w:r>
    </w:p>
    <w:p w14:paraId="1C3CDD3A" w14:textId="77777777" w:rsidR="00BF04ED" w:rsidRDefault="00BF04ED" w:rsidP="00BF04ED">
      <w:pPr>
        <w:pStyle w:val="Code0"/>
        <w:ind w:firstLine="0"/>
        <w:rPr>
          <w:b/>
          <w:bCs/>
          <w:lang w:val="el-GR"/>
        </w:rPr>
      </w:pPr>
    </w:p>
    <w:p w14:paraId="5B370625" w14:textId="57D2882B" w:rsidR="00B65C47" w:rsidRDefault="00B65C47" w:rsidP="00B65C47">
      <w:pPr>
        <w:pStyle w:val="Code0"/>
        <w:ind w:firstLine="0"/>
        <w:rPr>
          <w:lang w:val="el-GR"/>
        </w:rPr>
      </w:pPr>
      <w:r>
        <w:rPr>
          <w:lang w:val="el-GR"/>
        </w:rPr>
        <w:t>Για την δημ</w:t>
      </w:r>
      <w:r w:rsidR="00155739">
        <w:rPr>
          <w:lang w:val="el-GR"/>
        </w:rPr>
        <w:t>ι</w:t>
      </w:r>
      <w:r>
        <w:rPr>
          <w:lang w:val="el-GR"/>
        </w:rPr>
        <w:t xml:space="preserve">ουργία </w:t>
      </w:r>
      <w:r w:rsidR="00155739">
        <w:rPr>
          <w:lang w:val="el-GR"/>
        </w:rPr>
        <w:t>ενός</w:t>
      </w:r>
      <w:r>
        <w:rPr>
          <w:lang w:val="el-GR"/>
        </w:rPr>
        <w:t xml:space="preserve"> νέου έργου, επιλέγ</w:t>
      </w:r>
      <w:r w:rsidR="00EE4998">
        <w:rPr>
          <w:lang w:val="el-GR"/>
        </w:rPr>
        <w:t>ετε</w:t>
      </w:r>
      <w:r>
        <w:rPr>
          <w:lang w:val="el-GR"/>
        </w:rPr>
        <w:t xml:space="preserve"> το </w:t>
      </w:r>
      <w:r w:rsidRPr="00B65C47">
        <w:rPr>
          <w:i/>
          <w:iCs/>
        </w:rPr>
        <w:t>Create</w:t>
      </w:r>
      <w:r w:rsidRPr="00B65C47">
        <w:rPr>
          <w:i/>
          <w:iCs/>
          <w:lang w:val="el-GR"/>
        </w:rPr>
        <w:t xml:space="preserve"> </w:t>
      </w:r>
      <w:r w:rsidRPr="00B65C47">
        <w:rPr>
          <w:i/>
          <w:iCs/>
        </w:rPr>
        <w:t>Project</w:t>
      </w:r>
      <w:r>
        <w:rPr>
          <w:i/>
          <w:iCs/>
          <w:lang w:val="el-GR"/>
        </w:rPr>
        <w:t xml:space="preserve"> </w:t>
      </w:r>
      <w:r>
        <w:rPr>
          <w:lang w:val="el-GR"/>
        </w:rPr>
        <w:t xml:space="preserve">κάτω από την ετικέτα </w:t>
      </w:r>
      <w:r w:rsidRPr="00155739">
        <w:rPr>
          <w:i/>
          <w:iCs/>
        </w:rPr>
        <w:t>Quick</w:t>
      </w:r>
      <w:r w:rsidRPr="00155739">
        <w:rPr>
          <w:i/>
          <w:iCs/>
          <w:lang w:val="el-GR"/>
        </w:rPr>
        <w:t xml:space="preserve"> </w:t>
      </w:r>
      <w:r w:rsidRPr="00155739">
        <w:rPr>
          <w:i/>
          <w:iCs/>
        </w:rPr>
        <w:t>Start</w:t>
      </w:r>
      <w:r w:rsidRPr="00B65C47">
        <w:rPr>
          <w:lang w:val="el-GR"/>
        </w:rPr>
        <w:t xml:space="preserve"> </w:t>
      </w:r>
      <w:r>
        <w:rPr>
          <w:lang w:val="el-GR"/>
        </w:rPr>
        <w:t>όπως φαίνεται στην παρακάτω εικόνα.</w:t>
      </w:r>
    </w:p>
    <w:p w14:paraId="16B8081E" w14:textId="77777777" w:rsidR="00155739" w:rsidRDefault="00155739" w:rsidP="00B65C47">
      <w:pPr>
        <w:pStyle w:val="Code0"/>
        <w:ind w:firstLine="0"/>
        <w:rPr>
          <w:lang w:val="el-GR"/>
        </w:rPr>
      </w:pPr>
    </w:p>
    <w:p w14:paraId="74496F12" w14:textId="1A5FB649" w:rsidR="00155739" w:rsidRDefault="00155739" w:rsidP="00155739">
      <w:pPr>
        <w:pStyle w:val="Code0"/>
        <w:ind w:firstLine="0"/>
        <w:rPr>
          <w:lang w:val="el-GR"/>
        </w:rPr>
      </w:pPr>
      <w:r>
        <w:rPr>
          <w:noProof/>
          <w:lang w:val="el-GR"/>
        </w:rPr>
        <w:drawing>
          <wp:inline distT="0" distB="0" distL="0" distR="0" wp14:anchorId="64E0DE17" wp14:editId="2D1C2949">
            <wp:extent cx="5686993" cy="3063240"/>
            <wp:effectExtent l="0" t="0" r="9525" b="3810"/>
            <wp:docPr id="1215826317"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26317" name="Εικόνα 1" descr="Εικόνα που περιέχει κείμενο, στιγμιότυπο οθόνης, λογισμικό, οθόνη&#10;&#10;Περιγραφή που δημιουργήθηκε αυτόματα"/>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95184" cy="3067652"/>
                    </a:xfrm>
                    <a:prstGeom prst="rect">
                      <a:avLst/>
                    </a:prstGeom>
                  </pic:spPr>
                </pic:pic>
              </a:graphicData>
            </a:graphic>
          </wp:inline>
        </w:drawing>
      </w:r>
    </w:p>
    <w:p w14:paraId="0F4740AA" w14:textId="77777777" w:rsidR="00090EFF" w:rsidRDefault="00090EFF" w:rsidP="00155739">
      <w:pPr>
        <w:pStyle w:val="Code0"/>
        <w:ind w:firstLine="0"/>
        <w:rPr>
          <w:lang w:val="el-GR"/>
        </w:rPr>
      </w:pPr>
    </w:p>
    <w:p w14:paraId="7B3B0F52" w14:textId="77777777" w:rsidR="00090EFF" w:rsidRDefault="00090EFF" w:rsidP="00155739">
      <w:pPr>
        <w:pStyle w:val="Code0"/>
        <w:ind w:firstLine="0"/>
        <w:rPr>
          <w:lang w:val="el-GR"/>
        </w:rPr>
      </w:pPr>
    </w:p>
    <w:p w14:paraId="3ED5A307" w14:textId="77777777" w:rsidR="00090EFF" w:rsidRDefault="00090EFF" w:rsidP="00155739">
      <w:pPr>
        <w:pStyle w:val="Code0"/>
        <w:ind w:firstLine="0"/>
        <w:rPr>
          <w:lang w:val="el-GR"/>
        </w:rPr>
      </w:pPr>
    </w:p>
    <w:p w14:paraId="287D4B83" w14:textId="77777777" w:rsidR="00090EFF" w:rsidRDefault="00090EFF" w:rsidP="00155739">
      <w:pPr>
        <w:pStyle w:val="Code0"/>
        <w:ind w:firstLine="0"/>
        <w:rPr>
          <w:lang w:val="el-GR"/>
        </w:rPr>
      </w:pPr>
    </w:p>
    <w:p w14:paraId="0597DA68" w14:textId="77777777" w:rsidR="00090EFF" w:rsidRDefault="00090EFF" w:rsidP="00155739">
      <w:pPr>
        <w:pStyle w:val="Code0"/>
        <w:ind w:firstLine="0"/>
        <w:rPr>
          <w:lang w:val="el-GR"/>
        </w:rPr>
      </w:pPr>
    </w:p>
    <w:p w14:paraId="4EA9F5C6" w14:textId="77777777" w:rsidR="00090EFF" w:rsidRDefault="00090EFF" w:rsidP="00155739">
      <w:pPr>
        <w:pStyle w:val="Code0"/>
        <w:ind w:firstLine="0"/>
        <w:rPr>
          <w:lang w:val="el-GR"/>
        </w:rPr>
      </w:pPr>
    </w:p>
    <w:p w14:paraId="55533B35" w14:textId="77777777" w:rsidR="00090EFF" w:rsidRDefault="00090EFF" w:rsidP="00155739">
      <w:pPr>
        <w:pStyle w:val="Code0"/>
        <w:ind w:firstLine="0"/>
        <w:rPr>
          <w:lang w:val="el-GR"/>
        </w:rPr>
      </w:pPr>
    </w:p>
    <w:p w14:paraId="7E189758" w14:textId="77777777" w:rsidR="00090EFF" w:rsidRDefault="00090EFF" w:rsidP="00155739">
      <w:pPr>
        <w:pStyle w:val="Code0"/>
        <w:ind w:firstLine="0"/>
        <w:rPr>
          <w:lang w:val="el-GR"/>
        </w:rPr>
      </w:pPr>
    </w:p>
    <w:p w14:paraId="09403657" w14:textId="77777777" w:rsidR="00BF04ED" w:rsidRDefault="00BF04ED" w:rsidP="00155739">
      <w:pPr>
        <w:pStyle w:val="Code0"/>
        <w:ind w:firstLine="0"/>
        <w:rPr>
          <w:lang w:val="el-GR"/>
        </w:rPr>
      </w:pPr>
    </w:p>
    <w:p w14:paraId="3D5248B0" w14:textId="10730388" w:rsidR="00BF04ED" w:rsidRDefault="00EE4998" w:rsidP="00155739">
      <w:pPr>
        <w:pStyle w:val="Code0"/>
        <w:ind w:firstLine="0"/>
        <w:rPr>
          <w:lang w:val="el-GR"/>
        </w:rPr>
      </w:pPr>
      <w:r>
        <w:rPr>
          <w:lang w:val="el-GR"/>
        </w:rPr>
        <w:lastRenderedPageBreak/>
        <w:t>Στο παράθυρο που εμφανίζεται</w:t>
      </w:r>
      <w:r w:rsidR="00090EFF">
        <w:rPr>
          <w:lang w:val="el-GR"/>
        </w:rPr>
        <w:t>,</w:t>
      </w:r>
      <w:r>
        <w:rPr>
          <w:lang w:val="el-GR"/>
        </w:rPr>
        <w:t xml:space="preserve"> επιλέγετε </w:t>
      </w:r>
      <w:r w:rsidRPr="00EE4998">
        <w:rPr>
          <w:i/>
          <w:iCs/>
        </w:rPr>
        <w:t>Next</w:t>
      </w:r>
      <w:r>
        <w:rPr>
          <w:lang w:val="el-GR"/>
        </w:rPr>
        <w:t>.</w:t>
      </w:r>
    </w:p>
    <w:p w14:paraId="68620CB4" w14:textId="77777777" w:rsidR="00EE4998" w:rsidRDefault="00EE4998" w:rsidP="00155739">
      <w:pPr>
        <w:pStyle w:val="Code0"/>
        <w:ind w:firstLine="0"/>
        <w:rPr>
          <w:lang w:val="el-GR"/>
        </w:rPr>
      </w:pPr>
    </w:p>
    <w:p w14:paraId="3179B0C8" w14:textId="545833AE" w:rsidR="00EE4998" w:rsidRDefault="00EE4998" w:rsidP="00155739">
      <w:pPr>
        <w:pStyle w:val="Code0"/>
        <w:ind w:firstLine="0"/>
      </w:pPr>
      <w:r>
        <w:rPr>
          <w:noProof/>
          <w:lang w:val="el-GR"/>
        </w:rPr>
        <w:drawing>
          <wp:inline distT="0" distB="0" distL="0" distR="0" wp14:anchorId="56C36F7A" wp14:editId="503E0FD1">
            <wp:extent cx="5760085" cy="3041650"/>
            <wp:effectExtent l="0" t="0" r="0" b="6350"/>
            <wp:docPr id="1093817458" name="Εικόνα 2"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7458" name="Εικόνα 2" descr="Εικόνα που περιέχει κείμενο, στιγμιότυπο οθόνης, λογισμικό, εικονίδιο υπολογιστή&#10;&#10;Περιγραφή που δημιουργήθηκε αυτόματα"/>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0085" cy="3041650"/>
                    </a:xfrm>
                    <a:prstGeom prst="rect">
                      <a:avLst/>
                    </a:prstGeom>
                  </pic:spPr>
                </pic:pic>
              </a:graphicData>
            </a:graphic>
          </wp:inline>
        </w:drawing>
      </w:r>
    </w:p>
    <w:p w14:paraId="46032418" w14:textId="77777777" w:rsidR="00EE4998" w:rsidRDefault="00EE4998" w:rsidP="00155739">
      <w:pPr>
        <w:pStyle w:val="Code0"/>
        <w:ind w:firstLine="0"/>
      </w:pPr>
    </w:p>
    <w:p w14:paraId="0643F6F0" w14:textId="6C7C90B7" w:rsidR="00EE4998" w:rsidRDefault="00EE4998" w:rsidP="00155739">
      <w:pPr>
        <w:pStyle w:val="Code0"/>
        <w:ind w:firstLine="0"/>
        <w:rPr>
          <w:lang w:val="el-GR"/>
        </w:rPr>
      </w:pPr>
      <w:r>
        <w:rPr>
          <w:lang w:val="el-GR"/>
        </w:rPr>
        <w:t>Αφού επιλεχθεί σε ποια θέση θα αποθηκευτεί το αρχείο και με ποιο όνομα, το επόμενο βήμα είναι να καθοριστεί ο τύπος του έργου που θα δημιουργηθεί.  Στο παρόν έργο</w:t>
      </w:r>
      <w:r w:rsidRPr="00EE4998">
        <w:rPr>
          <w:lang w:val="el-GR"/>
        </w:rPr>
        <w:t xml:space="preserve">, </w:t>
      </w:r>
      <w:r>
        <w:rPr>
          <w:lang w:val="el-GR"/>
        </w:rPr>
        <w:t xml:space="preserve">είναι ένα </w:t>
      </w:r>
      <w:r w:rsidRPr="00F30EAB">
        <w:rPr>
          <w:i/>
          <w:iCs/>
        </w:rPr>
        <w:t>RTL</w:t>
      </w:r>
      <w:r w:rsidRPr="00F30EAB">
        <w:rPr>
          <w:i/>
          <w:iCs/>
          <w:lang w:val="el-GR"/>
        </w:rPr>
        <w:t xml:space="preserve"> </w:t>
      </w:r>
      <w:r w:rsidRPr="00F30EAB">
        <w:rPr>
          <w:i/>
          <w:iCs/>
        </w:rPr>
        <w:t>Project</w:t>
      </w:r>
      <w:r w:rsidR="00F571EB">
        <w:rPr>
          <w:i/>
          <w:iCs/>
          <w:lang w:val="el-GR"/>
        </w:rPr>
        <w:t xml:space="preserve"> </w:t>
      </w:r>
      <w:r w:rsidR="00F571EB">
        <w:rPr>
          <w:lang w:val="el-GR"/>
        </w:rPr>
        <w:t>και επιλέγετε</w:t>
      </w:r>
      <w:r w:rsidR="00F571EB" w:rsidRPr="00F571EB">
        <w:rPr>
          <w:i/>
          <w:iCs/>
          <w:lang w:val="el-GR"/>
        </w:rPr>
        <w:t xml:space="preserve"> </w:t>
      </w:r>
      <w:r w:rsidR="00F571EB" w:rsidRPr="00F571EB">
        <w:rPr>
          <w:i/>
          <w:iCs/>
        </w:rPr>
        <w:t>Next</w:t>
      </w:r>
      <w:r w:rsidR="00F571EB">
        <w:rPr>
          <w:lang w:val="el-GR"/>
        </w:rPr>
        <w:t xml:space="preserve"> για να προχωρήσετε παρακάτω</w:t>
      </w:r>
      <w:r w:rsidRPr="00F30EAB">
        <w:rPr>
          <w:lang w:val="el-GR"/>
        </w:rPr>
        <w:t>.</w:t>
      </w:r>
    </w:p>
    <w:p w14:paraId="3AE16D53" w14:textId="77777777" w:rsidR="00F30EAB" w:rsidRDefault="00F30EAB" w:rsidP="00155739">
      <w:pPr>
        <w:pStyle w:val="Code0"/>
        <w:ind w:firstLine="0"/>
        <w:rPr>
          <w:lang w:val="el-GR"/>
        </w:rPr>
      </w:pPr>
    </w:p>
    <w:p w14:paraId="6DFA2293" w14:textId="512BBACB" w:rsidR="00F30EAB" w:rsidRDefault="00F30EAB" w:rsidP="00155739">
      <w:pPr>
        <w:pStyle w:val="Code0"/>
        <w:ind w:firstLine="0"/>
        <w:rPr>
          <w:lang w:val="el-GR"/>
        </w:rPr>
      </w:pPr>
      <w:r>
        <w:rPr>
          <w:noProof/>
          <w:lang w:val="el-GR"/>
        </w:rPr>
        <w:drawing>
          <wp:inline distT="0" distB="0" distL="0" distR="0" wp14:anchorId="15A9CF9C" wp14:editId="73373976">
            <wp:extent cx="5760085" cy="3048635"/>
            <wp:effectExtent l="0" t="0" r="0" b="0"/>
            <wp:docPr id="1300755369" name="Εικόνα 4"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55369" name="Εικόνα 4" descr="Εικόνα που περιέχει κείμενο, στιγμιότυπο οθόνης, λογισμικό, εικονίδιο υπολογιστή&#10;&#10;Περιγραφή που δημιουργήθηκε αυτόματα"/>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085" cy="3048635"/>
                    </a:xfrm>
                    <a:prstGeom prst="rect">
                      <a:avLst/>
                    </a:prstGeom>
                  </pic:spPr>
                </pic:pic>
              </a:graphicData>
            </a:graphic>
          </wp:inline>
        </w:drawing>
      </w:r>
    </w:p>
    <w:p w14:paraId="748CD37A" w14:textId="77777777" w:rsidR="00D04039" w:rsidRDefault="00D04039" w:rsidP="00155739">
      <w:pPr>
        <w:pStyle w:val="Code0"/>
        <w:ind w:firstLine="0"/>
        <w:rPr>
          <w:lang w:val="el-GR"/>
        </w:rPr>
      </w:pPr>
    </w:p>
    <w:p w14:paraId="7D312B58" w14:textId="77777777" w:rsidR="00D04039" w:rsidRDefault="00D04039" w:rsidP="00155739">
      <w:pPr>
        <w:pStyle w:val="Code0"/>
        <w:ind w:firstLine="0"/>
        <w:rPr>
          <w:lang w:val="el-GR"/>
        </w:rPr>
      </w:pPr>
    </w:p>
    <w:p w14:paraId="308724CC" w14:textId="77777777" w:rsidR="005428E9" w:rsidRDefault="005428E9" w:rsidP="00155739">
      <w:pPr>
        <w:pStyle w:val="Code0"/>
        <w:ind w:firstLine="0"/>
        <w:rPr>
          <w:lang w:val="el-GR"/>
        </w:rPr>
      </w:pPr>
    </w:p>
    <w:p w14:paraId="236C4E49" w14:textId="77777777" w:rsidR="005428E9" w:rsidRDefault="005428E9" w:rsidP="00155739">
      <w:pPr>
        <w:pStyle w:val="Code0"/>
        <w:ind w:firstLine="0"/>
        <w:rPr>
          <w:lang w:val="el-GR"/>
        </w:rPr>
      </w:pPr>
    </w:p>
    <w:p w14:paraId="6E5AE922" w14:textId="77777777" w:rsidR="005428E9" w:rsidRDefault="005428E9" w:rsidP="00155739">
      <w:pPr>
        <w:pStyle w:val="Code0"/>
        <w:ind w:firstLine="0"/>
        <w:rPr>
          <w:lang w:val="el-GR"/>
        </w:rPr>
      </w:pPr>
    </w:p>
    <w:p w14:paraId="10926996" w14:textId="77777777" w:rsidR="00F571EB" w:rsidRDefault="00F571EB" w:rsidP="00155739">
      <w:pPr>
        <w:pStyle w:val="Code0"/>
        <w:ind w:firstLine="0"/>
        <w:rPr>
          <w:lang w:val="el-GR"/>
        </w:rPr>
      </w:pPr>
    </w:p>
    <w:p w14:paraId="22E41177" w14:textId="47774177" w:rsidR="00F571EB" w:rsidRDefault="00F571EB" w:rsidP="00155739">
      <w:pPr>
        <w:pStyle w:val="Code0"/>
        <w:ind w:firstLine="0"/>
        <w:rPr>
          <w:lang w:val="el-GR"/>
        </w:rPr>
      </w:pPr>
      <w:r>
        <w:rPr>
          <w:lang w:val="el-GR"/>
        </w:rPr>
        <w:t xml:space="preserve">Στην συνέχεια, επιλέγετε ένα κομμάτι που ανήκει στην οικογένεια της </w:t>
      </w:r>
      <w:r>
        <w:t>Xilinx</w:t>
      </w:r>
      <w:r>
        <w:rPr>
          <w:lang w:val="el-GR"/>
        </w:rPr>
        <w:t xml:space="preserve">, το οποίο να είναι κατάλληλο για το έργο και επιλέγετε </w:t>
      </w:r>
      <w:r w:rsidRPr="00F571EB">
        <w:rPr>
          <w:i/>
          <w:iCs/>
        </w:rPr>
        <w:t>Next</w:t>
      </w:r>
      <w:r>
        <w:rPr>
          <w:lang w:val="el-GR"/>
        </w:rPr>
        <w:t>.</w:t>
      </w:r>
    </w:p>
    <w:p w14:paraId="2C71A1D2" w14:textId="77777777" w:rsidR="00F571EB" w:rsidRDefault="00F571EB" w:rsidP="00155739">
      <w:pPr>
        <w:pStyle w:val="Code0"/>
        <w:ind w:firstLine="0"/>
        <w:rPr>
          <w:lang w:val="el-GR"/>
        </w:rPr>
      </w:pPr>
    </w:p>
    <w:p w14:paraId="74F36799" w14:textId="2BE604D5" w:rsidR="00F571EB" w:rsidRDefault="00F571EB" w:rsidP="00155739">
      <w:pPr>
        <w:pStyle w:val="Code0"/>
        <w:ind w:firstLine="0"/>
        <w:rPr>
          <w:lang w:val="el-GR"/>
        </w:rPr>
      </w:pPr>
      <w:r>
        <w:rPr>
          <w:noProof/>
          <w:lang w:val="el-GR"/>
        </w:rPr>
        <w:drawing>
          <wp:inline distT="0" distB="0" distL="0" distR="0" wp14:anchorId="32543A0B" wp14:editId="303D904E">
            <wp:extent cx="5760085" cy="3042285"/>
            <wp:effectExtent l="0" t="0" r="0" b="5715"/>
            <wp:docPr id="315431795" name="Εικόνα 5"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31795" name="Εικόνα 5" descr="Εικόνα που περιέχει κείμενο, στιγμιότυπο οθόνης, λογισμικό, εικονίδιο υπολογιστή&#10;&#10;Περιγραφή που δημιουργήθηκε αυτόματα"/>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60085" cy="3042285"/>
                    </a:xfrm>
                    <a:prstGeom prst="rect">
                      <a:avLst/>
                    </a:prstGeom>
                  </pic:spPr>
                </pic:pic>
              </a:graphicData>
            </a:graphic>
          </wp:inline>
        </w:drawing>
      </w:r>
    </w:p>
    <w:p w14:paraId="0C1B2169" w14:textId="77777777" w:rsidR="00F571EB" w:rsidRDefault="00F571EB" w:rsidP="00155739">
      <w:pPr>
        <w:pStyle w:val="Code0"/>
        <w:ind w:firstLine="0"/>
        <w:rPr>
          <w:lang w:val="el-GR"/>
        </w:rPr>
      </w:pPr>
    </w:p>
    <w:p w14:paraId="57C4B416" w14:textId="248542F6" w:rsidR="00F571EB" w:rsidRDefault="000A13F0" w:rsidP="00155739">
      <w:pPr>
        <w:pStyle w:val="Code0"/>
        <w:ind w:firstLine="0"/>
        <w:rPr>
          <w:lang w:val="el-GR"/>
        </w:rPr>
      </w:pPr>
      <w:r>
        <w:rPr>
          <w:lang w:val="el-GR"/>
        </w:rPr>
        <w:t xml:space="preserve">Το τελευταίο παράθυρο που εμφανίζεται, δίνει μια σύνοψη των επιλογών που έχουν γίνει. Για οριστικοποίηση και δημιουργία του έργου επιλέγετε το </w:t>
      </w:r>
      <w:r w:rsidRPr="000A13F0">
        <w:rPr>
          <w:i/>
          <w:iCs/>
        </w:rPr>
        <w:t>Finish</w:t>
      </w:r>
      <w:r>
        <w:rPr>
          <w:lang w:val="el-GR"/>
        </w:rPr>
        <w:t>.</w:t>
      </w:r>
    </w:p>
    <w:p w14:paraId="295E534A" w14:textId="77777777" w:rsidR="000A13F0" w:rsidRDefault="000A13F0" w:rsidP="00155739">
      <w:pPr>
        <w:pStyle w:val="Code0"/>
        <w:ind w:firstLine="0"/>
        <w:rPr>
          <w:lang w:val="el-GR"/>
        </w:rPr>
      </w:pPr>
    </w:p>
    <w:p w14:paraId="0A8EF45E" w14:textId="4E342381" w:rsidR="000A13F0" w:rsidRDefault="000A13F0" w:rsidP="00155739">
      <w:pPr>
        <w:pStyle w:val="Code0"/>
        <w:ind w:firstLine="0"/>
        <w:rPr>
          <w:lang w:val="el-GR"/>
        </w:rPr>
      </w:pPr>
      <w:r>
        <w:rPr>
          <w:noProof/>
        </w:rPr>
        <w:drawing>
          <wp:inline distT="0" distB="0" distL="0" distR="0" wp14:anchorId="4142E268" wp14:editId="1F383E6B">
            <wp:extent cx="5760085" cy="3037840"/>
            <wp:effectExtent l="0" t="0" r="0" b="0"/>
            <wp:docPr id="57856427" name="Εικόνα 6"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6427" name="Εικόνα 6" descr="Εικόνα που περιέχει κείμενο, στιγμιότυπο οθόνης, λογισμικό, εικονίδιο υπολογιστή&#10;&#10;Περιγραφή που δημιουργήθηκε αυτόματα"/>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60085" cy="3037840"/>
                    </a:xfrm>
                    <a:prstGeom prst="rect">
                      <a:avLst/>
                    </a:prstGeom>
                  </pic:spPr>
                </pic:pic>
              </a:graphicData>
            </a:graphic>
          </wp:inline>
        </w:drawing>
      </w:r>
    </w:p>
    <w:p w14:paraId="303FAEDD" w14:textId="77777777" w:rsidR="0094436D" w:rsidRDefault="0094436D" w:rsidP="00155739">
      <w:pPr>
        <w:pStyle w:val="Code0"/>
        <w:ind w:firstLine="0"/>
        <w:rPr>
          <w:lang w:val="el-GR"/>
        </w:rPr>
      </w:pPr>
    </w:p>
    <w:p w14:paraId="022D5447" w14:textId="77777777" w:rsidR="0094436D" w:rsidRDefault="0094436D" w:rsidP="00155739">
      <w:pPr>
        <w:pStyle w:val="Code0"/>
        <w:ind w:firstLine="0"/>
        <w:rPr>
          <w:lang w:val="el-GR"/>
        </w:rPr>
      </w:pPr>
    </w:p>
    <w:p w14:paraId="44473E86" w14:textId="77777777" w:rsidR="0094436D" w:rsidRDefault="0094436D" w:rsidP="00155739">
      <w:pPr>
        <w:pStyle w:val="Code0"/>
        <w:ind w:firstLine="0"/>
        <w:rPr>
          <w:lang w:val="el-GR"/>
        </w:rPr>
      </w:pPr>
    </w:p>
    <w:p w14:paraId="21A86039" w14:textId="77777777" w:rsidR="0094436D" w:rsidRDefault="0094436D" w:rsidP="00155739">
      <w:pPr>
        <w:pStyle w:val="Code0"/>
        <w:ind w:firstLine="0"/>
        <w:rPr>
          <w:lang w:val="el-GR"/>
        </w:rPr>
      </w:pPr>
    </w:p>
    <w:p w14:paraId="6D9E9292" w14:textId="77777777" w:rsidR="001358C7" w:rsidRDefault="001358C7" w:rsidP="00155739">
      <w:pPr>
        <w:pStyle w:val="Code0"/>
        <w:ind w:firstLine="0"/>
        <w:rPr>
          <w:lang w:val="el-GR"/>
        </w:rPr>
      </w:pPr>
    </w:p>
    <w:p w14:paraId="7DB70077" w14:textId="1DBFB05A" w:rsidR="000825CD" w:rsidRDefault="000825CD" w:rsidP="001358C7">
      <w:pPr>
        <w:pStyle w:val="Code0"/>
        <w:numPr>
          <w:ilvl w:val="0"/>
          <w:numId w:val="43"/>
        </w:numPr>
        <w:rPr>
          <w:b/>
          <w:bCs/>
          <w:lang w:val="el-GR"/>
        </w:rPr>
      </w:pPr>
      <w:r>
        <w:rPr>
          <w:b/>
          <w:bCs/>
          <w:lang w:val="el-GR"/>
        </w:rPr>
        <w:t xml:space="preserve">Ρυθμίσεις </w:t>
      </w:r>
      <w:proofErr w:type="spellStart"/>
      <w:r>
        <w:rPr>
          <w:b/>
          <w:bCs/>
          <w:lang w:val="el-GR"/>
        </w:rPr>
        <w:t>διεπαφής</w:t>
      </w:r>
      <w:proofErr w:type="spellEnd"/>
    </w:p>
    <w:p w14:paraId="7AA57AE4" w14:textId="77777777" w:rsidR="000825CD" w:rsidRDefault="000825CD" w:rsidP="000825CD">
      <w:pPr>
        <w:pStyle w:val="Code0"/>
        <w:ind w:left="720" w:firstLine="0"/>
        <w:rPr>
          <w:b/>
          <w:bCs/>
          <w:lang w:val="el-GR"/>
        </w:rPr>
      </w:pPr>
    </w:p>
    <w:p w14:paraId="0ABFE047" w14:textId="4E11CD1F" w:rsidR="000825CD" w:rsidRDefault="000825CD" w:rsidP="000825CD">
      <w:pPr>
        <w:pStyle w:val="Code0"/>
        <w:ind w:firstLine="0"/>
        <w:rPr>
          <w:lang w:val="el-GR"/>
        </w:rPr>
      </w:pPr>
      <w:r>
        <w:rPr>
          <w:lang w:val="el-GR"/>
        </w:rPr>
        <w:t>Επιλέγοντας</w:t>
      </w:r>
      <w:r w:rsidRPr="00090EFF">
        <w:rPr>
          <w:i/>
          <w:iCs/>
          <w:lang w:val="el-GR"/>
        </w:rPr>
        <w:t xml:space="preserve"> </w:t>
      </w:r>
      <w:r w:rsidRPr="00090EFF">
        <w:rPr>
          <w:i/>
          <w:iCs/>
        </w:rPr>
        <w:t>Edit</w:t>
      </w:r>
      <w:r>
        <w:rPr>
          <w:lang w:val="el-GR"/>
        </w:rPr>
        <w:t xml:space="preserve"> είναι δυνατή η αλλαγή των ρυθμίσεων της </w:t>
      </w:r>
      <w:proofErr w:type="spellStart"/>
      <w:r>
        <w:rPr>
          <w:lang w:val="el-GR"/>
        </w:rPr>
        <w:t>διεπαφής</w:t>
      </w:r>
      <w:proofErr w:type="spellEnd"/>
      <w:r>
        <w:rPr>
          <w:lang w:val="el-GR"/>
        </w:rPr>
        <w:t xml:space="preserve"> και του έργου, όπως η γλώσσα που θα χρησιμοποιηθεί, ποια οικογένεια της </w:t>
      </w:r>
      <w:r>
        <w:t>Xilinx</w:t>
      </w:r>
      <w:r w:rsidRPr="000825CD">
        <w:rPr>
          <w:lang w:val="el-GR"/>
        </w:rPr>
        <w:t xml:space="preserve"> </w:t>
      </w:r>
      <w:r>
        <w:rPr>
          <w:lang w:val="el-GR"/>
        </w:rPr>
        <w:t>κ.α.</w:t>
      </w:r>
    </w:p>
    <w:p w14:paraId="6DDAC0A1" w14:textId="77777777" w:rsidR="000825CD" w:rsidRDefault="000825CD" w:rsidP="000825CD">
      <w:pPr>
        <w:pStyle w:val="Code0"/>
        <w:ind w:firstLine="0"/>
        <w:rPr>
          <w:lang w:val="el-GR"/>
        </w:rPr>
      </w:pPr>
    </w:p>
    <w:p w14:paraId="75E54C6E" w14:textId="61D1C663" w:rsidR="000825CD" w:rsidRDefault="000825CD" w:rsidP="000825CD">
      <w:pPr>
        <w:pStyle w:val="Code0"/>
        <w:ind w:firstLine="0"/>
        <w:rPr>
          <w:lang w:val="el-GR"/>
        </w:rPr>
      </w:pPr>
      <w:r>
        <w:rPr>
          <w:noProof/>
          <w:lang w:val="el-GR"/>
        </w:rPr>
        <w:drawing>
          <wp:inline distT="0" distB="0" distL="0" distR="0" wp14:anchorId="47B4B0B0" wp14:editId="7217E7CD">
            <wp:extent cx="5760085" cy="3071442"/>
            <wp:effectExtent l="0" t="0" r="0" b="0"/>
            <wp:docPr id="107899277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2773" name="Εικόνα 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60085" cy="3071442"/>
                    </a:xfrm>
                    <a:prstGeom prst="rect">
                      <a:avLst/>
                    </a:prstGeom>
                  </pic:spPr>
                </pic:pic>
              </a:graphicData>
            </a:graphic>
          </wp:inline>
        </w:drawing>
      </w:r>
    </w:p>
    <w:p w14:paraId="3ED6D60F" w14:textId="77777777" w:rsidR="0094436D" w:rsidRPr="000825CD" w:rsidRDefault="0094436D" w:rsidP="000825CD">
      <w:pPr>
        <w:pStyle w:val="Code0"/>
        <w:ind w:firstLine="0"/>
        <w:rPr>
          <w:lang w:val="el-GR"/>
        </w:rPr>
      </w:pPr>
    </w:p>
    <w:p w14:paraId="79E59424" w14:textId="54D03140" w:rsidR="001358C7" w:rsidRDefault="00FD48E6" w:rsidP="001358C7">
      <w:pPr>
        <w:pStyle w:val="Code0"/>
        <w:numPr>
          <w:ilvl w:val="0"/>
          <w:numId w:val="43"/>
        </w:numPr>
        <w:rPr>
          <w:b/>
          <w:bCs/>
          <w:lang w:val="el-GR"/>
        </w:rPr>
      </w:pPr>
      <w:r>
        <w:rPr>
          <w:b/>
          <w:bCs/>
          <w:lang w:val="el-GR"/>
        </w:rPr>
        <w:t>Προσθήκη αρχείων στ</w:t>
      </w:r>
      <w:r w:rsidR="00C67D56">
        <w:rPr>
          <w:b/>
          <w:bCs/>
          <w:lang w:val="el-GR"/>
        </w:rPr>
        <w:t>ο έργο</w:t>
      </w:r>
    </w:p>
    <w:p w14:paraId="66517B92" w14:textId="77777777" w:rsidR="00C67D56" w:rsidRDefault="00C67D56" w:rsidP="00C67D56">
      <w:pPr>
        <w:pStyle w:val="Code0"/>
        <w:ind w:firstLine="0"/>
        <w:rPr>
          <w:b/>
          <w:bCs/>
          <w:lang w:val="el-GR"/>
        </w:rPr>
      </w:pPr>
    </w:p>
    <w:p w14:paraId="2ECD9F88" w14:textId="3C75C0FF" w:rsidR="00C67D56" w:rsidRPr="000F74FA" w:rsidRDefault="00C67D56" w:rsidP="00C67D56">
      <w:pPr>
        <w:pStyle w:val="Code0"/>
        <w:ind w:firstLine="0"/>
        <w:rPr>
          <w:lang w:val="el-GR"/>
        </w:rPr>
      </w:pPr>
      <w:r>
        <w:rPr>
          <w:lang w:val="el-GR"/>
        </w:rPr>
        <w:t>Επιλέγοντας</w:t>
      </w:r>
      <w:r w:rsidRPr="00C67D56">
        <w:rPr>
          <w:lang w:val="el-GR"/>
        </w:rPr>
        <w:t xml:space="preserve"> </w:t>
      </w:r>
      <w:r w:rsidRPr="00C67D56">
        <w:rPr>
          <w:i/>
          <w:iCs/>
        </w:rPr>
        <w:t>Add</w:t>
      </w:r>
      <w:r w:rsidRPr="00C67D56">
        <w:rPr>
          <w:i/>
          <w:iCs/>
          <w:lang w:val="el-GR"/>
        </w:rPr>
        <w:t xml:space="preserve"> </w:t>
      </w:r>
      <w:r w:rsidRPr="00C67D56">
        <w:rPr>
          <w:i/>
          <w:iCs/>
        </w:rPr>
        <w:t>Sources</w:t>
      </w:r>
      <w:r w:rsidRPr="00C67D56">
        <w:rPr>
          <w:lang w:val="el-GR"/>
        </w:rPr>
        <w:t xml:space="preserve"> </w:t>
      </w:r>
      <w:r>
        <w:rPr>
          <w:lang w:val="el-GR"/>
        </w:rPr>
        <w:t>από</w:t>
      </w:r>
      <w:r w:rsidRPr="00C67D56">
        <w:rPr>
          <w:lang w:val="el-GR"/>
        </w:rPr>
        <w:t xml:space="preserve"> </w:t>
      </w:r>
      <w:r>
        <w:rPr>
          <w:lang w:val="el-GR"/>
        </w:rPr>
        <w:t>τον</w:t>
      </w:r>
      <w:r w:rsidRPr="00C67D56">
        <w:rPr>
          <w:lang w:val="el-GR"/>
        </w:rPr>
        <w:t xml:space="preserve"> </w:t>
      </w:r>
      <w:r>
        <w:t>Project</w:t>
      </w:r>
      <w:r w:rsidRPr="00C67D56">
        <w:rPr>
          <w:lang w:val="el-GR"/>
        </w:rPr>
        <w:t xml:space="preserve"> </w:t>
      </w:r>
      <w:r>
        <w:t>Manager</w:t>
      </w:r>
      <w:r w:rsidRPr="00C67D56">
        <w:rPr>
          <w:lang w:val="el-GR"/>
        </w:rPr>
        <w:t xml:space="preserve">, </w:t>
      </w:r>
      <w:r>
        <w:rPr>
          <w:lang w:val="el-GR"/>
        </w:rPr>
        <w:t xml:space="preserve">εμφανίζεται ένα παράθυρο διαλόγου στο οποίο καθορίζεται τι είδους αρχείο θα προστεθεί. Για αρχεία σχεδιασμού επιλέγετε το δεύτερο και προχωράτε στο επόμενο βήμα πατώντας </w:t>
      </w:r>
      <w:r w:rsidRPr="00C67D56">
        <w:rPr>
          <w:i/>
          <w:iCs/>
        </w:rPr>
        <w:t>Next</w:t>
      </w:r>
      <w:r w:rsidR="00A97378">
        <w:rPr>
          <w:lang w:val="el-GR"/>
        </w:rPr>
        <w:t>.</w:t>
      </w:r>
    </w:p>
    <w:p w14:paraId="749D1975" w14:textId="77777777" w:rsidR="0094436D" w:rsidRPr="00C67D56" w:rsidRDefault="0094436D" w:rsidP="0094436D">
      <w:pPr>
        <w:pStyle w:val="Code0"/>
        <w:ind w:firstLine="0"/>
        <w:rPr>
          <w:lang w:val="el-GR"/>
        </w:rPr>
      </w:pPr>
    </w:p>
    <w:p w14:paraId="7525E086" w14:textId="24136DD6" w:rsidR="001358C7" w:rsidRDefault="00C67D56" w:rsidP="001358C7">
      <w:pPr>
        <w:pStyle w:val="Code0"/>
        <w:ind w:firstLine="0"/>
        <w:rPr>
          <w:b/>
          <w:bCs/>
          <w:lang w:val="el-GR"/>
        </w:rPr>
      </w:pPr>
      <w:r>
        <w:rPr>
          <w:b/>
          <w:bCs/>
          <w:noProof/>
          <w:lang w:val="el-GR"/>
        </w:rPr>
        <w:drawing>
          <wp:inline distT="0" distB="0" distL="0" distR="0" wp14:anchorId="1869741A" wp14:editId="29DF2EEC">
            <wp:extent cx="5760085" cy="2790825"/>
            <wp:effectExtent l="0" t="0" r="0" b="9525"/>
            <wp:docPr id="6356261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26109" name="Εικόνα 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60845" cy="2791193"/>
                    </a:xfrm>
                    <a:prstGeom prst="rect">
                      <a:avLst/>
                    </a:prstGeom>
                  </pic:spPr>
                </pic:pic>
              </a:graphicData>
            </a:graphic>
          </wp:inline>
        </w:drawing>
      </w:r>
    </w:p>
    <w:p w14:paraId="5FB16FE8" w14:textId="77777777" w:rsidR="00C67D56" w:rsidRDefault="00C67D56" w:rsidP="001358C7">
      <w:pPr>
        <w:pStyle w:val="Code0"/>
        <w:ind w:firstLine="0"/>
        <w:rPr>
          <w:b/>
          <w:bCs/>
          <w:lang w:val="el-GR"/>
        </w:rPr>
      </w:pPr>
    </w:p>
    <w:p w14:paraId="007C53C6" w14:textId="4E5C0D44" w:rsidR="00C67D56" w:rsidRPr="00A97378" w:rsidRDefault="00C67D56" w:rsidP="00C67D56">
      <w:pPr>
        <w:pStyle w:val="Code0"/>
        <w:ind w:firstLine="0"/>
        <w:rPr>
          <w:lang w:val="el-GR"/>
        </w:rPr>
      </w:pPr>
      <w:r>
        <w:rPr>
          <w:lang w:val="el-GR"/>
        </w:rPr>
        <w:t xml:space="preserve">Στην συνέχεια , μέσω του </w:t>
      </w:r>
      <w:r w:rsidRPr="00C67D56">
        <w:rPr>
          <w:i/>
          <w:iCs/>
        </w:rPr>
        <w:t>Add</w:t>
      </w:r>
      <w:r w:rsidRPr="00C67D56">
        <w:rPr>
          <w:i/>
          <w:iCs/>
          <w:lang w:val="el-GR"/>
        </w:rPr>
        <w:t xml:space="preserve"> </w:t>
      </w:r>
      <w:r w:rsidRPr="00C67D56">
        <w:rPr>
          <w:i/>
          <w:iCs/>
        </w:rPr>
        <w:t>Files</w:t>
      </w:r>
      <w:r w:rsidRPr="00C67D56">
        <w:rPr>
          <w:i/>
          <w:iCs/>
          <w:lang w:val="el-GR"/>
        </w:rPr>
        <w:t xml:space="preserve"> </w:t>
      </w:r>
      <w:r>
        <w:rPr>
          <w:lang w:val="el-GR"/>
        </w:rPr>
        <w:t xml:space="preserve">επιλέγονται τα αρχεία που θα προστεθούν στον έργο και επιλέγετε </w:t>
      </w:r>
      <w:r>
        <w:rPr>
          <w:i/>
          <w:iCs/>
        </w:rPr>
        <w:t>Finish</w:t>
      </w:r>
      <w:r w:rsidR="00A97378">
        <w:rPr>
          <w:lang w:val="el-GR"/>
        </w:rPr>
        <w:t>.</w:t>
      </w:r>
    </w:p>
    <w:p w14:paraId="01BBF529" w14:textId="77777777" w:rsidR="00C67D56" w:rsidRPr="00C67D56" w:rsidRDefault="00C67D56" w:rsidP="00C67D56">
      <w:pPr>
        <w:pStyle w:val="Code0"/>
        <w:ind w:firstLine="0"/>
        <w:rPr>
          <w:lang w:val="el-GR"/>
        </w:rPr>
      </w:pPr>
    </w:p>
    <w:p w14:paraId="290BEAC1" w14:textId="45D8CE6B" w:rsidR="00C67D56" w:rsidRDefault="00C67D56" w:rsidP="00C67D56">
      <w:pPr>
        <w:pStyle w:val="Code0"/>
        <w:ind w:firstLine="0"/>
        <w:rPr>
          <w:lang w:val="el-GR"/>
        </w:rPr>
      </w:pPr>
      <w:r>
        <w:rPr>
          <w:noProof/>
          <w:lang w:val="el-GR"/>
        </w:rPr>
        <w:drawing>
          <wp:inline distT="0" distB="0" distL="0" distR="0" wp14:anchorId="2973CB72" wp14:editId="3E71ABF8">
            <wp:extent cx="5760085" cy="3052120"/>
            <wp:effectExtent l="0" t="0" r="0" b="0"/>
            <wp:docPr id="77111230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12307" name="Εικόνα 2"/>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0085" cy="3052120"/>
                    </a:xfrm>
                    <a:prstGeom prst="rect">
                      <a:avLst/>
                    </a:prstGeom>
                  </pic:spPr>
                </pic:pic>
              </a:graphicData>
            </a:graphic>
          </wp:inline>
        </w:drawing>
      </w:r>
    </w:p>
    <w:p w14:paraId="38A0ACEC" w14:textId="77777777" w:rsidR="00C947EE" w:rsidRDefault="00C947EE" w:rsidP="00C67D56">
      <w:pPr>
        <w:pStyle w:val="Code0"/>
        <w:ind w:firstLine="0"/>
        <w:rPr>
          <w:lang w:val="el-GR"/>
        </w:rPr>
      </w:pPr>
    </w:p>
    <w:p w14:paraId="753A7E85" w14:textId="5C24F4E3" w:rsidR="00C947EE" w:rsidRDefault="00C947EE" w:rsidP="00C947EE">
      <w:pPr>
        <w:pStyle w:val="Code0"/>
        <w:numPr>
          <w:ilvl w:val="0"/>
          <w:numId w:val="43"/>
        </w:numPr>
        <w:rPr>
          <w:b/>
          <w:bCs/>
          <w:lang w:val="el-GR"/>
        </w:rPr>
      </w:pPr>
      <w:r w:rsidRPr="00C947EE">
        <w:rPr>
          <w:b/>
          <w:bCs/>
          <w:lang w:val="el-GR"/>
        </w:rPr>
        <w:t>Εξομοίωση σχεδιασμού</w:t>
      </w:r>
    </w:p>
    <w:p w14:paraId="321BD5A5" w14:textId="77777777" w:rsidR="00D04039" w:rsidRDefault="00D04039" w:rsidP="00D04039">
      <w:pPr>
        <w:pStyle w:val="Code0"/>
        <w:ind w:firstLine="0"/>
        <w:rPr>
          <w:b/>
          <w:bCs/>
          <w:lang w:val="el-GR"/>
        </w:rPr>
      </w:pPr>
    </w:p>
    <w:p w14:paraId="74C7EB6F" w14:textId="5147E654" w:rsidR="00C33B37" w:rsidRDefault="00C33B37" w:rsidP="00C33B37">
      <w:pPr>
        <w:pStyle w:val="Code0"/>
        <w:ind w:firstLine="0"/>
        <w:rPr>
          <w:lang w:val="el-GR"/>
        </w:rPr>
      </w:pPr>
      <w:r>
        <w:rPr>
          <w:lang w:val="el-GR"/>
        </w:rPr>
        <w:t xml:space="preserve">Για να γίνει η εξομοίωση του σχεδιασμού, επιλέγεται το </w:t>
      </w:r>
      <w:r w:rsidRPr="00C33B37">
        <w:rPr>
          <w:i/>
          <w:iCs/>
        </w:rPr>
        <w:t>Run</w:t>
      </w:r>
      <w:r w:rsidRPr="00C33B37">
        <w:rPr>
          <w:i/>
          <w:iCs/>
          <w:lang w:val="el-GR"/>
        </w:rPr>
        <w:t xml:space="preserve"> </w:t>
      </w:r>
      <w:r w:rsidRPr="00C33B37">
        <w:rPr>
          <w:i/>
          <w:iCs/>
        </w:rPr>
        <w:t>Simulation</w:t>
      </w:r>
      <w:r w:rsidRPr="00C33B37">
        <w:rPr>
          <w:lang w:val="el-GR"/>
        </w:rPr>
        <w:t xml:space="preserve"> -&gt; </w:t>
      </w:r>
      <w:r w:rsidRPr="00C33B37">
        <w:rPr>
          <w:i/>
          <w:iCs/>
        </w:rPr>
        <w:t>Run</w:t>
      </w:r>
      <w:r w:rsidRPr="00C33B37">
        <w:rPr>
          <w:i/>
          <w:iCs/>
          <w:lang w:val="el-GR"/>
        </w:rPr>
        <w:t xml:space="preserve"> </w:t>
      </w:r>
      <w:r w:rsidRPr="00C33B37">
        <w:rPr>
          <w:i/>
          <w:iCs/>
        </w:rPr>
        <w:t>Behavioral</w:t>
      </w:r>
      <w:r w:rsidRPr="00C33B37">
        <w:rPr>
          <w:i/>
          <w:iCs/>
          <w:lang w:val="el-GR"/>
        </w:rPr>
        <w:t xml:space="preserve"> </w:t>
      </w:r>
      <w:r w:rsidRPr="00C33B37">
        <w:rPr>
          <w:i/>
          <w:iCs/>
        </w:rPr>
        <w:t>Simulation</w:t>
      </w:r>
      <w:r w:rsidR="00A97378">
        <w:rPr>
          <w:lang w:val="el-GR"/>
        </w:rPr>
        <w:t>.</w:t>
      </w:r>
    </w:p>
    <w:p w14:paraId="28D319AE" w14:textId="77777777" w:rsidR="00C879F8" w:rsidRPr="00A97378" w:rsidRDefault="00C879F8" w:rsidP="00C33B37">
      <w:pPr>
        <w:pStyle w:val="Code0"/>
        <w:ind w:firstLine="0"/>
        <w:rPr>
          <w:lang w:val="el-GR"/>
        </w:rPr>
      </w:pPr>
    </w:p>
    <w:p w14:paraId="667CC6AC" w14:textId="07AFEDAB" w:rsidR="00965C80" w:rsidRDefault="00965C80" w:rsidP="00C33B37">
      <w:pPr>
        <w:pStyle w:val="Code0"/>
        <w:ind w:firstLine="0"/>
        <w:rPr>
          <w:lang w:val="el-GR"/>
        </w:rPr>
      </w:pPr>
      <w:r>
        <w:rPr>
          <w:noProof/>
          <w:lang w:val="el-GR"/>
        </w:rPr>
        <w:drawing>
          <wp:inline distT="0" distB="0" distL="0" distR="0" wp14:anchorId="033D6B67" wp14:editId="3DF6C1B2">
            <wp:extent cx="5760085" cy="3094355"/>
            <wp:effectExtent l="0" t="0" r="0" b="0"/>
            <wp:docPr id="1567932486" name="Εικόνα 3"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2486" name="Εικόνα 3" descr="Εικόνα που περιέχει κείμενο, στιγμιότυπο οθόνης, λογισμικό, αριθμός&#10;&#10;Περιγραφή που δημιουργήθηκε αυτόματα"/>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60085" cy="3094355"/>
                    </a:xfrm>
                    <a:prstGeom prst="rect">
                      <a:avLst/>
                    </a:prstGeom>
                  </pic:spPr>
                </pic:pic>
              </a:graphicData>
            </a:graphic>
          </wp:inline>
        </w:drawing>
      </w:r>
    </w:p>
    <w:p w14:paraId="5A04A894" w14:textId="77777777" w:rsidR="00965C80" w:rsidRDefault="00965C80" w:rsidP="00C33B37">
      <w:pPr>
        <w:pStyle w:val="Code0"/>
        <w:ind w:firstLine="0"/>
        <w:rPr>
          <w:lang w:val="el-GR"/>
        </w:rPr>
      </w:pPr>
    </w:p>
    <w:p w14:paraId="7D267AC1" w14:textId="4840388C" w:rsidR="00F41D8E" w:rsidRDefault="00965C80" w:rsidP="00C33B37">
      <w:pPr>
        <w:pStyle w:val="Code0"/>
        <w:ind w:firstLine="0"/>
        <w:rPr>
          <w:lang w:val="el-GR"/>
        </w:rPr>
      </w:pPr>
      <w:r>
        <w:rPr>
          <w:lang w:val="el-GR"/>
        </w:rPr>
        <w:lastRenderedPageBreak/>
        <w:t>Στο παράθυρο που εμφανίζεται</w:t>
      </w:r>
      <w:r w:rsidR="00A97378">
        <w:rPr>
          <w:lang w:val="el-GR"/>
        </w:rPr>
        <w:t>,</w:t>
      </w:r>
      <w:r>
        <w:rPr>
          <w:lang w:val="el-GR"/>
        </w:rPr>
        <w:t xml:space="preserve"> μπορούν να προστεθούν τιμές στις εισόδους και πατώντας το </w:t>
      </w:r>
      <w:r w:rsidRPr="0074776C">
        <w:rPr>
          <w:i/>
          <w:iCs/>
        </w:rPr>
        <w:t>Run</w:t>
      </w:r>
      <w:r w:rsidRPr="0074776C">
        <w:rPr>
          <w:i/>
          <w:iCs/>
          <w:lang w:val="el-GR"/>
        </w:rPr>
        <w:t xml:space="preserve"> </w:t>
      </w:r>
      <w:r w:rsidRPr="0074776C">
        <w:rPr>
          <w:i/>
          <w:iCs/>
        </w:rPr>
        <w:t>All</w:t>
      </w:r>
      <w:r w:rsidRPr="00965C80">
        <w:rPr>
          <w:lang w:val="el-GR"/>
        </w:rPr>
        <w:t xml:space="preserve"> </w:t>
      </w:r>
      <w:r>
        <w:rPr>
          <w:lang w:val="el-GR"/>
        </w:rPr>
        <w:t xml:space="preserve">να εμφανιστούν </w:t>
      </w:r>
      <w:r w:rsidR="0074776C">
        <w:rPr>
          <w:lang w:val="el-GR"/>
        </w:rPr>
        <w:t>οι τιμές των εισόδων και των εξόδων σε κάθε στιγμή</w:t>
      </w:r>
      <w:r w:rsidR="00A97378">
        <w:rPr>
          <w:lang w:val="el-GR"/>
        </w:rPr>
        <w:t xml:space="preserve"> ως </w:t>
      </w:r>
      <w:proofErr w:type="spellStart"/>
      <w:r w:rsidR="00A97378">
        <w:rPr>
          <w:lang w:val="el-GR"/>
        </w:rPr>
        <w:t>κυματομορφές</w:t>
      </w:r>
      <w:proofErr w:type="spellEnd"/>
      <w:r w:rsidR="00A97378">
        <w:rPr>
          <w:lang w:val="el-GR"/>
        </w:rPr>
        <w:t>.</w:t>
      </w:r>
    </w:p>
    <w:p w14:paraId="3C1079A2" w14:textId="13D31709" w:rsidR="00A97378" w:rsidRDefault="00A97378" w:rsidP="00C33B37">
      <w:pPr>
        <w:pStyle w:val="Code0"/>
        <w:ind w:firstLine="0"/>
      </w:pPr>
      <w:r>
        <w:rPr>
          <w:noProof/>
        </w:rPr>
        <w:drawing>
          <wp:inline distT="0" distB="0" distL="0" distR="0" wp14:anchorId="24277635" wp14:editId="1DDCE2D5">
            <wp:extent cx="5760085" cy="3034030"/>
            <wp:effectExtent l="0" t="0" r="0" b="0"/>
            <wp:docPr id="29750307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03075" name="Εικόνα 297503075"/>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0085" cy="3034030"/>
                    </a:xfrm>
                    <a:prstGeom prst="rect">
                      <a:avLst/>
                    </a:prstGeom>
                  </pic:spPr>
                </pic:pic>
              </a:graphicData>
            </a:graphic>
          </wp:inline>
        </w:drawing>
      </w:r>
    </w:p>
    <w:p w14:paraId="5DF1B5C5" w14:textId="77777777" w:rsidR="00A97378" w:rsidRPr="00A97378" w:rsidRDefault="00A97378" w:rsidP="00C33B37">
      <w:pPr>
        <w:pStyle w:val="Code0"/>
        <w:ind w:firstLine="0"/>
      </w:pPr>
    </w:p>
    <w:p w14:paraId="220344EB" w14:textId="7D9A3FAE" w:rsidR="00C947EE" w:rsidRDefault="00C947EE" w:rsidP="00C947EE">
      <w:pPr>
        <w:pStyle w:val="Code0"/>
        <w:numPr>
          <w:ilvl w:val="0"/>
          <w:numId w:val="43"/>
        </w:numPr>
        <w:rPr>
          <w:b/>
          <w:bCs/>
          <w:lang w:val="el-GR"/>
        </w:rPr>
      </w:pPr>
      <w:r>
        <w:rPr>
          <w:b/>
          <w:bCs/>
          <w:lang w:val="el-GR"/>
        </w:rPr>
        <w:t xml:space="preserve">Σύνθεση </w:t>
      </w:r>
      <w:r w:rsidR="00C33B37">
        <w:rPr>
          <w:b/>
          <w:bCs/>
          <w:lang w:val="el-GR"/>
        </w:rPr>
        <w:t>σχεδιασμού</w:t>
      </w:r>
    </w:p>
    <w:p w14:paraId="022E292C" w14:textId="77777777" w:rsidR="00D04039" w:rsidRDefault="00D04039" w:rsidP="00D04039">
      <w:pPr>
        <w:pStyle w:val="Code0"/>
        <w:ind w:firstLine="0"/>
        <w:rPr>
          <w:b/>
          <w:bCs/>
          <w:lang w:val="el-GR"/>
        </w:rPr>
      </w:pPr>
    </w:p>
    <w:p w14:paraId="066AE8A8" w14:textId="73DEAB3E" w:rsidR="00A97378" w:rsidRDefault="00A97378" w:rsidP="00A97378">
      <w:pPr>
        <w:pStyle w:val="Code0"/>
        <w:ind w:firstLine="0"/>
        <w:rPr>
          <w:lang w:val="el-GR"/>
        </w:rPr>
      </w:pPr>
      <w:r>
        <w:rPr>
          <w:lang w:val="el-GR"/>
        </w:rPr>
        <w:t xml:space="preserve">Η σύνθεση του σχεδιασμού γίνεται επιλέγοντας το </w:t>
      </w:r>
      <w:r w:rsidRPr="00A97378">
        <w:rPr>
          <w:i/>
          <w:iCs/>
        </w:rPr>
        <w:t>Run</w:t>
      </w:r>
      <w:r w:rsidRPr="00A97378">
        <w:rPr>
          <w:i/>
          <w:iCs/>
          <w:lang w:val="el-GR"/>
        </w:rPr>
        <w:t xml:space="preserve"> </w:t>
      </w:r>
      <w:r w:rsidRPr="00A97378">
        <w:rPr>
          <w:i/>
          <w:iCs/>
        </w:rPr>
        <w:t>Synthesis</w:t>
      </w:r>
      <w:r>
        <w:rPr>
          <w:lang w:val="el-GR"/>
        </w:rPr>
        <w:t xml:space="preserve">. Στο παράθυρο που ανοίγεται, επιλέγονται οι επιθυμητές ρυθμίσεις για την εκτέλεση της σύνθεσης και για να αρχίσει η διαδικασία επιλέγεται το </w:t>
      </w:r>
      <w:r w:rsidRPr="00A97378">
        <w:rPr>
          <w:i/>
          <w:iCs/>
        </w:rPr>
        <w:t>OK</w:t>
      </w:r>
      <w:r>
        <w:rPr>
          <w:lang w:val="el-GR"/>
        </w:rPr>
        <w:t>.</w:t>
      </w:r>
      <w:r w:rsidR="00845313" w:rsidRPr="00845313">
        <w:rPr>
          <w:lang w:val="el-GR"/>
        </w:rPr>
        <w:t xml:space="preserve"> </w:t>
      </w:r>
      <w:r w:rsidR="00845313">
        <w:rPr>
          <w:lang w:val="el-GR"/>
        </w:rPr>
        <w:t>Αφού ολοκληρωθεί χωρίς λάθη η σύνθεση, το επόμενο βήμα είναι η υλοποίηση.</w:t>
      </w:r>
    </w:p>
    <w:p w14:paraId="411FB767" w14:textId="77777777" w:rsidR="00C879F8" w:rsidRPr="000F74FA" w:rsidRDefault="00C879F8" w:rsidP="00A97378">
      <w:pPr>
        <w:pStyle w:val="Code0"/>
        <w:ind w:firstLine="0"/>
        <w:rPr>
          <w:lang w:val="el-GR"/>
        </w:rPr>
      </w:pPr>
    </w:p>
    <w:p w14:paraId="0780FF3D" w14:textId="0F1F8CB2" w:rsidR="00A97378" w:rsidRDefault="00A97378" w:rsidP="00EC2AAF">
      <w:pPr>
        <w:pStyle w:val="Code0"/>
        <w:ind w:left="360" w:firstLine="0"/>
        <w:rPr>
          <w:b/>
          <w:bCs/>
          <w:lang w:val="el-GR"/>
        </w:rPr>
      </w:pPr>
      <w:r>
        <w:rPr>
          <w:b/>
          <w:bCs/>
          <w:noProof/>
          <w:lang w:val="el-GR"/>
        </w:rPr>
        <w:drawing>
          <wp:inline distT="0" distB="0" distL="0" distR="0" wp14:anchorId="48653F70" wp14:editId="6468A709">
            <wp:extent cx="5499936" cy="3101340"/>
            <wp:effectExtent l="0" t="0" r="5715" b="3810"/>
            <wp:docPr id="114928654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86545" name="Εικόνα 1149286545"/>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99936" cy="3101340"/>
                    </a:xfrm>
                    <a:prstGeom prst="rect">
                      <a:avLst/>
                    </a:prstGeom>
                  </pic:spPr>
                </pic:pic>
              </a:graphicData>
            </a:graphic>
          </wp:inline>
        </w:drawing>
      </w:r>
    </w:p>
    <w:p w14:paraId="6378B807" w14:textId="77777777" w:rsidR="00845313" w:rsidRDefault="00845313" w:rsidP="00A97378">
      <w:pPr>
        <w:pStyle w:val="Code0"/>
        <w:ind w:left="360" w:firstLine="0"/>
        <w:rPr>
          <w:b/>
          <w:bCs/>
          <w:lang w:val="el-GR"/>
        </w:rPr>
      </w:pPr>
    </w:p>
    <w:p w14:paraId="027095D2" w14:textId="77777777" w:rsidR="00845313" w:rsidRDefault="00845313" w:rsidP="00A97378">
      <w:pPr>
        <w:pStyle w:val="Code0"/>
        <w:ind w:left="360" w:firstLine="0"/>
        <w:rPr>
          <w:b/>
          <w:bCs/>
          <w:lang w:val="el-GR"/>
        </w:rPr>
      </w:pPr>
    </w:p>
    <w:p w14:paraId="2CAFEE66" w14:textId="77777777" w:rsidR="00845313" w:rsidRDefault="00845313" w:rsidP="00A97378">
      <w:pPr>
        <w:pStyle w:val="Code0"/>
        <w:ind w:left="360" w:firstLine="0"/>
        <w:rPr>
          <w:b/>
          <w:bCs/>
          <w:lang w:val="el-GR"/>
        </w:rPr>
      </w:pPr>
    </w:p>
    <w:p w14:paraId="42E1E7B9" w14:textId="3BD523FD" w:rsidR="00C33B37" w:rsidRDefault="00C33B37" w:rsidP="00C947EE">
      <w:pPr>
        <w:pStyle w:val="Code0"/>
        <w:numPr>
          <w:ilvl w:val="0"/>
          <w:numId w:val="43"/>
        </w:numPr>
        <w:rPr>
          <w:b/>
          <w:bCs/>
          <w:lang w:val="el-GR"/>
        </w:rPr>
      </w:pPr>
      <w:r>
        <w:rPr>
          <w:b/>
          <w:bCs/>
          <w:lang w:val="el-GR"/>
        </w:rPr>
        <w:t>Υλοποίηση σχεδιασμού</w:t>
      </w:r>
    </w:p>
    <w:p w14:paraId="76F7A317" w14:textId="77777777" w:rsidR="00D04039" w:rsidRPr="00EC2AAF" w:rsidRDefault="00D04039" w:rsidP="00D04039">
      <w:pPr>
        <w:pStyle w:val="Code0"/>
        <w:ind w:firstLine="0"/>
        <w:rPr>
          <w:b/>
          <w:bCs/>
        </w:rPr>
      </w:pPr>
    </w:p>
    <w:p w14:paraId="7AF2A870" w14:textId="53CAE1B4" w:rsidR="00845313" w:rsidRDefault="00845313" w:rsidP="00845313">
      <w:pPr>
        <w:pStyle w:val="Code0"/>
        <w:ind w:firstLine="0"/>
        <w:rPr>
          <w:lang w:val="el-GR"/>
        </w:rPr>
      </w:pPr>
      <w:r>
        <w:rPr>
          <w:lang w:val="el-GR"/>
        </w:rPr>
        <w:t xml:space="preserve">Για την υλοποίηση του σχεδιασμού, επιλέγεται το </w:t>
      </w:r>
      <w:r w:rsidRPr="007B536E">
        <w:rPr>
          <w:i/>
          <w:iCs/>
        </w:rPr>
        <w:t>Run</w:t>
      </w:r>
      <w:r w:rsidRPr="007B536E">
        <w:rPr>
          <w:i/>
          <w:iCs/>
          <w:lang w:val="el-GR"/>
        </w:rPr>
        <w:t xml:space="preserve"> </w:t>
      </w:r>
      <w:r w:rsidRPr="007B536E">
        <w:rPr>
          <w:i/>
          <w:iCs/>
        </w:rPr>
        <w:t>Implementation</w:t>
      </w:r>
      <w:r w:rsidR="007B536E">
        <w:rPr>
          <w:lang w:val="el-GR"/>
        </w:rPr>
        <w:t xml:space="preserve"> και στο παράθυρο διαλόγου που εμφανίζεται, αφού επιλεχθούν οι επιθυμητές ρυθμίσεις υλοποίησης, επιλέγεται το </w:t>
      </w:r>
      <w:r w:rsidR="007B536E" w:rsidRPr="007B536E">
        <w:rPr>
          <w:i/>
          <w:iCs/>
        </w:rPr>
        <w:t>OK</w:t>
      </w:r>
      <w:r w:rsidR="007B536E" w:rsidRPr="007B536E">
        <w:rPr>
          <w:lang w:val="el-GR"/>
        </w:rPr>
        <w:t xml:space="preserve">. </w:t>
      </w:r>
      <w:r w:rsidR="007B536E">
        <w:rPr>
          <w:lang w:val="el-GR"/>
        </w:rPr>
        <w:t xml:space="preserve">Με αυτόν τον τρόπο, ο σχεδιασμός σας, φορτώνεται εικονικά στο </w:t>
      </w:r>
      <w:r w:rsidR="007B536E">
        <w:t>device</w:t>
      </w:r>
      <w:r w:rsidR="007B536E">
        <w:rPr>
          <w:lang w:val="el-GR"/>
        </w:rPr>
        <w:t xml:space="preserve"> που έχει επιλεχθεί.</w:t>
      </w:r>
    </w:p>
    <w:p w14:paraId="4B418FBC" w14:textId="77777777" w:rsidR="00C879F8" w:rsidRPr="007B536E" w:rsidRDefault="00C879F8" w:rsidP="00845313">
      <w:pPr>
        <w:pStyle w:val="Code0"/>
        <w:ind w:firstLine="0"/>
        <w:rPr>
          <w:lang w:val="el-GR"/>
        </w:rPr>
      </w:pPr>
    </w:p>
    <w:p w14:paraId="43F2A634" w14:textId="57BCDC81" w:rsidR="007B536E" w:rsidRDefault="007B536E" w:rsidP="00845313">
      <w:pPr>
        <w:pStyle w:val="Code0"/>
        <w:ind w:firstLine="0"/>
      </w:pPr>
      <w:r>
        <w:rPr>
          <w:noProof/>
          <w:lang w:val="el-GR"/>
        </w:rPr>
        <w:drawing>
          <wp:inline distT="0" distB="0" distL="0" distR="0" wp14:anchorId="03642772" wp14:editId="241F6B6B">
            <wp:extent cx="5760085" cy="3060065"/>
            <wp:effectExtent l="0" t="0" r="0" b="6985"/>
            <wp:docPr id="96262769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27699" name="Εικόνα 96262769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60085" cy="3060065"/>
                    </a:xfrm>
                    <a:prstGeom prst="rect">
                      <a:avLst/>
                    </a:prstGeom>
                  </pic:spPr>
                </pic:pic>
              </a:graphicData>
            </a:graphic>
          </wp:inline>
        </w:drawing>
      </w:r>
    </w:p>
    <w:p w14:paraId="4FCA84B6" w14:textId="77777777" w:rsidR="00EC2AAF" w:rsidRDefault="00EC2AAF" w:rsidP="00845313">
      <w:pPr>
        <w:pStyle w:val="Code0"/>
        <w:ind w:firstLine="0"/>
      </w:pPr>
    </w:p>
    <w:p w14:paraId="112B02D2" w14:textId="622A1326" w:rsidR="00EC2AAF" w:rsidRDefault="00EC2AAF" w:rsidP="00845313">
      <w:pPr>
        <w:pStyle w:val="Code0"/>
        <w:ind w:firstLine="0"/>
        <w:rPr>
          <w:lang w:val="el-GR"/>
        </w:rPr>
      </w:pPr>
      <w:r>
        <w:rPr>
          <w:lang w:val="el-GR"/>
        </w:rPr>
        <w:t xml:space="preserve">Μετά το πέρας της υλοποίησης, εμφανίζονται διάφορα </w:t>
      </w:r>
      <w:r>
        <w:t>Reports</w:t>
      </w:r>
      <w:r>
        <w:rPr>
          <w:lang w:val="el-GR"/>
        </w:rPr>
        <w:t xml:space="preserve"> από τα οποία εξάγονται χρήσιμες πληροφορίες για τον σχεδιασμό, όπως η ισχύς, οι χρόνοι και το </w:t>
      </w:r>
      <w:r>
        <w:t>utilization</w:t>
      </w:r>
      <w:r>
        <w:rPr>
          <w:lang w:val="el-GR"/>
        </w:rPr>
        <w:t>. Επιπλέον, μπορείτε να δείτε και το σχηματικό του σχεδιασμού.</w:t>
      </w:r>
    </w:p>
    <w:p w14:paraId="05E0E416" w14:textId="77777777" w:rsidR="00EC2AAF" w:rsidRDefault="00EC2AAF" w:rsidP="00845313">
      <w:pPr>
        <w:pStyle w:val="Code0"/>
        <w:ind w:firstLine="0"/>
        <w:rPr>
          <w:lang w:val="el-GR"/>
        </w:rPr>
      </w:pPr>
    </w:p>
    <w:p w14:paraId="10CC757B" w14:textId="016CE81C" w:rsidR="00EC2AAF" w:rsidRDefault="00EC2AAF" w:rsidP="00845313">
      <w:pPr>
        <w:pStyle w:val="Code0"/>
        <w:ind w:firstLine="0"/>
        <w:rPr>
          <w:lang w:val="el-GR"/>
        </w:rPr>
      </w:pPr>
      <w:r>
        <w:rPr>
          <w:noProof/>
          <w:lang w:val="el-GR"/>
        </w:rPr>
        <w:lastRenderedPageBreak/>
        <w:drawing>
          <wp:inline distT="0" distB="0" distL="0" distR="0" wp14:anchorId="4A1136FA" wp14:editId="71BABE32">
            <wp:extent cx="5760085" cy="2783205"/>
            <wp:effectExtent l="0" t="0" r="0" b="0"/>
            <wp:docPr id="934981264" name="Εικόνα 7"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1264" name="Εικόνα 7" descr="Εικόνα που περιέχει κείμενο, στιγμιότυπο οθόνης, λογισμικό, λογισμικό πολυμέσων&#10;&#10;Περιγραφή που δημιουργήθηκε αυτόματα"/>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67952" cy="2787006"/>
                    </a:xfrm>
                    <a:prstGeom prst="rect">
                      <a:avLst/>
                    </a:prstGeom>
                  </pic:spPr>
                </pic:pic>
              </a:graphicData>
            </a:graphic>
          </wp:inline>
        </w:drawing>
      </w:r>
    </w:p>
    <w:p w14:paraId="16A9C130" w14:textId="77777777" w:rsidR="009E6FAF" w:rsidRDefault="009E6FAF" w:rsidP="00845313">
      <w:pPr>
        <w:pStyle w:val="Code0"/>
        <w:ind w:firstLine="0"/>
        <w:rPr>
          <w:lang w:val="el-GR"/>
        </w:rPr>
      </w:pPr>
    </w:p>
    <w:p w14:paraId="058562F9" w14:textId="6D5FFFA5" w:rsidR="009E6FAF" w:rsidRPr="00661268" w:rsidRDefault="00661268" w:rsidP="009E6FAF">
      <w:pPr>
        <w:pStyle w:val="Code0"/>
        <w:numPr>
          <w:ilvl w:val="0"/>
          <w:numId w:val="43"/>
        </w:numPr>
        <w:rPr>
          <w:b/>
          <w:bCs/>
          <w:lang w:val="el-GR"/>
        </w:rPr>
      </w:pPr>
      <w:r w:rsidRPr="00661268">
        <w:rPr>
          <w:b/>
          <w:bCs/>
          <w:lang w:val="el-GR"/>
        </w:rPr>
        <w:t xml:space="preserve">Δημιουργία </w:t>
      </w:r>
      <w:r w:rsidRPr="00661268">
        <w:rPr>
          <w:b/>
          <w:bCs/>
        </w:rPr>
        <w:t>Bitstream</w:t>
      </w:r>
    </w:p>
    <w:p w14:paraId="68E42186" w14:textId="5DBE6752" w:rsidR="00661268" w:rsidRDefault="00661268" w:rsidP="00661268">
      <w:pPr>
        <w:pStyle w:val="Code0"/>
        <w:ind w:firstLine="0"/>
      </w:pPr>
    </w:p>
    <w:p w14:paraId="37FEFA40" w14:textId="7FDA0B97" w:rsidR="00661268" w:rsidRDefault="00661268" w:rsidP="00661268">
      <w:pPr>
        <w:pStyle w:val="Code0"/>
        <w:ind w:firstLine="0"/>
        <w:rPr>
          <w:lang w:val="el-GR"/>
        </w:rPr>
      </w:pPr>
      <w:r>
        <w:rPr>
          <w:lang w:val="el-GR"/>
        </w:rPr>
        <w:t xml:space="preserve">Αν υπάρχει το </w:t>
      </w:r>
      <w:r>
        <w:t>device</w:t>
      </w:r>
      <w:r>
        <w:rPr>
          <w:lang w:val="el-GR"/>
        </w:rPr>
        <w:t xml:space="preserve"> και επιθυμείτε να το φορτώσετε πραγματικά σε αυτό, τότε επιλέγετε το </w:t>
      </w:r>
      <w:r w:rsidRPr="00661268">
        <w:rPr>
          <w:i/>
          <w:iCs/>
        </w:rPr>
        <w:t>Generate</w:t>
      </w:r>
      <w:r w:rsidRPr="00661268">
        <w:rPr>
          <w:i/>
          <w:iCs/>
          <w:lang w:val="el-GR"/>
        </w:rPr>
        <w:t xml:space="preserve"> </w:t>
      </w:r>
      <w:r w:rsidRPr="00661268">
        <w:rPr>
          <w:i/>
          <w:iCs/>
        </w:rPr>
        <w:t>Bitstream</w:t>
      </w:r>
      <w:r w:rsidRPr="00661268">
        <w:rPr>
          <w:i/>
          <w:iCs/>
          <w:lang w:val="el-GR"/>
        </w:rPr>
        <w:t xml:space="preserve"> </w:t>
      </w:r>
      <w:r>
        <w:rPr>
          <w:lang w:val="el-GR"/>
        </w:rPr>
        <w:t xml:space="preserve">και δημιουργείται το αντίστοιχο αρχείο που θα φορτωθεί στο </w:t>
      </w:r>
      <w:r>
        <w:t>device</w:t>
      </w:r>
      <w:r>
        <w:rPr>
          <w:lang w:val="el-GR"/>
        </w:rPr>
        <w:t>.</w:t>
      </w:r>
    </w:p>
    <w:p w14:paraId="5DEA5929" w14:textId="77777777" w:rsidR="003F7346" w:rsidRDefault="003F7346" w:rsidP="00661268">
      <w:pPr>
        <w:pStyle w:val="Code0"/>
        <w:ind w:firstLine="0"/>
        <w:rPr>
          <w:lang w:val="el-GR"/>
        </w:rPr>
      </w:pPr>
    </w:p>
    <w:p w14:paraId="40C136D7" w14:textId="01BF0573" w:rsidR="00A73B37" w:rsidRDefault="00661268" w:rsidP="00661268">
      <w:pPr>
        <w:pStyle w:val="Code0"/>
        <w:ind w:firstLine="0"/>
      </w:pPr>
      <w:r>
        <w:rPr>
          <w:noProof/>
        </w:rPr>
        <w:drawing>
          <wp:inline distT="0" distB="0" distL="0" distR="0" wp14:anchorId="42279295" wp14:editId="56B826F1">
            <wp:extent cx="5760085" cy="3045460"/>
            <wp:effectExtent l="0" t="0" r="0" b="2540"/>
            <wp:docPr id="3969216" name="Εικόνα 8" descr="Εικόνα που περιέχει στιγμιότυπο οθόνης, κείμενο,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216" name="Εικόνα 8" descr="Εικόνα που περιέχει στιγμιότυπο οθόνης, κείμενο, λογισμικό, λογισμικό πολυμέσων&#10;&#10;Περιγραφή που δημιουργήθηκε αυτόματα"/>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60085" cy="3045460"/>
                    </a:xfrm>
                    <a:prstGeom prst="rect">
                      <a:avLst/>
                    </a:prstGeom>
                  </pic:spPr>
                </pic:pic>
              </a:graphicData>
            </a:graphic>
          </wp:inline>
        </w:drawing>
      </w:r>
    </w:p>
    <w:p w14:paraId="1840C713" w14:textId="77777777" w:rsidR="00A73B37" w:rsidRDefault="00A73B37">
      <w:pPr>
        <w:suppressAutoHyphens w:val="0"/>
        <w:ind w:firstLine="0"/>
        <w:jc w:val="left"/>
        <w:rPr>
          <w:rFonts w:asciiTheme="minorHAnsi" w:hAnsiTheme="minorHAnsi"/>
          <w:sz w:val="24"/>
          <w:lang w:val="en-US" w:eastAsia="el-GR"/>
        </w:rPr>
      </w:pPr>
      <w:r>
        <w:br w:type="page"/>
      </w:r>
    </w:p>
    <w:p w14:paraId="2527C50B" w14:textId="77777777" w:rsidR="00661268" w:rsidRPr="00661268" w:rsidRDefault="00661268" w:rsidP="00661268">
      <w:pPr>
        <w:pStyle w:val="Code0"/>
        <w:ind w:firstLine="0"/>
      </w:pPr>
    </w:p>
    <w:p w14:paraId="5F6FB1EF" w14:textId="3DA0E9DC" w:rsidR="00671CD4" w:rsidRPr="00B65C47" w:rsidRDefault="00700BFB" w:rsidP="00FC0759">
      <w:pPr>
        <w:spacing w:before="280" w:after="280"/>
        <w:ind w:firstLine="0"/>
        <w:outlineLvl w:val="0"/>
        <w:rPr>
          <w:rFonts w:asciiTheme="minorHAnsi" w:hAnsiTheme="minorHAnsi" w:cstheme="minorHAnsi"/>
          <w:b/>
          <w:bCs/>
          <w:sz w:val="36"/>
          <w:szCs w:val="36"/>
          <w:lang w:val="el-GR" w:eastAsia="el-GR"/>
        </w:rPr>
      </w:pPr>
      <w:bookmarkStart w:id="121" w:name="_Toc146479309"/>
      <w:r w:rsidRPr="000E2B3C">
        <w:rPr>
          <w:rFonts w:asciiTheme="minorHAnsi" w:hAnsiTheme="minorHAnsi" w:cstheme="minorHAnsi"/>
          <w:b/>
          <w:bCs/>
          <w:sz w:val="36"/>
          <w:szCs w:val="36"/>
          <w:lang w:val="el-GR" w:eastAsia="el-GR"/>
        </w:rPr>
        <w:t>Παράρτημα</w:t>
      </w:r>
      <w:r w:rsidR="00BC629D" w:rsidRPr="00B65C47">
        <w:rPr>
          <w:rFonts w:asciiTheme="minorHAnsi" w:hAnsiTheme="minorHAnsi" w:cstheme="minorHAnsi"/>
          <w:b/>
          <w:bCs/>
          <w:sz w:val="36"/>
          <w:szCs w:val="36"/>
          <w:lang w:val="el-GR" w:eastAsia="el-GR"/>
        </w:rPr>
        <w:t xml:space="preserve"> </w:t>
      </w:r>
      <w:r w:rsidR="00845A88">
        <w:rPr>
          <w:rFonts w:asciiTheme="minorHAnsi" w:hAnsiTheme="minorHAnsi" w:cstheme="minorHAnsi"/>
          <w:b/>
          <w:bCs/>
          <w:sz w:val="36"/>
          <w:szCs w:val="36"/>
          <w:lang w:val="el-GR" w:eastAsia="el-GR"/>
        </w:rPr>
        <w:t>Β</w:t>
      </w:r>
      <w:r w:rsidR="00BC629D" w:rsidRPr="00B65C47">
        <w:rPr>
          <w:rFonts w:asciiTheme="minorHAnsi" w:hAnsiTheme="minorHAnsi" w:cstheme="minorHAnsi"/>
          <w:b/>
          <w:bCs/>
          <w:sz w:val="36"/>
          <w:szCs w:val="36"/>
          <w:lang w:val="el-GR" w:eastAsia="el-GR"/>
        </w:rPr>
        <w:t xml:space="preserve">: </w:t>
      </w:r>
      <w:r w:rsidR="00125B51" w:rsidRPr="000E2B3C">
        <w:rPr>
          <w:rFonts w:asciiTheme="minorHAnsi" w:hAnsiTheme="minorHAnsi" w:cstheme="minorHAnsi"/>
          <w:b/>
          <w:bCs/>
          <w:sz w:val="36"/>
          <w:szCs w:val="36"/>
          <w:lang w:val="el-GR" w:eastAsia="el-GR"/>
        </w:rPr>
        <w:t>Κώδικας</w:t>
      </w:r>
      <w:r w:rsidR="00125B51" w:rsidRPr="00B65C47">
        <w:rPr>
          <w:rFonts w:asciiTheme="minorHAnsi" w:hAnsiTheme="minorHAnsi" w:cstheme="minorHAnsi"/>
          <w:b/>
          <w:bCs/>
          <w:sz w:val="36"/>
          <w:szCs w:val="36"/>
          <w:lang w:val="el-GR" w:eastAsia="el-GR"/>
        </w:rPr>
        <w:t xml:space="preserve"> </w:t>
      </w:r>
      <w:r w:rsidR="00125B51" w:rsidRPr="000E2B3C">
        <w:rPr>
          <w:rFonts w:asciiTheme="minorHAnsi" w:hAnsiTheme="minorHAnsi" w:cstheme="minorHAnsi"/>
          <w:b/>
          <w:bCs/>
          <w:sz w:val="36"/>
          <w:szCs w:val="36"/>
          <w:lang w:val="en-US" w:eastAsia="el-GR"/>
        </w:rPr>
        <w:t>SNOW</w:t>
      </w:r>
      <w:r w:rsidR="00125B51" w:rsidRPr="00B65C47">
        <w:rPr>
          <w:rFonts w:asciiTheme="minorHAnsi" w:hAnsiTheme="minorHAnsi" w:cstheme="minorHAnsi"/>
          <w:b/>
          <w:bCs/>
          <w:sz w:val="36"/>
          <w:szCs w:val="36"/>
          <w:lang w:val="el-GR" w:eastAsia="el-GR"/>
        </w:rPr>
        <w:t>-</w:t>
      </w:r>
      <w:r w:rsidR="00125B51" w:rsidRPr="000E2B3C">
        <w:rPr>
          <w:rFonts w:asciiTheme="minorHAnsi" w:hAnsiTheme="minorHAnsi" w:cstheme="minorHAnsi"/>
          <w:b/>
          <w:bCs/>
          <w:sz w:val="36"/>
          <w:szCs w:val="36"/>
          <w:lang w:val="en-US" w:eastAsia="el-GR"/>
        </w:rPr>
        <w:t>V</w:t>
      </w:r>
      <w:bookmarkEnd w:id="121"/>
    </w:p>
    <w:p w14:paraId="2C405A76" w14:textId="260699E5" w:rsidR="00671CD4" w:rsidRPr="00C67D56" w:rsidRDefault="00671CD4" w:rsidP="00671CD4">
      <w:pPr>
        <w:pStyle w:val="Code0"/>
        <w:ind w:firstLine="0"/>
        <w:rPr>
          <w:b/>
          <w:bCs/>
          <w:sz w:val="28"/>
          <w:szCs w:val="22"/>
          <w:lang w:val="el-GR"/>
        </w:rPr>
      </w:pPr>
      <w:r w:rsidRPr="00671CD4">
        <w:rPr>
          <w:b/>
          <w:bCs/>
          <w:sz w:val="28"/>
          <w:szCs w:val="22"/>
        </w:rPr>
        <w:t>D</w:t>
      </w:r>
      <w:r w:rsidRPr="00C67D56">
        <w:rPr>
          <w:b/>
          <w:bCs/>
          <w:sz w:val="28"/>
          <w:szCs w:val="22"/>
          <w:lang w:val="el-GR"/>
        </w:rPr>
        <w:t>_</w:t>
      </w:r>
      <w:r w:rsidRPr="00671CD4">
        <w:rPr>
          <w:b/>
          <w:bCs/>
          <w:sz w:val="28"/>
          <w:szCs w:val="22"/>
        </w:rPr>
        <w:t>FF</w:t>
      </w:r>
    </w:p>
    <w:p w14:paraId="664AB6AA" w14:textId="77777777" w:rsidR="00671CD4" w:rsidRPr="00C67D56" w:rsidRDefault="00671CD4" w:rsidP="00671CD4">
      <w:pPr>
        <w:pStyle w:val="Code0"/>
        <w:ind w:firstLine="0"/>
        <w:rPr>
          <w:b/>
          <w:bCs/>
          <w:sz w:val="32"/>
          <w:szCs w:val="24"/>
          <w:lang w:val="el-GR"/>
        </w:rPr>
      </w:pPr>
    </w:p>
    <w:p w14:paraId="5D0A1C0D"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LIBRARY IEEE;</w:t>
      </w:r>
    </w:p>
    <w:p w14:paraId="67E3199A"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USE IEEE.STD_LOGIC_1164.ALL;</w:t>
      </w:r>
    </w:p>
    <w:p w14:paraId="0E5A24F4"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33486FB8"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ENTITY D_FF IS</w:t>
      </w:r>
    </w:p>
    <w:p w14:paraId="7CF2BFD4"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671CD4">
        <w:rPr>
          <w:rFonts w:asciiTheme="minorHAnsi" w:hAnsiTheme="minorHAnsi"/>
          <w:iCs/>
          <w:sz w:val="20"/>
          <w:szCs w:val="20"/>
        </w:rPr>
        <w:t>PORT(</w:t>
      </w:r>
      <w:proofErr w:type="gramEnd"/>
    </w:p>
    <w:p w14:paraId="07B62DFE" w14:textId="5A10F5E2" w:rsidR="00671CD4" w:rsidRPr="00671CD4" w:rsidRDefault="005C0D01"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5C0D01">
        <w:rPr>
          <w:rFonts w:asciiTheme="minorHAnsi" w:hAnsiTheme="minorHAnsi"/>
          <w:iCs/>
          <w:sz w:val="20"/>
          <w:szCs w:val="20"/>
        </w:rPr>
        <w:t xml:space="preserve">      </w:t>
      </w:r>
      <w:r w:rsidR="00671CD4" w:rsidRPr="00671CD4">
        <w:rPr>
          <w:rFonts w:asciiTheme="minorHAnsi" w:hAnsiTheme="minorHAnsi"/>
          <w:iCs/>
          <w:sz w:val="20"/>
          <w:szCs w:val="20"/>
        </w:rPr>
        <w:t xml:space="preserve">     </w:t>
      </w:r>
      <w:proofErr w:type="spellStart"/>
      <w:r w:rsidR="00671CD4" w:rsidRPr="00671CD4">
        <w:rPr>
          <w:rFonts w:asciiTheme="minorHAnsi" w:hAnsiTheme="minorHAnsi"/>
          <w:iCs/>
          <w:sz w:val="20"/>
          <w:szCs w:val="20"/>
        </w:rPr>
        <w:t>d_in</w:t>
      </w:r>
      <w:proofErr w:type="spellEnd"/>
      <w:r w:rsidR="00671CD4" w:rsidRPr="00671CD4">
        <w:rPr>
          <w:rFonts w:asciiTheme="minorHAnsi" w:hAnsiTheme="minorHAnsi"/>
          <w:iCs/>
          <w:sz w:val="20"/>
          <w:szCs w:val="20"/>
        </w:rPr>
        <w:t xml:space="preserve">: IN </w:t>
      </w:r>
      <w:proofErr w:type="spellStart"/>
      <w:r w:rsidR="00671CD4" w:rsidRPr="00671CD4">
        <w:rPr>
          <w:rFonts w:asciiTheme="minorHAnsi" w:hAnsiTheme="minorHAnsi"/>
          <w:iCs/>
          <w:sz w:val="20"/>
          <w:szCs w:val="20"/>
        </w:rPr>
        <w:t>std_logic</w:t>
      </w:r>
      <w:proofErr w:type="spellEnd"/>
      <w:r w:rsidR="00671CD4" w:rsidRPr="00671CD4">
        <w:rPr>
          <w:rFonts w:asciiTheme="minorHAnsi" w:hAnsiTheme="minorHAnsi"/>
          <w:iCs/>
          <w:sz w:val="20"/>
          <w:szCs w:val="20"/>
        </w:rPr>
        <w:t>;</w:t>
      </w:r>
    </w:p>
    <w:p w14:paraId="730F140E" w14:textId="39CE629D"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w:t>
      </w:r>
      <w:r w:rsidR="005C0D01" w:rsidRPr="005C0D01">
        <w:rPr>
          <w:rFonts w:asciiTheme="minorHAnsi" w:hAnsiTheme="minorHAnsi"/>
          <w:iCs/>
          <w:sz w:val="20"/>
          <w:szCs w:val="20"/>
        </w:rPr>
        <w:t xml:space="preserve">     </w:t>
      </w:r>
      <w:r w:rsidRPr="00671CD4">
        <w:rPr>
          <w:rFonts w:asciiTheme="minorHAnsi" w:hAnsiTheme="minorHAnsi"/>
          <w:iCs/>
          <w:sz w:val="20"/>
          <w:szCs w:val="20"/>
        </w:rPr>
        <w:t xml:space="preserve">   </w:t>
      </w:r>
      <w:proofErr w:type="spellStart"/>
      <w:r w:rsidRPr="00671CD4">
        <w:rPr>
          <w:rFonts w:asciiTheme="minorHAnsi" w:hAnsiTheme="minorHAnsi"/>
          <w:iCs/>
          <w:sz w:val="20"/>
          <w:szCs w:val="20"/>
        </w:rPr>
        <w:t>q_out</w:t>
      </w:r>
      <w:proofErr w:type="spellEnd"/>
      <w:r w:rsidRPr="00671CD4">
        <w:rPr>
          <w:rFonts w:asciiTheme="minorHAnsi" w:hAnsiTheme="minorHAnsi"/>
          <w:iCs/>
          <w:sz w:val="20"/>
          <w:szCs w:val="20"/>
        </w:rPr>
        <w:t xml:space="preserve">: OUT </w:t>
      </w:r>
      <w:proofErr w:type="spellStart"/>
      <w:r w:rsidRPr="00671CD4">
        <w:rPr>
          <w:rFonts w:asciiTheme="minorHAnsi" w:hAnsiTheme="minorHAnsi"/>
          <w:iCs/>
          <w:sz w:val="20"/>
          <w:szCs w:val="20"/>
        </w:rPr>
        <w:t>std_logic</w:t>
      </w:r>
      <w:proofErr w:type="spellEnd"/>
      <w:r w:rsidRPr="00671CD4">
        <w:rPr>
          <w:rFonts w:asciiTheme="minorHAnsi" w:hAnsiTheme="minorHAnsi"/>
          <w:iCs/>
          <w:sz w:val="20"/>
          <w:szCs w:val="20"/>
        </w:rPr>
        <w:t>;</w:t>
      </w:r>
    </w:p>
    <w:p w14:paraId="2481526D" w14:textId="4059A40A"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w:t>
      </w:r>
      <w:r w:rsidR="005C0D01" w:rsidRPr="005C0D01">
        <w:rPr>
          <w:rFonts w:asciiTheme="minorHAnsi" w:hAnsiTheme="minorHAnsi"/>
          <w:iCs/>
          <w:sz w:val="20"/>
          <w:szCs w:val="20"/>
        </w:rPr>
        <w:t xml:space="preserve">     </w:t>
      </w:r>
      <w:r w:rsidRPr="00671CD4">
        <w:rPr>
          <w:rFonts w:asciiTheme="minorHAnsi" w:hAnsiTheme="minorHAnsi"/>
          <w:iCs/>
          <w:sz w:val="20"/>
          <w:szCs w:val="20"/>
        </w:rPr>
        <w:t xml:space="preserve">   </w:t>
      </w:r>
      <w:proofErr w:type="spellStart"/>
      <w:proofErr w:type="gramStart"/>
      <w:r w:rsidRPr="00671CD4">
        <w:rPr>
          <w:rFonts w:asciiTheme="minorHAnsi" w:hAnsiTheme="minorHAnsi"/>
          <w:iCs/>
          <w:sz w:val="20"/>
          <w:szCs w:val="20"/>
        </w:rPr>
        <w:t>clk,rst</w:t>
      </w:r>
      <w:proofErr w:type="spellEnd"/>
      <w:proofErr w:type="gramEnd"/>
      <w:r w:rsidRPr="00671CD4">
        <w:rPr>
          <w:rFonts w:asciiTheme="minorHAnsi" w:hAnsiTheme="minorHAnsi"/>
          <w:iCs/>
          <w:sz w:val="20"/>
          <w:szCs w:val="20"/>
        </w:rPr>
        <w:t xml:space="preserve">: IN </w:t>
      </w:r>
      <w:proofErr w:type="spellStart"/>
      <w:r w:rsidRPr="00671CD4">
        <w:rPr>
          <w:rFonts w:asciiTheme="minorHAnsi" w:hAnsiTheme="minorHAnsi"/>
          <w:iCs/>
          <w:sz w:val="20"/>
          <w:szCs w:val="20"/>
        </w:rPr>
        <w:t>std_logic</w:t>
      </w:r>
      <w:proofErr w:type="spellEnd"/>
    </w:p>
    <w:p w14:paraId="1043E476" w14:textId="7DC53B73"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w:t>
      </w:r>
      <w:r w:rsidR="005C0D01" w:rsidRPr="005C0D01">
        <w:rPr>
          <w:rFonts w:asciiTheme="minorHAnsi" w:hAnsiTheme="minorHAnsi"/>
          <w:iCs/>
          <w:sz w:val="20"/>
          <w:szCs w:val="20"/>
        </w:rPr>
        <w:t xml:space="preserve"> </w:t>
      </w:r>
      <w:r w:rsidR="005C0D01" w:rsidRPr="00D92157">
        <w:rPr>
          <w:rFonts w:asciiTheme="minorHAnsi" w:hAnsiTheme="minorHAnsi"/>
          <w:iCs/>
          <w:sz w:val="20"/>
          <w:szCs w:val="20"/>
        </w:rPr>
        <w:t xml:space="preserve">    </w:t>
      </w:r>
      <w:r w:rsidRPr="00671CD4">
        <w:rPr>
          <w:rFonts w:asciiTheme="minorHAnsi" w:hAnsiTheme="minorHAnsi"/>
          <w:iCs/>
          <w:sz w:val="20"/>
          <w:szCs w:val="20"/>
        </w:rPr>
        <w:t xml:space="preserve">  );</w:t>
      </w:r>
    </w:p>
    <w:p w14:paraId="17A03393"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END ENTITY;</w:t>
      </w:r>
    </w:p>
    <w:p w14:paraId="77E7446C"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E38E202"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ARCHITECTURE Circuit OF D_FF IS</w:t>
      </w:r>
    </w:p>
    <w:p w14:paraId="674373D1"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BEGIN</w:t>
      </w:r>
    </w:p>
    <w:p w14:paraId="21BEF3F7"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w:t>
      </w:r>
      <w:proofErr w:type="gramStart"/>
      <w:r w:rsidRPr="00671CD4">
        <w:rPr>
          <w:rFonts w:asciiTheme="minorHAnsi" w:hAnsiTheme="minorHAnsi"/>
          <w:iCs/>
          <w:sz w:val="20"/>
          <w:szCs w:val="20"/>
        </w:rPr>
        <w:t>PROCESS(</w:t>
      </w:r>
      <w:proofErr w:type="spellStart"/>
      <w:proofErr w:type="gramEnd"/>
      <w:r w:rsidRPr="00671CD4">
        <w:rPr>
          <w:rFonts w:asciiTheme="minorHAnsi" w:hAnsiTheme="minorHAnsi"/>
          <w:iCs/>
          <w:sz w:val="20"/>
          <w:szCs w:val="20"/>
        </w:rPr>
        <w:t>clk,rst</w:t>
      </w:r>
      <w:proofErr w:type="spellEnd"/>
      <w:r w:rsidRPr="00671CD4">
        <w:rPr>
          <w:rFonts w:asciiTheme="minorHAnsi" w:hAnsiTheme="minorHAnsi"/>
          <w:iCs/>
          <w:sz w:val="20"/>
          <w:szCs w:val="20"/>
        </w:rPr>
        <w:t>)</w:t>
      </w:r>
    </w:p>
    <w:p w14:paraId="35A218CF"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BEGIN</w:t>
      </w:r>
    </w:p>
    <w:p w14:paraId="269E7B04"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IF (</w:t>
      </w:r>
      <w:proofErr w:type="spellStart"/>
      <w:r w:rsidRPr="00671CD4">
        <w:rPr>
          <w:rFonts w:asciiTheme="minorHAnsi" w:hAnsiTheme="minorHAnsi"/>
          <w:iCs/>
          <w:sz w:val="20"/>
          <w:szCs w:val="20"/>
        </w:rPr>
        <w:t>rst</w:t>
      </w:r>
      <w:proofErr w:type="spellEnd"/>
      <w:r w:rsidRPr="00671CD4">
        <w:rPr>
          <w:rFonts w:asciiTheme="minorHAnsi" w:hAnsiTheme="minorHAnsi"/>
          <w:iCs/>
          <w:sz w:val="20"/>
          <w:szCs w:val="20"/>
        </w:rPr>
        <w:t>='1') THEN</w:t>
      </w:r>
    </w:p>
    <w:p w14:paraId="28E21CAD"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w:t>
      </w:r>
      <w:proofErr w:type="spellStart"/>
      <w:r w:rsidRPr="00671CD4">
        <w:rPr>
          <w:rFonts w:asciiTheme="minorHAnsi" w:hAnsiTheme="minorHAnsi"/>
          <w:iCs/>
          <w:sz w:val="20"/>
          <w:szCs w:val="20"/>
        </w:rPr>
        <w:t>q_out</w:t>
      </w:r>
      <w:proofErr w:type="spellEnd"/>
      <w:r w:rsidRPr="00671CD4">
        <w:rPr>
          <w:rFonts w:asciiTheme="minorHAnsi" w:hAnsiTheme="minorHAnsi"/>
          <w:iCs/>
          <w:sz w:val="20"/>
          <w:szCs w:val="20"/>
        </w:rPr>
        <w:t xml:space="preserve"> &lt;= '0';</w:t>
      </w:r>
    </w:p>
    <w:p w14:paraId="0572D29F"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w:t>
      </w:r>
    </w:p>
    <w:p w14:paraId="2106D2F7"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ELSIF (</w:t>
      </w:r>
      <w:proofErr w:type="spellStart"/>
      <w:r w:rsidRPr="00671CD4">
        <w:rPr>
          <w:rFonts w:asciiTheme="minorHAnsi" w:hAnsiTheme="minorHAnsi"/>
          <w:iCs/>
          <w:sz w:val="20"/>
          <w:szCs w:val="20"/>
        </w:rPr>
        <w:t>clk'EVENT</w:t>
      </w:r>
      <w:proofErr w:type="spellEnd"/>
      <w:r w:rsidRPr="00671CD4">
        <w:rPr>
          <w:rFonts w:asciiTheme="minorHAnsi" w:hAnsiTheme="minorHAnsi"/>
          <w:iCs/>
          <w:sz w:val="20"/>
          <w:szCs w:val="20"/>
        </w:rPr>
        <w:t xml:space="preserve"> and </w:t>
      </w:r>
      <w:proofErr w:type="spellStart"/>
      <w:r w:rsidRPr="00671CD4">
        <w:rPr>
          <w:rFonts w:asciiTheme="minorHAnsi" w:hAnsiTheme="minorHAnsi"/>
          <w:iCs/>
          <w:sz w:val="20"/>
          <w:szCs w:val="20"/>
        </w:rPr>
        <w:t>clk</w:t>
      </w:r>
      <w:proofErr w:type="spellEnd"/>
      <w:r w:rsidRPr="00671CD4">
        <w:rPr>
          <w:rFonts w:asciiTheme="minorHAnsi" w:hAnsiTheme="minorHAnsi"/>
          <w:iCs/>
          <w:sz w:val="20"/>
          <w:szCs w:val="20"/>
        </w:rPr>
        <w:t>='1') THEN</w:t>
      </w:r>
    </w:p>
    <w:p w14:paraId="1DD7FFDC"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w:t>
      </w:r>
      <w:proofErr w:type="spellStart"/>
      <w:r w:rsidRPr="00671CD4">
        <w:rPr>
          <w:rFonts w:asciiTheme="minorHAnsi" w:hAnsiTheme="minorHAnsi"/>
          <w:iCs/>
          <w:sz w:val="20"/>
          <w:szCs w:val="20"/>
        </w:rPr>
        <w:t>q_out</w:t>
      </w:r>
      <w:proofErr w:type="spellEnd"/>
      <w:r w:rsidRPr="00671CD4">
        <w:rPr>
          <w:rFonts w:asciiTheme="minorHAnsi" w:hAnsiTheme="minorHAnsi"/>
          <w:iCs/>
          <w:sz w:val="20"/>
          <w:szCs w:val="20"/>
        </w:rPr>
        <w:t xml:space="preserve"> &lt;= </w:t>
      </w:r>
      <w:proofErr w:type="spellStart"/>
      <w:r w:rsidRPr="00671CD4">
        <w:rPr>
          <w:rFonts w:asciiTheme="minorHAnsi" w:hAnsiTheme="minorHAnsi"/>
          <w:iCs/>
          <w:sz w:val="20"/>
          <w:szCs w:val="20"/>
        </w:rPr>
        <w:t>d_in</w:t>
      </w:r>
      <w:proofErr w:type="spellEnd"/>
      <w:r w:rsidRPr="00671CD4">
        <w:rPr>
          <w:rFonts w:asciiTheme="minorHAnsi" w:hAnsiTheme="minorHAnsi"/>
          <w:iCs/>
          <w:sz w:val="20"/>
          <w:szCs w:val="20"/>
        </w:rPr>
        <w:t>;</w:t>
      </w:r>
    </w:p>
    <w:p w14:paraId="027F6242"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w:t>
      </w:r>
    </w:p>
    <w:p w14:paraId="6BE92E74" w14:textId="77777777" w:rsidR="00671CD4" w:rsidRPr="00671CD4"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END IF;</w:t>
      </w:r>
    </w:p>
    <w:p w14:paraId="6BA805FC" w14:textId="77777777" w:rsidR="00671CD4" w:rsidRPr="00817935"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671CD4">
        <w:rPr>
          <w:rFonts w:asciiTheme="minorHAnsi" w:hAnsiTheme="minorHAnsi"/>
          <w:iCs/>
          <w:sz w:val="20"/>
          <w:szCs w:val="20"/>
        </w:rPr>
        <w:t xml:space="preserve">    </w:t>
      </w:r>
      <w:r w:rsidRPr="00817935">
        <w:rPr>
          <w:rFonts w:asciiTheme="minorHAnsi" w:hAnsiTheme="minorHAnsi"/>
          <w:iCs/>
          <w:sz w:val="20"/>
          <w:szCs w:val="20"/>
        </w:rPr>
        <w:t>END PROCESS;</w:t>
      </w:r>
    </w:p>
    <w:p w14:paraId="5E234035" w14:textId="27FA9068" w:rsidR="00671CD4" w:rsidRPr="00817935" w:rsidRDefault="00671CD4" w:rsidP="00671CD4">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817935">
        <w:rPr>
          <w:rFonts w:asciiTheme="minorHAnsi" w:hAnsiTheme="minorHAnsi"/>
          <w:iCs/>
          <w:sz w:val="20"/>
          <w:szCs w:val="20"/>
        </w:rPr>
        <w:t>END ARCHITECTURE;</w:t>
      </w:r>
    </w:p>
    <w:p w14:paraId="78B3F9D5" w14:textId="77777777" w:rsidR="00A95B2B" w:rsidRPr="00817935" w:rsidRDefault="00A95B2B" w:rsidP="00671CD4">
      <w:pPr>
        <w:spacing w:after="60"/>
        <w:rPr>
          <w:rFonts w:asciiTheme="minorHAnsi" w:eastAsia="Calibri" w:hAnsiTheme="minorHAnsi" w:cs="Calibri"/>
          <w:iCs/>
          <w:lang w:val="en-US"/>
        </w:rPr>
      </w:pPr>
    </w:p>
    <w:p w14:paraId="6518A0D8" w14:textId="2616F2DC" w:rsidR="00671CD4" w:rsidRPr="00671CD4" w:rsidRDefault="00671CD4" w:rsidP="00671CD4">
      <w:pPr>
        <w:pStyle w:val="Code0"/>
        <w:ind w:firstLine="0"/>
        <w:rPr>
          <w:b/>
          <w:bCs/>
          <w:sz w:val="28"/>
          <w:szCs w:val="22"/>
        </w:rPr>
      </w:pPr>
      <w:r>
        <w:rPr>
          <w:b/>
          <w:bCs/>
          <w:sz w:val="28"/>
          <w:szCs w:val="22"/>
        </w:rPr>
        <w:t>Mux</w:t>
      </w:r>
    </w:p>
    <w:p w14:paraId="109C8454" w14:textId="77777777" w:rsidR="00671CD4" w:rsidRPr="00817935" w:rsidRDefault="00671CD4" w:rsidP="00671CD4">
      <w:pPr>
        <w:ind w:firstLine="0"/>
        <w:rPr>
          <w:sz w:val="22"/>
          <w:szCs w:val="22"/>
          <w:lang w:val="en-US" w:eastAsia="el-GR"/>
        </w:rPr>
      </w:pPr>
    </w:p>
    <w:p w14:paraId="47E0B2D6" w14:textId="77777777" w:rsidR="00671CD4" w:rsidRPr="00817935" w:rsidRDefault="00671CD4" w:rsidP="00671CD4">
      <w:pPr>
        <w:rPr>
          <w:sz w:val="22"/>
          <w:szCs w:val="22"/>
          <w:lang w:val="en-US" w:eastAsia="el-GR"/>
        </w:rPr>
      </w:pPr>
    </w:p>
    <w:p w14:paraId="03048795"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LIBRARY IEEE;</w:t>
      </w:r>
    </w:p>
    <w:p w14:paraId="5FD20EEE"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USE IEEE.std_logic_1164.all;</w:t>
      </w:r>
    </w:p>
    <w:p w14:paraId="1893BC53"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6AC69EE"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F68CEFD"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ENTITY Mux IS</w:t>
      </w:r>
    </w:p>
    <w:p w14:paraId="02D99FBF"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GENERIC(</w:t>
      </w:r>
      <w:proofErr w:type="spellStart"/>
      <w:proofErr w:type="gramStart"/>
      <w:r w:rsidRPr="00C51036">
        <w:rPr>
          <w:rFonts w:asciiTheme="minorHAnsi" w:hAnsiTheme="minorHAnsi"/>
          <w:iCs/>
          <w:sz w:val="20"/>
          <w:szCs w:val="20"/>
        </w:rPr>
        <w:t>N:integer</w:t>
      </w:r>
      <w:proofErr w:type="spellEnd"/>
      <w:proofErr w:type="gramEnd"/>
      <w:r w:rsidRPr="00C51036">
        <w:rPr>
          <w:rFonts w:asciiTheme="minorHAnsi" w:hAnsiTheme="minorHAnsi"/>
          <w:iCs/>
          <w:sz w:val="20"/>
          <w:szCs w:val="20"/>
        </w:rPr>
        <w:t>);</w:t>
      </w:r>
    </w:p>
    <w:p w14:paraId="71D22213"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C51036">
        <w:rPr>
          <w:rFonts w:asciiTheme="minorHAnsi" w:hAnsiTheme="minorHAnsi"/>
          <w:iCs/>
          <w:sz w:val="20"/>
          <w:szCs w:val="20"/>
        </w:rPr>
        <w:t>PORT(</w:t>
      </w:r>
      <w:proofErr w:type="gramEnd"/>
      <w:r w:rsidRPr="00C51036">
        <w:rPr>
          <w:rFonts w:asciiTheme="minorHAnsi" w:hAnsiTheme="minorHAnsi"/>
          <w:iCs/>
          <w:sz w:val="20"/>
          <w:szCs w:val="20"/>
        </w:rPr>
        <w:t xml:space="preserve"> </w:t>
      </w:r>
    </w:p>
    <w:p w14:paraId="25721BE2" w14:textId="0D3EB0F9"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r w:rsidR="00A16643" w:rsidRPr="00A16643">
        <w:rPr>
          <w:rFonts w:asciiTheme="minorHAnsi" w:hAnsiTheme="minorHAnsi"/>
          <w:iCs/>
          <w:sz w:val="20"/>
          <w:szCs w:val="20"/>
        </w:rPr>
        <w:t xml:space="preserve">      </w:t>
      </w:r>
      <w:r w:rsidRPr="00C51036">
        <w:rPr>
          <w:rFonts w:asciiTheme="minorHAnsi" w:hAnsiTheme="minorHAnsi"/>
          <w:iCs/>
          <w:sz w:val="20"/>
          <w:szCs w:val="20"/>
        </w:rPr>
        <w:t xml:space="preserve">    </w:t>
      </w:r>
      <w:proofErr w:type="spellStart"/>
      <w:proofErr w:type="gramStart"/>
      <w:r w:rsidRPr="00C51036">
        <w:rPr>
          <w:rFonts w:asciiTheme="minorHAnsi" w:hAnsiTheme="minorHAnsi"/>
          <w:iCs/>
          <w:sz w:val="20"/>
          <w:szCs w:val="20"/>
        </w:rPr>
        <w:t>a,b</w:t>
      </w:r>
      <w:proofErr w:type="spellEnd"/>
      <w:proofErr w:type="gramEnd"/>
      <w:r w:rsidRPr="00C51036">
        <w:rPr>
          <w:rFonts w:asciiTheme="minorHAnsi" w:hAnsiTheme="minorHAnsi"/>
          <w:iCs/>
          <w:sz w:val="20"/>
          <w:szCs w:val="20"/>
        </w:rPr>
        <w:t xml:space="preserve">: IN </w:t>
      </w:r>
      <w:proofErr w:type="spellStart"/>
      <w:r w:rsidRPr="00C51036">
        <w:rPr>
          <w:rFonts w:asciiTheme="minorHAnsi" w:hAnsiTheme="minorHAnsi"/>
          <w:iCs/>
          <w:sz w:val="20"/>
          <w:szCs w:val="20"/>
        </w:rPr>
        <w:t>std_logic_vector</w:t>
      </w:r>
      <w:proofErr w:type="spellEnd"/>
      <w:r w:rsidRPr="00C51036">
        <w:rPr>
          <w:rFonts w:asciiTheme="minorHAnsi" w:hAnsiTheme="minorHAnsi"/>
          <w:iCs/>
          <w:sz w:val="20"/>
          <w:szCs w:val="20"/>
        </w:rPr>
        <w:t xml:space="preserve"> (N-1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25A46394" w14:textId="0B347C3D"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lastRenderedPageBreak/>
        <w:t xml:space="preserve">  </w:t>
      </w:r>
      <w:r w:rsidR="00A16643" w:rsidRPr="00A16643">
        <w:rPr>
          <w:rFonts w:asciiTheme="minorHAnsi" w:hAnsiTheme="minorHAnsi"/>
          <w:iCs/>
          <w:sz w:val="20"/>
          <w:szCs w:val="20"/>
        </w:rPr>
        <w:t xml:space="preserve">      </w:t>
      </w:r>
      <w:r w:rsidRPr="00C51036">
        <w:rPr>
          <w:rFonts w:asciiTheme="minorHAnsi" w:hAnsiTheme="minorHAnsi"/>
          <w:iCs/>
          <w:sz w:val="20"/>
          <w:szCs w:val="20"/>
        </w:rPr>
        <w:t xml:space="preserve">   c: OUT </w:t>
      </w:r>
      <w:proofErr w:type="spellStart"/>
      <w:r w:rsidRPr="00C51036">
        <w:rPr>
          <w:rFonts w:asciiTheme="minorHAnsi" w:hAnsiTheme="minorHAnsi"/>
          <w:iCs/>
          <w:sz w:val="20"/>
          <w:szCs w:val="20"/>
        </w:rPr>
        <w:t>std_logic_</w:t>
      </w:r>
      <w:proofErr w:type="gramStart"/>
      <w:r w:rsidRPr="00C51036">
        <w:rPr>
          <w:rFonts w:asciiTheme="minorHAnsi" w:hAnsiTheme="minorHAnsi"/>
          <w:iCs/>
          <w:sz w:val="20"/>
          <w:szCs w:val="20"/>
        </w:rPr>
        <w:t>vector</w:t>
      </w:r>
      <w:proofErr w:type="spellEnd"/>
      <w:r w:rsidRPr="00C51036">
        <w:rPr>
          <w:rFonts w:asciiTheme="minorHAnsi" w:hAnsiTheme="minorHAnsi"/>
          <w:iCs/>
          <w:sz w:val="20"/>
          <w:szCs w:val="20"/>
        </w:rPr>
        <w:t>(</w:t>
      </w:r>
      <w:proofErr w:type="gramEnd"/>
      <w:r w:rsidRPr="00C51036">
        <w:rPr>
          <w:rFonts w:asciiTheme="minorHAnsi" w:hAnsiTheme="minorHAnsi"/>
          <w:iCs/>
          <w:sz w:val="20"/>
          <w:szCs w:val="20"/>
        </w:rPr>
        <w:t xml:space="preserve">N-1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2E8CDA44" w14:textId="32D293E2"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r w:rsidR="00A16643" w:rsidRPr="00D92157">
        <w:rPr>
          <w:rFonts w:asciiTheme="minorHAnsi" w:hAnsiTheme="minorHAnsi"/>
          <w:iCs/>
          <w:sz w:val="20"/>
          <w:szCs w:val="20"/>
        </w:rPr>
        <w:t xml:space="preserve">     </w:t>
      </w:r>
      <w:r w:rsidRPr="00C51036">
        <w:rPr>
          <w:rFonts w:asciiTheme="minorHAnsi" w:hAnsiTheme="minorHAnsi"/>
          <w:iCs/>
          <w:sz w:val="20"/>
          <w:szCs w:val="20"/>
        </w:rPr>
        <w:t xml:space="preserve">    </w:t>
      </w:r>
      <w:proofErr w:type="spellStart"/>
      <w:r w:rsidRPr="00C51036">
        <w:rPr>
          <w:rFonts w:asciiTheme="minorHAnsi" w:hAnsiTheme="minorHAnsi"/>
          <w:iCs/>
          <w:sz w:val="20"/>
          <w:szCs w:val="20"/>
        </w:rPr>
        <w:t>sel</w:t>
      </w:r>
      <w:proofErr w:type="spellEnd"/>
      <w:r w:rsidRPr="00C51036">
        <w:rPr>
          <w:rFonts w:asciiTheme="minorHAnsi" w:hAnsiTheme="minorHAnsi"/>
          <w:iCs/>
          <w:sz w:val="20"/>
          <w:szCs w:val="20"/>
        </w:rPr>
        <w:t xml:space="preserve">: IN </w:t>
      </w:r>
      <w:proofErr w:type="spellStart"/>
      <w:r w:rsidRPr="00C51036">
        <w:rPr>
          <w:rFonts w:asciiTheme="minorHAnsi" w:hAnsiTheme="minorHAnsi"/>
          <w:iCs/>
          <w:sz w:val="20"/>
          <w:szCs w:val="20"/>
        </w:rPr>
        <w:t>std_logic</w:t>
      </w:r>
      <w:proofErr w:type="spellEnd"/>
    </w:p>
    <w:p w14:paraId="6C9E30B3" w14:textId="5074C556"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r w:rsidR="00A16643" w:rsidRPr="00D92157">
        <w:rPr>
          <w:rFonts w:asciiTheme="minorHAnsi" w:hAnsiTheme="minorHAnsi"/>
          <w:iCs/>
          <w:sz w:val="20"/>
          <w:szCs w:val="20"/>
        </w:rPr>
        <w:t xml:space="preserve">     </w:t>
      </w:r>
      <w:r w:rsidRPr="00C51036">
        <w:rPr>
          <w:rFonts w:asciiTheme="minorHAnsi" w:hAnsiTheme="minorHAnsi"/>
          <w:iCs/>
          <w:sz w:val="20"/>
          <w:szCs w:val="20"/>
        </w:rPr>
        <w:t xml:space="preserve">  );</w:t>
      </w:r>
    </w:p>
    <w:p w14:paraId="0BBF469B"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END ENTITY;  </w:t>
      </w:r>
    </w:p>
    <w:p w14:paraId="44045A49"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6088246"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ARCHITECTURE Circuit OF Mux IS</w:t>
      </w:r>
    </w:p>
    <w:p w14:paraId="3F7ABCE1"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BEGIN</w:t>
      </w:r>
    </w:p>
    <w:p w14:paraId="62ACCA8B"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PROCESS(</w:t>
      </w:r>
      <w:proofErr w:type="spellStart"/>
      <w:proofErr w:type="gramStart"/>
      <w:r w:rsidRPr="00C51036">
        <w:rPr>
          <w:rFonts w:asciiTheme="minorHAnsi" w:hAnsiTheme="minorHAnsi"/>
          <w:iCs/>
          <w:sz w:val="20"/>
          <w:szCs w:val="20"/>
        </w:rPr>
        <w:t>a,b</w:t>
      </w:r>
      <w:proofErr w:type="gramEnd"/>
      <w:r w:rsidRPr="00C51036">
        <w:rPr>
          <w:rFonts w:asciiTheme="minorHAnsi" w:hAnsiTheme="minorHAnsi"/>
          <w:iCs/>
          <w:sz w:val="20"/>
          <w:szCs w:val="20"/>
        </w:rPr>
        <w:t>,sel</w:t>
      </w:r>
      <w:proofErr w:type="spellEnd"/>
      <w:r w:rsidRPr="00C51036">
        <w:rPr>
          <w:rFonts w:asciiTheme="minorHAnsi" w:hAnsiTheme="minorHAnsi"/>
          <w:iCs/>
          <w:sz w:val="20"/>
          <w:szCs w:val="20"/>
        </w:rPr>
        <w:t>)</w:t>
      </w:r>
    </w:p>
    <w:p w14:paraId="19E3294A"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BEGIN</w:t>
      </w:r>
    </w:p>
    <w:p w14:paraId="3AB3B9D9"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p>
    <w:p w14:paraId="1BED9BFE"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CASE </w:t>
      </w:r>
      <w:proofErr w:type="spellStart"/>
      <w:r w:rsidRPr="00C51036">
        <w:rPr>
          <w:rFonts w:asciiTheme="minorHAnsi" w:hAnsiTheme="minorHAnsi"/>
          <w:iCs/>
          <w:sz w:val="20"/>
          <w:szCs w:val="20"/>
        </w:rPr>
        <w:t>sel</w:t>
      </w:r>
      <w:proofErr w:type="spellEnd"/>
      <w:r w:rsidRPr="00C51036">
        <w:rPr>
          <w:rFonts w:asciiTheme="minorHAnsi" w:hAnsiTheme="minorHAnsi"/>
          <w:iCs/>
          <w:sz w:val="20"/>
          <w:szCs w:val="20"/>
        </w:rPr>
        <w:t xml:space="preserve"> IS</w:t>
      </w:r>
    </w:p>
    <w:p w14:paraId="058610CE"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WHEN '0' =&gt; c&lt;=a;</w:t>
      </w:r>
    </w:p>
    <w:p w14:paraId="033F64CA"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WHEN '1' =&gt; c&lt;=b;</w:t>
      </w:r>
    </w:p>
    <w:p w14:paraId="320A4478"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WHEN OTHERS =&gt; c&lt;= (others=&gt;'X'); </w:t>
      </w:r>
    </w:p>
    <w:p w14:paraId="4EF17414"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END CASE;</w:t>
      </w:r>
    </w:p>
    <w:p w14:paraId="1FFF14DC"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p>
    <w:p w14:paraId="17CFFD7D"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END PROCESS;</w:t>
      </w:r>
    </w:p>
    <w:p w14:paraId="213C556A" w14:textId="77777777"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66632F4" w14:textId="22A59568" w:rsidR="00671CD4" w:rsidRPr="00C51036" w:rsidRDefault="00671CD4" w:rsidP="00671CD4">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C51036">
        <w:rPr>
          <w:rFonts w:asciiTheme="minorHAnsi" w:hAnsiTheme="minorHAnsi"/>
          <w:iCs/>
          <w:sz w:val="20"/>
          <w:szCs w:val="20"/>
        </w:rPr>
        <w:t>END ARCHITECTURE;</w:t>
      </w:r>
    </w:p>
    <w:p w14:paraId="53E600A5" w14:textId="77777777" w:rsidR="00925227" w:rsidRDefault="00925227" w:rsidP="00925227">
      <w:pPr>
        <w:pStyle w:val="Code0"/>
        <w:ind w:firstLine="0"/>
        <w:rPr>
          <w:b/>
          <w:bCs/>
          <w:sz w:val="28"/>
          <w:szCs w:val="22"/>
        </w:rPr>
      </w:pPr>
    </w:p>
    <w:p w14:paraId="56C1CACC" w14:textId="3FB8CA5A" w:rsidR="00925227" w:rsidRPr="00671CD4" w:rsidRDefault="00925227" w:rsidP="00925227">
      <w:pPr>
        <w:pStyle w:val="Code0"/>
        <w:ind w:firstLine="0"/>
        <w:rPr>
          <w:b/>
          <w:bCs/>
          <w:sz w:val="28"/>
          <w:szCs w:val="22"/>
        </w:rPr>
      </w:pPr>
      <w:r>
        <w:rPr>
          <w:b/>
          <w:bCs/>
          <w:sz w:val="28"/>
          <w:szCs w:val="22"/>
        </w:rPr>
        <w:t>Register128</w:t>
      </w:r>
    </w:p>
    <w:p w14:paraId="4F816ACB" w14:textId="6D06F015" w:rsidR="00671CD4" w:rsidRDefault="00671CD4" w:rsidP="00671CD4">
      <w:pPr>
        <w:ind w:firstLine="0"/>
        <w:rPr>
          <w:sz w:val="22"/>
          <w:szCs w:val="22"/>
          <w:lang w:val="en-US" w:eastAsia="el-GR"/>
        </w:rPr>
      </w:pPr>
    </w:p>
    <w:p w14:paraId="3E354426" w14:textId="77777777" w:rsidR="00925227" w:rsidRPr="00671CD4" w:rsidRDefault="00925227" w:rsidP="00671CD4">
      <w:pPr>
        <w:ind w:firstLine="0"/>
        <w:rPr>
          <w:sz w:val="22"/>
          <w:szCs w:val="22"/>
          <w:lang w:val="en-US" w:eastAsia="el-GR"/>
        </w:rPr>
      </w:pPr>
    </w:p>
    <w:p w14:paraId="32FFC53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LIBRARY IEEE;</w:t>
      </w:r>
    </w:p>
    <w:p w14:paraId="193D59F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USE IEEE.std_logic_1164.all;</w:t>
      </w:r>
    </w:p>
    <w:p w14:paraId="61B25A03"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233FEC8"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ENTITY Register128 IS</w:t>
      </w:r>
    </w:p>
    <w:p w14:paraId="6FC2026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GENERIC(</w:t>
      </w:r>
      <w:proofErr w:type="spellStart"/>
      <w:proofErr w:type="gramStart"/>
      <w:r w:rsidRPr="00C51036">
        <w:rPr>
          <w:rFonts w:asciiTheme="minorHAnsi" w:hAnsiTheme="minorHAnsi" w:cstheme="minorHAnsi"/>
          <w:iCs/>
          <w:sz w:val="20"/>
          <w:szCs w:val="20"/>
        </w:rPr>
        <w:t>N:integer</w:t>
      </w:r>
      <w:proofErr w:type="spellEnd"/>
      <w:proofErr w:type="gramEnd"/>
      <w:r w:rsidRPr="00C51036">
        <w:rPr>
          <w:rFonts w:asciiTheme="minorHAnsi" w:hAnsiTheme="minorHAnsi" w:cstheme="minorHAnsi"/>
          <w:iCs/>
          <w:sz w:val="20"/>
          <w:szCs w:val="20"/>
        </w:rPr>
        <w:t>:=128);</w:t>
      </w:r>
    </w:p>
    <w:p w14:paraId="00E297F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C51036">
        <w:rPr>
          <w:rFonts w:asciiTheme="minorHAnsi" w:hAnsiTheme="minorHAnsi" w:cstheme="minorHAnsi"/>
          <w:iCs/>
          <w:sz w:val="20"/>
          <w:szCs w:val="20"/>
        </w:rPr>
        <w:t>PORT(</w:t>
      </w:r>
      <w:proofErr w:type="gramEnd"/>
    </w:p>
    <w:p w14:paraId="0FEC85EC" w14:textId="2F6EAC8C"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57988" w:rsidRPr="00D57988">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 (N-1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7FDA6222" w14:textId="5F1F7CF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57988" w:rsidRPr="00D57988">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proofErr w:type="gramStart"/>
      <w:r w:rsidRPr="00C51036">
        <w:rPr>
          <w:rFonts w:asciiTheme="minorHAnsi" w:hAnsiTheme="minorHAnsi" w:cstheme="minorHAnsi"/>
          <w:iCs/>
          <w:sz w:val="20"/>
          <w:szCs w:val="20"/>
        </w:rPr>
        <w:t>clk,rst</w:t>
      </w:r>
      <w:proofErr w:type="spellEnd"/>
      <w:proofErr w:type="gram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w:t>
      </w:r>
      <w:proofErr w:type="spellEnd"/>
      <w:r w:rsidRPr="00C51036">
        <w:rPr>
          <w:rFonts w:asciiTheme="minorHAnsi" w:hAnsiTheme="minorHAnsi" w:cstheme="minorHAnsi"/>
          <w:iCs/>
          <w:sz w:val="20"/>
          <w:szCs w:val="20"/>
        </w:rPr>
        <w:t>;</w:t>
      </w:r>
    </w:p>
    <w:p w14:paraId="77F3AEEB" w14:textId="51F9BCEE"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57988" w:rsidRPr="00D57988">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reg_out:OUT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 (N-1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5A8A59A4" w14:textId="7BEE76AC"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57988" w:rsidRPr="00D92157">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
    <w:p w14:paraId="089DD48E"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END ENTITY;</w:t>
      </w:r>
    </w:p>
    <w:p w14:paraId="29EFF53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5A04B6C"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ARCHITECTURE Circuit OF Register128 IS</w:t>
      </w:r>
    </w:p>
    <w:p w14:paraId="217A70C3"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144AC7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COMPONENT D-FLIP FLOP</w:t>
      </w:r>
    </w:p>
    <w:p w14:paraId="729A8529"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COMPONENT D_FF IS</w:t>
      </w:r>
    </w:p>
    <w:p w14:paraId="2CF36E02"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C51036">
        <w:rPr>
          <w:rFonts w:asciiTheme="minorHAnsi" w:hAnsiTheme="minorHAnsi" w:cstheme="minorHAnsi"/>
          <w:iCs/>
          <w:sz w:val="20"/>
          <w:szCs w:val="20"/>
        </w:rPr>
        <w:t>PORT(</w:t>
      </w:r>
      <w:proofErr w:type="gramEnd"/>
    </w:p>
    <w:p w14:paraId="11CFFCCD" w14:textId="236DE4EC"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116E33" w:rsidRPr="00116E33">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d_in</w:t>
      </w:r>
      <w:proofErr w:type="spell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w:t>
      </w:r>
      <w:proofErr w:type="spellEnd"/>
      <w:r w:rsidRPr="00C51036">
        <w:rPr>
          <w:rFonts w:asciiTheme="minorHAnsi" w:hAnsiTheme="minorHAnsi" w:cstheme="minorHAnsi"/>
          <w:iCs/>
          <w:sz w:val="20"/>
          <w:szCs w:val="20"/>
        </w:rPr>
        <w:t>;</w:t>
      </w:r>
    </w:p>
    <w:p w14:paraId="7321EF2E" w14:textId="7DDF32BF"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116E33" w:rsidRPr="00116E33">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OUT </w:t>
      </w:r>
      <w:proofErr w:type="spellStart"/>
      <w:r w:rsidRPr="00C51036">
        <w:rPr>
          <w:rFonts w:asciiTheme="minorHAnsi" w:hAnsiTheme="minorHAnsi" w:cstheme="minorHAnsi"/>
          <w:iCs/>
          <w:sz w:val="20"/>
          <w:szCs w:val="20"/>
        </w:rPr>
        <w:t>std_logic</w:t>
      </w:r>
      <w:proofErr w:type="spellEnd"/>
      <w:r w:rsidRPr="00C51036">
        <w:rPr>
          <w:rFonts w:asciiTheme="minorHAnsi" w:hAnsiTheme="minorHAnsi" w:cstheme="minorHAnsi"/>
          <w:iCs/>
          <w:sz w:val="20"/>
          <w:szCs w:val="20"/>
        </w:rPr>
        <w:t>;</w:t>
      </w:r>
    </w:p>
    <w:p w14:paraId="77E1A614" w14:textId="16CEE76C"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116E33" w:rsidRPr="00116E33">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proofErr w:type="gramStart"/>
      <w:r w:rsidRPr="00C51036">
        <w:rPr>
          <w:rFonts w:asciiTheme="minorHAnsi" w:hAnsiTheme="minorHAnsi" w:cstheme="minorHAnsi"/>
          <w:iCs/>
          <w:sz w:val="20"/>
          <w:szCs w:val="20"/>
        </w:rPr>
        <w:t>clk,rst</w:t>
      </w:r>
      <w:proofErr w:type="spellEnd"/>
      <w:proofErr w:type="gram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w:t>
      </w:r>
      <w:proofErr w:type="spellEnd"/>
    </w:p>
    <w:p w14:paraId="26AD3C89" w14:textId="65398B79"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lastRenderedPageBreak/>
        <w:t xml:space="preserve">    </w:t>
      </w:r>
      <w:r w:rsidR="00116E33" w:rsidRPr="00116E33">
        <w:rPr>
          <w:rFonts w:asciiTheme="minorHAnsi" w:hAnsiTheme="minorHAnsi" w:cstheme="minorHAnsi"/>
          <w:iCs/>
          <w:sz w:val="20"/>
          <w:szCs w:val="20"/>
        </w:rPr>
        <w:t xml:space="preserve"> </w:t>
      </w:r>
      <w:r w:rsidR="00116E33" w:rsidRPr="00D92157">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
    <w:p w14:paraId="5EF8239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END COMPONENT;</w:t>
      </w:r>
    </w:p>
    <w:p w14:paraId="70795CAC"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AE51B02"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BEGIN</w:t>
      </w:r>
    </w:p>
    <w:p w14:paraId="424A048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(0));</w:t>
      </w:r>
    </w:p>
    <w:p w14:paraId="2C9D738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w:t>
      </w:r>
    </w:p>
    <w:p w14:paraId="2F6702BA"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w:t>
      </w:r>
    </w:p>
    <w:p w14:paraId="1DE061E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w:t>
      </w:r>
    </w:p>
    <w:p w14:paraId="4417B31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w:t>
      </w:r>
    </w:p>
    <w:p w14:paraId="5C3DE4E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w:t>
      </w:r>
    </w:p>
    <w:p w14:paraId="4D83353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w:t>
      </w:r>
    </w:p>
    <w:p w14:paraId="3D9CEA13"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w:t>
      </w:r>
    </w:p>
    <w:p w14:paraId="47CCC11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w:t>
      </w:r>
    </w:p>
    <w:p w14:paraId="1518F95C"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w:t>
      </w:r>
    </w:p>
    <w:p w14:paraId="7A22FC02"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w:t>
      </w:r>
    </w:p>
    <w:p w14:paraId="2B2AE4C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w:t>
      </w:r>
    </w:p>
    <w:p w14:paraId="27971FC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(12));</w:t>
      </w:r>
    </w:p>
    <w:p w14:paraId="6BAAD05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(13));</w:t>
      </w:r>
    </w:p>
    <w:p w14:paraId="1307522E"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(14));</w:t>
      </w:r>
    </w:p>
    <w:p w14:paraId="1AE8679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(15));</w:t>
      </w:r>
    </w:p>
    <w:p w14:paraId="60DA93CC"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(16));</w:t>
      </w:r>
    </w:p>
    <w:p w14:paraId="3C64DCB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(17));</w:t>
      </w:r>
    </w:p>
    <w:p w14:paraId="0473352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(18));</w:t>
      </w:r>
    </w:p>
    <w:p w14:paraId="52CA5A7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(19));</w:t>
      </w:r>
    </w:p>
    <w:p w14:paraId="37FCECB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(20));</w:t>
      </w:r>
    </w:p>
    <w:p w14:paraId="7D11AA0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(21));</w:t>
      </w:r>
    </w:p>
    <w:p w14:paraId="29B5ADC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(22));</w:t>
      </w:r>
    </w:p>
    <w:p w14:paraId="39D9A60E"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(23));</w:t>
      </w:r>
    </w:p>
    <w:p w14:paraId="6DC4485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(24));</w:t>
      </w:r>
    </w:p>
    <w:p w14:paraId="1E1828F8"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(25));</w:t>
      </w:r>
    </w:p>
    <w:p w14:paraId="1FE8733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(26));</w:t>
      </w:r>
    </w:p>
    <w:p w14:paraId="33988C2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(27));</w:t>
      </w:r>
    </w:p>
    <w:p w14:paraId="7E465E9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(28));</w:t>
      </w:r>
    </w:p>
    <w:p w14:paraId="6CA84C5A"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ff_29: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(29),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(29));</w:t>
      </w:r>
    </w:p>
    <w:p w14:paraId="0F86163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(30));</w:t>
      </w:r>
    </w:p>
    <w:p w14:paraId="260E85F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(31));</w:t>
      </w:r>
    </w:p>
    <w:p w14:paraId="1635E34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(32));</w:t>
      </w:r>
    </w:p>
    <w:p w14:paraId="2C5C8AA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(33));</w:t>
      </w:r>
    </w:p>
    <w:p w14:paraId="75413363"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(34));</w:t>
      </w:r>
    </w:p>
    <w:p w14:paraId="615D58A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(35));</w:t>
      </w:r>
    </w:p>
    <w:p w14:paraId="551F9420"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(36));</w:t>
      </w:r>
    </w:p>
    <w:p w14:paraId="3782811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(37));</w:t>
      </w:r>
    </w:p>
    <w:p w14:paraId="249E432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ff_38: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(38));</w:t>
      </w:r>
    </w:p>
    <w:p w14:paraId="668381D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lastRenderedPageBreak/>
        <w:t xml:space="preserve">ff_39: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(39),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(39));</w:t>
      </w:r>
    </w:p>
    <w:p w14:paraId="5E19F2C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(40));</w:t>
      </w:r>
    </w:p>
    <w:p w14:paraId="24844B1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(41));</w:t>
      </w:r>
    </w:p>
    <w:p w14:paraId="02414FB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(42));</w:t>
      </w:r>
    </w:p>
    <w:p w14:paraId="1E9B758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(43));</w:t>
      </w:r>
    </w:p>
    <w:p w14:paraId="4CF853F2"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(44));</w:t>
      </w:r>
    </w:p>
    <w:p w14:paraId="6DB9599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(45));</w:t>
      </w:r>
    </w:p>
    <w:p w14:paraId="7AAE8DD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(46));</w:t>
      </w:r>
    </w:p>
    <w:p w14:paraId="1584030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(47));</w:t>
      </w:r>
    </w:p>
    <w:p w14:paraId="047473D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(48));</w:t>
      </w:r>
    </w:p>
    <w:p w14:paraId="028BD7B8"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ff_49: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(49),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(49));</w:t>
      </w:r>
    </w:p>
    <w:p w14:paraId="49DF6990"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(50));</w:t>
      </w:r>
    </w:p>
    <w:p w14:paraId="1AE18A3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(51));</w:t>
      </w:r>
    </w:p>
    <w:p w14:paraId="5981173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(52));</w:t>
      </w:r>
    </w:p>
    <w:p w14:paraId="486520CE"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(53));</w:t>
      </w:r>
    </w:p>
    <w:p w14:paraId="6AA847AA"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(54));</w:t>
      </w:r>
    </w:p>
    <w:p w14:paraId="54D233E0"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(55));</w:t>
      </w:r>
    </w:p>
    <w:p w14:paraId="1F1D008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(56));</w:t>
      </w:r>
    </w:p>
    <w:p w14:paraId="36AA00F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(57));</w:t>
      </w:r>
    </w:p>
    <w:p w14:paraId="32F3562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(58));</w:t>
      </w:r>
    </w:p>
    <w:p w14:paraId="3C3DC56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ff_59: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(59),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(59));</w:t>
      </w:r>
    </w:p>
    <w:p w14:paraId="28CADE1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(60));</w:t>
      </w:r>
    </w:p>
    <w:p w14:paraId="09B6810E"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(61));</w:t>
      </w:r>
    </w:p>
    <w:p w14:paraId="3981BD1E"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(62));</w:t>
      </w:r>
    </w:p>
    <w:p w14:paraId="4141093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(63));</w:t>
      </w:r>
    </w:p>
    <w:p w14:paraId="770BF46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(64));</w:t>
      </w:r>
    </w:p>
    <w:p w14:paraId="20ABD05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(65));</w:t>
      </w:r>
    </w:p>
    <w:p w14:paraId="7A6440A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(66));</w:t>
      </w:r>
    </w:p>
    <w:p w14:paraId="7310C5C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(67));</w:t>
      </w:r>
    </w:p>
    <w:p w14:paraId="657FE983"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(68));</w:t>
      </w:r>
    </w:p>
    <w:p w14:paraId="772E236C"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ff_69: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(69),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(69));</w:t>
      </w:r>
    </w:p>
    <w:p w14:paraId="4011E87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(70));</w:t>
      </w:r>
    </w:p>
    <w:p w14:paraId="0A0FC50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(71));</w:t>
      </w:r>
    </w:p>
    <w:p w14:paraId="1A06159A"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(72));</w:t>
      </w:r>
    </w:p>
    <w:p w14:paraId="7677850A"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(73));</w:t>
      </w:r>
    </w:p>
    <w:p w14:paraId="6237D78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(74));</w:t>
      </w:r>
    </w:p>
    <w:p w14:paraId="135347E8"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(75));</w:t>
      </w:r>
    </w:p>
    <w:p w14:paraId="7CFA532A"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(76));</w:t>
      </w:r>
    </w:p>
    <w:p w14:paraId="2A5561D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(77));</w:t>
      </w:r>
    </w:p>
    <w:p w14:paraId="2896C753"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(78));</w:t>
      </w:r>
    </w:p>
    <w:p w14:paraId="3B6995A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ff_79: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(79));</w:t>
      </w:r>
    </w:p>
    <w:p w14:paraId="5C9F84C8"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(80));</w:t>
      </w:r>
    </w:p>
    <w:p w14:paraId="6EB5C75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(81));</w:t>
      </w:r>
    </w:p>
    <w:p w14:paraId="4EAC6663"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lastRenderedPageBreak/>
        <w:t xml:space="preserve">ff_82: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(82));</w:t>
      </w:r>
    </w:p>
    <w:p w14:paraId="46E0B67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(83));</w:t>
      </w:r>
    </w:p>
    <w:p w14:paraId="35C4A62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(84));</w:t>
      </w:r>
    </w:p>
    <w:p w14:paraId="5428205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(85));</w:t>
      </w:r>
    </w:p>
    <w:p w14:paraId="226D2CC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(86));</w:t>
      </w:r>
    </w:p>
    <w:p w14:paraId="515AB3B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(87));</w:t>
      </w:r>
    </w:p>
    <w:p w14:paraId="1FAD57E3"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(88));</w:t>
      </w:r>
    </w:p>
    <w:p w14:paraId="5811623A"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ff_89: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(89),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(89));</w:t>
      </w:r>
    </w:p>
    <w:p w14:paraId="2DF21ED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(90));</w:t>
      </w:r>
    </w:p>
    <w:p w14:paraId="3C95FAC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(91));</w:t>
      </w:r>
    </w:p>
    <w:p w14:paraId="60C30BA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(92));</w:t>
      </w:r>
    </w:p>
    <w:p w14:paraId="35A39BBA"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(93));</w:t>
      </w:r>
    </w:p>
    <w:p w14:paraId="609A0B08"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(94));</w:t>
      </w:r>
    </w:p>
    <w:p w14:paraId="10A6114B"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(95));</w:t>
      </w:r>
    </w:p>
    <w:p w14:paraId="4DF2267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(96));</w:t>
      </w:r>
    </w:p>
    <w:p w14:paraId="5DBB64B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(97));</w:t>
      </w:r>
    </w:p>
    <w:p w14:paraId="7914DD5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(98));</w:t>
      </w:r>
    </w:p>
    <w:p w14:paraId="307BFFF0"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ff_99: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(99),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(99));</w:t>
      </w:r>
    </w:p>
    <w:p w14:paraId="20166FFC"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(100));</w:t>
      </w:r>
    </w:p>
    <w:p w14:paraId="17D2C93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(101));</w:t>
      </w:r>
    </w:p>
    <w:p w14:paraId="0C7D7B4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(102));</w:t>
      </w:r>
    </w:p>
    <w:p w14:paraId="44EF0CCA"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(103));</w:t>
      </w:r>
    </w:p>
    <w:p w14:paraId="21CA6B7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(104));</w:t>
      </w:r>
    </w:p>
    <w:p w14:paraId="6D8A6689"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(105));</w:t>
      </w:r>
    </w:p>
    <w:p w14:paraId="718C8496"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(106));</w:t>
      </w:r>
    </w:p>
    <w:p w14:paraId="36C7613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(107));</w:t>
      </w:r>
    </w:p>
    <w:p w14:paraId="19E90BB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(108));</w:t>
      </w:r>
    </w:p>
    <w:p w14:paraId="1C724C2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ff_109: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(109),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(109));</w:t>
      </w:r>
    </w:p>
    <w:p w14:paraId="67E17A78"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(110));</w:t>
      </w:r>
    </w:p>
    <w:p w14:paraId="50242DC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(111));</w:t>
      </w:r>
    </w:p>
    <w:p w14:paraId="16FDF402"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(112));</w:t>
      </w:r>
    </w:p>
    <w:p w14:paraId="27869EBC"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(113));</w:t>
      </w:r>
    </w:p>
    <w:p w14:paraId="72845A00"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(114));</w:t>
      </w:r>
    </w:p>
    <w:p w14:paraId="5A7DABAF"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(115));</w:t>
      </w:r>
    </w:p>
    <w:p w14:paraId="223031D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(116));</w:t>
      </w:r>
    </w:p>
    <w:p w14:paraId="2DF3DF3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(117));</w:t>
      </w:r>
    </w:p>
    <w:p w14:paraId="7FC714F9"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ff_118: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(118),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(118));</w:t>
      </w:r>
    </w:p>
    <w:p w14:paraId="137C860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ff_119: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(119),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(119));</w:t>
      </w:r>
    </w:p>
    <w:p w14:paraId="2B2F6249"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ff_120: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(120),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(120));</w:t>
      </w:r>
    </w:p>
    <w:p w14:paraId="53DA61E3"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ff_121: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(121),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(121));</w:t>
      </w:r>
    </w:p>
    <w:p w14:paraId="7BEA135C"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ff_122: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(122),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(122));</w:t>
      </w:r>
    </w:p>
    <w:p w14:paraId="5DF59EB7"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ff_123: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(123),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(123));</w:t>
      </w:r>
    </w:p>
    <w:p w14:paraId="32D6BAB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ff_124: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(124),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(124));</w:t>
      </w:r>
    </w:p>
    <w:p w14:paraId="72C57EA1"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lastRenderedPageBreak/>
        <w:t xml:space="preserve">ff_125: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(125),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(125));</w:t>
      </w:r>
    </w:p>
    <w:p w14:paraId="1D97CE44"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ff_126: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(126),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(126));</w:t>
      </w:r>
    </w:p>
    <w:p w14:paraId="63D0D035"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ff_127: D_FF PORT </w:t>
      </w:r>
      <w:proofErr w:type="gramStart"/>
      <w:r w:rsidRPr="00C51036">
        <w:rPr>
          <w:rFonts w:asciiTheme="minorHAnsi" w:hAnsiTheme="minorHAnsi" w:cstheme="minorHAnsi"/>
          <w:iCs/>
          <w:sz w:val="20"/>
          <w:szCs w:val="20"/>
        </w:rPr>
        <w:t xml:space="preserve">MAP( </w:t>
      </w:r>
      <w:proofErr w:type="spellStart"/>
      <w:r w:rsidRPr="00C51036">
        <w:rPr>
          <w:rFonts w:asciiTheme="minorHAnsi" w:hAnsiTheme="minorHAnsi" w:cstheme="minorHAnsi"/>
          <w:iCs/>
          <w:sz w:val="20"/>
          <w:szCs w:val="20"/>
        </w:rPr>
        <w:t>d</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q_out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 xml:space="preserve">(127)); </w:t>
      </w:r>
    </w:p>
    <w:p w14:paraId="415A4CD9"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042EA1D" w14:textId="77777777" w:rsidR="00925227" w:rsidRPr="00C51036" w:rsidRDefault="00925227" w:rsidP="00925227">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65177C6" w14:textId="621C26BC" w:rsidR="00671CD4" w:rsidRPr="00C51036" w:rsidRDefault="00925227" w:rsidP="00925227">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C51036">
        <w:rPr>
          <w:rFonts w:asciiTheme="minorHAnsi" w:hAnsiTheme="minorHAnsi" w:cstheme="minorHAnsi"/>
          <w:iCs/>
          <w:sz w:val="20"/>
          <w:szCs w:val="20"/>
        </w:rPr>
        <w:t>END ARCHITECTURE;</w:t>
      </w:r>
    </w:p>
    <w:p w14:paraId="1674770A" w14:textId="383FF9F5" w:rsidR="00671CD4" w:rsidRDefault="00671CD4" w:rsidP="00671CD4">
      <w:pPr>
        <w:ind w:firstLine="0"/>
        <w:rPr>
          <w:sz w:val="22"/>
          <w:szCs w:val="22"/>
          <w:lang w:val="en-US" w:eastAsia="el-GR"/>
        </w:rPr>
      </w:pPr>
    </w:p>
    <w:p w14:paraId="00314897" w14:textId="39517CFB" w:rsidR="006A3228" w:rsidRPr="00671CD4" w:rsidRDefault="006A3228" w:rsidP="006A3228">
      <w:pPr>
        <w:pStyle w:val="Code0"/>
        <w:ind w:firstLine="0"/>
        <w:rPr>
          <w:b/>
          <w:bCs/>
          <w:sz w:val="28"/>
          <w:szCs w:val="22"/>
        </w:rPr>
      </w:pPr>
      <w:r>
        <w:rPr>
          <w:b/>
          <w:bCs/>
          <w:sz w:val="28"/>
          <w:szCs w:val="22"/>
        </w:rPr>
        <w:t>Subunits</w:t>
      </w:r>
    </w:p>
    <w:p w14:paraId="0964EEFE" w14:textId="7DBA72D0" w:rsidR="006A3228" w:rsidRDefault="006A3228" w:rsidP="00671CD4">
      <w:pPr>
        <w:ind w:firstLine="0"/>
        <w:rPr>
          <w:sz w:val="22"/>
          <w:szCs w:val="22"/>
          <w:lang w:val="en-US" w:eastAsia="el-GR"/>
        </w:rPr>
      </w:pPr>
    </w:p>
    <w:p w14:paraId="74D38AF9" w14:textId="77777777" w:rsidR="006A3228" w:rsidRPr="006A3228" w:rsidRDefault="006A3228" w:rsidP="00671CD4">
      <w:pPr>
        <w:ind w:firstLine="0"/>
        <w:rPr>
          <w:sz w:val="22"/>
          <w:szCs w:val="22"/>
          <w:lang w:val="en-US" w:eastAsia="el-GR"/>
        </w:rPr>
      </w:pPr>
    </w:p>
    <w:p w14:paraId="2B4F3AFB"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LIBRARY IEEE;</w:t>
      </w:r>
    </w:p>
    <w:p w14:paraId="1996885A"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USE IEEE.std_logic_1164.all;</w:t>
      </w:r>
    </w:p>
    <w:p w14:paraId="3EF99E04"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92FD793"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B6DC6E5"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ENTITY Subunits IS</w:t>
      </w:r>
    </w:p>
    <w:p w14:paraId="0D740447"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C51036">
        <w:rPr>
          <w:rFonts w:asciiTheme="minorHAnsi" w:hAnsiTheme="minorHAnsi"/>
          <w:iCs/>
          <w:sz w:val="20"/>
          <w:szCs w:val="20"/>
        </w:rPr>
        <w:t>PORT(</w:t>
      </w:r>
      <w:proofErr w:type="gramEnd"/>
    </w:p>
    <w:p w14:paraId="36D4DD67" w14:textId="5EDD5985"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r w:rsidR="00116E33" w:rsidRPr="00116E33">
        <w:rPr>
          <w:rFonts w:asciiTheme="minorHAnsi" w:hAnsiTheme="minorHAnsi"/>
          <w:iCs/>
          <w:sz w:val="20"/>
          <w:szCs w:val="20"/>
        </w:rPr>
        <w:t xml:space="preserve">     </w:t>
      </w:r>
      <w:r w:rsidRPr="00C51036">
        <w:rPr>
          <w:rFonts w:asciiTheme="minorHAnsi" w:hAnsiTheme="minorHAnsi"/>
          <w:iCs/>
          <w:sz w:val="20"/>
          <w:szCs w:val="20"/>
        </w:rPr>
        <w:t xml:space="preserve">  </w:t>
      </w:r>
      <w:proofErr w:type="spellStart"/>
      <w:r w:rsidRPr="00C51036">
        <w:rPr>
          <w:rFonts w:asciiTheme="minorHAnsi" w:hAnsiTheme="minorHAnsi"/>
          <w:iCs/>
          <w:sz w:val="20"/>
          <w:szCs w:val="20"/>
        </w:rPr>
        <w:t>subunits_</w:t>
      </w:r>
      <w:proofErr w:type="gramStart"/>
      <w:r w:rsidRPr="00C51036">
        <w:rPr>
          <w:rFonts w:asciiTheme="minorHAnsi" w:hAnsiTheme="minorHAnsi"/>
          <w:iCs/>
          <w:sz w:val="20"/>
          <w:szCs w:val="20"/>
        </w:rPr>
        <w:t>in,coeff</w:t>
      </w:r>
      <w:proofErr w:type="gramEnd"/>
      <w:r w:rsidRPr="00C51036">
        <w:rPr>
          <w:rFonts w:asciiTheme="minorHAnsi" w:hAnsiTheme="minorHAnsi"/>
          <w:iCs/>
          <w:sz w:val="20"/>
          <w:szCs w:val="20"/>
        </w:rPr>
        <w:t>_in</w:t>
      </w:r>
      <w:proofErr w:type="spellEnd"/>
      <w:r w:rsidRPr="00C51036">
        <w:rPr>
          <w:rFonts w:asciiTheme="minorHAnsi" w:hAnsiTheme="minorHAnsi"/>
          <w:iCs/>
          <w:sz w:val="20"/>
          <w:szCs w:val="20"/>
        </w:rPr>
        <w:t xml:space="preserve">: IN </w:t>
      </w:r>
      <w:proofErr w:type="spellStart"/>
      <w:r w:rsidRPr="00C51036">
        <w:rPr>
          <w:rFonts w:asciiTheme="minorHAnsi" w:hAnsiTheme="minorHAnsi"/>
          <w:iCs/>
          <w:sz w:val="20"/>
          <w:szCs w:val="20"/>
        </w:rPr>
        <w:t>std_logic_vector</w:t>
      </w:r>
      <w:proofErr w:type="spellEnd"/>
      <w:r w:rsidRPr="00C51036">
        <w:rPr>
          <w:rFonts w:asciiTheme="minorHAnsi" w:hAnsiTheme="minorHAnsi"/>
          <w:iCs/>
          <w:sz w:val="20"/>
          <w:szCs w:val="20"/>
        </w:rPr>
        <w:t xml:space="preserve">(15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1F3E8872" w14:textId="06CFD493"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r w:rsidR="00116E33" w:rsidRPr="00116E33">
        <w:rPr>
          <w:rFonts w:asciiTheme="minorHAnsi" w:hAnsiTheme="minorHAnsi"/>
          <w:iCs/>
          <w:sz w:val="20"/>
          <w:szCs w:val="20"/>
        </w:rPr>
        <w:t xml:space="preserve">     </w:t>
      </w:r>
      <w:r w:rsidRPr="00C51036">
        <w:rPr>
          <w:rFonts w:asciiTheme="minorHAnsi" w:hAnsiTheme="minorHAnsi"/>
          <w:iCs/>
          <w:sz w:val="20"/>
          <w:szCs w:val="20"/>
        </w:rPr>
        <w:t xml:space="preserve">  </w:t>
      </w:r>
      <w:proofErr w:type="spellStart"/>
      <w:r w:rsidRPr="00C51036">
        <w:rPr>
          <w:rFonts w:asciiTheme="minorHAnsi" w:hAnsiTheme="minorHAnsi"/>
          <w:iCs/>
          <w:sz w:val="20"/>
          <w:szCs w:val="20"/>
        </w:rPr>
        <w:t>subunits_out</w:t>
      </w:r>
      <w:proofErr w:type="spellEnd"/>
      <w:r w:rsidRPr="00C51036">
        <w:rPr>
          <w:rFonts w:asciiTheme="minorHAnsi" w:hAnsiTheme="minorHAnsi"/>
          <w:iCs/>
          <w:sz w:val="20"/>
          <w:szCs w:val="20"/>
        </w:rPr>
        <w:t xml:space="preserve">: OUT </w:t>
      </w:r>
      <w:proofErr w:type="spellStart"/>
      <w:r w:rsidRPr="00C51036">
        <w:rPr>
          <w:rFonts w:asciiTheme="minorHAnsi" w:hAnsiTheme="minorHAnsi"/>
          <w:iCs/>
          <w:sz w:val="20"/>
          <w:szCs w:val="20"/>
        </w:rPr>
        <w:t>std_logic_</w:t>
      </w:r>
      <w:proofErr w:type="gramStart"/>
      <w:r w:rsidRPr="00C51036">
        <w:rPr>
          <w:rFonts w:asciiTheme="minorHAnsi" w:hAnsiTheme="minorHAnsi"/>
          <w:iCs/>
          <w:sz w:val="20"/>
          <w:szCs w:val="20"/>
        </w:rPr>
        <w:t>vector</w:t>
      </w:r>
      <w:proofErr w:type="spellEnd"/>
      <w:r w:rsidRPr="00C51036">
        <w:rPr>
          <w:rFonts w:asciiTheme="minorHAnsi" w:hAnsiTheme="minorHAnsi"/>
          <w:iCs/>
          <w:sz w:val="20"/>
          <w:szCs w:val="20"/>
        </w:rPr>
        <w:t>(</w:t>
      </w:r>
      <w:proofErr w:type="gramEnd"/>
      <w:r w:rsidRPr="00C51036">
        <w:rPr>
          <w:rFonts w:asciiTheme="minorHAnsi" w:hAnsiTheme="minorHAnsi"/>
          <w:iCs/>
          <w:sz w:val="20"/>
          <w:szCs w:val="20"/>
        </w:rPr>
        <w:t xml:space="preserve">15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3D053097" w14:textId="7C579798"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r w:rsidR="00116E33" w:rsidRPr="00D92157">
        <w:rPr>
          <w:rFonts w:asciiTheme="minorHAnsi" w:hAnsiTheme="minorHAnsi"/>
          <w:iCs/>
          <w:sz w:val="20"/>
          <w:szCs w:val="20"/>
        </w:rPr>
        <w:t xml:space="preserve">      </w:t>
      </w:r>
      <w:r w:rsidRPr="00C51036">
        <w:rPr>
          <w:rFonts w:asciiTheme="minorHAnsi" w:hAnsiTheme="minorHAnsi"/>
          <w:iCs/>
          <w:sz w:val="20"/>
          <w:szCs w:val="20"/>
        </w:rPr>
        <w:t xml:space="preserve">   );</w:t>
      </w:r>
    </w:p>
    <w:p w14:paraId="0B25ED05"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END ENTITY;</w:t>
      </w:r>
    </w:p>
    <w:p w14:paraId="49029C54"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4340F3F"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w:t>
      </w:r>
      <w:proofErr w:type="spellStart"/>
      <w:r w:rsidRPr="00C51036">
        <w:rPr>
          <w:rFonts w:asciiTheme="minorHAnsi" w:hAnsiTheme="minorHAnsi"/>
          <w:iCs/>
          <w:sz w:val="20"/>
          <w:szCs w:val="20"/>
        </w:rPr>
        <w:t>Coeff_a</w:t>
      </w:r>
      <w:proofErr w:type="spellEnd"/>
      <w:r w:rsidRPr="00C51036">
        <w:rPr>
          <w:rFonts w:asciiTheme="minorHAnsi" w:hAnsiTheme="minorHAnsi"/>
          <w:iCs/>
          <w:sz w:val="20"/>
          <w:szCs w:val="20"/>
        </w:rPr>
        <w:t xml:space="preserve"> = 0x990f</w:t>
      </w:r>
    </w:p>
    <w:p w14:paraId="5C39975C"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--Coeff b = 0xc963</w:t>
      </w:r>
    </w:p>
    <w:p w14:paraId="28709C75"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32F0DE6"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3F34D86B"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ARCHITECTURE Circuit OF Subunits IS</w:t>
      </w:r>
    </w:p>
    <w:p w14:paraId="695F4CA0"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80B791C"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COMPONENT Mux IS</w:t>
      </w:r>
    </w:p>
    <w:p w14:paraId="3B31D8A0"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GENERIC(</w:t>
      </w:r>
      <w:proofErr w:type="spellStart"/>
      <w:proofErr w:type="gramStart"/>
      <w:r w:rsidRPr="00C51036">
        <w:rPr>
          <w:rFonts w:asciiTheme="minorHAnsi" w:hAnsiTheme="minorHAnsi"/>
          <w:iCs/>
          <w:sz w:val="20"/>
          <w:szCs w:val="20"/>
        </w:rPr>
        <w:t>N:integer</w:t>
      </w:r>
      <w:proofErr w:type="spellEnd"/>
      <w:proofErr w:type="gramEnd"/>
      <w:r w:rsidRPr="00C51036">
        <w:rPr>
          <w:rFonts w:asciiTheme="minorHAnsi" w:hAnsiTheme="minorHAnsi"/>
          <w:iCs/>
          <w:sz w:val="20"/>
          <w:szCs w:val="20"/>
        </w:rPr>
        <w:t>);</w:t>
      </w:r>
    </w:p>
    <w:p w14:paraId="02504779"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C51036">
        <w:rPr>
          <w:rFonts w:asciiTheme="minorHAnsi" w:hAnsiTheme="minorHAnsi"/>
          <w:iCs/>
          <w:sz w:val="20"/>
          <w:szCs w:val="20"/>
        </w:rPr>
        <w:t>PORT(</w:t>
      </w:r>
      <w:proofErr w:type="gramEnd"/>
    </w:p>
    <w:p w14:paraId="5CD29C29"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proofErr w:type="spellStart"/>
      <w:proofErr w:type="gramStart"/>
      <w:r w:rsidRPr="00C51036">
        <w:rPr>
          <w:rFonts w:asciiTheme="minorHAnsi" w:hAnsiTheme="minorHAnsi"/>
          <w:iCs/>
          <w:sz w:val="20"/>
          <w:szCs w:val="20"/>
        </w:rPr>
        <w:t>a,b</w:t>
      </w:r>
      <w:proofErr w:type="spellEnd"/>
      <w:proofErr w:type="gramEnd"/>
      <w:r w:rsidRPr="00C51036">
        <w:rPr>
          <w:rFonts w:asciiTheme="minorHAnsi" w:hAnsiTheme="minorHAnsi"/>
          <w:iCs/>
          <w:sz w:val="20"/>
          <w:szCs w:val="20"/>
        </w:rPr>
        <w:t xml:space="preserve">: IN </w:t>
      </w:r>
      <w:proofErr w:type="spellStart"/>
      <w:r w:rsidRPr="00C51036">
        <w:rPr>
          <w:rFonts w:asciiTheme="minorHAnsi" w:hAnsiTheme="minorHAnsi"/>
          <w:iCs/>
          <w:sz w:val="20"/>
          <w:szCs w:val="20"/>
        </w:rPr>
        <w:t>std_logic_vector</w:t>
      </w:r>
      <w:proofErr w:type="spellEnd"/>
      <w:r w:rsidRPr="00C51036">
        <w:rPr>
          <w:rFonts w:asciiTheme="minorHAnsi" w:hAnsiTheme="minorHAnsi"/>
          <w:iCs/>
          <w:sz w:val="20"/>
          <w:szCs w:val="20"/>
        </w:rPr>
        <w:t xml:space="preserve"> (N-1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16BDBB5F"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c: OUT </w:t>
      </w:r>
      <w:proofErr w:type="spellStart"/>
      <w:r w:rsidRPr="00C51036">
        <w:rPr>
          <w:rFonts w:asciiTheme="minorHAnsi" w:hAnsiTheme="minorHAnsi"/>
          <w:iCs/>
          <w:sz w:val="20"/>
          <w:szCs w:val="20"/>
        </w:rPr>
        <w:t>std_logic_</w:t>
      </w:r>
      <w:proofErr w:type="gramStart"/>
      <w:r w:rsidRPr="00C51036">
        <w:rPr>
          <w:rFonts w:asciiTheme="minorHAnsi" w:hAnsiTheme="minorHAnsi"/>
          <w:iCs/>
          <w:sz w:val="20"/>
          <w:szCs w:val="20"/>
        </w:rPr>
        <w:t>vector</w:t>
      </w:r>
      <w:proofErr w:type="spellEnd"/>
      <w:r w:rsidRPr="00C51036">
        <w:rPr>
          <w:rFonts w:asciiTheme="minorHAnsi" w:hAnsiTheme="minorHAnsi"/>
          <w:iCs/>
          <w:sz w:val="20"/>
          <w:szCs w:val="20"/>
        </w:rPr>
        <w:t>(</w:t>
      </w:r>
      <w:proofErr w:type="gramEnd"/>
      <w:r w:rsidRPr="00C51036">
        <w:rPr>
          <w:rFonts w:asciiTheme="minorHAnsi" w:hAnsiTheme="minorHAnsi"/>
          <w:iCs/>
          <w:sz w:val="20"/>
          <w:szCs w:val="20"/>
        </w:rPr>
        <w:t xml:space="preserve">N-1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07C9FA44"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proofErr w:type="spellStart"/>
      <w:r w:rsidRPr="00C51036">
        <w:rPr>
          <w:rFonts w:asciiTheme="minorHAnsi" w:hAnsiTheme="minorHAnsi"/>
          <w:iCs/>
          <w:sz w:val="20"/>
          <w:szCs w:val="20"/>
        </w:rPr>
        <w:t>sel</w:t>
      </w:r>
      <w:proofErr w:type="spellEnd"/>
      <w:r w:rsidRPr="00C51036">
        <w:rPr>
          <w:rFonts w:asciiTheme="minorHAnsi" w:hAnsiTheme="minorHAnsi"/>
          <w:iCs/>
          <w:sz w:val="20"/>
          <w:szCs w:val="20"/>
        </w:rPr>
        <w:t xml:space="preserve">: IN </w:t>
      </w:r>
      <w:proofErr w:type="spellStart"/>
      <w:r w:rsidRPr="00C51036">
        <w:rPr>
          <w:rFonts w:asciiTheme="minorHAnsi" w:hAnsiTheme="minorHAnsi"/>
          <w:iCs/>
          <w:sz w:val="20"/>
          <w:szCs w:val="20"/>
        </w:rPr>
        <w:t>std_logic</w:t>
      </w:r>
      <w:proofErr w:type="spellEnd"/>
    </w:p>
    <w:p w14:paraId="6A92B281"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p>
    <w:p w14:paraId="18D6FAB9"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END COMPONENT;  </w:t>
      </w:r>
    </w:p>
    <w:p w14:paraId="0A5D485A"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37AD6090"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SIGNAL </w:t>
      </w:r>
      <w:proofErr w:type="spellStart"/>
      <w:proofErr w:type="gramStart"/>
      <w:r w:rsidRPr="00C51036">
        <w:rPr>
          <w:rFonts w:asciiTheme="minorHAnsi" w:hAnsiTheme="minorHAnsi"/>
          <w:iCs/>
          <w:sz w:val="20"/>
          <w:szCs w:val="20"/>
        </w:rPr>
        <w:t>Shifted,Xored</w:t>
      </w:r>
      <w:proofErr w:type="spellEnd"/>
      <w:proofErr w:type="gramEnd"/>
      <w:r w:rsidRPr="00C51036">
        <w:rPr>
          <w:rFonts w:asciiTheme="minorHAnsi" w:hAnsiTheme="minorHAnsi"/>
          <w:iCs/>
          <w:sz w:val="20"/>
          <w:szCs w:val="20"/>
        </w:rPr>
        <w:t xml:space="preserve">: </w:t>
      </w:r>
      <w:proofErr w:type="spellStart"/>
      <w:r w:rsidRPr="00C51036">
        <w:rPr>
          <w:rFonts w:asciiTheme="minorHAnsi" w:hAnsiTheme="minorHAnsi"/>
          <w:iCs/>
          <w:sz w:val="20"/>
          <w:szCs w:val="20"/>
        </w:rPr>
        <w:t>std_logic_vector</w:t>
      </w:r>
      <w:proofErr w:type="spellEnd"/>
      <w:r w:rsidRPr="00C51036">
        <w:rPr>
          <w:rFonts w:asciiTheme="minorHAnsi" w:hAnsiTheme="minorHAnsi"/>
          <w:iCs/>
          <w:sz w:val="20"/>
          <w:szCs w:val="20"/>
        </w:rPr>
        <w:t xml:space="preserve"> (15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115E532D"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6AA9972C"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BEGIN</w:t>
      </w:r>
    </w:p>
    <w:p w14:paraId="07196B2C"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53137F2"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Shifted &lt;= </w:t>
      </w:r>
      <w:proofErr w:type="spellStart"/>
      <w:r w:rsidRPr="00C51036">
        <w:rPr>
          <w:rFonts w:asciiTheme="minorHAnsi" w:hAnsiTheme="minorHAnsi"/>
          <w:iCs/>
          <w:sz w:val="20"/>
          <w:szCs w:val="20"/>
        </w:rPr>
        <w:t>subunits_</w:t>
      </w:r>
      <w:proofErr w:type="gramStart"/>
      <w:r w:rsidRPr="00C51036">
        <w:rPr>
          <w:rFonts w:asciiTheme="minorHAnsi" w:hAnsiTheme="minorHAnsi"/>
          <w:iCs/>
          <w:sz w:val="20"/>
          <w:szCs w:val="20"/>
        </w:rPr>
        <w:t>in</w:t>
      </w:r>
      <w:proofErr w:type="spellEnd"/>
      <w:r w:rsidRPr="00C51036">
        <w:rPr>
          <w:rFonts w:asciiTheme="minorHAnsi" w:hAnsiTheme="minorHAnsi"/>
          <w:iCs/>
          <w:sz w:val="20"/>
          <w:szCs w:val="20"/>
        </w:rPr>
        <w:t>(</w:t>
      </w:r>
      <w:proofErr w:type="gramEnd"/>
      <w:r w:rsidRPr="00C51036">
        <w:rPr>
          <w:rFonts w:asciiTheme="minorHAnsi" w:hAnsiTheme="minorHAnsi"/>
          <w:iCs/>
          <w:sz w:val="20"/>
          <w:szCs w:val="20"/>
        </w:rPr>
        <w:t xml:space="preserve">14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 &amp; '0';</w:t>
      </w:r>
    </w:p>
    <w:p w14:paraId="7C3C2B42"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C51036">
        <w:rPr>
          <w:rFonts w:asciiTheme="minorHAnsi" w:hAnsiTheme="minorHAnsi"/>
          <w:iCs/>
          <w:sz w:val="20"/>
          <w:szCs w:val="20"/>
        </w:rPr>
        <w:t>Xored</w:t>
      </w:r>
      <w:proofErr w:type="spellEnd"/>
      <w:r w:rsidRPr="00C51036">
        <w:rPr>
          <w:rFonts w:asciiTheme="minorHAnsi" w:hAnsiTheme="minorHAnsi"/>
          <w:iCs/>
          <w:sz w:val="20"/>
          <w:szCs w:val="20"/>
        </w:rPr>
        <w:t xml:space="preserve"> &lt;= </w:t>
      </w:r>
      <w:proofErr w:type="spellStart"/>
      <w:r w:rsidRPr="00C51036">
        <w:rPr>
          <w:rFonts w:asciiTheme="minorHAnsi" w:hAnsiTheme="minorHAnsi"/>
          <w:iCs/>
          <w:sz w:val="20"/>
          <w:szCs w:val="20"/>
        </w:rPr>
        <w:t>coeff_in</w:t>
      </w:r>
      <w:proofErr w:type="spellEnd"/>
      <w:r w:rsidRPr="00C51036">
        <w:rPr>
          <w:rFonts w:asciiTheme="minorHAnsi" w:hAnsiTheme="minorHAnsi"/>
          <w:iCs/>
          <w:sz w:val="20"/>
          <w:szCs w:val="20"/>
        </w:rPr>
        <w:t xml:space="preserve"> XOR Shifted;</w:t>
      </w:r>
    </w:p>
    <w:p w14:paraId="2B5475FE"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lastRenderedPageBreak/>
        <w:t xml:space="preserve">mux0: Mux GENERIC MAP </w:t>
      </w:r>
      <w:proofErr w:type="gramStart"/>
      <w:r w:rsidRPr="00C51036">
        <w:rPr>
          <w:rFonts w:asciiTheme="minorHAnsi" w:hAnsiTheme="minorHAnsi"/>
          <w:iCs/>
          <w:sz w:val="20"/>
          <w:szCs w:val="20"/>
        </w:rPr>
        <w:t>( N</w:t>
      </w:r>
      <w:proofErr w:type="gramEnd"/>
      <w:r w:rsidRPr="00C51036">
        <w:rPr>
          <w:rFonts w:asciiTheme="minorHAnsi" w:hAnsiTheme="minorHAnsi"/>
          <w:iCs/>
          <w:sz w:val="20"/>
          <w:szCs w:val="20"/>
        </w:rPr>
        <w:t xml:space="preserve"> =&gt; 16) PORT MAP( a =&gt; Shifted, b =&gt; </w:t>
      </w:r>
      <w:proofErr w:type="spellStart"/>
      <w:r w:rsidRPr="00C51036">
        <w:rPr>
          <w:rFonts w:asciiTheme="minorHAnsi" w:hAnsiTheme="minorHAnsi"/>
          <w:iCs/>
          <w:sz w:val="20"/>
          <w:szCs w:val="20"/>
        </w:rPr>
        <w:t>Xored</w:t>
      </w:r>
      <w:proofErr w:type="spellEnd"/>
      <w:r w:rsidRPr="00C51036">
        <w:rPr>
          <w:rFonts w:asciiTheme="minorHAnsi" w:hAnsiTheme="minorHAnsi"/>
          <w:iCs/>
          <w:sz w:val="20"/>
          <w:szCs w:val="20"/>
        </w:rPr>
        <w:t xml:space="preserve">, </w:t>
      </w:r>
      <w:proofErr w:type="spellStart"/>
      <w:r w:rsidRPr="00C51036">
        <w:rPr>
          <w:rFonts w:asciiTheme="minorHAnsi" w:hAnsiTheme="minorHAnsi"/>
          <w:iCs/>
          <w:sz w:val="20"/>
          <w:szCs w:val="20"/>
        </w:rPr>
        <w:t>sel</w:t>
      </w:r>
      <w:proofErr w:type="spellEnd"/>
      <w:r w:rsidRPr="00C51036">
        <w:rPr>
          <w:rFonts w:asciiTheme="minorHAnsi" w:hAnsiTheme="minorHAnsi"/>
          <w:iCs/>
          <w:sz w:val="20"/>
          <w:szCs w:val="20"/>
        </w:rPr>
        <w:t xml:space="preserve"> =&gt; </w:t>
      </w:r>
      <w:proofErr w:type="spellStart"/>
      <w:r w:rsidRPr="00C51036">
        <w:rPr>
          <w:rFonts w:asciiTheme="minorHAnsi" w:hAnsiTheme="minorHAnsi"/>
          <w:iCs/>
          <w:sz w:val="20"/>
          <w:szCs w:val="20"/>
        </w:rPr>
        <w:t>subunits_in</w:t>
      </w:r>
      <w:proofErr w:type="spellEnd"/>
      <w:r w:rsidRPr="00C51036">
        <w:rPr>
          <w:rFonts w:asciiTheme="minorHAnsi" w:hAnsiTheme="minorHAnsi"/>
          <w:iCs/>
          <w:sz w:val="20"/>
          <w:szCs w:val="20"/>
        </w:rPr>
        <w:t xml:space="preserve">(15), c =&gt; </w:t>
      </w:r>
      <w:proofErr w:type="spellStart"/>
      <w:r w:rsidRPr="00C51036">
        <w:rPr>
          <w:rFonts w:asciiTheme="minorHAnsi" w:hAnsiTheme="minorHAnsi"/>
          <w:iCs/>
          <w:sz w:val="20"/>
          <w:szCs w:val="20"/>
        </w:rPr>
        <w:t>subunits_out</w:t>
      </w:r>
      <w:proofErr w:type="spellEnd"/>
      <w:r w:rsidRPr="00C51036">
        <w:rPr>
          <w:rFonts w:asciiTheme="minorHAnsi" w:hAnsiTheme="minorHAnsi"/>
          <w:iCs/>
          <w:sz w:val="20"/>
          <w:szCs w:val="20"/>
        </w:rPr>
        <w:t xml:space="preserve">  );</w:t>
      </w:r>
    </w:p>
    <w:p w14:paraId="623F6438"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3B14BE8B" w14:textId="34F4951B" w:rsidR="00671CD4" w:rsidRPr="00817935" w:rsidRDefault="006A3228" w:rsidP="006A3228">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817935">
        <w:rPr>
          <w:rFonts w:asciiTheme="minorHAnsi" w:hAnsiTheme="minorHAnsi"/>
          <w:iCs/>
          <w:sz w:val="20"/>
          <w:szCs w:val="20"/>
        </w:rPr>
        <w:t>END ARCHITECTURE;</w:t>
      </w:r>
    </w:p>
    <w:p w14:paraId="4A174576" w14:textId="4ECA7B85" w:rsidR="00671CD4" w:rsidRPr="00817935" w:rsidRDefault="00671CD4" w:rsidP="00671CD4">
      <w:pPr>
        <w:ind w:firstLine="0"/>
        <w:rPr>
          <w:sz w:val="22"/>
          <w:szCs w:val="22"/>
          <w:lang w:val="en-US" w:eastAsia="el-GR"/>
        </w:rPr>
      </w:pPr>
    </w:p>
    <w:p w14:paraId="48F17715" w14:textId="68D74CD4" w:rsidR="005F0289" w:rsidRDefault="005F0289" w:rsidP="005F0289">
      <w:pPr>
        <w:pStyle w:val="Code0"/>
        <w:ind w:firstLine="0"/>
        <w:rPr>
          <w:b/>
          <w:bCs/>
          <w:sz w:val="28"/>
          <w:szCs w:val="22"/>
        </w:rPr>
      </w:pPr>
      <w:proofErr w:type="spellStart"/>
      <w:r>
        <w:rPr>
          <w:b/>
          <w:bCs/>
          <w:sz w:val="28"/>
          <w:szCs w:val="22"/>
        </w:rPr>
        <w:t>Inv_Subunits</w:t>
      </w:r>
      <w:proofErr w:type="spellEnd"/>
    </w:p>
    <w:p w14:paraId="26AB4725" w14:textId="13D52006" w:rsidR="005F0289" w:rsidRDefault="005F0289" w:rsidP="005F0289">
      <w:pPr>
        <w:pStyle w:val="Code0"/>
        <w:ind w:firstLine="0"/>
        <w:rPr>
          <w:b/>
          <w:bCs/>
          <w:sz w:val="28"/>
          <w:szCs w:val="22"/>
        </w:rPr>
      </w:pPr>
    </w:p>
    <w:p w14:paraId="723A47E4" w14:textId="77777777" w:rsidR="005F0289" w:rsidRPr="005F0289" w:rsidRDefault="005F0289" w:rsidP="005F0289">
      <w:pPr>
        <w:pStyle w:val="Code0"/>
        <w:ind w:firstLine="0"/>
        <w:rPr>
          <w:b/>
          <w:bCs/>
          <w:sz w:val="28"/>
          <w:szCs w:val="22"/>
        </w:rPr>
      </w:pPr>
    </w:p>
    <w:p w14:paraId="2DEC22D4"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LIBRARY IEEE;</w:t>
      </w:r>
    </w:p>
    <w:p w14:paraId="5700EED0"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USE IEEE.std_logic_1164.all;</w:t>
      </w:r>
    </w:p>
    <w:p w14:paraId="59D68C8F"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22C34B4"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4EEDB0C"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ENTITY </w:t>
      </w:r>
      <w:proofErr w:type="spellStart"/>
      <w:r w:rsidRPr="00C51036">
        <w:rPr>
          <w:rFonts w:asciiTheme="minorHAnsi" w:hAnsiTheme="minorHAnsi"/>
          <w:iCs/>
          <w:sz w:val="20"/>
          <w:szCs w:val="20"/>
        </w:rPr>
        <w:t>Inv_Subunits</w:t>
      </w:r>
      <w:proofErr w:type="spellEnd"/>
      <w:r w:rsidRPr="00C51036">
        <w:rPr>
          <w:rFonts w:asciiTheme="minorHAnsi" w:hAnsiTheme="minorHAnsi"/>
          <w:iCs/>
          <w:sz w:val="20"/>
          <w:szCs w:val="20"/>
        </w:rPr>
        <w:t xml:space="preserve"> IS</w:t>
      </w:r>
    </w:p>
    <w:p w14:paraId="7A56265C"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C51036">
        <w:rPr>
          <w:rFonts w:asciiTheme="minorHAnsi" w:hAnsiTheme="minorHAnsi"/>
          <w:iCs/>
          <w:sz w:val="20"/>
          <w:szCs w:val="20"/>
        </w:rPr>
        <w:t>PORT(</w:t>
      </w:r>
      <w:proofErr w:type="gramEnd"/>
    </w:p>
    <w:p w14:paraId="560A90CE" w14:textId="21B81554"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r w:rsidR="001A78A2" w:rsidRPr="001A78A2">
        <w:rPr>
          <w:rFonts w:asciiTheme="minorHAnsi" w:hAnsiTheme="minorHAnsi"/>
          <w:iCs/>
          <w:sz w:val="20"/>
          <w:szCs w:val="20"/>
        </w:rPr>
        <w:t xml:space="preserve">      </w:t>
      </w:r>
      <w:r w:rsidRPr="00C51036">
        <w:rPr>
          <w:rFonts w:asciiTheme="minorHAnsi" w:hAnsiTheme="minorHAnsi"/>
          <w:iCs/>
          <w:sz w:val="20"/>
          <w:szCs w:val="20"/>
        </w:rPr>
        <w:t xml:space="preserve">   </w:t>
      </w:r>
      <w:proofErr w:type="spellStart"/>
      <w:r w:rsidRPr="00C51036">
        <w:rPr>
          <w:rFonts w:asciiTheme="minorHAnsi" w:hAnsiTheme="minorHAnsi"/>
          <w:iCs/>
          <w:sz w:val="20"/>
          <w:szCs w:val="20"/>
        </w:rPr>
        <w:t>inv_subunits_</w:t>
      </w:r>
      <w:proofErr w:type="gramStart"/>
      <w:r w:rsidRPr="00C51036">
        <w:rPr>
          <w:rFonts w:asciiTheme="minorHAnsi" w:hAnsiTheme="minorHAnsi"/>
          <w:iCs/>
          <w:sz w:val="20"/>
          <w:szCs w:val="20"/>
        </w:rPr>
        <w:t>in,coeff</w:t>
      </w:r>
      <w:proofErr w:type="gramEnd"/>
      <w:r w:rsidRPr="00C51036">
        <w:rPr>
          <w:rFonts w:asciiTheme="minorHAnsi" w:hAnsiTheme="minorHAnsi"/>
          <w:iCs/>
          <w:sz w:val="20"/>
          <w:szCs w:val="20"/>
        </w:rPr>
        <w:t>_in</w:t>
      </w:r>
      <w:proofErr w:type="spellEnd"/>
      <w:r w:rsidRPr="00C51036">
        <w:rPr>
          <w:rFonts w:asciiTheme="minorHAnsi" w:hAnsiTheme="minorHAnsi"/>
          <w:iCs/>
          <w:sz w:val="20"/>
          <w:szCs w:val="20"/>
        </w:rPr>
        <w:t xml:space="preserve">: IN </w:t>
      </w:r>
      <w:proofErr w:type="spellStart"/>
      <w:r w:rsidRPr="00C51036">
        <w:rPr>
          <w:rFonts w:asciiTheme="minorHAnsi" w:hAnsiTheme="minorHAnsi"/>
          <w:iCs/>
          <w:sz w:val="20"/>
          <w:szCs w:val="20"/>
        </w:rPr>
        <w:t>std_logic_vector</w:t>
      </w:r>
      <w:proofErr w:type="spellEnd"/>
      <w:r w:rsidRPr="00C51036">
        <w:rPr>
          <w:rFonts w:asciiTheme="minorHAnsi" w:hAnsiTheme="minorHAnsi"/>
          <w:iCs/>
          <w:sz w:val="20"/>
          <w:szCs w:val="20"/>
        </w:rPr>
        <w:t xml:space="preserve">(15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6E621290" w14:textId="3E6F0C74"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r w:rsidR="001A78A2" w:rsidRPr="001A78A2">
        <w:rPr>
          <w:rFonts w:asciiTheme="minorHAnsi" w:hAnsiTheme="minorHAnsi"/>
          <w:iCs/>
          <w:sz w:val="20"/>
          <w:szCs w:val="20"/>
        </w:rPr>
        <w:t xml:space="preserve">      </w:t>
      </w:r>
      <w:r w:rsidRPr="00C51036">
        <w:rPr>
          <w:rFonts w:asciiTheme="minorHAnsi" w:hAnsiTheme="minorHAnsi"/>
          <w:iCs/>
          <w:sz w:val="20"/>
          <w:szCs w:val="20"/>
        </w:rPr>
        <w:t xml:space="preserve">   </w:t>
      </w:r>
      <w:proofErr w:type="spellStart"/>
      <w:r w:rsidRPr="00C51036">
        <w:rPr>
          <w:rFonts w:asciiTheme="minorHAnsi" w:hAnsiTheme="minorHAnsi"/>
          <w:iCs/>
          <w:sz w:val="20"/>
          <w:szCs w:val="20"/>
        </w:rPr>
        <w:t>inv_subunits_out</w:t>
      </w:r>
      <w:proofErr w:type="spellEnd"/>
      <w:r w:rsidRPr="00C51036">
        <w:rPr>
          <w:rFonts w:asciiTheme="minorHAnsi" w:hAnsiTheme="minorHAnsi"/>
          <w:iCs/>
          <w:sz w:val="20"/>
          <w:szCs w:val="20"/>
        </w:rPr>
        <w:t xml:space="preserve">: OUT </w:t>
      </w:r>
      <w:proofErr w:type="spellStart"/>
      <w:r w:rsidRPr="00C51036">
        <w:rPr>
          <w:rFonts w:asciiTheme="minorHAnsi" w:hAnsiTheme="minorHAnsi"/>
          <w:iCs/>
          <w:sz w:val="20"/>
          <w:szCs w:val="20"/>
        </w:rPr>
        <w:t>std_logic_</w:t>
      </w:r>
      <w:proofErr w:type="gramStart"/>
      <w:r w:rsidRPr="00C51036">
        <w:rPr>
          <w:rFonts w:asciiTheme="minorHAnsi" w:hAnsiTheme="minorHAnsi"/>
          <w:iCs/>
          <w:sz w:val="20"/>
          <w:szCs w:val="20"/>
        </w:rPr>
        <w:t>vector</w:t>
      </w:r>
      <w:proofErr w:type="spellEnd"/>
      <w:r w:rsidRPr="00C51036">
        <w:rPr>
          <w:rFonts w:asciiTheme="minorHAnsi" w:hAnsiTheme="minorHAnsi"/>
          <w:iCs/>
          <w:sz w:val="20"/>
          <w:szCs w:val="20"/>
        </w:rPr>
        <w:t>(</w:t>
      </w:r>
      <w:proofErr w:type="gramEnd"/>
      <w:r w:rsidRPr="00C51036">
        <w:rPr>
          <w:rFonts w:asciiTheme="minorHAnsi" w:hAnsiTheme="minorHAnsi"/>
          <w:iCs/>
          <w:sz w:val="20"/>
          <w:szCs w:val="20"/>
        </w:rPr>
        <w:t xml:space="preserve">15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436F1573" w14:textId="21461598"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r w:rsidR="001A78A2" w:rsidRPr="00D92157">
        <w:rPr>
          <w:rFonts w:asciiTheme="minorHAnsi" w:hAnsiTheme="minorHAnsi"/>
          <w:iCs/>
          <w:sz w:val="20"/>
          <w:szCs w:val="20"/>
        </w:rPr>
        <w:t xml:space="preserve">     </w:t>
      </w:r>
      <w:r w:rsidRPr="00C51036">
        <w:rPr>
          <w:rFonts w:asciiTheme="minorHAnsi" w:hAnsiTheme="minorHAnsi"/>
          <w:iCs/>
          <w:sz w:val="20"/>
          <w:szCs w:val="20"/>
        </w:rPr>
        <w:t xml:space="preserve">  );</w:t>
      </w:r>
    </w:p>
    <w:p w14:paraId="1796AF6D"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END ENTITY;</w:t>
      </w:r>
    </w:p>
    <w:p w14:paraId="0AD4A97D"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1B76DF6D"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Coeff a = 0xcc87</w:t>
      </w:r>
    </w:p>
    <w:p w14:paraId="3A662939"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Coeff b = 0xe4b1</w:t>
      </w:r>
    </w:p>
    <w:p w14:paraId="7C483443"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909F642"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ARCHITECTURE Circuit OF </w:t>
      </w:r>
      <w:proofErr w:type="spellStart"/>
      <w:r w:rsidRPr="00C51036">
        <w:rPr>
          <w:rFonts w:asciiTheme="minorHAnsi" w:hAnsiTheme="minorHAnsi"/>
          <w:iCs/>
          <w:sz w:val="20"/>
          <w:szCs w:val="20"/>
        </w:rPr>
        <w:t>Inv_Subunits</w:t>
      </w:r>
      <w:proofErr w:type="spellEnd"/>
      <w:r w:rsidRPr="00C51036">
        <w:rPr>
          <w:rFonts w:asciiTheme="minorHAnsi" w:hAnsiTheme="minorHAnsi"/>
          <w:iCs/>
          <w:sz w:val="20"/>
          <w:szCs w:val="20"/>
        </w:rPr>
        <w:t xml:space="preserve"> IS</w:t>
      </w:r>
    </w:p>
    <w:p w14:paraId="0E392F00"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2CCD191"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COMPONENT Mux IS</w:t>
      </w:r>
    </w:p>
    <w:p w14:paraId="469074DA"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GENERIC(</w:t>
      </w:r>
      <w:proofErr w:type="spellStart"/>
      <w:proofErr w:type="gramStart"/>
      <w:r w:rsidRPr="00C51036">
        <w:rPr>
          <w:rFonts w:asciiTheme="minorHAnsi" w:hAnsiTheme="minorHAnsi"/>
          <w:iCs/>
          <w:sz w:val="20"/>
          <w:szCs w:val="20"/>
        </w:rPr>
        <w:t>N:integer</w:t>
      </w:r>
      <w:proofErr w:type="spellEnd"/>
      <w:proofErr w:type="gramEnd"/>
      <w:r w:rsidRPr="00C51036">
        <w:rPr>
          <w:rFonts w:asciiTheme="minorHAnsi" w:hAnsiTheme="minorHAnsi"/>
          <w:iCs/>
          <w:sz w:val="20"/>
          <w:szCs w:val="20"/>
        </w:rPr>
        <w:t>);</w:t>
      </w:r>
    </w:p>
    <w:p w14:paraId="2EDFAC7B"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C51036">
        <w:rPr>
          <w:rFonts w:asciiTheme="minorHAnsi" w:hAnsiTheme="minorHAnsi"/>
          <w:iCs/>
          <w:sz w:val="20"/>
          <w:szCs w:val="20"/>
        </w:rPr>
        <w:t>PORT(</w:t>
      </w:r>
      <w:proofErr w:type="gramEnd"/>
    </w:p>
    <w:p w14:paraId="55E8C9FE"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proofErr w:type="spellStart"/>
      <w:proofErr w:type="gramStart"/>
      <w:r w:rsidRPr="00C51036">
        <w:rPr>
          <w:rFonts w:asciiTheme="minorHAnsi" w:hAnsiTheme="minorHAnsi"/>
          <w:iCs/>
          <w:sz w:val="20"/>
          <w:szCs w:val="20"/>
        </w:rPr>
        <w:t>a,b</w:t>
      </w:r>
      <w:proofErr w:type="spellEnd"/>
      <w:proofErr w:type="gramEnd"/>
      <w:r w:rsidRPr="00C51036">
        <w:rPr>
          <w:rFonts w:asciiTheme="minorHAnsi" w:hAnsiTheme="minorHAnsi"/>
          <w:iCs/>
          <w:sz w:val="20"/>
          <w:szCs w:val="20"/>
        </w:rPr>
        <w:t xml:space="preserve">: IN </w:t>
      </w:r>
      <w:proofErr w:type="spellStart"/>
      <w:r w:rsidRPr="00C51036">
        <w:rPr>
          <w:rFonts w:asciiTheme="minorHAnsi" w:hAnsiTheme="minorHAnsi"/>
          <w:iCs/>
          <w:sz w:val="20"/>
          <w:szCs w:val="20"/>
        </w:rPr>
        <w:t>std_logic_vector</w:t>
      </w:r>
      <w:proofErr w:type="spellEnd"/>
      <w:r w:rsidRPr="00C51036">
        <w:rPr>
          <w:rFonts w:asciiTheme="minorHAnsi" w:hAnsiTheme="minorHAnsi"/>
          <w:iCs/>
          <w:sz w:val="20"/>
          <w:szCs w:val="20"/>
        </w:rPr>
        <w:t xml:space="preserve"> (N-1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5E99F0E9"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c: OUT </w:t>
      </w:r>
      <w:proofErr w:type="spellStart"/>
      <w:r w:rsidRPr="00C51036">
        <w:rPr>
          <w:rFonts w:asciiTheme="minorHAnsi" w:hAnsiTheme="minorHAnsi"/>
          <w:iCs/>
          <w:sz w:val="20"/>
          <w:szCs w:val="20"/>
        </w:rPr>
        <w:t>std_logic_</w:t>
      </w:r>
      <w:proofErr w:type="gramStart"/>
      <w:r w:rsidRPr="00C51036">
        <w:rPr>
          <w:rFonts w:asciiTheme="minorHAnsi" w:hAnsiTheme="minorHAnsi"/>
          <w:iCs/>
          <w:sz w:val="20"/>
          <w:szCs w:val="20"/>
        </w:rPr>
        <w:t>vector</w:t>
      </w:r>
      <w:proofErr w:type="spellEnd"/>
      <w:r w:rsidRPr="00C51036">
        <w:rPr>
          <w:rFonts w:asciiTheme="minorHAnsi" w:hAnsiTheme="minorHAnsi"/>
          <w:iCs/>
          <w:sz w:val="20"/>
          <w:szCs w:val="20"/>
        </w:rPr>
        <w:t>(</w:t>
      </w:r>
      <w:proofErr w:type="gramEnd"/>
      <w:r w:rsidRPr="00C51036">
        <w:rPr>
          <w:rFonts w:asciiTheme="minorHAnsi" w:hAnsiTheme="minorHAnsi"/>
          <w:iCs/>
          <w:sz w:val="20"/>
          <w:szCs w:val="20"/>
        </w:rPr>
        <w:t xml:space="preserve">N-1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52BBFA1A"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proofErr w:type="spellStart"/>
      <w:r w:rsidRPr="00C51036">
        <w:rPr>
          <w:rFonts w:asciiTheme="minorHAnsi" w:hAnsiTheme="minorHAnsi"/>
          <w:iCs/>
          <w:sz w:val="20"/>
          <w:szCs w:val="20"/>
        </w:rPr>
        <w:t>sel</w:t>
      </w:r>
      <w:proofErr w:type="spellEnd"/>
      <w:r w:rsidRPr="00C51036">
        <w:rPr>
          <w:rFonts w:asciiTheme="minorHAnsi" w:hAnsiTheme="minorHAnsi"/>
          <w:iCs/>
          <w:sz w:val="20"/>
          <w:szCs w:val="20"/>
        </w:rPr>
        <w:t xml:space="preserve">: IN </w:t>
      </w:r>
      <w:proofErr w:type="spellStart"/>
      <w:r w:rsidRPr="00C51036">
        <w:rPr>
          <w:rFonts w:asciiTheme="minorHAnsi" w:hAnsiTheme="minorHAnsi"/>
          <w:iCs/>
          <w:sz w:val="20"/>
          <w:szCs w:val="20"/>
        </w:rPr>
        <w:t>std_logic</w:t>
      </w:r>
      <w:proofErr w:type="spellEnd"/>
    </w:p>
    <w:p w14:paraId="1076A106"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     );</w:t>
      </w:r>
    </w:p>
    <w:p w14:paraId="320C1409"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END COMPONENT;  </w:t>
      </w:r>
    </w:p>
    <w:p w14:paraId="1469613C"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9C3E49C"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SIGNAL </w:t>
      </w:r>
      <w:proofErr w:type="spellStart"/>
      <w:proofErr w:type="gramStart"/>
      <w:r w:rsidRPr="00C51036">
        <w:rPr>
          <w:rFonts w:asciiTheme="minorHAnsi" w:hAnsiTheme="minorHAnsi"/>
          <w:iCs/>
          <w:sz w:val="20"/>
          <w:szCs w:val="20"/>
        </w:rPr>
        <w:t>Shifted,Xored</w:t>
      </w:r>
      <w:proofErr w:type="spellEnd"/>
      <w:proofErr w:type="gramEnd"/>
      <w:r w:rsidRPr="00C51036">
        <w:rPr>
          <w:rFonts w:asciiTheme="minorHAnsi" w:hAnsiTheme="minorHAnsi"/>
          <w:iCs/>
          <w:sz w:val="20"/>
          <w:szCs w:val="20"/>
        </w:rPr>
        <w:t xml:space="preserve">: </w:t>
      </w:r>
      <w:proofErr w:type="spellStart"/>
      <w:r w:rsidRPr="00C51036">
        <w:rPr>
          <w:rFonts w:asciiTheme="minorHAnsi" w:hAnsiTheme="minorHAnsi"/>
          <w:iCs/>
          <w:sz w:val="20"/>
          <w:szCs w:val="20"/>
        </w:rPr>
        <w:t>std_logic_vector</w:t>
      </w:r>
      <w:proofErr w:type="spellEnd"/>
      <w:r w:rsidRPr="00C51036">
        <w:rPr>
          <w:rFonts w:asciiTheme="minorHAnsi" w:hAnsiTheme="minorHAnsi"/>
          <w:iCs/>
          <w:sz w:val="20"/>
          <w:szCs w:val="20"/>
        </w:rPr>
        <w:t xml:space="preserve"> (15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0);</w:t>
      </w:r>
    </w:p>
    <w:p w14:paraId="5B25F5C9"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A52F3F0"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BEGIN</w:t>
      </w:r>
    </w:p>
    <w:p w14:paraId="3B6528D0"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32DB793F"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Shifted &lt;= '0' &amp; </w:t>
      </w:r>
      <w:proofErr w:type="spellStart"/>
      <w:r w:rsidRPr="00C51036">
        <w:rPr>
          <w:rFonts w:asciiTheme="minorHAnsi" w:hAnsiTheme="minorHAnsi"/>
          <w:iCs/>
          <w:sz w:val="20"/>
          <w:szCs w:val="20"/>
        </w:rPr>
        <w:t>inv_subunits_</w:t>
      </w:r>
      <w:proofErr w:type="gramStart"/>
      <w:r w:rsidRPr="00C51036">
        <w:rPr>
          <w:rFonts w:asciiTheme="minorHAnsi" w:hAnsiTheme="minorHAnsi"/>
          <w:iCs/>
          <w:sz w:val="20"/>
          <w:szCs w:val="20"/>
        </w:rPr>
        <w:t>in</w:t>
      </w:r>
      <w:proofErr w:type="spellEnd"/>
      <w:r w:rsidRPr="00C51036">
        <w:rPr>
          <w:rFonts w:asciiTheme="minorHAnsi" w:hAnsiTheme="minorHAnsi"/>
          <w:iCs/>
          <w:sz w:val="20"/>
          <w:szCs w:val="20"/>
        </w:rPr>
        <w:t>(</w:t>
      </w:r>
      <w:proofErr w:type="gramEnd"/>
      <w:r w:rsidRPr="00C51036">
        <w:rPr>
          <w:rFonts w:asciiTheme="minorHAnsi" w:hAnsiTheme="minorHAnsi"/>
          <w:iCs/>
          <w:sz w:val="20"/>
          <w:szCs w:val="20"/>
        </w:rPr>
        <w:t xml:space="preserve">15 </w:t>
      </w:r>
      <w:proofErr w:type="spellStart"/>
      <w:r w:rsidRPr="00C51036">
        <w:rPr>
          <w:rFonts w:asciiTheme="minorHAnsi" w:hAnsiTheme="minorHAnsi"/>
          <w:iCs/>
          <w:sz w:val="20"/>
          <w:szCs w:val="20"/>
        </w:rPr>
        <w:t>downto</w:t>
      </w:r>
      <w:proofErr w:type="spellEnd"/>
      <w:r w:rsidRPr="00C51036">
        <w:rPr>
          <w:rFonts w:asciiTheme="minorHAnsi" w:hAnsiTheme="minorHAnsi"/>
          <w:iCs/>
          <w:sz w:val="20"/>
          <w:szCs w:val="20"/>
        </w:rPr>
        <w:t xml:space="preserve"> 1) ;</w:t>
      </w:r>
    </w:p>
    <w:p w14:paraId="28C73CE1"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C51036">
        <w:rPr>
          <w:rFonts w:asciiTheme="minorHAnsi" w:hAnsiTheme="minorHAnsi"/>
          <w:iCs/>
          <w:sz w:val="20"/>
          <w:szCs w:val="20"/>
        </w:rPr>
        <w:t>Xored</w:t>
      </w:r>
      <w:proofErr w:type="spellEnd"/>
      <w:r w:rsidRPr="00C51036">
        <w:rPr>
          <w:rFonts w:asciiTheme="minorHAnsi" w:hAnsiTheme="minorHAnsi"/>
          <w:iCs/>
          <w:sz w:val="20"/>
          <w:szCs w:val="20"/>
        </w:rPr>
        <w:t xml:space="preserve"> &lt;= </w:t>
      </w:r>
      <w:proofErr w:type="spellStart"/>
      <w:r w:rsidRPr="00C51036">
        <w:rPr>
          <w:rFonts w:asciiTheme="minorHAnsi" w:hAnsiTheme="minorHAnsi"/>
          <w:iCs/>
          <w:sz w:val="20"/>
          <w:szCs w:val="20"/>
        </w:rPr>
        <w:t>Coeff_in</w:t>
      </w:r>
      <w:proofErr w:type="spellEnd"/>
      <w:r w:rsidRPr="00C51036">
        <w:rPr>
          <w:rFonts w:asciiTheme="minorHAnsi" w:hAnsiTheme="minorHAnsi"/>
          <w:iCs/>
          <w:sz w:val="20"/>
          <w:szCs w:val="20"/>
        </w:rPr>
        <w:t xml:space="preserve"> XOR Shifted;</w:t>
      </w:r>
    </w:p>
    <w:p w14:paraId="7E775927"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C51036">
        <w:rPr>
          <w:rFonts w:asciiTheme="minorHAnsi" w:hAnsiTheme="minorHAnsi"/>
          <w:iCs/>
          <w:sz w:val="20"/>
          <w:szCs w:val="20"/>
        </w:rPr>
        <w:t xml:space="preserve">mux0: Mux GENERIC MAP </w:t>
      </w:r>
      <w:proofErr w:type="gramStart"/>
      <w:r w:rsidRPr="00C51036">
        <w:rPr>
          <w:rFonts w:asciiTheme="minorHAnsi" w:hAnsiTheme="minorHAnsi"/>
          <w:iCs/>
          <w:sz w:val="20"/>
          <w:szCs w:val="20"/>
        </w:rPr>
        <w:t>( N</w:t>
      </w:r>
      <w:proofErr w:type="gramEnd"/>
      <w:r w:rsidRPr="00C51036">
        <w:rPr>
          <w:rFonts w:asciiTheme="minorHAnsi" w:hAnsiTheme="minorHAnsi"/>
          <w:iCs/>
          <w:sz w:val="20"/>
          <w:szCs w:val="20"/>
        </w:rPr>
        <w:t xml:space="preserve"> =&gt; 16) PORT MAP( a =&gt; Shifted, b =&gt; </w:t>
      </w:r>
      <w:proofErr w:type="spellStart"/>
      <w:r w:rsidRPr="00C51036">
        <w:rPr>
          <w:rFonts w:asciiTheme="minorHAnsi" w:hAnsiTheme="minorHAnsi"/>
          <w:iCs/>
          <w:sz w:val="20"/>
          <w:szCs w:val="20"/>
        </w:rPr>
        <w:t>Xored</w:t>
      </w:r>
      <w:proofErr w:type="spellEnd"/>
      <w:r w:rsidRPr="00C51036">
        <w:rPr>
          <w:rFonts w:asciiTheme="minorHAnsi" w:hAnsiTheme="minorHAnsi"/>
          <w:iCs/>
          <w:sz w:val="20"/>
          <w:szCs w:val="20"/>
        </w:rPr>
        <w:t xml:space="preserve">, </w:t>
      </w:r>
      <w:proofErr w:type="spellStart"/>
      <w:r w:rsidRPr="00C51036">
        <w:rPr>
          <w:rFonts w:asciiTheme="minorHAnsi" w:hAnsiTheme="minorHAnsi"/>
          <w:iCs/>
          <w:sz w:val="20"/>
          <w:szCs w:val="20"/>
        </w:rPr>
        <w:t>sel</w:t>
      </w:r>
      <w:proofErr w:type="spellEnd"/>
      <w:r w:rsidRPr="00C51036">
        <w:rPr>
          <w:rFonts w:asciiTheme="minorHAnsi" w:hAnsiTheme="minorHAnsi"/>
          <w:iCs/>
          <w:sz w:val="20"/>
          <w:szCs w:val="20"/>
        </w:rPr>
        <w:t xml:space="preserve"> =&gt; </w:t>
      </w:r>
      <w:proofErr w:type="spellStart"/>
      <w:r w:rsidRPr="00C51036">
        <w:rPr>
          <w:rFonts w:asciiTheme="minorHAnsi" w:hAnsiTheme="minorHAnsi"/>
          <w:iCs/>
          <w:sz w:val="20"/>
          <w:szCs w:val="20"/>
        </w:rPr>
        <w:t>inv_subunits_in</w:t>
      </w:r>
      <w:proofErr w:type="spellEnd"/>
      <w:r w:rsidRPr="00C51036">
        <w:rPr>
          <w:rFonts w:asciiTheme="minorHAnsi" w:hAnsiTheme="minorHAnsi"/>
          <w:iCs/>
          <w:sz w:val="20"/>
          <w:szCs w:val="20"/>
        </w:rPr>
        <w:t xml:space="preserve">(0), c =&gt; </w:t>
      </w:r>
      <w:proofErr w:type="spellStart"/>
      <w:r w:rsidRPr="00C51036">
        <w:rPr>
          <w:rFonts w:asciiTheme="minorHAnsi" w:hAnsiTheme="minorHAnsi"/>
          <w:iCs/>
          <w:sz w:val="20"/>
          <w:szCs w:val="20"/>
        </w:rPr>
        <w:t>inv_subunits_out</w:t>
      </w:r>
      <w:proofErr w:type="spellEnd"/>
      <w:r w:rsidRPr="00C51036">
        <w:rPr>
          <w:rFonts w:asciiTheme="minorHAnsi" w:hAnsiTheme="minorHAnsi"/>
          <w:iCs/>
          <w:sz w:val="20"/>
          <w:szCs w:val="20"/>
        </w:rPr>
        <w:t xml:space="preserve">  );</w:t>
      </w:r>
    </w:p>
    <w:p w14:paraId="43A43011"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CD4E29B" w14:textId="77777777" w:rsidR="006A3228" w:rsidRPr="00C51036" w:rsidRDefault="006A3228" w:rsidP="006A3228">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1F1FEC1" w14:textId="5BC6FCE4" w:rsidR="00BB1010" w:rsidRPr="00C51036" w:rsidRDefault="006A3228" w:rsidP="006A3228">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C51036">
        <w:rPr>
          <w:rFonts w:asciiTheme="minorHAnsi" w:hAnsiTheme="minorHAnsi"/>
          <w:iCs/>
          <w:sz w:val="20"/>
          <w:szCs w:val="20"/>
        </w:rPr>
        <w:lastRenderedPageBreak/>
        <w:t>END ARCHITECTURE;</w:t>
      </w:r>
    </w:p>
    <w:p w14:paraId="6FF1FF14" w14:textId="101539BD" w:rsidR="00BB1010" w:rsidRDefault="00BB1010" w:rsidP="00BB1010">
      <w:pPr>
        <w:pStyle w:val="Code0"/>
        <w:ind w:firstLine="0"/>
        <w:rPr>
          <w:b/>
          <w:bCs/>
          <w:sz w:val="28"/>
          <w:szCs w:val="22"/>
        </w:rPr>
      </w:pPr>
      <w:proofErr w:type="spellStart"/>
      <w:r>
        <w:rPr>
          <w:b/>
          <w:bCs/>
          <w:sz w:val="28"/>
          <w:szCs w:val="22"/>
        </w:rPr>
        <w:t>Multiply_XOR</w:t>
      </w:r>
      <w:proofErr w:type="spellEnd"/>
    </w:p>
    <w:p w14:paraId="0DE97457" w14:textId="7BE09B4E" w:rsidR="00671CD4" w:rsidRDefault="00671CD4" w:rsidP="00671CD4">
      <w:pPr>
        <w:ind w:firstLine="0"/>
        <w:rPr>
          <w:sz w:val="22"/>
          <w:szCs w:val="22"/>
          <w:lang w:val="en-US" w:eastAsia="el-GR"/>
        </w:rPr>
      </w:pPr>
    </w:p>
    <w:p w14:paraId="72B2EF6D" w14:textId="55981E9C" w:rsidR="00BB1010" w:rsidRDefault="00BB1010" w:rsidP="00671CD4">
      <w:pPr>
        <w:ind w:firstLine="0"/>
        <w:rPr>
          <w:sz w:val="22"/>
          <w:szCs w:val="22"/>
          <w:lang w:val="en-US" w:eastAsia="el-GR"/>
        </w:rPr>
      </w:pPr>
    </w:p>
    <w:p w14:paraId="47DB23CF" w14:textId="77777777" w:rsidR="00BB1010" w:rsidRPr="00BB1010" w:rsidRDefault="00BB1010" w:rsidP="00671CD4">
      <w:pPr>
        <w:ind w:firstLine="0"/>
        <w:rPr>
          <w:sz w:val="22"/>
          <w:szCs w:val="22"/>
          <w:lang w:val="en-US" w:eastAsia="el-GR"/>
        </w:rPr>
      </w:pPr>
    </w:p>
    <w:p w14:paraId="02029B8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LIBRARY IEEE;</w:t>
      </w:r>
    </w:p>
    <w:p w14:paraId="3915440A"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USE IEEE.std_logic_1164.all;</w:t>
      </w:r>
    </w:p>
    <w:p w14:paraId="7FDFFDBC"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F161ECA"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ENTITY </w:t>
      </w:r>
      <w:proofErr w:type="spellStart"/>
      <w:r w:rsidRPr="00C51036">
        <w:rPr>
          <w:rFonts w:asciiTheme="minorHAnsi" w:hAnsiTheme="minorHAnsi" w:cstheme="minorHAnsi"/>
          <w:iCs/>
          <w:sz w:val="20"/>
          <w:szCs w:val="20"/>
        </w:rPr>
        <w:t>Multiply_XOR</w:t>
      </w:r>
      <w:proofErr w:type="spellEnd"/>
      <w:r w:rsidRPr="00C51036">
        <w:rPr>
          <w:rFonts w:asciiTheme="minorHAnsi" w:hAnsiTheme="minorHAnsi" w:cstheme="minorHAnsi"/>
          <w:iCs/>
          <w:sz w:val="20"/>
          <w:szCs w:val="20"/>
        </w:rPr>
        <w:t xml:space="preserve"> IS</w:t>
      </w:r>
    </w:p>
    <w:p w14:paraId="1EA81136"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C51036">
        <w:rPr>
          <w:rFonts w:asciiTheme="minorHAnsi" w:hAnsiTheme="minorHAnsi" w:cstheme="minorHAnsi"/>
          <w:iCs/>
          <w:sz w:val="20"/>
          <w:szCs w:val="20"/>
        </w:rPr>
        <w:t>PORT(</w:t>
      </w:r>
      <w:proofErr w:type="gramEnd"/>
    </w:p>
    <w:p w14:paraId="30A918B0" w14:textId="15CA19EA"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high,a</w:t>
      </w:r>
      <w:proofErr w:type="gramEnd"/>
      <w:r w:rsidRPr="00C51036">
        <w:rPr>
          <w:rFonts w:asciiTheme="minorHAnsi" w:hAnsiTheme="minorHAnsi" w:cstheme="minorHAnsi"/>
          <w:iCs/>
          <w:sz w:val="20"/>
          <w:szCs w:val="20"/>
        </w:rPr>
        <w:t>_low,b_high,b_low</w:t>
      </w:r>
      <w:proofErr w:type="spell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6224EA22" w14:textId="383BD520"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out,b</w:t>
      </w:r>
      <w:proofErr w:type="gramEnd"/>
      <w:r w:rsidRPr="00C51036">
        <w:rPr>
          <w:rFonts w:asciiTheme="minorHAnsi" w:hAnsiTheme="minorHAnsi" w:cstheme="minorHAnsi"/>
          <w:iCs/>
          <w:sz w:val="20"/>
          <w:szCs w:val="20"/>
        </w:rPr>
        <w:t>_high_new_out</w:t>
      </w:r>
      <w:proofErr w:type="spellEnd"/>
      <w:r w:rsidRPr="00C51036">
        <w:rPr>
          <w:rFonts w:asciiTheme="minorHAnsi" w:hAnsiTheme="minorHAnsi" w:cstheme="minorHAnsi"/>
          <w:iCs/>
          <w:sz w:val="20"/>
          <w:szCs w:val="20"/>
        </w:rPr>
        <w:t xml:space="preserve">: 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3D36FE28" w14:textId="5D949715"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
    <w:p w14:paraId="01C11C4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86677CD"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END ENTITY;</w:t>
      </w:r>
    </w:p>
    <w:p w14:paraId="3E0EF38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EA15CC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ARCHITECTURE Circuit OF </w:t>
      </w:r>
      <w:proofErr w:type="spellStart"/>
      <w:r w:rsidRPr="00C51036">
        <w:rPr>
          <w:rFonts w:asciiTheme="minorHAnsi" w:hAnsiTheme="minorHAnsi" w:cstheme="minorHAnsi"/>
          <w:iCs/>
          <w:sz w:val="20"/>
          <w:szCs w:val="20"/>
        </w:rPr>
        <w:t>Multiply_XOR</w:t>
      </w:r>
      <w:proofErr w:type="spellEnd"/>
      <w:r w:rsidRPr="00C51036">
        <w:rPr>
          <w:rFonts w:asciiTheme="minorHAnsi" w:hAnsiTheme="minorHAnsi" w:cstheme="minorHAnsi"/>
          <w:iCs/>
          <w:sz w:val="20"/>
          <w:szCs w:val="20"/>
        </w:rPr>
        <w:t xml:space="preserve"> IS</w:t>
      </w:r>
    </w:p>
    <w:p w14:paraId="6F713D3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6468201"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COMPONENT Subunits IS</w:t>
      </w:r>
    </w:p>
    <w:p w14:paraId="39F65986"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C51036">
        <w:rPr>
          <w:rFonts w:asciiTheme="minorHAnsi" w:hAnsiTheme="minorHAnsi" w:cstheme="minorHAnsi"/>
          <w:iCs/>
          <w:sz w:val="20"/>
          <w:szCs w:val="20"/>
        </w:rPr>
        <w:t>PORT(</w:t>
      </w:r>
      <w:proofErr w:type="gramEnd"/>
    </w:p>
    <w:p w14:paraId="3AD53881" w14:textId="390D5160"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subunits_</w:t>
      </w:r>
      <w:proofErr w:type="gramStart"/>
      <w:r w:rsidRPr="00C51036">
        <w:rPr>
          <w:rFonts w:asciiTheme="minorHAnsi" w:hAnsiTheme="minorHAnsi" w:cstheme="minorHAnsi"/>
          <w:iCs/>
          <w:sz w:val="20"/>
          <w:szCs w:val="20"/>
        </w:rPr>
        <w:t>in,coeff</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20E58A00" w14:textId="60802561"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subunits_out</w:t>
      </w:r>
      <w:proofErr w:type="spellEnd"/>
      <w:r w:rsidRPr="00C51036">
        <w:rPr>
          <w:rFonts w:asciiTheme="minorHAnsi" w:hAnsiTheme="minorHAnsi" w:cstheme="minorHAnsi"/>
          <w:iCs/>
          <w:sz w:val="20"/>
          <w:szCs w:val="20"/>
        </w:rPr>
        <w:t xml:space="preserve">: OUT </w:t>
      </w:r>
      <w:proofErr w:type="spellStart"/>
      <w:r w:rsidRPr="00C51036">
        <w:rPr>
          <w:rFonts w:asciiTheme="minorHAnsi" w:hAnsiTheme="minorHAnsi" w:cstheme="minorHAnsi"/>
          <w:iCs/>
          <w:sz w:val="20"/>
          <w:szCs w:val="20"/>
        </w:rPr>
        <w:t>std_logic_</w:t>
      </w:r>
      <w:proofErr w:type="gramStart"/>
      <w:r w:rsidRPr="00C51036">
        <w:rPr>
          <w:rFonts w:asciiTheme="minorHAnsi" w:hAnsiTheme="minorHAnsi" w:cstheme="minorHAnsi"/>
          <w:iCs/>
          <w:sz w:val="20"/>
          <w:szCs w:val="20"/>
        </w:rPr>
        <w:t>vector</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20EBF360" w14:textId="2F26DC3F"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
    <w:p w14:paraId="16E46765"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END COMPONENT;</w:t>
      </w:r>
    </w:p>
    <w:p w14:paraId="535F4609"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90EB7E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4B1598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COMPONENT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IS</w:t>
      </w:r>
    </w:p>
    <w:p w14:paraId="72C4769E"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C51036">
        <w:rPr>
          <w:rFonts w:asciiTheme="minorHAnsi" w:hAnsiTheme="minorHAnsi" w:cstheme="minorHAnsi"/>
          <w:iCs/>
          <w:sz w:val="20"/>
          <w:szCs w:val="20"/>
        </w:rPr>
        <w:t>PORT(</w:t>
      </w:r>
      <w:proofErr w:type="gramEnd"/>
    </w:p>
    <w:p w14:paraId="76077EC9" w14:textId="785EDD76"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inv_subunits_</w:t>
      </w:r>
      <w:proofErr w:type="gramStart"/>
      <w:r w:rsidRPr="00C51036">
        <w:rPr>
          <w:rFonts w:asciiTheme="minorHAnsi" w:hAnsiTheme="minorHAnsi" w:cstheme="minorHAnsi"/>
          <w:iCs/>
          <w:sz w:val="20"/>
          <w:szCs w:val="20"/>
        </w:rPr>
        <w:t>in,coeff</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1897DABC" w14:textId="0BEE894F"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inv_subunits_out</w:t>
      </w:r>
      <w:proofErr w:type="spellEnd"/>
      <w:r w:rsidRPr="00C51036">
        <w:rPr>
          <w:rFonts w:asciiTheme="minorHAnsi" w:hAnsiTheme="minorHAnsi" w:cstheme="minorHAnsi"/>
          <w:iCs/>
          <w:sz w:val="20"/>
          <w:szCs w:val="20"/>
        </w:rPr>
        <w:t xml:space="preserve">: OUT </w:t>
      </w:r>
      <w:proofErr w:type="spellStart"/>
      <w:r w:rsidRPr="00C51036">
        <w:rPr>
          <w:rFonts w:asciiTheme="minorHAnsi" w:hAnsiTheme="minorHAnsi" w:cstheme="minorHAnsi"/>
          <w:iCs/>
          <w:sz w:val="20"/>
          <w:szCs w:val="20"/>
        </w:rPr>
        <w:t>std_logic_</w:t>
      </w:r>
      <w:proofErr w:type="gramStart"/>
      <w:r w:rsidRPr="00C51036">
        <w:rPr>
          <w:rFonts w:asciiTheme="minorHAnsi" w:hAnsiTheme="minorHAnsi" w:cstheme="minorHAnsi"/>
          <w:iCs/>
          <w:sz w:val="20"/>
          <w:szCs w:val="20"/>
        </w:rPr>
        <w:t>vector</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14AF1F90" w14:textId="4240845B"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
    <w:p w14:paraId="1D5A92CF"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END COMPONENT;</w:t>
      </w:r>
    </w:p>
    <w:p w14:paraId="36BECB3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086E9C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--Signals for A PART</w:t>
      </w:r>
    </w:p>
    <w:p w14:paraId="62C3473D"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sub_a0_</w:t>
      </w:r>
      <w:proofErr w:type="gramStart"/>
      <w:r w:rsidRPr="00C51036">
        <w:rPr>
          <w:rFonts w:asciiTheme="minorHAnsi" w:hAnsiTheme="minorHAnsi" w:cstheme="minorHAnsi"/>
          <w:iCs/>
          <w:sz w:val="20"/>
          <w:szCs w:val="20"/>
        </w:rPr>
        <w:t>out,sub</w:t>
      </w:r>
      <w:proofErr w:type="gramEnd"/>
      <w:r w:rsidRPr="00C51036">
        <w:rPr>
          <w:rFonts w:asciiTheme="minorHAnsi" w:hAnsiTheme="minorHAnsi" w:cstheme="minorHAnsi"/>
          <w:iCs/>
          <w:sz w:val="20"/>
          <w:szCs w:val="20"/>
        </w:rPr>
        <w:t xml:space="preserve">_a1_out,sub_a2_out,sub_a3_out,sub_a4_out,sub_a5_out,sub_a6_out,sub_a7_out: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7890E81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mul_a0_</w:t>
      </w:r>
      <w:proofErr w:type="gramStart"/>
      <w:r w:rsidRPr="00C51036">
        <w:rPr>
          <w:rFonts w:asciiTheme="minorHAnsi" w:hAnsiTheme="minorHAnsi" w:cstheme="minorHAnsi"/>
          <w:iCs/>
          <w:sz w:val="20"/>
          <w:szCs w:val="20"/>
        </w:rPr>
        <w:t>out,mul</w:t>
      </w:r>
      <w:proofErr w:type="gramEnd"/>
      <w:r w:rsidRPr="00C51036">
        <w:rPr>
          <w:rFonts w:asciiTheme="minorHAnsi" w:hAnsiTheme="minorHAnsi" w:cstheme="minorHAnsi"/>
          <w:iCs/>
          <w:sz w:val="20"/>
          <w:szCs w:val="20"/>
        </w:rPr>
        <w:t xml:space="preserve">_a1_out,mul_a2_out,mul_a3_out,mul_a4_out,mul_a5_out,mul_a6_out,mul_a7_out: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6A24C10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inv_sub_a0_</w:t>
      </w:r>
      <w:proofErr w:type="gramStart"/>
      <w:r w:rsidRPr="00C51036">
        <w:rPr>
          <w:rFonts w:asciiTheme="minorHAnsi" w:hAnsiTheme="minorHAnsi" w:cstheme="minorHAnsi"/>
          <w:iCs/>
          <w:sz w:val="20"/>
          <w:szCs w:val="20"/>
        </w:rPr>
        <w:t>out,inv</w:t>
      </w:r>
      <w:proofErr w:type="gramEnd"/>
      <w:r w:rsidRPr="00C51036">
        <w:rPr>
          <w:rFonts w:asciiTheme="minorHAnsi" w:hAnsiTheme="minorHAnsi" w:cstheme="minorHAnsi"/>
          <w:iCs/>
          <w:sz w:val="20"/>
          <w:szCs w:val="20"/>
        </w:rPr>
        <w:t xml:space="preserve">_sub_a1_out,inv_sub_a2_out,inv_sub_a3_out,inv_sub_a4_out,inv_sub_a5_out,inv_sub_a6_out,inv_sub_a7_out: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1F0D069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mul_a8_</w:t>
      </w:r>
      <w:proofErr w:type="gramStart"/>
      <w:r w:rsidRPr="00C51036">
        <w:rPr>
          <w:rFonts w:asciiTheme="minorHAnsi" w:hAnsiTheme="minorHAnsi" w:cstheme="minorHAnsi"/>
          <w:iCs/>
          <w:sz w:val="20"/>
          <w:szCs w:val="20"/>
        </w:rPr>
        <w:t>out,mul</w:t>
      </w:r>
      <w:proofErr w:type="gramEnd"/>
      <w:r w:rsidRPr="00C51036">
        <w:rPr>
          <w:rFonts w:asciiTheme="minorHAnsi" w:hAnsiTheme="minorHAnsi" w:cstheme="minorHAnsi"/>
          <w:iCs/>
          <w:sz w:val="20"/>
          <w:szCs w:val="20"/>
        </w:rPr>
        <w:t xml:space="preserve">_a9_out,mul_a10_out,mul_a11_out,mul_a12_out,mul_a13_out,mul_a14_out,mul_a15_out: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51C20C9E"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C6AF3B9"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--Signals for B PART</w:t>
      </w:r>
    </w:p>
    <w:p w14:paraId="4E14D061"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sub_b0_</w:t>
      </w:r>
      <w:proofErr w:type="gramStart"/>
      <w:r w:rsidRPr="00C51036">
        <w:rPr>
          <w:rFonts w:asciiTheme="minorHAnsi" w:hAnsiTheme="minorHAnsi" w:cstheme="minorHAnsi"/>
          <w:iCs/>
          <w:sz w:val="20"/>
          <w:szCs w:val="20"/>
        </w:rPr>
        <w:t>out,sub</w:t>
      </w:r>
      <w:proofErr w:type="gramEnd"/>
      <w:r w:rsidRPr="00C51036">
        <w:rPr>
          <w:rFonts w:asciiTheme="minorHAnsi" w:hAnsiTheme="minorHAnsi" w:cstheme="minorHAnsi"/>
          <w:iCs/>
          <w:sz w:val="20"/>
          <w:szCs w:val="20"/>
        </w:rPr>
        <w:t xml:space="preserve">_b1_out,sub_b2_out,sub_b3_out,sub_b4_out,sub_b5_out,sub_b6_out,sub_b7_out: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0F8B00B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mul_b0_</w:t>
      </w:r>
      <w:proofErr w:type="gramStart"/>
      <w:r w:rsidRPr="00C51036">
        <w:rPr>
          <w:rFonts w:asciiTheme="minorHAnsi" w:hAnsiTheme="minorHAnsi" w:cstheme="minorHAnsi"/>
          <w:iCs/>
          <w:sz w:val="20"/>
          <w:szCs w:val="20"/>
        </w:rPr>
        <w:t>out,mul</w:t>
      </w:r>
      <w:proofErr w:type="gramEnd"/>
      <w:r w:rsidRPr="00C51036">
        <w:rPr>
          <w:rFonts w:asciiTheme="minorHAnsi" w:hAnsiTheme="minorHAnsi" w:cstheme="minorHAnsi"/>
          <w:iCs/>
          <w:sz w:val="20"/>
          <w:szCs w:val="20"/>
        </w:rPr>
        <w:t xml:space="preserve">_b1_out,mul_b2_out,mul_b3_out,mul_b4_out,mul_b5_out,mul_b6_out,mul_b7_out: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62A74066"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inv_sub_b0_</w:t>
      </w:r>
      <w:proofErr w:type="gramStart"/>
      <w:r w:rsidRPr="00C51036">
        <w:rPr>
          <w:rFonts w:asciiTheme="minorHAnsi" w:hAnsiTheme="minorHAnsi" w:cstheme="minorHAnsi"/>
          <w:iCs/>
          <w:sz w:val="20"/>
          <w:szCs w:val="20"/>
        </w:rPr>
        <w:t>out,inv</w:t>
      </w:r>
      <w:proofErr w:type="gramEnd"/>
      <w:r w:rsidRPr="00C51036">
        <w:rPr>
          <w:rFonts w:asciiTheme="minorHAnsi" w:hAnsiTheme="minorHAnsi" w:cstheme="minorHAnsi"/>
          <w:iCs/>
          <w:sz w:val="20"/>
          <w:szCs w:val="20"/>
        </w:rPr>
        <w:t xml:space="preserve">_sub_b1_out,inv_sub_b2_out,inv_sub_b3_out,inv_sub_b4_out,inv_sub_b5_out,inv_sub_b6_out,inv_sub_b7_out: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455E73AD"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mul_b8_</w:t>
      </w:r>
      <w:proofErr w:type="gramStart"/>
      <w:r w:rsidRPr="00C51036">
        <w:rPr>
          <w:rFonts w:asciiTheme="minorHAnsi" w:hAnsiTheme="minorHAnsi" w:cstheme="minorHAnsi"/>
          <w:iCs/>
          <w:sz w:val="20"/>
          <w:szCs w:val="20"/>
        </w:rPr>
        <w:t>out,mul</w:t>
      </w:r>
      <w:proofErr w:type="gramEnd"/>
      <w:r w:rsidRPr="00C51036">
        <w:rPr>
          <w:rFonts w:asciiTheme="minorHAnsi" w:hAnsiTheme="minorHAnsi" w:cstheme="minorHAnsi"/>
          <w:iCs/>
          <w:sz w:val="20"/>
          <w:szCs w:val="20"/>
        </w:rPr>
        <w:t xml:space="preserve">_b9_out,mul_b10_out,mul_b11_out,mul_b12_out,mul_b13_out,mul_b14_out,mul_b15_out: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53889FE5"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B6AEB2F"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--Signals for XOR A PART</w:t>
      </w:r>
    </w:p>
    <w:p w14:paraId="0FCD3F7F"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xor_a</w:t>
      </w:r>
      <w:proofErr w:type="gramStart"/>
      <w:r w:rsidRPr="00C51036">
        <w:rPr>
          <w:rFonts w:asciiTheme="minorHAnsi" w:hAnsiTheme="minorHAnsi" w:cstheme="minorHAnsi"/>
          <w:iCs/>
          <w:sz w:val="20"/>
          <w:szCs w:val="20"/>
        </w:rPr>
        <w:t>0,xor</w:t>
      </w:r>
      <w:proofErr w:type="gramEnd"/>
      <w:r w:rsidRPr="00C51036">
        <w:rPr>
          <w:rFonts w:asciiTheme="minorHAnsi" w:hAnsiTheme="minorHAnsi" w:cstheme="minorHAnsi"/>
          <w:iCs/>
          <w:sz w:val="20"/>
          <w:szCs w:val="20"/>
        </w:rPr>
        <w:t xml:space="preserve">_a1,xor_a2,xor_a3,xor_a4,xor_a5,xor_a6,xor_a7:std_logic_vector(15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5009A14F"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xor_a</w:t>
      </w:r>
      <w:proofErr w:type="gramStart"/>
      <w:r w:rsidRPr="00C51036">
        <w:rPr>
          <w:rFonts w:asciiTheme="minorHAnsi" w:hAnsiTheme="minorHAnsi" w:cstheme="minorHAnsi"/>
          <w:iCs/>
          <w:sz w:val="20"/>
          <w:szCs w:val="20"/>
        </w:rPr>
        <w:t>8,xor</w:t>
      </w:r>
      <w:proofErr w:type="gramEnd"/>
      <w:r w:rsidRPr="00C51036">
        <w:rPr>
          <w:rFonts w:asciiTheme="minorHAnsi" w:hAnsiTheme="minorHAnsi" w:cstheme="minorHAnsi"/>
          <w:iCs/>
          <w:sz w:val="20"/>
          <w:szCs w:val="20"/>
        </w:rPr>
        <w:t xml:space="preserve">_a9,xor_a10,xor_a11,xor_a12,xor_a13,xor_a14,xor_a15:std_logic_vector(15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1C7E3A0E"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185E335"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--Signals for XOR B PART</w:t>
      </w:r>
    </w:p>
    <w:p w14:paraId="786A43F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xor_b</w:t>
      </w:r>
      <w:proofErr w:type="gramStart"/>
      <w:r w:rsidRPr="00C51036">
        <w:rPr>
          <w:rFonts w:asciiTheme="minorHAnsi" w:hAnsiTheme="minorHAnsi" w:cstheme="minorHAnsi"/>
          <w:iCs/>
          <w:sz w:val="20"/>
          <w:szCs w:val="20"/>
        </w:rPr>
        <w:t>0,xor</w:t>
      </w:r>
      <w:proofErr w:type="gramEnd"/>
      <w:r w:rsidRPr="00C51036">
        <w:rPr>
          <w:rFonts w:asciiTheme="minorHAnsi" w:hAnsiTheme="minorHAnsi" w:cstheme="minorHAnsi"/>
          <w:iCs/>
          <w:sz w:val="20"/>
          <w:szCs w:val="20"/>
        </w:rPr>
        <w:t xml:space="preserve">_b1,xor_b2,xor_b3,xor_b4,xor_b5,xor_b6,xor_b7:std_logic_vector(15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1FBE4129"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xor_b</w:t>
      </w:r>
      <w:proofErr w:type="gramStart"/>
      <w:r w:rsidRPr="00C51036">
        <w:rPr>
          <w:rFonts w:asciiTheme="minorHAnsi" w:hAnsiTheme="minorHAnsi" w:cstheme="minorHAnsi"/>
          <w:iCs/>
          <w:sz w:val="20"/>
          <w:szCs w:val="20"/>
        </w:rPr>
        <w:t>8,xor</w:t>
      </w:r>
      <w:proofErr w:type="gramEnd"/>
      <w:r w:rsidRPr="00C51036">
        <w:rPr>
          <w:rFonts w:asciiTheme="minorHAnsi" w:hAnsiTheme="minorHAnsi" w:cstheme="minorHAnsi"/>
          <w:iCs/>
          <w:sz w:val="20"/>
          <w:szCs w:val="20"/>
        </w:rPr>
        <w:t xml:space="preserve">_b9,xor_b10,xor_b11,xor_b12,xor_b13,xor_b14,xor_b15:std_logic_vector(15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60D6810F"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021FB03"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BEGIN </w:t>
      </w:r>
    </w:p>
    <w:p w14:paraId="52A75E6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alpha is produced</w:t>
      </w:r>
    </w:p>
    <w:p w14:paraId="79DD9E15"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sub_a0: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x"990f",subunits_out =&gt; sub_a0_out);</w:t>
      </w:r>
    </w:p>
    <w:p w14:paraId="460697D2"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sub_a1: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x"990f",subunits_out =&gt; sub_a1_out);</w:t>
      </w:r>
    </w:p>
    <w:p w14:paraId="05FB277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sub_a2: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x"990f",subunits_out =&gt; sub_a2_out);</w:t>
      </w:r>
    </w:p>
    <w:p w14:paraId="0F24A67E"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sub_a3: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x"990f",subunits_out =&gt; sub_a3_out);</w:t>
      </w:r>
    </w:p>
    <w:p w14:paraId="0C13E919"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sub_a4: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x"990f",subunits_out =&gt; sub_a4_out);</w:t>
      </w:r>
    </w:p>
    <w:p w14:paraId="72E215D5"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sub_a5: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x"990f",subunits_out =&gt; sub_a5_out);</w:t>
      </w:r>
    </w:p>
    <w:p w14:paraId="666C7D9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sub_a6: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x"990f",subunits_out =&gt; sub_a6_out);</w:t>
      </w:r>
    </w:p>
    <w:p w14:paraId="6B1B1BBD"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sub_a7: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x"990f",subunits_out =&gt; sub_a7_out);</w:t>
      </w:r>
    </w:p>
    <w:p w14:paraId="0A04149B"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99723FF"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--alpha^-1 is produced</w:t>
      </w:r>
    </w:p>
    <w:p w14:paraId="164CD57D"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inv_sub_a0: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x"cc87",inv_subunits_out =&gt; inv_sub_a0_out);</w:t>
      </w:r>
    </w:p>
    <w:p w14:paraId="1CA6ECD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inv_sub_a1: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x"cc87",inv_subunits_out =&gt; inv_sub_a1_out);</w:t>
      </w:r>
    </w:p>
    <w:p w14:paraId="4AD7973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lastRenderedPageBreak/>
        <w:t xml:space="preserve">inv_sub_a2: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x"cc87",inv_subunits_out =&gt; inv_sub_a2_out);</w:t>
      </w:r>
    </w:p>
    <w:p w14:paraId="4BD106E6"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inv_sub_a3: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x"cc87",inv_subunits_out =&gt; inv_sub_a3_out);</w:t>
      </w:r>
    </w:p>
    <w:p w14:paraId="2D02914E"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inv_sub_a4: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x"cc87",inv_subunits_out =&gt; inv_sub_a4_out);</w:t>
      </w:r>
    </w:p>
    <w:p w14:paraId="568D187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inv_sub_a5: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x"cc87",inv_subunits_out =&gt; inv_sub_a5_out);</w:t>
      </w:r>
    </w:p>
    <w:p w14:paraId="7DF0000A"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inv_sub_a6: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x"cc87",inv_subunits_out =&gt; inv_sub_a6_out);</w:t>
      </w:r>
    </w:p>
    <w:p w14:paraId="7B3E810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inv_sub_a7: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x"cc87",inv_subunits_out =&gt; inv_sub_a7_out);</w:t>
      </w:r>
    </w:p>
    <w:p w14:paraId="27E9046C"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15B681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beta is produced</w:t>
      </w:r>
    </w:p>
    <w:p w14:paraId="1AB537CA"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sub_b0: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x"c963",subunits_out =&gt; sub_b0_out);</w:t>
      </w:r>
    </w:p>
    <w:p w14:paraId="3529F66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sub_b1: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x"c963",subunits_out =&gt; sub_b1_out);</w:t>
      </w:r>
    </w:p>
    <w:p w14:paraId="25DECC33"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sub_b2: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x"c963",subunits_out =&gt; sub_b2_out);</w:t>
      </w:r>
    </w:p>
    <w:p w14:paraId="6F4C80E3"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sub_b3: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x"c963",subunits_out =&gt; sub_b3_out);</w:t>
      </w:r>
    </w:p>
    <w:p w14:paraId="64F985CA"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sub_b4: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x"c963",subunits_out =&gt; sub_b4_out);</w:t>
      </w:r>
    </w:p>
    <w:p w14:paraId="538E8401"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sub_b5: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x"c963",subunits_out =&gt; sub_b5_out);</w:t>
      </w:r>
    </w:p>
    <w:p w14:paraId="1D6AEA3D"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sub_b6: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x"c963",subunits_out =&gt; sub_b6_out);</w:t>
      </w:r>
    </w:p>
    <w:p w14:paraId="29A8F1C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sub_b7: Subunits PORT MAP (</w:t>
      </w:r>
      <w:proofErr w:type="spellStart"/>
      <w:r w:rsidRPr="00C51036">
        <w:rPr>
          <w:rFonts w:asciiTheme="minorHAnsi" w:hAnsiTheme="minorHAnsi" w:cstheme="minorHAnsi"/>
          <w:iCs/>
          <w:sz w:val="20"/>
          <w:szCs w:val="20"/>
        </w:rPr>
        <w:t>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x"c963",subunits_out =&gt; sub_b7_out);</w:t>
      </w:r>
    </w:p>
    <w:p w14:paraId="514FAA3E"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842F5A5"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--beta^-1 is produced</w:t>
      </w:r>
    </w:p>
    <w:p w14:paraId="3BD6B513"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inv_sub_b0: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x"e4b1",inv_subunits_out =&gt; inv_sub_b0_out);</w:t>
      </w:r>
    </w:p>
    <w:p w14:paraId="36ED76BD"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inv_sub_b1: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x"e4b1",inv_subunits_out =&gt; inv_sub_b1_out);</w:t>
      </w:r>
    </w:p>
    <w:p w14:paraId="4EF10C86"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inv_sub_b2: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x"e4b1",inv_subunits_out =&gt; inv_sub_b2_out);</w:t>
      </w:r>
    </w:p>
    <w:p w14:paraId="107A3EAF"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inv_sub_b3: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x"e4b1",inv_subunits_out =&gt; inv_sub_b3_out);</w:t>
      </w:r>
    </w:p>
    <w:p w14:paraId="3CC3766C"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inv_sub_b4: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x"e4b1",inv_subunits_out =&gt; inv_sub_b4_out);</w:t>
      </w:r>
    </w:p>
    <w:p w14:paraId="31A2E593"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inv_sub_b5: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x"e4b1",inv_subunits_out =&gt; inv_sub_b5_out);</w:t>
      </w:r>
    </w:p>
    <w:p w14:paraId="514E1829"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inv_sub_b6: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x"e4b1",inv_subunits_out =&gt; inv_sub_b6_out);</w:t>
      </w:r>
    </w:p>
    <w:p w14:paraId="3C01BBFB"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lastRenderedPageBreak/>
        <w:t xml:space="preserve">inv_sub_b7: </w:t>
      </w:r>
      <w:proofErr w:type="spellStart"/>
      <w:r w:rsidRPr="00C51036">
        <w:rPr>
          <w:rFonts w:asciiTheme="minorHAnsi" w:hAnsiTheme="minorHAnsi" w:cstheme="minorHAnsi"/>
          <w:iCs/>
          <w:sz w:val="20"/>
          <w:szCs w:val="20"/>
        </w:rPr>
        <w:t>inv_Subunits</w:t>
      </w:r>
      <w:proofErr w:type="spellEnd"/>
      <w:r w:rsidRPr="00C51036">
        <w:rPr>
          <w:rFonts w:asciiTheme="minorHAnsi" w:hAnsiTheme="minorHAnsi" w:cstheme="minorHAnsi"/>
          <w:iCs/>
          <w:sz w:val="20"/>
          <w:szCs w:val="20"/>
        </w:rPr>
        <w:t xml:space="preserve"> PORT MAP (</w:t>
      </w:r>
      <w:proofErr w:type="spellStart"/>
      <w:r w:rsidRPr="00C51036">
        <w:rPr>
          <w:rFonts w:asciiTheme="minorHAnsi" w:hAnsiTheme="minorHAnsi" w:cstheme="minorHAnsi"/>
          <w:iCs/>
          <w:sz w:val="20"/>
          <w:szCs w:val="20"/>
        </w:rPr>
        <w:t>inv_subunits_in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high</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 </w:t>
      </w:r>
      <w:proofErr w:type="spellStart"/>
      <w:r w:rsidRPr="00C51036">
        <w:rPr>
          <w:rFonts w:asciiTheme="minorHAnsi" w:hAnsiTheme="minorHAnsi" w:cstheme="minorHAnsi"/>
          <w:iCs/>
          <w:sz w:val="20"/>
          <w:szCs w:val="20"/>
        </w:rPr>
        <w:t>coeff_in</w:t>
      </w:r>
      <w:proofErr w:type="spellEnd"/>
      <w:r w:rsidRPr="00C51036">
        <w:rPr>
          <w:rFonts w:asciiTheme="minorHAnsi" w:hAnsiTheme="minorHAnsi" w:cstheme="minorHAnsi"/>
          <w:iCs/>
          <w:sz w:val="20"/>
          <w:szCs w:val="20"/>
        </w:rPr>
        <w:t xml:space="preserve"> =&gt; x"e4b1",inv_subunits_out =&gt; inv_sub_b7_out);</w:t>
      </w:r>
    </w:p>
    <w:p w14:paraId="299552EB"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09AC6D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--BLOCK A</w:t>
      </w:r>
    </w:p>
    <w:p w14:paraId="2CCA9B7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xor_a0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_a0_out XOR </w:t>
      </w:r>
      <w:proofErr w:type="spellStart"/>
      <w:r w:rsidRPr="00C51036">
        <w:rPr>
          <w:rFonts w:asciiTheme="minorHAnsi" w:hAnsiTheme="minorHAnsi" w:cstheme="minorHAnsi"/>
          <w:iCs/>
          <w:sz w:val="20"/>
          <w:szCs w:val="20"/>
        </w:rPr>
        <w:t>a_low</w:t>
      </w:r>
      <w:proofErr w:type="spell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w:t>
      </w:r>
    </w:p>
    <w:p w14:paraId="73BB0602"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xor_a1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_a1_out XOR </w:t>
      </w:r>
      <w:proofErr w:type="spellStart"/>
      <w:r w:rsidRPr="00C51036">
        <w:rPr>
          <w:rFonts w:asciiTheme="minorHAnsi" w:hAnsiTheme="minorHAnsi" w:cstheme="minorHAnsi"/>
          <w:iCs/>
          <w:sz w:val="20"/>
          <w:szCs w:val="20"/>
        </w:rPr>
        <w:t>a_low</w:t>
      </w:r>
      <w:proofErr w:type="spell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w:t>
      </w:r>
    </w:p>
    <w:p w14:paraId="68E27C8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xor_a2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_a2_out XOR </w:t>
      </w:r>
      <w:proofErr w:type="spellStart"/>
      <w:r w:rsidRPr="00C51036">
        <w:rPr>
          <w:rFonts w:asciiTheme="minorHAnsi" w:hAnsiTheme="minorHAnsi" w:cstheme="minorHAnsi"/>
          <w:iCs/>
          <w:sz w:val="20"/>
          <w:szCs w:val="20"/>
        </w:rPr>
        <w:t>a_low</w:t>
      </w:r>
      <w:proofErr w:type="spell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w:t>
      </w:r>
    </w:p>
    <w:p w14:paraId="53CF2B6B"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xor_a3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_a3_out XOR </w:t>
      </w:r>
      <w:proofErr w:type="spellStart"/>
      <w:r w:rsidRPr="00C51036">
        <w:rPr>
          <w:rFonts w:asciiTheme="minorHAnsi" w:hAnsiTheme="minorHAnsi" w:cstheme="minorHAnsi"/>
          <w:iCs/>
          <w:sz w:val="20"/>
          <w:szCs w:val="20"/>
        </w:rPr>
        <w:t>a_low</w:t>
      </w:r>
      <w:proofErr w:type="spell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w:t>
      </w:r>
    </w:p>
    <w:p w14:paraId="4DC17772"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xor_a4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_a4_out XOR </w:t>
      </w:r>
      <w:proofErr w:type="spellStart"/>
      <w:r w:rsidRPr="00C51036">
        <w:rPr>
          <w:rFonts w:asciiTheme="minorHAnsi" w:hAnsiTheme="minorHAnsi" w:cstheme="minorHAnsi"/>
          <w:iCs/>
          <w:sz w:val="20"/>
          <w:szCs w:val="20"/>
        </w:rPr>
        <w:t>a_low</w:t>
      </w:r>
      <w:proofErr w:type="spell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w:t>
      </w:r>
    </w:p>
    <w:p w14:paraId="12102683"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xor_a5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_a5_out XOR </w:t>
      </w:r>
      <w:proofErr w:type="spellStart"/>
      <w:r w:rsidRPr="00C51036">
        <w:rPr>
          <w:rFonts w:asciiTheme="minorHAnsi" w:hAnsiTheme="minorHAnsi" w:cstheme="minorHAnsi"/>
          <w:iCs/>
          <w:sz w:val="20"/>
          <w:szCs w:val="20"/>
        </w:rPr>
        <w:t>a_low</w:t>
      </w:r>
      <w:proofErr w:type="spell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w:t>
      </w:r>
    </w:p>
    <w:p w14:paraId="10A217C1"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xor_a6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_a6_out XOR </w:t>
      </w:r>
      <w:proofErr w:type="spellStart"/>
      <w:r w:rsidRPr="00C51036">
        <w:rPr>
          <w:rFonts w:asciiTheme="minorHAnsi" w:hAnsiTheme="minorHAnsi" w:cstheme="minorHAnsi"/>
          <w:iCs/>
          <w:sz w:val="20"/>
          <w:szCs w:val="20"/>
        </w:rPr>
        <w:t>a_low</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w:t>
      </w:r>
    </w:p>
    <w:p w14:paraId="3576086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xor_a7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_a7_out XOR </w:t>
      </w:r>
      <w:proofErr w:type="spellStart"/>
      <w:r w:rsidRPr="00C51036">
        <w:rPr>
          <w:rFonts w:asciiTheme="minorHAnsi" w:hAnsiTheme="minorHAnsi" w:cstheme="minorHAnsi"/>
          <w:iCs/>
          <w:sz w:val="20"/>
          <w:szCs w:val="20"/>
        </w:rPr>
        <w:t>a_high</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0C2C2CBC"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
    <w:p w14:paraId="15BCE451"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
    <w:p w14:paraId="0A8FBDDD"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xor_a8 &lt;=inv_sub_a0_out XOR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477370DF"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xor_a9 &lt;= inv_sub_a1_out XOR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w:t>
      </w:r>
    </w:p>
    <w:p w14:paraId="32BDED95"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xor_a10 &lt;= inv_sub_a2_out XOR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w:t>
      </w:r>
    </w:p>
    <w:p w14:paraId="3B504D6A"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xor_a11 &lt;= inv_sub_a3_out XOR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w:t>
      </w:r>
    </w:p>
    <w:p w14:paraId="12B69EA6"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xor_a12 &lt;= inv_sub_a4_out XOR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w:t>
      </w:r>
    </w:p>
    <w:p w14:paraId="02F0F032"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xor_a13 &lt;=inv_sub_a5_out XOR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w:t>
      </w:r>
    </w:p>
    <w:p w14:paraId="703B4FE1"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xor_a14 &lt;= inv_sub_a6_out XOR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w:t>
      </w:r>
    </w:p>
    <w:p w14:paraId="2E7460E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xor_a15 &lt;= inv_sub_a7_out XOR </w:t>
      </w:r>
      <w:proofErr w:type="spellStart"/>
      <w:r w:rsidRPr="00C51036">
        <w:rPr>
          <w:rFonts w:asciiTheme="minorHAnsi" w:hAnsiTheme="minorHAnsi" w:cstheme="minorHAnsi"/>
          <w:iCs/>
          <w:sz w:val="20"/>
          <w:szCs w:val="20"/>
        </w:rPr>
        <w:t>b_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w:t>
      </w:r>
    </w:p>
    <w:p w14:paraId="41B6598E"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
    <w:p w14:paraId="0B967C0C"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 &lt;= xor_a0 XOR xor_a8;</w:t>
      </w:r>
    </w:p>
    <w:p w14:paraId="27219B92"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 &lt;= xor_a1 XOR xor_a9;</w:t>
      </w:r>
    </w:p>
    <w:p w14:paraId="4F5A0741"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 &lt;= xor_a2 XOR xor_a10;</w:t>
      </w:r>
    </w:p>
    <w:p w14:paraId="4BD532F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 &lt;= xor_a3 XOR xor_a11;</w:t>
      </w:r>
    </w:p>
    <w:p w14:paraId="4D0FF15C"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 &lt;= xor_a4 XOR xor_a12;</w:t>
      </w:r>
    </w:p>
    <w:p w14:paraId="77AB3DE5"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 &lt;= xor_a5 XOR xor_a13;</w:t>
      </w:r>
    </w:p>
    <w:p w14:paraId="7F727479"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 &lt;= xor_a6 XOR xor_a14;</w:t>
      </w:r>
    </w:p>
    <w:p w14:paraId="64EB309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 &lt;= xor_a7 XOR xor_a15;</w:t>
      </w:r>
    </w:p>
    <w:p w14:paraId="2DB389E3"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
    <w:p w14:paraId="5BBDA76C"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--BLOCK B </w:t>
      </w:r>
    </w:p>
    <w:p w14:paraId="15CCD1E6"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xor_b0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_b0_out XOR </w:t>
      </w:r>
      <w:proofErr w:type="spellStart"/>
      <w:r w:rsidRPr="00C51036">
        <w:rPr>
          <w:rFonts w:asciiTheme="minorHAnsi" w:hAnsiTheme="minorHAnsi" w:cstheme="minorHAnsi"/>
          <w:iCs/>
          <w:sz w:val="20"/>
          <w:szCs w:val="20"/>
        </w:rPr>
        <w:t>b_low</w:t>
      </w:r>
      <w:proofErr w:type="spell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w:t>
      </w:r>
    </w:p>
    <w:p w14:paraId="6D9D1B1A"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xor_b1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_b1_out XOR </w:t>
      </w:r>
      <w:proofErr w:type="spellStart"/>
      <w:r w:rsidRPr="00C51036">
        <w:rPr>
          <w:rFonts w:asciiTheme="minorHAnsi" w:hAnsiTheme="minorHAnsi" w:cstheme="minorHAnsi"/>
          <w:iCs/>
          <w:sz w:val="20"/>
          <w:szCs w:val="20"/>
        </w:rPr>
        <w:t>b_low</w:t>
      </w:r>
      <w:proofErr w:type="spell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w:t>
      </w:r>
    </w:p>
    <w:p w14:paraId="3F25974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xor_b2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_b2_out XOR </w:t>
      </w:r>
      <w:proofErr w:type="spellStart"/>
      <w:r w:rsidRPr="00C51036">
        <w:rPr>
          <w:rFonts w:asciiTheme="minorHAnsi" w:hAnsiTheme="minorHAnsi" w:cstheme="minorHAnsi"/>
          <w:iCs/>
          <w:sz w:val="20"/>
          <w:szCs w:val="20"/>
        </w:rPr>
        <w:t>b_low</w:t>
      </w:r>
      <w:proofErr w:type="spell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w:t>
      </w:r>
    </w:p>
    <w:p w14:paraId="202948C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xor_b3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_b3_out XOR </w:t>
      </w:r>
      <w:proofErr w:type="spellStart"/>
      <w:r w:rsidRPr="00C51036">
        <w:rPr>
          <w:rFonts w:asciiTheme="minorHAnsi" w:hAnsiTheme="minorHAnsi" w:cstheme="minorHAnsi"/>
          <w:iCs/>
          <w:sz w:val="20"/>
          <w:szCs w:val="20"/>
        </w:rPr>
        <w:t>b_low</w:t>
      </w:r>
      <w:proofErr w:type="spell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w:t>
      </w:r>
    </w:p>
    <w:p w14:paraId="6AD8ABF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xor_b4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_b4_out XOR </w:t>
      </w:r>
      <w:proofErr w:type="spellStart"/>
      <w:r w:rsidRPr="00C51036">
        <w:rPr>
          <w:rFonts w:asciiTheme="minorHAnsi" w:hAnsiTheme="minorHAnsi" w:cstheme="minorHAnsi"/>
          <w:iCs/>
          <w:sz w:val="20"/>
          <w:szCs w:val="20"/>
        </w:rPr>
        <w:t>b_low</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w:t>
      </w:r>
    </w:p>
    <w:p w14:paraId="15490D4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xor_b5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_b5_out XOR </w:t>
      </w:r>
      <w:proofErr w:type="spellStart"/>
      <w:r w:rsidRPr="00C51036">
        <w:rPr>
          <w:rFonts w:asciiTheme="minorHAnsi" w:hAnsiTheme="minorHAnsi" w:cstheme="minorHAnsi"/>
          <w:iCs/>
          <w:sz w:val="20"/>
          <w:szCs w:val="20"/>
        </w:rPr>
        <w:t>b_high</w:t>
      </w:r>
      <w:proofErr w:type="spell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2E8E1BDB"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xor_b6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_b6_out XOR </w:t>
      </w:r>
      <w:proofErr w:type="spellStart"/>
      <w:r w:rsidRPr="00C51036">
        <w:rPr>
          <w:rFonts w:asciiTheme="minorHAnsi" w:hAnsiTheme="minorHAnsi" w:cstheme="minorHAnsi"/>
          <w:iCs/>
          <w:sz w:val="20"/>
          <w:szCs w:val="20"/>
        </w:rPr>
        <w:t>b_high</w:t>
      </w:r>
      <w:proofErr w:type="spell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w:t>
      </w:r>
    </w:p>
    <w:p w14:paraId="1CCF5E9A"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xor_b7 &lt;</w:t>
      </w:r>
      <w:proofErr w:type="gramStart"/>
      <w:r w:rsidRPr="00C51036">
        <w:rPr>
          <w:rFonts w:asciiTheme="minorHAnsi" w:hAnsiTheme="minorHAnsi" w:cstheme="minorHAnsi"/>
          <w:iCs/>
          <w:sz w:val="20"/>
          <w:szCs w:val="20"/>
        </w:rPr>
        <w:t>=  sub</w:t>
      </w:r>
      <w:proofErr w:type="gramEnd"/>
      <w:r w:rsidRPr="00C51036">
        <w:rPr>
          <w:rFonts w:asciiTheme="minorHAnsi" w:hAnsiTheme="minorHAnsi" w:cstheme="minorHAnsi"/>
          <w:iCs/>
          <w:sz w:val="20"/>
          <w:szCs w:val="20"/>
        </w:rPr>
        <w:t xml:space="preserve">_b7_out XOR </w:t>
      </w:r>
      <w:proofErr w:type="spellStart"/>
      <w:r w:rsidRPr="00C51036">
        <w:rPr>
          <w:rFonts w:asciiTheme="minorHAnsi" w:hAnsiTheme="minorHAnsi" w:cstheme="minorHAnsi"/>
          <w:iCs/>
          <w:sz w:val="20"/>
          <w:szCs w:val="20"/>
        </w:rPr>
        <w:t>b_high</w:t>
      </w:r>
      <w:proofErr w:type="spell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w:t>
      </w:r>
    </w:p>
    <w:p w14:paraId="5A6CFCB5"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
    <w:p w14:paraId="22277F87"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xor_b8 &lt;= inv_sub_b0_out XOR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6054145D"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lastRenderedPageBreak/>
        <w:t xml:space="preserve"> xor_b9 &lt;= inv_sub_b1_out XOR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w:t>
      </w:r>
    </w:p>
    <w:p w14:paraId="149E281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xor_b10 &lt;= inv_sub_b2_out XOR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w:t>
      </w:r>
    </w:p>
    <w:p w14:paraId="12743726"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xor_b11 &lt;= inv_sub_b3_out XOR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w:t>
      </w:r>
    </w:p>
    <w:p w14:paraId="0F7462E8"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xor_b12 &lt;= inv_sub_b4_out XOR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w:t>
      </w:r>
    </w:p>
    <w:p w14:paraId="7F03174C"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xor_b13 &lt;= inv_sub_b5_out XOR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w:t>
      </w:r>
    </w:p>
    <w:p w14:paraId="34A1C79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xor_b14 &lt;= inv_sub_b6_out XOR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w:t>
      </w:r>
    </w:p>
    <w:p w14:paraId="3D72541B"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xor_b15 &lt;= inv_sub_b7_out XOR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low</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w:t>
      </w:r>
    </w:p>
    <w:p w14:paraId="6611536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
    <w:p w14:paraId="41B91D63"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 &lt;= xor_b0 XOR xor_b8;</w:t>
      </w:r>
    </w:p>
    <w:p w14:paraId="75A934AE"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31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16) &lt;= xor_b1 XOR xor_b9;</w:t>
      </w:r>
    </w:p>
    <w:p w14:paraId="7756EF9E"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47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32) &lt;= xor_b2 XOR xor_b10;</w:t>
      </w:r>
    </w:p>
    <w:p w14:paraId="5D337CB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63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48) &lt;= xor_b3 XOR xor_b11;</w:t>
      </w:r>
    </w:p>
    <w:p w14:paraId="1B43EC6B"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79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64) &lt;= xor_b4 XOR xor_b12;</w:t>
      </w:r>
    </w:p>
    <w:p w14:paraId="17D19559"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95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80) &lt;= xor_b5 XOR xor_b13;</w:t>
      </w:r>
    </w:p>
    <w:p w14:paraId="5E5B2DF4"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111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96) &lt;= xor_b6 XOR xor_b14;</w:t>
      </w:r>
    </w:p>
    <w:p w14:paraId="6AFED370"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b_high_new_</w:t>
      </w:r>
      <w:proofErr w:type="gramStart"/>
      <w:r w:rsidRPr="00C51036">
        <w:rPr>
          <w:rFonts w:asciiTheme="minorHAnsi" w:hAnsiTheme="minorHAnsi" w:cstheme="minorHAnsi"/>
          <w:iCs/>
          <w:sz w:val="20"/>
          <w:szCs w:val="20"/>
        </w:rPr>
        <w:t>out</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112) &lt;= xor_b7 XOR xor_b15;</w:t>
      </w:r>
    </w:p>
    <w:p w14:paraId="4D025BCF" w14:textId="77777777" w:rsidR="00BB1010" w:rsidRPr="00C51036" w:rsidRDefault="00BB1010" w:rsidP="00BB101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p>
    <w:p w14:paraId="286A5A73" w14:textId="6E88F23B" w:rsidR="00671CD4" w:rsidRPr="00C51036" w:rsidRDefault="00BB1010" w:rsidP="00BB1010">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C51036">
        <w:rPr>
          <w:rFonts w:asciiTheme="minorHAnsi" w:hAnsiTheme="minorHAnsi" w:cstheme="minorHAnsi"/>
          <w:iCs/>
          <w:sz w:val="20"/>
          <w:szCs w:val="20"/>
        </w:rPr>
        <w:t>END ARCHITECTURE;</w:t>
      </w:r>
    </w:p>
    <w:p w14:paraId="0E5583D3" w14:textId="402269EE" w:rsidR="00671CD4" w:rsidRDefault="00671CD4" w:rsidP="00671CD4">
      <w:pPr>
        <w:ind w:firstLine="0"/>
        <w:rPr>
          <w:sz w:val="22"/>
          <w:szCs w:val="22"/>
          <w:lang w:val="en-US" w:eastAsia="el-GR"/>
        </w:rPr>
      </w:pPr>
    </w:p>
    <w:p w14:paraId="0346A542" w14:textId="573438A0" w:rsidR="00C51036" w:rsidRPr="00C51036" w:rsidRDefault="00C51036" w:rsidP="00671CD4">
      <w:pPr>
        <w:ind w:firstLine="0"/>
        <w:rPr>
          <w:rFonts w:asciiTheme="minorHAnsi" w:hAnsiTheme="minorHAnsi" w:cstheme="minorHAnsi"/>
          <w:b/>
          <w:bCs/>
          <w:sz w:val="28"/>
          <w:szCs w:val="22"/>
        </w:rPr>
      </w:pPr>
      <w:proofErr w:type="spellStart"/>
      <w:r w:rsidRPr="00C51036">
        <w:rPr>
          <w:rFonts w:asciiTheme="minorHAnsi" w:hAnsiTheme="minorHAnsi" w:cstheme="minorHAnsi"/>
          <w:b/>
          <w:bCs/>
          <w:sz w:val="28"/>
          <w:szCs w:val="22"/>
        </w:rPr>
        <w:t>LFSR_Parallel</w:t>
      </w:r>
      <w:proofErr w:type="spellEnd"/>
    </w:p>
    <w:p w14:paraId="060EA029" w14:textId="77777777" w:rsidR="00C51036" w:rsidRDefault="00C51036" w:rsidP="00671CD4">
      <w:pPr>
        <w:ind w:firstLine="0"/>
        <w:rPr>
          <w:sz w:val="22"/>
          <w:szCs w:val="22"/>
          <w:lang w:val="en-US" w:eastAsia="el-GR"/>
        </w:rPr>
      </w:pPr>
    </w:p>
    <w:p w14:paraId="21E5FD3D" w14:textId="77777777" w:rsidR="00C51036" w:rsidRPr="00B87AD3" w:rsidRDefault="00C51036" w:rsidP="00671CD4">
      <w:pPr>
        <w:ind w:firstLine="0"/>
        <w:rPr>
          <w:sz w:val="22"/>
          <w:szCs w:val="22"/>
          <w:lang w:val="en-US" w:eastAsia="el-GR"/>
        </w:rPr>
      </w:pPr>
    </w:p>
    <w:p w14:paraId="3A1FA97E"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LIBRARY IEEE;</w:t>
      </w:r>
    </w:p>
    <w:p w14:paraId="6BB611C6"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USE IEEE.std_logic_1164.all;</w:t>
      </w:r>
    </w:p>
    <w:p w14:paraId="42D4D250"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9952ACA"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A977E84"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ENTITY </w:t>
      </w:r>
      <w:proofErr w:type="spellStart"/>
      <w:r w:rsidRPr="00C51036">
        <w:rPr>
          <w:rFonts w:asciiTheme="minorHAnsi" w:hAnsiTheme="minorHAnsi" w:cstheme="minorHAnsi"/>
          <w:iCs/>
          <w:sz w:val="20"/>
          <w:szCs w:val="20"/>
        </w:rPr>
        <w:t>LFSR_Parallel</w:t>
      </w:r>
      <w:proofErr w:type="spellEnd"/>
      <w:r w:rsidRPr="00C51036">
        <w:rPr>
          <w:rFonts w:asciiTheme="minorHAnsi" w:hAnsiTheme="minorHAnsi" w:cstheme="minorHAnsi"/>
          <w:iCs/>
          <w:sz w:val="20"/>
          <w:szCs w:val="20"/>
        </w:rPr>
        <w:t xml:space="preserve"> IS</w:t>
      </w:r>
    </w:p>
    <w:p w14:paraId="50DD86F6"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C51036">
        <w:rPr>
          <w:rFonts w:asciiTheme="minorHAnsi" w:hAnsiTheme="minorHAnsi" w:cstheme="minorHAnsi"/>
          <w:iCs/>
          <w:sz w:val="20"/>
          <w:szCs w:val="20"/>
        </w:rPr>
        <w:t>PORT(</w:t>
      </w:r>
      <w:proofErr w:type="gramEnd"/>
    </w:p>
    <w:p w14:paraId="5D8F729E" w14:textId="64D0757A"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450AF4" w:rsidRPr="00450AF4">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k_</w:t>
      </w:r>
      <w:proofErr w:type="gramStart"/>
      <w:r w:rsidRPr="00C51036">
        <w:rPr>
          <w:rFonts w:asciiTheme="minorHAnsi" w:hAnsiTheme="minorHAnsi" w:cstheme="minorHAnsi"/>
          <w:iCs/>
          <w:sz w:val="20"/>
          <w:szCs w:val="20"/>
        </w:rPr>
        <w:t>in</w:t>
      </w:r>
      <w:proofErr w:type="spellEnd"/>
      <w:r w:rsidRPr="00C51036">
        <w:rPr>
          <w:rFonts w:asciiTheme="minorHAnsi" w:hAnsiTheme="minorHAnsi" w:cstheme="minorHAnsi"/>
          <w:iCs/>
          <w:sz w:val="20"/>
          <w:szCs w:val="20"/>
        </w:rPr>
        <w:t xml:space="preserve"> :</w:t>
      </w:r>
      <w:proofErr w:type="gram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(255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632CFCC6" w14:textId="2C37BA1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450AF4" w:rsidRPr="00450AF4">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450AF4" w:rsidRPr="00450AF4">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iv_</w:t>
      </w:r>
      <w:proofErr w:type="gramStart"/>
      <w:r w:rsidRPr="00C51036">
        <w:rPr>
          <w:rFonts w:asciiTheme="minorHAnsi" w:hAnsiTheme="minorHAnsi" w:cstheme="minorHAnsi"/>
          <w:iCs/>
          <w:sz w:val="20"/>
          <w:szCs w:val="20"/>
        </w:rPr>
        <w:t>in,keystream</w:t>
      </w:r>
      <w:proofErr w:type="gramEnd"/>
      <w:r w:rsidRPr="00C51036">
        <w:rPr>
          <w:rFonts w:asciiTheme="minorHAnsi" w:hAnsiTheme="minorHAnsi" w:cstheme="minorHAnsi"/>
          <w:iCs/>
          <w:sz w:val="20"/>
          <w:szCs w:val="20"/>
        </w:rPr>
        <w:t>_in</w:t>
      </w:r>
      <w:proofErr w:type="spell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4FEA2EEA" w14:textId="70EAC5FD"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450AF4" w:rsidRPr="00450AF4">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t1_</w:t>
      </w:r>
      <w:proofErr w:type="gramStart"/>
      <w:r w:rsidRPr="00C51036">
        <w:rPr>
          <w:rFonts w:asciiTheme="minorHAnsi" w:hAnsiTheme="minorHAnsi" w:cstheme="minorHAnsi"/>
          <w:iCs/>
          <w:sz w:val="20"/>
          <w:szCs w:val="20"/>
        </w:rPr>
        <w:t>out,t</w:t>
      </w:r>
      <w:proofErr w:type="gramEnd"/>
      <w:r w:rsidRPr="00C51036">
        <w:rPr>
          <w:rFonts w:asciiTheme="minorHAnsi" w:hAnsiTheme="minorHAnsi" w:cstheme="minorHAnsi"/>
          <w:iCs/>
          <w:sz w:val="20"/>
          <w:szCs w:val="20"/>
        </w:rPr>
        <w:t xml:space="preserve">2_out: 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6616B1EE" w14:textId="79BA7F9B"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450AF4" w:rsidRPr="00450AF4">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450AF4" w:rsidRPr="00450AF4">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gramStart"/>
      <w:r w:rsidRPr="00C51036">
        <w:rPr>
          <w:rFonts w:asciiTheme="minorHAnsi" w:hAnsiTheme="minorHAnsi" w:cstheme="minorHAnsi"/>
          <w:iCs/>
          <w:sz w:val="20"/>
          <w:szCs w:val="20"/>
        </w:rPr>
        <w:t>clk,rst</w:t>
      </w:r>
      <w:proofErr w:type="gramEnd"/>
      <w:r w:rsidRPr="00C51036">
        <w:rPr>
          <w:rFonts w:asciiTheme="minorHAnsi" w:hAnsiTheme="minorHAnsi" w:cstheme="minorHAnsi"/>
          <w:iCs/>
          <w:sz w:val="20"/>
          <w:szCs w:val="20"/>
        </w:rPr>
        <w:t xml:space="preserve">,sel_mux_in,sel_mux_a_high2_in: IN </w:t>
      </w:r>
      <w:proofErr w:type="spellStart"/>
      <w:r w:rsidRPr="00C51036">
        <w:rPr>
          <w:rFonts w:asciiTheme="minorHAnsi" w:hAnsiTheme="minorHAnsi" w:cstheme="minorHAnsi"/>
          <w:iCs/>
          <w:sz w:val="20"/>
          <w:szCs w:val="20"/>
        </w:rPr>
        <w:t>std_logic</w:t>
      </w:r>
      <w:proofErr w:type="spellEnd"/>
    </w:p>
    <w:p w14:paraId="0FB4D905" w14:textId="079D9B06"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832FC9" w:rsidRPr="00D92157">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450AF4" w:rsidRPr="00450AF4">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
    <w:p w14:paraId="27F65B53"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END ENTITY;</w:t>
      </w:r>
    </w:p>
    <w:p w14:paraId="311A5612"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A64BEFD"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ARCHITECTURE Circuit OF </w:t>
      </w:r>
      <w:proofErr w:type="spellStart"/>
      <w:r w:rsidRPr="00C51036">
        <w:rPr>
          <w:rFonts w:asciiTheme="minorHAnsi" w:hAnsiTheme="minorHAnsi" w:cstheme="minorHAnsi"/>
          <w:iCs/>
          <w:sz w:val="20"/>
          <w:szCs w:val="20"/>
        </w:rPr>
        <w:t>LFSR_Parallel</w:t>
      </w:r>
      <w:proofErr w:type="spellEnd"/>
      <w:r w:rsidRPr="00C51036">
        <w:rPr>
          <w:rFonts w:asciiTheme="minorHAnsi" w:hAnsiTheme="minorHAnsi" w:cstheme="minorHAnsi"/>
          <w:iCs/>
          <w:sz w:val="20"/>
          <w:szCs w:val="20"/>
        </w:rPr>
        <w:t xml:space="preserve"> IS</w:t>
      </w:r>
    </w:p>
    <w:p w14:paraId="65FFD091"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1F130A8"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COMPONENT </w:t>
      </w:r>
      <w:proofErr w:type="spellStart"/>
      <w:r w:rsidRPr="00C51036">
        <w:rPr>
          <w:rFonts w:asciiTheme="minorHAnsi" w:hAnsiTheme="minorHAnsi" w:cstheme="minorHAnsi"/>
          <w:iCs/>
          <w:sz w:val="20"/>
          <w:szCs w:val="20"/>
        </w:rPr>
        <w:t>Multiply_XOR</w:t>
      </w:r>
      <w:proofErr w:type="spellEnd"/>
      <w:r w:rsidRPr="00C51036">
        <w:rPr>
          <w:rFonts w:asciiTheme="minorHAnsi" w:hAnsiTheme="minorHAnsi" w:cstheme="minorHAnsi"/>
          <w:iCs/>
          <w:sz w:val="20"/>
          <w:szCs w:val="20"/>
        </w:rPr>
        <w:t xml:space="preserve"> IS</w:t>
      </w:r>
    </w:p>
    <w:p w14:paraId="3CE458AD"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C51036">
        <w:rPr>
          <w:rFonts w:asciiTheme="minorHAnsi" w:hAnsiTheme="minorHAnsi" w:cstheme="minorHAnsi"/>
          <w:iCs/>
          <w:sz w:val="20"/>
          <w:szCs w:val="20"/>
        </w:rPr>
        <w:t>PORT(</w:t>
      </w:r>
      <w:proofErr w:type="gramEnd"/>
    </w:p>
    <w:p w14:paraId="1F2AAECE" w14:textId="17B354A6"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E804FB" w:rsidRPr="00E804FB">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w:t>
      </w:r>
      <w:proofErr w:type="gramStart"/>
      <w:r w:rsidRPr="00C51036">
        <w:rPr>
          <w:rFonts w:asciiTheme="minorHAnsi" w:hAnsiTheme="minorHAnsi" w:cstheme="minorHAnsi"/>
          <w:iCs/>
          <w:sz w:val="20"/>
          <w:szCs w:val="20"/>
        </w:rPr>
        <w:t>high,a</w:t>
      </w:r>
      <w:proofErr w:type="gramEnd"/>
      <w:r w:rsidRPr="00C51036">
        <w:rPr>
          <w:rFonts w:asciiTheme="minorHAnsi" w:hAnsiTheme="minorHAnsi" w:cstheme="minorHAnsi"/>
          <w:iCs/>
          <w:sz w:val="20"/>
          <w:szCs w:val="20"/>
        </w:rPr>
        <w:t>_low,b_high,b_low</w:t>
      </w:r>
      <w:proofErr w:type="spell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4380D307" w14:textId="3976D9B1"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E804FB" w:rsidRPr="00E804FB">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w:t>
      </w:r>
      <w:proofErr w:type="gramStart"/>
      <w:r w:rsidRPr="00C51036">
        <w:rPr>
          <w:rFonts w:asciiTheme="minorHAnsi" w:hAnsiTheme="minorHAnsi" w:cstheme="minorHAnsi"/>
          <w:iCs/>
          <w:sz w:val="20"/>
          <w:szCs w:val="20"/>
        </w:rPr>
        <w:t>out,b</w:t>
      </w:r>
      <w:proofErr w:type="gramEnd"/>
      <w:r w:rsidRPr="00C51036">
        <w:rPr>
          <w:rFonts w:asciiTheme="minorHAnsi" w:hAnsiTheme="minorHAnsi" w:cstheme="minorHAnsi"/>
          <w:iCs/>
          <w:sz w:val="20"/>
          <w:szCs w:val="20"/>
        </w:rPr>
        <w:t>_high_new_out</w:t>
      </w:r>
      <w:proofErr w:type="spellEnd"/>
      <w:r w:rsidRPr="00C51036">
        <w:rPr>
          <w:rFonts w:asciiTheme="minorHAnsi" w:hAnsiTheme="minorHAnsi" w:cstheme="minorHAnsi"/>
          <w:iCs/>
          <w:sz w:val="20"/>
          <w:szCs w:val="20"/>
        </w:rPr>
        <w:t xml:space="preserve">: 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402C843E" w14:textId="14B7E831"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E804FB" w:rsidRPr="00D92157">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
    <w:p w14:paraId="06DA0A0E"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5C07228"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lastRenderedPageBreak/>
        <w:t>END COMPONENT;</w:t>
      </w:r>
    </w:p>
    <w:p w14:paraId="72E855C6"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62F86D6"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COMPONENT Register128 IS</w:t>
      </w:r>
    </w:p>
    <w:p w14:paraId="7854ADF5"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GENERIC(</w:t>
      </w:r>
      <w:proofErr w:type="spellStart"/>
      <w:proofErr w:type="gramStart"/>
      <w:r w:rsidRPr="00C51036">
        <w:rPr>
          <w:rFonts w:asciiTheme="minorHAnsi" w:hAnsiTheme="minorHAnsi" w:cstheme="minorHAnsi"/>
          <w:iCs/>
          <w:sz w:val="20"/>
          <w:szCs w:val="20"/>
        </w:rPr>
        <w:t>N:integer</w:t>
      </w:r>
      <w:proofErr w:type="spellEnd"/>
      <w:proofErr w:type="gramEnd"/>
      <w:r w:rsidRPr="00C51036">
        <w:rPr>
          <w:rFonts w:asciiTheme="minorHAnsi" w:hAnsiTheme="minorHAnsi" w:cstheme="minorHAnsi"/>
          <w:iCs/>
          <w:sz w:val="20"/>
          <w:szCs w:val="20"/>
        </w:rPr>
        <w:t>:=128);</w:t>
      </w:r>
    </w:p>
    <w:p w14:paraId="63A2979F"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C51036">
        <w:rPr>
          <w:rFonts w:asciiTheme="minorHAnsi" w:hAnsiTheme="minorHAnsi" w:cstheme="minorHAnsi"/>
          <w:iCs/>
          <w:sz w:val="20"/>
          <w:szCs w:val="20"/>
        </w:rPr>
        <w:t>PORT(</w:t>
      </w:r>
      <w:proofErr w:type="gramEnd"/>
    </w:p>
    <w:p w14:paraId="6F9FA645" w14:textId="4E36EEB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 (N-1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5ABA9A67" w14:textId="62C90956"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2509D5" w:rsidRPr="002509D5">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proofErr w:type="gramStart"/>
      <w:r w:rsidRPr="00C51036">
        <w:rPr>
          <w:rFonts w:asciiTheme="minorHAnsi" w:hAnsiTheme="minorHAnsi" w:cstheme="minorHAnsi"/>
          <w:iCs/>
          <w:sz w:val="20"/>
          <w:szCs w:val="20"/>
        </w:rPr>
        <w:t>clk,rst</w:t>
      </w:r>
      <w:proofErr w:type="spellEnd"/>
      <w:proofErr w:type="gram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w:t>
      </w:r>
      <w:proofErr w:type="spellEnd"/>
      <w:r w:rsidRPr="00C51036">
        <w:rPr>
          <w:rFonts w:asciiTheme="minorHAnsi" w:hAnsiTheme="minorHAnsi" w:cstheme="minorHAnsi"/>
          <w:iCs/>
          <w:sz w:val="20"/>
          <w:szCs w:val="20"/>
        </w:rPr>
        <w:t>;</w:t>
      </w:r>
    </w:p>
    <w:p w14:paraId="43C24CA4" w14:textId="55780AB2"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r w:rsidR="002509D5" w:rsidRPr="002509D5">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reg_out:OUT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 (N-1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100306A6" w14:textId="793F426D"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2509D5" w:rsidRPr="00D92157">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
    <w:p w14:paraId="5F22C454"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END COMPONENT;</w:t>
      </w:r>
    </w:p>
    <w:p w14:paraId="53D2A2EE"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2C16B30"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COMPONENT Mux IS</w:t>
      </w:r>
    </w:p>
    <w:p w14:paraId="6139EB66"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GENERIC(</w:t>
      </w:r>
      <w:proofErr w:type="spellStart"/>
      <w:proofErr w:type="gramStart"/>
      <w:r w:rsidRPr="00C51036">
        <w:rPr>
          <w:rFonts w:asciiTheme="minorHAnsi" w:hAnsiTheme="minorHAnsi" w:cstheme="minorHAnsi"/>
          <w:iCs/>
          <w:sz w:val="20"/>
          <w:szCs w:val="20"/>
        </w:rPr>
        <w:t>N:integer</w:t>
      </w:r>
      <w:proofErr w:type="spellEnd"/>
      <w:proofErr w:type="gramEnd"/>
      <w:r w:rsidRPr="00C51036">
        <w:rPr>
          <w:rFonts w:asciiTheme="minorHAnsi" w:hAnsiTheme="minorHAnsi" w:cstheme="minorHAnsi"/>
          <w:iCs/>
          <w:sz w:val="20"/>
          <w:szCs w:val="20"/>
        </w:rPr>
        <w:t>);</w:t>
      </w:r>
    </w:p>
    <w:p w14:paraId="06089587"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C51036">
        <w:rPr>
          <w:rFonts w:asciiTheme="minorHAnsi" w:hAnsiTheme="minorHAnsi" w:cstheme="minorHAnsi"/>
          <w:iCs/>
          <w:sz w:val="20"/>
          <w:szCs w:val="20"/>
        </w:rPr>
        <w:t>PORT(</w:t>
      </w:r>
      <w:proofErr w:type="gramEnd"/>
    </w:p>
    <w:p w14:paraId="125D1DFC" w14:textId="61DEE7BB"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55427A" w:rsidRPr="0055427A">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proofErr w:type="gramStart"/>
      <w:r w:rsidRPr="00C51036">
        <w:rPr>
          <w:rFonts w:asciiTheme="minorHAnsi" w:hAnsiTheme="minorHAnsi" w:cstheme="minorHAnsi"/>
          <w:iCs/>
          <w:sz w:val="20"/>
          <w:szCs w:val="20"/>
        </w:rPr>
        <w:t>a,b</w:t>
      </w:r>
      <w:proofErr w:type="spellEnd"/>
      <w:proofErr w:type="gram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 (N-1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1953FA08" w14:textId="3F6CD99C"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55427A" w:rsidRPr="0055427A">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c: OUT </w:t>
      </w:r>
      <w:proofErr w:type="spellStart"/>
      <w:r w:rsidRPr="00C51036">
        <w:rPr>
          <w:rFonts w:asciiTheme="minorHAnsi" w:hAnsiTheme="minorHAnsi" w:cstheme="minorHAnsi"/>
          <w:iCs/>
          <w:sz w:val="20"/>
          <w:szCs w:val="20"/>
        </w:rPr>
        <w:t>std_logic_</w:t>
      </w:r>
      <w:proofErr w:type="gramStart"/>
      <w:r w:rsidRPr="00C51036">
        <w:rPr>
          <w:rFonts w:asciiTheme="minorHAnsi" w:hAnsiTheme="minorHAnsi" w:cstheme="minorHAnsi"/>
          <w:iCs/>
          <w:sz w:val="20"/>
          <w:szCs w:val="20"/>
        </w:rPr>
        <w:t>vector</w:t>
      </w:r>
      <w:proofErr w:type="spellEnd"/>
      <w:r w:rsidRPr="00C51036">
        <w:rPr>
          <w:rFonts w:asciiTheme="minorHAnsi" w:hAnsiTheme="minorHAnsi" w:cstheme="minorHAnsi"/>
          <w:iCs/>
          <w:sz w:val="20"/>
          <w:szCs w:val="20"/>
        </w:rPr>
        <w:t>(</w:t>
      </w:r>
      <w:proofErr w:type="gramEnd"/>
      <w:r w:rsidRPr="00C51036">
        <w:rPr>
          <w:rFonts w:asciiTheme="minorHAnsi" w:hAnsiTheme="minorHAnsi" w:cstheme="minorHAnsi"/>
          <w:iCs/>
          <w:sz w:val="20"/>
          <w:szCs w:val="20"/>
        </w:rPr>
        <w:t xml:space="preserve">N-1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45ABC233" w14:textId="4DE505FF"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55427A" w:rsidRPr="00D92157">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sel</w:t>
      </w:r>
      <w:proofErr w:type="spellEnd"/>
      <w:r w:rsidRPr="00C51036">
        <w:rPr>
          <w:rFonts w:asciiTheme="minorHAnsi" w:hAnsiTheme="minorHAnsi" w:cstheme="minorHAnsi"/>
          <w:iCs/>
          <w:sz w:val="20"/>
          <w:szCs w:val="20"/>
        </w:rPr>
        <w:t xml:space="preserve">: IN </w:t>
      </w:r>
      <w:proofErr w:type="spellStart"/>
      <w:r w:rsidRPr="00C51036">
        <w:rPr>
          <w:rFonts w:asciiTheme="minorHAnsi" w:hAnsiTheme="minorHAnsi" w:cstheme="minorHAnsi"/>
          <w:iCs/>
          <w:sz w:val="20"/>
          <w:szCs w:val="20"/>
        </w:rPr>
        <w:t>std_logic</w:t>
      </w:r>
      <w:proofErr w:type="spellEnd"/>
    </w:p>
    <w:p w14:paraId="6945E854" w14:textId="6623D6AF"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0055427A" w:rsidRPr="00D92157">
        <w:rPr>
          <w:rFonts w:asciiTheme="minorHAnsi" w:hAnsiTheme="minorHAnsi" w:cstheme="minorHAnsi"/>
          <w:iCs/>
          <w:sz w:val="20"/>
          <w:szCs w:val="20"/>
        </w:rPr>
        <w:t xml:space="preserve"> </w:t>
      </w:r>
      <w:r w:rsidR="00D453E6" w:rsidRPr="00C51036">
        <w:rPr>
          <w:rFonts w:asciiTheme="minorHAnsi" w:hAnsiTheme="minorHAnsi" w:cstheme="minorHAnsi"/>
          <w:iCs/>
          <w:sz w:val="20"/>
          <w:szCs w:val="20"/>
        </w:rPr>
        <w:t xml:space="preserve">  </w:t>
      </w:r>
      <w:r w:rsidRPr="00C51036">
        <w:rPr>
          <w:rFonts w:asciiTheme="minorHAnsi" w:hAnsiTheme="minorHAnsi" w:cstheme="minorHAnsi"/>
          <w:iCs/>
          <w:sz w:val="20"/>
          <w:szCs w:val="20"/>
        </w:rPr>
        <w:t xml:space="preserve">   );</w:t>
      </w:r>
    </w:p>
    <w:p w14:paraId="39ADDC7A" w14:textId="5CE0684B"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END COMPONENT; </w:t>
      </w:r>
    </w:p>
    <w:p w14:paraId="5DEFFE0C"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AF2085F"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a_high_</w:t>
      </w:r>
      <w:proofErr w:type="gramStart"/>
      <w:r w:rsidRPr="00C51036">
        <w:rPr>
          <w:rFonts w:asciiTheme="minorHAnsi" w:hAnsiTheme="minorHAnsi" w:cstheme="minorHAnsi"/>
          <w:iCs/>
          <w:sz w:val="20"/>
          <w:szCs w:val="20"/>
        </w:rPr>
        <w:t>out,a</w:t>
      </w:r>
      <w:proofErr w:type="gramEnd"/>
      <w:r w:rsidRPr="00C51036">
        <w:rPr>
          <w:rFonts w:asciiTheme="minorHAnsi" w:hAnsiTheme="minorHAnsi" w:cstheme="minorHAnsi"/>
          <w:iCs/>
          <w:sz w:val="20"/>
          <w:szCs w:val="20"/>
        </w:rPr>
        <w:t xml:space="preserve">_low_out,b_high_out,b_low_out,a_high_new_out,b_high_new_out: </w:t>
      </w:r>
      <w:proofErr w:type="spellStart"/>
      <w:r w:rsidRPr="00C51036">
        <w:rPr>
          <w:rFonts w:asciiTheme="minorHAnsi" w:hAnsiTheme="minorHAnsi" w:cstheme="minorHAnsi"/>
          <w:iCs/>
          <w:sz w:val="20"/>
          <w:szCs w:val="20"/>
        </w:rPr>
        <w:t>std_logic_vector</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12380193"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SIGNAL mux_b_low_</w:t>
      </w:r>
      <w:proofErr w:type="gramStart"/>
      <w:r w:rsidRPr="00C51036">
        <w:rPr>
          <w:rFonts w:asciiTheme="minorHAnsi" w:hAnsiTheme="minorHAnsi" w:cstheme="minorHAnsi"/>
          <w:iCs/>
          <w:sz w:val="20"/>
          <w:szCs w:val="20"/>
        </w:rPr>
        <w:t>out,mux</w:t>
      </w:r>
      <w:proofErr w:type="gramEnd"/>
      <w:r w:rsidRPr="00C51036">
        <w:rPr>
          <w:rFonts w:asciiTheme="minorHAnsi" w:hAnsiTheme="minorHAnsi" w:cstheme="minorHAnsi"/>
          <w:iCs/>
          <w:sz w:val="20"/>
          <w:szCs w:val="20"/>
        </w:rPr>
        <w:t xml:space="preserve">_a_low_out,mux_b_high_out,mux_a_high_out,mux_a_high2_out:std_logic_vector(127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09A12ECF"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SIGNAL </w:t>
      </w:r>
      <w:proofErr w:type="spellStart"/>
      <w:r w:rsidRPr="00C51036">
        <w:rPr>
          <w:rFonts w:asciiTheme="minorHAnsi" w:hAnsiTheme="minorHAnsi" w:cstheme="minorHAnsi"/>
          <w:iCs/>
          <w:sz w:val="20"/>
          <w:szCs w:val="20"/>
        </w:rPr>
        <w:t>a_high_xor_</w:t>
      </w:r>
      <w:proofErr w:type="gramStart"/>
      <w:r w:rsidRPr="00C51036">
        <w:rPr>
          <w:rFonts w:asciiTheme="minorHAnsi" w:hAnsiTheme="minorHAnsi" w:cstheme="minorHAnsi"/>
          <w:iCs/>
          <w:sz w:val="20"/>
          <w:szCs w:val="20"/>
        </w:rPr>
        <w:t>keystream:std</w:t>
      </w:r>
      <w:proofErr w:type="gramEnd"/>
      <w:r w:rsidRPr="00C51036">
        <w:rPr>
          <w:rFonts w:asciiTheme="minorHAnsi" w:hAnsiTheme="minorHAnsi" w:cstheme="minorHAnsi"/>
          <w:iCs/>
          <w:sz w:val="20"/>
          <w:szCs w:val="20"/>
        </w:rPr>
        <w:t>_logic_vector</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w:t>
      </w:r>
    </w:p>
    <w:p w14:paraId="078D7CD7"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BEGIN </w:t>
      </w:r>
    </w:p>
    <w:p w14:paraId="59FAFC13"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CA5590B"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C51036">
        <w:rPr>
          <w:rFonts w:asciiTheme="minorHAnsi" w:hAnsiTheme="minorHAnsi" w:cstheme="minorHAnsi"/>
          <w:iCs/>
          <w:sz w:val="20"/>
          <w:szCs w:val="20"/>
        </w:rPr>
        <w:t>mux_BL</w:t>
      </w:r>
      <w:proofErr w:type="spellEnd"/>
      <w:r w:rsidRPr="00C51036">
        <w:rPr>
          <w:rFonts w:asciiTheme="minorHAnsi" w:hAnsiTheme="minorHAnsi" w:cstheme="minorHAnsi"/>
          <w:iCs/>
          <w:sz w:val="20"/>
          <w:szCs w:val="20"/>
        </w:rPr>
        <w:t xml:space="preserve">: Mux GENERIC MAP (N=&gt;128) PORT </w:t>
      </w:r>
      <w:proofErr w:type="gramStart"/>
      <w:r w:rsidRPr="00C51036">
        <w:rPr>
          <w:rFonts w:asciiTheme="minorHAnsi" w:hAnsiTheme="minorHAnsi" w:cstheme="minorHAnsi"/>
          <w:iCs/>
          <w:sz w:val="20"/>
          <w:szCs w:val="20"/>
        </w:rPr>
        <w:t>MAP(</w:t>
      </w:r>
      <w:proofErr w:type="gramEnd"/>
      <w:r w:rsidRPr="00C51036">
        <w:rPr>
          <w:rFonts w:asciiTheme="minorHAnsi" w:hAnsiTheme="minorHAnsi" w:cstheme="minorHAnsi"/>
          <w:iCs/>
          <w:sz w:val="20"/>
          <w:szCs w:val="20"/>
        </w:rPr>
        <w:t xml:space="preserve">a =&gt; </w:t>
      </w:r>
      <w:proofErr w:type="spellStart"/>
      <w:r w:rsidRPr="00C51036">
        <w:rPr>
          <w:rFonts w:asciiTheme="minorHAnsi" w:hAnsiTheme="minorHAnsi" w:cstheme="minorHAnsi"/>
          <w:iCs/>
          <w:sz w:val="20"/>
          <w:szCs w:val="20"/>
        </w:rPr>
        <w:t>b_high_out</w:t>
      </w:r>
      <w:proofErr w:type="spellEnd"/>
      <w:r w:rsidRPr="00C51036">
        <w:rPr>
          <w:rFonts w:asciiTheme="minorHAnsi" w:hAnsiTheme="minorHAnsi" w:cstheme="minorHAnsi"/>
          <w:iCs/>
          <w:sz w:val="20"/>
          <w:szCs w:val="20"/>
        </w:rPr>
        <w:t xml:space="preserve">, b =&gt;  (0 =&gt; '0', OTHERS =&gt; '0'), c =&gt; </w:t>
      </w:r>
      <w:proofErr w:type="spellStart"/>
      <w:r w:rsidRPr="00C51036">
        <w:rPr>
          <w:rFonts w:asciiTheme="minorHAnsi" w:hAnsiTheme="minorHAnsi" w:cstheme="minorHAnsi"/>
          <w:iCs/>
          <w:sz w:val="20"/>
          <w:szCs w:val="20"/>
        </w:rPr>
        <w:t>mux_b_low_out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sel</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sel_mux_in</w:t>
      </w:r>
      <w:proofErr w:type="spellEnd"/>
      <w:r w:rsidRPr="00C51036">
        <w:rPr>
          <w:rFonts w:asciiTheme="minorHAnsi" w:hAnsiTheme="minorHAnsi" w:cstheme="minorHAnsi"/>
          <w:iCs/>
          <w:sz w:val="20"/>
          <w:szCs w:val="20"/>
        </w:rPr>
        <w:t>);</w:t>
      </w:r>
    </w:p>
    <w:p w14:paraId="3E55C34D"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C51036">
        <w:rPr>
          <w:rFonts w:asciiTheme="minorHAnsi" w:hAnsiTheme="minorHAnsi" w:cstheme="minorHAnsi"/>
          <w:iCs/>
          <w:sz w:val="20"/>
          <w:szCs w:val="20"/>
        </w:rPr>
        <w:t>mux_BH</w:t>
      </w:r>
      <w:proofErr w:type="spellEnd"/>
      <w:r w:rsidRPr="00C51036">
        <w:rPr>
          <w:rFonts w:asciiTheme="minorHAnsi" w:hAnsiTheme="minorHAnsi" w:cstheme="minorHAnsi"/>
          <w:iCs/>
          <w:sz w:val="20"/>
          <w:szCs w:val="20"/>
        </w:rPr>
        <w:t xml:space="preserve">: Mux GENERIC MAP (N=&gt;128) PORT </w:t>
      </w:r>
      <w:proofErr w:type="gramStart"/>
      <w:r w:rsidRPr="00C51036">
        <w:rPr>
          <w:rFonts w:asciiTheme="minorHAnsi" w:hAnsiTheme="minorHAnsi" w:cstheme="minorHAnsi"/>
          <w:iCs/>
          <w:sz w:val="20"/>
          <w:szCs w:val="20"/>
        </w:rPr>
        <w:t>MAP(</w:t>
      </w:r>
      <w:proofErr w:type="gramEnd"/>
      <w:r w:rsidRPr="00C51036">
        <w:rPr>
          <w:rFonts w:asciiTheme="minorHAnsi" w:hAnsiTheme="minorHAnsi" w:cstheme="minorHAnsi"/>
          <w:iCs/>
          <w:sz w:val="20"/>
          <w:szCs w:val="20"/>
        </w:rPr>
        <w:t xml:space="preserve">a =&gt; </w:t>
      </w:r>
      <w:proofErr w:type="spellStart"/>
      <w:r w:rsidRPr="00C51036">
        <w:rPr>
          <w:rFonts w:asciiTheme="minorHAnsi" w:hAnsiTheme="minorHAnsi" w:cstheme="minorHAnsi"/>
          <w:iCs/>
          <w:sz w:val="20"/>
          <w:szCs w:val="20"/>
        </w:rPr>
        <w:t>b_high_new_out</w:t>
      </w:r>
      <w:proofErr w:type="spellEnd"/>
      <w:r w:rsidRPr="00C51036">
        <w:rPr>
          <w:rFonts w:asciiTheme="minorHAnsi" w:hAnsiTheme="minorHAnsi" w:cstheme="minorHAnsi"/>
          <w:iCs/>
          <w:sz w:val="20"/>
          <w:szCs w:val="20"/>
        </w:rPr>
        <w:t xml:space="preserve">, b =&gt; </w:t>
      </w:r>
      <w:proofErr w:type="spellStart"/>
      <w:r w:rsidRPr="00C51036">
        <w:rPr>
          <w:rFonts w:asciiTheme="minorHAnsi" w:hAnsiTheme="minorHAnsi" w:cstheme="minorHAnsi"/>
          <w:iCs/>
          <w:sz w:val="20"/>
          <w:szCs w:val="20"/>
        </w:rPr>
        <w:t>k_in</w:t>
      </w:r>
      <w:proofErr w:type="spellEnd"/>
      <w:r w:rsidRPr="00C51036">
        <w:rPr>
          <w:rFonts w:asciiTheme="minorHAnsi" w:hAnsiTheme="minorHAnsi" w:cstheme="minorHAnsi"/>
          <w:iCs/>
          <w:sz w:val="20"/>
          <w:szCs w:val="20"/>
        </w:rPr>
        <w:t xml:space="preserve">(255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128), c =&gt; </w:t>
      </w:r>
      <w:proofErr w:type="spellStart"/>
      <w:r w:rsidRPr="00C51036">
        <w:rPr>
          <w:rFonts w:asciiTheme="minorHAnsi" w:hAnsiTheme="minorHAnsi" w:cstheme="minorHAnsi"/>
          <w:iCs/>
          <w:sz w:val="20"/>
          <w:szCs w:val="20"/>
        </w:rPr>
        <w:t>mux_b_high_out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sel</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sel_mux_in</w:t>
      </w:r>
      <w:proofErr w:type="spellEnd"/>
      <w:r w:rsidRPr="00C51036">
        <w:rPr>
          <w:rFonts w:asciiTheme="minorHAnsi" w:hAnsiTheme="minorHAnsi" w:cstheme="minorHAnsi"/>
          <w:iCs/>
          <w:sz w:val="20"/>
          <w:szCs w:val="20"/>
        </w:rPr>
        <w:t>);</w:t>
      </w:r>
    </w:p>
    <w:p w14:paraId="7B3245AC"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C51036">
        <w:rPr>
          <w:rFonts w:asciiTheme="minorHAnsi" w:hAnsiTheme="minorHAnsi" w:cstheme="minorHAnsi"/>
          <w:iCs/>
          <w:sz w:val="20"/>
          <w:szCs w:val="20"/>
        </w:rPr>
        <w:t>mux_AL</w:t>
      </w:r>
      <w:proofErr w:type="spellEnd"/>
      <w:r w:rsidRPr="00C51036">
        <w:rPr>
          <w:rFonts w:asciiTheme="minorHAnsi" w:hAnsiTheme="minorHAnsi" w:cstheme="minorHAnsi"/>
          <w:iCs/>
          <w:sz w:val="20"/>
          <w:szCs w:val="20"/>
        </w:rPr>
        <w:t xml:space="preserve">: Mux GENERIC MAP (N=&gt;128) PORT </w:t>
      </w:r>
      <w:proofErr w:type="gramStart"/>
      <w:r w:rsidRPr="00C51036">
        <w:rPr>
          <w:rFonts w:asciiTheme="minorHAnsi" w:hAnsiTheme="minorHAnsi" w:cstheme="minorHAnsi"/>
          <w:iCs/>
          <w:sz w:val="20"/>
          <w:szCs w:val="20"/>
        </w:rPr>
        <w:t>MAP(</w:t>
      </w:r>
      <w:proofErr w:type="gramEnd"/>
      <w:r w:rsidRPr="00C51036">
        <w:rPr>
          <w:rFonts w:asciiTheme="minorHAnsi" w:hAnsiTheme="minorHAnsi" w:cstheme="minorHAnsi"/>
          <w:iCs/>
          <w:sz w:val="20"/>
          <w:szCs w:val="20"/>
        </w:rPr>
        <w:t xml:space="preserve">a =&gt; </w:t>
      </w:r>
      <w:proofErr w:type="spellStart"/>
      <w:r w:rsidRPr="00C51036">
        <w:rPr>
          <w:rFonts w:asciiTheme="minorHAnsi" w:hAnsiTheme="minorHAnsi" w:cstheme="minorHAnsi"/>
          <w:iCs/>
          <w:sz w:val="20"/>
          <w:szCs w:val="20"/>
        </w:rPr>
        <w:t>a_high_out</w:t>
      </w:r>
      <w:proofErr w:type="spellEnd"/>
      <w:r w:rsidRPr="00C51036">
        <w:rPr>
          <w:rFonts w:asciiTheme="minorHAnsi" w:hAnsiTheme="minorHAnsi" w:cstheme="minorHAnsi"/>
          <w:iCs/>
          <w:sz w:val="20"/>
          <w:szCs w:val="20"/>
        </w:rPr>
        <w:t xml:space="preserve">, b =&gt; </w:t>
      </w:r>
      <w:proofErr w:type="spellStart"/>
      <w:r w:rsidRPr="00C51036">
        <w:rPr>
          <w:rFonts w:asciiTheme="minorHAnsi" w:hAnsiTheme="minorHAnsi" w:cstheme="minorHAnsi"/>
          <w:iCs/>
          <w:sz w:val="20"/>
          <w:szCs w:val="20"/>
        </w:rPr>
        <w:t>iv_in</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 c =&gt; </w:t>
      </w:r>
      <w:proofErr w:type="spellStart"/>
      <w:r w:rsidRPr="00C51036">
        <w:rPr>
          <w:rFonts w:asciiTheme="minorHAnsi" w:hAnsiTheme="minorHAnsi" w:cstheme="minorHAnsi"/>
          <w:iCs/>
          <w:sz w:val="20"/>
          <w:szCs w:val="20"/>
        </w:rPr>
        <w:t>mux_a_low_out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sel</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sel_mux_in</w:t>
      </w:r>
      <w:proofErr w:type="spellEnd"/>
      <w:r w:rsidRPr="00C51036">
        <w:rPr>
          <w:rFonts w:asciiTheme="minorHAnsi" w:hAnsiTheme="minorHAnsi" w:cstheme="minorHAnsi"/>
          <w:iCs/>
          <w:sz w:val="20"/>
          <w:szCs w:val="20"/>
        </w:rPr>
        <w:t>);</w:t>
      </w:r>
    </w:p>
    <w:p w14:paraId="52A7DC7B"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C51036">
        <w:rPr>
          <w:rFonts w:asciiTheme="minorHAnsi" w:hAnsiTheme="minorHAnsi" w:cstheme="minorHAnsi"/>
          <w:iCs/>
          <w:sz w:val="20"/>
          <w:szCs w:val="20"/>
        </w:rPr>
        <w:t>mux_AH</w:t>
      </w:r>
      <w:proofErr w:type="spellEnd"/>
      <w:r w:rsidRPr="00C51036">
        <w:rPr>
          <w:rFonts w:asciiTheme="minorHAnsi" w:hAnsiTheme="minorHAnsi" w:cstheme="minorHAnsi"/>
          <w:iCs/>
          <w:sz w:val="20"/>
          <w:szCs w:val="20"/>
        </w:rPr>
        <w:t xml:space="preserve">: Mux GENERIC MAP (N=&gt;128) PORT </w:t>
      </w:r>
      <w:proofErr w:type="gramStart"/>
      <w:r w:rsidRPr="00C51036">
        <w:rPr>
          <w:rFonts w:asciiTheme="minorHAnsi" w:hAnsiTheme="minorHAnsi" w:cstheme="minorHAnsi"/>
          <w:iCs/>
          <w:sz w:val="20"/>
          <w:szCs w:val="20"/>
        </w:rPr>
        <w:t>MAP(</w:t>
      </w:r>
      <w:proofErr w:type="gramEnd"/>
      <w:r w:rsidRPr="00C51036">
        <w:rPr>
          <w:rFonts w:asciiTheme="minorHAnsi" w:hAnsiTheme="minorHAnsi" w:cstheme="minorHAnsi"/>
          <w:iCs/>
          <w:sz w:val="20"/>
          <w:szCs w:val="20"/>
        </w:rPr>
        <w:t xml:space="preserve">a =&gt; </w:t>
      </w:r>
      <w:proofErr w:type="spellStart"/>
      <w:r w:rsidRPr="00C51036">
        <w:rPr>
          <w:rFonts w:asciiTheme="minorHAnsi" w:hAnsiTheme="minorHAnsi" w:cstheme="minorHAnsi"/>
          <w:iCs/>
          <w:sz w:val="20"/>
          <w:szCs w:val="20"/>
        </w:rPr>
        <w:t>a_high_new_out</w:t>
      </w:r>
      <w:proofErr w:type="spellEnd"/>
      <w:r w:rsidRPr="00C51036">
        <w:rPr>
          <w:rFonts w:asciiTheme="minorHAnsi" w:hAnsiTheme="minorHAnsi" w:cstheme="minorHAnsi"/>
          <w:iCs/>
          <w:sz w:val="20"/>
          <w:szCs w:val="20"/>
        </w:rPr>
        <w:t xml:space="preserve">, b =&gt; </w:t>
      </w:r>
      <w:proofErr w:type="spellStart"/>
      <w:r w:rsidRPr="00C51036">
        <w:rPr>
          <w:rFonts w:asciiTheme="minorHAnsi" w:hAnsiTheme="minorHAnsi" w:cstheme="minorHAnsi"/>
          <w:iCs/>
          <w:sz w:val="20"/>
          <w:szCs w:val="20"/>
        </w:rPr>
        <w:t>k_in</w:t>
      </w:r>
      <w:proofErr w:type="spellEnd"/>
      <w:r w:rsidRPr="00C51036">
        <w:rPr>
          <w:rFonts w:asciiTheme="minorHAnsi" w:hAnsiTheme="minorHAnsi" w:cstheme="minorHAnsi"/>
          <w:iCs/>
          <w:sz w:val="20"/>
          <w:szCs w:val="20"/>
        </w:rPr>
        <w:t xml:space="preserve">(127 </w:t>
      </w:r>
      <w:proofErr w:type="spellStart"/>
      <w:r w:rsidRPr="00C51036">
        <w:rPr>
          <w:rFonts w:asciiTheme="minorHAnsi" w:hAnsiTheme="minorHAnsi" w:cstheme="minorHAnsi"/>
          <w:iCs/>
          <w:sz w:val="20"/>
          <w:szCs w:val="20"/>
        </w:rPr>
        <w:t>downto</w:t>
      </w:r>
      <w:proofErr w:type="spellEnd"/>
      <w:r w:rsidRPr="00C51036">
        <w:rPr>
          <w:rFonts w:asciiTheme="minorHAnsi" w:hAnsiTheme="minorHAnsi" w:cstheme="minorHAnsi"/>
          <w:iCs/>
          <w:sz w:val="20"/>
          <w:szCs w:val="20"/>
        </w:rPr>
        <w:t xml:space="preserve"> 0), c =&gt; </w:t>
      </w:r>
      <w:proofErr w:type="spellStart"/>
      <w:r w:rsidRPr="00C51036">
        <w:rPr>
          <w:rFonts w:asciiTheme="minorHAnsi" w:hAnsiTheme="minorHAnsi" w:cstheme="minorHAnsi"/>
          <w:iCs/>
          <w:sz w:val="20"/>
          <w:szCs w:val="20"/>
        </w:rPr>
        <w:t>mux_a_high_out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sel</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sel_mux_in</w:t>
      </w:r>
      <w:proofErr w:type="spellEnd"/>
      <w:r w:rsidRPr="00C51036">
        <w:rPr>
          <w:rFonts w:asciiTheme="minorHAnsi" w:hAnsiTheme="minorHAnsi" w:cstheme="minorHAnsi"/>
          <w:iCs/>
          <w:sz w:val="20"/>
          <w:szCs w:val="20"/>
        </w:rPr>
        <w:t>);</w:t>
      </w:r>
    </w:p>
    <w:p w14:paraId="0CC24469"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C51036">
        <w:rPr>
          <w:rFonts w:asciiTheme="minorHAnsi" w:hAnsiTheme="minorHAnsi" w:cstheme="minorHAnsi"/>
          <w:iCs/>
          <w:sz w:val="20"/>
          <w:szCs w:val="20"/>
        </w:rPr>
        <w:t>a_high_xor_keystream</w:t>
      </w:r>
      <w:proofErr w:type="spellEnd"/>
      <w:r w:rsidRPr="00C51036">
        <w:rPr>
          <w:rFonts w:asciiTheme="minorHAnsi" w:hAnsiTheme="minorHAnsi" w:cstheme="minorHAnsi"/>
          <w:iCs/>
          <w:sz w:val="20"/>
          <w:szCs w:val="20"/>
        </w:rPr>
        <w:t xml:space="preserve"> &lt;= </w:t>
      </w:r>
      <w:proofErr w:type="spellStart"/>
      <w:r w:rsidRPr="00C51036">
        <w:rPr>
          <w:rFonts w:asciiTheme="minorHAnsi" w:hAnsiTheme="minorHAnsi" w:cstheme="minorHAnsi"/>
          <w:iCs/>
          <w:sz w:val="20"/>
          <w:szCs w:val="20"/>
        </w:rPr>
        <w:t>a_high_new_out</w:t>
      </w:r>
      <w:proofErr w:type="spellEnd"/>
      <w:r w:rsidRPr="00C51036">
        <w:rPr>
          <w:rFonts w:asciiTheme="minorHAnsi" w:hAnsiTheme="minorHAnsi" w:cstheme="minorHAnsi"/>
          <w:iCs/>
          <w:sz w:val="20"/>
          <w:szCs w:val="20"/>
        </w:rPr>
        <w:t xml:space="preserve"> XOR </w:t>
      </w:r>
      <w:proofErr w:type="spellStart"/>
      <w:r w:rsidRPr="00C51036">
        <w:rPr>
          <w:rFonts w:asciiTheme="minorHAnsi" w:hAnsiTheme="minorHAnsi" w:cstheme="minorHAnsi"/>
          <w:iCs/>
          <w:sz w:val="20"/>
          <w:szCs w:val="20"/>
        </w:rPr>
        <w:t>keystream_in</w:t>
      </w:r>
      <w:proofErr w:type="spellEnd"/>
      <w:r w:rsidRPr="00C51036">
        <w:rPr>
          <w:rFonts w:asciiTheme="minorHAnsi" w:hAnsiTheme="minorHAnsi" w:cstheme="minorHAnsi"/>
          <w:iCs/>
          <w:sz w:val="20"/>
          <w:szCs w:val="20"/>
        </w:rPr>
        <w:t>;</w:t>
      </w:r>
    </w:p>
    <w:p w14:paraId="13C72EF0"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mux_AH2: mux GENERIC MAP (N=&gt;128) PORT </w:t>
      </w:r>
      <w:proofErr w:type="gramStart"/>
      <w:r w:rsidRPr="00C51036">
        <w:rPr>
          <w:rFonts w:asciiTheme="minorHAnsi" w:hAnsiTheme="minorHAnsi" w:cstheme="minorHAnsi"/>
          <w:iCs/>
          <w:sz w:val="20"/>
          <w:szCs w:val="20"/>
        </w:rPr>
        <w:t>MAP(</w:t>
      </w:r>
      <w:proofErr w:type="gramEnd"/>
      <w:r w:rsidRPr="00C51036">
        <w:rPr>
          <w:rFonts w:asciiTheme="minorHAnsi" w:hAnsiTheme="minorHAnsi" w:cstheme="minorHAnsi"/>
          <w:iCs/>
          <w:sz w:val="20"/>
          <w:szCs w:val="20"/>
        </w:rPr>
        <w:t xml:space="preserve">a =&gt; </w:t>
      </w:r>
      <w:proofErr w:type="spellStart"/>
      <w:r w:rsidRPr="00C51036">
        <w:rPr>
          <w:rFonts w:asciiTheme="minorHAnsi" w:hAnsiTheme="minorHAnsi" w:cstheme="minorHAnsi"/>
          <w:iCs/>
          <w:sz w:val="20"/>
          <w:szCs w:val="20"/>
        </w:rPr>
        <w:t>mux_a_high_out</w:t>
      </w:r>
      <w:proofErr w:type="spellEnd"/>
      <w:r w:rsidRPr="00C51036">
        <w:rPr>
          <w:rFonts w:asciiTheme="minorHAnsi" w:hAnsiTheme="minorHAnsi" w:cstheme="minorHAnsi"/>
          <w:iCs/>
          <w:sz w:val="20"/>
          <w:szCs w:val="20"/>
        </w:rPr>
        <w:t xml:space="preserve">, b =&gt; </w:t>
      </w:r>
      <w:proofErr w:type="spellStart"/>
      <w:r w:rsidRPr="00C51036">
        <w:rPr>
          <w:rFonts w:asciiTheme="minorHAnsi" w:hAnsiTheme="minorHAnsi" w:cstheme="minorHAnsi"/>
          <w:iCs/>
          <w:sz w:val="20"/>
          <w:szCs w:val="20"/>
        </w:rPr>
        <w:t>a_high_xor_keystream</w:t>
      </w:r>
      <w:proofErr w:type="spellEnd"/>
      <w:r w:rsidRPr="00C51036">
        <w:rPr>
          <w:rFonts w:asciiTheme="minorHAnsi" w:hAnsiTheme="minorHAnsi" w:cstheme="minorHAnsi"/>
          <w:iCs/>
          <w:sz w:val="20"/>
          <w:szCs w:val="20"/>
        </w:rPr>
        <w:t xml:space="preserve">, c =&gt; mux_a_high2_out, </w:t>
      </w:r>
      <w:proofErr w:type="spellStart"/>
      <w:r w:rsidRPr="00C51036">
        <w:rPr>
          <w:rFonts w:asciiTheme="minorHAnsi" w:hAnsiTheme="minorHAnsi" w:cstheme="minorHAnsi"/>
          <w:iCs/>
          <w:sz w:val="20"/>
          <w:szCs w:val="20"/>
        </w:rPr>
        <w:t>sel</w:t>
      </w:r>
      <w:proofErr w:type="spellEnd"/>
      <w:r w:rsidRPr="00C51036">
        <w:rPr>
          <w:rFonts w:asciiTheme="minorHAnsi" w:hAnsiTheme="minorHAnsi" w:cstheme="minorHAnsi"/>
          <w:iCs/>
          <w:sz w:val="20"/>
          <w:szCs w:val="20"/>
        </w:rPr>
        <w:t xml:space="preserve"> =&gt; sel_mux_a_high2_in);</w:t>
      </w:r>
    </w:p>
    <w:p w14:paraId="5B6068E7"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CA55D35"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BL: Register128 PORT </w:t>
      </w:r>
      <w:proofErr w:type="gramStart"/>
      <w:r w:rsidRPr="00C51036">
        <w:rPr>
          <w:rFonts w:asciiTheme="minorHAnsi" w:hAnsiTheme="minorHAnsi" w:cstheme="minorHAnsi"/>
          <w:iCs/>
          <w:sz w:val="20"/>
          <w:szCs w:val="20"/>
        </w:rPr>
        <w:t>MAP(</w:t>
      </w:r>
      <w:proofErr w:type="spellStart"/>
      <w:proofErr w:type="gramEnd"/>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mux_b_low_out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b_low_out</w:t>
      </w:r>
      <w:proofErr w:type="spellEnd"/>
      <w:r w:rsidRPr="00C51036">
        <w:rPr>
          <w:rFonts w:asciiTheme="minorHAnsi" w:hAnsiTheme="minorHAnsi" w:cstheme="minorHAnsi"/>
          <w:iCs/>
          <w:sz w:val="20"/>
          <w:szCs w:val="20"/>
        </w:rPr>
        <w:t>);</w:t>
      </w:r>
    </w:p>
    <w:p w14:paraId="0EF57454"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BH: Register128 PORT </w:t>
      </w:r>
      <w:proofErr w:type="gramStart"/>
      <w:r w:rsidRPr="00C51036">
        <w:rPr>
          <w:rFonts w:asciiTheme="minorHAnsi" w:hAnsiTheme="minorHAnsi" w:cstheme="minorHAnsi"/>
          <w:iCs/>
          <w:sz w:val="20"/>
          <w:szCs w:val="20"/>
        </w:rPr>
        <w:t>MAP(</w:t>
      </w:r>
      <w:proofErr w:type="spellStart"/>
      <w:proofErr w:type="gramEnd"/>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mux_b_high_out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b_high_out</w:t>
      </w:r>
      <w:proofErr w:type="spellEnd"/>
      <w:r w:rsidRPr="00C51036">
        <w:rPr>
          <w:rFonts w:asciiTheme="minorHAnsi" w:hAnsiTheme="minorHAnsi" w:cstheme="minorHAnsi"/>
          <w:iCs/>
          <w:sz w:val="20"/>
          <w:szCs w:val="20"/>
        </w:rPr>
        <w:t>);</w:t>
      </w:r>
    </w:p>
    <w:p w14:paraId="797C6539"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AL: Register128 PORT </w:t>
      </w:r>
      <w:proofErr w:type="gramStart"/>
      <w:r w:rsidRPr="00C51036">
        <w:rPr>
          <w:rFonts w:asciiTheme="minorHAnsi" w:hAnsiTheme="minorHAnsi" w:cstheme="minorHAnsi"/>
          <w:iCs/>
          <w:sz w:val="20"/>
          <w:szCs w:val="20"/>
        </w:rPr>
        <w:t>MAP(</w:t>
      </w:r>
      <w:proofErr w:type="spellStart"/>
      <w:proofErr w:type="gramEnd"/>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mux_a_low_out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a_low_out</w:t>
      </w:r>
      <w:proofErr w:type="spellEnd"/>
      <w:r w:rsidRPr="00C51036">
        <w:rPr>
          <w:rFonts w:asciiTheme="minorHAnsi" w:hAnsiTheme="minorHAnsi" w:cstheme="minorHAnsi"/>
          <w:iCs/>
          <w:sz w:val="20"/>
          <w:szCs w:val="20"/>
        </w:rPr>
        <w:t>);</w:t>
      </w:r>
    </w:p>
    <w:p w14:paraId="34442A14"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AH: Register128 PORT </w:t>
      </w:r>
      <w:proofErr w:type="gramStart"/>
      <w:r w:rsidRPr="00C51036">
        <w:rPr>
          <w:rFonts w:asciiTheme="minorHAnsi" w:hAnsiTheme="minorHAnsi" w:cstheme="minorHAnsi"/>
          <w:iCs/>
          <w:sz w:val="20"/>
          <w:szCs w:val="20"/>
        </w:rPr>
        <w:t>MAP(</w:t>
      </w:r>
      <w:proofErr w:type="spellStart"/>
      <w:proofErr w:type="gramEnd"/>
      <w:r w:rsidRPr="00C51036">
        <w:rPr>
          <w:rFonts w:asciiTheme="minorHAnsi" w:hAnsiTheme="minorHAnsi" w:cstheme="minorHAnsi"/>
          <w:iCs/>
          <w:sz w:val="20"/>
          <w:szCs w:val="20"/>
        </w:rPr>
        <w:t>reg_in</w:t>
      </w:r>
      <w:proofErr w:type="spellEnd"/>
      <w:r w:rsidRPr="00C51036">
        <w:rPr>
          <w:rFonts w:asciiTheme="minorHAnsi" w:hAnsiTheme="minorHAnsi" w:cstheme="minorHAnsi"/>
          <w:iCs/>
          <w:sz w:val="20"/>
          <w:szCs w:val="20"/>
        </w:rPr>
        <w:t xml:space="preserve"> =&gt; mux_a_high2_out,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clk</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rst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reg_out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a_high_out</w:t>
      </w:r>
      <w:proofErr w:type="spellEnd"/>
      <w:r w:rsidRPr="00C51036">
        <w:rPr>
          <w:rFonts w:asciiTheme="minorHAnsi" w:hAnsiTheme="minorHAnsi" w:cstheme="minorHAnsi"/>
          <w:iCs/>
          <w:sz w:val="20"/>
          <w:szCs w:val="20"/>
        </w:rPr>
        <w:t>);</w:t>
      </w:r>
    </w:p>
    <w:p w14:paraId="360F0A2C"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A0609B4"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MX: </w:t>
      </w:r>
      <w:proofErr w:type="spellStart"/>
      <w:r w:rsidRPr="00C51036">
        <w:rPr>
          <w:rFonts w:asciiTheme="minorHAnsi" w:hAnsiTheme="minorHAnsi" w:cstheme="minorHAnsi"/>
          <w:iCs/>
          <w:sz w:val="20"/>
          <w:szCs w:val="20"/>
        </w:rPr>
        <w:t>Multiply_XOR</w:t>
      </w:r>
      <w:proofErr w:type="spellEnd"/>
      <w:r w:rsidRPr="00C51036">
        <w:rPr>
          <w:rFonts w:asciiTheme="minorHAnsi" w:hAnsiTheme="minorHAnsi" w:cstheme="minorHAnsi"/>
          <w:iCs/>
          <w:sz w:val="20"/>
          <w:szCs w:val="20"/>
        </w:rPr>
        <w:t xml:space="preserve"> PORT </w:t>
      </w:r>
      <w:proofErr w:type="gramStart"/>
      <w:r w:rsidRPr="00C51036">
        <w:rPr>
          <w:rFonts w:asciiTheme="minorHAnsi" w:hAnsiTheme="minorHAnsi" w:cstheme="minorHAnsi"/>
          <w:iCs/>
          <w:sz w:val="20"/>
          <w:szCs w:val="20"/>
        </w:rPr>
        <w:t>MAP(</w:t>
      </w:r>
      <w:proofErr w:type="spellStart"/>
      <w:proofErr w:type="gramEnd"/>
      <w:r w:rsidRPr="00C51036">
        <w:rPr>
          <w:rFonts w:asciiTheme="minorHAnsi" w:hAnsiTheme="minorHAnsi" w:cstheme="minorHAnsi"/>
          <w:iCs/>
          <w:sz w:val="20"/>
          <w:szCs w:val="20"/>
        </w:rPr>
        <w:t>a_high</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a_high_out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a_low</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a_low_out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b_high_out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b_low</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b_low_out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a_high_new_out</w:t>
      </w:r>
      <w:proofErr w:type="spellEnd"/>
      <w:r w:rsidRPr="00C51036">
        <w:rPr>
          <w:rFonts w:asciiTheme="minorHAnsi" w:hAnsiTheme="minorHAnsi" w:cstheme="minorHAnsi"/>
          <w:iCs/>
          <w:sz w:val="20"/>
          <w:szCs w:val="20"/>
        </w:rPr>
        <w:t xml:space="preserve"> =&gt; </w:t>
      </w:r>
      <w:proofErr w:type="spellStart"/>
      <w:r w:rsidRPr="00C51036">
        <w:rPr>
          <w:rFonts w:asciiTheme="minorHAnsi" w:hAnsiTheme="minorHAnsi" w:cstheme="minorHAnsi"/>
          <w:iCs/>
          <w:sz w:val="20"/>
          <w:szCs w:val="20"/>
        </w:rPr>
        <w:t>a_high_new_out</w:t>
      </w:r>
      <w:proofErr w:type="spellEnd"/>
      <w:r w:rsidRPr="00C51036">
        <w:rPr>
          <w:rFonts w:asciiTheme="minorHAnsi" w:hAnsiTheme="minorHAnsi" w:cstheme="minorHAnsi"/>
          <w:iCs/>
          <w:sz w:val="20"/>
          <w:szCs w:val="20"/>
        </w:rPr>
        <w:t xml:space="preserve">, </w:t>
      </w:r>
      <w:proofErr w:type="spellStart"/>
      <w:r w:rsidRPr="00C51036">
        <w:rPr>
          <w:rFonts w:asciiTheme="minorHAnsi" w:hAnsiTheme="minorHAnsi" w:cstheme="minorHAnsi"/>
          <w:iCs/>
          <w:sz w:val="20"/>
          <w:szCs w:val="20"/>
        </w:rPr>
        <w:t>b_high_new_out</w:t>
      </w:r>
      <w:proofErr w:type="spellEnd"/>
      <w:r w:rsidRPr="00C51036">
        <w:rPr>
          <w:rFonts w:asciiTheme="minorHAnsi" w:hAnsiTheme="minorHAnsi" w:cstheme="minorHAnsi"/>
          <w:iCs/>
          <w:sz w:val="20"/>
          <w:szCs w:val="20"/>
        </w:rPr>
        <w:t xml:space="preserve"> =&gt;</w:t>
      </w:r>
      <w:proofErr w:type="spellStart"/>
      <w:r w:rsidRPr="00C51036">
        <w:rPr>
          <w:rFonts w:asciiTheme="minorHAnsi" w:hAnsiTheme="minorHAnsi" w:cstheme="minorHAnsi"/>
          <w:iCs/>
          <w:sz w:val="20"/>
          <w:szCs w:val="20"/>
        </w:rPr>
        <w:t>b_high_new_out</w:t>
      </w:r>
      <w:proofErr w:type="spellEnd"/>
      <w:r w:rsidRPr="00C51036">
        <w:rPr>
          <w:rFonts w:asciiTheme="minorHAnsi" w:hAnsiTheme="minorHAnsi" w:cstheme="minorHAnsi"/>
          <w:iCs/>
          <w:sz w:val="20"/>
          <w:szCs w:val="20"/>
        </w:rPr>
        <w:t>);</w:t>
      </w:r>
    </w:p>
    <w:p w14:paraId="54AF48C8"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3880D60" w14:textId="77777777"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t1_out &lt;= </w:t>
      </w:r>
      <w:proofErr w:type="spellStart"/>
      <w:r w:rsidRPr="00C51036">
        <w:rPr>
          <w:rFonts w:asciiTheme="minorHAnsi" w:hAnsiTheme="minorHAnsi" w:cstheme="minorHAnsi"/>
          <w:iCs/>
          <w:sz w:val="20"/>
          <w:szCs w:val="20"/>
        </w:rPr>
        <w:t>b_high_out</w:t>
      </w:r>
      <w:proofErr w:type="spellEnd"/>
      <w:r w:rsidRPr="00C51036">
        <w:rPr>
          <w:rFonts w:asciiTheme="minorHAnsi" w:hAnsiTheme="minorHAnsi" w:cstheme="minorHAnsi"/>
          <w:iCs/>
          <w:sz w:val="20"/>
          <w:szCs w:val="20"/>
        </w:rPr>
        <w:t>;</w:t>
      </w:r>
    </w:p>
    <w:p w14:paraId="15D7CA3E" w14:textId="166E4E61" w:rsidR="00B87AD3" w:rsidRPr="00C51036" w:rsidRDefault="00B87AD3"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C51036">
        <w:rPr>
          <w:rFonts w:asciiTheme="minorHAnsi" w:hAnsiTheme="minorHAnsi" w:cstheme="minorHAnsi"/>
          <w:iCs/>
          <w:sz w:val="20"/>
          <w:szCs w:val="20"/>
        </w:rPr>
        <w:t xml:space="preserve">t2_out &lt;= </w:t>
      </w:r>
      <w:proofErr w:type="spellStart"/>
      <w:r w:rsidRPr="00C51036">
        <w:rPr>
          <w:rFonts w:asciiTheme="minorHAnsi" w:hAnsiTheme="minorHAnsi" w:cstheme="minorHAnsi"/>
          <w:iCs/>
          <w:sz w:val="20"/>
          <w:szCs w:val="20"/>
        </w:rPr>
        <w:t>a_low_out</w:t>
      </w:r>
      <w:proofErr w:type="spellEnd"/>
      <w:r w:rsidRPr="00C51036">
        <w:rPr>
          <w:rFonts w:asciiTheme="minorHAnsi" w:hAnsiTheme="minorHAnsi" w:cstheme="minorHAnsi"/>
          <w:iCs/>
          <w:sz w:val="20"/>
          <w:szCs w:val="20"/>
        </w:rPr>
        <w:t>;</w:t>
      </w:r>
    </w:p>
    <w:p w14:paraId="396729CD" w14:textId="77777777" w:rsidR="00C51036" w:rsidRPr="00C51036" w:rsidRDefault="00C51036" w:rsidP="00B87AD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492124F" w14:textId="4C993A09" w:rsidR="00671CD4" w:rsidRPr="00D32115" w:rsidRDefault="00B87AD3" w:rsidP="00B87AD3">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D32115">
        <w:rPr>
          <w:rFonts w:asciiTheme="minorHAnsi" w:hAnsiTheme="minorHAnsi" w:cstheme="minorHAnsi"/>
          <w:iCs/>
          <w:sz w:val="20"/>
          <w:szCs w:val="20"/>
        </w:rPr>
        <w:t>END ARCHITECTURE;</w:t>
      </w:r>
    </w:p>
    <w:p w14:paraId="0A94FBEC" w14:textId="663C8854" w:rsidR="00671CD4" w:rsidRDefault="00671CD4" w:rsidP="00671CD4">
      <w:pPr>
        <w:ind w:firstLine="0"/>
        <w:rPr>
          <w:sz w:val="22"/>
          <w:szCs w:val="22"/>
          <w:lang w:val="en-US" w:eastAsia="el-GR"/>
        </w:rPr>
      </w:pPr>
    </w:p>
    <w:p w14:paraId="27FDEBB3" w14:textId="7C1E48F0" w:rsidR="00D32115" w:rsidRPr="00C51036" w:rsidRDefault="00D32115" w:rsidP="00D32115">
      <w:pPr>
        <w:ind w:firstLine="0"/>
        <w:rPr>
          <w:rFonts w:asciiTheme="minorHAnsi" w:hAnsiTheme="minorHAnsi" w:cstheme="minorHAnsi"/>
          <w:b/>
          <w:bCs/>
          <w:sz w:val="28"/>
          <w:szCs w:val="22"/>
        </w:rPr>
      </w:pPr>
      <w:r>
        <w:rPr>
          <w:rFonts w:asciiTheme="minorHAnsi" w:hAnsiTheme="minorHAnsi" w:cstheme="minorHAnsi"/>
          <w:b/>
          <w:bCs/>
          <w:sz w:val="28"/>
          <w:szCs w:val="22"/>
        </w:rPr>
        <w:t>FA</w:t>
      </w:r>
    </w:p>
    <w:p w14:paraId="3B46D8F4" w14:textId="77777777" w:rsidR="00D32115" w:rsidRDefault="00D32115" w:rsidP="00671CD4">
      <w:pPr>
        <w:ind w:firstLine="0"/>
        <w:rPr>
          <w:sz w:val="22"/>
          <w:szCs w:val="22"/>
          <w:lang w:val="en-US" w:eastAsia="el-GR"/>
        </w:rPr>
      </w:pPr>
    </w:p>
    <w:p w14:paraId="21D4CA7A" w14:textId="77777777" w:rsidR="00D32115" w:rsidRPr="00D32115" w:rsidRDefault="00D32115" w:rsidP="00671CD4">
      <w:pPr>
        <w:ind w:firstLine="0"/>
        <w:rPr>
          <w:sz w:val="22"/>
          <w:szCs w:val="22"/>
          <w:lang w:val="en-US" w:eastAsia="el-GR"/>
        </w:rPr>
      </w:pPr>
    </w:p>
    <w:p w14:paraId="28CDFA07"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LIBRARY IEEE;</w:t>
      </w:r>
    </w:p>
    <w:p w14:paraId="00FDA102"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USE IEEE.std_logic_1164.all;</w:t>
      </w:r>
    </w:p>
    <w:p w14:paraId="1D1681A0"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3779DF0"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ENTITY FA IS</w:t>
      </w:r>
    </w:p>
    <w:p w14:paraId="1EF2B1C1"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D32115">
        <w:rPr>
          <w:rFonts w:asciiTheme="minorHAnsi" w:hAnsiTheme="minorHAnsi"/>
          <w:iCs/>
          <w:sz w:val="20"/>
          <w:szCs w:val="20"/>
        </w:rPr>
        <w:t>PORT(</w:t>
      </w:r>
      <w:proofErr w:type="gramEnd"/>
    </w:p>
    <w:p w14:paraId="5F9A05BA" w14:textId="44F9DC91"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 xml:space="preserve">  </w:t>
      </w:r>
      <w:r w:rsidR="00E97680" w:rsidRPr="00E97680">
        <w:rPr>
          <w:rFonts w:asciiTheme="minorHAnsi" w:hAnsiTheme="minorHAnsi"/>
          <w:iCs/>
          <w:sz w:val="20"/>
          <w:szCs w:val="20"/>
        </w:rPr>
        <w:t xml:space="preserve">      </w:t>
      </w:r>
      <w:r w:rsidRPr="00D32115">
        <w:rPr>
          <w:rFonts w:asciiTheme="minorHAnsi" w:hAnsiTheme="minorHAnsi"/>
          <w:iCs/>
          <w:sz w:val="20"/>
          <w:szCs w:val="20"/>
        </w:rPr>
        <w:t xml:space="preserve">   fa_in</w:t>
      </w:r>
      <w:proofErr w:type="gramStart"/>
      <w:r w:rsidRPr="00D32115">
        <w:rPr>
          <w:rFonts w:asciiTheme="minorHAnsi" w:hAnsiTheme="minorHAnsi"/>
          <w:iCs/>
          <w:sz w:val="20"/>
          <w:szCs w:val="20"/>
        </w:rPr>
        <w:t>0,fa</w:t>
      </w:r>
      <w:proofErr w:type="gramEnd"/>
      <w:r w:rsidRPr="00D32115">
        <w:rPr>
          <w:rFonts w:asciiTheme="minorHAnsi" w:hAnsiTheme="minorHAnsi"/>
          <w:iCs/>
          <w:sz w:val="20"/>
          <w:szCs w:val="20"/>
        </w:rPr>
        <w:t xml:space="preserve">_in1,fa_c_in: IN </w:t>
      </w:r>
      <w:proofErr w:type="spellStart"/>
      <w:r w:rsidRPr="00D32115">
        <w:rPr>
          <w:rFonts w:asciiTheme="minorHAnsi" w:hAnsiTheme="minorHAnsi"/>
          <w:iCs/>
          <w:sz w:val="20"/>
          <w:szCs w:val="20"/>
        </w:rPr>
        <w:t>std_logic</w:t>
      </w:r>
      <w:proofErr w:type="spellEnd"/>
      <w:r w:rsidRPr="00D32115">
        <w:rPr>
          <w:rFonts w:asciiTheme="minorHAnsi" w:hAnsiTheme="minorHAnsi"/>
          <w:iCs/>
          <w:sz w:val="20"/>
          <w:szCs w:val="20"/>
        </w:rPr>
        <w:t xml:space="preserve">;  </w:t>
      </w:r>
    </w:p>
    <w:p w14:paraId="32DA9324" w14:textId="346196D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 xml:space="preserve">   </w:t>
      </w:r>
      <w:r w:rsidR="00E97680" w:rsidRPr="00E97680">
        <w:rPr>
          <w:rFonts w:asciiTheme="minorHAnsi" w:hAnsiTheme="minorHAnsi"/>
          <w:iCs/>
          <w:sz w:val="20"/>
          <w:szCs w:val="20"/>
        </w:rPr>
        <w:t xml:space="preserve">      </w:t>
      </w:r>
      <w:r w:rsidRPr="00D32115">
        <w:rPr>
          <w:rFonts w:asciiTheme="minorHAnsi" w:hAnsiTheme="minorHAnsi"/>
          <w:iCs/>
          <w:sz w:val="20"/>
          <w:szCs w:val="20"/>
        </w:rPr>
        <w:t xml:space="preserve">  </w:t>
      </w:r>
      <w:proofErr w:type="spellStart"/>
      <w:r w:rsidRPr="00D32115">
        <w:rPr>
          <w:rFonts w:asciiTheme="minorHAnsi" w:hAnsiTheme="minorHAnsi"/>
          <w:iCs/>
          <w:sz w:val="20"/>
          <w:szCs w:val="20"/>
        </w:rPr>
        <w:t>fa_sum_</w:t>
      </w:r>
      <w:proofErr w:type="gramStart"/>
      <w:r w:rsidRPr="00D32115">
        <w:rPr>
          <w:rFonts w:asciiTheme="minorHAnsi" w:hAnsiTheme="minorHAnsi"/>
          <w:iCs/>
          <w:sz w:val="20"/>
          <w:szCs w:val="20"/>
        </w:rPr>
        <w:t>out,fa</w:t>
      </w:r>
      <w:proofErr w:type="gramEnd"/>
      <w:r w:rsidRPr="00D32115">
        <w:rPr>
          <w:rFonts w:asciiTheme="minorHAnsi" w:hAnsiTheme="minorHAnsi"/>
          <w:iCs/>
          <w:sz w:val="20"/>
          <w:szCs w:val="20"/>
        </w:rPr>
        <w:t>_c_out</w:t>
      </w:r>
      <w:proofErr w:type="spellEnd"/>
      <w:r w:rsidRPr="00D32115">
        <w:rPr>
          <w:rFonts w:asciiTheme="minorHAnsi" w:hAnsiTheme="minorHAnsi"/>
          <w:iCs/>
          <w:sz w:val="20"/>
          <w:szCs w:val="20"/>
        </w:rPr>
        <w:t xml:space="preserve">: OUT </w:t>
      </w:r>
      <w:proofErr w:type="spellStart"/>
      <w:r w:rsidRPr="00D32115">
        <w:rPr>
          <w:rFonts w:asciiTheme="minorHAnsi" w:hAnsiTheme="minorHAnsi"/>
          <w:iCs/>
          <w:sz w:val="20"/>
          <w:szCs w:val="20"/>
        </w:rPr>
        <w:t>std_logic</w:t>
      </w:r>
      <w:proofErr w:type="spellEnd"/>
    </w:p>
    <w:p w14:paraId="064B90B7" w14:textId="0CC85D3A"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 xml:space="preserve">   </w:t>
      </w:r>
      <w:r w:rsidR="00E97680" w:rsidRPr="00D92157">
        <w:rPr>
          <w:rFonts w:asciiTheme="minorHAnsi" w:hAnsiTheme="minorHAnsi"/>
          <w:iCs/>
          <w:sz w:val="20"/>
          <w:szCs w:val="20"/>
        </w:rPr>
        <w:t xml:space="preserve">     </w:t>
      </w:r>
      <w:r w:rsidRPr="00D32115">
        <w:rPr>
          <w:rFonts w:asciiTheme="minorHAnsi" w:hAnsiTheme="minorHAnsi"/>
          <w:iCs/>
          <w:sz w:val="20"/>
          <w:szCs w:val="20"/>
        </w:rPr>
        <w:t xml:space="preserve">  );</w:t>
      </w:r>
    </w:p>
    <w:p w14:paraId="1BFB7EA5"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END ENTITY;</w:t>
      </w:r>
    </w:p>
    <w:p w14:paraId="1A364255"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E9B67CF"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ARCHITECTURE Circuit OF FA IS</w:t>
      </w:r>
    </w:p>
    <w:p w14:paraId="1AEA3B21"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 xml:space="preserve">BEGIN  </w:t>
      </w:r>
    </w:p>
    <w:p w14:paraId="26EB2D0B"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 xml:space="preserve">     </w:t>
      </w:r>
    </w:p>
    <w:p w14:paraId="272BC07C"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 xml:space="preserve">        </w:t>
      </w:r>
      <w:proofErr w:type="spellStart"/>
      <w:r w:rsidRPr="00D32115">
        <w:rPr>
          <w:rFonts w:asciiTheme="minorHAnsi" w:hAnsiTheme="minorHAnsi"/>
          <w:iCs/>
          <w:sz w:val="20"/>
          <w:szCs w:val="20"/>
        </w:rPr>
        <w:t>fa_sum_out</w:t>
      </w:r>
      <w:proofErr w:type="spellEnd"/>
      <w:r w:rsidRPr="00D32115">
        <w:rPr>
          <w:rFonts w:asciiTheme="minorHAnsi" w:hAnsiTheme="minorHAnsi"/>
          <w:iCs/>
          <w:sz w:val="20"/>
          <w:szCs w:val="20"/>
        </w:rPr>
        <w:t>&lt;= (fa_in</w:t>
      </w:r>
      <w:proofErr w:type="gramStart"/>
      <w:r w:rsidRPr="00D32115">
        <w:rPr>
          <w:rFonts w:asciiTheme="minorHAnsi" w:hAnsiTheme="minorHAnsi"/>
          <w:iCs/>
          <w:sz w:val="20"/>
          <w:szCs w:val="20"/>
        </w:rPr>
        <w:t>0  XOR</w:t>
      </w:r>
      <w:proofErr w:type="gramEnd"/>
      <w:r w:rsidRPr="00D32115">
        <w:rPr>
          <w:rFonts w:asciiTheme="minorHAnsi" w:hAnsiTheme="minorHAnsi"/>
          <w:iCs/>
          <w:sz w:val="20"/>
          <w:szCs w:val="20"/>
        </w:rPr>
        <w:t xml:space="preserve"> fa_in1 ) XOR </w:t>
      </w:r>
      <w:proofErr w:type="spellStart"/>
      <w:r w:rsidRPr="00D32115">
        <w:rPr>
          <w:rFonts w:asciiTheme="minorHAnsi" w:hAnsiTheme="minorHAnsi"/>
          <w:iCs/>
          <w:sz w:val="20"/>
          <w:szCs w:val="20"/>
        </w:rPr>
        <w:t>fa_c_in</w:t>
      </w:r>
      <w:proofErr w:type="spellEnd"/>
      <w:r w:rsidRPr="00D32115">
        <w:rPr>
          <w:rFonts w:asciiTheme="minorHAnsi" w:hAnsiTheme="minorHAnsi"/>
          <w:iCs/>
          <w:sz w:val="20"/>
          <w:szCs w:val="20"/>
        </w:rPr>
        <w:t>;</w:t>
      </w:r>
    </w:p>
    <w:p w14:paraId="54842572"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 xml:space="preserve">        </w:t>
      </w:r>
      <w:proofErr w:type="spellStart"/>
      <w:r w:rsidRPr="00D32115">
        <w:rPr>
          <w:rFonts w:asciiTheme="minorHAnsi" w:hAnsiTheme="minorHAnsi"/>
          <w:iCs/>
          <w:sz w:val="20"/>
          <w:szCs w:val="20"/>
        </w:rPr>
        <w:t>fa_c_out</w:t>
      </w:r>
      <w:proofErr w:type="spellEnd"/>
      <w:r w:rsidRPr="00D32115">
        <w:rPr>
          <w:rFonts w:asciiTheme="minorHAnsi" w:hAnsiTheme="minorHAnsi"/>
          <w:iCs/>
          <w:sz w:val="20"/>
          <w:szCs w:val="20"/>
        </w:rPr>
        <w:t>&lt;</w:t>
      </w:r>
      <w:proofErr w:type="gramStart"/>
      <w:r w:rsidRPr="00D32115">
        <w:rPr>
          <w:rFonts w:asciiTheme="minorHAnsi" w:hAnsiTheme="minorHAnsi"/>
          <w:iCs/>
          <w:sz w:val="20"/>
          <w:szCs w:val="20"/>
        </w:rPr>
        <w:t>=  (</w:t>
      </w:r>
      <w:proofErr w:type="gramEnd"/>
      <w:r w:rsidRPr="00D32115">
        <w:rPr>
          <w:rFonts w:asciiTheme="minorHAnsi" w:hAnsiTheme="minorHAnsi"/>
          <w:iCs/>
          <w:sz w:val="20"/>
          <w:szCs w:val="20"/>
        </w:rPr>
        <w:t xml:space="preserve">fa_in0  AND fa_in1 ) OR ((fa_in0   XOR fa_in1 ) AND </w:t>
      </w:r>
      <w:proofErr w:type="spellStart"/>
      <w:r w:rsidRPr="00D32115">
        <w:rPr>
          <w:rFonts w:asciiTheme="minorHAnsi" w:hAnsiTheme="minorHAnsi"/>
          <w:iCs/>
          <w:sz w:val="20"/>
          <w:szCs w:val="20"/>
        </w:rPr>
        <w:t>fa_c_in</w:t>
      </w:r>
      <w:proofErr w:type="spellEnd"/>
      <w:r w:rsidRPr="00D32115">
        <w:rPr>
          <w:rFonts w:asciiTheme="minorHAnsi" w:hAnsiTheme="minorHAnsi"/>
          <w:iCs/>
          <w:sz w:val="20"/>
          <w:szCs w:val="20"/>
        </w:rPr>
        <w:t>);</w:t>
      </w:r>
    </w:p>
    <w:p w14:paraId="6C9D5C6E" w14:textId="77777777" w:rsidR="00D32115" w:rsidRPr="00D32115" w:rsidRDefault="00D32115" w:rsidP="00D32115">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D32115">
        <w:rPr>
          <w:rFonts w:asciiTheme="minorHAnsi" w:hAnsiTheme="minorHAnsi"/>
          <w:iCs/>
          <w:sz w:val="20"/>
          <w:szCs w:val="20"/>
        </w:rPr>
        <w:t xml:space="preserve">                      </w:t>
      </w:r>
    </w:p>
    <w:p w14:paraId="1339DE6A" w14:textId="6BEFD5E1" w:rsidR="00671CD4" w:rsidRPr="00D92157" w:rsidRDefault="00D32115" w:rsidP="00D32115">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D92157">
        <w:rPr>
          <w:rFonts w:asciiTheme="minorHAnsi" w:hAnsiTheme="minorHAnsi"/>
          <w:iCs/>
          <w:sz w:val="20"/>
          <w:szCs w:val="20"/>
        </w:rPr>
        <w:t>END ARCHITECTURE;</w:t>
      </w:r>
    </w:p>
    <w:p w14:paraId="088DCE9A" w14:textId="242DD2A2" w:rsidR="00671CD4" w:rsidRPr="00D92157" w:rsidRDefault="00671CD4" w:rsidP="00671CD4">
      <w:pPr>
        <w:ind w:firstLine="0"/>
        <w:rPr>
          <w:sz w:val="22"/>
          <w:szCs w:val="22"/>
          <w:lang w:val="en-US" w:eastAsia="el-GR"/>
        </w:rPr>
      </w:pPr>
    </w:p>
    <w:p w14:paraId="5F9C7CB2" w14:textId="24A50159" w:rsidR="00D554EA" w:rsidRPr="00C51036" w:rsidRDefault="005A6AEF" w:rsidP="00D554EA">
      <w:pPr>
        <w:ind w:firstLine="0"/>
        <w:rPr>
          <w:rFonts w:asciiTheme="minorHAnsi" w:hAnsiTheme="minorHAnsi" w:cstheme="minorHAnsi"/>
          <w:b/>
          <w:bCs/>
          <w:sz w:val="28"/>
          <w:szCs w:val="22"/>
        </w:rPr>
      </w:pPr>
      <w:proofErr w:type="spellStart"/>
      <w:r>
        <w:rPr>
          <w:rFonts w:asciiTheme="minorHAnsi" w:hAnsiTheme="minorHAnsi" w:cstheme="minorHAnsi"/>
          <w:b/>
          <w:bCs/>
          <w:sz w:val="28"/>
          <w:szCs w:val="22"/>
        </w:rPr>
        <w:t>RippleCarryAdder</w:t>
      </w:r>
      <w:proofErr w:type="spellEnd"/>
    </w:p>
    <w:p w14:paraId="0CF64AB3" w14:textId="11689BAF" w:rsidR="00D554EA" w:rsidRPr="00D92157" w:rsidRDefault="00D554EA" w:rsidP="00671CD4">
      <w:pPr>
        <w:ind w:firstLine="0"/>
        <w:rPr>
          <w:sz w:val="22"/>
          <w:szCs w:val="22"/>
          <w:lang w:val="en-US" w:eastAsia="el-GR"/>
        </w:rPr>
      </w:pPr>
    </w:p>
    <w:p w14:paraId="752950A7" w14:textId="77777777" w:rsidR="00D554EA" w:rsidRPr="00D92157" w:rsidRDefault="00D554EA" w:rsidP="00671CD4">
      <w:pPr>
        <w:ind w:firstLine="0"/>
        <w:rPr>
          <w:sz w:val="22"/>
          <w:szCs w:val="22"/>
          <w:lang w:val="en-US" w:eastAsia="el-GR"/>
        </w:rPr>
      </w:pPr>
    </w:p>
    <w:p w14:paraId="15922A3B"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LIBRARY IEEE;</w:t>
      </w:r>
    </w:p>
    <w:p w14:paraId="236AD035"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USE IEEE.std_logic_1164.all;</w:t>
      </w:r>
    </w:p>
    <w:p w14:paraId="53C252A0"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0E8A801"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ENTITY </w:t>
      </w:r>
      <w:proofErr w:type="spellStart"/>
      <w:r w:rsidRPr="005A6AEF">
        <w:rPr>
          <w:rFonts w:asciiTheme="minorHAnsi" w:hAnsiTheme="minorHAnsi" w:cstheme="minorHAnsi"/>
          <w:iCs/>
          <w:sz w:val="20"/>
          <w:szCs w:val="20"/>
        </w:rPr>
        <w:t>RippleCarryAdder</w:t>
      </w:r>
      <w:proofErr w:type="spellEnd"/>
      <w:r w:rsidRPr="005A6AEF">
        <w:rPr>
          <w:rFonts w:asciiTheme="minorHAnsi" w:hAnsiTheme="minorHAnsi" w:cstheme="minorHAnsi"/>
          <w:iCs/>
          <w:sz w:val="20"/>
          <w:szCs w:val="20"/>
        </w:rPr>
        <w:t xml:space="preserve"> IS</w:t>
      </w:r>
    </w:p>
    <w:p w14:paraId="58820D12"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5A6AEF">
        <w:rPr>
          <w:rFonts w:asciiTheme="minorHAnsi" w:hAnsiTheme="minorHAnsi" w:cstheme="minorHAnsi"/>
          <w:iCs/>
          <w:sz w:val="20"/>
          <w:szCs w:val="20"/>
        </w:rPr>
        <w:t>PORT(</w:t>
      </w:r>
      <w:proofErr w:type="gramEnd"/>
    </w:p>
    <w:p w14:paraId="103C5C29" w14:textId="25F7172F" w:rsidR="005A6AEF" w:rsidRPr="005A6AEF" w:rsidRDefault="00643235"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643235">
        <w:rPr>
          <w:rFonts w:asciiTheme="minorHAnsi" w:hAnsiTheme="minorHAnsi" w:cstheme="minorHAnsi"/>
          <w:iCs/>
          <w:sz w:val="20"/>
          <w:szCs w:val="20"/>
        </w:rPr>
        <w:t xml:space="preserve">      </w:t>
      </w:r>
      <w:r w:rsidR="005A6AEF" w:rsidRPr="005A6AEF">
        <w:rPr>
          <w:rFonts w:asciiTheme="minorHAnsi" w:hAnsiTheme="minorHAnsi" w:cstheme="minorHAnsi"/>
          <w:iCs/>
          <w:sz w:val="20"/>
          <w:szCs w:val="20"/>
        </w:rPr>
        <w:t xml:space="preserve">     rcadd_in</w:t>
      </w:r>
      <w:proofErr w:type="gramStart"/>
      <w:r w:rsidR="005A6AEF" w:rsidRPr="005A6AEF">
        <w:rPr>
          <w:rFonts w:asciiTheme="minorHAnsi" w:hAnsiTheme="minorHAnsi" w:cstheme="minorHAnsi"/>
          <w:iCs/>
          <w:sz w:val="20"/>
          <w:szCs w:val="20"/>
        </w:rPr>
        <w:t>0,rcadd</w:t>
      </w:r>
      <w:proofErr w:type="gramEnd"/>
      <w:r w:rsidR="005A6AEF" w:rsidRPr="005A6AEF">
        <w:rPr>
          <w:rFonts w:asciiTheme="minorHAnsi" w:hAnsiTheme="minorHAnsi" w:cstheme="minorHAnsi"/>
          <w:iCs/>
          <w:sz w:val="20"/>
          <w:szCs w:val="20"/>
        </w:rPr>
        <w:t xml:space="preserve">_in1: IN </w:t>
      </w:r>
      <w:proofErr w:type="spellStart"/>
      <w:r w:rsidR="005A6AEF" w:rsidRPr="005A6AEF">
        <w:rPr>
          <w:rFonts w:asciiTheme="minorHAnsi" w:hAnsiTheme="minorHAnsi" w:cstheme="minorHAnsi"/>
          <w:iCs/>
          <w:sz w:val="20"/>
          <w:szCs w:val="20"/>
        </w:rPr>
        <w:t>std_logic_vector</w:t>
      </w:r>
      <w:proofErr w:type="spellEnd"/>
      <w:r w:rsidR="005A6AEF" w:rsidRPr="005A6AEF">
        <w:rPr>
          <w:rFonts w:asciiTheme="minorHAnsi" w:hAnsiTheme="minorHAnsi" w:cstheme="minorHAnsi"/>
          <w:iCs/>
          <w:sz w:val="20"/>
          <w:szCs w:val="20"/>
        </w:rPr>
        <w:t xml:space="preserve">(31 </w:t>
      </w:r>
      <w:proofErr w:type="spellStart"/>
      <w:r w:rsidR="005A6AEF" w:rsidRPr="005A6AEF">
        <w:rPr>
          <w:rFonts w:asciiTheme="minorHAnsi" w:hAnsiTheme="minorHAnsi" w:cstheme="minorHAnsi"/>
          <w:iCs/>
          <w:sz w:val="20"/>
          <w:szCs w:val="20"/>
        </w:rPr>
        <w:t>downto</w:t>
      </w:r>
      <w:proofErr w:type="spellEnd"/>
      <w:r w:rsidR="005A6AEF" w:rsidRPr="005A6AEF">
        <w:rPr>
          <w:rFonts w:asciiTheme="minorHAnsi" w:hAnsiTheme="minorHAnsi" w:cstheme="minorHAnsi"/>
          <w:iCs/>
          <w:sz w:val="20"/>
          <w:szCs w:val="20"/>
        </w:rPr>
        <w:t xml:space="preserve"> 0);</w:t>
      </w:r>
    </w:p>
    <w:p w14:paraId="76A84498" w14:textId="589B912C" w:rsidR="005A6AEF" w:rsidRPr="005A6AEF" w:rsidRDefault="00643235"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643235">
        <w:rPr>
          <w:rFonts w:asciiTheme="minorHAnsi" w:hAnsiTheme="minorHAnsi" w:cstheme="minorHAnsi"/>
          <w:iCs/>
          <w:sz w:val="20"/>
          <w:szCs w:val="20"/>
        </w:rPr>
        <w:t xml:space="preserve">      </w:t>
      </w:r>
      <w:r w:rsidR="005A6AEF" w:rsidRPr="005A6AEF">
        <w:rPr>
          <w:rFonts w:asciiTheme="minorHAnsi" w:hAnsiTheme="minorHAnsi" w:cstheme="minorHAnsi"/>
          <w:iCs/>
          <w:sz w:val="20"/>
          <w:szCs w:val="20"/>
        </w:rPr>
        <w:t xml:space="preserve">     </w:t>
      </w:r>
      <w:proofErr w:type="spellStart"/>
      <w:r w:rsidR="005A6AEF" w:rsidRPr="005A6AEF">
        <w:rPr>
          <w:rFonts w:asciiTheme="minorHAnsi" w:hAnsiTheme="minorHAnsi" w:cstheme="minorHAnsi"/>
          <w:iCs/>
          <w:sz w:val="20"/>
          <w:szCs w:val="20"/>
        </w:rPr>
        <w:t>rcadd_c_in</w:t>
      </w:r>
      <w:proofErr w:type="spellEnd"/>
      <w:r w:rsidR="005A6AEF" w:rsidRPr="005A6AEF">
        <w:rPr>
          <w:rFonts w:asciiTheme="minorHAnsi" w:hAnsiTheme="minorHAnsi" w:cstheme="minorHAnsi"/>
          <w:iCs/>
          <w:sz w:val="20"/>
          <w:szCs w:val="20"/>
        </w:rPr>
        <w:t xml:space="preserve">: IN </w:t>
      </w:r>
      <w:proofErr w:type="spellStart"/>
      <w:r w:rsidR="005A6AEF" w:rsidRPr="005A6AEF">
        <w:rPr>
          <w:rFonts w:asciiTheme="minorHAnsi" w:hAnsiTheme="minorHAnsi" w:cstheme="minorHAnsi"/>
          <w:iCs/>
          <w:sz w:val="20"/>
          <w:szCs w:val="20"/>
        </w:rPr>
        <w:t>std_</w:t>
      </w:r>
      <w:proofErr w:type="gramStart"/>
      <w:r w:rsidR="005A6AEF" w:rsidRPr="005A6AEF">
        <w:rPr>
          <w:rFonts w:asciiTheme="minorHAnsi" w:hAnsiTheme="minorHAnsi" w:cstheme="minorHAnsi"/>
          <w:iCs/>
          <w:sz w:val="20"/>
          <w:szCs w:val="20"/>
        </w:rPr>
        <w:t>logic</w:t>
      </w:r>
      <w:proofErr w:type="spellEnd"/>
      <w:r w:rsidR="005A6AEF" w:rsidRPr="005A6AEF">
        <w:rPr>
          <w:rFonts w:asciiTheme="minorHAnsi" w:hAnsiTheme="minorHAnsi" w:cstheme="minorHAnsi"/>
          <w:iCs/>
          <w:sz w:val="20"/>
          <w:szCs w:val="20"/>
        </w:rPr>
        <w:t>:=</w:t>
      </w:r>
      <w:proofErr w:type="gramEnd"/>
      <w:r w:rsidR="005A6AEF" w:rsidRPr="005A6AEF">
        <w:rPr>
          <w:rFonts w:asciiTheme="minorHAnsi" w:hAnsiTheme="minorHAnsi" w:cstheme="minorHAnsi"/>
          <w:iCs/>
          <w:sz w:val="20"/>
          <w:szCs w:val="20"/>
        </w:rPr>
        <w:t>'0';</w:t>
      </w:r>
    </w:p>
    <w:p w14:paraId="305C61CC" w14:textId="7AA90530"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 </w:t>
      </w:r>
      <w:r w:rsidR="00643235" w:rsidRPr="00643235">
        <w:rPr>
          <w:rFonts w:asciiTheme="minorHAnsi" w:hAnsiTheme="minorHAnsi" w:cstheme="minorHAnsi"/>
          <w:iCs/>
          <w:sz w:val="20"/>
          <w:szCs w:val="20"/>
        </w:rPr>
        <w:t xml:space="preserve">      </w:t>
      </w:r>
      <w:r w:rsidRPr="005A6AEF">
        <w:rPr>
          <w:rFonts w:asciiTheme="minorHAnsi" w:hAnsiTheme="minorHAnsi" w:cstheme="minorHAnsi"/>
          <w:iCs/>
          <w:sz w:val="20"/>
          <w:szCs w:val="20"/>
        </w:rPr>
        <w:t xml:space="preserve">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 OUT </w:t>
      </w:r>
      <w:proofErr w:type="spellStart"/>
      <w:r w:rsidRPr="005A6AEF">
        <w:rPr>
          <w:rFonts w:asciiTheme="minorHAnsi" w:hAnsiTheme="minorHAnsi" w:cstheme="minorHAnsi"/>
          <w:iCs/>
          <w:sz w:val="20"/>
          <w:szCs w:val="20"/>
        </w:rPr>
        <w:t>std_logic_</w:t>
      </w:r>
      <w:proofErr w:type="gramStart"/>
      <w:r w:rsidRPr="005A6AEF">
        <w:rPr>
          <w:rFonts w:asciiTheme="minorHAnsi" w:hAnsiTheme="minorHAnsi" w:cstheme="minorHAnsi"/>
          <w:iCs/>
          <w:sz w:val="20"/>
          <w:szCs w:val="20"/>
        </w:rPr>
        <w:t>vector</w:t>
      </w:r>
      <w:proofErr w:type="spellEnd"/>
      <w:r w:rsidRPr="005A6AEF">
        <w:rPr>
          <w:rFonts w:asciiTheme="minorHAnsi" w:hAnsiTheme="minorHAnsi" w:cstheme="minorHAnsi"/>
          <w:iCs/>
          <w:sz w:val="20"/>
          <w:szCs w:val="20"/>
        </w:rPr>
        <w:t>(</w:t>
      </w:r>
      <w:proofErr w:type="gramEnd"/>
      <w:r w:rsidRPr="005A6AEF">
        <w:rPr>
          <w:rFonts w:asciiTheme="minorHAnsi" w:hAnsiTheme="minorHAnsi" w:cstheme="minorHAnsi"/>
          <w:iCs/>
          <w:sz w:val="20"/>
          <w:szCs w:val="20"/>
        </w:rPr>
        <w:t xml:space="preserve">31 </w:t>
      </w:r>
      <w:proofErr w:type="spellStart"/>
      <w:r w:rsidRPr="005A6AEF">
        <w:rPr>
          <w:rFonts w:asciiTheme="minorHAnsi" w:hAnsiTheme="minorHAnsi" w:cstheme="minorHAnsi"/>
          <w:iCs/>
          <w:sz w:val="20"/>
          <w:szCs w:val="20"/>
        </w:rPr>
        <w:t>downto</w:t>
      </w:r>
      <w:proofErr w:type="spellEnd"/>
      <w:r w:rsidRPr="005A6AEF">
        <w:rPr>
          <w:rFonts w:asciiTheme="minorHAnsi" w:hAnsiTheme="minorHAnsi" w:cstheme="minorHAnsi"/>
          <w:iCs/>
          <w:sz w:val="20"/>
          <w:szCs w:val="20"/>
        </w:rPr>
        <w:t xml:space="preserve"> 0);</w:t>
      </w:r>
    </w:p>
    <w:p w14:paraId="63209C35" w14:textId="6493CE2C"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 </w:t>
      </w:r>
      <w:r w:rsidR="00643235" w:rsidRPr="00643235">
        <w:rPr>
          <w:rFonts w:asciiTheme="minorHAnsi" w:hAnsiTheme="minorHAnsi" w:cstheme="minorHAnsi"/>
          <w:iCs/>
          <w:sz w:val="20"/>
          <w:szCs w:val="20"/>
        </w:rPr>
        <w:t xml:space="preserve">      </w:t>
      </w:r>
      <w:r w:rsidRPr="005A6AEF">
        <w:rPr>
          <w:rFonts w:asciiTheme="minorHAnsi" w:hAnsiTheme="minorHAnsi" w:cstheme="minorHAnsi"/>
          <w:iCs/>
          <w:sz w:val="20"/>
          <w:szCs w:val="20"/>
        </w:rPr>
        <w:t xml:space="preserve">    </w:t>
      </w:r>
      <w:proofErr w:type="spellStart"/>
      <w:r w:rsidRPr="005A6AEF">
        <w:rPr>
          <w:rFonts w:asciiTheme="minorHAnsi" w:hAnsiTheme="minorHAnsi" w:cstheme="minorHAnsi"/>
          <w:iCs/>
          <w:sz w:val="20"/>
          <w:szCs w:val="20"/>
        </w:rPr>
        <w:t>rcadd_c_out</w:t>
      </w:r>
      <w:proofErr w:type="spellEnd"/>
      <w:r w:rsidRPr="005A6AEF">
        <w:rPr>
          <w:rFonts w:asciiTheme="minorHAnsi" w:hAnsiTheme="minorHAnsi" w:cstheme="minorHAnsi"/>
          <w:iCs/>
          <w:sz w:val="20"/>
          <w:szCs w:val="20"/>
        </w:rPr>
        <w:t xml:space="preserve">: OUT </w:t>
      </w:r>
      <w:proofErr w:type="spellStart"/>
      <w:r w:rsidRPr="005A6AEF">
        <w:rPr>
          <w:rFonts w:asciiTheme="minorHAnsi" w:hAnsiTheme="minorHAnsi" w:cstheme="minorHAnsi"/>
          <w:iCs/>
          <w:sz w:val="20"/>
          <w:szCs w:val="20"/>
        </w:rPr>
        <w:t>std_logic</w:t>
      </w:r>
      <w:proofErr w:type="spellEnd"/>
    </w:p>
    <w:p w14:paraId="751599EF" w14:textId="635157E8"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  </w:t>
      </w:r>
      <w:r w:rsidR="00643235" w:rsidRPr="00D92157">
        <w:rPr>
          <w:rFonts w:asciiTheme="minorHAnsi" w:hAnsiTheme="minorHAnsi" w:cstheme="minorHAnsi"/>
          <w:iCs/>
          <w:sz w:val="20"/>
          <w:szCs w:val="20"/>
        </w:rPr>
        <w:t xml:space="preserve">   </w:t>
      </w:r>
      <w:r w:rsidRPr="005A6AEF">
        <w:rPr>
          <w:rFonts w:asciiTheme="minorHAnsi" w:hAnsiTheme="minorHAnsi" w:cstheme="minorHAnsi"/>
          <w:iCs/>
          <w:sz w:val="20"/>
          <w:szCs w:val="20"/>
        </w:rPr>
        <w:t xml:space="preserve">   );</w:t>
      </w:r>
    </w:p>
    <w:p w14:paraId="58BF4941"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lastRenderedPageBreak/>
        <w:t>END ENTITY;</w:t>
      </w:r>
    </w:p>
    <w:p w14:paraId="3D6A1DF4"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B0BDD3A"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ARCHITECTURE Circuit OF </w:t>
      </w:r>
      <w:proofErr w:type="spellStart"/>
      <w:r w:rsidRPr="005A6AEF">
        <w:rPr>
          <w:rFonts w:asciiTheme="minorHAnsi" w:hAnsiTheme="minorHAnsi" w:cstheme="minorHAnsi"/>
          <w:iCs/>
          <w:sz w:val="20"/>
          <w:szCs w:val="20"/>
        </w:rPr>
        <w:t>RippleCarryAdder</w:t>
      </w:r>
      <w:proofErr w:type="spellEnd"/>
      <w:r w:rsidRPr="005A6AEF">
        <w:rPr>
          <w:rFonts w:asciiTheme="minorHAnsi" w:hAnsiTheme="minorHAnsi" w:cstheme="minorHAnsi"/>
          <w:iCs/>
          <w:sz w:val="20"/>
          <w:szCs w:val="20"/>
        </w:rPr>
        <w:t xml:space="preserve"> IS</w:t>
      </w:r>
    </w:p>
    <w:p w14:paraId="0132CDC5"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50CADED"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--Component </w:t>
      </w:r>
      <w:proofErr w:type="spellStart"/>
      <w:r w:rsidRPr="005A6AEF">
        <w:rPr>
          <w:rFonts w:asciiTheme="minorHAnsi" w:hAnsiTheme="minorHAnsi" w:cstheme="minorHAnsi"/>
          <w:iCs/>
          <w:sz w:val="20"/>
          <w:szCs w:val="20"/>
        </w:rPr>
        <w:t>FullAdder</w:t>
      </w:r>
      <w:proofErr w:type="spellEnd"/>
    </w:p>
    <w:p w14:paraId="227908C9"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COMPONENT FA IS</w:t>
      </w:r>
    </w:p>
    <w:p w14:paraId="1852C207"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5A6AEF">
        <w:rPr>
          <w:rFonts w:asciiTheme="minorHAnsi" w:hAnsiTheme="minorHAnsi" w:cstheme="minorHAnsi"/>
          <w:iCs/>
          <w:sz w:val="20"/>
          <w:szCs w:val="20"/>
        </w:rPr>
        <w:t>PORT(</w:t>
      </w:r>
      <w:proofErr w:type="gramEnd"/>
    </w:p>
    <w:p w14:paraId="39EA4ED0" w14:textId="548EF26A"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  </w:t>
      </w:r>
      <w:r w:rsidR="00643235" w:rsidRPr="00643235">
        <w:rPr>
          <w:rFonts w:asciiTheme="minorHAnsi" w:hAnsiTheme="minorHAnsi" w:cstheme="minorHAnsi"/>
          <w:iCs/>
          <w:sz w:val="20"/>
          <w:szCs w:val="20"/>
        </w:rPr>
        <w:t xml:space="preserve">      </w:t>
      </w:r>
      <w:r w:rsidRPr="005A6AEF">
        <w:rPr>
          <w:rFonts w:asciiTheme="minorHAnsi" w:hAnsiTheme="minorHAnsi" w:cstheme="minorHAnsi"/>
          <w:iCs/>
          <w:sz w:val="20"/>
          <w:szCs w:val="20"/>
        </w:rPr>
        <w:t xml:space="preserve">   fa_in</w:t>
      </w:r>
      <w:proofErr w:type="gramStart"/>
      <w:r w:rsidRPr="005A6AEF">
        <w:rPr>
          <w:rFonts w:asciiTheme="minorHAnsi" w:hAnsiTheme="minorHAnsi" w:cstheme="minorHAnsi"/>
          <w:iCs/>
          <w:sz w:val="20"/>
          <w:szCs w:val="20"/>
        </w:rPr>
        <w:t>0,fa</w:t>
      </w:r>
      <w:proofErr w:type="gramEnd"/>
      <w:r w:rsidRPr="005A6AEF">
        <w:rPr>
          <w:rFonts w:asciiTheme="minorHAnsi" w:hAnsiTheme="minorHAnsi" w:cstheme="minorHAnsi"/>
          <w:iCs/>
          <w:sz w:val="20"/>
          <w:szCs w:val="20"/>
        </w:rPr>
        <w:t xml:space="preserve">_in1,fa_c_in: IN </w:t>
      </w:r>
      <w:proofErr w:type="spellStart"/>
      <w:r w:rsidRPr="005A6AEF">
        <w:rPr>
          <w:rFonts w:asciiTheme="minorHAnsi" w:hAnsiTheme="minorHAnsi" w:cstheme="minorHAnsi"/>
          <w:iCs/>
          <w:sz w:val="20"/>
          <w:szCs w:val="20"/>
        </w:rPr>
        <w:t>std_logic</w:t>
      </w:r>
      <w:proofErr w:type="spellEnd"/>
      <w:r w:rsidRPr="005A6AEF">
        <w:rPr>
          <w:rFonts w:asciiTheme="minorHAnsi" w:hAnsiTheme="minorHAnsi" w:cstheme="minorHAnsi"/>
          <w:iCs/>
          <w:sz w:val="20"/>
          <w:szCs w:val="20"/>
        </w:rPr>
        <w:t xml:space="preserve">;  </w:t>
      </w:r>
    </w:p>
    <w:p w14:paraId="6CDE4F99" w14:textId="3AD2651B"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  </w:t>
      </w:r>
      <w:r w:rsidR="00643235" w:rsidRPr="00643235">
        <w:rPr>
          <w:rFonts w:asciiTheme="minorHAnsi" w:hAnsiTheme="minorHAnsi" w:cstheme="minorHAnsi"/>
          <w:iCs/>
          <w:sz w:val="20"/>
          <w:szCs w:val="20"/>
        </w:rPr>
        <w:t xml:space="preserve">      </w:t>
      </w:r>
      <w:r w:rsidRPr="005A6AEF">
        <w:rPr>
          <w:rFonts w:asciiTheme="minorHAnsi" w:hAnsiTheme="minorHAnsi" w:cstheme="minorHAnsi"/>
          <w:iCs/>
          <w:sz w:val="20"/>
          <w:szCs w:val="20"/>
        </w:rPr>
        <w:t xml:space="preserve">   </w:t>
      </w:r>
      <w:proofErr w:type="spellStart"/>
      <w:r w:rsidRPr="005A6AEF">
        <w:rPr>
          <w:rFonts w:asciiTheme="minorHAnsi" w:hAnsiTheme="minorHAnsi" w:cstheme="minorHAnsi"/>
          <w:iCs/>
          <w:sz w:val="20"/>
          <w:szCs w:val="20"/>
        </w:rPr>
        <w:t>fa_sum_</w:t>
      </w:r>
      <w:proofErr w:type="gramStart"/>
      <w:r w:rsidRPr="005A6AEF">
        <w:rPr>
          <w:rFonts w:asciiTheme="minorHAnsi" w:hAnsiTheme="minorHAnsi" w:cstheme="minorHAnsi"/>
          <w:iCs/>
          <w:sz w:val="20"/>
          <w:szCs w:val="20"/>
        </w:rPr>
        <w:t>out,fa</w:t>
      </w:r>
      <w:proofErr w:type="gramEnd"/>
      <w:r w:rsidRPr="005A6AEF">
        <w:rPr>
          <w:rFonts w:asciiTheme="minorHAnsi" w:hAnsiTheme="minorHAnsi" w:cstheme="minorHAnsi"/>
          <w:iCs/>
          <w:sz w:val="20"/>
          <w:szCs w:val="20"/>
        </w:rPr>
        <w:t>_c_out</w:t>
      </w:r>
      <w:proofErr w:type="spellEnd"/>
      <w:r w:rsidRPr="005A6AEF">
        <w:rPr>
          <w:rFonts w:asciiTheme="minorHAnsi" w:hAnsiTheme="minorHAnsi" w:cstheme="minorHAnsi"/>
          <w:iCs/>
          <w:sz w:val="20"/>
          <w:szCs w:val="20"/>
        </w:rPr>
        <w:t xml:space="preserve">: OUT </w:t>
      </w:r>
      <w:proofErr w:type="spellStart"/>
      <w:r w:rsidRPr="005A6AEF">
        <w:rPr>
          <w:rFonts w:asciiTheme="minorHAnsi" w:hAnsiTheme="minorHAnsi" w:cstheme="minorHAnsi"/>
          <w:iCs/>
          <w:sz w:val="20"/>
          <w:szCs w:val="20"/>
        </w:rPr>
        <w:t>std_logic</w:t>
      </w:r>
      <w:proofErr w:type="spellEnd"/>
    </w:p>
    <w:p w14:paraId="27A0946C" w14:textId="5C6AAA67" w:rsidR="005A6AEF" w:rsidRPr="005A6AEF" w:rsidRDefault="00643235"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D92157">
        <w:rPr>
          <w:rFonts w:asciiTheme="minorHAnsi" w:hAnsiTheme="minorHAnsi" w:cstheme="minorHAnsi"/>
          <w:iCs/>
          <w:sz w:val="20"/>
          <w:szCs w:val="20"/>
        </w:rPr>
        <w:t xml:space="preserve">     </w:t>
      </w:r>
      <w:r w:rsidR="005A6AEF" w:rsidRPr="005A6AEF">
        <w:rPr>
          <w:rFonts w:asciiTheme="minorHAnsi" w:hAnsiTheme="minorHAnsi" w:cstheme="minorHAnsi"/>
          <w:iCs/>
          <w:sz w:val="20"/>
          <w:szCs w:val="20"/>
        </w:rPr>
        <w:t xml:space="preserve">     );</w:t>
      </w:r>
    </w:p>
    <w:p w14:paraId="566AC62E"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END COMPONENT;</w:t>
      </w:r>
    </w:p>
    <w:p w14:paraId="5941AF79"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7F589DA"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SIGNAL c_out0,c_out1,c_out2,c_out3,c_out4,c_out5,c_out6,c_out7,c_out8,c_out9,c_out10,c_out11,c_out12,c_out13,c_out14,c_out15,c_out16,c_out17,c_out18,c_out19,c_out20,c_out21,c_out22,c_out23,c_out24,c_out25,c_out26,c_out27,c_out28,c_out29,c_out30,c_out31: </w:t>
      </w:r>
      <w:proofErr w:type="spellStart"/>
      <w:r w:rsidRPr="005A6AEF">
        <w:rPr>
          <w:rFonts w:asciiTheme="minorHAnsi" w:hAnsiTheme="minorHAnsi" w:cstheme="minorHAnsi"/>
          <w:iCs/>
          <w:sz w:val="20"/>
          <w:szCs w:val="20"/>
        </w:rPr>
        <w:t>std_logic</w:t>
      </w:r>
      <w:proofErr w:type="spellEnd"/>
      <w:r w:rsidRPr="005A6AEF">
        <w:rPr>
          <w:rFonts w:asciiTheme="minorHAnsi" w:hAnsiTheme="minorHAnsi" w:cstheme="minorHAnsi"/>
          <w:iCs/>
          <w:sz w:val="20"/>
          <w:szCs w:val="20"/>
        </w:rPr>
        <w:t>;</w:t>
      </w:r>
    </w:p>
    <w:p w14:paraId="31B64251"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81AFA43"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BEGIN</w:t>
      </w:r>
    </w:p>
    <w:p w14:paraId="7DFFB833"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FA_0: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rcadd_in0(0), fa_in1 =&gt; rcadd_in1(0),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rcadd_c_in</w:t>
      </w:r>
      <w:proofErr w:type="spellEnd"/>
      <w:r w:rsidRPr="005A6AEF">
        <w:rPr>
          <w:rFonts w:asciiTheme="minorHAnsi" w:hAnsiTheme="minorHAnsi" w:cstheme="minorHAnsi"/>
          <w:iCs/>
          <w:sz w:val="20"/>
          <w:szCs w:val="20"/>
        </w:rPr>
        <w:t xml:space="preserve">,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(0),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c_out0 );</w:t>
      </w:r>
    </w:p>
    <w:p w14:paraId="564A70E4"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 fa_in1 =&gt; rcadd_in1(1),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c_out0,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c_out1 );</w:t>
      </w:r>
    </w:p>
    <w:p w14:paraId="00D9B81E"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 fa_in1 =&gt; rcadd_in1(2),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c_out2 );</w:t>
      </w:r>
    </w:p>
    <w:p w14:paraId="3B790FD8"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FA_3: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rcadd_in0(3), fa_in1 =&gt; rcadd_in1(3),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(3),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c_out3 );</w:t>
      </w:r>
    </w:p>
    <w:p w14:paraId="2E61AD1C"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FA_4: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rcadd_in0(4), fa_in1 =&gt; rcadd_in1(4),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c_out3,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(4),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c_out4 );</w:t>
      </w:r>
    </w:p>
    <w:p w14:paraId="743ACFBA"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FA_5: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rcadd_in0(5), fa_in1 =&gt; rcadd_in1(5),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c_out4,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(5),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c_out5 );</w:t>
      </w:r>
    </w:p>
    <w:p w14:paraId="0F401A7E"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FA_6: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rcadd_in0(6), fa_in1 =&gt; rcadd_in1(6),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c_out5,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(6),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c_out6 );</w:t>
      </w:r>
    </w:p>
    <w:p w14:paraId="29451A6F"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FA_7: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rcadd_in0(7), fa_in1 =&gt; rcadd_in1(7),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c_out6,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(7),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c_out7 );</w:t>
      </w:r>
    </w:p>
    <w:p w14:paraId="5B13D2D0"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FA_8: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rcadd_in0(8), fa_in1 =&gt; rcadd_in1(8),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c_out7,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(8),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c_out8 );</w:t>
      </w:r>
    </w:p>
    <w:p w14:paraId="228B6223"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FA_9: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rcadd_in0(9), fa_in1 =&gt; rcadd_in1(9),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c_out8,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(9),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c_out9 );</w:t>
      </w:r>
    </w:p>
    <w:p w14:paraId="584093C2"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FA_10: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rcadd_in0(10), fa_in1 =&gt; rcadd_in1(10),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c_out9,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(10),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c_out10 );</w:t>
      </w:r>
    </w:p>
    <w:p w14:paraId="40715869"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FA_11: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rcadd_in0(11), fa_in1 =&gt; rcadd_in1(11),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c_out10,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(11),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c_out11 );</w:t>
      </w:r>
    </w:p>
    <w:p w14:paraId="5759934D"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FA_12: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rcadd_in0(12), fa_in1 =&gt; rcadd_in1(12),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c_out11,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(12),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c_out12 );</w:t>
      </w:r>
    </w:p>
    <w:p w14:paraId="2274E50A"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FA_13: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rcadd_in0(13), fa_in1 =&gt; rcadd_in1(13),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c_out12,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(13),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c_out13 );</w:t>
      </w:r>
    </w:p>
    <w:p w14:paraId="798371F8"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lastRenderedPageBreak/>
        <w:t xml:space="preserve">FA_14: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rcadd_in0(14), fa_in1 =&gt; rcadd_in1(14),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c_out13,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(14),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c_out14 );</w:t>
      </w:r>
    </w:p>
    <w:p w14:paraId="42B81FEB"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FA_15: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rcadd_in0(15), fa_in1 =&gt; rcadd_in1(15),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c_out14,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(15),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c_out15 );</w:t>
      </w:r>
    </w:p>
    <w:p w14:paraId="2CAD58B5"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FA_16: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rcadd_in0(16), fa_in1 =&gt; rcadd_in1(16),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c_out15,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(16),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c_out16 );</w:t>
      </w:r>
    </w:p>
    <w:p w14:paraId="1130E588"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FA_17: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rcadd_in0(17), fa_in1 =&gt; rcadd_in1(17),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c_out16,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(17),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c_out17 );</w:t>
      </w:r>
    </w:p>
    <w:p w14:paraId="1BE25AB7"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FA_18: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rcadd_in0(18), fa_in1 =&gt; rcadd_in1(18),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c_out17,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(18),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c_out18 );</w:t>
      </w:r>
    </w:p>
    <w:p w14:paraId="55BEDCD2"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FA_19: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rcadd_in0(19), fa_in1 =&gt; rcadd_in1(19),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c_out18,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(19),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c_out19 );</w:t>
      </w:r>
    </w:p>
    <w:p w14:paraId="162A42ED"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FA_20: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rcadd_in0(20), fa_in1 =&gt; rcadd_in1(20),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c_out19,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(20),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c_out20 );</w:t>
      </w:r>
    </w:p>
    <w:p w14:paraId="6E564161"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FA_21: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rcadd_in0(21), fa_in1 =&gt; rcadd_in1(21),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c_out20,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(21),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c_out21 );</w:t>
      </w:r>
    </w:p>
    <w:p w14:paraId="7E172AC8"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FA_22: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rcadd_in0(22), fa_in1 =&gt; rcadd_in1(22),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c_out21,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(22),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c_out22 );</w:t>
      </w:r>
    </w:p>
    <w:p w14:paraId="59D1474C"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FA_23: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rcadd_in0(23), fa_in1 =&gt; rcadd_in1(23),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c_out22,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(23),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c_out23 );</w:t>
      </w:r>
    </w:p>
    <w:p w14:paraId="4CA90633"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FA_24: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rcadd_in0(24), fa_in1 =&gt; rcadd_in1(24),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c_out23,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(24),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c_out24 );</w:t>
      </w:r>
    </w:p>
    <w:p w14:paraId="0B5FB955"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FA_25: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rcadd_in0(25), fa_in1 =&gt; rcadd_in1(25),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c_out24,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(25),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c_out25 );</w:t>
      </w:r>
    </w:p>
    <w:p w14:paraId="7255AD72"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FA_26: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rcadd_in0(26), fa_in1 =&gt; rcadd_in1(26),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c_out25,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(26),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c_out26 );</w:t>
      </w:r>
    </w:p>
    <w:p w14:paraId="5BEBD7C3"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FA_27: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rcadd_in0(27), fa_in1 =&gt; rcadd_in1(27),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c_out26,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(27),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c_out27 );</w:t>
      </w:r>
    </w:p>
    <w:p w14:paraId="01C13CAB"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FA_28: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rcadd_in0(28), fa_in1 =&gt; rcadd_in1(28),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c_out27,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(28),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c_out28 );</w:t>
      </w:r>
    </w:p>
    <w:p w14:paraId="6D412404"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FA_29: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rcadd_in0(29), fa_in1 =&gt; rcadd_in1(29),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c_out28,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(29),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c_out29 );</w:t>
      </w:r>
    </w:p>
    <w:p w14:paraId="770F9A9F"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FA_30: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rcadd_in0(30), fa_in1 =&gt; rcadd_in1(30),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c_out29,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(30),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c_out30 );</w:t>
      </w:r>
    </w:p>
    <w:p w14:paraId="2CABCF8E"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5A6AEF">
        <w:rPr>
          <w:rFonts w:asciiTheme="minorHAnsi" w:hAnsiTheme="minorHAnsi" w:cstheme="minorHAnsi"/>
          <w:iCs/>
          <w:sz w:val="20"/>
          <w:szCs w:val="20"/>
        </w:rPr>
        <w:t xml:space="preserve">FA_31: FA PORT </w:t>
      </w:r>
      <w:proofErr w:type="gramStart"/>
      <w:r w:rsidRPr="005A6AEF">
        <w:rPr>
          <w:rFonts w:asciiTheme="minorHAnsi" w:hAnsiTheme="minorHAnsi" w:cstheme="minorHAnsi"/>
          <w:iCs/>
          <w:sz w:val="20"/>
          <w:szCs w:val="20"/>
        </w:rPr>
        <w:t>MAP( fa</w:t>
      </w:r>
      <w:proofErr w:type="gramEnd"/>
      <w:r w:rsidRPr="005A6AEF">
        <w:rPr>
          <w:rFonts w:asciiTheme="minorHAnsi" w:hAnsiTheme="minorHAnsi" w:cstheme="minorHAnsi"/>
          <w:iCs/>
          <w:sz w:val="20"/>
          <w:szCs w:val="20"/>
        </w:rPr>
        <w:t xml:space="preserve">_in0 =&gt; rcadd_in0(31), fa_in1 =&gt; rcadd_in1(31), </w:t>
      </w:r>
      <w:proofErr w:type="spellStart"/>
      <w:r w:rsidRPr="005A6AEF">
        <w:rPr>
          <w:rFonts w:asciiTheme="minorHAnsi" w:hAnsiTheme="minorHAnsi" w:cstheme="minorHAnsi"/>
          <w:iCs/>
          <w:sz w:val="20"/>
          <w:szCs w:val="20"/>
        </w:rPr>
        <w:t>fa_c_in</w:t>
      </w:r>
      <w:proofErr w:type="spellEnd"/>
      <w:r w:rsidRPr="005A6AEF">
        <w:rPr>
          <w:rFonts w:asciiTheme="minorHAnsi" w:hAnsiTheme="minorHAnsi" w:cstheme="minorHAnsi"/>
          <w:iCs/>
          <w:sz w:val="20"/>
          <w:szCs w:val="20"/>
        </w:rPr>
        <w:t xml:space="preserve"> =&gt; c_out30, </w:t>
      </w:r>
      <w:proofErr w:type="spellStart"/>
      <w:r w:rsidRPr="005A6AEF">
        <w:rPr>
          <w:rFonts w:asciiTheme="minorHAnsi" w:hAnsiTheme="minorHAnsi" w:cstheme="minorHAnsi"/>
          <w:iCs/>
          <w:sz w:val="20"/>
          <w:szCs w:val="20"/>
        </w:rPr>
        <w:t>fa_sum_out</w:t>
      </w:r>
      <w:proofErr w:type="spellEnd"/>
      <w:r w:rsidRPr="005A6AEF">
        <w:rPr>
          <w:rFonts w:asciiTheme="minorHAnsi" w:hAnsiTheme="minorHAnsi" w:cstheme="minorHAnsi"/>
          <w:iCs/>
          <w:sz w:val="20"/>
          <w:szCs w:val="20"/>
        </w:rPr>
        <w:t xml:space="preserve"> =&gt; </w:t>
      </w:r>
      <w:proofErr w:type="spellStart"/>
      <w:r w:rsidRPr="005A6AEF">
        <w:rPr>
          <w:rFonts w:asciiTheme="minorHAnsi" w:hAnsiTheme="minorHAnsi" w:cstheme="minorHAnsi"/>
          <w:iCs/>
          <w:sz w:val="20"/>
          <w:szCs w:val="20"/>
        </w:rPr>
        <w:t>rcadd_sum_out</w:t>
      </w:r>
      <w:proofErr w:type="spellEnd"/>
      <w:r w:rsidRPr="005A6AEF">
        <w:rPr>
          <w:rFonts w:asciiTheme="minorHAnsi" w:hAnsiTheme="minorHAnsi" w:cstheme="minorHAnsi"/>
          <w:iCs/>
          <w:sz w:val="20"/>
          <w:szCs w:val="20"/>
        </w:rPr>
        <w:t xml:space="preserve">(31), </w:t>
      </w:r>
      <w:proofErr w:type="spellStart"/>
      <w:r w:rsidRPr="005A6AEF">
        <w:rPr>
          <w:rFonts w:asciiTheme="minorHAnsi" w:hAnsiTheme="minorHAnsi" w:cstheme="minorHAnsi"/>
          <w:iCs/>
          <w:sz w:val="20"/>
          <w:szCs w:val="20"/>
        </w:rPr>
        <w:t>fa_c_out</w:t>
      </w:r>
      <w:proofErr w:type="spellEnd"/>
      <w:r w:rsidRPr="005A6AEF">
        <w:rPr>
          <w:rFonts w:asciiTheme="minorHAnsi" w:hAnsiTheme="minorHAnsi" w:cstheme="minorHAnsi"/>
          <w:iCs/>
          <w:sz w:val="20"/>
          <w:szCs w:val="20"/>
        </w:rPr>
        <w:t xml:space="preserve"> =&gt; c_out31 );</w:t>
      </w:r>
    </w:p>
    <w:p w14:paraId="564655EC"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35B28AE" w14:textId="77777777" w:rsidR="005A6AEF" w:rsidRPr="005A6AEF" w:rsidRDefault="005A6AEF" w:rsidP="005A6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6847503" w14:textId="3B349545" w:rsidR="00671CD4" w:rsidRPr="00D92157" w:rsidRDefault="005A6AEF" w:rsidP="005A6AEF">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D92157">
        <w:rPr>
          <w:rFonts w:asciiTheme="minorHAnsi" w:hAnsiTheme="minorHAnsi" w:cstheme="minorHAnsi"/>
          <w:iCs/>
          <w:sz w:val="20"/>
          <w:szCs w:val="20"/>
        </w:rPr>
        <w:t>END ARCHITECTURE;</w:t>
      </w:r>
    </w:p>
    <w:p w14:paraId="09E493A9" w14:textId="4D080CD4" w:rsidR="00671CD4" w:rsidRPr="00D92157" w:rsidRDefault="00671CD4" w:rsidP="00671CD4">
      <w:pPr>
        <w:ind w:firstLine="0"/>
        <w:rPr>
          <w:sz w:val="22"/>
          <w:szCs w:val="22"/>
          <w:lang w:val="en-US" w:eastAsia="el-GR"/>
        </w:rPr>
      </w:pPr>
    </w:p>
    <w:p w14:paraId="7C99977B" w14:textId="351E6834" w:rsidR="00D554EA" w:rsidRPr="00C51036" w:rsidRDefault="00FD104B" w:rsidP="00D554EA">
      <w:pPr>
        <w:ind w:firstLine="0"/>
        <w:rPr>
          <w:rFonts w:asciiTheme="minorHAnsi" w:hAnsiTheme="minorHAnsi" w:cstheme="minorHAnsi"/>
          <w:b/>
          <w:bCs/>
          <w:sz w:val="28"/>
          <w:szCs w:val="22"/>
        </w:rPr>
      </w:pPr>
      <w:r>
        <w:rPr>
          <w:rFonts w:asciiTheme="minorHAnsi" w:hAnsiTheme="minorHAnsi" w:cstheme="minorHAnsi"/>
          <w:b/>
          <w:bCs/>
          <w:sz w:val="28"/>
          <w:szCs w:val="22"/>
        </w:rPr>
        <w:t>Modulo32</w:t>
      </w:r>
    </w:p>
    <w:p w14:paraId="48E10C17" w14:textId="2B5554AD" w:rsidR="00D554EA" w:rsidRPr="00D92157" w:rsidRDefault="00D554EA" w:rsidP="00671CD4">
      <w:pPr>
        <w:ind w:firstLine="0"/>
        <w:rPr>
          <w:sz w:val="22"/>
          <w:szCs w:val="22"/>
          <w:lang w:val="en-US" w:eastAsia="el-GR"/>
        </w:rPr>
      </w:pPr>
    </w:p>
    <w:p w14:paraId="039E4898" w14:textId="77777777" w:rsidR="00D554EA" w:rsidRPr="00D92157" w:rsidRDefault="00D554EA" w:rsidP="00671CD4">
      <w:pPr>
        <w:ind w:firstLine="0"/>
        <w:rPr>
          <w:sz w:val="22"/>
          <w:szCs w:val="22"/>
          <w:lang w:val="en-US" w:eastAsia="el-GR"/>
        </w:rPr>
      </w:pPr>
    </w:p>
    <w:p w14:paraId="1A614AA6"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LIBRARY IEEE;</w:t>
      </w:r>
    </w:p>
    <w:p w14:paraId="217987C4"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USE IEEE.std_logic_1164.all;</w:t>
      </w:r>
    </w:p>
    <w:p w14:paraId="4E5A2C4A"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461F4A9"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ENTITY Modulo32 IS</w:t>
      </w:r>
    </w:p>
    <w:p w14:paraId="6CF3F92B"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FD104B">
        <w:rPr>
          <w:rFonts w:asciiTheme="minorHAnsi" w:hAnsiTheme="minorHAnsi"/>
          <w:iCs/>
          <w:sz w:val="20"/>
          <w:szCs w:val="20"/>
        </w:rPr>
        <w:lastRenderedPageBreak/>
        <w:t>GENERIC(</w:t>
      </w:r>
      <w:proofErr w:type="gramEnd"/>
      <w:r w:rsidRPr="00FD104B">
        <w:rPr>
          <w:rFonts w:asciiTheme="minorHAnsi" w:hAnsiTheme="minorHAnsi"/>
          <w:iCs/>
          <w:sz w:val="20"/>
          <w:szCs w:val="20"/>
        </w:rPr>
        <w:t>N: integer:=128);</w:t>
      </w:r>
    </w:p>
    <w:p w14:paraId="66AAD789"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FD104B">
        <w:rPr>
          <w:rFonts w:asciiTheme="minorHAnsi" w:hAnsiTheme="minorHAnsi"/>
          <w:iCs/>
          <w:sz w:val="20"/>
          <w:szCs w:val="20"/>
        </w:rPr>
        <w:t>PORT(</w:t>
      </w:r>
      <w:proofErr w:type="gramEnd"/>
    </w:p>
    <w:p w14:paraId="431B98C8" w14:textId="65BF11BC"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    </w:t>
      </w:r>
      <w:r w:rsidR="00F75A8D" w:rsidRPr="00F75A8D">
        <w:rPr>
          <w:rFonts w:asciiTheme="minorHAnsi" w:hAnsiTheme="minorHAnsi"/>
          <w:iCs/>
          <w:sz w:val="20"/>
          <w:szCs w:val="20"/>
        </w:rPr>
        <w:t xml:space="preserve">      </w:t>
      </w:r>
      <w:r w:rsidRPr="00FD104B">
        <w:rPr>
          <w:rFonts w:asciiTheme="minorHAnsi" w:hAnsiTheme="minorHAnsi"/>
          <w:iCs/>
          <w:sz w:val="20"/>
          <w:szCs w:val="20"/>
        </w:rPr>
        <w:t xml:space="preserve"> mod32_in</w:t>
      </w:r>
      <w:proofErr w:type="gramStart"/>
      <w:r w:rsidRPr="00FD104B">
        <w:rPr>
          <w:rFonts w:asciiTheme="minorHAnsi" w:hAnsiTheme="minorHAnsi"/>
          <w:iCs/>
          <w:sz w:val="20"/>
          <w:szCs w:val="20"/>
        </w:rPr>
        <w:t>0,mod</w:t>
      </w:r>
      <w:proofErr w:type="gramEnd"/>
      <w:r w:rsidRPr="00FD104B">
        <w:rPr>
          <w:rFonts w:asciiTheme="minorHAnsi" w:hAnsiTheme="minorHAnsi"/>
          <w:iCs/>
          <w:sz w:val="20"/>
          <w:szCs w:val="20"/>
        </w:rPr>
        <w:t xml:space="preserve">32_in1: IN </w:t>
      </w:r>
      <w:proofErr w:type="spellStart"/>
      <w:r w:rsidRPr="00FD104B">
        <w:rPr>
          <w:rFonts w:asciiTheme="minorHAnsi" w:hAnsiTheme="minorHAnsi"/>
          <w:iCs/>
          <w:sz w:val="20"/>
          <w:szCs w:val="20"/>
        </w:rPr>
        <w:t>std_logic_vector</w:t>
      </w:r>
      <w:proofErr w:type="spellEnd"/>
      <w:r w:rsidRPr="00FD104B">
        <w:rPr>
          <w:rFonts w:asciiTheme="minorHAnsi" w:hAnsiTheme="minorHAnsi"/>
          <w:iCs/>
          <w:sz w:val="20"/>
          <w:szCs w:val="20"/>
        </w:rPr>
        <w:t xml:space="preserve"> (N-1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0);</w:t>
      </w:r>
    </w:p>
    <w:p w14:paraId="14C10DB8" w14:textId="138CD363"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  </w:t>
      </w:r>
      <w:r w:rsidR="00F75A8D" w:rsidRPr="00F75A8D">
        <w:rPr>
          <w:rFonts w:asciiTheme="minorHAnsi" w:hAnsiTheme="minorHAnsi"/>
          <w:iCs/>
          <w:sz w:val="20"/>
          <w:szCs w:val="20"/>
        </w:rPr>
        <w:t xml:space="preserve">      </w:t>
      </w:r>
      <w:r w:rsidRPr="00FD104B">
        <w:rPr>
          <w:rFonts w:asciiTheme="minorHAnsi" w:hAnsiTheme="minorHAnsi"/>
          <w:iCs/>
          <w:sz w:val="20"/>
          <w:szCs w:val="20"/>
        </w:rPr>
        <w:t xml:space="preserve">   mod32_out: OUT </w:t>
      </w:r>
      <w:proofErr w:type="spellStart"/>
      <w:r w:rsidRPr="00FD104B">
        <w:rPr>
          <w:rFonts w:asciiTheme="minorHAnsi" w:hAnsiTheme="minorHAnsi"/>
          <w:iCs/>
          <w:sz w:val="20"/>
          <w:szCs w:val="20"/>
        </w:rPr>
        <w:t>std_logic_vector</w:t>
      </w:r>
      <w:proofErr w:type="spellEnd"/>
      <w:r w:rsidRPr="00FD104B">
        <w:rPr>
          <w:rFonts w:asciiTheme="minorHAnsi" w:hAnsiTheme="minorHAnsi"/>
          <w:iCs/>
          <w:sz w:val="20"/>
          <w:szCs w:val="20"/>
        </w:rPr>
        <w:t xml:space="preserve"> (N-1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0)</w:t>
      </w:r>
    </w:p>
    <w:p w14:paraId="4D38163F" w14:textId="1C962FB2"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  </w:t>
      </w:r>
      <w:r w:rsidR="00F75A8D" w:rsidRPr="00F75A8D">
        <w:rPr>
          <w:rFonts w:asciiTheme="minorHAnsi" w:hAnsiTheme="minorHAnsi"/>
          <w:iCs/>
          <w:sz w:val="20"/>
          <w:szCs w:val="20"/>
        </w:rPr>
        <w:t xml:space="preserve">    </w:t>
      </w:r>
      <w:r w:rsidR="00F75A8D" w:rsidRPr="00D92157">
        <w:rPr>
          <w:rFonts w:asciiTheme="minorHAnsi" w:hAnsiTheme="minorHAnsi"/>
          <w:iCs/>
          <w:sz w:val="20"/>
          <w:szCs w:val="20"/>
        </w:rPr>
        <w:t xml:space="preserve"> </w:t>
      </w:r>
      <w:r w:rsidR="00F75A8D" w:rsidRPr="00F75A8D">
        <w:rPr>
          <w:rFonts w:asciiTheme="minorHAnsi" w:hAnsiTheme="minorHAnsi"/>
          <w:iCs/>
          <w:sz w:val="20"/>
          <w:szCs w:val="20"/>
        </w:rPr>
        <w:t xml:space="preserve"> </w:t>
      </w:r>
      <w:r w:rsidRPr="00FD104B">
        <w:rPr>
          <w:rFonts w:asciiTheme="minorHAnsi" w:hAnsiTheme="minorHAnsi"/>
          <w:iCs/>
          <w:sz w:val="20"/>
          <w:szCs w:val="20"/>
        </w:rPr>
        <w:t xml:space="preserve">   );    </w:t>
      </w:r>
    </w:p>
    <w:p w14:paraId="7BBA56E2"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END ENTITY;</w:t>
      </w:r>
    </w:p>
    <w:p w14:paraId="36A420CD"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18B2653"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ARCHITECTURE Circuit OF Modulo32 IS</w:t>
      </w:r>
    </w:p>
    <w:p w14:paraId="624A0D6D"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DF1EF2E"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--Component of Ripple Carry </w:t>
      </w:r>
      <w:proofErr w:type="gramStart"/>
      <w:r w:rsidRPr="00FD104B">
        <w:rPr>
          <w:rFonts w:asciiTheme="minorHAnsi" w:hAnsiTheme="minorHAnsi"/>
          <w:iCs/>
          <w:sz w:val="20"/>
          <w:szCs w:val="20"/>
        </w:rPr>
        <w:t>Adder(</w:t>
      </w:r>
      <w:proofErr w:type="gramEnd"/>
      <w:r w:rsidRPr="00FD104B">
        <w:rPr>
          <w:rFonts w:asciiTheme="minorHAnsi" w:hAnsiTheme="minorHAnsi"/>
          <w:iCs/>
          <w:sz w:val="20"/>
          <w:szCs w:val="20"/>
        </w:rPr>
        <w:t>without the use of the last carry out bit)</w:t>
      </w:r>
    </w:p>
    <w:p w14:paraId="557196B8"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COMPONENT </w:t>
      </w:r>
      <w:proofErr w:type="spellStart"/>
      <w:r w:rsidRPr="00FD104B">
        <w:rPr>
          <w:rFonts w:asciiTheme="minorHAnsi" w:hAnsiTheme="minorHAnsi"/>
          <w:iCs/>
          <w:sz w:val="20"/>
          <w:szCs w:val="20"/>
        </w:rPr>
        <w:t>RippleCarryAdder</w:t>
      </w:r>
      <w:proofErr w:type="spellEnd"/>
      <w:r w:rsidRPr="00FD104B">
        <w:rPr>
          <w:rFonts w:asciiTheme="minorHAnsi" w:hAnsiTheme="minorHAnsi"/>
          <w:iCs/>
          <w:sz w:val="20"/>
          <w:szCs w:val="20"/>
        </w:rPr>
        <w:t xml:space="preserve"> IS</w:t>
      </w:r>
    </w:p>
    <w:p w14:paraId="01AFF6FA"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FD104B">
        <w:rPr>
          <w:rFonts w:asciiTheme="minorHAnsi" w:hAnsiTheme="minorHAnsi"/>
          <w:iCs/>
          <w:sz w:val="20"/>
          <w:szCs w:val="20"/>
        </w:rPr>
        <w:t>PORT(</w:t>
      </w:r>
      <w:proofErr w:type="gramEnd"/>
    </w:p>
    <w:p w14:paraId="56A27809" w14:textId="764573B1"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  </w:t>
      </w:r>
      <w:r w:rsidR="002B44B7" w:rsidRPr="002B44B7">
        <w:rPr>
          <w:rFonts w:asciiTheme="minorHAnsi" w:hAnsiTheme="minorHAnsi"/>
          <w:iCs/>
          <w:sz w:val="20"/>
          <w:szCs w:val="20"/>
        </w:rPr>
        <w:t xml:space="preserve">      </w:t>
      </w:r>
      <w:r w:rsidRPr="00FD104B">
        <w:rPr>
          <w:rFonts w:asciiTheme="minorHAnsi" w:hAnsiTheme="minorHAnsi"/>
          <w:iCs/>
          <w:sz w:val="20"/>
          <w:szCs w:val="20"/>
        </w:rPr>
        <w:t xml:space="preserve">   rcadd_in</w:t>
      </w:r>
      <w:proofErr w:type="gramStart"/>
      <w:r w:rsidRPr="00FD104B">
        <w:rPr>
          <w:rFonts w:asciiTheme="minorHAnsi" w:hAnsiTheme="minorHAnsi"/>
          <w:iCs/>
          <w:sz w:val="20"/>
          <w:szCs w:val="20"/>
        </w:rPr>
        <w:t>0,rcadd</w:t>
      </w:r>
      <w:proofErr w:type="gramEnd"/>
      <w:r w:rsidRPr="00FD104B">
        <w:rPr>
          <w:rFonts w:asciiTheme="minorHAnsi" w:hAnsiTheme="minorHAnsi"/>
          <w:iCs/>
          <w:sz w:val="20"/>
          <w:szCs w:val="20"/>
        </w:rPr>
        <w:t xml:space="preserve">_in1: IN </w:t>
      </w:r>
      <w:proofErr w:type="spellStart"/>
      <w:r w:rsidRPr="00FD104B">
        <w:rPr>
          <w:rFonts w:asciiTheme="minorHAnsi" w:hAnsiTheme="minorHAnsi"/>
          <w:iCs/>
          <w:sz w:val="20"/>
          <w:szCs w:val="20"/>
        </w:rPr>
        <w:t>std_logic_vector</w:t>
      </w:r>
      <w:proofErr w:type="spellEnd"/>
      <w:r w:rsidRPr="00FD104B">
        <w:rPr>
          <w:rFonts w:asciiTheme="minorHAnsi" w:hAnsiTheme="minorHAnsi"/>
          <w:iCs/>
          <w:sz w:val="20"/>
          <w:szCs w:val="20"/>
        </w:rPr>
        <w:t xml:space="preserve">(31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0);</w:t>
      </w:r>
    </w:p>
    <w:p w14:paraId="31E3D959" w14:textId="5627FACA"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 </w:t>
      </w:r>
      <w:r w:rsidR="002B44B7" w:rsidRPr="002B44B7">
        <w:rPr>
          <w:rFonts w:asciiTheme="minorHAnsi" w:hAnsiTheme="minorHAnsi"/>
          <w:iCs/>
          <w:sz w:val="20"/>
          <w:szCs w:val="20"/>
        </w:rPr>
        <w:t xml:space="preserve">      </w:t>
      </w:r>
      <w:r w:rsidRPr="00FD104B">
        <w:rPr>
          <w:rFonts w:asciiTheme="minorHAnsi" w:hAnsiTheme="minorHAnsi"/>
          <w:iCs/>
          <w:sz w:val="20"/>
          <w:szCs w:val="20"/>
        </w:rPr>
        <w:t xml:space="preserve">    </w:t>
      </w:r>
      <w:proofErr w:type="spellStart"/>
      <w:r w:rsidRPr="00FD104B">
        <w:rPr>
          <w:rFonts w:asciiTheme="minorHAnsi" w:hAnsiTheme="minorHAnsi"/>
          <w:iCs/>
          <w:sz w:val="20"/>
          <w:szCs w:val="20"/>
        </w:rPr>
        <w:t>rcadd_c_in</w:t>
      </w:r>
      <w:proofErr w:type="spellEnd"/>
      <w:r w:rsidRPr="00FD104B">
        <w:rPr>
          <w:rFonts w:asciiTheme="minorHAnsi" w:hAnsiTheme="minorHAnsi"/>
          <w:iCs/>
          <w:sz w:val="20"/>
          <w:szCs w:val="20"/>
        </w:rPr>
        <w:t xml:space="preserve">: IN </w:t>
      </w:r>
      <w:proofErr w:type="spellStart"/>
      <w:r w:rsidRPr="00FD104B">
        <w:rPr>
          <w:rFonts w:asciiTheme="minorHAnsi" w:hAnsiTheme="minorHAnsi"/>
          <w:iCs/>
          <w:sz w:val="20"/>
          <w:szCs w:val="20"/>
        </w:rPr>
        <w:t>std_</w:t>
      </w:r>
      <w:proofErr w:type="gramStart"/>
      <w:r w:rsidRPr="00FD104B">
        <w:rPr>
          <w:rFonts w:asciiTheme="minorHAnsi" w:hAnsiTheme="minorHAnsi"/>
          <w:iCs/>
          <w:sz w:val="20"/>
          <w:szCs w:val="20"/>
        </w:rPr>
        <w:t>logic</w:t>
      </w:r>
      <w:proofErr w:type="spellEnd"/>
      <w:r w:rsidRPr="00FD104B">
        <w:rPr>
          <w:rFonts w:asciiTheme="minorHAnsi" w:hAnsiTheme="minorHAnsi"/>
          <w:iCs/>
          <w:sz w:val="20"/>
          <w:szCs w:val="20"/>
        </w:rPr>
        <w:t>:=</w:t>
      </w:r>
      <w:proofErr w:type="gramEnd"/>
      <w:r w:rsidRPr="00FD104B">
        <w:rPr>
          <w:rFonts w:asciiTheme="minorHAnsi" w:hAnsiTheme="minorHAnsi"/>
          <w:iCs/>
          <w:sz w:val="20"/>
          <w:szCs w:val="20"/>
        </w:rPr>
        <w:t>'0';</w:t>
      </w:r>
    </w:p>
    <w:p w14:paraId="0D160147" w14:textId="0909DF2C"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    </w:t>
      </w:r>
      <w:r w:rsidR="002B44B7" w:rsidRPr="002B44B7">
        <w:rPr>
          <w:rFonts w:asciiTheme="minorHAnsi" w:hAnsiTheme="minorHAnsi"/>
          <w:iCs/>
          <w:sz w:val="20"/>
          <w:szCs w:val="20"/>
        </w:rPr>
        <w:t xml:space="preserve">      </w:t>
      </w:r>
      <w:r w:rsidRPr="00FD104B">
        <w:rPr>
          <w:rFonts w:asciiTheme="minorHAnsi" w:hAnsiTheme="minorHAnsi"/>
          <w:iCs/>
          <w:sz w:val="20"/>
          <w:szCs w:val="20"/>
        </w:rPr>
        <w:t xml:space="preserve"> </w:t>
      </w:r>
      <w:proofErr w:type="spellStart"/>
      <w:r w:rsidRPr="00FD104B">
        <w:rPr>
          <w:rFonts w:asciiTheme="minorHAnsi" w:hAnsiTheme="minorHAnsi"/>
          <w:iCs/>
          <w:sz w:val="20"/>
          <w:szCs w:val="20"/>
        </w:rPr>
        <w:t>rcadd_sum_out</w:t>
      </w:r>
      <w:proofErr w:type="spellEnd"/>
      <w:r w:rsidRPr="00FD104B">
        <w:rPr>
          <w:rFonts w:asciiTheme="minorHAnsi" w:hAnsiTheme="minorHAnsi"/>
          <w:iCs/>
          <w:sz w:val="20"/>
          <w:szCs w:val="20"/>
        </w:rPr>
        <w:t xml:space="preserve">: OUT </w:t>
      </w:r>
      <w:proofErr w:type="spellStart"/>
      <w:r w:rsidRPr="00FD104B">
        <w:rPr>
          <w:rFonts w:asciiTheme="minorHAnsi" w:hAnsiTheme="minorHAnsi"/>
          <w:iCs/>
          <w:sz w:val="20"/>
          <w:szCs w:val="20"/>
        </w:rPr>
        <w:t>std_logic_</w:t>
      </w:r>
      <w:proofErr w:type="gramStart"/>
      <w:r w:rsidRPr="00FD104B">
        <w:rPr>
          <w:rFonts w:asciiTheme="minorHAnsi" w:hAnsiTheme="minorHAnsi"/>
          <w:iCs/>
          <w:sz w:val="20"/>
          <w:szCs w:val="20"/>
        </w:rPr>
        <w:t>vector</w:t>
      </w:r>
      <w:proofErr w:type="spellEnd"/>
      <w:r w:rsidRPr="00FD104B">
        <w:rPr>
          <w:rFonts w:asciiTheme="minorHAnsi" w:hAnsiTheme="minorHAnsi"/>
          <w:iCs/>
          <w:sz w:val="20"/>
          <w:szCs w:val="20"/>
        </w:rPr>
        <w:t>(</w:t>
      </w:r>
      <w:proofErr w:type="gramEnd"/>
      <w:r w:rsidRPr="00FD104B">
        <w:rPr>
          <w:rFonts w:asciiTheme="minorHAnsi" w:hAnsiTheme="minorHAnsi"/>
          <w:iCs/>
          <w:sz w:val="20"/>
          <w:szCs w:val="20"/>
        </w:rPr>
        <w:t xml:space="preserve">31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0);</w:t>
      </w:r>
    </w:p>
    <w:p w14:paraId="203BC162" w14:textId="492FA608" w:rsidR="00FD104B" w:rsidRPr="00FD104B" w:rsidRDefault="002B44B7"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2B44B7">
        <w:rPr>
          <w:rFonts w:asciiTheme="minorHAnsi" w:hAnsiTheme="minorHAnsi"/>
          <w:iCs/>
          <w:sz w:val="20"/>
          <w:szCs w:val="20"/>
        </w:rPr>
        <w:t xml:space="preserve">      </w:t>
      </w:r>
      <w:r w:rsidR="00FD104B" w:rsidRPr="00FD104B">
        <w:rPr>
          <w:rFonts w:asciiTheme="minorHAnsi" w:hAnsiTheme="minorHAnsi"/>
          <w:iCs/>
          <w:sz w:val="20"/>
          <w:szCs w:val="20"/>
        </w:rPr>
        <w:t xml:space="preserve">     </w:t>
      </w:r>
      <w:proofErr w:type="spellStart"/>
      <w:r w:rsidR="00FD104B" w:rsidRPr="00FD104B">
        <w:rPr>
          <w:rFonts w:asciiTheme="minorHAnsi" w:hAnsiTheme="minorHAnsi"/>
          <w:iCs/>
          <w:sz w:val="20"/>
          <w:szCs w:val="20"/>
        </w:rPr>
        <w:t>rcadd_c_out</w:t>
      </w:r>
      <w:proofErr w:type="spellEnd"/>
      <w:r w:rsidR="00FD104B" w:rsidRPr="00FD104B">
        <w:rPr>
          <w:rFonts w:asciiTheme="minorHAnsi" w:hAnsiTheme="minorHAnsi"/>
          <w:iCs/>
          <w:sz w:val="20"/>
          <w:szCs w:val="20"/>
        </w:rPr>
        <w:t xml:space="preserve">: OUT </w:t>
      </w:r>
      <w:proofErr w:type="spellStart"/>
      <w:r w:rsidR="00FD104B" w:rsidRPr="00FD104B">
        <w:rPr>
          <w:rFonts w:asciiTheme="minorHAnsi" w:hAnsiTheme="minorHAnsi"/>
          <w:iCs/>
          <w:sz w:val="20"/>
          <w:szCs w:val="20"/>
        </w:rPr>
        <w:t>std_logic</w:t>
      </w:r>
      <w:proofErr w:type="spellEnd"/>
    </w:p>
    <w:p w14:paraId="2F76961C" w14:textId="345F65D4"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  </w:t>
      </w:r>
      <w:r w:rsidR="002B44B7" w:rsidRPr="00D92157">
        <w:rPr>
          <w:rFonts w:asciiTheme="minorHAnsi" w:hAnsiTheme="minorHAnsi"/>
          <w:iCs/>
          <w:sz w:val="20"/>
          <w:szCs w:val="20"/>
        </w:rPr>
        <w:t xml:space="preserve">    </w:t>
      </w:r>
      <w:r w:rsidRPr="00FD104B">
        <w:rPr>
          <w:rFonts w:asciiTheme="minorHAnsi" w:hAnsiTheme="minorHAnsi"/>
          <w:iCs/>
          <w:sz w:val="20"/>
          <w:szCs w:val="20"/>
        </w:rPr>
        <w:t xml:space="preserve">   );</w:t>
      </w:r>
    </w:p>
    <w:p w14:paraId="73696AEA"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END COMPONENT;</w:t>
      </w:r>
    </w:p>
    <w:p w14:paraId="2E377C6F"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1AD77AE"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SIGNAL cout</w:t>
      </w:r>
      <w:proofErr w:type="gramStart"/>
      <w:r w:rsidRPr="00FD104B">
        <w:rPr>
          <w:rFonts w:asciiTheme="minorHAnsi" w:hAnsiTheme="minorHAnsi"/>
          <w:iCs/>
          <w:sz w:val="20"/>
          <w:szCs w:val="20"/>
        </w:rPr>
        <w:t>0,cout</w:t>
      </w:r>
      <w:proofErr w:type="gramEnd"/>
      <w:r w:rsidRPr="00FD104B">
        <w:rPr>
          <w:rFonts w:asciiTheme="minorHAnsi" w:hAnsiTheme="minorHAnsi"/>
          <w:iCs/>
          <w:sz w:val="20"/>
          <w:szCs w:val="20"/>
        </w:rPr>
        <w:t xml:space="preserve">1,cout2,cout3: </w:t>
      </w:r>
      <w:proofErr w:type="spellStart"/>
      <w:r w:rsidRPr="00FD104B">
        <w:rPr>
          <w:rFonts w:asciiTheme="minorHAnsi" w:hAnsiTheme="minorHAnsi"/>
          <w:iCs/>
          <w:sz w:val="20"/>
          <w:szCs w:val="20"/>
        </w:rPr>
        <w:t>std_logic</w:t>
      </w:r>
      <w:proofErr w:type="spellEnd"/>
      <w:r w:rsidRPr="00FD104B">
        <w:rPr>
          <w:rFonts w:asciiTheme="minorHAnsi" w:hAnsiTheme="minorHAnsi"/>
          <w:iCs/>
          <w:sz w:val="20"/>
          <w:szCs w:val="20"/>
        </w:rPr>
        <w:t>;</w:t>
      </w:r>
    </w:p>
    <w:p w14:paraId="16D52162"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96E77E8"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BEGIN</w:t>
      </w:r>
    </w:p>
    <w:p w14:paraId="6DFAC7CF"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8D049CF"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RCA_0: </w:t>
      </w:r>
      <w:proofErr w:type="spellStart"/>
      <w:r w:rsidRPr="00FD104B">
        <w:rPr>
          <w:rFonts w:asciiTheme="minorHAnsi" w:hAnsiTheme="minorHAnsi"/>
          <w:iCs/>
          <w:sz w:val="20"/>
          <w:szCs w:val="20"/>
        </w:rPr>
        <w:t>RippleCarryAdder</w:t>
      </w:r>
      <w:proofErr w:type="spellEnd"/>
      <w:r w:rsidRPr="00FD104B">
        <w:rPr>
          <w:rFonts w:asciiTheme="minorHAnsi" w:hAnsiTheme="minorHAnsi"/>
          <w:iCs/>
          <w:sz w:val="20"/>
          <w:szCs w:val="20"/>
        </w:rPr>
        <w:t xml:space="preserve"> PORT </w:t>
      </w:r>
      <w:proofErr w:type="gramStart"/>
      <w:r w:rsidRPr="00FD104B">
        <w:rPr>
          <w:rFonts w:asciiTheme="minorHAnsi" w:hAnsiTheme="minorHAnsi"/>
          <w:iCs/>
          <w:sz w:val="20"/>
          <w:szCs w:val="20"/>
        </w:rPr>
        <w:t>MAP( rcadd</w:t>
      </w:r>
      <w:proofErr w:type="gramEnd"/>
      <w:r w:rsidRPr="00FD104B">
        <w:rPr>
          <w:rFonts w:asciiTheme="minorHAnsi" w:hAnsiTheme="minorHAnsi"/>
          <w:iCs/>
          <w:sz w:val="20"/>
          <w:szCs w:val="20"/>
        </w:rPr>
        <w:t xml:space="preserve">_in0 =&gt; mod32_in0 (31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0), rcadd_in1 =&gt; mod32_in1 (31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0), </w:t>
      </w:r>
      <w:proofErr w:type="spellStart"/>
      <w:r w:rsidRPr="00FD104B">
        <w:rPr>
          <w:rFonts w:asciiTheme="minorHAnsi" w:hAnsiTheme="minorHAnsi"/>
          <w:iCs/>
          <w:sz w:val="20"/>
          <w:szCs w:val="20"/>
        </w:rPr>
        <w:t>rcadd_c_in</w:t>
      </w:r>
      <w:proofErr w:type="spellEnd"/>
      <w:r w:rsidRPr="00FD104B">
        <w:rPr>
          <w:rFonts w:asciiTheme="minorHAnsi" w:hAnsiTheme="minorHAnsi"/>
          <w:iCs/>
          <w:sz w:val="20"/>
          <w:szCs w:val="20"/>
        </w:rPr>
        <w:t xml:space="preserve"> =&gt; '0', </w:t>
      </w:r>
      <w:proofErr w:type="spellStart"/>
      <w:r w:rsidRPr="00FD104B">
        <w:rPr>
          <w:rFonts w:asciiTheme="minorHAnsi" w:hAnsiTheme="minorHAnsi"/>
          <w:iCs/>
          <w:sz w:val="20"/>
          <w:szCs w:val="20"/>
        </w:rPr>
        <w:t>rcadd_sum_out</w:t>
      </w:r>
      <w:proofErr w:type="spellEnd"/>
      <w:r w:rsidRPr="00FD104B">
        <w:rPr>
          <w:rFonts w:asciiTheme="minorHAnsi" w:hAnsiTheme="minorHAnsi"/>
          <w:iCs/>
          <w:sz w:val="20"/>
          <w:szCs w:val="20"/>
        </w:rPr>
        <w:t xml:space="preserve"> =&gt;  mod32_out (31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0), </w:t>
      </w:r>
      <w:proofErr w:type="spellStart"/>
      <w:r w:rsidRPr="00FD104B">
        <w:rPr>
          <w:rFonts w:asciiTheme="minorHAnsi" w:hAnsiTheme="minorHAnsi"/>
          <w:iCs/>
          <w:sz w:val="20"/>
          <w:szCs w:val="20"/>
        </w:rPr>
        <w:t>rcadd_c_out</w:t>
      </w:r>
      <w:proofErr w:type="spellEnd"/>
      <w:r w:rsidRPr="00FD104B">
        <w:rPr>
          <w:rFonts w:asciiTheme="minorHAnsi" w:hAnsiTheme="minorHAnsi"/>
          <w:iCs/>
          <w:sz w:val="20"/>
          <w:szCs w:val="20"/>
        </w:rPr>
        <w:t xml:space="preserve"> =&gt; cout0);</w:t>
      </w:r>
    </w:p>
    <w:p w14:paraId="79AC5C8B"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RCA_1: </w:t>
      </w:r>
      <w:proofErr w:type="spellStart"/>
      <w:r w:rsidRPr="00FD104B">
        <w:rPr>
          <w:rFonts w:asciiTheme="minorHAnsi" w:hAnsiTheme="minorHAnsi"/>
          <w:iCs/>
          <w:sz w:val="20"/>
          <w:szCs w:val="20"/>
        </w:rPr>
        <w:t>RippleCarryAdder</w:t>
      </w:r>
      <w:proofErr w:type="spellEnd"/>
      <w:r w:rsidRPr="00FD104B">
        <w:rPr>
          <w:rFonts w:asciiTheme="minorHAnsi" w:hAnsiTheme="minorHAnsi"/>
          <w:iCs/>
          <w:sz w:val="20"/>
          <w:szCs w:val="20"/>
        </w:rPr>
        <w:t xml:space="preserve"> PORT </w:t>
      </w:r>
      <w:proofErr w:type="gramStart"/>
      <w:r w:rsidRPr="00FD104B">
        <w:rPr>
          <w:rFonts w:asciiTheme="minorHAnsi" w:hAnsiTheme="minorHAnsi"/>
          <w:iCs/>
          <w:sz w:val="20"/>
          <w:szCs w:val="20"/>
        </w:rPr>
        <w:t>MAP( rcadd</w:t>
      </w:r>
      <w:proofErr w:type="gramEnd"/>
      <w:r w:rsidRPr="00FD104B">
        <w:rPr>
          <w:rFonts w:asciiTheme="minorHAnsi" w:hAnsiTheme="minorHAnsi"/>
          <w:iCs/>
          <w:sz w:val="20"/>
          <w:szCs w:val="20"/>
        </w:rPr>
        <w:t xml:space="preserve">_in0 =&gt; mod32_in0 (63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32), rcadd_in1 =&gt; mod32_in1 (63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32), </w:t>
      </w:r>
      <w:proofErr w:type="spellStart"/>
      <w:r w:rsidRPr="00FD104B">
        <w:rPr>
          <w:rFonts w:asciiTheme="minorHAnsi" w:hAnsiTheme="minorHAnsi"/>
          <w:iCs/>
          <w:sz w:val="20"/>
          <w:szCs w:val="20"/>
        </w:rPr>
        <w:t>rcadd_c_in</w:t>
      </w:r>
      <w:proofErr w:type="spellEnd"/>
      <w:r w:rsidRPr="00FD104B">
        <w:rPr>
          <w:rFonts w:asciiTheme="minorHAnsi" w:hAnsiTheme="minorHAnsi"/>
          <w:iCs/>
          <w:sz w:val="20"/>
          <w:szCs w:val="20"/>
        </w:rPr>
        <w:t xml:space="preserve"> =&gt; '0', </w:t>
      </w:r>
      <w:proofErr w:type="spellStart"/>
      <w:r w:rsidRPr="00FD104B">
        <w:rPr>
          <w:rFonts w:asciiTheme="minorHAnsi" w:hAnsiTheme="minorHAnsi"/>
          <w:iCs/>
          <w:sz w:val="20"/>
          <w:szCs w:val="20"/>
        </w:rPr>
        <w:t>rcadd_sum_out</w:t>
      </w:r>
      <w:proofErr w:type="spellEnd"/>
      <w:r w:rsidRPr="00FD104B">
        <w:rPr>
          <w:rFonts w:asciiTheme="minorHAnsi" w:hAnsiTheme="minorHAnsi"/>
          <w:iCs/>
          <w:sz w:val="20"/>
          <w:szCs w:val="20"/>
        </w:rPr>
        <w:t xml:space="preserve"> =&gt; mod32_out (63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32), </w:t>
      </w:r>
      <w:proofErr w:type="spellStart"/>
      <w:r w:rsidRPr="00FD104B">
        <w:rPr>
          <w:rFonts w:asciiTheme="minorHAnsi" w:hAnsiTheme="minorHAnsi"/>
          <w:iCs/>
          <w:sz w:val="20"/>
          <w:szCs w:val="20"/>
        </w:rPr>
        <w:t>rcadd_c_out</w:t>
      </w:r>
      <w:proofErr w:type="spellEnd"/>
      <w:r w:rsidRPr="00FD104B">
        <w:rPr>
          <w:rFonts w:asciiTheme="minorHAnsi" w:hAnsiTheme="minorHAnsi"/>
          <w:iCs/>
          <w:sz w:val="20"/>
          <w:szCs w:val="20"/>
        </w:rPr>
        <w:t xml:space="preserve"> =&gt; cout1);</w:t>
      </w:r>
    </w:p>
    <w:p w14:paraId="6467323C"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RCA_2: </w:t>
      </w:r>
      <w:proofErr w:type="spellStart"/>
      <w:r w:rsidRPr="00FD104B">
        <w:rPr>
          <w:rFonts w:asciiTheme="minorHAnsi" w:hAnsiTheme="minorHAnsi"/>
          <w:iCs/>
          <w:sz w:val="20"/>
          <w:szCs w:val="20"/>
        </w:rPr>
        <w:t>RippleCarryAdder</w:t>
      </w:r>
      <w:proofErr w:type="spellEnd"/>
      <w:r w:rsidRPr="00FD104B">
        <w:rPr>
          <w:rFonts w:asciiTheme="minorHAnsi" w:hAnsiTheme="minorHAnsi"/>
          <w:iCs/>
          <w:sz w:val="20"/>
          <w:szCs w:val="20"/>
        </w:rPr>
        <w:t xml:space="preserve"> PORT </w:t>
      </w:r>
      <w:proofErr w:type="gramStart"/>
      <w:r w:rsidRPr="00FD104B">
        <w:rPr>
          <w:rFonts w:asciiTheme="minorHAnsi" w:hAnsiTheme="minorHAnsi"/>
          <w:iCs/>
          <w:sz w:val="20"/>
          <w:szCs w:val="20"/>
        </w:rPr>
        <w:t>MAP( rcadd</w:t>
      </w:r>
      <w:proofErr w:type="gramEnd"/>
      <w:r w:rsidRPr="00FD104B">
        <w:rPr>
          <w:rFonts w:asciiTheme="minorHAnsi" w:hAnsiTheme="minorHAnsi"/>
          <w:iCs/>
          <w:sz w:val="20"/>
          <w:szCs w:val="20"/>
        </w:rPr>
        <w:t xml:space="preserve">_in0 =&gt; mod32_in0 (95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64), rcadd_in1 =&gt; mod32_in1 (95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64), </w:t>
      </w:r>
      <w:proofErr w:type="spellStart"/>
      <w:r w:rsidRPr="00FD104B">
        <w:rPr>
          <w:rFonts w:asciiTheme="minorHAnsi" w:hAnsiTheme="minorHAnsi"/>
          <w:iCs/>
          <w:sz w:val="20"/>
          <w:szCs w:val="20"/>
        </w:rPr>
        <w:t>rcadd_c_in</w:t>
      </w:r>
      <w:proofErr w:type="spellEnd"/>
      <w:r w:rsidRPr="00FD104B">
        <w:rPr>
          <w:rFonts w:asciiTheme="minorHAnsi" w:hAnsiTheme="minorHAnsi"/>
          <w:iCs/>
          <w:sz w:val="20"/>
          <w:szCs w:val="20"/>
        </w:rPr>
        <w:t xml:space="preserve"> =&gt; '0', </w:t>
      </w:r>
      <w:proofErr w:type="spellStart"/>
      <w:r w:rsidRPr="00FD104B">
        <w:rPr>
          <w:rFonts w:asciiTheme="minorHAnsi" w:hAnsiTheme="minorHAnsi"/>
          <w:iCs/>
          <w:sz w:val="20"/>
          <w:szCs w:val="20"/>
        </w:rPr>
        <w:t>rcadd_sum_out</w:t>
      </w:r>
      <w:proofErr w:type="spellEnd"/>
      <w:r w:rsidRPr="00FD104B">
        <w:rPr>
          <w:rFonts w:asciiTheme="minorHAnsi" w:hAnsiTheme="minorHAnsi"/>
          <w:iCs/>
          <w:sz w:val="20"/>
          <w:szCs w:val="20"/>
        </w:rPr>
        <w:t xml:space="preserve"> =&gt; mod32_out (95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64), </w:t>
      </w:r>
      <w:proofErr w:type="spellStart"/>
      <w:r w:rsidRPr="00FD104B">
        <w:rPr>
          <w:rFonts w:asciiTheme="minorHAnsi" w:hAnsiTheme="minorHAnsi"/>
          <w:iCs/>
          <w:sz w:val="20"/>
          <w:szCs w:val="20"/>
        </w:rPr>
        <w:t>rcadd_c_out</w:t>
      </w:r>
      <w:proofErr w:type="spellEnd"/>
      <w:r w:rsidRPr="00FD104B">
        <w:rPr>
          <w:rFonts w:asciiTheme="minorHAnsi" w:hAnsiTheme="minorHAnsi"/>
          <w:iCs/>
          <w:sz w:val="20"/>
          <w:szCs w:val="20"/>
        </w:rPr>
        <w:t xml:space="preserve"> =&gt; cout2);</w:t>
      </w:r>
    </w:p>
    <w:p w14:paraId="65FF1DCF"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D104B">
        <w:rPr>
          <w:rFonts w:asciiTheme="minorHAnsi" w:hAnsiTheme="minorHAnsi"/>
          <w:iCs/>
          <w:sz w:val="20"/>
          <w:szCs w:val="20"/>
        </w:rPr>
        <w:t xml:space="preserve">RCA_3: </w:t>
      </w:r>
      <w:proofErr w:type="spellStart"/>
      <w:r w:rsidRPr="00FD104B">
        <w:rPr>
          <w:rFonts w:asciiTheme="minorHAnsi" w:hAnsiTheme="minorHAnsi"/>
          <w:iCs/>
          <w:sz w:val="20"/>
          <w:szCs w:val="20"/>
        </w:rPr>
        <w:t>RippleCarryAdder</w:t>
      </w:r>
      <w:proofErr w:type="spellEnd"/>
      <w:r w:rsidRPr="00FD104B">
        <w:rPr>
          <w:rFonts w:asciiTheme="minorHAnsi" w:hAnsiTheme="minorHAnsi"/>
          <w:iCs/>
          <w:sz w:val="20"/>
          <w:szCs w:val="20"/>
        </w:rPr>
        <w:t xml:space="preserve"> PORT </w:t>
      </w:r>
      <w:proofErr w:type="gramStart"/>
      <w:r w:rsidRPr="00FD104B">
        <w:rPr>
          <w:rFonts w:asciiTheme="minorHAnsi" w:hAnsiTheme="minorHAnsi"/>
          <w:iCs/>
          <w:sz w:val="20"/>
          <w:szCs w:val="20"/>
        </w:rPr>
        <w:t>MAP( rcadd</w:t>
      </w:r>
      <w:proofErr w:type="gramEnd"/>
      <w:r w:rsidRPr="00FD104B">
        <w:rPr>
          <w:rFonts w:asciiTheme="minorHAnsi" w:hAnsiTheme="minorHAnsi"/>
          <w:iCs/>
          <w:sz w:val="20"/>
          <w:szCs w:val="20"/>
        </w:rPr>
        <w:t xml:space="preserve">_in0 =&gt; mod32_in0 (127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96), rcadd_in1 =&gt; mod32_in1 (127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96), </w:t>
      </w:r>
      <w:proofErr w:type="spellStart"/>
      <w:r w:rsidRPr="00FD104B">
        <w:rPr>
          <w:rFonts w:asciiTheme="minorHAnsi" w:hAnsiTheme="minorHAnsi"/>
          <w:iCs/>
          <w:sz w:val="20"/>
          <w:szCs w:val="20"/>
        </w:rPr>
        <w:t>rcadd_c_in</w:t>
      </w:r>
      <w:proofErr w:type="spellEnd"/>
      <w:r w:rsidRPr="00FD104B">
        <w:rPr>
          <w:rFonts w:asciiTheme="minorHAnsi" w:hAnsiTheme="minorHAnsi"/>
          <w:iCs/>
          <w:sz w:val="20"/>
          <w:szCs w:val="20"/>
        </w:rPr>
        <w:t xml:space="preserve"> =&gt; '0', </w:t>
      </w:r>
      <w:proofErr w:type="spellStart"/>
      <w:r w:rsidRPr="00FD104B">
        <w:rPr>
          <w:rFonts w:asciiTheme="minorHAnsi" w:hAnsiTheme="minorHAnsi"/>
          <w:iCs/>
          <w:sz w:val="20"/>
          <w:szCs w:val="20"/>
        </w:rPr>
        <w:t>rcadd_sum_out</w:t>
      </w:r>
      <w:proofErr w:type="spellEnd"/>
      <w:r w:rsidRPr="00FD104B">
        <w:rPr>
          <w:rFonts w:asciiTheme="minorHAnsi" w:hAnsiTheme="minorHAnsi"/>
          <w:iCs/>
          <w:sz w:val="20"/>
          <w:szCs w:val="20"/>
        </w:rPr>
        <w:t xml:space="preserve"> =&gt; mod32_out (127 </w:t>
      </w:r>
      <w:proofErr w:type="spellStart"/>
      <w:r w:rsidRPr="00FD104B">
        <w:rPr>
          <w:rFonts w:asciiTheme="minorHAnsi" w:hAnsiTheme="minorHAnsi"/>
          <w:iCs/>
          <w:sz w:val="20"/>
          <w:szCs w:val="20"/>
        </w:rPr>
        <w:t>downto</w:t>
      </w:r>
      <w:proofErr w:type="spellEnd"/>
      <w:r w:rsidRPr="00FD104B">
        <w:rPr>
          <w:rFonts w:asciiTheme="minorHAnsi" w:hAnsiTheme="minorHAnsi"/>
          <w:iCs/>
          <w:sz w:val="20"/>
          <w:szCs w:val="20"/>
        </w:rPr>
        <w:t xml:space="preserve"> 96), </w:t>
      </w:r>
      <w:proofErr w:type="spellStart"/>
      <w:r w:rsidRPr="00FD104B">
        <w:rPr>
          <w:rFonts w:asciiTheme="minorHAnsi" w:hAnsiTheme="minorHAnsi"/>
          <w:iCs/>
          <w:sz w:val="20"/>
          <w:szCs w:val="20"/>
        </w:rPr>
        <w:t>rcadd_c_out</w:t>
      </w:r>
      <w:proofErr w:type="spellEnd"/>
      <w:r w:rsidRPr="00FD104B">
        <w:rPr>
          <w:rFonts w:asciiTheme="minorHAnsi" w:hAnsiTheme="minorHAnsi"/>
          <w:iCs/>
          <w:sz w:val="20"/>
          <w:szCs w:val="20"/>
        </w:rPr>
        <w:t xml:space="preserve"> =&gt; cout3);</w:t>
      </w:r>
    </w:p>
    <w:p w14:paraId="07276B44" w14:textId="77777777" w:rsidR="00FD104B" w:rsidRPr="00FD104B" w:rsidRDefault="00FD104B" w:rsidP="00FD104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7D6E3F3" w14:textId="0E4AB3BF" w:rsidR="00671CD4" w:rsidRPr="003B3BB9" w:rsidRDefault="00FD104B" w:rsidP="00FD104B">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3B3BB9">
        <w:rPr>
          <w:rFonts w:asciiTheme="minorHAnsi" w:hAnsiTheme="minorHAnsi"/>
          <w:iCs/>
          <w:sz w:val="20"/>
          <w:szCs w:val="20"/>
        </w:rPr>
        <w:t>END ARCHITECTURE;</w:t>
      </w:r>
    </w:p>
    <w:p w14:paraId="7E31088F" w14:textId="77777777" w:rsidR="00D554EA" w:rsidRDefault="00D554EA" w:rsidP="00D554EA">
      <w:pPr>
        <w:ind w:firstLine="0"/>
        <w:rPr>
          <w:rFonts w:asciiTheme="minorHAnsi" w:hAnsiTheme="minorHAnsi" w:cstheme="minorHAnsi"/>
          <w:b/>
          <w:bCs/>
          <w:sz w:val="28"/>
          <w:szCs w:val="22"/>
        </w:rPr>
      </w:pPr>
    </w:p>
    <w:p w14:paraId="6A53973A" w14:textId="161810E9" w:rsidR="00D554EA" w:rsidRPr="00C51036" w:rsidRDefault="003B3BB9" w:rsidP="00D554EA">
      <w:pPr>
        <w:ind w:firstLine="0"/>
        <w:rPr>
          <w:rFonts w:asciiTheme="minorHAnsi" w:hAnsiTheme="minorHAnsi" w:cstheme="minorHAnsi"/>
          <w:b/>
          <w:bCs/>
          <w:sz w:val="28"/>
          <w:szCs w:val="22"/>
        </w:rPr>
      </w:pPr>
      <w:proofErr w:type="spellStart"/>
      <w:r>
        <w:rPr>
          <w:rFonts w:asciiTheme="minorHAnsi" w:hAnsiTheme="minorHAnsi" w:cstheme="minorHAnsi"/>
          <w:b/>
          <w:bCs/>
          <w:sz w:val="28"/>
          <w:szCs w:val="22"/>
        </w:rPr>
        <w:t>S_Box</w:t>
      </w:r>
      <w:proofErr w:type="spellEnd"/>
    </w:p>
    <w:p w14:paraId="19709620" w14:textId="23DD8C20" w:rsidR="00671CD4" w:rsidRPr="003B3BB9" w:rsidRDefault="00671CD4" w:rsidP="00671CD4">
      <w:pPr>
        <w:ind w:firstLine="0"/>
        <w:rPr>
          <w:sz w:val="22"/>
          <w:szCs w:val="22"/>
          <w:lang w:val="en-US" w:eastAsia="el-GR"/>
        </w:rPr>
      </w:pPr>
    </w:p>
    <w:p w14:paraId="05556B5D" w14:textId="77777777" w:rsidR="00D554EA" w:rsidRPr="003B3BB9" w:rsidRDefault="00D554EA" w:rsidP="00671CD4">
      <w:pPr>
        <w:ind w:firstLine="0"/>
        <w:rPr>
          <w:sz w:val="22"/>
          <w:szCs w:val="22"/>
          <w:lang w:val="en-US" w:eastAsia="el-GR"/>
        </w:rPr>
      </w:pPr>
    </w:p>
    <w:p w14:paraId="0593B07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LIBRARY IEEE;</w:t>
      </w:r>
    </w:p>
    <w:p w14:paraId="0DE5A19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USE IEEE.std_logic_1164.all;</w:t>
      </w:r>
    </w:p>
    <w:p w14:paraId="3D760E5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50FDA7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ENTITY </w:t>
      </w:r>
      <w:proofErr w:type="spellStart"/>
      <w:r w:rsidRPr="003B3BB9">
        <w:rPr>
          <w:rFonts w:asciiTheme="minorHAnsi" w:hAnsiTheme="minorHAnsi" w:cstheme="minorHAnsi"/>
          <w:iCs/>
          <w:sz w:val="20"/>
          <w:szCs w:val="20"/>
        </w:rPr>
        <w:t>S_Box</w:t>
      </w:r>
      <w:proofErr w:type="spellEnd"/>
      <w:r w:rsidRPr="003B3BB9">
        <w:rPr>
          <w:rFonts w:asciiTheme="minorHAnsi" w:hAnsiTheme="minorHAnsi" w:cstheme="minorHAnsi"/>
          <w:iCs/>
          <w:sz w:val="20"/>
          <w:szCs w:val="20"/>
        </w:rPr>
        <w:t xml:space="preserve"> IS</w:t>
      </w:r>
    </w:p>
    <w:p w14:paraId="7C3C537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3B3BB9">
        <w:rPr>
          <w:rFonts w:asciiTheme="minorHAnsi" w:hAnsiTheme="minorHAnsi" w:cstheme="minorHAnsi"/>
          <w:iCs/>
          <w:sz w:val="20"/>
          <w:szCs w:val="20"/>
        </w:rPr>
        <w:t>PORT(</w:t>
      </w:r>
      <w:proofErr w:type="gramEnd"/>
    </w:p>
    <w:p w14:paraId="315A75B7" w14:textId="33E85C41" w:rsidR="003B3BB9" w:rsidRPr="003B3BB9" w:rsidRDefault="000331A7"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331A7">
        <w:rPr>
          <w:rFonts w:asciiTheme="minorHAnsi" w:hAnsiTheme="minorHAnsi" w:cstheme="minorHAnsi"/>
          <w:iCs/>
          <w:sz w:val="20"/>
          <w:szCs w:val="20"/>
        </w:rPr>
        <w:t xml:space="preserve">      </w:t>
      </w:r>
      <w:r w:rsidR="003B3BB9" w:rsidRPr="003B3BB9">
        <w:rPr>
          <w:rFonts w:asciiTheme="minorHAnsi" w:hAnsiTheme="minorHAnsi" w:cstheme="minorHAnsi"/>
          <w:iCs/>
          <w:sz w:val="20"/>
          <w:szCs w:val="20"/>
        </w:rPr>
        <w:t xml:space="preserve">     </w:t>
      </w:r>
      <w:proofErr w:type="spellStart"/>
      <w:r w:rsidR="003B3BB9" w:rsidRPr="003B3BB9">
        <w:rPr>
          <w:rFonts w:asciiTheme="minorHAnsi" w:hAnsiTheme="minorHAnsi" w:cstheme="minorHAnsi"/>
          <w:iCs/>
          <w:sz w:val="20"/>
          <w:szCs w:val="20"/>
        </w:rPr>
        <w:t>s_box_in</w:t>
      </w:r>
      <w:proofErr w:type="spellEnd"/>
      <w:r w:rsidR="003B3BB9" w:rsidRPr="003B3BB9">
        <w:rPr>
          <w:rFonts w:asciiTheme="minorHAnsi" w:hAnsiTheme="minorHAnsi" w:cstheme="minorHAnsi"/>
          <w:iCs/>
          <w:sz w:val="20"/>
          <w:szCs w:val="20"/>
        </w:rPr>
        <w:t xml:space="preserve">: IN </w:t>
      </w:r>
      <w:proofErr w:type="spellStart"/>
      <w:r w:rsidR="003B3BB9" w:rsidRPr="003B3BB9">
        <w:rPr>
          <w:rFonts w:asciiTheme="minorHAnsi" w:hAnsiTheme="minorHAnsi" w:cstheme="minorHAnsi"/>
          <w:iCs/>
          <w:sz w:val="20"/>
          <w:szCs w:val="20"/>
        </w:rPr>
        <w:t>std_logic_vector</w:t>
      </w:r>
      <w:proofErr w:type="spellEnd"/>
      <w:r w:rsidR="003B3BB9" w:rsidRPr="003B3BB9">
        <w:rPr>
          <w:rFonts w:asciiTheme="minorHAnsi" w:hAnsiTheme="minorHAnsi" w:cstheme="minorHAnsi"/>
          <w:iCs/>
          <w:sz w:val="20"/>
          <w:szCs w:val="20"/>
        </w:rPr>
        <w:t xml:space="preserve"> (7 </w:t>
      </w:r>
      <w:proofErr w:type="spellStart"/>
      <w:r w:rsidR="003B3BB9" w:rsidRPr="003B3BB9">
        <w:rPr>
          <w:rFonts w:asciiTheme="minorHAnsi" w:hAnsiTheme="minorHAnsi" w:cstheme="minorHAnsi"/>
          <w:iCs/>
          <w:sz w:val="20"/>
          <w:szCs w:val="20"/>
        </w:rPr>
        <w:t>downto</w:t>
      </w:r>
      <w:proofErr w:type="spellEnd"/>
      <w:r w:rsidR="003B3BB9" w:rsidRPr="003B3BB9">
        <w:rPr>
          <w:rFonts w:asciiTheme="minorHAnsi" w:hAnsiTheme="minorHAnsi" w:cstheme="minorHAnsi"/>
          <w:iCs/>
          <w:sz w:val="20"/>
          <w:szCs w:val="20"/>
        </w:rPr>
        <w:t xml:space="preserve"> 0);</w:t>
      </w:r>
    </w:p>
    <w:p w14:paraId="7662A899" w14:textId="7495DB59"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t>
      </w:r>
      <w:r w:rsidR="000331A7" w:rsidRPr="000331A7">
        <w:rPr>
          <w:rFonts w:asciiTheme="minorHAnsi" w:hAnsiTheme="minorHAnsi" w:cstheme="minorHAnsi"/>
          <w:iCs/>
          <w:sz w:val="20"/>
          <w:szCs w:val="20"/>
        </w:rPr>
        <w:t xml:space="preserve">      </w:t>
      </w:r>
      <w:r w:rsidRPr="003B3BB9">
        <w:rPr>
          <w:rFonts w:asciiTheme="minorHAnsi" w:hAnsiTheme="minorHAnsi" w:cstheme="minorHAnsi"/>
          <w:iCs/>
          <w:sz w:val="20"/>
          <w:szCs w:val="20"/>
        </w:rPr>
        <w:t xml:space="preserve">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OUT </w:t>
      </w:r>
      <w:proofErr w:type="spellStart"/>
      <w:r w:rsidRPr="003B3BB9">
        <w:rPr>
          <w:rFonts w:asciiTheme="minorHAnsi" w:hAnsiTheme="minorHAnsi" w:cstheme="minorHAnsi"/>
          <w:iCs/>
          <w:sz w:val="20"/>
          <w:szCs w:val="20"/>
        </w:rPr>
        <w:t>std_logic_vector</w:t>
      </w:r>
      <w:proofErr w:type="spellEnd"/>
      <w:r w:rsidRPr="003B3BB9">
        <w:rPr>
          <w:rFonts w:asciiTheme="minorHAnsi" w:hAnsiTheme="minorHAnsi" w:cstheme="minorHAnsi"/>
          <w:iCs/>
          <w:sz w:val="20"/>
          <w:szCs w:val="20"/>
        </w:rPr>
        <w:t xml:space="preserve"> (7 </w:t>
      </w:r>
      <w:proofErr w:type="spellStart"/>
      <w:r w:rsidRPr="003B3BB9">
        <w:rPr>
          <w:rFonts w:asciiTheme="minorHAnsi" w:hAnsiTheme="minorHAnsi" w:cstheme="minorHAnsi"/>
          <w:iCs/>
          <w:sz w:val="20"/>
          <w:szCs w:val="20"/>
        </w:rPr>
        <w:t>downto</w:t>
      </w:r>
      <w:proofErr w:type="spellEnd"/>
      <w:r w:rsidRPr="003B3BB9">
        <w:rPr>
          <w:rFonts w:asciiTheme="minorHAnsi" w:hAnsiTheme="minorHAnsi" w:cstheme="minorHAnsi"/>
          <w:iCs/>
          <w:sz w:val="20"/>
          <w:szCs w:val="20"/>
        </w:rPr>
        <w:t xml:space="preserve"> 0)</w:t>
      </w:r>
    </w:p>
    <w:p w14:paraId="41EADB7C" w14:textId="0F313770"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lastRenderedPageBreak/>
        <w:t xml:space="preserve"> </w:t>
      </w:r>
      <w:r w:rsidR="000331A7" w:rsidRPr="00D92157">
        <w:rPr>
          <w:rFonts w:asciiTheme="minorHAnsi" w:hAnsiTheme="minorHAnsi" w:cstheme="minorHAnsi"/>
          <w:iCs/>
          <w:sz w:val="20"/>
          <w:szCs w:val="20"/>
        </w:rPr>
        <w:t xml:space="preserve">     </w:t>
      </w:r>
      <w:r w:rsidRPr="003B3BB9">
        <w:rPr>
          <w:rFonts w:asciiTheme="minorHAnsi" w:hAnsiTheme="minorHAnsi" w:cstheme="minorHAnsi"/>
          <w:iCs/>
          <w:sz w:val="20"/>
          <w:szCs w:val="20"/>
        </w:rPr>
        <w:t xml:space="preserve">    );</w:t>
      </w:r>
    </w:p>
    <w:p w14:paraId="69F2FF1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END ENTITY;</w:t>
      </w:r>
    </w:p>
    <w:p w14:paraId="2A30BD1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AD2195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ARCHITECTURE Circuit OF </w:t>
      </w:r>
      <w:proofErr w:type="spellStart"/>
      <w:r w:rsidRPr="003B3BB9">
        <w:rPr>
          <w:rFonts w:asciiTheme="minorHAnsi" w:hAnsiTheme="minorHAnsi" w:cstheme="minorHAnsi"/>
          <w:iCs/>
          <w:sz w:val="20"/>
          <w:szCs w:val="20"/>
        </w:rPr>
        <w:t>S_Box</w:t>
      </w:r>
      <w:proofErr w:type="spellEnd"/>
      <w:r w:rsidRPr="003B3BB9">
        <w:rPr>
          <w:rFonts w:asciiTheme="minorHAnsi" w:hAnsiTheme="minorHAnsi" w:cstheme="minorHAnsi"/>
          <w:iCs/>
          <w:sz w:val="20"/>
          <w:szCs w:val="20"/>
        </w:rPr>
        <w:t xml:space="preserve"> IS </w:t>
      </w:r>
    </w:p>
    <w:p w14:paraId="59238C4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BEGIN</w:t>
      </w:r>
    </w:p>
    <w:p w14:paraId="43C95FE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F71E2A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PROCESS(</w:t>
      </w:r>
      <w:proofErr w:type="spellStart"/>
      <w:r w:rsidRPr="003B3BB9">
        <w:rPr>
          <w:rFonts w:asciiTheme="minorHAnsi" w:hAnsiTheme="minorHAnsi" w:cstheme="minorHAnsi"/>
          <w:iCs/>
          <w:sz w:val="20"/>
          <w:szCs w:val="20"/>
        </w:rPr>
        <w:t>s_box_in</w:t>
      </w:r>
      <w:proofErr w:type="spellEnd"/>
      <w:r w:rsidRPr="003B3BB9">
        <w:rPr>
          <w:rFonts w:asciiTheme="minorHAnsi" w:hAnsiTheme="minorHAnsi" w:cstheme="minorHAnsi"/>
          <w:iCs/>
          <w:sz w:val="20"/>
          <w:szCs w:val="20"/>
        </w:rPr>
        <w:t>)</w:t>
      </w:r>
    </w:p>
    <w:p w14:paraId="6F1145E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BEGIN</w:t>
      </w:r>
    </w:p>
    <w:p w14:paraId="04B2DCC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CASE </w:t>
      </w:r>
      <w:proofErr w:type="spellStart"/>
      <w:r w:rsidRPr="003B3BB9">
        <w:rPr>
          <w:rFonts w:asciiTheme="minorHAnsi" w:hAnsiTheme="minorHAnsi" w:cstheme="minorHAnsi"/>
          <w:iCs/>
          <w:sz w:val="20"/>
          <w:szCs w:val="20"/>
        </w:rPr>
        <w:t>s_box_in</w:t>
      </w:r>
      <w:proofErr w:type="spellEnd"/>
      <w:r w:rsidRPr="003B3BB9">
        <w:rPr>
          <w:rFonts w:asciiTheme="minorHAnsi" w:hAnsiTheme="minorHAnsi" w:cstheme="minorHAnsi"/>
          <w:iCs/>
          <w:sz w:val="20"/>
          <w:szCs w:val="20"/>
        </w:rPr>
        <w:t xml:space="preserve"> IS</w:t>
      </w:r>
    </w:p>
    <w:p w14:paraId="5CCD54F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--1st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0x</w:t>
      </w:r>
    </w:p>
    <w:p w14:paraId="4C40DC1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x"63"; -- x is used to indicate that we work with hexadecimal numbers</w:t>
      </w:r>
    </w:p>
    <w:p w14:paraId="6F49760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x"7c";</w:t>
      </w:r>
    </w:p>
    <w:p w14:paraId="7042433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x"77";</w:t>
      </w:r>
    </w:p>
    <w:p w14:paraId="391A3A5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x"7b";</w:t>
      </w:r>
    </w:p>
    <w:p w14:paraId="3E3C60C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x"f2";</w:t>
      </w:r>
    </w:p>
    <w:p w14:paraId="2D59E8A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x"6b";</w:t>
      </w:r>
    </w:p>
    <w:p w14:paraId="6D3FC64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x"6f";</w:t>
      </w:r>
    </w:p>
    <w:p w14:paraId="42A7848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x"c5";</w:t>
      </w:r>
    </w:p>
    <w:p w14:paraId="2F9472A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x"30";</w:t>
      </w:r>
    </w:p>
    <w:p w14:paraId="6D00612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x"01";</w:t>
      </w:r>
    </w:p>
    <w:p w14:paraId="429C6DF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x"67";</w:t>
      </w:r>
    </w:p>
    <w:p w14:paraId="0632566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x"2b";</w:t>
      </w:r>
    </w:p>
    <w:p w14:paraId="5429421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x"fe</w:t>
      </w:r>
      <w:proofErr w:type="spellEnd"/>
      <w:r w:rsidRPr="003B3BB9">
        <w:rPr>
          <w:rFonts w:asciiTheme="minorHAnsi" w:hAnsiTheme="minorHAnsi" w:cstheme="minorHAnsi"/>
          <w:iCs/>
          <w:sz w:val="20"/>
          <w:szCs w:val="20"/>
        </w:rPr>
        <w:t>";</w:t>
      </w:r>
    </w:p>
    <w:p w14:paraId="4DD9980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x"d7";</w:t>
      </w:r>
    </w:p>
    <w:p w14:paraId="2FA9B09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x"ab</w:t>
      </w:r>
      <w:proofErr w:type="spellEnd"/>
      <w:r w:rsidRPr="003B3BB9">
        <w:rPr>
          <w:rFonts w:asciiTheme="minorHAnsi" w:hAnsiTheme="minorHAnsi" w:cstheme="minorHAnsi"/>
          <w:iCs/>
          <w:sz w:val="20"/>
          <w:szCs w:val="20"/>
        </w:rPr>
        <w:t>";</w:t>
      </w:r>
    </w:p>
    <w:p w14:paraId="1BE944B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x"0f"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x"76";</w:t>
      </w:r>
    </w:p>
    <w:p w14:paraId="5EFEC7F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--2nd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1x</w:t>
      </w:r>
    </w:p>
    <w:p w14:paraId="6F4B6A7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x"ca</w:t>
      </w:r>
      <w:proofErr w:type="spellEnd"/>
      <w:r w:rsidRPr="003B3BB9">
        <w:rPr>
          <w:rFonts w:asciiTheme="minorHAnsi" w:hAnsiTheme="minorHAnsi" w:cstheme="minorHAnsi"/>
          <w:iCs/>
          <w:sz w:val="20"/>
          <w:szCs w:val="20"/>
        </w:rPr>
        <w:t>";</w:t>
      </w:r>
    </w:p>
    <w:p w14:paraId="3B400F2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x"82";</w:t>
      </w:r>
    </w:p>
    <w:p w14:paraId="23912BF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x"c9";</w:t>
      </w:r>
    </w:p>
    <w:p w14:paraId="134FBD4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x"7d";</w:t>
      </w:r>
    </w:p>
    <w:p w14:paraId="751D28E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x"fa</w:t>
      </w:r>
      <w:proofErr w:type="spellEnd"/>
      <w:r w:rsidRPr="003B3BB9">
        <w:rPr>
          <w:rFonts w:asciiTheme="minorHAnsi" w:hAnsiTheme="minorHAnsi" w:cstheme="minorHAnsi"/>
          <w:iCs/>
          <w:sz w:val="20"/>
          <w:szCs w:val="20"/>
        </w:rPr>
        <w:t>";</w:t>
      </w:r>
    </w:p>
    <w:p w14:paraId="7AB622A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x"59";</w:t>
      </w:r>
    </w:p>
    <w:p w14:paraId="385BE4C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x"47";</w:t>
      </w:r>
    </w:p>
    <w:p w14:paraId="3864F2E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x"f0";</w:t>
      </w:r>
    </w:p>
    <w:p w14:paraId="13C823E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x"ad</w:t>
      </w:r>
      <w:proofErr w:type="spellEnd"/>
      <w:r w:rsidRPr="003B3BB9">
        <w:rPr>
          <w:rFonts w:asciiTheme="minorHAnsi" w:hAnsiTheme="minorHAnsi" w:cstheme="minorHAnsi"/>
          <w:iCs/>
          <w:sz w:val="20"/>
          <w:szCs w:val="20"/>
        </w:rPr>
        <w:t>";</w:t>
      </w:r>
    </w:p>
    <w:p w14:paraId="0015F21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x"d4";</w:t>
      </w:r>
    </w:p>
    <w:p w14:paraId="64F442E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x"a2";</w:t>
      </w:r>
    </w:p>
    <w:p w14:paraId="09B771C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x"af</w:t>
      </w:r>
      <w:proofErr w:type="spellEnd"/>
      <w:r w:rsidRPr="003B3BB9">
        <w:rPr>
          <w:rFonts w:asciiTheme="minorHAnsi" w:hAnsiTheme="minorHAnsi" w:cstheme="minorHAnsi"/>
          <w:iCs/>
          <w:sz w:val="20"/>
          <w:szCs w:val="20"/>
        </w:rPr>
        <w:t>";</w:t>
      </w:r>
    </w:p>
    <w:p w14:paraId="5D93FEC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x"9c";</w:t>
      </w:r>
    </w:p>
    <w:p w14:paraId="11A240A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x"a4";</w:t>
      </w:r>
    </w:p>
    <w:p w14:paraId="18974C7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x"72";</w:t>
      </w:r>
    </w:p>
    <w:p w14:paraId="7F5E40F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x"1f"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x"c0"; </w:t>
      </w:r>
    </w:p>
    <w:p w14:paraId="5DEFDAC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lastRenderedPageBreak/>
        <w:t xml:space="preserve">     --3rd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2x</w:t>
      </w:r>
    </w:p>
    <w:p w14:paraId="55A8552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x"b7";</w:t>
      </w:r>
    </w:p>
    <w:p w14:paraId="35D7FC6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x"fd</w:t>
      </w:r>
      <w:proofErr w:type="spellEnd"/>
      <w:r w:rsidRPr="003B3BB9">
        <w:rPr>
          <w:rFonts w:asciiTheme="minorHAnsi" w:hAnsiTheme="minorHAnsi" w:cstheme="minorHAnsi"/>
          <w:iCs/>
          <w:sz w:val="20"/>
          <w:szCs w:val="20"/>
        </w:rPr>
        <w:t>";</w:t>
      </w:r>
    </w:p>
    <w:p w14:paraId="39FBEF7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x"93";</w:t>
      </w:r>
    </w:p>
    <w:p w14:paraId="111D6F9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x"26";</w:t>
      </w:r>
    </w:p>
    <w:p w14:paraId="314F77E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x"36";</w:t>
      </w:r>
    </w:p>
    <w:p w14:paraId="50B8D18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x"3f";</w:t>
      </w:r>
    </w:p>
    <w:p w14:paraId="5D4A3F3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x"f7";</w:t>
      </w:r>
    </w:p>
    <w:p w14:paraId="04681CC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x"cc</w:t>
      </w:r>
      <w:proofErr w:type="spellEnd"/>
      <w:r w:rsidRPr="003B3BB9">
        <w:rPr>
          <w:rFonts w:asciiTheme="minorHAnsi" w:hAnsiTheme="minorHAnsi" w:cstheme="minorHAnsi"/>
          <w:iCs/>
          <w:sz w:val="20"/>
          <w:szCs w:val="20"/>
        </w:rPr>
        <w:t>";</w:t>
      </w:r>
    </w:p>
    <w:p w14:paraId="2924416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x"34";</w:t>
      </w:r>
    </w:p>
    <w:p w14:paraId="6EECE63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x"a5";</w:t>
      </w:r>
    </w:p>
    <w:p w14:paraId="11491D8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x"e5";</w:t>
      </w:r>
    </w:p>
    <w:p w14:paraId="3CFFAC6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x"f1";</w:t>
      </w:r>
    </w:p>
    <w:p w14:paraId="3784A5E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x"71";</w:t>
      </w:r>
    </w:p>
    <w:p w14:paraId="76DD969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x"d8";</w:t>
      </w:r>
    </w:p>
    <w:p w14:paraId="2DE7DD0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x"31";</w:t>
      </w:r>
    </w:p>
    <w:p w14:paraId="33162C6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x"2f"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x"15";</w:t>
      </w:r>
    </w:p>
    <w:p w14:paraId="74B3533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--4th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3x</w:t>
      </w:r>
    </w:p>
    <w:p w14:paraId="1E8C94B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x"04";</w:t>
      </w:r>
    </w:p>
    <w:p w14:paraId="1230FBD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x"c7";</w:t>
      </w:r>
    </w:p>
    <w:p w14:paraId="7C39D05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x"23";</w:t>
      </w:r>
    </w:p>
    <w:p w14:paraId="50F9F7F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x"c3";</w:t>
      </w:r>
    </w:p>
    <w:p w14:paraId="20AA834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x"18";</w:t>
      </w:r>
    </w:p>
    <w:p w14:paraId="487B8F7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x"96";</w:t>
      </w:r>
    </w:p>
    <w:p w14:paraId="473AA88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x"05";</w:t>
      </w:r>
    </w:p>
    <w:p w14:paraId="30614CD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x"9a";</w:t>
      </w:r>
    </w:p>
    <w:p w14:paraId="1FCEAF1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x"07";</w:t>
      </w:r>
    </w:p>
    <w:p w14:paraId="572032B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x"12";</w:t>
      </w:r>
    </w:p>
    <w:p w14:paraId="094762A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x"80";</w:t>
      </w:r>
    </w:p>
    <w:p w14:paraId="129FE93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x"e2";</w:t>
      </w:r>
    </w:p>
    <w:p w14:paraId="1BC2F9A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x"eb</w:t>
      </w:r>
      <w:proofErr w:type="spellEnd"/>
      <w:r w:rsidRPr="003B3BB9">
        <w:rPr>
          <w:rFonts w:asciiTheme="minorHAnsi" w:hAnsiTheme="minorHAnsi" w:cstheme="minorHAnsi"/>
          <w:iCs/>
          <w:sz w:val="20"/>
          <w:szCs w:val="20"/>
        </w:rPr>
        <w:t>";</w:t>
      </w:r>
    </w:p>
    <w:p w14:paraId="21F0ACF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x"27";</w:t>
      </w:r>
    </w:p>
    <w:p w14:paraId="2927B6F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x"b2";</w:t>
      </w:r>
    </w:p>
    <w:p w14:paraId="73A3605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x"3f"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x"75"; </w:t>
      </w:r>
    </w:p>
    <w:p w14:paraId="5DB413C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--5th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4x</w:t>
      </w:r>
    </w:p>
    <w:p w14:paraId="6067338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x"09";</w:t>
      </w:r>
    </w:p>
    <w:p w14:paraId="7230760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x"83";</w:t>
      </w:r>
    </w:p>
    <w:p w14:paraId="482D601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x"2c";</w:t>
      </w:r>
    </w:p>
    <w:p w14:paraId="0FCBE89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x"1a";</w:t>
      </w:r>
    </w:p>
    <w:p w14:paraId="1CA7807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x"1b";</w:t>
      </w:r>
    </w:p>
    <w:p w14:paraId="60F910C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x"6e";</w:t>
      </w:r>
    </w:p>
    <w:p w14:paraId="4E0491A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x"5a";</w:t>
      </w:r>
    </w:p>
    <w:p w14:paraId="2055AAB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x"a0";</w:t>
      </w:r>
    </w:p>
    <w:p w14:paraId="1181D9B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lastRenderedPageBreak/>
        <w:t xml:space="preserve">        when x"48"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x"52";</w:t>
      </w:r>
    </w:p>
    <w:p w14:paraId="3D88EDC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x"3b";</w:t>
      </w:r>
    </w:p>
    <w:p w14:paraId="4917F2D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x"d6";</w:t>
      </w:r>
    </w:p>
    <w:p w14:paraId="36CD123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x"b3";</w:t>
      </w:r>
    </w:p>
    <w:p w14:paraId="7441244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x"29";</w:t>
      </w:r>
    </w:p>
    <w:p w14:paraId="021945C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x"e3";</w:t>
      </w:r>
    </w:p>
    <w:p w14:paraId="1E97C87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x"2f";</w:t>
      </w:r>
    </w:p>
    <w:p w14:paraId="3FF2C59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x"4f"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x"84";</w:t>
      </w:r>
    </w:p>
    <w:p w14:paraId="5F93177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--6th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5x</w:t>
      </w:r>
    </w:p>
    <w:p w14:paraId="28F7C90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x"53";</w:t>
      </w:r>
    </w:p>
    <w:p w14:paraId="44E8167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x"d1";</w:t>
      </w:r>
    </w:p>
    <w:p w14:paraId="16B2B5E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x"00";</w:t>
      </w:r>
    </w:p>
    <w:p w14:paraId="60F98DF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x"ed</w:t>
      </w:r>
      <w:proofErr w:type="spellEnd"/>
      <w:r w:rsidRPr="003B3BB9">
        <w:rPr>
          <w:rFonts w:asciiTheme="minorHAnsi" w:hAnsiTheme="minorHAnsi" w:cstheme="minorHAnsi"/>
          <w:iCs/>
          <w:sz w:val="20"/>
          <w:szCs w:val="20"/>
        </w:rPr>
        <w:t>";</w:t>
      </w:r>
    </w:p>
    <w:p w14:paraId="60C7891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x"20";</w:t>
      </w:r>
    </w:p>
    <w:p w14:paraId="61E3A4E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x"fc</w:t>
      </w:r>
      <w:proofErr w:type="spellEnd"/>
      <w:r w:rsidRPr="003B3BB9">
        <w:rPr>
          <w:rFonts w:asciiTheme="minorHAnsi" w:hAnsiTheme="minorHAnsi" w:cstheme="minorHAnsi"/>
          <w:iCs/>
          <w:sz w:val="20"/>
          <w:szCs w:val="20"/>
        </w:rPr>
        <w:t>";</w:t>
      </w:r>
    </w:p>
    <w:p w14:paraId="75391DE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x"b1";</w:t>
      </w:r>
    </w:p>
    <w:p w14:paraId="2B3E3DA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x"5b";</w:t>
      </w:r>
    </w:p>
    <w:p w14:paraId="0DCF213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x"6a";</w:t>
      </w:r>
    </w:p>
    <w:p w14:paraId="5E3AA2C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x"cb</w:t>
      </w:r>
      <w:proofErr w:type="spellEnd"/>
      <w:r w:rsidRPr="003B3BB9">
        <w:rPr>
          <w:rFonts w:asciiTheme="minorHAnsi" w:hAnsiTheme="minorHAnsi" w:cstheme="minorHAnsi"/>
          <w:iCs/>
          <w:sz w:val="20"/>
          <w:szCs w:val="20"/>
        </w:rPr>
        <w:t>";</w:t>
      </w:r>
    </w:p>
    <w:p w14:paraId="0A84B8E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x"be</w:t>
      </w:r>
      <w:proofErr w:type="spellEnd"/>
      <w:r w:rsidRPr="003B3BB9">
        <w:rPr>
          <w:rFonts w:asciiTheme="minorHAnsi" w:hAnsiTheme="minorHAnsi" w:cstheme="minorHAnsi"/>
          <w:iCs/>
          <w:sz w:val="20"/>
          <w:szCs w:val="20"/>
        </w:rPr>
        <w:t>";</w:t>
      </w:r>
    </w:p>
    <w:p w14:paraId="20B5C69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x"39";</w:t>
      </w:r>
    </w:p>
    <w:p w14:paraId="788F63F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x"4a";</w:t>
      </w:r>
    </w:p>
    <w:p w14:paraId="2FFA086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x"4c";</w:t>
      </w:r>
    </w:p>
    <w:p w14:paraId="2620B74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x"58";</w:t>
      </w:r>
    </w:p>
    <w:p w14:paraId="5023D53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x"5f"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x"cf</w:t>
      </w:r>
      <w:proofErr w:type="spellEnd"/>
      <w:r w:rsidRPr="003B3BB9">
        <w:rPr>
          <w:rFonts w:asciiTheme="minorHAnsi" w:hAnsiTheme="minorHAnsi" w:cstheme="minorHAnsi"/>
          <w:iCs/>
          <w:sz w:val="20"/>
          <w:szCs w:val="20"/>
        </w:rPr>
        <w:t xml:space="preserve">"; </w:t>
      </w:r>
    </w:p>
    <w:p w14:paraId="09B68DB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--7th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6x</w:t>
      </w:r>
    </w:p>
    <w:p w14:paraId="3B66B7C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x"d0";</w:t>
      </w:r>
    </w:p>
    <w:p w14:paraId="6EA576D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x"ef</w:t>
      </w:r>
      <w:proofErr w:type="spellEnd"/>
      <w:r w:rsidRPr="003B3BB9">
        <w:rPr>
          <w:rFonts w:asciiTheme="minorHAnsi" w:hAnsiTheme="minorHAnsi" w:cstheme="minorHAnsi"/>
          <w:iCs/>
          <w:sz w:val="20"/>
          <w:szCs w:val="20"/>
        </w:rPr>
        <w:t>";</w:t>
      </w:r>
    </w:p>
    <w:p w14:paraId="5CCD8B6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x"aa</w:t>
      </w:r>
      <w:proofErr w:type="spellEnd"/>
      <w:r w:rsidRPr="003B3BB9">
        <w:rPr>
          <w:rFonts w:asciiTheme="minorHAnsi" w:hAnsiTheme="minorHAnsi" w:cstheme="minorHAnsi"/>
          <w:iCs/>
          <w:sz w:val="20"/>
          <w:szCs w:val="20"/>
        </w:rPr>
        <w:t>";</w:t>
      </w:r>
    </w:p>
    <w:p w14:paraId="546A7C6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x"fb</w:t>
      </w:r>
      <w:proofErr w:type="spellEnd"/>
      <w:r w:rsidRPr="003B3BB9">
        <w:rPr>
          <w:rFonts w:asciiTheme="minorHAnsi" w:hAnsiTheme="minorHAnsi" w:cstheme="minorHAnsi"/>
          <w:iCs/>
          <w:sz w:val="20"/>
          <w:szCs w:val="20"/>
        </w:rPr>
        <w:t>";</w:t>
      </w:r>
    </w:p>
    <w:p w14:paraId="1432A6C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x"43";</w:t>
      </w:r>
    </w:p>
    <w:p w14:paraId="7633E3D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x"4d";</w:t>
      </w:r>
    </w:p>
    <w:p w14:paraId="3FB8DC5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x"33";</w:t>
      </w:r>
    </w:p>
    <w:p w14:paraId="31E9CDA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x"85";</w:t>
      </w:r>
    </w:p>
    <w:p w14:paraId="71831D3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x"45";</w:t>
      </w:r>
    </w:p>
    <w:p w14:paraId="4E03AA0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x"f9";</w:t>
      </w:r>
    </w:p>
    <w:p w14:paraId="7D9DD40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x"02";</w:t>
      </w:r>
    </w:p>
    <w:p w14:paraId="2ADC37C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x"7f";</w:t>
      </w:r>
    </w:p>
    <w:p w14:paraId="5D54DDA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x"50";</w:t>
      </w:r>
    </w:p>
    <w:p w14:paraId="1BC936E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x"3c";</w:t>
      </w:r>
    </w:p>
    <w:p w14:paraId="114B00F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x"9f";</w:t>
      </w:r>
    </w:p>
    <w:p w14:paraId="057122E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x"6f"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x"a8";</w:t>
      </w:r>
    </w:p>
    <w:p w14:paraId="6053E41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--8th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7x</w:t>
      </w:r>
    </w:p>
    <w:p w14:paraId="0D61EB6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lastRenderedPageBreak/>
        <w:t xml:space="preserve">        when x"70"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x"51";</w:t>
      </w:r>
    </w:p>
    <w:p w14:paraId="008F6B0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x"a3";</w:t>
      </w:r>
    </w:p>
    <w:p w14:paraId="1909213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x"40";</w:t>
      </w:r>
    </w:p>
    <w:p w14:paraId="0E4C0DA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x"8f";</w:t>
      </w:r>
    </w:p>
    <w:p w14:paraId="16B3A5E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x"92";</w:t>
      </w:r>
    </w:p>
    <w:p w14:paraId="04EF766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x"9d";</w:t>
      </w:r>
    </w:p>
    <w:p w14:paraId="719E1E7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x"38";</w:t>
      </w:r>
    </w:p>
    <w:p w14:paraId="5A031FD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x"f5";</w:t>
      </w:r>
    </w:p>
    <w:p w14:paraId="44E97FA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x"bc</w:t>
      </w:r>
      <w:proofErr w:type="spellEnd"/>
      <w:r w:rsidRPr="003B3BB9">
        <w:rPr>
          <w:rFonts w:asciiTheme="minorHAnsi" w:hAnsiTheme="minorHAnsi" w:cstheme="minorHAnsi"/>
          <w:iCs/>
          <w:sz w:val="20"/>
          <w:szCs w:val="20"/>
        </w:rPr>
        <w:t>";</w:t>
      </w:r>
    </w:p>
    <w:p w14:paraId="4CD30FD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x"b6";</w:t>
      </w:r>
    </w:p>
    <w:p w14:paraId="5814AE8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x"da</w:t>
      </w:r>
      <w:proofErr w:type="spellEnd"/>
      <w:r w:rsidRPr="003B3BB9">
        <w:rPr>
          <w:rFonts w:asciiTheme="minorHAnsi" w:hAnsiTheme="minorHAnsi" w:cstheme="minorHAnsi"/>
          <w:iCs/>
          <w:sz w:val="20"/>
          <w:szCs w:val="20"/>
        </w:rPr>
        <w:t>";</w:t>
      </w:r>
    </w:p>
    <w:p w14:paraId="2C7987E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x"21";</w:t>
      </w:r>
    </w:p>
    <w:p w14:paraId="4D5F8E9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x"10";</w:t>
      </w:r>
    </w:p>
    <w:p w14:paraId="65EE49B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x"ff</w:t>
      </w:r>
      <w:proofErr w:type="spellEnd"/>
      <w:r w:rsidRPr="003B3BB9">
        <w:rPr>
          <w:rFonts w:asciiTheme="minorHAnsi" w:hAnsiTheme="minorHAnsi" w:cstheme="minorHAnsi"/>
          <w:iCs/>
          <w:sz w:val="20"/>
          <w:szCs w:val="20"/>
        </w:rPr>
        <w:t>";</w:t>
      </w:r>
    </w:p>
    <w:p w14:paraId="018ECBE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x"f3";</w:t>
      </w:r>
    </w:p>
    <w:p w14:paraId="5E31D96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x"7f"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x"d2"; </w:t>
      </w:r>
    </w:p>
    <w:p w14:paraId="396F096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--9th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8x</w:t>
      </w:r>
    </w:p>
    <w:p w14:paraId="73C7D14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x"cd</w:t>
      </w:r>
      <w:proofErr w:type="spellEnd"/>
      <w:r w:rsidRPr="003B3BB9">
        <w:rPr>
          <w:rFonts w:asciiTheme="minorHAnsi" w:hAnsiTheme="minorHAnsi" w:cstheme="minorHAnsi"/>
          <w:iCs/>
          <w:sz w:val="20"/>
          <w:szCs w:val="20"/>
        </w:rPr>
        <w:t>";</w:t>
      </w:r>
    </w:p>
    <w:p w14:paraId="53B4D1C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x"0c";</w:t>
      </w:r>
    </w:p>
    <w:p w14:paraId="5AE1C87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x"13";</w:t>
      </w:r>
    </w:p>
    <w:p w14:paraId="22D3738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x"ec</w:t>
      </w:r>
      <w:proofErr w:type="spellEnd"/>
      <w:r w:rsidRPr="003B3BB9">
        <w:rPr>
          <w:rFonts w:asciiTheme="minorHAnsi" w:hAnsiTheme="minorHAnsi" w:cstheme="minorHAnsi"/>
          <w:iCs/>
          <w:sz w:val="20"/>
          <w:szCs w:val="20"/>
        </w:rPr>
        <w:t>";</w:t>
      </w:r>
    </w:p>
    <w:p w14:paraId="250347F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x"5f";</w:t>
      </w:r>
    </w:p>
    <w:p w14:paraId="09ECFE1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x"97";</w:t>
      </w:r>
    </w:p>
    <w:p w14:paraId="63DB872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x"44";</w:t>
      </w:r>
    </w:p>
    <w:p w14:paraId="77DCA6C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x"17";</w:t>
      </w:r>
    </w:p>
    <w:p w14:paraId="66F60DC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x"c4";</w:t>
      </w:r>
    </w:p>
    <w:p w14:paraId="087C93F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x"a7";</w:t>
      </w:r>
    </w:p>
    <w:p w14:paraId="2E46504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x"7e";</w:t>
      </w:r>
    </w:p>
    <w:p w14:paraId="5A82F8A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x"3d";</w:t>
      </w:r>
    </w:p>
    <w:p w14:paraId="6D8918D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x"64";</w:t>
      </w:r>
    </w:p>
    <w:p w14:paraId="3F8B06F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x"5d";</w:t>
      </w:r>
    </w:p>
    <w:p w14:paraId="5395F16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x"19";</w:t>
      </w:r>
    </w:p>
    <w:p w14:paraId="3A5A58C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x"8f"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x"73";        </w:t>
      </w:r>
    </w:p>
    <w:p w14:paraId="370BAC4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--10th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9x</w:t>
      </w:r>
    </w:p>
    <w:p w14:paraId="55DCA9D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x"60";</w:t>
      </w:r>
    </w:p>
    <w:p w14:paraId="0D6C374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x"81";</w:t>
      </w:r>
    </w:p>
    <w:p w14:paraId="0B90A18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x"4f";</w:t>
      </w:r>
    </w:p>
    <w:p w14:paraId="469103D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x"dc</w:t>
      </w:r>
      <w:proofErr w:type="spellEnd"/>
      <w:r w:rsidRPr="003B3BB9">
        <w:rPr>
          <w:rFonts w:asciiTheme="minorHAnsi" w:hAnsiTheme="minorHAnsi" w:cstheme="minorHAnsi"/>
          <w:iCs/>
          <w:sz w:val="20"/>
          <w:szCs w:val="20"/>
        </w:rPr>
        <w:t>";</w:t>
      </w:r>
    </w:p>
    <w:p w14:paraId="444C51F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x"22";</w:t>
      </w:r>
    </w:p>
    <w:p w14:paraId="3EF1B09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x"2a";</w:t>
      </w:r>
    </w:p>
    <w:p w14:paraId="5911A49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x"90";</w:t>
      </w:r>
    </w:p>
    <w:p w14:paraId="14E3429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x"88";</w:t>
      </w:r>
    </w:p>
    <w:p w14:paraId="6D7E749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x"46";</w:t>
      </w:r>
    </w:p>
    <w:p w14:paraId="274CC27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lastRenderedPageBreak/>
        <w:t xml:space="preserve">        when x"99"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x"ee</w:t>
      </w:r>
      <w:proofErr w:type="spellEnd"/>
      <w:r w:rsidRPr="003B3BB9">
        <w:rPr>
          <w:rFonts w:asciiTheme="minorHAnsi" w:hAnsiTheme="minorHAnsi" w:cstheme="minorHAnsi"/>
          <w:iCs/>
          <w:sz w:val="20"/>
          <w:szCs w:val="20"/>
        </w:rPr>
        <w:t>";</w:t>
      </w:r>
    </w:p>
    <w:p w14:paraId="46CD2CD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x"9a"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x"b8";</w:t>
      </w:r>
    </w:p>
    <w:p w14:paraId="483D22B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x"9b"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x"14";</w:t>
      </w:r>
    </w:p>
    <w:p w14:paraId="6C6AC48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x"9c"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x"de</w:t>
      </w:r>
      <w:proofErr w:type="spellEnd"/>
      <w:r w:rsidRPr="003B3BB9">
        <w:rPr>
          <w:rFonts w:asciiTheme="minorHAnsi" w:hAnsiTheme="minorHAnsi" w:cstheme="minorHAnsi"/>
          <w:iCs/>
          <w:sz w:val="20"/>
          <w:szCs w:val="20"/>
        </w:rPr>
        <w:t>";</w:t>
      </w:r>
    </w:p>
    <w:p w14:paraId="5702C31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x"9d"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x"5e";</w:t>
      </w:r>
    </w:p>
    <w:p w14:paraId="200324F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x"0b";</w:t>
      </w:r>
    </w:p>
    <w:p w14:paraId="33AF03B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x"9f"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x"db</w:t>
      </w:r>
      <w:proofErr w:type="spellEnd"/>
      <w:r w:rsidRPr="003B3BB9">
        <w:rPr>
          <w:rFonts w:asciiTheme="minorHAnsi" w:hAnsiTheme="minorHAnsi" w:cstheme="minorHAnsi"/>
          <w:iCs/>
          <w:sz w:val="20"/>
          <w:szCs w:val="20"/>
        </w:rPr>
        <w:t>";</w:t>
      </w:r>
    </w:p>
    <w:p w14:paraId="5C2F068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--11th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xml:space="preserve">. ax  </w:t>
      </w:r>
    </w:p>
    <w:p w14:paraId="1319807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x"e0";</w:t>
      </w:r>
    </w:p>
    <w:p w14:paraId="5461596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x"32";</w:t>
      </w:r>
    </w:p>
    <w:p w14:paraId="35AE880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x"3a";</w:t>
      </w:r>
    </w:p>
    <w:p w14:paraId="03A61BD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x"0a";</w:t>
      </w:r>
    </w:p>
    <w:p w14:paraId="1686B4A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x"49";</w:t>
      </w:r>
    </w:p>
    <w:p w14:paraId="48CDA20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x"06";</w:t>
      </w:r>
    </w:p>
    <w:p w14:paraId="13CD5F8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x"24";</w:t>
      </w:r>
    </w:p>
    <w:p w14:paraId="48D5887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x"5c";</w:t>
      </w:r>
    </w:p>
    <w:p w14:paraId="42E21F3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x"c2";</w:t>
      </w:r>
    </w:p>
    <w:p w14:paraId="77D3775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x"a9"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x"d3";</w:t>
      </w:r>
    </w:p>
    <w:p w14:paraId="0696049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x"aa</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x"ac</w:t>
      </w:r>
      <w:proofErr w:type="spellEnd"/>
      <w:r w:rsidRPr="003B3BB9">
        <w:rPr>
          <w:rFonts w:asciiTheme="minorHAnsi" w:hAnsiTheme="minorHAnsi" w:cstheme="minorHAnsi"/>
          <w:iCs/>
          <w:sz w:val="20"/>
          <w:szCs w:val="20"/>
        </w:rPr>
        <w:t>";</w:t>
      </w:r>
    </w:p>
    <w:p w14:paraId="443B19D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x"ab</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x"62";</w:t>
      </w:r>
    </w:p>
    <w:p w14:paraId="2A5BA9D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x"ac</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x"91";</w:t>
      </w:r>
    </w:p>
    <w:p w14:paraId="198FA1A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x"ad</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x"95";</w:t>
      </w:r>
    </w:p>
    <w:p w14:paraId="363969D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x"ae</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x"e4";</w:t>
      </w:r>
    </w:p>
    <w:p w14:paraId="539F608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x"af</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x"79";</w:t>
      </w:r>
    </w:p>
    <w:p w14:paraId="244831E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--12th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bx</w:t>
      </w:r>
    </w:p>
    <w:p w14:paraId="00AF509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x"e7";</w:t>
      </w:r>
    </w:p>
    <w:p w14:paraId="60B3C3B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x"c8";</w:t>
      </w:r>
    </w:p>
    <w:p w14:paraId="6B681DE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x"37";</w:t>
      </w:r>
    </w:p>
    <w:p w14:paraId="1450AEE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x"6d";</w:t>
      </w:r>
    </w:p>
    <w:p w14:paraId="765237A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x"8d";</w:t>
      </w:r>
    </w:p>
    <w:p w14:paraId="4B2E88F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x"d5";</w:t>
      </w:r>
    </w:p>
    <w:p w14:paraId="534950A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x"4e";</w:t>
      </w:r>
    </w:p>
    <w:p w14:paraId="3EA8309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x"a9";</w:t>
      </w:r>
    </w:p>
    <w:p w14:paraId="555C2E5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x"6c";</w:t>
      </w:r>
    </w:p>
    <w:p w14:paraId="4C6A057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x"b9"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x"56";</w:t>
      </w:r>
    </w:p>
    <w:p w14:paraId="1A605B8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x"ba</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x"f4";</w:t>
      </w:r>
    </w:p>
    <w:p w14:paraId="7DA3435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x"bb</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x"ea</w:t>
      </w:r>
      <w:proofErr w:type="spellEnd"/>
      <w:r w:rsidRPr="003B3BB9">
        <w:rPr>
          <w:rFonts w:asciiTheme="minorHAnsi" w:hAnsiTheme="minorHAnsi" w:cstheme="minorHAnsi"/>
          <w:iCs/>
          <w:sz w:val="20"/>
          <w:szCs w:val="20"/>
        </w:rPr>
        <w:t>";</w:t>
      </w:r>
    </w:p>
    <w:p w14:paraId="7B5A8A5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x"bc</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x"65";</w:t>
      </w:r>
    </w:p>
    <w:p w14:paraId="5B7AE91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x"bd</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x"7a";</w:t>
      </w:r>
    </w:p>
    <w:p w14:paraId="154C6F4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x"be</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x"ae</w:t>
      </w:r>
      <w:proofErr w:type="spellEnd"/>
      <w:r w:rsidRPr="003B3BB9">
        <w:rPr>
          <w:rFonts w:asciiTheme="minorHAnsi" w:hAnsiTheme="minorHAnsi" w:cstheme="minorHAnsi"/>
          <w:iCs/>
          <w:sz w:val="20"/>
          <w:szCs w:val="20"/>
        </w:rPr>
        <w:t>";</w:t>
      </w:r>
    </w:p>
    <w:p w14:paraId="30557D1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x"bf</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x"08";</w:t>
      </w:r>
    </w:p>
    <w:p w14:paraId="5AAC98B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--13th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xml:space="preserve">. cx   </w:t>
      </w:r>
    </w:p>
    <w:p w14:paraId="2A6BC1F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x"c0"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x"ba</w:t>
      </w:r>
      <w:proofErr w:type="spellEnd"/>
      <w:r w:rsidRPr="003B3BB9">
        <w:rPr>
          <w:rFonts w:asciiTheme="minorHAnsi" w:hAnsiTheme="minorHAnsi" w:cstheme="minorHAnsi"/>
          <w:iCs/>
          <w:sz w:val="20"/>
          <w:szCs w:val="20"/>
        </w:rPr>
        <w:t>";</w:t>
      </w:r>
    </w:p>
    <w:p w14:paraId="02FD8CA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lastRenderedPageBreak/>
        <w:t xml:space="preserve">        when x"c1"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x"78";</w:t>
      </w:r>
    </w:p>
    <w:p w14:paraId="540AC88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x"c2"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x"25";</w:t>
      </w:r>
    </w:p>
    <w:p w14:paraId="3CBBAA4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x"c3"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x"2e";</w:t>
      </w:r>
    </w:p>
    <w:p w14:paraId="068132D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x"c4"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x"1c";</w:t>
      </w:r>
    </w:p>
    <w:p w14:paraId="258897B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x"c5"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x"a6";</w:t>
      </w:r>
    </w:p>
    <w:p w14:paraId="0431C62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x"c6"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x"b4";</w:t>
      </w:r>
    </w:p>
    <w:p w14:paraId="048BFBF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x"c7"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x"c6";</w:t>
      </w:r>
    </w:p>
    <w:p w14:paraId="094D3FB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x"c8"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x"e8";</w:t>
      </w:r>
    </w:p>
    <w:p w14:paraId="7392304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x"c9"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x"dd</w:t>
      </w:r>
      <w:proofErr w:type="spellEnd"/>
      <w:r w:rsidRPr="003B3BB9">
        <w:rPr>
          <w:rFonts w:asciiTheme="minorHAnsi" w:hAnsiTheme="minorHAnsi" w:cstheme="minorHAnsi"/>
          <w:iCs/>
          <w:sz w:val="20"/>
          <w:szCs w:val="20"/>
        </w:rPr>
        <w:t>";</w:t>
      </w:r>
    </w:p>
    <w:p w14:paraId="4A53546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x"ca</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x"74";</w:t>
      </w:r>
    </w:p>
    <w:p w14:paraId="79DB002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x"cb</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x"1f";</w:t>
      </w:r>
    </w:p>
    <w:p w14:paraId="61A21CE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x"cc</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x"4b";</w:t>
      </w:r>
    </w:p>
    <w:p w14:paraId="233CB00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x"cd</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x"bd</w:t>
      </w:r>
      <w:proofErr w:type="spellEnd"/>
      <w:r w:rsidRPr="003B3BB9">
        <w:rPr>
          <w:rFonts w:asciiTheme="minorHAnsi" w:hAnsiTheme="minorHAnsi" w:cstheme="minorHAnsi"/>
          <w:iCs/>
          <w:sz w:val="20"/>
          <w:szCs w:val="20"/>
        </w:rPr>
        <w:t>";</w:t>
      </w:r>
    </w:p>
    <w:p w14:paraId="6A38CC2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x"ce</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x"8b";</w:t>
      </w:r>
    </w:p>
    <w:p w14:paraId="1FFD2AC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x"cf</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x"8a";</w:t>
      </w:r>
    </w:p>
    <w:p w14:paraId="4E5E944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--14th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dx</w:t>
      </w:r>
    </w:p>
    <w:p w14:paraId="1D6BDB1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x"70";</w:t>
      </w:r>
    </w:p>
    <w:p w14:paraId="4DC0ACA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x"3e";</w:t>
      </w:r>
    </w:p>
    <w:p w14:paraId="73ACCF2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x"b5";</w:t>
      </w:r>
    </w:p>
    <w:p w14:paraId="4793B30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x"66";</w:t>
      </w:r>
    </w:p>
    <w:p w14:paraId="084805A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x"48";</w:t>
      </w:r>
    </w:p>
    <w:p w14:paraId="4E0DF05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x"03";</w:t>
      </w:r>
    </w:p>
    <w:p w14:paraId="07CB4D6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x"f6";</w:t>
      </w:r>
    </w:p>
    <w:p w14:paraId="1D64F03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x"0e";</w:t>
      </w:r>
    </w:p>
    <w:p w14:paraId="44601D4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x"61";</w:t>
      </w:r>
    </w:p>
    <w:p w14:paraId="364F5E6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x"d9"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x"35";</w:t>
      </w:r>
    </w:p>
    <w:p w14:paraId="1DE608D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x"da</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x"57";</w:t>
      </w:r>
    </w:p>
    <w:p w14:paraId="1CEEBF8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x"db</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x"b9";</w:t>
      </w:r>
    </w:p>
    <w:p w14:paraId="0E36958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x"dc</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x"86";</w:t>
      </w:r>
    </w:p>
    <w:p w14:paraId="5F14378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x"dd</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x"c1";</w:t>
      </w:r>
    </w:p>
    <w:p w14:paraId="25A4540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x"de</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x"1d";</w:t>
      </w:r>
    </w:p>
    <w:p w14:paraId="2C38335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x"df</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x"9e"; </w:t>
      </w:r>
    </w:p>
    <w:p w14:paraId="0315425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--15th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xml:space="preserve">. ex    </w:t>
      </w:r>
    </w:p>
    <w:p w14:paraId="619E682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x"e1";</w:t>
      </w:r>
    </w:p>
    <w:p w14:paraId="150F9A7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x"f8";</w:t>
      </w:r>
    </w:p>
    <w:p w14:paraId="12A6558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x"98";</w:t>
      </w:r>
    </w:p>
    <w:p w14:paraId="122AC9C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x"11";</w:t>
      </w:r>
    </w:p>
    <w:p w14:paraId="0E8C56B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x"69";</w:t>
      </w:r>
    </w:p>
    <w:p w14:paraId="38E7D93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x"d9";</w:t>
      </w:r>
    </w:p>
    <w:p w14:paraId="3184DCF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x"8e";</w:t>
      </w:r>
    </w:p>
    <w:p w14:paraId="511CA16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x"94";</w:t>
      </w:r>
    </w:p>
    <w:p w14:paraId="5267D6EF"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x"9b";</w:t>
      </w:r>
    </w:p>
    <w:p w14:paraId="74AD80B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x"e9"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x"1e";</w:t>
      </w:r>
    </w:p>
    <w:p w14:paraId="3F2FC9E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lastRenderedPageBreak/>
        <w:t xml:space="preserve">        when </w:t>
      </w:r>
      <w:proofErr w:type="spellStart"/>
      <w:r w:rsidRPr="003B3BB9">
        <w:rPr>
          <w:rFonts w:asciiTheme="minorHAnsi" w:hAnsiTheme="minorHAnsi" w:cstheme="minorHAnsi"/>
          <w:iCs/>
          <w:sz w:val="20"/>
          <w:szCs w:val="20"/>
        </w:rPr>
        <w:t>x"ea</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x"87";</w:t>
      </w:r>
    </w:p>
    <w:p w14:paraId="2762035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x"eb</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x"e9";</w:t>
      </w:r>
    </w:p>
    <w:p w14:paraId="762687E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x"ec</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x"ce</w:t>
      </w:r>
      <w:proofErr w:type="spellEnd"/>
      <w:r w:rsidRPr="003B3BB9">
        <w:rPr>
          <w:rFonts w:asciiTheme="minorHAnsi" w:hAnsiTheme="minorHAnsi" w:cstheme="minorHAnsi"/>
          <w:iCs/>
          <w:sz w:val="20"/>
          <w:szCs w:val="20"/>
        </w:rPr>
        <w:t>";</w:t>
      </w:r>
    </w:p>
    <w:p w14:paraId="3F379ED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x"ed</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x"55";</w:t>
      </w:r>
    </w:p>
    <w:p w14:paraId="53D4E7A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x"ee</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x"28";</w:t>
      </w:r>
    </w:p>
    <w:p w14:paraId="29C709A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x"ef</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x"df</w:t>
      </w:r>
      <w:proofErr w:type="spellEnd"/>
      <w:r w:rsidRPr="003B3BB9">
        <w:rPr>
          <w:rFonts w:asciiTheme="minorHAnsi" w:hAnsiTheme="minorHAnsi" w:cstheme="minorHAnsi"/>
          <w:iCs/>
          <w:sz w:val="20"/>
          <w:szCs w:val="20"/>
        </w:rPr>
        <w:t>";</w:t>
      </w:r>
    </w:p>
    <w:p w14:paraId="53CABA7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--16th </w:t>
      </w:r>
      <w:proofErr w:type="gramStart"/>
      <w:r w:rsidRPr="003B3BB9">
        <w:rPr>
          <w:rFonts w:asciiTheme="minorHAnsi" w:hAnsiTheme="minorHAnsi" w:cstheme="minorHAnsi"/>
          <w:iCs/>
          <w:sz w:val="20"/>
          <w:szCs w:val="20"/>
        </w:rPr>
        <w:t>line</w:t>
      </w:r>
      <w:proofErr w:type="gramEnd"/>
      <w:r w:rsidRPr="003B3BB9">
        <w:rPr>
          <w:rFonts w:asciiTheme="minorHAnsi" w:hAnsiTheme="minorHAnsi" w:cstheme="minorHAnsi"/>
          <w:iCs/>
          <w:sz w:val="20"/>
          <w:szCs w:val="20"/>
        </w:rPr>
        <w:t xml:space="preserve">. </w:t>
      </w:r>
      <w:proofErr w:type="spellStart"/>
      <w:r w:rsidRPr="003B3BB9">
        <w:rPr>
          <w:rFonts w:asciiTheme="minorHAnsi" w:hAnsiTheme="minorHAnsi" w:cstheme="minorHAnsi"/>
          <w:iCs/>
          <w:sz w:val="20"/>
          <w:szCs w:val="20"/>
        </w:rPr>
        <w:t>fx</w:t>
      </w:r>
      <w:proofErr w:type="spellEnd"/>
    </w:p>
    <w:p w14:paraId="23603CC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x"f0"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x"8c";</w:t>
      </w:r>
    </w:p>
    <w:p w14:paraId="3E09489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x"f1"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x"a1";</w:t>
      </w:r>
    </w:p>
    <w:p w14:paraId="05325A3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x"f2"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x"89";</w:t>
      </w:r>
    </w:p>
    <w:p w14:paraId="77BCB56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x"f3"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x"0d";</w:t>
      </w:r>
    </w:p>
    <w:p w14:paraId="1D87B85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x"f4"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x"bf</w:t>
      </w:r>
      <w:proofErr w:type="spellEnd"/>
      <w:r w:rsidRPr="003B3BB9">
        <w:rPr>
          <w:rFonts w:asciiTheme="minorHAnsi" w:hAnsiTheme="minorHAnsi" w:cstheme="minorHAnsi"/>
          <w:iCs/>
          <w:sz w:val="20"/>
          <w:szCs w:val="20"/>
        </w:rPr>
        <w:t>";</w:t>
      </w:r>
    </w:p>
    <w:p w14:paraId="7AB8852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x"f5"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x"e6";</w:t>
      </w:r>
    </w:p>
    <w:p w14:paraId="13D8F9F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x"f6"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x"42";</w:t>
      </w:r>
    </w:p>
    <w:p w14:paraId="05F9653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x"f7"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x"68";</w:t>
      </w:r>
    </w:p>
    <w:p w14:paraId="4BAC166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x"f8"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x"41";</w:t>
      </w:r>
    </w:p>
    <w:p w14:paraId="23E4C5E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x"f9"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x"99";</w:t>
      </w:r>
    </w:p>
    <w:p w14:paraId="1A88661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x"fa</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x"2d";</w:t>
      </w:r>
    </w:p>
    <w:p w14:paraId="7DC144E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x"fb</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x"0f";</w:t>
      </w:r>
    </w:p>
    <w:p w14:paraId="7A7DA69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x"fc</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x"b0";</w:t>
      </w:r>
    </w:p>
    <w:p w14:paraId="416BCF5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x"fd</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x"54";</w:t>
      </w:r>
    </w:p>
    <w:p w14:paraId="5FFDD4C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x"fe</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w:t>
      </w:r>
      <w:proofErr w:type="spellStart"/>
      <w:r w:rsidRPr="003B3BB9">
        <w:rPr>
          <w:rFonts w:asciiTheme="minorHAnsi" w:hAnsiTheme="minorHAnsi" w:cstheme="minorHAnsi"/>
          <w:iCs/>
          <w:sz w:val="20"/>
          <w:szCs w:val="20"/>
        </w:rPr>
        <w:t>x"bb</w:t>
      </w:r>
      <w:proofErr w:type="spellEnd"/>
      <w:r w:rsidRPr="003B3BB9">
        <w:rPr>
          <w:rFonts w:asciiTheme="minorHAnsi" w:hAnsiTheme="minorHAnsi" w:cstheme="minorHAnsi"/>
          <w:iCs/>
          <w:sz w:val="20"/>
          <w:szCs w:val="20"/>
        </w:rPr>
        <w:t>";</w:t>
      </w:r>
    </w:p>
    <w:p w14:paraId="27D9D66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w:t>
      </w:r>
      <w:proofErr w:type="spellStart"/>
      <w:r w:rsidRPr="003B3BB9">
        <w:rPr>
          <w:rFonts w:asciiTheme="minorHAnsi" w:hAnsiTheme="minorHAnsi" w:cstheme="minorHAnsi"/>
          <w:iCs/>
          <w:sz w:val="20"/>
          <w:szCs w:val="20"/>
        </w:rPr>
        <w:t>x"ff</w:t>
      </w:r>
      <w:proofErr w:type="spellEnd"/>
      <w:r w:rsidRPr="003B3BB9">
        <w:rPr>
          <w:rFonts w:asciiTheme="minorHAnsi" w:hAnsiTheme="minorHAnsi" w:cstheme="minorHAnsi"/>
          <w:iCs/>
          <w:sz w:val="20"/>
          <w:szCs w:val="20"/>
        </w:rPr>
        <w:t xml:space="preserve">"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x"16"; </w:t>
      </w:r>
    </w:p>
    <w:p w14:paraId="6B01FE2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when OTHERS =&gt; </w:t>
      </w:r>
      <w:proofErr w:type="spellStart"/>
      <w:r w:rsidRPr="003B3BB9">
        <w:rPr>
          <w:rFonts w:asciiTheme="minorHAnsi" w:hAnsiTheme="minorHAnsi" w:cstheme="minorHAnsi"/>
          <w:iCs/>
          <w:sz w:val="20"/>
          <w:szCs w:val="20"/>
        </w:rPr>
        <w:t>s_box_out</w:t>
      </w:r>
      <w:proofErr w:type="spellEnd"/>
      <w:r w:rsidRPr="003B3BB9">
        <w:rPr>
          <w:rFonts w:asciiTheme="minorHAnsi" w:hAnsiTheme="minorHAnsi" w:cstheme="minorHAnsi"/>
          <w:iCs/>
          <w:sz w:val="20"/>
          <w:szCs w:val="20"/>
        </w:rPr>
        <w:t xml:space="preserve"> &lt;= "XXXXXXXX";</w:t>
      </w:r>
    </w:p>
    <w:p w14:paraId="46804A3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w:t>
      </w:r>
    </w:p>
    <w:p w14:paraId="42AB888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 xml:space="preserve">    END CASE;</w:t>
      </w:r>
    </w:p>
    <w:p w14:paraId="49A1828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3B3BB9">
        <w:rPr>
          <w:rFonts w:asciiTheme="minorHAnsi" w:hAnsiTheme="minorHAnsi" w:cstheme="minorHAnsi"/>
          <w:iCs/>
          <w:sz w:val="20"/>
          <w:szCs w:val="20"/>
        </w:rPr>
        <w:t>END PROCESS;</w:t>
      </w:r>
    </w:p>
    <w:p w14:paraId="5418521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0891F83" w14:textId="44117A1E" w:rsidR="00671CD4" w:rsidRPr="003B3BB9" w:rsidRDefault="003B3BB9" w:rsidP="003B3BB9">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3B3BB9">
        <w:rPr>
          <w:rFonts w:asciiTheme="minorHAnsi" w:hAnsiTheme="minorHAnsi" w:cstheme="minorHAnsi"/>
          <w:iCs/>
          <w:sz w:val="20"/>
          <w:szCs w:val="20"/>
        </w:rPr>
        <w:t>END ARCHITECTURE;</w:t>
      </w:r>
    </w:p>
    <w:p w14:paraId="7D336FDF" w14:textId="3A224F1C" w:rsidR="00671CD4" w:rsidRPr="003B3BB9" w:rsidRDefault="00671CD4" w:rsidP="00671CD4">
      <w:pPr>
        <w:ind w:firstLine="0"/>
        <w:rPr>
          <w:sz w:val="22"/>
          <w:szCs w:val="22"/>
          <w:lang w:val="en-US" w:eastAsia="el-GR"/>
        </w:rPr>
      </w:pPr>
    </w:p>
    <w:p w14:paraId="60A5FAA4" w14:textId="1AF9B0BB" w:rsidR="00D554EA" w:rsidRPr="00C51036" w:rsidRDefault="003B3BB9" w:rsidP="00D554EA">
      <w:pPr>
        <w:ind w:firstLine="0"/>
        <w:rPr>
          <w:rFonts w:asciiTheme="minorHAnsi" w:hAnsiTheme="minorHAnsi" w:cstheme="minorHAnsi"/>
          <w:b/>
          <w:bCs/>
          <w:sz w:val="28"/>
          <w:szCs w:val="22"/>
        </w:rPr>
      </w:pPr>
      <w:proofErr w:type="spellStart"/>
      <w:r>
        <w:rPr>
          <w:rFonts w:asciiTheme="minorHAnsi" w:hAnsiTheme="minorHAnsi" w:cstheme="minorHAnsi"/>
          <w:b/>
          <w:bCs/>
          <w:sz w:val="28"/>
          <w:szCs w:val="22"/>
        </w:rPr>
        <w:t>SubBytes</w:t>
      </w:r>
      <w:proofErr w:type="spellEnd"/>
    </w:p>
    <w:p w14:paraId="5141B412" w14:textId="5A8D5931" w:rsidR="00D554EA" w:rsidRPr="003B3BB9" w:rsidRDefault="00D554EA" w:rsidP="00671CD4">
      <w:pPr>
        <w:ind w:firstLine="0"/>
        <w:rPr>
          <w:sz w:val="22"/>
          <w:szCs w:val="22"/>
          <w:lang w:val="en-US" w:eastAsia="el-GR"/>
        </w:rPr>
      </w:pPr>
    </w:p>
    <w:p w14:paraId="7BA3910D" w14:textId="77777777" w:rsidR="00D554EA" w:rsidRPr="003B3BB9" w:rsidRDefault="00D554EA" w:rsidP="00671CD4">
      <w:pPr>
        <w:ind w:firstLine="0"/>
        <w:rPr>
          <w:sz w:val="22"/>
          <w:szCs w:val="22"/>
          <w:lang w:val="en-US" w:eastAsia="el-GR"/>
        </w:rPr>
      </w:pPr>
    </w:p>
    <w:p w14:paraId="4B8ECF2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LIBRARY IEEE;</w:t>
      </w:r>
    </w:p>
    <w:p w14:paraId="40AE22F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USE IEEE.std_logic_1164.all;</w:t>
      </w:r>
    </w:p>
    <w:p w14:paraId="7380847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465E90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ENTITY </w:t>
      </w:r>
      <w:proofErr w:type="spellStart"/>
      <w:r w:rsidRPr="003B3BB9">
        <w:rPr>
          <w:rFonts w:asciiTheme="minorHAnsi" w:hAnsiTheme="minorHAnsi"/>
          <w:iCs/>
          <w:sz w:val="20"/>
          <w:szCs w:val="20"/>
        </w:rPr>
        <w:t>SubBytes</w:t>
      </w:r>
      <w:proofErr w:type="spellEnd"/>
      <w:r w:rsidRPr="003B3BB9">
        <w:rPr>
          <w:rFonts w:asciiTheme="minorHAnsi" w:hAnsiTheme="minorHAnsi"/>
          <w:iCs/>
          <w:sz w:val="20"/>
          <w:szCs w:val="20"/>
        </w:rPr>
        <w:t xml:space="preserve"> IS</w:t>
      </w:r>
    </w:p>
    <w:p w14:paraId="74A95C5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3B3BB9">
        <w:rPr>
          <w:rFonts w:asciiTheme="minorHAnsi" w:hAnsiTheme="minorHAnsi"/>
          <w:iCs/>
          <w:sz w:val="20"/>
          <w:szCs w:val="20"/>
        </w:rPr>
        <w:t>Port(</w:t>
      </w:r>
      <w:proofErr w:type="gramEnd"/>
    </w:p>
    <w:p w14:paraId="2047D17E" w14:textId="1A6507D4"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  </w:t>
      </w:r>
      <w:r w:rsidR="00200088" w:rsidRPr="00200088">
        <w:rPr>
          <w:rFonts w:asciiTheme="minorHAnsi" w:hAnsiTheme="minorHAnsi"/>
          <w:iCs/>
          <w:sz w:val="20"/>
          <w:szCs w:val="20"/>
        </w:rPr>
        <w:t xml:space="preserve">    </w:t>
      </w:r>
      <w:r w:rsidRPr="003B3BB9">
        <w:rPr>
          <w:rFonts w:asciiTheme="minorHAnsi" w:hAnsiTheme="minorHAnsi"/>
          <w:iCs/>
          <w:sz w:val="20"/>
          <w:szCs w:val="20"/>
        </w:rPr>
        <w:t xml:space="preserve">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 IN </w:t>
      </w:r>
      <w:proofErr w:type="spellStart"/>
      <w:r w:rsidRPr="003B3BB9">
        <w:rPr>
          <w:rFonts w:asciiTheme="minorHAnsi" w:hAnsiTheme="minorHAnsi"/>
          <w:iCs/>
          <w:sz w:val="20"/>
          <w:szCs w:val="20"/>
        </w:rPr>
        <w:t>std_logic_vector</w:t>
      </w:r>
      <w:proofErr w:type="spellEnd"/>
      <w:r w:rsidRPr="003B3BB9">
        <w:rPr>
          <w:rFonts w:asciiTheme="minorHAnsi" w:hAnsiTheme="minorHAnsi"/>
          <w:iCs/>
          <w:sz w:val="20"/>
          <w:szCs w:val="20"/>
        </w:rPr>
        <w:t xml:space="preserve"> (127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0);</w:t>
      </w:r>
    </w:p>
    <w:p w14:paraId="7E3C93A1" w14:textId="68092C1F"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 </w:t>
      </w:r>
      <w:r w:rsidR="00200088" w:rsidRPr="00200088">
        <w:rPr>
          <w:rFonts w:asciiTheme="minorHAnsi" w:hAnsiTheme="minorHAnsi"/>
          <w:iCs/>
          <w:sz w:val="20"/>
          <w:szCs w:val="20"/>
        </w:rPr>
        <w:t xml:space="preserve">    </w:t>
      </w:r>
      <w:r w:rsidRPr="003B3BB9">
        <w:rPr>
          <w:rFonts w:asciiTheme="minorHAnsi" w:hAnsiTheme="minorHAnsi"/>
          <w:iCs/>
          <w:sz w:val="20"/>
          <w:szCs w:val="20"/>
        </w:rPr>
        <w:t xml:space="preserve">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 OUT </w:t>
      </w:r>
      <w:proofErr w:type="spellStart"/>
      <w:r w:rsidRPr="003B3BB9">
        <w:rPr>
          <w:rFonts w:asciiTheme="minorHAnsi" w:hAnsiTheme="minorHAnsi"/>
          <w:iCs/>
          <w:sz w:val="20"/>
          <w:szCs w:val="20"/>
        </w:rPr>
        <w:t>std_logic_vector</w:t>
      </w:r>
      <w:proofErr w:type="spellEnd"/>
      <w:r w:rsidRPr="003B3BB9">
        <w:rPr>
          <w:rFonts w:asciiTheme="minorHAnsi" w:hAnsiTheme="minorHAnsi"/>
          <w:iCs/>
          <w:sz w:val="20"/>
          <w:szCs w:val="20"/>
        </w:rPr>
        <w:t xml:space="preserve"> (127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0)</w:t>
      </w:r>
    </w:p>
    <w:p w14:paraId="74F884EA" w14:textId="31416BD4"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  </w:t>
      </w:r>
      <w:r w:rsidR="00200088" w:rsidRPr="00901CEE">
        <w:rPr>
          <w:rFonts w:asciiTheme="minorHAnsi" w:hAnsiTheme="minorHAnsi"/>
          <w:iCs/>
          <w:sz w:val="20"/>
          <w:szCs w:val="20"/>
        </w:rPr>
        <w:t xml:space="preserve">    </w:t>
      </w:r>
      <w:r w:rsidRPr="003B3BB9">
        <w:rPr>
          <w:rFonts w:asciiTheme="minorHAnsi" w:hAnsiTheme="minorHAnsi"/>
          <w:iCs/>
          <w:sz w:val="20"/>
          <w:szCs w:val="20"/>
        </w:rPr>
        <w:t xml:space="preserve">   );</w:t>
      </w:r>
    </w:p>
    <w:p w14:paraId="7D1007E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END ENTITY;</w:t>
      </w:r>
    </w:p>
    <w:p w14:paraId="6B0C35B5"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E75464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lastRenderedPageBreak/>
        <w:t xml:space="preserve">ARCHITECTURE Circuit OF </w:t>
      </w:r>
      <w:proofErr w:type="spellStart"/>
      <w:r w:rsidRPr="003B3BB9">
        <w:rPr>
          <w:rFonts w:asciiTheme="minorHAnsi" w:hAnsiTheme="minorHAnsi"/>
          <w:iCs/>
          <w:sz w:val="20"/>
          <w:szCs w:val="20"/>
        </w:rPr>
        <w:t>SubBytes</w:t>
      </w:r>
      <w:proofErr w:type="spellEnd"/>
      <w:r w:rsidRPr="003B3BB9">
        <w:rPr>
          <w:rFonts w:asciiTheme="minorHAnsi" w:hAnsiTheme="minorHAnsi"/>
          <w:iCs/>
          <w:sz w:val="20"/>
          <w:szCs w:val="20"/>
        </w:rPr>
        <w:t xml:space="preserve"> IS</w:t>
      </w:r>
    </w:p>
    <w:p w14:paraId="041616C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E752D0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COMPONENT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IS</w:t>
      </w:r>
    </w:p>
    <w:p w14:paraId="504D6A1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3B3BB9">
        <w:rPr>
          <w:rFonts w:asciiTheme="minorHAnsi" w:hAnsiTheme="minorHAnsi"/>
          <w:iCs/>
          <w:sz w:val="20"/>
          <w:szCs w:val="20"/>
        </w:rPr>
        <w:t>PORT(</w:t>
      </w:r>
      <w:proofErr w:type="gramEnd"/>
    </w:p>
    <w:p w14:paraId="44EBDA8F" w14:textId="0325788C"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    </w:t>
      </w:r>
      <w:r w:rsidR="00207B6C" w:rsidRPr="00207B6C">
        <w:rPr>
          <w:rFonts w:asciiTheme="minorHAnsi" w:hAnsiTheme="minorHAnsi"/>
          <w:iCs/>
          <w:sz w:val="20"/>
          <w:szCs w:val="20"/>
        </w:rPr>
        <w:t xml:space="preserve">      </w:t>
      </w:r>
      <w:r w:rsidRPr="003B3BB9">
        <w:rPr>
          <w:rFonts w:asciiTheme="minorHAnsi" w:hAnsiTheme="minorHAnsi"/>
          <w:iCs/>
          <w:sz w:val="20"/>
          <w:szCs w:val="20"/>
        </w:rPr>
        <w:t xml:space="preserve"> </w:t>
      </w:r>
      <w:proofErr w:type="spellStart"/>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IN </w:t>
      </w:r>
      <w:proofErr w:type="spellStart"/>
      <w:r w:rsidRPr="003B3BB9">
        <w:rPr>
          <w:rFonts w:asciiTheme="minorHAnsi" w:hAnsiTheme="minorHAnsi"/>
          <w:iCs/>
          <w:sz w:val="20"/>
          <w:szCs w:val="20"/>
        </w:rPr>
        <w:t>std_logic_vector</w:t>
      </w:r>
      <w:proofErr w:type="spellEnd"/>
      <w:r w:rsidRPr="003B3BB9">
        <w:rPr>
          <w:rFonts w:asciiTheme="minorHAnsi" w:hAnsiTheme="minorHAnsi"/>
          <w:iCs/>
          <w:sz w:val="20"/>
          <w:szCs w:val="20"/>
        </w:rPr>
        <w:t xml:space="preserve"> (7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0);</w:t>
      </w:r>
    </w:p>
    <w:p w14:paraId="272C7080" w14:textId="3D93BAB8"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  </w:t>
      </w:r>
      <w:r w:rsidR="00207B6C" w:rsidRPr="00207B6C">
        <w:rPr>
          <w:rFonts w:asciiTheme="minorHAnsi" w:hAnsiTheme="minorHAnsi"/>
          <w:iCs/>
          <w:sz w:val="20"/>
          <w:szCs w:val="20"/>
        </w:rPr>
        <w:t xml:space="preserve">      </w:t>
      </w:r>
      <w:r w:rsidRPr="003B3BB9">
        <w:rPr>
          <w:rFonts w:asciiTheme="minorHAnsi" w:hAnsiTheme="minorHAnsi"/>
          <w:iCs/>
          <w:sz w:val="20"/>
          <w:szCs w:val="20"/>
        </w:rPr>
        <w:t xml:space="preserve">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OUT </w:t>
      </w:r>
      <w:proofErr w:type="spellStart"/>
      <w:r w:rsidRPr="003B3BB9">
        <w:rPr>
          <w:rFonts w:asciiTheme="minorHAnsi" w:hAnsiTheme="minorHAnsi"/>
          <w:iCs/>
          <w:sz w:val="20"/>
          <w:szCs w:val="20"/>
        </w:rPr>
        <w:t>std_logic_vector</w:t>
      </w:r>
      <w:proofErr w:type="spellEnd"/>
      <w:r w:rsidRPr="003B3BB9">
        <w:rPr>
          <w:rFonts w:asciiTheme="minorHAnsi" w:hAnsiTheme="minorHAnsi"/>
          <w:iCs/>
          <w:sz w:val="20"/>
          <w:szCs w:val="20"/>
        </w:rPr>
        <w:t xml:space="preserve"> (7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0)</w:t>
      </w:r>
    </w:p>
    <w:p w14:paraId="6EE49C17" w14:textId="5589E522"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  </w:t>
      </w:r>
      <w:r w:rsidR="00207B6C" w:rsidRPr="00901CEE">
        <w:rPr>
          <w:rFonts w:asciiTheme="minorHAnsi" w:hAnsiTheme="minorHAnsi"/>
          <w:iCs/>
          <w:sz w:val="20"/>
          <w:szCs w:val="20"/>
        </w:rPr>
        <w:t xml:space="preserve">     </w:t>
      </w:r>
      <w:r w:rsidRPr="003B3BB9">
        <w:rPr>
          <w:rFonts w:asciiTheme="minorHAnsi" w:hAnsiTheme="minorHAnsi"/>
          <w:iCs/>
          <w:sz w:val="20"/>
          <w:szCs w:val="20"/>
        </w:rPr>
        <w:t xml:space="preserve">   );</w:t>
      </w:r>
    </w:p>
    <w:p w14:paraId="5345040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END COMPONENT;</w:t>
      </w:r>
    </w:p>
    <w:p w14:paraId="19B8937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8FE90B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w:t>
      </w:r>
      <w:proofErr w:type="spellStart"/>
      <w:r w:rsidRPr="003B3BB9">
        <w:rPr>
          <w:rFonts w:asciiTheme="minorHAnsi" w:hAnsiTheme="minorHAnsi"/>
          <w:iCs/>
          <w:sz w:val="20"/>
          <w:szCs w:val="20"/>
        </w:rPr>
        <w:t>StateArray</w:t>
      </w:r>
      <w:proofErr w:type="spellEnd"/>
      <w:r w:rsidRPr="003B3BB9">
        <w:rPr>
          <w:rFonts w:asciiTheme="minorHAnsi" w:hAnsiTheme="minorHAnsi"/>
          <w:iCs/>
          <w:sz w:val="20"/>
          <w:szCs w:val="20"/>
        </w:rPr>
        <w:t xml:space="preserve"> of Bytes</w:t>
      </w:r>
    </w:p>
    <w:p w14:paraId="39030E8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--{0} {4} {8} {12}</w:t>
      </w:r>
    </w:p>
    <w:p w14:paraId="45504A0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--{1} {5} {9} {13}</w:t>
      </w:r>
    </w:p>
    <w:p w14:paraId="343495E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--{2} {6} {10} {14}</w:t>
      </w:r>
    </w:p>
    <w:p w14:paraId="6066C07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--{3} {7} {11} {15}</w:t>
      </w:r>
    </w:p>
    <w:p w14:paraId="60F1718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99C8CD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BEGIN</w:t>
      </w:r>
    </w:p>
    <w:p w14:paraId="75D44E00"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S_Box0: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0),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0));</w:t>
      </w:r>
    </w:p>
    <w:p w14:paraId="6CC148CA"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S_Box1: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(15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8),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(15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8));</w:t>
      </w:r>
    </w:p>
    <w:p w14:paraId="4E1251B6"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S_Box2: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(23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16),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(23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16));</w:t>
      </w:r>
    </w:p>
    <w:p w14:paraId="2FD5955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S_Box3: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(31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24),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(31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24));</w:t>
      </w:r>
    </w:p>
    <w:p w14:paraId="2FCF5631"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S_Box4: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(39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32),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(39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32));</w:t>
      </w:r>
    </w:p>
    <w:p w14:paraId="402A6DF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S_Box5: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(47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40),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(47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40));</w:t>
      </w:r>
    </w:p>
    <w:p w14:paraId="36CA7B1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S_Box6: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(55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48),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(55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48) );</w:t>
      </w:r>
    </w:p>
    <w:p w14:paraId="10E12F0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S_Box7: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(63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56),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(63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56));</w:t>
      </w:r>
    </w:p>
    <w:p w14:paraId="29D6A55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S_Box8: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(71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64),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(71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64) );</w:t>
      </w:r>
    </w:p>
    <w:p w14:paraId="2A91ED79"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S_Box9: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(79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72),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(79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72));</w:t>
      </w:r>
    </w:p>
    <w:p w14:paraId="3B4FFFE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S_Box10: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(87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80),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(87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80));</w:t>
      </w:r>
    </w:p>
    <w:p w14:paraId="0718ABDE"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S_Box11: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(95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88),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(95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88));</w:t>
      </w:r>
    </w:p>
    <w:p w14:paraId="5886158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S_Box12: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(103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96),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(103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96));</w:t>
      </w:r>
    </w:p>
    <w:p w14:paraId="2AF59B0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S_Box13: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(111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104),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(111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104));</w:t>
      </w:r>
    </w:p>
    <w:p w14:paraId="2B48A54C"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S_Box14: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(119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112),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(119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112));</w:t>
      </w:r>
    </w:p>
    <w:p w14:paraId="1CFA1AF8"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lastRenderedPageBreak/>
        <w:t xml:space="preserve">S_Box15: </w:t>
      </w:r>
      <w:proofErr w:type="spellStart"/>
      <w:r w:rsidRPr="003B3BB9">
        <w:rPr>
          <w:rFonts w:asciiTheme="minorHAnsi" w:hAnsiTheme="minorHAnsi"/>
          <w:iCs/>
          <w:sz w:val="20"/>
          <w:szCs w:val="20"/>
        </w:rPr>
        <w:t>S_Box</w:t>
      </w:r>
      <w:proofErr w:type="spellEnd"/>
      <w:r w:rsidRPr="003B3BB9">
        <w:rPr>
          <w:rFonts w:asciiTheme="minorHAnsi" w:hAnsiTheme="minorHAnsi"/>
          <w:iCs/>
          <w:sz w:val="20"/>
          <w:szCs w:val="20"/>
        </w:rPr>
        <w:t xml:space="preserve"> PORT </w:t>
      </w:r>
      <w:proofErr w:type="gramStart"/>
      <w:r w:rsidRPr="003B3BB9">
        <w:rPr>
          <w:rFonts w:asciiTheme="minorHAnsi" w:hAnsiTheme="minorHAnsi"/>
          <w:iCs/>
          <w:sz w:val="20"/>
          <w:szCs w:val="20"/>
        </w:rPr>
        <w:t>MAP(</w:t>
      </w:r>
      <w:proofErr w:type="spellStart"/>
      <w:proofErr w:type="gramEnd"/>
      <w:r w:rsidRPr="003B3BB9">
        <w:rPr>
          <w:rFonts w:asciiTheme="minorHAnsi" w:hAnsiTheme="minorHAnsi"/>
          <w:iCs/>
          <w:sz w:val="20"/>
          <w:szCs w:val="20"/>
        </w:rPr>
        <w:t>s_box_in</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sub_bytes_in</w:t>
      </w:r>
      <w:proofErr w:type="spellEnd"/>
      <w:r w:rsidRPr="003B3BB9">
        <w:rPr>
          <w:rFonts w:asciiTheme="minorHAnsi" w:hAnsiTheme="minorHAnsi"/>
          <w:iCs/>
          <w:sz w:val="20"/>
          <w:szCs w:val="20"/>
        </w:rPr>
        <w:t xml:space="preserve">(127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120), </w:t>
      </w:r>
      <w:proofErr w:type="spellStart"/>
      <w:r w:rsidRPr="003B3BB9">
        <w:rPr>
          <w:rFonts w:asciiTheme="minorHAnsi" w:hAnsiTheme="minorHAnsi"/>
          <w:iCs/>
          <w:sz w:val="20"/>
          <w:szCs w:val="20"/>
        </w:rPr>
        <w:t>s_box_out</w:t>
      </w:r>
      <w:proofErr w:type="spellEnd"/>
      <w:r w:rsidRPr="003B3BB9">
        <w:rPr>
          <w:rFonts w:asciiTheme="minorHAnsi" w:hAnsiTheme="minorHAnsi"/>
          <w:iCs/>
          <w:sz w:val="20"/>
          <w:szCs w:val="20"/>
        </w:rPr>
        <w:t xml:space="preserve"> =&gt; </w:t>
      </w:r>
      <w:proofErr w:type="spellStart"/>
      <w:r w:rsidRPr="003B3BB9">
        <w:rPr>
          <w:rFonts w:asciiTheme="minorHAnsi" w:hAnsiTheme="minorHAnsi"/>
          <w:iCs/>
          <w:sz w:val="20"/>
          <w:szCs w:val="20"/>
        </w:rPr>
        <w:t>sub_bytes_out</w:t>
      </w:r>
      <w:proofErr w:type="spellEnd"/>
      <w:r w:rsidRPr="003B3BB9">
        <w:rPr>
          <w:rFonts w:asciiTheme="minorHAnsi" w:hAnsiTheme="minorHAnsi"/>
          <w:iCs/>
          <w:sz w:val="20"/>
          <w:szCs w:val="20"/>
        </w:rPr>
        <w:t xml:space="preserve">(127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120));</w:t>
      </w:r>
    </w:p>
    <w:p w14:paraId="41E96513"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CDD2C7E" w14:textId="31D76098" w:rsidR="00671CD4" w:rsidRPr="003B3BB9" w:rsidRDefault="003B3BB9" w:rsidP="003B3BB9">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3B3BB9">
        <w:rPr>
          <w:rFonts w:asciiTheme="minorHAnsi" w:hAnsiTheme="minorHAnsi"/>
          <w:iCs/>
          <w:sz w:val="20"/>
          <w:szCs w:val="20"/>
        </w:rPr>
        <w:t>END ARCHITECTURE;</w:t>
      </w:r>
    </w:p>
    <w:p w14:paraId="7E148AF1" w14:textId="4D00A146" w:rsidR="00671CD4" w:rsidRPr="003B3BB9" w:rsidRDefault="00671CD4" w:rsidP="00671CD4">
      <w:pPr>
        <w:ind w:firstLine="0"/>
        <w:rPr>
          <w:sz w:val="22"/>
          <w:szCs w:val="22"/>
          <w:lang w:val="en-US" w:eastAsia="el-GR"/>
        </w:rPr>
      </w:pPr>
    </w:p>
    <w:p w14:paraId="752D68DB" w14:textId="0B89A091" w:rsidR="00D554EA" w:rsidRPr="00C51036" w:rsidRDefault="003B3BB9" w:rsidP="00D554EA">
      <w:pPr>
        <w:ind w:firstLine="0"/>
        <w:rPr>
          <w:rFonts w:asciiTheme="minorHAnsi" w:hAnsiTheme="minorHAnsi" w:cstheme="minorHAnsi"/>
          <w:b/>
          <w:bCs/>
          <w:sz w:val="28"/>
          <w:szCs w:val="22"/>
        </w:rPr>
      </w:pPr>
      <w:proofErr w:type="spellStart"/>
      <w:r>
        <w:rPr>
          <w:rFonts w:asciiTheme="minorHAnsi" w:hAnsiTheme="minorHAnsi" w:cstheme="minorHAnsi"/>
          <w:b/>
          <w:bCs/>
          <w:sz w:val="28"/>
          <w:szCs w:val="22"/>
        </w:rPr>
        <w:t>ShiftRows</w:t>
      </w:r>
      <w:proofErr w:type="spellEnd"/>
    </w:p>
    <w:p w14:paraId="2C37D685" w14:textId="6A1C90C4" w:rsidR="00D554EA" w:rsidRPr="003B3BB9" w:rsidRDefault="00D554EA" w:rsidP="00671CD4">
      <w:pPr>
        <w:ind w:firstLine="0"/>
        <w:rPr>
          <w:sz w:val="22"/>
          <w:szCs w:val="22"/>
          <w:lang w:val="en-US" w:eastAsia="el-GR"/>
        </w:rPr>
      </w:pPr>
    </w:p>
    <w:p w14:paraId="64EAAF1B" w14:textId="77777777" w:rsidR="00D554EA" w:rsidRPr="003B3BB9" w:rsidRDefault="00D554EA" w:rsidP="00671CD4">
      <w:pPr>
        <w:ind w:firstLine="0"/>
        <w:rPr>
          <w:sz w:val="22"/>
          <w:szCs w:val="22"/>
          <w:lang w:val="en-US" w:eastAsia="el-GR"/>
        </w:rPr>
      </w:pPr>
    </w:p>
    <w:p w14:paraId="4159FCF2"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LIBRARY IEEE;</w:t>
      </w:r>
    </w:p>
    <w:p w14:paraId="34499DC4"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USE IEEE.std_logic_1164.all;</w:t>
      </w:r>
    </w:p>
    <w:p w14:paraId="0736377B"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5FB23E7"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ENTITY </w:t>
      </w:r>
      <w:proofErr w:type="spellStart"/>
      <w:r w:rsidRPr="003B3BB9">
        <w:rPr>
          <w:rFonts w:asciiTheme="minorHAnsi" w:hAnsiTheme="minorHAnsi"/>
          <w:iCs/>
          <w:sz w:val="20"/>
          <w:szCs w:val="20"/>
        </w:rPr>
        <w:t>ShiftRows</w:t>
      </w:r>
      <w:proofErr w:type="spellEnd"/>
      <w:r w:rsidRPr="003B3BB9">
        <w:rPr>
          <w:rFonts w:asciiTheme="minorHAnsi" w:hAnsiTheme="minorHAnsi"/>
          <w:iCs/>
          <w:sz w:val="20"/>
          <w:szCs w:val="20"/>
        </w:rPr>
        <w:t xml:space="preserve"> IS</w:t>
      </w:r>
    </w:p>
    <w:p w14:paraId="4E9D33ED" w14:textId="77777777"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3B3BB9">
        <w:rPr>
          <w:rFonts w:asciiTheme="minorHAnsi" w:hAnsiTheme="minorHAnsi"/>
          <w:iCs/>
          <w:sz w:val="20"/>
          <w:szCs w:val="20"/>
        </w:rPr>
        <w:t>PORT(</w:t>
      </w:r>
      <w:proofErr w:type="gramEnd"/>
    </w:p>
    <w:p w14:paraId="7FDDF139" w14:textId="34A62C0C" w:rsidR="003B3BB9" w:rsidRPr="003B3BB9"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 </w:t>
      </w:r>
      <w:r w:rsidR="00AD5DEB" w:rsidRPr="00AD5DEB">
        <w:rPr>
          <w:rFonts w:asciiTheme="minorHAnsi" w:hAnsiTheme="minorHAnsi"/>
          <w:iCs/>
          <w:sz w:val="20"/>
          <w:szCs w:val="20"/>
        </w:rPr>
        <w:t xml:space="preserve">     </w:t>
      </w:r>
      <w:r w:rsidRPr="003B3BB9">
        <w:rPr>
          <w:rFonts w:asciiTheme="minorHAnsi" w:hAnsiTheme="minorHAnsi"/>
          <w:iCs/>
          <w:sz w:val="20"/>
          <w:szCs w:val="20"/>
        </w:rPr>
        <w:t xml:space="preserve">    </w:t>
      </w:r>
      <w:r w:rsidR="00AD5DEB" w:rsidRPr="00AD5DEB">
        <w:rPr>
          <w:rFonts w:asciiTheme="minorHAnsi" w:hAnsiTheme="minorHAnsi"/>
          <w:iCs/>
          <w:sz w:val="20"/>
          <w:szCs w:val="20"/>
        </w:rPr>
        <w:t xml:space="preserve"> </w:t>
      </w:r>
      <w:proofErr w:type="spellStart"/>
      <w:r w:rsidRPr="003B3BB9">
        <w:rPr>
          <w:rFonts w:asciiTheme="minorHAnsi" w:hAnsiTheme="minorHAnsi"/>
          <w:iCs/>
          <w:sz w:val="20"/>
          <w:szCs w:val="20"/>
        </w:rPr>
        <w:t>shift_rows_in</w:t>
      </w:r>
      <w:proofErr w:type="spellEnd"/>
      <w:r w:rsidRPr="003B3BB9">
        <w:rPr>
          <w:rFonts w:asciiTheme="minorHAnsi" w:hAnsiTheme="minorHAnsi"/>
          <w:iCs/>
          <w:sz w:val="20"/>
          <w:szCs w:val="20"/>
        </w:rPr>
        <w:t xml:space="preserve">: IN </w:t>
      </w:r>
      <w:proofErr w:type="spellStart"/>
      <w:r w:rsidRPr="003B3BB9">
        <w:rPr>
          <w:rFonts w:asciiTheme="minorHAnsi" w:hAnsiTheme="minorHAnsi"/>
          <w:iCs/>
          <w:sz w:val="20"/>
          <w:szCs w:val="20"/>
        </w:rPr>
        <w:t>std_logic_vector</w:t>
      </w:r>
      <w:proofErr w:type="spellEnd"/>
      <w:r w:rsidRPr="003B3BB9">
        <w:rPr>
          <w:rFonts w:asciiTheme="minorHAnsi" w:hAnsiTheme="minorHAnsi"/>
          <w:iCs/>
          <w:sz w:val="20"/>
          <w:szCs w:val="20"/>
        </w:rPr>
        <w:t xml:space="preserve"> (127 </w:t>
      </w:r>
      <w:proofErr w:type="spellStart"/>
      <w:r w:rsidRPr="003B3BB9">
        <w:rPr>
          <w:rFonts w:asciiTheme="minorHAnsi" w:hAnsiTheme="minorHAnsi"/>
          <w:iCs/>
          <w:sz w:val="20"/>
          <w:szCs w:val="20"/>
        </w:rPr>
        <w:t>downto</w:t>
      </w:r>
      <w:proofErr w:type="spellEnd"/>
      <w:r w:rsidRPr="003B3BB9">
        <w:rPr>
          <w:rFonts w:asciiTheme="minorHAnsi" w:hAnsiTheme="minorHAnsi"/>
          <w:iCs/>
          <w:sz w:val="20"/>
          <w:szCs w:val="20"/>
        </w:rPr>
        <w:t xml:space="preserve"> 0);</w:t>
      </w:r>
    </w:p>
    <w:p w14:paraId="007C07A7" w14:textId="65F4916A"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B3BB9">
        <w:rPr>
          <w:rFonts w:asciiTheme="minorHAnsi" w:hAnsiTheme="minorHAnsi"/>
          <w:iCs/>
          <w:sz w:val="20"/>
          <w:szCs w:val="20"/>
        </w:rPr>
        <w:t xml:space="preserve"> </w:t>
      </w:r>
      <w:r w:rsidR="00AD5DEB" w:rsidRPr="00AD5DEB">
        <w:rPr>
          <w:rFonts w:asciiTheme="minorHAnsi" w:hAnsiTheme="minorHAnsi"/>
          <w:iCs/>
          <w:sz w:val="20"/>
          <w:szCs w:val="20"/>
        </w:rPr>
        <w:t xml:space="preserve">      </w:t>
      </w:r>
      <w:r w:rsidRPr="003B3BB9">
        <w:rPr>
          <w:rFonts w:asciiTheme="minorHAnsi" w:hAnsiTheme="minorHAnsi"/>
          <w:iCs/>
          <w:sz w:val="20"/>
          <w:szCs w:val="20"/>
        </w:rPr>
        <w:t xml:space="preserve">    </w:t>
      </w:r>
      <w:proofErr w:type="spellStart"/>
      <w:r w:rsidRPr="00F14AEF">
        <w:rPr>
          <w:rFonts w:asciiTheme="minorHAnsi" w:hAnsiTheme="minorHAnsi"/>
          <w:iCs/>
          <w:sz w:val="20"/>
          <w:szCs w:val="20"/>
        </w:rPr>
        <w:t>shift_rows_out</w:t>
      </w:r>
      <w:proofErr w:type="spellEnd"/>
      <w:r w:rsidRPr="00F14AEF">
        <w:rPr>
          <w:rFonts w:asciiTheme="minorHAnsi" w:hAnsiTheme="minorHAnsi"/>
          <w:iCs/>
          <w:sz w:val="20"/>
          <w:szCs w:val="20"/>
        </w:rPr>
        <w:t xml:space="preserve">: OUT </w:t>
      </w:r>
      <w:proofErr w:type="spellStart"/>
      <w:r w:rsidRPr="00F14AEF">
        <w:rPr>
          <w:rFonts w:asciiTheme="minorHAnsi" w:hAnsiTheme="minorHAnsi"/>
          <w:iCs/>
          <w:sz w:val="20"/>
          <w:szCs w:val="20"/>
        </w:rPr>
        <w:t>std_logic_vector</w:t>
      </w:r>
      <w:proofErr w:type="spellEnd"/>
      <w:r w:rsidRPr="00F14AEF">
        <w:rPr>
          <w:rFonts w:asciiTheme="minorHAnsi" w:hAnsiTheme="minorHAnsi"/>
          <w:iCs/>
          <w:sz w:val="20"/>
          <w:szCs w:val="20"/>
        </w:rPr>
        <w:t xml:space="preserve"> (127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0)</w:t>
      </w:r>
    </w:p>
    <w:p w14:paraId="313E5388" w14:textId="727B6D2A"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14AEF">
        <w:rPr>
          <w:rFonts w:asciiTheme="minorHAnsi" w:hAnsiTheme="minorHAnsi"/>
          <w:iCs/>
          <w:sz w:val="20"/>
          <w:szCs w:val="20"/>
        </w:rPr>
        <w:t xml:space="preserve">  </w:t>
      </w:r>
      <w:r w:rsidR="00AD5DEB" w:rsidRPr="00AD5DEB">
        <w:rPr>
          <w:rFonts w:asciiTheme="minorHAnsi" w:hAnsiTheme="minorHAnsi"/>
          <w:iCs/>
          <w:sz w:val="20"/>
          <w:szCs w:val="20"/>
        </w:rPr>
        <w:t xml:space="preserve">   </w:t>
      </w:r>
      <w:r w:rsidR="00AD5DEB" w:rsidRPr="00901CEE">
        <w:rPr>
          <w:rFonts w:asciiTheme="minorHAnsi" w:hAnsiTheme="minorHAnsi"/>
          <w:iCs/>
          <w:sz w:val="20"/>
          <w:szCs w:val="20"/>
        </w:rPr>
        <w:t xml:space="preserve"> </w:t>
      </w:r>
      <w:r w:rsidR="00AD5DEB" w:rsidRPr="00AD5DEB">
        <w:rPr>
          <w:rFonts w:asciiTheme="minorHAnsi" w:hAnsiTheme="minorHAnsi"/>
          <w:iCs/>
          <w:sz w:val="20"/>
          <w:szCs w:val="20"/>
        </w:rPr>
        <w:t xml:space="preserve"> </w:t>
      </w:r>
      <w:r w:rsidRPr="00F14AEF">
        <w:rPr>
          <w:rFonts w:asciiTheme="minorHAnsi" w:hAnsiTheme="minorHAnsi"/>
          <w:iCs/>
          <w:sz w:val="20"/>
          <w:szCs w:val="20"/>
        </w:rPr>
        <w:t xml:space="preserve">   );</w:t>
      </w:r>
    </w:p>
    <w:p w14:paraId="3F175549"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14AEF">
        <w:rPr>
          <w:rFonts w:asciiTheme="minorHAnsi" w:hAnsiTheme="minorHAnsi"/>
          <w:iCs/>
          <w:sz w:val="20"/>
          <w:szCs w:val="20"/>
        </w:rPr>
        <w:t>END ENTITY;</w:t>
      </w:r>
    </w:p>
    <w:p w14:paraId="7D2F9E6E"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6DDE071"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14AEF">
        <w:rPr>
          <w:rFonts w:asciiTheme="minorHAnsi" w:hAnsiTheme="minorHAnsi"/>
          <w:iCs/>
          <w:sz w:val="20"/>
          <w:szCs w:val="20"/>
        </w:rPr>
        <w:t xml:space="preserve">ARCHITECTURE Circuit OF </w:t>
      </w:r>
      <w:proofErr w:type="spellStart"/>
      <w:r w:rsidRPr="00F14AEF">
        <w:rPr>
          <w:rFonts w:asciiTheme="minorHAnsi" w:hAnsiTheme="minorHAnsi"/>
          <w:iCs/>
          <w:sz w:val="20"/>
          <w:szCs w:val="20"/>
        </w:rPr>
        <w:t>ShiftRows</w:t>
      </w:r>
      <w:proofErr w:type="spellEnd"/>
      <w:r w:rsidRPr="00F14AEF">
        <w:rPr>
          <w:rFonts w:asciiTheme="minorHAnsi" w:hAnsiTheme="minorHAnsi"/>
          <w:iCs/>
          <w:sz w:val="20"/>
          <w:szCs w:val="20"/>
        </w:rPr>
        <w:t xml:space="preserve"> IS</w:t>
      </w:r>
    </w:p>
    <w:p w14:paraId="28F819E8"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14AEF">
        <w:rPr>
          <w:rFonts w:asciiTheme="minorHAnsi" w:hAnsiTheme="minorHAnsi"/>
          <w:iCs/>
          <w:sz w:val="20"/>
          <w:szCs w:val="20"/>
        </w:rPr>
        <w:t>BEGIN</w:t>
      </w:r>
    </w:p>
    <w:p w14:paraId="51069E5D"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5F641C3"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14AEF">
        <w:rPr>
          <w:rFonts w:asciiTheme="minorHAnsi" w:hAnsiTheme="minorHAnsi"/>
          <w:iCs/>
          <w:sz w:val="20"/>
          <w:szCs w:val="20"/>
        </w:rPr>
        <w:t>-- 0 4 8 12       1st line, 0 shifts</w:t>
      </w:r>
    </w:p>
    <w:p w14:paraId="53457F80"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14AEF">
        <w:rPr>
          <w:rFonts w:asciiTheme="minorHAnsi" w:hAnsiTheme="minorHAnsi"/>
          <w:iCs/>
          <w:sz w:val="20"/>
          <w:szCs w:val="20"/>
        </w:rPr>
        <w:t>-- 5 9 13 1       2nd line, 1 shift</w:t>
      </w:r>
    </w:p>
    <w:p w14:paraId="2C392B0A"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14AEF">
        <w:rPr>
          <w:rFonts w:asciiTheme="minorHAnsi" w:hAnsiTheme="minorHAnsi"/>
          <w:iCs/>
          <w:sz w:val="20"/>
          <w:szCs w:val="20"/>
        </w:rPr>
        <w:t>-- 10 14 2 6      3rd line, 2 shifts</w:t>
      </w:r>
    </w:p>
    <w:p w14:paraId="2834FACC"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F14AEF">
        <w:rPr>
          <w:rFonts w:asciiTheme="minorHAnsi" w:hAnsiTheme="minorHAnsi"/>
          <w:iCs/>
          <w:sz w:val="20"/>
          <w:szCs w:val="20"/>
        </w:rPr>
        <w:t>-- 15 3 7 11      4th line, 3 shifts</w:t>
      </w:r>
    </w:p>
    <w:p w14:paraId="1386279F"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1CAACB7E"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7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0)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(7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0) ; --Byte 0</w:t>
      </w:r>
    </w:p>
    <w:p w14:paraId="5F4D543F"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15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8)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(47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40); --Byte 1</w:t>
      </w:r>
    </w:p>
    <w:p w14:paraId="34A5ECEC"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23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16)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(87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80); --Byte 2</w:t>
      </w:r>
    </w:p>
    <w:p w14:paraId="5C7EF31F"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31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24)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(127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120); --Byte 3</w:t>
      </w:r>
    </w:p>
    <w:p w14:paraId="0D41E0DB"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39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32)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(39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32); --Byte 4</w:t>
      </w:r>
    </w:p>
    <w:p w14:paraId="335BD6F3"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47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40)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(79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72); --Byte 5</w:t>
      </w:r>
    </w:p>
    <w:p w14:paraId="6551F441"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55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48)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(119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112); --Byte 6</w:t>
      </w:r>
    </w:p>
    <w:p w14:paraId="14144280"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63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56)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(31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24); --Byte 7</w:t>
      </w:r>
    </w:p>
    <w:p w14:paraId="6847D6A7"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71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64)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(71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64); --Byte 8</w:t>
      </w:r>
    </w:p>
    <w:p w14:paraId="2702C0AD"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79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72)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(111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104); --Byte 9</w:t>
      </w:r>
    </w:p>
    <w:p w14:paraId="2FA677ED"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87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80)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(23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16); --Byte 10</w:t>
      </w:r>
    </w:p>
    <w:p w14:paraId="20539917"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95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88)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(63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56); --Byte 11</w:t>
      </w:r>
    </w:p>
    <w:p w14:paraId="4224C09A"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103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96)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(103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96); --Byte 12</w:t>
      </w:r>
    </w:p>
    <w:p w14:paraId="16FDA518"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111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104)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(15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8); --Byte 13</w:t>
      </w:r>
    </w:p>
    <w:p w14:paraId="1BB358B2"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119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112)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(55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48); --Byte 14</w:t>
      </w:r>
    </w:p>
    <w:p w14:paraId="4A5E695F"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F14AEF">
        <w:rPr>
          <w:rFonts w:asciiTheme="minorHAnsi" w:hAnsiTheme="minorHAnsi"/>
          <w:iCs/>
          <w:sz w:val="20"/>
          <w:szCs w:val="20"/>
        </w:rPr>
        <w:t>shift_rows_</w:t>
      </w:r>
      <w:proofErr w:type="gramStart"/>
      <w:r w:rsidRPr="00F14AEF">
        <w:rPr>
          <w:rFonts w:asciiTheme="minorHAnsi" w:hAnsiTheme="minorHAnsi"/>
          <w:iCs/>
          <w:sz w:val="20"/>
          <w:szCs w:val="20"/>
        </w:rPr>
        <w:t>out</w:t>
      </w:r>
      <w:proofErr w:type="spellEnd"/>
      <w:r w:rsidRPr="00F14AEF">
        <w:rPr>
          <w:rFonts w:asciiTheme="minorHAnsi" w:hAnsiTheme="minorHAnsi"/>
          <w:iCs/>
          <w:sz w:val="20"/>
          <w:szCs w:val="20"/>
        </w:rPr>
        <w:t>(</w:t>
      </w:r>
      <w:proofErr w:type="gramEnd"/>
      <w:r w:rsidRPr="00F14AEF">
        <w:rPr>
          <w:rFonts w:asciiTheme="minorHAnsi" w:hAnsiTheme="minorHAnsi"/>
          <w:iCs/>
          <w:sz w:val="20"/>
          <w:szCs w:val="20"/>
        </w:rPr>
        <w:t xml:space="preserve">127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120) &lt;= </w:t>
      </w:r>
      <w:proofErr w:type="spellStart"/>
      <w:r w:rsidRPr="00F14AEF">
        <w:rPr>
          <w:rFonts w:asciiTheme="minorHAnsi" w:hAnsiTheme="minorHAnsi"/>
          <w:iCs/>
          <w:sz w:val="20"/>
          <w:szCs w:val="20"/>
        </w:rPr>
        <w:t>shift_rows_in</w:t>
      </w:r>
      <w:proofErr w:type="spellEnd"/>
      <w:r w:rsidRPr="00F14AEF">
        <w:rPr>
          <w:rFonts w:asciiTheme="minorHAnsi" w:hAnsiTheme="minorHAnsi"/>
          <w:iCs/>
          <w:sz w:val="20"/>
          <w:szCs w:val="20"/>
        </w:rPr>
        <w:t xml:space="preserve"> (95 </w:t>
      </w:r>
      <w:proofErr w:type="spellStart"/>
      <w:r w:rsidRPr="00F14AEF">
        <w:rPr>
          <w:rFonts w:asciiTheme="minorHAnsi" w:hAnsiTheme="minorHAnsi"/>
          <w:iCs/>
          <w:sz w:val="20"/>
          <w:szCs w:val="20"/>
        </w:rPr>
        <w:t>downto</w:t>
      </w:r>
      <w:proofErr w:type="spellEnd"/>
      <w:r w:rsidRPr="00F14AEF">
        <w:rPr>
          <w:rFonts w:asciiTheme="minorHAnsi" w:hAnsiTheme="minorHAnsi"/>
          <w:iCs/>
          <w:sz w:val="20"/>
          <w:szCs w:val="20"/>
        </w:rPr>
        <w:t xml:space="preserve"> 88); --Byte 15</w:t>
      </w:r>
    </w:p>
    <w:p w14:paraId="22FD5102"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6B1977FD"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B1D22F0" w14:textId="77777777" w:rsidR="003B3BB9" w:rsidRPr="00F14AEF" w:rsidRDefault="003B3BB9" w:rsidP="003B3BB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EE5DBCE" w14:textId="37D23F1C" w:rsidR="00671CD4" w:rsidRPr="00F14AEF" w:rsidRDefault="003B3BB9" w:rsidP="003B3BB9">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F14AEF">
        <w:rPr>
          <w:rFonts w:asciiTheme="minorHAnsi" w:hAnsiTheme="minorHAnsi"/>
          <w:iCs/>
          <w:sz w:val="20"/>
          <w:szCs w:val="20"/>
        </w:rPr>
        <w:t>END ARCHITECTURE;</w:t>
      </w:r>
    </w:p>
    <w:p w14:paraId="4F369946" w14:textId="1A4C7AF9" w:rsidR="00671CD4" w:rsidRPr="00F14AEF" w:rsidRDefault="00671CD4" w:rsidP="00671CD4">
      <w:pPr>
        <w:ind w:firstLine="0"/>
        <w:rPr>
          <w:sz w:val="22"/>
          <w:szCs w:val="22"/>
          <w:lang w:val="en-US" w:eastAsia="el-GR"/>
        </w:rPr>
      </w:pPr>
    </w:p>
    <w:p w14:paraId="0D52A7D3" w14:textId="0571EA19" w:rsidR="00D554EA" w:rsidRPr="00C51036" w:rsidRDefault="00F14AEF" w:rsidP="00D554EA">
      <w:pPr>
        <w:ind w:firstLine="0"/>
        <w:rPr>
          <w:rFonts w:asciiTheme="minorHAnsi" w:hAnsiTheme="minorHAnsi" w:cstheme="minorHAnsi"/>
          <w:b/>
          <w:bCs/>
          <w:sz w:val="28"/>
          <w:szCs w:val="22"/>
        </w:rPr>
      </w:pPr>
      <w:proofErr w:type="spellStart"/>
      <w:r>
        <w:rPr>
          <w:rFonts w:asciiTheme="minorHAnsi" w:hAnsiTheme="minorHAnsi" w:cstheme="minorHAnsi"/>
          <w:b/>
          <w:bCs/>
          <w:sz w:val="28"/>
          <w:szCs w:val="22"/>
        </w:rPr>
        <w:t>MixColumns</w:t>
      </w:r>
      <w:proofErr w:type="spellEnd"/>
    </w:p>
    <w:p w14:paraId="031665F9" w14:textId="36FCFD22" w:rsidR="00D554EA" w:rsidRPr="00F14AEF" w:rsidRDefault="00D554EA" w:rsidP="00671CD4">
      <w:pPr>
        <w:ind w:firstLine="0"/>
        <w:rPr>
          <w:sz w:val="22"/>
          <w:szCs w:val="22"/>
          <w:lang w:val="en-US" w:eastAsia="el-GR"/>
        </w:rPr>
      </w:pPr>
    </w:p>
    <w:p w14:paraId="2287C3A8" w14:textId="77777777" w:rsidR="00D554EA" w:rsidRPr="00F14AEF" w:rsidRDefault="00D554EA" w:rsidP="00671CD4">
      <w:pPr>
        <w:ind w:firstLine="0"/>
        <w:rPr>
          <w:sz w:val="22"/>
          <w:szCs w:val="22"/>
          <w:lang w:val="en-US" w:eastAsia="el-GR"/>
        </w:rPr>
      </w:pPr>
    </w:p>
    <w:p w14:paraId="6C1C936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LIBRARY IEEE;</w:t>
      </w:r>
    </w:p>
    <w:p w14:paraId="1F4EF39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USE IEEE.std_logic_1164.all;</w:t>
      </w:r>
    </w:p>
    <w:p w14:paraId="32E3AB5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33201E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ENTITY </w:t>
      </w:r>
      <w:proofErr w:type="spellStart"/>
      <w:r w:rsidRPr="00F14AEF">
        <w:rPr>
          <w:rFonts w:asciiTheme="minorHAnsi" w:hAnsiTheme="minorHAnsi" w:cstheme="minorHAnsi"/>
          <w:iCs/>
          <w:sz w:val="20"/>
          <w:szCs w:val="20"/>
        </w:rPr>
        <w:t>MixColumns</w:t>
      </w:r>
      <w:proofErr w:type="spellEnd"/>
      <w:r w:rsidRPr="00F14AEF">
        <w:rPr>
          <w:rFonts w:asciiTheme="minorHAnsi" w:hAnsiTheme="minorHAnsi" w:cstheme="minorHAnsi"/>
          <w:iCs/>
          <w:sz w:val="20"/>
          <w:szCs w:val="20"/>
        </w:rPr>
        <w:t xml:space="preserve"> IS</w:t>
      </w:r>
    </w:p>
    <w:p w14:paraId="107EC83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PORT(</w:t>
      </w:r>
      <w:proofErr w:type="gramEnd"/>
    </w:p>
    <w:p w14:paraId="6AD3B7A6" w14:textId="4EF708A3"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t>
      </w:r>
      <w:r w:rsidR="003F27BD">
        <w:rPr>
          <w:rFonts w:asciiTheme="minorHAnsi" w:hAnsiTheme="minorHAnsi" w:cstheme="minorHAnsi"/>
          <w:iCs/>
          <w:sz w:val="20"/>
          <w:szCs w:val="20"/>
        </w:rPr>
        <w:t xml:space="preserve">      </w:t>
      </w:r>
      <w:r w:rsidRPr="00F14AEF">
        <w:rPr>
          <w:rFonts w:asciiTheme="minorHAnsi" w:hAnsiTheme="minorHAnsi" w:cstheme="minorHAnsi"/>
          <w:iCs/>
          <w:sz w:val="20"/>
          <w:szCs w:val="20"/>
        </w:rPr>
        <w:t xml:space="preserve">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IN </w:t>
      </w:r>
      <w:proofErr w:type="spellStart"/>
      <w:r w:rsidRPr="00F14AEF">
        <w:rPr>
          <w:rFonts w:asciiTheme="minorHAnsi" w:hAnsiTheme="minorHAnsi" w:cstheme="minorHAnsi"/>
          <w:iCs/>
          <w:sz w:val="20"/>
          <w:szCs w:val="20"/>
        </w:rPr>
        <w:t>std_logic_vector</w:t>
      </w:r>
      <w:proofErr w:type="spellEnd"/>
      <w:r w:rsidRPr="00F14AEF">
        <w:rPr>
          <w:rFonts w:asciiTheme="minorHAnsi" w:hAnsiTheme="minorHAnsi" w:cstheme="minorHAnsi"/>
          <w:iCs/>
          <w:sz w:val="20"/>
          <w:szCs w:val="20"/>
        </w:rPr>
        <w:t xml:space="preserve"> (127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w:t>
      </w:r>
    </w:p>
    <w:p w14:paraId="57395B0E" w14:textId="33ADE6A9"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t>
      </w:r>
      <w:r w:rsidR="003F27BD">
        <w:rPr>
          <w:rFonts w:asciiTheme="minorHAnsi" w:hAnsiTheme="minorHAnsi" w:cstheme="minorHAnsi"/>
          <w:iCs/>
          <w:sz w:val="20"/>
          <w:szCs w:val="20"/>
        </w:rPr>
        <w:t xml:space="preserve">      </w:t>
      </w:r>
      <w:r w:rsidRPr="00F14AEF">
        <w:rPr>
          <w:rFonts w:asciiTheme="minorHAnsi" w:hAnsiTheme="minorHAnsi" w:cstheme="minorHAnsi"/>
          <w:iCs/>
          <w:sz w:val="20"/>
          <w:szCs w:val="20"/>
        </w:rPr>
        <w:t xml:space="preserve">  </w:t>
      </w:r>
      <w:proofErr w:type="spellStart"/>
      <w:r w:rsidRPr="00F14AEF">
        <w:rPr>
          <w:rFonts w:asciiTheme="minorHAnsi" w:hAnsiTheme="minorHAnsi" w:cstheme="minorHAnsi"/>
          <w:iCs/>
          <w:sz w:val="20"/>
          <w:szCs w:val="20"/>
        </w:rPr>
        <w:t>mix_columns_out</w:t>
      </w:r>
      <w:proofErr w:type="spellEnd"/>
      <w:r w:rsidRPr="00F14AEF">
        <w:rPr>
          <w:rFonts w:asciiTheme="minorHAnsi" w:hAnsiTheme="minorHAnsi" w:cstheme="minorHAnsi"/>
          <w:iCs/>
          <w:sz w:val="20"/>
          <w:szCs w:val="20"/>
        </w:rPr>
        <w:t xml:space="preserve">: OUT </w:t>
      </w:r>
      <w:proofErr w:type="spellStart"/>
      <w:r w:rsidRPr="00F14AEF">
        <w:rPr>
          <w:rFonts w:asciiTheme="minorHAnsi" w:hAnsiTheme="minorHAnsi" w:cstheme="minorHAnsi"/>
          <w:iCs/>
          <w:sz w:val="20"/>
          <w:szCs w:val="20"/>
        </w:rPr>
        <w:t>std_logic_vector</w:t>
      </w:r>
      <w:proofErr w:type="spellEnd"/>
      <w:r w:rsidRPr="00F14AEF">
        <w:rPr>
          <w:rFonts w:asciiTheme="minorHAnsi" w:hAnsiTheme="minorHAnsi" w:cstheme="minorHAnsi"/>
          <w:iCs/>
          <w:sz w:val="20"/>
          <w:szCs w:val="20"/>
        </w:rPr>
        <w:t xml:space="preserve"> (127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w:t>
      </w:r>
    </w:p>
    <w:p w14:paraId="4E671CC0" w14:textId="0318F965"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t>
      </w:r>
      <w:r w:rsidR="003F27BD">
        <w:rPr>
          <w:rFonts w:asciiTheme="minorHAnsi" w:hAnsiTheme="minorHAnsi" w:cstheme="minorHAnsi"/>
          <w:iCs/>
          <w:sz w:val="20"/>
          <w:szCs w:val="20"/>
        </w:rPr>
        <w:t xml:space="preserve">      </w:t>
      </w:r>
      <w:r w:rsidRPr="00F14AEF">
        <w:rPr>
          <w:rFonts w:asciiTheme="minorHAnsi" w:hAnsiTheme="minorHAnsi" w:cstheme="minorHAnsi"/>
          <w:iCs/>
          <w:sz w:val="20"/>
          <w:szCs w:val="20"/>
        </w:rPr>
        <w:t xml:space="preserve">  );</w:t>
      </w:r>
    </w:p>
    <w:p w14:paraId="64C6C47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ENTITY;</w:t>
      </w:r>
    </w:p>
    <w:p w14:paraId="386C1DD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6C095D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5406A4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33A59E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ARCHITECTURE </w:t>
      </w:r>
      <w:proofErr w:type="gramStart"/>
      <w:r w:rsidRPr="00F14AEF">
        <w:rPr>
          <w:rFonts w:asciiTheme="minorHAnsi" w:hAnsiTheme="minorHAnsi" w:cstheme="minorHAnsi"/>
          <w:iCs/>
          <w:sz w:val="20"/>
          <w:szCs w:val="20"/>
        </w:rPr>
        <w:t>Circuit  OF</w:t>
      </w:r>
      <w:proofErr w:type="gramEnd"/>
      <w:r w:rsidRPr="00F14AEF">
        <w:rPr>
          <w:rFonts w:asciiTheme="minorHAnsi" w:hAnsiTheme="minorHAnsi" w:cstheme="minorHAnsi"/>
          <w:iCs/>
          <w:sz w:val="20"/>
          <w:szCs w:val="20"/>
        </w:rPr>
        <w:t xml:space="preserve"> </w:t>
      </w:r>
      <w:proofErr w:type="spellStart"/>
      <w:r w:rsidRPr="00F14AEF">
        <w:rPr>
          <w:rFonts w:asciiTheme="minorHAnsi" w:hAnsiTheme="minorHAnsi" w:cstheme="minorHAnsi"/>
          <w:iCs/>
          <w:sz w:val="20"/>
          <w:szCs w:val="20"/>
        </w:rPr>
        <w:t>MixColumns</w:t>
      </w:r>
      <w:proofErr w:type="spellEnd"/>
      <w:r w:rsidRPr="00F14AEF">
        <w:rPr>
          <w:rFonts w:asciiTheme="minorHAnsi" w:hAnsiTheme="minorHAnsi" w:cstheme="minorHAnsi"/>
          <w:iCs/>
          <w:sz w:val="20"/>
          <w:szCs w:val="20"/>
        </w:rPr>
        <w:t xml:space="preserve"> IS</w:t>
      </w:r>
    </w:p>
    <w:p w14:paraId="00987FB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SIGNAL r</w:t>
      </w:r>
      <w:proofErr w:type="gramStart"/>
      <w:r w:rsidRPr="00F14AEF">
        <w:rPr>
          <w:rFonts w:asciiTheme="minorHAnsi" w:hAnsiTheme="minorHAnsi" w:cstheme="minorHAnsi"/>
          <w:iCs/>
          <w:sz w:val="20"/>
          <w:szCs w:val="20"/>
        </w:rPr>
        <w:t>0,r</w:t>
      </w:r>
      <w:proofErr w:type="gramEnd"/>
      <w:r w:rsidRPr="00F14AEF">
        <w:rPr>
          <w:rFonts w:asciiTheme="minorHAnsi" w:hAnsiTheme="minorHAnsi" w:cstheme="minorHAnsi"/>
          <w:iCs/>
          <w:sz w:val="20"/>
          <w:szCs w:val="20"/>
        </w:rPr>
        <w:t xml:space="preserve">1,r2,r3,r4,r5,r6,r7,r8,r9,r10,r11,r12,r13,r14,r15,r16,r17,r18,r19,r20,r21,r22,r23,r24,r25,r26,r27,r28,r29,r30,r31: </w:t>
      </w:r>
      <w:proofErr w:type="spellStart"/>
      <w:r w:rsidRPr="00F14AEF">
        <w:rPr>
          <w:rFonts w:asciiTheme="minorHAnsi" w:hAnsiTheme="minorHAnsi" w:cstheme="minorHAnsi"/>
          <w:iCs/>
          <w:sz w:val="20"/>
          <w:szCs w:val="20"/>
        </w:rPr>
        <w:t>std_logic_vector</w:t>
      </w:r>
      <w:proofErr w:type="spellEnd"/>
      <w:r w:rsidRPr="00F14AEF">
        <w:rPr>
          <w:rFonts w:asciiTheme="minorHAnsi" w:hAnsiTheme="minorHAnsi" w:cstheme="minorHAnsi"/>
          <w:iCs/>
          <w:sz w:val="20"/>
          <w:szCs w:val="20"/>
        </w:rPr>
        <w:t xml:space="preserve"> (7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w:t>
      </w:r>
    </w:p>
    <w:p w14:paraId="75674B5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t>
      </w:r>
    </w:p>
    <w:p w14:paraId="16C14E1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-- 02 03 01 01</w:t>
      </w:r>
    </w:p>
    <w:p w14:paraId="10DDFB3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-- 01 02 03 01</w:t>
      </w:r>
    </w:p>
    <w:p w14:paraId="2EFB103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-- 01 01 02 03</w:t>
      </w:r>
    </w:p>
    <w:p w14:paraId="70A9363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-- 03 01 01 02</w:t>
      </w:r>
    </w:p>
    <w:p w14:paraId="2692A77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32F49E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832522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--1st row,1st column</w:t>
      </w:r>
    </w:p>
    <w:p w14:paraId="2D8636A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w:t>
      </w:r>
    </w:p>
    <w:p w14:paraId="10EA622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0AC45DB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7) IS</w:t>
      </w:r>
    </w:p>
    <w:p w14:paraId="2A4B1BE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r0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 &amp; '0';</w:t>
      </w:r>
    </w:p>
    <w:p w14:paraId="1E7952A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r0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 &amp; '0') XOR "00011011";</w:t>
      </w:r>
    </w:p>
    <w:p w14:paraId="2F64377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r0&lt;= (OTHERS =&gt; 'U');</w:t>
      </w:r>
    </w:p>
    <w:p w14:paraId="32B1B56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668978C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42EB38E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4F2716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w:t>
      </w:r>
    </w:p>
    <w:p w14:paraId="73F619F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434F21D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15) IS</w:t>
      </w:r>
    </w:p>
    <w:p w14:paraId="4DD26B4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lastRenderedPageBreak/>
        <w:t xml:space="preserve">    when '0' =&gt; r1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(14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(15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w:t>
      </w:r>
    </w:p>
    <w:p w14:paraId="1C698C4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(14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(15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 XOR "00011011";</w:t>
      </w:r>
    </w:p>
    <w:p w14:paraId="18368C2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 &lt;= (OTHERS =&gt; 'U');</w:t>
      </w:r>
    </w:p>
    <w:p w14:paraId="7FAC902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1A2256E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326B7FD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114BC0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--2nd row,1st column</w:t>
      </w:r>
    </w:p>
    <w:p w14:paraId="737EB06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w:t>
      </w:r>
    </w:p>
    <w:p w14:paraId="5E4291B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3ADE31E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15) IS</w:t>
      </w:r>
    </w:p>
    <w:p w14:paraId="792DBC9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 &amp; '0';</w:t>
      </w:r>
    </w:p>
    <w:p w14:paraId="6AA7E95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 &amp; '0') XOR "00011011";</w:t>
      </w:r>
    </w:p>
    <w:p w14:paraId="46B02A7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 &lt;= (OTHERS =&gt; 'U');</w:t>
      </w:r>
    </w:p>
    <w:p w14:paraId="6F58F77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431B1FF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02A74C4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7264D6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(23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w:t>
      </w:r>
    </w:p>
    <w:p w14:paraId="4374742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599308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23) IS</w:t>
      </w:r>
    </w:p>
    <w:p w14:paraId="40E7402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r3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22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(23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w:t>
      </w:r>
    </w:p>
    <w:p w14:paraId="0295BA5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r3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(22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(23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 XOR "00011011";</w:t>
      </w:r>
    </w:p>
    <w:p w14:paraId="451B6E9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r3 &lt;= (OTHERS =&gt; 'U');</w:t>
      </w:r>
    </w:p>
    <w:p w14:paraId="486E1A1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42EB5AD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5A08C15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CED511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--3rd row,1st column</w:t>
      </w:r>
    </w:p>
    <w:p w14:paraId="574D95B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(23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w:t>
      </w:r>
    </w:p>
    <w:p w14:paraId="5675283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795335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23) IS</w:t>
      </w:r>
    </w:p>
    <w:p w14:paraId="61DFEE5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r4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22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 &amp; '0';</w:t>
      </w:r>
    </w:p>
    <w:p w14:paraId="66C6857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r4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22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 &amp; '0') XOR "00011011";</w:t>
      </w:r>
    </w:p>
    <w:p w14:paraId="68FB49F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r4 &lt;= (OTHERS =&gt; 'U');</w:t>
      </w:r>
    </w:p>
    <w:p w14:paraId="0B50C4B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3496BD3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15E533E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5041D3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w:t>
      </w:r>
    </w:p>
    <w:p w14:paraId="59E1EF6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4BAAC24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31) IS</w:t>
      </w:r>
    </w:p>
    <w:p w14:paraId="70ECC30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r5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30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w:t>
      </w:r>
    </w:p>
    <w:p w14:paraId="4604146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r5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(30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(31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 XOR "00011011";</w:t>
      </w:r>
    </w:p>
    <w:p w14:paraId="258F9A4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r5 &lt;= (OTHERS =&gt; 'U');</w:t>
      </w:r>
    </w:p>
    <w:p w14:paraId="111F182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lastRenderedPageBreak/>
        <w:t xml:space="preserve">    END CASE;</w:t>
      </w:r>
    </w:p>
    <w:p w14:paraId="70EE28A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7B9B112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6EE91F1" w14:textId="676B82D2"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--4th row,1st column</w:t>
      </w:r>
    </w:p>
    <w:p w14:paraId="09616CA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w:t>
      </w:r>
    </w:p>
    <w:p w14:paraId="7991C23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7D4B4B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31) IS</w:t>
      </w:r>
    </w:p>
    <w:p w14:paraId="66267AC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r6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30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 &amp; '0';</w:t>
      </w:r>
    </w:p>
    <w:p w14:paraId="6D40B5A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r6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30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 &amp; '0') XOR "00011011";</w:t>
      </w:r>
    </w:p>
    <w:p w14:paraId="66868D1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r6 &lt;= (OTHERS =&gt; 'U');</w:t>
      </w:r>
    </w:p>
    <w:p w14:paraId="52DF335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57C2AE0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629C5A8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349C82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w:t>
      </w:r>
    </w:p>
    <w:p w14:paraId="60907B9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21E1967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7) IS</w:t>
      </w:r>
    </w:p>
    <w:p w14:paraId="6656017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r7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w:t>
      </w:r>
    </w:p>
    <w:p w14:paraId="0C82E87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r7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 XOR "00011011";</w:t>
      </w:r>
    </w:p>
    <w:p w14:paraId="151D7DA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r7 &lt;= (OTHERS =&gt; 'U');</w:t>
      </w:r>
    </w:p>
    <w:p w14:paraId="2769D6F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2267B7A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7FFCCB1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009351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C474CB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656BE4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--1st row,2nd column</w:t>
      </w:r>
    </w:p>
    <w:p w14:paraId="78CE93A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w:t>
      </w:r>
    </w:p>
    <w:p w14:paraId="2803D3E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35E5E59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39) IS</w:t>
      </w:r>
    </w:p>
    <w:p w14:paraId="4FA6B2E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r8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38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 &amp; '0';</w:t>
      </w:r>
    </w:p>
    <w:p w14:paraId="492AB70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r8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38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 &amp; '0') XOR "00011011";</w:t>
      </w:r>
    </w:p>
    <w:p w14:paraId="06BBDF8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r8 &lt;= (OTHERS =&gt; 'U');</w:t>
      </w:r>
    </w:p>
    <w:p w14:paraId="707B3E6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4315884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2C1AC31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9BC4B3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(47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w:t>
      </w:r>
    </w:p>
    <w:p w14:paraId="679F27D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5FC95F2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47) IS</w:t>
      </w:r>
    </w:p>
    <w:p w14:paraId="4B53CCB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r9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46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(47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w:t>
      </w:r>
    </w:p>
    <w:p w14:paraId="68E1136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r9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46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(47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 XOR "00011011";</w:t>
      </w:r>
    </w:p>
    <w:p w14:paraId="1DB2DDA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r9 &lt;= (OTHERS =&gt; 'U');</w:t>
      </w:r>
    </w:p>
    <w:p w14:paraId="71EDBA6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481451B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4E8EB22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355DE4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--2nd rown,2nd column</w:t>
      </w:r>
    </w:p>
    <w:p w14:paraId="203E498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(47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w:t>
      </w:r>
    </w:p>
    <w:p w14:paraId="1096945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7BC4683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47) IS</w:t>
      </w:r>
    </w:p>
    <w:p w14:paraId="38E0390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r10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46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 &amp; '0';</w:t>
      </w:r>
    </w:p>
    <w:p w14:paraId="0CF8194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r10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46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 &amp; '0') XOR "00011011";</w:t>
      </w:r>
    </w:p>
    <w:p w14:paraId="24EFB0C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r10 &lt;= (OTHERS =&gt; 'U');</w:t>
      </w:r>
    </w:p>
    <w:p w14:paraId="1A5DD4A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1CB2F48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185B1F2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AC6112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(55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w:t>
      </w:r>
    </w:p>
    <w:p w14:paraId="1B8CC8A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02FB880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55) IS</w:t>
      </w:r>
    </w:p>
    <w:p w14:paraId="069DBBE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r11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54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(55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w:t>
      </w:r>
    </w:p>
    <w:p w14:paraId="6C3E341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r11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54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(55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 XOR "00011011";</w:t>
      </w:r>
    </w:p>
    <w:p w14:paraId="2961E09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r11 &lt;= (OTHERS =&gt; 'U');</w:t>
      </w:r>
    </w:p>
    <w:p w14:paraId="2AF0F37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78B8FF6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6C2C320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--3rd row, 2nd column</w:t>
      </w:r>
    </w:p>
    <w:p w14:paraId="7688BF6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(55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w:t>
      </w:r>
    </w:p>
    <w:p w14:paraId="7724233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4068E45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55) IS</w:t>
      </w:r>
    </w:p>
    <w:p w14:paraId="130D410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r12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54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 &amp; '0';</w:t>
      </w:r>
    </w:p>
    <w:p w14:paraId="7E83F4A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r12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54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 &amp; '0') XOR "00011011";</w:t>
      </w:r>
    </w:p>
    <w:p w14:paraId="274D2EA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r12 &lt;= (OTHERS =&gt; 'U');</w:t>
      </w:r>
    </w:p>
    <w:p w14:paraId="5703152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2C506A1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2403C3A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F75FE2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(63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w:t>
      </w:r>
    </w:p>
    <w:p w14:paraId="2CA46DF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3B1AAAD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63) IS</w:t>
      </w:r>
    </w:p>
    <w:p w14:paraId="0918D05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r13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62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(63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w:t>
      </w:r>
    </w:p>
    <w:p w14:paraId="17FDC2C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r13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62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(63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 XOR "00011011";</w:t>
      </w:r>
    </w:p>
    <w:p w14:paraId="7D26C52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r13 &lt;= (OTHERS =&gt; 'U');</w:t>
      </w:r>
    </w:p>
    <w:p w14:paraId="5365659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73F7538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724D588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C4A539E" w14:textId="39A15800"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--4th row,2nd column</w:t>
      </w:r>
    </w:p>
    <w:p w14:paraId="6A7691C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(63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w:t>
      </w:r>
    </w:p>
    <w:p w14:paraId="61C2DCF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0BA4355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lastRenderedPageBreak/>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63) IS</w:t>
      </w:r>
    </w:p>
    <w:p w14:paraId="359E3DB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r14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62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 &amp; '0';</w:t>
      </w:r>
    </w:p>
    <w:p w14:paraId="12B3694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r14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62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 &amp; '0') XOR "00011011";</w:t>
      </w:r>
    </w:p>
    <w:p w14:paraId="07DABF0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r14 &lt;= (OTHERS =&gt; 'U');</w:t>
      </w:r>
    </w:p>
    <w:p w14:paraId="6DDF618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2DAC9CA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5201B59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6A11BC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w:t>
      </w:r>
    </w:p>
    <w:p w14:paraId="0DB48A8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233049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39) IS</w:t>
      </w:r>
    </w:p>
    <w:p w14:paraId="5A44848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r15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38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w:t>
      </w:r>
    </w:p>
    <w:p w14:paraId="119DF1B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r15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38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 XOR "00011011";</w:t>
      </w:r>
    </w:p>
    <w:p w14:paraId="734DA5F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r15 &lt;= (OTHERS =&gt; 'U');</w:t>
      </w:r>
    </w:p>
    <w:p w14:paraId="04E48A9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4EA65E0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5F715CA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AFD2C8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DA2A63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--1st row,3rd column</w:t>
      </w:r>
    </w:p>
    <w:p w14:paraId="63CF5E0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w:t>
      </w:r>
    </w:p>
    <w:p w14:paraId="2557087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16ED640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71) IS</w:t>
      </w:r>
    </w:p>
    <w:p w14:paraId="2C221D8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r16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 &amp; '0';</w:t>
      </w:r>
    </w:p>
    <w:p w14:paraId="33D2BEF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r16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 &amp; '0') XOR "00011011";</w:t>
      </w:r>
    </w:p>
    <w:p w14:paraId="36F5198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r16 &lt;= (OTHERS =&gt; 'U');</w:t>
      </w:r>
    </w:p>
    <w:p w14:paraId="73E0CC9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1215D5C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6AB74F8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572707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w:t>
      </w:r>
    </w:p>
    <w:p w14:paraId="625071B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4326A0E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79) IS</w:t>
      </w:r>
    </w:p>
    <w:p w14:paraId="3BF8166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r17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w:t>
      </w:r>
    </w:p>
    <w:p w14:paraId="377FA49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r17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 XOR "00011011";</w:t>
      </w:r>
    </w:p>
    <w:p w14:paraId="36D9F96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r17 &lt;= (OTHERS =&gt; 'U');</w:t>
      </w:r>
    </w:p>
    <w:p w14:paraId="6342391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7E9407A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0FF79B7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914FF3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--2nd row,3rd column</w:t>
      </w:r>
    </w:p>
    <w:p w14:paraId="25900E5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w:t>
      </w:r>
    </w:p>
    <w:p w14:paraId="2283EBC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39F879D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79) IS</w:t>
      </w:r>
    </w:p>
    <w:p w14:paraId="0C6743C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r18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 &amp; '0';</w:t>
      </w:r>
    </w:p>
    <w:p w14:paraId="70A05A9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lastRenderedPageBreak/>
        <w:t xml:space="preserve">    when '1' =&gt; r18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 &amp; '0') XOR "00011011";</w:t>
      </w:r>
    </w:p>
    <w:p w14:paraId="52BF8A1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r18 &lt;= (OTHERS =&gt; 'U');</w:t>
      </w:r>
    </w:p>
    <w:p w14:paraId="1921D30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41AA57C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3EF5BCF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45F237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(87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w:t>
      </w:r>
    </w:p>
    <w:p w14:paraId="00E1C23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FE3796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87) IS</w:t>
      </w:r>
    </w:p>
    <w:p w14:paraId="04B69AE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r19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86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(87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w:t>
      </w:r>
    </w:p>
    <w:p w14:paraId="6C614D6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r19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86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(87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 XOR "00011011";</w:t>
      </w:r>
    </w:p>
    <w:p w14:paraId="6BE47A0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r19 &lt;= (OTHERS =&gt; 'U');</w:t>
      </w:r>
    </w:p>
    <w:p w14:paraId="372A758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72EB6FD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4D2D927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858F50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--3rd row,3rd column</w:t>
      </w:r>
    </w:p>
    <w:p w14:paraId="37BC51C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(87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w:t>
      </w:r>
    </w:p>
    <w:p w14:paraId="4E990E8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0CF8B2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87) IS</w:t>
      </w:r>
    </w:p>
    <w:p w14:paraId="151AAB9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r20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86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 &amp; '0';</w:t>
      </w:r>
    </w:p>
    <w:p w14:paraId="3B3597D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r20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86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 &amp; '0') XOR "00011011";</w:t>
      </w:r>
    </w:p>
    <w:p w14:paraId="120E369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r20 &lt;= (OTHERS =&gt; 'U');</w:t>
      </w:r>
    </w:p>
    <w:p w14:paraId="46504C5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118E770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21785EC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1D96E2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(95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w:t>
      </w:r>
    </w:p>
    <w:p w14:paraId="2D62E6C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463BD3E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95) IS</w:t>
      </w:r>
    </w:p>
    <w:p w14:paraId="003E2C6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r21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94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(95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w:t>
      </w:r>
    </w:p>
    <w:p w14:paraId="6C3B18B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r21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94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(95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 XOR "00011011";</w:t>
      </w:r>
    </w:p>
    <w:p w14:paraId="322F99B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r21 &lt;= (OTHERS =&gt; 'U');</w:t>
      </w:r>
    </w:p>
    <w:p w14:paraId="6727FD8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0436294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2CD9EDE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F883C03" w14:textId="182974ED"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--4th row,3rd column</w:t>
      </w:r>
    </w:p>
    <w:p w14:paraId="6873266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(95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w:t>
      </w:r>
    </w:p>
    <w:p w14:paraId="24959CD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1AAF4A1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95) IS</w:t>
      </w:r>
    </w:p>
    <w:p w14:paraId="51B90CB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r22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94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 &amp; '0';</w:t>
      </w:r>
    </w:p>
    <w:p w14:paraId="432AD96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r22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94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 &amp; '0') XOR "00011011";</w:t>
      </w:r>
    </w:p>
    <w:p w14:paraId="5DE3DC8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r22 &lt;= (OTHERS =&gt; 'U');</w:t>
      </w:r>
    </w:p>
    <w:p w14:paraId="098EF34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4C18411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lastRenderedPageBreak/>
        <w:t>END PROCESS;</w:t>
      </w:r>
    </w:p>
    <w:p w14:paraId="5985D5B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E64967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w:t>
      </w:r>
    </w:p>
    <w:p w14:paraId="73ED038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6AE64E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71) IS</w:t>
      </w:r>
    </w:p>
    <w:p w14:paraId="4B62F28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r23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w:t>
      </w:r>
    </w:p>
    <w:p w14:paraId="2DFEE66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r23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 XOR "00011011";</w:t>
      </w:r>
    </w:p>
    <w:p w14:paraId="26D9001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r23 &lt;= (OTHERS =&gt; 'U');</w:t>
      </w:r>
    </w:p>
    <w:p w14:paraId="6DE4441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691453B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4BDC399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A9B4DB2" w14:textId="43F0500B"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--1st row,4th column</w:t>
      </w:r>
    </w:p>
    <w:p w14:paraId="130083B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(103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w:t>
      </w:r>
    </w:p>
    <w:p w14:paraId="15C9424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501100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103) IS</w:t>
      </w:r>
    </w:p>
    <w:p w14:paraId="74D10C7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r24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102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 &amp; '0';</w:t>
      </w:r>
    </w:p>
    <w:p w14:paraId="12D86AA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r24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102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 &amp; '0') XOR "00011011";</w:t>
      </w:r>
    </w:p>
    <w:p w14:paraId="13815E4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r24 &lt;= (OTHERS =&gt; 'U');</w:t>
      </w:r>
    </w:p>
    <w:p w14:paraId="650A345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5387AF9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1767617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411C0A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w:t>
      </w:r>
    </w:p>
    <w:p w14:paraId="6818C4F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194A4E1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111) IS</w:t>
      </w:r>
    </w:p>
    <w:p w14:paraId="52A1BD7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r25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w:t>
      </w:r>
    </w:p>
    <w:p w14:paraId="21ED54A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r25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 XOR "00011011";</w:t>
      </w:r>
    </w:p>
    <w:p w14:paraId="28D5FBF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r25 &lt;= (OTHERS =&gt; 'U');</w:t>
      </w:r>
    </w:p>
    <w:p w14:paraId="342EFB8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097465F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5178EBE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6FFE793" w14:textId="4F2B7343"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--2nd row,4th column</w:t>
      </w:r>
    </w:p>
    <w:p w14:paraId="4263AB4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w:t>
      </w:r>
    </w:p>
    <w:p w14:paraId="04AE711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3335AFA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111) IS</w:t>
      </w:r>
    </w:p>
    <w:p w14:paraId="2DA0CF9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r26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 &amp; '0';</w:t>
      </w:r>
    </w:p>
    <w:p w14:paraId="0D48D4F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r26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110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 &amp; '0') XOR "00011011";</w:t>
      </w:r>
    </w:p>
    <w:p w14:paraId="3E1E939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r26 &lt;= (OTHERS =&gt; 'U');</w:t>
      </w:r>
    </w:p>
    <w:p w14:paraId="3610165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2235DA5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0705906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B806DC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w:t>
      </w:r>
    </w:p>
    <w:p w14:paraId="08FFEF9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lastRenderedPageBreak/>
        <w:t>BEGIN</w:t>
      </w:r>
    </w:p>
    <w:p w14:paraId="5D964EC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119) IS</w:t>
      </w:r>
    </w:p>
    <w:p w14:paraId="6A596F4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r27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w:t>
      </w:r>
    </w:p>
    <w:p w14:paraId="040FC79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r27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 XOR "00011011";</w:t>
      </w:r>
    </w:p>
    <w:p w14:paraId="6C68FE4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r27 &lt;= (OTHERS =&gt; 'U');</w:t>
      </w:r>
    </w:p>
    <w:p w14:paraId="12EF4DB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01847B2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5275910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349E881" w14:textId="3F5E4FAF"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--3rd row,4th column</w:t>
      </w:r>
    </w:p>
    <w:p w14:paraId="456960D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w:t>
      </w:r>
    </w:p>
    <w:p w14:paraId="76B44ED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7E40F32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119) IS</w:t>
      </w:r>
    </w:p>
    <w:p w14:paraId="1CBC2A3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r28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 &amp; '0';</w:t>
      </w:r>
    </w:p>
    <w:p w14:paraId="79ABF86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r28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118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 &amp; '0') XOR "00011011";</w:t>
      </w:r>
    </w:p>
    <w:p w14:paraId="5565C71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r28 &lt;= (OTHERS =&gt; 'U');</w:t>
      </w:r>
    </w:p>
    <w:p w14:paraId="3C93630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7D4B84D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5534493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1EA328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(127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w:t>
      </w:r>
    </w:p>
    <w:p w14:paraId="20A1339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6344294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127) IS</w:t>
      </w:r>
    </w:p>
    <w:p w14:paraId="48F150D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r29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126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(127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w:t>
      </w:r>
    </w:p>
    <w:p w14:paraId="6CB6B76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r29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126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 &amp; '0')XOR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(127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 XOR "00011011";</w:t>
      </w:r>
    </w:p>
    <w:p w14:paraId="38A68A7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r29 &lt;= (OTHERS =&gt; 'U');</w:t>
      </w:r>
    </w:p>
    <w:p w14:paraId="681BAD5B"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08D674F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2653148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C487515" w14:textId="2D79ABDC"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--4th row,4th column</w:t>
      </w:r>
    </w:p>
    <w:p w14:paraId="62C09D3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(127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w:t>
      </w:r>
    </w:p>
    <w:p w14:paraId="125D1B9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18F8D91C"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127) IS</w:t>
      </w:r>
    </w:p>
    <w:p w14:paraId="1DADCBCF"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r30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126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 &amp; '0';</w:t>
      </w:r>
    </w:p>
    <w:p w14:paraId="2F70865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'1' =&gt; r30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126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 &amp; '0') XOR "00011011";</w:t>
      </w:r>
    </w:p>
    <w:p w14:paraId="0ADF602D"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r30 &lt;= (OTHERS =&gt; 'U');</w:t>
      </w:r>
    </w:p>
    <w:p w14:paraId="36794F4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66E321B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3291824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33F05D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F14AEF">
        <w:rPr>
          <w:rFonts w:asciiTheme="minorHAnsi" w:hAnsiTheme="minorHAnsi" w:cstheme="minorHAnsi"/>
          <w:iCs/>
          <w:sz w:val="20"/>
          <w:szCs w:val="20"/>
        </w:rPr>
        <w:t>PROCESS(</w:t>
      </w:r>
      <w:proofErr w:type="spellStart"/>
      <w:proofErr w:type="gramEnd"/>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(103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w:t>
      </w:r>
    </w:p>
    <w:p w14:paraId="73CF666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BEGIN</w:t>
      </w:r>
    </w:p>
    <w:p w14:paraId="7698C68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CASE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103) IS</w:t>
      </w:r>
    </w:p>
    <w:p w14:paraId="5E04F09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'0' =&gt; r31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102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(103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w:t>
      </w:r>
    </w:p>
    <w:p w14:paraId="7E8F096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lastRenderedPageBreak/>
        <w:t xml:space="preserve">    when '1' =&gt; r31 &lt;= (</w:t>
      </w: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in</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102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 &amp;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(103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 XOR "00011011";</w:t>
      </w:r>
    </w:p>
    <w:p w14:paraId="50689CD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when OTHERS =&gt; r31 &lt;= (OTHERS =&gt; 'U');</w:t>
      </w:r>
    </w:p>
    <w:p w14:paraId="5856D29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 xml:space="preserve">    END CASE;</w:t>
      </w:r>
    </w:p>
    <w:p w14:paraId="15D9611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F14AEF">
        <w:rPr>
          <w:rFonts w:asciiTheme="minorHAnsi" w:hAnsiTheme="minorHAnsi" w:cstheme="minorHAnsi"/>
          <w:iCs/>
          <w:sz w:val="20"/>
          <w:szCs w:val="20"/>
        </w:rPr>
        <w:t>END PROCESS;</w:t>
      </w:r>
    </w:p>
    <w:p w14:paraId="4F6F7E36"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349ADF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 &lt;= r0 XOR r1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(23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24);--Position 0,0</w:t>
      </w:r>
    </w:p>
    <w:p w14:paraId="3CA2C59A"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 XOR r2 XOR r3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( 31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 --Position 1,0 </w:t>
      </w:r>
    </w:p>
    <w:p w14:paraId="4B8370A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23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 XOR r4 XOR r5;-- Position 2,0</w:t>
      </w:r>
    </w:p>
    <w:p w14:paraId="0C84862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31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24) &lt;= r6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(23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16) XOR r7;--Position 3,0</w:t>
      </w:r>
    </w:p>
    <w:p w14:paraId="531AC8A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59083A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39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 &lt;= r8 XOR r9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(55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(63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56);--Position 0,1</w:t>
      </w:r>
    </w:p>
    <w:p w14:paraId="5416DD4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47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 XOR r10 XOR r11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( 63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56);--Position 1,1</w:t>
      </w:r>
    </w:p>
    <w:p w14:paraId="0C34D20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55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(39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32)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(47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 XOR r12 XOR r13;--Position 2,1</w:t>
      </w:r>
    </w:p>
    <w:p w14:paraId="616B18F5"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63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56) &lt;= r14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( 47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(55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48) XOR r15;--Position 3,1</w:t>
      </w:r>
    </w:p>
    <w:p w14:paraId="64A95FD8"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0CED070"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 &lt;= r16 XOR r17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(87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(95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88);--Position 0,2</w:t>
      </w:r>
    </w:p>
    <w:p w14:paraId="291F32E7"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79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 XOR r18 XOR r19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(95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88);--Position 1,2</w:t>
      </w:r>
    </w:p>
    <w:p w14:paraId="2CF0961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87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64)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 XOR r20 XOR r21;--Position 2,2</w:t>
      </w:r>
    </w:p>
    <w:p w14:paraId="24B9F55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95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88) &lt;= r22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(79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72)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(87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80) XOR r23;--Position 3,2</w:t>
      </w:r>
    </w:p>
    <w:p w14:paraId="0D054141"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DA514C3"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103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 &lt;= r24 XOR r25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(127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120);--Position 0,3</w:t>
      </w:r>
    </w:p>
    <w:p w14:paraId="611A2E8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(103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 XOR r26 XOR r27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(127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120);--Position 1,3</w:t>
      </w:r>
    </w:p>
    <w:p w14:paraId="44776834"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119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 &lt;=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(103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96)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 XOR r28 XOR r29;--Position 2,3</w:t>
      </w:r>
    </w:p>
    <w:p w14:paraId="33E55C1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F14AEF">
        <w:rPr>
          <w:rFonts w:asciiTheme="minorHAnsi" w:hAnsiTheme="minorHAnsi" w:cstheme="minorHAnsi"/>
          <w:iCs/>
          <w:sz w:val="20"/>
          <w:szCs w:val="20"/>
        </w:rPr>
        <w:t>mix_columns_</w:t>
      </w:r>
      <w:proofErr w:type="gramStart"/>
      <w:r w:rsidRPr="00F14AEF">
        <w:rPr>
          <w:rFonts w:asciiTheme="minorHAnsi" w:hAnsiTheme="minorHAnsi" w:cstheme="minorHAnsi"/>
          <w:iCs/>
          <w:sz w:val="20"/>
          <w:szCs w:val="20"/>
        </w:rPr>
        <w:t>out</w:t>
      </w:r>
      <w:proofErr w:type="spellEnd"/>
      <w:r w:rsidRPr="00F14AEF">
        <w:rPr>
          <w:rFonts w:asciiTheme="minorHAnsi" w:hAnsiTheme="minorHAnsi" w:cstheme="minorHAnsi"/>
          <w:iCs/>
          <w:sz w:val="20"/>
          <w:szCs w:val="20"/>
        </w:rPr>
        <w:t>(</w:t>
      </w:r>
      <w:proofErr w:type="gramEnd"/>
      <w:r w:rsidRPr="00F14AEF">
        <w:rPr>
          <w:rFonts w:asciiTheme="minorHAnsi" w:hAnsiTheme="minorHAnsi" w:cstheme="minorHAnsi"/>
          <w:iCs/>
          <w:sz w:val="20"/>
          <w:szCs w:val="20"/>
        </w:rPr>
        <w:t xml:space="preserve">127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120) &lt;= r30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(111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104) XOR </w:t>
      </w:r>
      <w:proofErr w:type="spellStart"/>
      <w:r w:rsidRPr="00F14AEF">
        <w:rPr>
          <w:rFonts w:asciiTheme="minorHAnsi" w:hAnsiTheme="minorHAnsi" w:cstheme="minorHAnsi"/>
          <w:iCs/>
          <w:sz w:val="20"/>
          <w:szCs w:val="20"/>
        </w:rPr>
        <w:t>mix_columns_in</w:t>
      </w:r>
      <w:proofErr w:type="spellEnd"/>
      <w:r w:rsidRPr="00F14AEF">
        <w:rPr>
          <w:rFonts w:asciiTheme="minorHAnsi" w:hAnsiTheme="minorHAnsi" w:cstheme="minorHAnsi"/>
          <w:iCs/>
          <w:sz w:val="20"/>
          <w:szCs w:val="20"/>
        </w:rPr>
        <w:t xml:space="preserve">(119 </w:t>
      </w:r>
      <w:proofErr w:type="spellStart"/>
      <w:r w:rsidRPr="00F14AEF">
        <w:rPr>
          <w:rFonts w:asciiTheme="minorHAnsi" w:hAnsiTheme="minorHAnsi" w:cstheme="minorHAnsi"/>
          <w:iCs/>
          <w:sz w:val="20"/>
          <w:szCs w:val="20"/>
        </w:rPr>
        <w:t>downto</w:t>
      </w:r>
      <w:proofErr w:type="spellEnd"/>
      <w:r w:rsidRPr="00F14AEF">
        <w:rPr>
          <w:rFonts w:asciiTheme="minorHAnsi" w:hAnsiTheme="minorHAnsi" w:cstheme="minorHAnsi"/>
          <w:iCs/>
          <w:sz w:val="20"/>
          <w:szCs w:val="20"/>
        </w:rPr>
        <w:t xml:space="preserve"> 112) XOR r31;--Position 3,3</w:t>
      </w:r>
    </w:p>
    <w:p w14:paraId="010AF052"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BB226F9"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C8DE63E" w14:textId="77777777" w:rsidR="00F14AEF" w:rsidRPr="00F14AEF" w:rsidRDefault="00F14AEF" w:rsidP="00F14AEF">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576B810" w14:textId="0AC697F4" w:rsidR="00671CD4" w:rsidRPr="00F14AEF" w:rsidRDefault="00F14AEF" w:rsidP="00F14AEF">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F14AEF">
        <w:rPr>
          <w:rFonts w:asciiTheme="minorHAnsi" w:hAnsiTheme="minorHAnsi" w:cstheme="minorHAnsi"/>
          <w:iCs/>
          <w:sz w:val="20"/>
          <w:szCs w:val="20"/>
        </w:rPr>
        <w:t>END ARCHITECTURE;</w:t>
      </w:r>
    </w:p>
    <w:p w14:paraId="3808ED5F" w14:textId="4D69C512" w:rsidR="00671CD4" w:rsidRPr="00F14AEF" w:rsidRDefault="00671CD4" w:rsidP="00671CD4">
      <w:pPr>
        <w:ind w:firstLine="0"/>
        <w:rPr>
          <w:sz w:val="22"/>
          <w:szCs w:val="22"/>
          <w:lang w:val="en-US" w:eastAsia="el-GR"/>
        </w:rPr>
      </w:pPr>
    </w:p>
    <w:p w14:paraId="16177A28" w14:textId="7A9A63C8" w:rsidR="00D554EA" w:rsidRPr="00C51036" w:rsidRDefault="00E06F80" w:rsidP="00D554EA">
      <w:pPr>
        <w:ind w:firstLine="0"/>
        <w:rPr>
          <w:rFonts w:asciiTheme="minorHAnsi" w:hAnsiTheme="minorHAnsi" w:cstheme="minorHAnsi"/>
          <w:b/>
          <w:bCs/>
          <w:sz w:val="28"/>
          <w:szCs w:val="22"/>
        </w:rPr>
      </w:pPr>
      <w:proofErr w:type="spellStart"/>
      <w:r>
        <w:rPr>
          <w:rFonts w:asciiTheme="minorHAnsi" w:hAnsiTheme="minorHAnsi" w:cstheme="minorHAnsi"/>
          <w:b/>
          <w:bCs/>
          <w:sz w:val="28"/>
          <w:szCs w:val="22"/>
        </w:rPr>
        <w:lastRenderedPageBreak/>
        <w:t>PermutationBO</w:t>
      </w:r>
      <w:proofErr w:type="spellEnd"/>
    </w:p>
    <w:p w14:paraId="6DBA107D" w14:textId="1DB615FE" w:rsidR="00D554EA" w:rsidRPr="00E06F80" w:rsidRDefault="00D554EA" w:rsidP="00671CD4">
      <w:pPr>
        <w:ind w:firstLine="0"/>
        <w:rPr>
          <w:sz w:val="22"/>
          <w:szCs w:val="22"/>
          <w:lang w:val="en-US" w:eastAsia="el-GR"/>
        </w:rPr>
      </w:pPr>
    </w:p>
    <w:p w14:paraId="6D76735C" w14:textId="77777777" w:rsidR="00D554EA" w:rsidRPr="00E06F80" w:rsidRDefault="00D554EA" w:rsidP="00671CD4">
      <w:pPr>
        <w:ind w:firstLine="0"/>
        <w:rPr>
          <w:sz w:val="22"/>
          <w:szCs w:val="22"/>
          <w:lang w:val="en-US" w:eastAsia="el-GR"/>
        </w:rPr>
      </w:pPr>
    </w:p>
    <w:p w14:paraId="5C1A6B90" w14:textId="77777777" w:rsidR="00E06F80" w:rsidRPr="00E06F80"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E06F80">
        <w:rPr>
          <w:rFonts w:asciiTheme="minorHAnsi" w:hAnsiTheme="minorHAnsi"/>
          <w:iCs/>
          <w:sz w:val="20"/>
          <w:szCs w:val="20"/>
        </w:rPr>
        <w:t>LIBRARY IEEE;</w:t>
      </w:r>
    </w:p>
    <w:p w14:paraId="7C9D49C7" w14:textId="77777777" w:rsidR="00E06F80" w:rsidRPr="00E06F80"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E06F80">
        <w:rPr>
          <w:rFonts w:asciiTheme="minorHAnsi" w:hAnsiTheme="minorHAnsi"/>
          <w:iCs/>
          <w:sz w:val="20"/>
          <w:szCs w:val="20"/>
        </w:rPr>
        <w:t>USE IEEE.std_logic_1164.all;</w:t>
      </w:r>
    </w:p>
    <w:p w14:paraId="392448A9" w14:textId="77777777" w:rsidR="00E06F80" w:rsidRPr="00E06F80"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0044E7E" w14:textId="77777777" w:rsidR="00E06F80" w:rsidRPr="00E06F80"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043FC1D" w14:textId="77777777" w:rsidR="00E06F80" w:rsidRPr="00E06F80"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E06F80">
        <w:rPr>
          <w:rFonts w:asciiTheme="minorHAnsi" w:hAnsiTheme="minorHAnsi"/>
          <w:iCs/>
          <w:sz w:val="20"/>
          <w:szCs w:val="20"/>
        </w:rPr>
        <w:t xml:space="preserve">ENTITY </w:t>
      </w:r>
      <w:proofErr w:type="spellStart"/>
      <w:r w:rsidRPr="00E06F80">
        <w:rPr>
          <w:rFonts w:asciiTheme="minorHAnsi" w:hAnsiTheme="minorHAnsi"/>
          <w:iCs/>
          <w:sz w:val="20"/>
          <w:szCs w:val="20"/>
        </w:rPr>
        <w:t>PermutationBO</w:t>
      </w:r>
      <w:proofErr w:type="spellEnd"/>
      <w:r w:rsidRPr="00E06F80">
        <w:rPr>
          <w:rFonts w:asciiTheme="minorHAnsi" w:hAnsiTheme="minorHAnsi"/>
          <w:iCs/>
          <w:sz w:val="20"/>
          <w:szCs w:val="20"/>
        </w:rPr>
        <w:t xml:space="preserve"> IS</w:t>
      </w:r>
    </w:p>
    <w:p w14:paraId="4B2B8AD3" w14:textId="77777777" w:rsidR="00E06F80" w:rsidRPr="00E06F80"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E06F80">
        <w:rPr>
          <w:rFonts w:asciiTheme="minorHAnsi" w:hAnsiTheme="minorHAnsi"/>
          <w:iCs/>
          <w:sz w:val="20"/>
          <w:szCs w:val="20"/>
        </w:rPr>
        <w:t>PORT(</w:t>
      </w:r>
      <w:proofErr w:type="gramEnd"/>
    </w:p>
    <w:p w14:paraId="60799386" w14:textId="17349B68" w:rsidR="00E06F80" w:rsidRPr="00E06F80"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E06F80">
        <w:rPr>
          <w:rFonts w:asciiTheme="minorHAnsi" w:hAnsiTheme="minorHAnsi"/>
          <w:iCs/>
          <w:sz w:val="20"/>
          <w:szCs w:val="20"/>
        </w:rPr>
        <w:t xml:space="preserve">    </w:t>
      </w:r>
      <w:r w:rsidR="00141E38">
        <w:rPr>
          <w:rFonts w:asciiTheme="minorHAnsi" w:hAnsiTheme="minorHAnsi"/>
          <w:iCs/>
          <w:sz w:val="20"/>
          <w:szCs w:val="20"/>
        </w:rPr>
        <w:t xml:space="preserve">      </w:t>
      </w:r>
      <w:r w:rsidRPr="00E06F80">
        <w:rPr>
          <w:rFonts w:asciiTheme="minorHAnsi" w:hAnsiTheme="minorHAnsi"/>
          <w:iCs/>
          <w:sz w:val="20"/>
          <w:szCs w:val="20"/>
        </w:rPr>
        <w:t xml:space="preserve"> </w:t>
      </w:r>
      <w:proofErr w:type="spellStart"/>
      <w:r w:rsidRPr="00E06F80">
        <w:rPr>
          <w:rFonts w:asciiTheme="minorHAnsi" w:hAnsiTheme="minorHAnsi"/>
          <w:iCs/>
          <w:sz w:val="20"/>
          <w:szCs w:val="20"/>
        </w:rPr>
        <w:t>pbo_in</w:t>
      </w:r>
      <w:proofErr w:type="spellEnd"/>
      <w:r w:rsidRPr="00E06F80">
        <w:rPr>
          <w:rFonts w:asciiTheme="minorHAnsi" w:hAnsiTheme="minorHAnsi"/>
          <w:iCs/>
          <w:sz w:val="20"/>
          <w:szCs w:val="20"/>
        </w:rPr>
        <w:t xml:space="preserve">: IN </w:t>
      </w:r>
      <w:proofErr w:type="spellStart"/>
      <w:r w:rsidRPr="00E06F80">
        <w:rPr>
          <w:rFonts w:asciiTheme="minorHAnsi" w:hAnsiTheme="minorHAnsi"/>
          <w:iCs/>
          <w:sz w:val="20"/>
          <w:szCs w:val="20"/>
        </w:rPr>
        <w:t>std_logic_</w:t>
      </w:r>
      <w:proofErr w:type="gramStart"/>
      <w:r w:rsidRPr="00E06F80">
        <w:rPr>
          <w:rFonts w:asciiTheme="minorHAnsi" w:hAnsiTheme="minorHAnsi"/>
          <w:iCs/>
          <w:sz w:val="20"/>
          <w:szCs w:val="20"/>
        </w:rPr>
        <w:t>vector</w:t>
      </w:r>
      <w:proofErr w:type="spellEnd"/>
      <w:r w:rsidRPr="00E06F80">
        <w:rPr>
          <w:rFonts w:asciiTheme="minorHAnsi" w:hAnsiTheme="minorHAnsi"/>
          <w:iCs/>
          <w:sz w:val="20"/>
          <w:szCs w:val="20"/>
        </w:rPr>
        <w:t>(</w:t>
      </w:r>
      <w:proofErr w:type="gramEnd"/>
      <w:r w:rsidRPr="00E06F80">
        <w:rPr>
          <w:rFonts w:asciiTheme="minorHAnsi" w:hAnsiTheme="minorHAnsi"/>
          <w:iCs/>
          <w:sz w:val="20"/>
          <w:szCs w:val="20"/>
        </w:rPr>
        <w:t xml:space="preserve">127 </w:t>
      </w:r>
      <w:proofErr w:type="spellStart"/>
      <w:r w:rsidRPr="00E06F80">
        <w:rPr>
          <w:rFonts w:asciiTheme="minorHAnsi" w:hAnsiTheme="minorHAnsi"/>
          <w:iCs/>
          <w:sz w:val="20"/>
          <w:szCs w:val="20"/>
        </w:rPr>
        <w:t>downto</w:t>
      </w:r>
      <w:proofErr w:type="spellEnd"/>
      <w:r w:rsidRPr="00E06F80">
        <w:rPr>
          <w:rFonts w:asciiTheme="minorHAnsi" w:hAnsiTheme="minorHAnsi"/>
          <w:iCs/>
          <w:sz w:val="20"/>
          <w:szCs w:val="20"/>
        </w:rPr>
        <w:t xml:space="preserve"> 0);</w:t>
      </w:r>
    </w:p>
    <w:p w14:paraId="331D5FDC" w14:textId="4B6F2A6B" w:rsidR="00E06F80" w:rsidRPr="00E06F80"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E06F80">
        <w:rPr>
          <w:rFonts w:asciiTheme="minorHAnsi" w:hAnsiTheme="minorHAnsi"/>
          <w:iCs/>
          <w:sz w:val="20"/>
          <w:szCs w:val="20"/>
        </w:rPr>
        <w:t xml:space="preserve">    </w:t>
      </w:r>
      <w:r w:rsidR="00141E38">
        <w:rPr>
          <w:rFonts w:asciiTheme="minorHAnsi" w:hAnsiTheme="minorHAnsi"/>
          <w:iCs/>
          <w:sz w:val="20"/>
          <w:szCs w:val="20"/>
        </w:rPr>
        <w:t xml:space="preserve">      </w:t>
      </w:r>
      <w:r w:rsidRPr="00E06F80">
        <w:rPr>
          <w:rFonts w:asciiTheme="minorHAnsi" w:hAnsiTheme="minorHAnsi"/>
          <w:iCs/>
          <w:sz w:val="20"/>
          <w:szCs w:val="20"/>
        </w:rPr>
        <w:t xml:space="preserve"> </w:t>
      </w:r>
      <w:proofErr w:type="spellStart"/>
      <w:r w:rsidRPr="00E06F80">
        <w:rPr>
          <w:rFonts w:asciiTheme="minorHAnsi" w:hAnsiTheme="minorHAnsi"/>
          <w:iCs/>
          <w:sz w:val="20"/>
          <w:szCs w:val="20"/>
        </w:rPr>
        <w:t>pbo_out</w:t>
      </w:r>
      <w:proofErr w:type="spellEnd"/>
      <w:r w:rsidRPr="00E06F80">
        <w:rPr>
          <w:rFonts w:asciiTheme="minorHAnsi" w:hAnsiTheme="minorHAnsi"/>
          <w:iCs/>
          <w:sz w:val="20"/>
          <w:szCs w:val="20"/>
        </w:rPr>
        <w:t xml:space="preserve">: OUT </w:t>
      </w:r>
      <w:proofErr w:type="spellStart"/>
      <w:r w:rsidRPr="00E06F80">
        <w:rPr>
          <w:rFonts w:asciiTheme="minorHAnsi" w:hAnsiTheme="minorHAnsi"/>
          <w:iCs/>
          <w:sz w:val="20"/>
          <w:szCs w:val="20"/>
        </w:rPr>
        <w:t>std_logic_</w:t>
      </w:r>
      <w:proofErr w:type="gramStart"/>
      <w:r w:rsidRPr="00E06F80">
        <w:rPr>
          <w:rFonts w:asciiTheme="minorHAnsi" w:hAnsiTheme="minorHAnsi"/>
          <w:iCs/>
          <w:sz w:val="20"/>
          <w:szCs w:val="20"/>
        </w:rPr>
        <w:t>vector</w:t>
      </w:r>
      <w:proofErr w:type="spellEnd"/>
      <w:r w:rsidRPr="00E06F80">
        <w:rPr>
          <w:rFonts w:asciiTheme="minorHAnsi" w:hAnsiTheme="minorHAnsi"/>
          <w:iCs/>
          <w:sz w:val="20"/>
          <w:szCs w:val="20"/>
        </w:rPr>
        <w:t>(</w:t>
      </w:r>
      <w:proofErr w:type="gramEnd"/>
      <w:r w:rsidRPr="00E06F80">
        <w:rPr>
          <w:rFonts w:asciiTheme="minorHAnsi" w:hAnsiTheme="minorHAnsi"/>
          <w:iCs/>
          <w:sz w:val="20"/>
          <w:szCs w:val="20"/>
        </w:rPr>
        <w:t xml:space="preserve">127 </w:t>
      </w:r>
      <w:proofErr w:type="spellStart"/>
      <w:r w:rsidRPr="00E06F80">
        <w:rPr>
          <w:rFonts w:asciiTheme="minorHAnsi" w:hAnsiTheme="minorHAnsi"/>
          <w:iCs/>
          <w:sz w:val="20"/>
          <w:szCs w:val="20"/>
        </w:rPr>
        <w:t>downto</w:t>
      </w:r>
      <w:proofErr w:type="spellEnd"/>
      <w:r w:rsidRPr="00E06F80">
        <w:rPr>
          <w:rFonts w:asciiTheme="minorHAnsi" w:hAnsiTheme="minorHAnsi"/>
          <w:iCs/>
          <w:sz w:val="20"/>
          <w:szCs w:val="20"/>
        </w:rPr>
        <w:t xml:space="preserve"> 0)</w:t>
      </w:r>
    </w:p>
    <w:p w14:paraId="08F34F25" w14:textId="0C327278"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E06F80">
        <w:rPr>
          <w:rFonts w:asciiTheme="minorHAnsi" w:hAnsiTheme="minorHAnsi"/>
          <w:iCs/>
          <w:sz w:val="20"/>
          <w:szCs w:val="20"/>
        </w:rPr>
        <w:t xml:space="preserve">    </w:t>
      </w:r>
      <w:r w:rsidR="00141E38">
        <w:rPr>
          <w:rFonts w:asciiTheme="minorHAnsi" w:hAnsiTheme="minorHAnsi"/>
          <w:iCs/>
          <w:sz w:val="20"/>
          <w:szCs w:val="20"/>
        </w:rPr>
        <w:t xml:space="preserve">      </w:t>
      </w:r>
      <w:r w:rsidRPr="00E06F80">
        <w:rPr>
          <w:rFonts w:asciiTheme="minorHAnsi" w:hAnsiTheme="minorHAnsi"/>
          <w:iCs/>
          <w:sz w:val="20"/>
          <w:szCs w:val="20"/>
        </w:rPr>
        <w:t xml:space="preserve"> </w:t>
      </w:r>
      <w:r w:rsidRPr="003623D9">
        <w:rPr>
          <w:rFonts w:asciiTheme="minorHAnsi" w:hAnsiTheme="minorHAnsi"/>
          <w:iCs/>
          <w:sz w:val="20"/>
          <w:szCs w:val="20"/>
        </w:rPr>
        <w:t>);</w:t>
      </w:r>
    </w:p>
    <w:p w14:paraId="792FF835"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END ENTITY; </w:t>
      </w:r>
    </w:p>
    <w:p w14:paraId="40520B2E"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683BC5A"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ARCHITECTURE Circuit OF </w:t>
      </w:r>
      <w:proofErr w:type="spellStart"/>
      <w:r w:rsidRPr="003623D9">
        <w:rPr>
          <w:rFonts w:asciiTheme="minorHAnsi" w:hAnsiTheme="minorHAnsi"/>
          <w:iCs/>
          <w:sz w:val="20"/>
          <w:szCs w:val="20"/>
        </w:rPr>
        <w:t>PermutationBO</w:t>
      </w:r>
      <w:proofErr w:type="spellEnd"/>
      <w:r w:rsidRPr="003623D9">
        <w:rPr>
          <w:rFonts w:asciiTheme="minorHAnsi" w:hAnsiTheme="minorHAnsi"/>
          <w:iCs/>
          <w:sz w:val="20"/>
          <w:szCs w:val="20"/>
        </w:rPr>
        <w:t xml:space="preserve"> IS</w:t>
      </w:r>
    </w:p>
    <w:p w14:paraId="26DD9DF7"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1F01DB55"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BEGIN</w:t>
      </w:r>
    </w:p>
    <w:p w14:paraId="2548141D"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--Permutation block sigma = [ 0, 4, 8, 12, 1, 5, 9, 13, 2, 6, 10, 14, 3, 7, 11, </w:t>
      </w:r>
      <w:proofErr w:type="gramStart"/>
      <w:r w:rsidRPr="003623D9">
        <w:rPr>
          <w:rFonts w:asciiTheme="minorHAnsi" w:hAnsiTheme="minorHAnsi"/>
          <w:iCs/>
          <w:sz w:val="20"/>
          <w:szCs w:val="20"/>
        </w:rPr>
        <w:t>15 ]</w:t>
      </w:r>
      <w:proofErr w:type="gramEnd"/>
    </w:p>
    <w:p w14:paraId="593853E8"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60F7CE09"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15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8)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(39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32);</w:t>
      </w:r>
    </w:p>
    <w:p w14:paraId="1DA8188C"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23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16)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(71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64);</w:t>
      </w:r>
    </w:p>
    <w:p w14:paraId="54C26E34"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31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24)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(103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96);</w:t>
      </w:r>
    </w:p>
    <w:p w14:paraId="420A9556"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39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32)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(15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8);</w:t>
      </w:r>
    </w:p>
    <w:p w14:paraId="2B0FD2EB"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47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40)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(47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40);</w:t>
      </w:r>
    </w:p>
    <w:p w14:paraId="191B5093"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55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48)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(79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72);</w:t>
      </w:r>
    </w:p>
    <w:p w14:paraId="47EECAA7"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63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56)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(111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104);</w:t>
      </w:r>
    </w:p>
    <w:p w14:paraId="2EE14BCD"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71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64)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(23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16);</w:t>
      </w:r>
    </w:p>
    <w:p w14:paraId="1425B6DD"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79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72)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(55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48);</w:t>
      </w:r>
    </w:p>
    <w:p w14:paraId="05E50964"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87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80)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(87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80);</w:t>
      </w:r>
    </w:p>
    <w:p w14:paraId="3EA5F148"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95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88)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(119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112);</w:t>
      </w:r>
    </w:p>
    <w:p w14:paraId="7F263A95"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103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96)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(31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24);</w:t>
      </w:r>
    </w:p>
    <w:p w14:paraId="78A267C0"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111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104)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(63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56);</w:t>
      </w:r>
    </w:p>
    <w:p w14:paraId="09733A3F"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119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112)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(95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88);</w:t>
      </w:r>
    </w:p>
    <w:p w14:paraId="248E425A"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3623D9">
        <w:rPr>
          <w:rFonts w:asciiTheme="minorHAnsi" w:hAnsiTheme="minorHAnsi"/>
          <w:iCs/>
          <w:sz w:val="20"/>
          <w:szCs w:val="20"/>
        </w:rPr>
        <w:t>pbo_</w:t>
      </w:r>
      <w:proofErr w:type="gramStart"/>
      <w:r w:rsidRPr="003623D9">
        <w:rPr>
          <w:rFonts w:asciiTheme="minorHAnsi" w:hAnsiTheme="minorHAnsi"/>
          <w:iCs/>
          <w:sz w:val="20"/>
          <w:szCs w:val="20"/>
        </w:rPr>
        <w:t>out</w:t>
      </w:r>
      <w:proofErr w:type="spellEnd"/>
      <w:r w:rsidRPr="003623D9">
        <w:rPr>
          <w:rFonts w:asciiTheme="minorHAnsi" w:hAnsiTheme="minorHAnsi"/>
          <w:iCs/>
          <w:sz w:val="20"/>
          <w:szCs w:val="20"/>
        </w:rPr>
        <w:t>(</w:t>
      </w:r>
      <w:proofErr w:type="gramEnd"/>
      <w:r w:rsidRPr="003623D9">
        <w:rPr>
          <w:rFonts w:asciiTheme="minorHAnsi" w:hAnsiTheme="minorHAnsi"/>
          <w:iCs/>
          <w:sz w:val="20"/>
          <w:szCs w:val="20"/>
        </w:rPr>
        <w:t xml:space="preserve">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120) &lt;= </w:t>
      </w:r>
      <w:proofErr w:type="spellStart"/>
      <w:r w:rsidRPr="003623D9">
        <w:rPr>
          <w:rFonts w:asciiTheme="minorHAnsi" w:hAnsiTheme="minorHAnsi"/>
          <w:iCs/>
          <w:sz w:val="20"/>
          <w:szCs w:val="20"/>
        </w:rPr>
        <w:t>pbo_in</w:t>
      </w:r>
      <w:proofErr w:type="spellEnd"/>
      <w:r w:rsidRPr="003623D9">
        <w:rPr>
          <w:rFonts w:asciiTheme="minorHAnsi" w:hAnsiTheme="minorHAnsi"/>
          <w:iCs/>
          <w:sz w:val="20"/>
          <w:szCs w:val="20"/>
        </w:rPr>
        <w:t xml:space="preserve"> (127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120);</w:t>
      </w:r>
    </w:p>
    <w:p w14:paraId="00944AC5" w14:textId="77777777" w:rsidR="00E06F80" w:rsidRPr="003623D9" w:rsidRDefault="00E06F80" w:rsidP="00E06F8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60217DCB" w14:textId="54051366" w:rsidR="00671CD4" w:rsidRPr="003623D9" w:rsidRDefault="00E06F80" w:rsidP="00E06F80">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3623D9">
        <w:rPr>
          <w:rFonts w:asciiTheme="minorHAnsi" w:hAnsiTheme="minorHAnsi"/>
          <w:iCs/>
          <w:sz w:val="20"/>
          <w:szCs w:val="20"/>
        </w:rPr>
        <w:t>END ARCHITECTURE;</w:t>
      </w:r>
    </w:p>
    <w:p w14:paraId="6BEADB9B" w14:textId="74347233" w:rsidR="00671CD4" w:rsidRPr="003623D9" w:rsidRDefault="00671CD4" w:rsidP="00671CD4">
      <w:pPr>
        <w:ind w:firstLine="0"/>
        <w:rPr>
          <w:sz w:val="22"/>
          <w:szCs w:val="22"/>
          <w:lang w:val="en-US" w:eastAsia="el-GR"/>
        </w:rPr>
      </w:pPr>
    </w:p>
    <w:p w14:paraId="05972AD7" w14:textId="701E1B5C" w:rsidR="00D554EA" w:rsidRPr="00C51036" w:rsidRDefault="003623D9" w:rsidP="00D554EA">
      <w:pPr>
        <w:ind w:firstLine="0"/>
        <w:rPr>
          <w:rFonts w:asciiTheme="minorHAnsi" w:hAnsiTheme="minorHAnsi" w:cstheme="minorHAnsi"/>
          <w:b/>
          <w:bCs/>
          <w:sz w:val="28"/>
          <w:szCs w:val="22"/>
        </w:rPr>
      </w:pPr>
      <w:r>
        <w:rPr>
          <w:rFonts w:asciiTheme="minorHAnsi" w:hAnsiTheme="minorHAnsi" w:cstheme="minorHAnsi"/>
          <w:b/>
          <w:bCs/>
          <w:sz w:val="28"/>
          <w:szCs w:val="22"/>
        </w:rPr>
        <w:t>AES_C1</w:t>
      </w:r>
    </w:p>
    <w:p w14:paraId="1B0E1061" w14:textId="1353262B" w:rsidR="00D554EA" w:rsidRPr="003623D9" w:rsidRDefault="00D554EA" w:rsidP="00671CD4">
      <w:pPr>
        <w:ind w:firstLine="0"/>
        <w:rPr>
          <w:sz w:val="22"/>
          <w:szCs w:val="22"/>
          <w:lang w:val="en-US" w:eastAsia="el-GR"/>
        </w:rPr>
      </w:pPr>
    </w:p>
    <w:p w14:paraId="77EBEB9A" w14:textId="77777777" w:rsidR="00D554EA" w:rsidRPr="003623D9" w:rsidRDefault="00D554EA" w:rsidP="00671CD4">
      <w:pPr>
        <w:ind w:firstLine="0"/>
        <w:rPr>
          <w:sz w:val="22"/>
          <w:szCs w:val="22"/>
          <w:lang w:val="en-US" w:eastAsia="el-GR"/>
        </w:rPr>
      </w:pPr>
    </w:p>
    <w:p w14:paraId="62E4B07E"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LIBRARY IEEE;</w:t>
      </w:r>
    </w:p>
    <w:p w14:paraId="7A53C469" w14:textId="4A057768"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USE IEEE.</w:t>
      </w:r>
      <w:r w:rsidR="005F1CAC">
        <w:rPr>
          <w:rFonts w:asciiTheme="minorHAnsi" w:hAnsiTheme="minorHAnsi"/>
          <w:iCs/>
          <w:sz w:val="20"/>
          <w:szCs w:val="20"/>
        </w:rPr>
        <w:t>std</w:t>
      </w:r>
      <w:r w:rsidRPr="003623D9">
        <w:rPr>
          <w:rFonts w:asciiTheme="minorHAnsi" w:hAnsiTheme="minorHAnsi"/>
          <w:iCs/>
          <w:sz w:val="20"/>
          <w:szCs w:val="20"/>
        </w:rPr>
        <w:t>_</w:t>
      </w:r>
      <w:r w:rsidR="005F1CAC">
        <w:rPr>
          <w:rFonts w:asciiTheme="minorHAnsi" w:hAnsiTheme="minorHAnsi"/>
          <w:iCs/>
          <w:sz w:val="20"/>
          <w:szCs w:val="20"/>
        </w:rPr>
        <w:t>logic</w:t>
      </w:r>
      <w:r w:rsidRPr="003623D9">
        <w:rPr>
          <w:rFonts w:asciiTheme="minorHAnsi" w:hAnsiTheme="minorHAnsi"/>
          <w:iCs/>
          <w:sz w:val="20"/>
          <w:szCs w:val="20"/>
        </w:rPr>
        <w:t>_1164.</w:t>
      </w:r>
      <w:r w:rsidR="005F1CAC">
        <w:rPr>
          <w:rFonts w:asciiTheme="minorHAnsi" w:hAnsiTheme="minorHAnsi"/>
          <w:iCs/>
          <w:sz w:val="20"/>
          <w:szCs w:val="20"/>
        </w:rPr>
        <w:t>all</w:t>
      </w:r>
      <w:r w:rsidRPr="003623D9">
        <w:rPr>
          <w:rFonts w:asciiTheme="minorHAnsi" w:hAnsiTheme="minorHAnsi"/>
          <w:iCs/>
          <w:sz w:val="20"/>
          <w:szCs w:val="20"/>
        </w:rPr>
        <w:t>;</w:t>
      </w:r>
    </w:p>
    <w:p w14:paraId="7AA2ECE6"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7671E07"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lastRenderedPageBreak/>
        <w:t>ENTITY AES_C1 IS</w:t>
      </w:r>
    </w:p>
    <w:p w14:paraId="29F7D0BB"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3623D9">
        <w:rPr>
          <w:rFonts w:asciiTheme="minorHAnsi" w:hAnsiTheme="minorHAnsi"/>
          <w:iCs/>
          <w:sz w:val="20"/>
          <w:szCs w:val="20"/>
        </w:rPr>
        <w:t>PORT(</w:t>
      </w:r>
      <w:proofErr w:type="gramEnd"/>
    </w:p>
    <w:p w14:paraId="230F55C6" w14:textId="00E9203E"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87419B">
        <w:rPr>
          <w:rFonts w:asciiTheme="minorHAnsi" w:hAnsiTheme="minorHAnsi"/>
          <w:iCs/>
          <w:sz w:val="20"/>
          <w:szCs w:val="20"/>
        </w:rPr>
        <w:t xml:space="preserve">      </w:t>
      </w:r>
      <w:r w:rsidRPr="003623D9">
        <w:rPr>
          <w:rFonts w:asciiTheme="minorHAnsi" w:hAnsiTheme="minorHAnsi"/>
          <w:iCs/>
          <w:sz w:val="20"/>
          <w:szCs w:val="20"/>
        </w:rPr>
        <w:t xml:space="preserve">  aes_c1_in: IN </w:t>
      </w:r>
      <w:proofErr w:type="spellStart"/>
      <w:r w:rsidRPr="003623D9">
        <w:rPr>
          <w:rFonts w:asciiTheme="minorHAnsi" w:hAnsiTheme="minorHAnsi"/>
          <w:iCs/>
          <w:sz w:val="20"/>
          <w:szCs w:val="20"/>
        </w:rPr>
        <w:t>std_logic_vector</w:t>
      </w:r>
      <w:proofErr w:type="spellEnd"/>
      <w:r w:rsidRPr="003623D9">
        <w:rPr>
          <w:rFonts w:asciiTheme="minorHAnsi" w:hAnsiTheme="minorHAnsi"/>
          <w:iCs/>
          <w:sz w:val="20"/>
          <w:szCs w:val="20"/>
        </w:rPr>
        <w:t xml:space="preserve"> (127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1E5A5D7B" w14:textId="20C42876"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87419B">
        <w:rPr>
          <w:rFonts w:asciiTheme="minorHAnsi" w:hAnsiTheme="minorHAnsi"/>
          <w:iCs/>
          <w:sz w:val="20"/>
          <w:szCs w:val="20"/>
        </w:rPr>
        <w:t xml:space="preserve">    </w:t>
      </w:r>
      <w:r w:rsidRPr="003623D9">
        <w:rPr>
          <w:rFonts w:asciiTheme="minorHAnsi" w:hAnsiTheme="minorHAnsi"/>
          <w:iCs/>
          <w:sz w:val="20"/>
          <w:szCs w:val="20"/>
        </w:rPr>
        <w:t xml:space="preserve">   c1: IN </w:t>
      </w:r>
      <w:proofErr w:type="spellStart"/>
      <w:r w:rsidRPr="003623D9">
        <w:rPr>
          <w:rFonts w:asciiTheme="minorHAnsi" w:hAnsiTheme="minorHAnsi"/>
          <w:iCs/>
          <w:sz w:val="20"/>
          <w:szCs w:val="20"/>
        </w:rPr>
        <w:t>std_logic_vector</w:t>
      </w:r>
      <w:proofErr w:type="spellEnd"/>
      <w:r w:rsidRPr="003623D9">
        <w:rPr>
          <w:rFonts w:asciiTheme="minorHAnsi" w:hAnsiTheme="minorHAnsi"/>
          <w:iCs/>
          <w:sz w:val="20"/>
          <w:szCs w:val="20"/>
        </w:rPr>
        <w:t xml:space="preserve"> (127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0BC0F547" w14:textId="31FCA2C9"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87419B">
        <w:rPr>
          <w:rFonts w:asciiTheme="minorHAnsi" w:hAnsiTheme="minorHAnsi"/>
          <w:iCs/>
          <w:sz w:val="20"/>
          <w:szCs w:val="20"/>
        </w:rPr>
        <w:t xml:space="preserve">    </w:t>
      </w:r>
      <w:r w:rsidRPr="003623D9">
        <w:rPr>
          <w:rFonts w:asciiTheme="minorHAnsi" w:hAnsiTheme="minorHAnsi"/>
          <w:iCs/>
          <w:sz w:val="20"/>
          <w:szCs w:val="20"/>
        </w:rPr>
        <w:t xml:space="preserve">  aes_c1_out: OUT </w:t>
      </w:r>
      <w:proofErr w:type="spellStart"/>
      <w:r w:rsidRPr="003623D9">
        <w:rPr>
          <w:rFonts w:asciiTheme="minorHAnsi" w:hAnsiTheme="minorHAnsi"/>
          <w:iCs/>
          <w:sz w:val="20"/>
          <w:szCs w:val="20"/>
        </w:rPr>
        <w:t>std_logic_vector</w:t>
      </w:r>
      <w:proofErr w:type="spellEnd"/>
      <w:r w:rsidRPr="003623D9">
        <w:rPr>
          <w:rFonts w:asciiTheme="minorHAnsi" w:hAnsiTheme="minorHAnsi"/>
          <w:iCs/>
          <w:sz w:val="20"/>
          <w:szCs w:val="20"/>
        </w:rPr>
        <w:t xml:space="preserve"> (127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048E641D" w14:textId="4A19723B"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87419B">
        <w:rPr>
          <w:rFonts w:asciiTheme="minorHAnsi" w:hAnsiTheme="minorHAnsi"/>
          <w:iCs/>
          <w:sz w:val="20"/>
          <w:szCs w:val="20"/>
        </w:rPr>
        <w:t xml:space="preserve">     </w:t>
      </w:r>
      <w:r w:rsidRPr="003623D9">
        <w:rPr>
          <w:rFonts w:asciiTheme="minorHAnsi" w:hAnsiTheme="minorHAnsi"/>
          <w:iCs/>
          <w:sz w:val="20"/>
          <w:szCs w:val="20"/>
        </w:rPr>
        <w:t xml:space="preserve">  );</w:t>
      </w:r>
    </w:p>
    <w:p w14:paraId="65A34C4E"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END ENTITY;</w:t>
      </w:r>
    </w:p>
    <w:p w14:paraId="44B326C6"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7E35CFD"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8730E54"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0F9A41A"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ARCHITECTURE Circuit OF AES_C1 IS</w:t>
      </w:r>
    </w:p>
    <w:p w14:paraId="14194F64"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A076FEB"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COMPONENT </w:t>
      </w:r>
      <w:proofErr w:type="spellStart"/>
      <w:r w:rsidRPr="003623D9">
        <w:rPr>
          <w:rFonts w:asciiTheme="minorHAnsi" w:hAnsiTheme="minorHAnsi"/>
          <w:iCs/>
          <w:sz w:val="20"/>
          <w:szCs w:val="20"/>
        </w:rPr>
        <w:t>SubBytes</w:t>
      </w:r>
      <w:proofErr w:type="spellEnd"/>
      <w:r w:rsidRPr="003623D9">
        <w:rPr>
          <w:rFonts w:asciiTheme="minorHAnsi" w:hAnsiTheme="minorHAnsi"/>
          <w:iCs/>
          <w:sz w:val="20"/>
          <w:szCs w:val="20"/>
        </w:rPr>
        <w:t xml:space="preserve"> IS</w:t>
      </w:r>
    </w:p>
    <w:p w14:paraId="7A5D53DF" w14:textId="2024A0C6"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3623D9">
        <w:rPr>
          <w:rFonts w:asciiTheme="minorHAnsi" w:hAnsiTheme="minorHAnsi"/>
          <w:iCs/>
          <w:sz w:val="20"/>
          <w:szCs w:val="20"/>
        </w:rPr>
        <w:t>P</w:t>
      </w:r>
      <w:r w:rsidR="00EB11D1">
        <w:rPr>
          <w:rFonts w:asciiTheme="minorHAnsi" w:hAnsiTheme="minorHAnsi"/>
          <w:iCs/>
          <w:sz w:val="20"/>
          <w:szCs w:val="20"/>
        </w:rPr>
        <w:t>ORT</w:t>
      </w:r>
      <w:r w:rsidRPr="003623D9">
        <w:rPr>
          <w:rFonts w:asciiTheme="minorHAnsi" w:hAnsiTheme="minorHAnsi"/>
          <w:iCs/>
          <w:sz w:val="20"/>
          <w:szCs w:val="20"/>
        </w:rPr>
        <w:t>(</w:t>
      </w:r>
      <w:proofErr w:type="gramEnd"/>
    </w:p>
    <w:p w14:paraId="6967997B" w14:textId="00E0B8CC"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8F14AC">
        <w:rPr>
          <w:rFonts w:asciiTheme="minorHAnsi" w:hAnsiTheme="minorHAnsi"/>
          <w:iCs/>
          <w:sz w:val="20"/>
          <w:szCs w:val="20"/>
        </w:rPr>
        <w:t xml:space="preserve">      </w:t>
      </w:r>
      <w:r w:rsidRPr="003623D9">
        <w:rPr>
          <w:rFonts w:asciiTheme="minorHAnsi" w:hAnsiTheme="minorHAnsi"/>
          <w:iCs/>
          <w:sz w:val="20"/>
          <w:szCs w:val="20"/>
        </w:rPr>
        <w:t xml:space="preserve">   </w:t>
      </w:r>
      <w:proofErr w:type="spellStart"/>
      <w:r w:rsidRPr="003623D9">
        <w:rPr>
          <w:rFonts w:asciiTheme="minorHAnsi" w:hAnsiTheme="minorHAnsi"/>
          <w:iCs/>
          <w:sz w:val="20"/>
          <w:szCs w:val="20"/>
        </w:rPr>
        <w:t>sub_bytes_in</w:t>
      </w:r>
      <w:proofErr w:type="spellEnd"/>
      <w:r w:rsidRPr="003623D9">
        <w:rPr>
          <w:rFonts w:asciiTheme="minorHAnsi" w:hAnsiTheme="minorHAnsi"/>
          <w:iCs/>
          <w:sz w:val="20"/>
          <w:szCs w:val="20"/>
        </w:rPr>
        <w:t xml:space="preserve">: IN </w:t>
      </w:r>
      <w:proofErr w:type="spellStart"/>
      <w:r w:rsidRPr="003623D9">
        <w:rPr>
          <w:rFonts w:asciiTheme="minorHAnsi" w:hAnsiTheme="minorHAnsi"/>
          <w:iCs/>
          <w:sz w:val="20"/>
          <w:szCs w:val="20"/>
        </w:rPr>
        <w:t>std_logic_vector</w:t>
      </w:r>
      <w:proofErr w:type="spellEnd"/>
      <w:r w:rsidRPr="003623D9">
        <w:rPr>
          <w:rFonts w:asciiTheme="minorHAnsi" w:hAnsiTheme="minorHAnsi"/>
          <w:iCs/>
          <w:sz w:val="20"/>
          <w:szCs w:val="20"/>
        </w:rPr>
        <w:t xml:space="preserve"> (127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4677ED1C" w14:textId="04482CC2"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8F14AC">
        <w:rPr>
          <w:rFonts w:asciiTheme="minorHAnsi" w:hAnsiTheme="minorHAnsi"/>
          <w:iCs/>
          <w:sz w:val="20"/>
          <w:szCs w:val="20"/>
        </w:rPr>
        <w:t xml:space="preserve">      </w:t>
      </w:r>
      <w:r w:rsidRPr="003623D9">
        <w:rPr>
          <w:rFonts w:asciiTheme="minorHAnsi" w:hAnsiTheme="minorHAnsi"/>
          <w:iCs/>
          <w:sz w:val="20"/>
          <w:szCs w:val="20"/>
        </w:rPr>
        <w:t xml:space="preserve">   </w:t>
      </w:r>
      <w:proofErr w:type="spellStart"/>
      <w:r w:rsidRPr="003623D9">
        <w:rPr>
          <w:rFonts w:asciiTheme="minorHAnsi" w:hAnsiTheme="minorHAnsi"/>
          <w:iCs/>
          <w:sz w:val="20"/>
          <w:szCs w:val="20"/>
        </w:rPr>
        <w:t>sub_bytes_out</w:t>
      </w:r>
      <w:proofErr w:type="spellEnd"/>
      <w:r w:rsidRPr="003623D9">
        <w:rPr>
          <w:rFonts w:asciiTheme="minorHAnsi" w:hAnsiTheme="minorHAnsi"/>
          <w:iCs/>
          <w:sz w:val="20"/>
          <w:szCs w:val="20"/>
        </w:rPr>
        <w:t xml:space="preserve">: OUT </w:t>
      </w:r>
      <w:proofErr w:type="spellStart"/>
      <w:r w:rsidRPr="003623D9">
        <w:rPr>
          <w:rFonts w:asciiTheme="minorHAnsi" w:hAnsiTheme="minorHAnsi"/>
          <w:iCs/>
          <w:sz w:val="20"/>
          <w:szCs w:val="20"/>
        </w:rPr>
        <w:t>std_logic_vector</w:t>
      </w:r>
      <w:proofErr w:type="spellEnd"/>
      <w:r w:rsidRPr="003623D9">
        <w:rPr>
          <w:rFonts w:asciiTheme="minorHAnsi" w:hAnsiTheme="minorHAnsi"/>
          <w:iCs/>
          <w:sz w:val="20"/>
          <w:szCs w:val="20"/>
        </w:rPr>
        <w:t xml:space="preserve"> (127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01D01475" w14:textId="1D0A9ACC"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C7057F">
        <w:rPr>
          <w:rFonts w:asciiTheme="minorHAnsi" w:hAnsiTheme="minorHAnsi"/>
          <w:iCs/>
          <w:sz w:val="20"/>
          <w:szCs w:val="20"/>
        </w:rPr>
        <w:t xml:space="preserve">     </w:t>
      </w:r>
      <w:r w:rsidRPr="003623D9">
        <w:rPr>
          <w:rFonts w:asciiTheme="minorHAnsi" w:hAnsiTheme="minorHAnsi"/>
          <w:iCs/>
          <w:sz w:val="20"/>
          <w:szCs w:val="20"/>
        </w:rPr>
        <w:t xml:space="preserve">   );</w:t>
      </w:r>
    </w:p>
    <w:p w14:paraId="26AD7258"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END COMPONENT;</w:t>
      </w:r>
    </w:p>
    <w:p w14:paraId="67086965"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8C026DA"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COMPONENT </w:t>
      </w:r>
      <w:proofErr w:type="spellStart"/>
      <w:r w:rsidRPr="003623D9">
        <w:rPr>
          <w:rFonts w:asciiTheme="minorHAnsi" w:hAnsiTheme="minorHAnsi"/>
          <w:iCs/>
          <w:sz w:val="20"/>
          <w:szCs w:val="20"/>
        </w:rPr>
        <w:t>ShiftRows</w:t>
      </w:r>
      <w:proofErr w:type="spellEnd"/>
      <w:r w:rsidRPr="003623D9">
        <w:rPr>
          <w:rFonts w:asciiTheme="minorHAnsi" w:hAnsiTheme="minorHAnsi"/>
          <w:iCs/>
          <w:sz w:val="20"/>
          <w:szCs w:val="20"/>
        </w:rPr>
        <w:t xml:space="preserve"> IS</w:t>
      </w:r>
    </w:p>
    <w:p w14:paraId="0E9F46E6"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3623D9">
        <w:rPr>
          <w:rFonts w:asciiTheme="minorHAnsi" w:hAnsiTheme="minorHAnsi"/>
          <w:iCs/>
          <w:sz w:val="20"/>
          <w:szCs w:val="20"/>
        </w:rPr>
        <w:t>PORT(</w:t>
      </w:r>
      <w:proofErr w:type="gramEnd"/>
    </w:p>
    <w:p w14:paraId="0F6FA6E5" w14:textId="4D715A63"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EC3970">
        <w:rPr>
          <w:rFonts w:asciiTheme="minorHAnsi" w:hAnsiTheme="minorHAnsi"/>
          <w:iCs/>
          <w:sz w:val="20"/>
          <w:szCs w:val="20"/>
        </w:rPr>
        <w:t xml:space="preserve">      </w:t>
      </w:r>
      <w:r w:rsidRPr="003623D9">
        <w:rPr>
          <w:rFonts w:asciiTheme="minorHAnsi" w:hAnsiTheme="minorHAnsi"/>
          <w:iCs/>
          <w:sz w:val="20"/>
          <w:szCs w:val="20"/>
        </w:rPr>
        <w:t xml:space="preserve">   </w:t>
      </w:r>
      <w:proofErr w:type="spellStart"/>
      <w:r w:rsidRPr="003623D9">
        <w:rPr>
          <w:rFonts w:asciiTheme="minorHAnsi" w:hAnsiTheme="minorHAnsi"/>
          <w:iCs/>
          <w:sz w:val="20"/>
          <w:szCs w:val="20"/>
        </w:rPr>
        <w:t>shift_rows_in</w:t>
      </w:r>
      <w:proofErr w:type="spellEnd"/>
      <w:r w:rsidRPr="003623D9">
        <w:rPr>
          <w:rFonts w:asciiTheme="minorHAnsi" w:hAnsiTheme="minorHAnsi"/>
          <w:iCs/>
          <w:sz w:val="20"/>
          <w:szCs w:val="20"/>
        </w:rPr>
        <w:t xml:space="preserve">: IN </w:t>
      </w:r>
      <w:proofErr w:type="spellStart"/>
      <w:r w:rsidRPr="003623D9">
        <w:rPr>
          <w:rFonts w:asciiTheme="minorHAnsi" w:hAnsiTheme="minorHAnsi"/>
          <w:iCs/>
          <w:sz w:val="20"/>
          <w:szCs w:val="20"/>
        </w:rPr>
        <w:t>std_logic_vector</w:t>
      </w:r>
      <w:proofErr w:type="spellEnd"/>
      <w:r w:rsidRPr="003623D9">
        <w:rPr>
          <w:rFonts w:asciiTheme="minorHAnsi" w:hAnsiTheme="minorHAnsi"/>
          <w:iCs/>
          <w:sz w:val="20"/>
          <w:szCs w:val="20"/>
        </w:rPr>
        <w:t xml:space="preserve"> (127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496261A7" w14:textId="3C00C92F" w:rsidR="003623D9" w:rsidRPr="003623D9" w:rsidRDefault="00EC3970"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Pr>
          <w:rFonts w:asciiTheme="minorHAnsi" w:hAnsiTheme="minorHAnsi"/>
          <w:iCs/>
          <w:sz w:val="20"/>
          <w:szCs w:val="20"/>
        </w:rPr>
        <w:t xml:space="preserve">      </w:t>
      </w:r>
      <w:r w:rsidR="003623D9" w:rsidRPr="003623D9">
        <w:rPr>
          <w:rFonts w:asciiTheme="minorHAnsi" w:hAnsiTheme="minorHAnsi"/>
          <w:iCs/>
          <w:sz w:val="20"/>
          <w:szCs w:val="20"/>
        </w:rPr>
        <w:t xml:space="preserve">     </w:t>
      </w:r>
      <w:proofErr w:type="spellStart"/>
      <w:r w:rsidR="003623D9" w:rsidRPr="003623D9">
        <w:rPr>
          <w:rFonts w:asciiTheme="minorHAnsi" w:hAnsiTheme="minorHAnsi"/>
          <w:iCs/>
          <w:sz w:val="20"/>
          <w:szCs w:val="20"/>
        </w:rPr>
        <w:t>shift_rows_out</w:t>
      </w:r>
      <w:proofErr w:type="spellEnd"/>
      <w:r w:rsidR="003623D9" w:rsidRPr="003623D9">
        <w:rPr>
          <w:rFonts w:asciiTheme="minorHAnsi" w:hAnsiTheme="minorHAnsi"/>
          <w:iCs/>
          <w:sz w:val="20"/>
          <w:szCs w:val="20"/>
        </w:rPr>
        <w:t xml:space="preserve">: OUT </w:t>
      </w:r>
      <w:proofErr w:type="spellStart"/>
      <w:r w:rsidR="003623D9" w:rsidRPr="003623D9">
        <w:rPr>
          <w:rFonts w:asciiTheme="minorHAnsi" w:hAnsiTheme="minorHAnsi"/>
          <w:iCs/>
          <w:sz w:val="20"/>
          <w:szCs w:val="20"/>
        </w:rPr>
        <w:t>std_logic_vector</w:t>
      </w:r>
      <w:proofErr w:type="spellEnd"/>
      <w:r w:rsidR="003623D9" w:rsidRPr="003623D9">
        <w:rPr>
          <w:rFonts w:asciiTheme="minorHAnsi" w:hAnsiTheme="minorHAnsi"/>
          <w:iCs/>
          <w:sz w:val="20"/>
          <w:szCs w:val="20"/>
        </w:rPr>
        <w:t xml:space="preserve"> (127 </w:t>
      </w:r>
      <w:proofErr w:type="spellStart"/>
      <w:r w:rsidR="003623D9" w:rsidRPr="003623D9">
        <w:rPr>
          <w:rFonts w:asciiTheme="minorHAnsi" w:hAnsiTheme="minorHAnsi"/>
          <w:iCs/>
          <w:sz w:val="20"/>
          <w:szCs w:val="20"/>
        </w:rPr>
        <w:t>downto</w:t>
      </w:r>
      <w:proofErr w:type="spellEnd"/>
      <w:r w:rsidR="003623D9" w:rsidRPr="003623D9">
        <w:rPr>
          <w:rFonts w:asciiTheme="minorHAnsi" w:hAnsiTheme="minorHAnsi"/>
          <w:iCs/>
          <w:sz w:val="20"/>
          <w:szCs w:val="20"/>
        </w:rPr>
        <w:t xml:space="preserve"> 0)</w:t>
      </w:r>
    </w:p>
    <w:p w14:paraId="5E4921ED" w14:textId="0D51C140"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EC3970">
        <w:rPr>
          <w:rFonts w:asciiTheme="minorHAnsi" w:hAnsiTheme="minorHAnsi"/>
          <w:iCs/>
          <w:sz w:val="20"/>
          <w:szCs w:val="20"/>
        </w:rPr>
        <w:t xml:space="preserve">     </w:t>
      </w:r>
      <w:r w:rsidRPr="003623D9">
        <w:rPr>
          <w:rFonts w:asciiTheme="minorHAnsi" w:hAnsiTheme="minorHAnsi"/>
          <w:iCs/>
          <w:sz w:val="20"/>
          <w:szCs w:val="20"/>
        </w:rPr>
        <w:t xml:space="preserve">    );</w:t>
      </w:r>
    </w:p>
    <w:p w14:paraId="36A76E45"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END COMPONENT;</w:t>
      </w:r>
    </w:p>
    <w:p w14:paraId="503E197E"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964DB19"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COMPONENT </w:t>
      </w:r>
      <w:proofErr w:type="spellStart"/>
      <w:r w:rsidRPr="003623D9">
        <w:rPr>
          <w:rFonts w:asciiTheme="minorHAnsi" w:hAnsiTheme="minorHAnsi"/>
          <w:iCs/>
          <w:sz w:val="20"/>
          <w:szCs w:val="20"/>
        </w:rPr>
        <w:t>MixColumns</w:t>
      </w:r>
      <w:proofErr w:type="spellEnd"/>
      <w:r w:rsidRPr="003623D9">
        <w:rPr>
          <w:rFonts w:asciiTheme="minorHAnsi" w:hAnsiTheme="minorHAnsi"/>
          <w:iCs/>
          <w:sz w:val="20"/>
          <w:szCs w:val="20"/>
        </w:rPr>
        <w:t xml:space="preserve"> IS</w:t>
      </w:r>
    </w:p>
    <w:p w14:paraId="2D36569A"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3623D9">
        <w:rPr>
          <w:rFonts w:asciiTheme="minorHAnsi" w:hAnsiTheme="minorHAnsi"/>
          <w:iCs/>
          <w:sz w:val="20"/>
          <w:szCs w:val="20"/>
        </w:rPr>
        <w:t>PORT(</w:t>
      </w:r>
      <w:proofErr w:type="gramEnd"/>
    </w:p>
    <w:p w14:paraId="18A529FD" w14:textId="56554D60"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EC3970">
        <w:rPr>
          <w:rFonts w:asciiTheme="minorHAnsi" w:hAnsiTheme="minorHAnsi"/>
          <w:iCs/>
          <w:sz w:val="20"/>
          <w:szCs w:val="20"/>
        </w:rPr>
        <w:t xml:space="preserve">       </w:t>
      </w:r>
      <w:r w:rsidRPr="003623D9">
        <w:rPr>
          <w:rFonts w:asciiTheme="minorHAnsi" w:hAnsiTheme="minorHAnsi"/>
          <w:iCs/>
          <w:sz w:val="20"/>
          <w:szCs w:val="20"/>
        </w:rPr>
        <w:t xml:space="preserve"> </w:t>
      </w:r>
      <w:proofErr w:type="spellStart"/>
      <w:r w:rsidRPr="003623D9">
        <w:rPr>
          <w:rFonts w:asciiTheme="minorHAnsi" w:hAnsiTheme="minorHAnsi"/>
          <w:iCs/>
          <w:sz w:val="20"/>
          <w:szCs w:val="20"/>
        </w:rPr>
        <w:t>mix_columns_in</w:t>
      </w:r>
      <w:proofErr w:type="spellEnd"/>
      <w:r w:rsidRPr="003623D9">
        <w:rPr>
          <w:rFonts w:asciiTheme="minorHAnsi" w:hAnsiTheme="minorHAnsi"/>
          <w:iCs/>
          <w:sz w:val="20"/>
          <w:szCs w:val="20"/>
        </w:rPr>
        <w:t xml:space="preserve">: IN </w:t>
      </w:r>
      <w:proofErr w:type="spellStart"/>
      <w:r w:rsidRPr="003623D9">
        <w:rPr>
          <w:rFonts w:asciiTheme="minorHAnsi" w:hAnsiTheme="minorHAnsi"/>
          <w:iCs/>
          <w:sz w:val="20"/>
          <w:szCs w:val="20"/>
        </w:rPr>
        <w:t>std_logic_vector</w:t>
      </w:r>
      <w:proofErr w:type="spellEnd"/>
      <w:r w:rsidRPr="003623D9">
        <w:rPr>
          <w:rFonts w:asciiTheme="minorHAnsi" w:hAnsiTheme="minorHAnsi"/>
          <w:iCs/>
          <w:sz w:val="20"/>
          <w:szCs w:val="20"/>
        </w:rPr>
        <w:t xml:space="preserve"> (127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134892CC" w14:textId="2186375D"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EC3970">
        <w:rPr>
          <w:rFonts w:asciiTheme="minorHAnsi" w:hAnsiTheme="minorHAnsi"/>
          <w:iCs/>
          <w:sz w:val="20"/>
          <w:szCs w:val="20"/>
        </w:rPr>
        <w:t xml:space="preserve">       </w:t>
      </w:r>
      <w:proofErr w:type="spellStart"/>
      <w:r w:rsidRPr="003623D9">
        <w:rPr>
          <w:rFonts w:asciiTheme="minorHAnsi" w:hAnsiTheme="minorHAnsi"/>
          <w:iCs/>
          <w:sz w:val="20"/>
          <w:szCs w:val="20"/>
        </w:rPr>
        <w:t>mix_columns_out</w:t>
      </w:r>
      <w:proofErr w:type="spellEnd"/>
      <w:r w:rsidRPr="003623D9">
        <w:rPr>
          <w:rFonts w:asciiTheme="minorHAnsi" w:hAnsiTheme="minorHAnsi"/>
          <w:iCs/>
          <w:sz w:val="20"/>
          <w:szCs w:val="20"/>
        </w:rPr>
        <w:t xml:space="preserve">: OUT </w:t>
      </w:r>
      <w:proofErr w:type="spellStart"/>
      <w:r w:rsidRPr="003623D9">
        <w:rPr>
          <w:rFonts w:asciiTheme="minorHAnsi" w:hAnsiTheme="minorHAnsi"/>
          <w:iCs/>
          <w:sz w:val="20"/>
          <w:szCs w:val="20"/>
        </w:rPr>
        <w:t>std_logic_vector</w:t>
      </w:r>
      <w:proofErr w:type="spellEnd"/>
      <w:r w:rsidRPr="003623D9">
        <w:rPr>
          <w:rFonts w:asciiTheme="minorHAnsi" w:hAnsiTheme="minorHAnsi"/>
          <w:iCs/>
          <w:sz w:val="20"/>
          <w:szCs w:val="20"/>
        </w:rPr>
        <w:t xml:space="preserve"> (127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62346550" w14:textId="3CF3216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    </w:t>
      </w:r>
      <w:r w:rsidR="00EC3970">
        <w:rPr>
          <w:rFonts w:asciiTheme="minorHAnsi" w:hAnsiTheme="minorHAnsi"/>
          <w:iCs/>
          <w:sz w:val="20"/>
          <w:szCs w:val="20"/>
        </w:rPr>
        <w:t xml:space="preserve">      </w:t>
      </w:r>
      <w:r w:rsidRPr="003623D9">
        <w:rPr>
          <w:rFonts w:asciiTheme="minorHAnsi" w:hAnsiTheme="minorHAnsi"/>
          <w:iCs/>
          <w:sz w:val="20"/>
          <w:szCs w:val="20"/>
        </w:rPr>
        <w:t>);</w:t>
      </w:r>
    </w:p>
    <w:p w14:paraId="0F1F99AA"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END COMPONENT;</w:t>
      </w:r>
    </w:p>
    <w:p w14:paraId="4A56BBF0"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C74D454"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SIGNAL </w:t>
      </w:r>
      <w:proofErr w:type="spellStart"/>
      <w:r w:rsidRPr="003623D9">
        <w:rPr>
          <w:rFonts w:asciiTheme="minorHAnsi" w:hAnsiTheme="minorHAnsi"/>
          <w:iCs/>
          <w:sz w:val="20"/>
          <w:szCs w:val="20"/>
        </w:rPr>
        <w:t>SubBytes_</w:t>
      </w:r>
      <w:proofErr w:type="gramStart"/>
      <w:r w:rsidRPr="003623D9">
        <w:rPr>
          <w:rFonts w:asciiTheme="minorHAnsi" w:hAnsiTheme="minorHAnsi"/>
          <w:iCs/>
          <w:sz w:val="20"/>
          <w:szCs w:val="20"/>
        </w:rPr>
        <w:t>ShiftRows,ShiftRows</w:t>
      </w:r>
      <w:proofErr w:type="gramEnd"/>
      <w:r w:rsidRPr="003623D9">
        <w:rPr>
          <w:rFonts w:asciiTheme="minorHAnsi" w:hAnsiTheme="minorHAnsi"/>
          <w:iCs/>
          <w:sz w:val="20"/>
          <w:szCs w:val="20"/>
        </w:rPr>
        <w:t>_MixColumns,MixColumns_Out</w:t>
      </w:r>
      <w:proofErr w:type="spellEnd"/>
      <w:r w:rsidRPr="003623D9">
        <w:rPr>
          <w:rFonts w:asciiTheme="minorHAnsi" w:hAnsiTheme="minorHAnsi"/>
          <w:iCs/>
          <w:sz w:val="20"/>
          <w:szCs w:val="20"/>
        </w:rPr>
        <w:t xml:space="preserve">: </w:t>
      </w:r>
      <w:proofErr w:type="spellStart"/>
      <w:r w:rsidRPr="003623D9">
        <w:rPr>
          <w:rFonts w:asciiTheme="minorHAnsi" w:hAnsiTheme="minorHAnsi"/>
          <w:iCs/>
          <w:sz w:val="20"/>
          <w:szCs w:val="20"/>
        </w:rPr>
        <w:t>std_logic_vector</w:t>
      </w:r>
      <w:proofErr w:type="spellEnd"/>
      <w:r w:rsidRPr="003623D9">
        <w:rPr>
          <w:rFonts w:asciiTheme="minorHAnsi" w:hAnsiTheme="minorHAnsi"/>
          <w:iCs/>
          <w:sz w:val="20"/>
          <w:szCs w:val="20"/>
        </w:rPr>
        <w:t xml:space="preserve">(127 </w:t>
      </w:r>
      <w:proofErr w:type="spellStart"/>
      <w:r w:rsidRPr="003623D9">
        <w:rPr>
          <w:rFonts w:asciiTheme="minorHAnsi" w:hAnsiTheme="minorHAnsi"/>
          <w:iCs/>
          <w:sz w:val="20"/>
          <w:szCs w:val="20"/>
        </w:rPr>
        <w:t>downto</w:t>
      </w:r>
      <w:proofErr w:type="spellEnd"/>
      <w:r w:rsidRPr="003623D9">
        <w:rPr>
          <w:rFonts w:asciiTheme="minorHAnsi" w:hAnsiTheme="minorHAnsi"/>
          <w:iCs/>
          <w:sz w:val="20"/>
          <w:szCs w:val="20"/>
        </w:rPr>
        <w:t xml:space="preserve"> 0);</w:t>
      </w:r>
    </w:p>
    <w:p w14:paraId="29029B2B"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BEGIN</w:t>
      </w:r>
    </w:p>
    <w:p w14:paraId="640795D0"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120B3A8F"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SubBytes0: </w:t>
      </w:r>
      <w:proofErr w:type="spellStart"/>
      <w:r w:rsidRPr="003623D9">
        <w:rPr>
          <w:rFonts w:asciiTheme="minorHAnsi" w:hAnsiTheme="minorHAnsi"/>
          <w:iCs/>
          <w:sz w:val="20"/>
          <w:szCs w:val="20"/>
        </w:rPr>
        <w:t>SubBytes</w:t>
      </w:r>
      <w:proofErr w:type="spellEnd"/>
      <w:r w:rsidRPr="003623D9">
        <w:rPr>
          <w:rFonts w:asciiTheme="minorHAnsi" w:hAnsiTheme="minorHAnsi"/>
          <w:iCs/>
          <w:sz w:val="20"/>
          <w:szCs w:val="20"/>
        </w:rPr>
        <w:t xml:space="preserve"> PORT MAP (</w:t>
      </w:r>
      <w:proofErr w:type="spellStart"/>
      <w:r w:rsidRPr="003623D9">
        <w:rPr>
          <w:rFonts w:asciiTheme="minorHAnsi" w:hAnsiTheme="minorHAnsi"/>
          <w:iCs/>
          <w:sz w:val="20"/>
          <w:szCs w:val="20"/>
        </w:rPr>
        <w:t>sub_bytes_in</w:t>
      </w:r>
      <w:proofErr w:type="spellEnd"/>
      <w:r w:rsidRPr="003623D9">
        <w:rPr>
          <w:rFonts w:asciiTheme="minorHAnsi" w:hAnsiTheme="minorHAnsi"/>
          <w:iCs/>
          <w:sz w:val="20"/>
          <w:szCs w:val="20"/>
        </w:rPr>
        <w:t xml:space="preserve"> =&gt; aes_c1_in, </w:t>
      </w:r>
      <w:proofErr w:type="spellStart"/>
      <w:r w:rsidRPr="003623D9">
        <w:rPr>
          <w:rFonts w:asciiTheme="minorHAnsi" w:hAnsiTheme="minorHAnsi"/>
          <w:iCs/>
          <w:sz w:val="20"/>
          <w:szCs w:val="20"/>
        </w:rPr>
        <w:t>sub_bytes_out</w:t>
      </w:r>
      <w:proofErr w:type="spellEnd"/>
      <w:r w:rsidRPr="003623D9">
        <w:rPr>
          <w:rFonts w:asciiTheme="minorHAnsi" w:hAnsiTheme="minorHAnsi"/>
          <w:iCs/>
          <w:sz w:val="20"/>
          <w:szCs w:val="20"/>
        </w:rPr>
        <w:t xml:space="preserve">=&gt; </w:t>
      </w:r>
      <w:proofErr w:type="spellStart"/>
      <w:r w:rsidRPr="003623D9">
        <w:rPr>
          <w:rFonts w:asciiTheme="minorHAnsi" w:hAnsiTheme="minorHAnsi"/>
          <w:iCs/>
          <w:sz w:val="20"/>
          <w:szCs w:val="20"/>
        </w:rPr>
        <w:t>SubBytes_ShiftRows</w:t>
      </w:r>
      <w:proofErr w:type="spellEnd"/>
      <w:r w:rsidRPr="003623D9">
        <w:rPr>
          <w:rFonts w:asciiTheme="minorHAnsi" w:hAnsiTheme="minorHAnsi"/>
          <w:iCs/>
          <w:sz w:val="20"/>
          <w:szCs w:val="20"/>
        </w:rPr>
        <w:t>);</w:t>
      </w:r>
    </w:p>
    <w:p w14:paraId="53D24C4D"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ShiftRows0: </w:t>
      </w:r>
      <w:proofErr w:type="spellStart"/>
      <w:r w:rsidRPr="003623D9">
        <w:rPr>
          <w:rFonts w:asciiTheme="minorHAnsi" w:hAnsiTheme="minorHAnsi"/>
          <w:iCs/>
          <w:sz w:val="20"/>
          <w:szCs w:val="20"/>
        </w:rPr>
        <w:t>ShiftRows</w:t>
      </w:r>
      <w:proofErr w:type="spellEnd"/>
      <w:r w:rsidRPr="003623D9">
        <w:rPr>
          <w:rFonts w:asciiTheme="minorHAnsi" w:hAnsiTheme="minorHAnsi"/>
          <w:iCs/>
          <w:sz w:val="20"/>
          <w:szCs w:val="20"/>
        </w:rPr>
        <w:t xml:space="preserve"> PORT </w:t>
      </w:r>
      <w:proofErr w:type="gramStart"/>
      <w:r w:rsidRPr="003623D9">
        <w:rPr>
          <w:rFonts w:asciiTheme="minorHAnsi" w:hAnsiTheme="minorHAnsi"/>
          <w:iCs/>
          <w:sz w:val="20"/>
          <w:szCs w:val="20"/>
        </w:rPr>
        <w:t>MAP(</w:t>
      </w:r>
      <w:proofErr w:type="spellStart"/>
      <w:proofErr w:type="gramEnd"/>
      <w:r w:rsidRPr="003623D9">
        <w:rPr>
          <w:rFonts w:asciiTheme="minorHAnsi" w:hAnsiTheme="minorHAnsi"/>
          <w:iCs/>
          <w:sz w:val="20"/>
          <w:szCs w:val="20"/>
        </w:rPr>
        <w:t>shift_rows_in</w:t>
      </w:r>
      <w:proofErr w:type="spellEnd"/>
      <w:r w:rsidRPr="003623D9">
        <w:rPr>
          <w:rFonts w:asciiTheme="minorHAnsi" w:hAnsiTheme="minorHAnsi"/>
          <w:iCs/>
          <w:sz w:val="20"/>
          <w:szCs w:val="20"/>
        </w:rPr>
        <w:t xml:space="preserve"> =&gt; </w:t>
      </w:r>
      <w:proofErr w:type="spellStart"/>
      <w:r w:rsidRPr="003623D9">
        <w:rPr>
          <w:rFonts w:asciiTheme="minorHAnsi" w:hAnsiTheme="minorHAnsi"/>
          <w:iCs/>
          <w:sz w:val="20"/>
          <w:szCs w:val="20"/>
        </w:rPr>
        <w:t>SubBytes_ShiftRows,shift_rows_out</w:t>
      </w:r>
      <w:proofErr w:type="spellEnd"/>
      <w:r w:rsidRPr="003623D9">
        <w:rPr>
          <w:rFonts w:asciiTheme="minorHAnsi" w:hAnsiTheme="minorHAnsi"/>
          <w:iCs/>
          <w:sz w:val="20"/>
          <w:szCs w:val="20"/>
        </w:rPr>
        <w:t xml:space="preserve"> =&gt; </w:t>
      </w:r>
      <w:proofErr w:type="spellStart"/>
      <w:r w:rsidRPr="003623D9">
        <w:rPr>
          <w:rFonts w:asciiTheme="minorHAnsi" w:hAnsiTheme="minorHAnsi"/>
          <w:iCs/>
          <w:sz w:val="20"/>
          <w:szCs w:val="20"/>
        </w:rPr>
        <w:t>ShiftRows_MixColumns</w:t>
      </w:r>
      <w:proofErr w:type="spellEnd"/>
      <w:r w:rsidRPr="003623D9">
        <w:rPr>
          <w:rFonts w:asciiTheme="minorHAnsi" w:hAnsiTheme="minorHAnsi"/>
          <w:iCs/>
          <w:sz w:val="20"/>
          <w:szCs w:val="20"/>
        </w:rPr>
        <w:t>);</w:t>
      </w:r>
    </w:p>
    <w:p w14:paraId="45C60355"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MixColumns0: </w:t>
      </w:r>
      <w:proofErr w:type="spellStart"/>
      <w:r w:rsidRPr="003623D9">
        <w:rPr>
          <w:rFonts w:asciiTheme="minorHAnsi" w:hAnsiTheme="minorHAnsi"/>
          <w:iCs/>
          <w:sz w:val="20"/>
          <w:szCs w:val="20"/>
        </w:rPr>
        <w:t>MixColumns</w:t>
      </w:r>
      <w:proofErr w:type="spellEnd"/>
      <w:r w:rsidRPr="003623D9">
        <w:rPr>
          <w:rFonts w:asciiTheme="minorHAnsi" w:hAnsiTheme="minorHAnsi"/>
          <w:iCs/>
          <w:sz w:val="20"/>
          <w:szCs w:val="20"/>
        </w:rPr>
        <w:t xml:space="preserve"> PORT MAP (</w:t>
      </w:r>
      <w:proofErr w:type="spellStart"/>
      <w:r w:rsidRPr="003623D9">
        <w:rPr>
          <w:rFonts w:asciiTheme="minorHAnsi" w:hAnsiTheme="minorHAnsi"/>
          <w:iCs/>
          <w:sz w:val="20"/>
          <w:szCs w:val="20"/>
        </w:rPr>
        <w:t>mix_columns_in</w:t>
      </w:r>
      <w:proofErr w:type="spellEnd"/>
      <w:r w:rsidRPr="003623D9">
        <w:rPr>
          <w:rFonts w:asciiTheme="minorHAnsi" w:hAnsiTheme="minorHAnsi"/>
          <w:iCs/>
          <w:sz w:val="20"/>
          <w:szCs w:val="20"/>
        </w:rPr>
        <w:t xml:space="preserve"> =&gt; </w:t>
      </w:r>
      <w:proofErr w:type="spellStart"/>
      <w:r w:rsidRPr="003623D9">
        <w:rPr>
          <w:rFonts w:asciiTheme="minorHAnsi" w:hAnsiTheme="minorHAnsi"/>
          <w:iCs/>
          <w:sz w:val="20"/>
          <w:szCs w:val="20"/>
        </w:rPr>
        <w:t>ShiftRows_</w:t>
      </w:r>
      <w:proofErr w:type="gramStart"/>
      <w:r w:rsidRPr="003623D9">
        <w:rPr>
          <w:rFonts w:asciiTheme="minorHAnsi" w:hAnsiTheme="minorHAnsi"/>
          <w:iCs/>
          <w:sz w:val="20"/>
          <w:szCs w:val="20"/>
        </w:rPr>
        <w:t>MixColumns,mix</w:t>
      </w:r>
      <w:proofErr w:type="gramEnd"/>
      <w:r w:rsidRPr="003623D9">
        <w:rPr>
          <w:rFonts w:asciiTheme="minorHAnsi" w:hAnsiTheme="minorHAnsi"/>
          <w:iCs/>
          <w:sz w:val="20"/>
          <w:szCs w:val="20"/>
        </w:rPr>
        <w:t>_columns_out</w:t>
      </w:r>
      <w:proofErr w:type="spellEnd"/>
      <w:r w:rsidRPr="003623D9">
        <w:rPr>
          <w:rFonts w:asciiTheme="minorHAnsi" w:hAnsiTheme="minorHAnsi"/>
          <w:iCs/>
          <w:sz w:val="20"/>
          <w:szCs w:val="20"/>
        </w:rPr>
        <w:t xml:space="preserve"> =&gt; </w:t>
      </w:r>
      <w:proofErr w:type="spellStart"/>
      <w:r w:rsidRPr="003623D9">
        <w:rPr>
          <w:rFonts w:asciiTheme="minorHAnsi" w:hAnsiTheme="minorHAnsi"/>
          <w:iCs/>
          <w:sz w:val="20"/>
          <w:szCs w:val="20"/>
        </w:rPr>
        <w:t>MixColumns_Out</w:t>
      </w:r>
      <w:proofErr w:type="spellEnd"/>
      <w:r w:rsidRPr="003623D9">
        <w:rPr>
          <w:rFonts w:asciiTheme="minorHAnsi" w:hAnsiTheme="minorHAnsi"/>
          <w:iCs/>
          <w:sz w:val="20"/>
          <w:szCs w:val="20"/>
        </w:rPr>
        <w:t>);</w:t>
      </w:r>
    </w:p>
    <w:p w14:paraId="587ABA28"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3623D9">
        <w:rPr>
          <w:rFonts w:asciiTheme="minorHAnsi" w:hAnsiTheme="minorHAnsi"/>
          <w:iCs/>
          <w:sz w:val="20"/>
          <w:szCs w:val="20"/>
        </w:rPr>
        <w:t xml:space="preserve">aes_c1_out &lt;= c1 XOR </w:t>
      </w:r>
      <w:proofErr w:type="spellStart"/>
      <w:r w:rsidRPr="003623D9">
        <w:rPr>
          <w:rFonts w:asciiTheme="minorHAnsi" w:hAnsiTheme="minorHAnsi"/>
          <w:iCs/>
          <w:sz w:val="20"/>
          <w:szCs w:val="20"/>
        </w:rPr>
        <w:t>MixColumns_Out</w:t>
      </w:r>
      <w:proofErr w:type="spellEnd"/>
      <w:r w:rsidRPr="003623D9">
        <w:rPr>
          <w:rFonts w:asciiTheme="minorHAnsi" w:hAnsiTheme="minorHAnsi"/>
          <w:iCs/>
          <w:sz w:val="20"/>
          <w:szCs w:val="20"/>
        </w:rPr>
        <w:t>;</w:t>
      </w:r>
    </w:p>
    <w:p w14:paraId="7744680B" w14:textId="77777777" w:rsidR="003623D9" w:rsidRPr="003623D9" w:rsidRDefault="003623D9" w:rsidP="003623D9">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6A78579E" w14:textId="16587432" w:rsidR="00671CD4" w:rsidRPr="003623D9" w:rsidRDefault="003623D9" w:rsidP="003623D9">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3623D9">
        <w:rPr>
          <w:rFonts w:asciiTheme="minorHAnsi" w:hAnsiTheme="minorHAnsi"/>
          <w:iCs/>
          <w:sz w:val="20"/>
          <w:szCs w:val="20"/>
        </w:rPr>
        <w:lastRenderedPageBreak/>
        <w:t>END ARCHITECTURE;</w:t>
      </w:r>
    </w:p>
    <w:p w14:paraId="6EF807E3" w14:textId="30BA64B0" w:rsidR="00671CD4" w:rsidRPr="003623D9" w:rsidRDefault="00671CD4" w:rsidP="00671CD4">
      <w:pPr>
        <w:ind w:firstLine="0"/>
        <w:rPr>
          <w:sz w:val="22"/>
          <w:szCs w:val="22"/>
          <w:lang w:val="en-US" w:eastAsia="el-GR"/>
        </w:rPr>
      </w:pPr>
    </w:p>
    <w:p w14:paraId="4385EE8E" w14:textId="5623F957" w:rsidR="00D554EA" w:rsidRPr="00C51036" w:rsidRDefault="00512662" w:rsidP="00D554EA">
      <w:pPr>
        <w:ind w:firstLine="0"/>
        <w:rPr>
          <w:rFonts w:asciiTheme="minorHAnsi" w:hAnsiTheme="minorHAnsi" w:cstheme="minorHAnsi"/>
          <w:b/>
          <w:bCs/>
          <w:sz w:val="28"/>
          <w:szCs w:val="22"/>
        </w:rPr>
      </w:pPr>
      <w:r>
        <w:rPr>
          <w:rFonts w:asciiTheme="minorHAnsi" w:hAnsiTheme="minorHAnsi" w:cstheme="minorHAnsi"/>
          <w:b/>
          <w:bCs/>
          <w:sz w:val="28"/>
          <w:szCs w:val="22"/>
        </w:rPr>
        <w:t>AES_C2</w:t>
      </w:r>
    </w:p>
    <w:p w14:paraId="79B58395" w14:textId="041D8825" w:rsidR="00D554EA" w:rsidRPr="003623D9" w:rsidRDefault="00D554EA" w:rsidP="00671CD4">
      <w:pPr>
        <w:ind w:firstLine="0"/>
        <w:rPr>
          <w:sz w:val="22"/>
          <w:szCs w:val="22"/>
          <w:lang w:val="en-US" w:eastAsia="el-GR"/>
        </w:rPr>
      </w:pPr>
    </w:p>
    <w:p w14:paraId="7BFC9CA6" w14:textId="77777777" w:rsidR="00D554EA" w:rsidRPr="003623D9" w:rsidRDefault="00D554EA" w:rsidP="00671CD4">
      <w:pPr>
        <w:ind w:firstLine="0"/>
        <w:rPr>
          <w:sz w:val="22"/>
          <w:szCs w:val="22"/>
          <w:lang w:val="en-US" w:eastAsia="el-GR"/>
        </w:rPr>
      </w:pPr>
    </w:p>
    <w:p w14:paraId="4B36CAFF" w14:textId="77777777" w:rsidR="00512662" w:rsidRPr="00512662"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512662">
        <w:rPr>
          <w:rFonts w:asciiTheme="minorHAnsi" w:hAnsiTheme="minorHAnsi"/>
          <w:iCs/>
          <w:sz w:val="20"/>
          <w:szCs w:val="20"/>
        </w:rPr>
        <w:t>LIBRARY IEEE;</w:t>
      </w:r>
    </w:p>
    <w:p w14:paraId="1016764D" w14:textId="53ECFC8B" w:rsidR="00512662" w:rsidRPr="00512662"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512662">
        <w:rPr>
          <w:rFonts w:asciiTheme="minorHAnsi" w:hAnsiTheme="minorHAnsi"/>
          <w:iCs/>
          <w:sz w:val="20"/>
          <w:szCs w:val="20"/>
        </w:rPr>
        <w:t>USE IEEE.</w:t>
      </w:r>
      <w:r w:rsidR="00E63339">
        <w:rPr>
          <w:rFonts w:asciiTheme="minorHAnsi" w:hAnsiTheme="minorHAnsi"/>
          <w:iCs/>
          <w:sz w:val="20"/>
          <w:szCs w:val="20"/>
        </w:rPr>
        <w:t>std_logic_1164.all;</w:t>
      </w:r>
    </w:p>
    <w:p w14:paraId="48C51D65" w14:textId="77777777" w:rsidR="00512662" w:rsidRPr="00512662"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D059916" w14:textId="77777777" w:rsidR="00512662" w:rsidRPr="00512662"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512662">
        <w:rPr>
          <w:rFonts w:asciiTheme="minorHAnsi" w:hAnsiTheme="minorHAnsi"/>
          <w:iCs/>
          <w:sz w:val="20"/>
          <w:szCs w:val="20"/>
        </w:rPr>
        <w:t>ENTITY AES_C2 IS</w:t>
      </w:r>
    </w:p>
    <w:p w14:paraId="6ACEC252" w14:textId="77777777" w:rsidR="00512662" w:rsidRPr="00512662"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512662">
        <w:rPr>
          <w:rFonts w:asciiTheme="minorHAnsi" w:hAnsiTheme="minorHAnsi"/>
          <w:iCs/>
          <w:sz w:val="20"/>
          <w:szCs w:val="20"/>
        </w:rPr>
        <w:t>PORT(</w:t>
      </w:r>
      <w:proofErr w:type="gramEnd"/>
    </w:p>
    <w:p w14:paraId="1901C21F" w14:textId="284409CC"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512662">
        <w:rPr>
          <w:rFonts w:asciiTheme="minorHAnsi" w:hAnsiTheme="minorHAnsi"/>
          <w:iCs/>
          <w:sz w:val="20"/>
          <w:szCs w:val="20"/>
        </w:rPr>
        <w:t xml:space="preserve">     </w:t>
      </w:r>
      <w:r w:rsidR="006369F8">
        <w:rPr>
          <w:rFonts w:asciiTheme="minorHAnsi" w:hAnsiTheme="minorHAnsi"/>
          <w:iCs/>
          <w:sz w:val="20"/>
          <w:szCs w:val="20"/>
        </w:rPr>
        <w:t xml:space="preserve">      </w:t>
      </w:r>
      <w:r w:rsidRPr="009001E5">
        <w:rPr>
          <w:rFonts w:asciiTheme="minorHAnsi" w:hAnsiTheme="minorHAnsi"/>
          <w:iCs/>
          <w:sz w:val="20"/>
          <w:szCs w:val="20"/>
        </w:rPr>
        <w:t xml:space="preserve">aes_c2_in: IN </w:t>
      </w:r>
      <w:proofErr w:type="spellStart"/>
      <w:r w:rsidRPr="009001E5">
        <w:rPr>
          <w:rFonts w:asciiTheme="minorHAnsi" w:hAnsiTheme="minorHAnsi"/>
          <w:iCs/>
          <w:sz w:val="20"/>
          <w:szCs w:val="20"/>
        </w:rPr>
        <w:t>std_logic_vector</w:t>
      </w:r>
      <w:proofErr w:type="spellEnd"/>
      <w:r w:rsidRPr="009001E5">
        <w:rPr>
          <w:rFonts w:asciiTheme="minorHAnsi" w:hAnsiTheme="minorHAnsi"/>
          <w:iCs/>
          <w:sz w:val="20"/>
          <w:szCs w:val="20"/>
        </w:rPr>
        <w:t xml:space="preserve"> (127 </w:t>
      </w:r>
      <w:proofErr w:type="spellStart"/>
      <w:r w:rsidRPr="009001E5">
        <w:rPr>
          <w:rFonts w:asciiTheme="minorHAnsi" w:hAnsiTheme="minorHAnsi"/>
          <w:iCs/>
          <w:sz w:val="20"/>
          <w:szCs w:val="20"/>
        </w:rPr>
        <w:t>downto</w:t>
      </w:r>
      <w:proofErr w:type="spellEnd"/>
      <w:r w:rsidRPr="009001E5">
        <w:rPr>
          <w:rFonts w:asciiTheme="minorHAnsi" w:hAnsiTheme="minorHAnsi"/>
          <w:iCs/>
          <w:sz w:val="20"/>
          <w:szCs w:val="20"/>
        </w:rPr>
        <w:t xml:space="preserve"> 0);</w:t>
      </w:r>
    </w:p>
    <w:p w14:paraId="7380DC53" w14:textId="1C4C9674"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 xml:space="preserve">    </w:t>
      </w:r>
      <w:r w:rsidR="006369F8">
        <w:rPr>
          <w:rFonts w:asciiTheme="minorHAnsi" w:hAnsiTheme="minorHAnsi"/>
          <w:iCs/>
          <w:sz w:val="20"/>
          <w:szCs w:val="20"/>
        </w:rPr>
        <w:t xml:space="preserve">      </w:t>
      </w:r>
      <w:r w:rsidRPr="009001E5">
        <w:rPr>
          <w:rFonts w:asciiTheme="minorHAnsi" w:hAnsiTheme="minorHAnsi"/>
          <w:iCs/>
          <w:sz w:val="20"/>
          <w:szCs w:val="20"/>
        </w:rPr>
        <w:t xml:space="preserve"> c2: IN </w:t>
      </w:r>
      <w:proofErr w:type="spellStart"/>
      <w:r w:rsidRPr="009001E5">
        <w:rPr>
          <w:rFonts w:asciiTheme="minorHAnsi" w:hAnsiTheme="minorHAnsi"/>
          <w:iCs/>
          <w:sz w:val="20"/>
          <w:szCs w:val="20"/>
        </w:rPr>
        <w:t>std_logic_vector</w:t>
      </w:r>
      <w:proofErr w:type="spellEnd"/>
      <w:r w:rsidRPr="009001E5">
        <w:rPr>
          <w:rFonts w:asciiTheme="minorHAnsi" w:hAnsiTheme="minorHAnsi"/>
          <w:iCs/>
          <w:sz w:val="20"/>
          <w:szCs w:val="20"/>
        </w:rPr>
        <w:t xml:space="preserve"> (127 </w:t>
      </w:r>
      <w:proofErr w:type="spellStart"/>
      <w:r w:rsidRPr="009001E5">
        <w:rPr>
          <w:rFonts w:asciiTheme="minorHAnsi" w:hAnsiTheme="minorHAnsi"/>
          <w:iCs/>
          <w:sz w:val="20"/>
          <w:szCs w:val="20"/>
        </w:rPr>
        <w:t>downto</w:t>
      </w:r>
      <w:proofErr w:type="spellEnd"/>
      <w:r w:rsidRPr="009001E5">
        <w:rPr>
          <w:rFonts w:asciiTheme="minorHAnsi" w:hAnsiTheme="minorHAnsi"/>
          <w:iCs/>
          <w:sz w:val="20"/>
          <w:szCs w:val="20"/>
        </w:rPr>
        <w:t xml:space="preserve"> 0);</w:t>
      </w:r>
    </w:p>
    <w:p w14:paraId="31915DC8" w14:textId="464EC2D2"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 xml:space="preserve">     </w:t>
      </w:r>
      <w:r w:rsidR="006369F8">
        <w:rPr>
          <w:rFonts w:asciiTheme="minorHAnsi" w:hAnsiTheme="minorHAnsi"/>
          <w:iCs/>
          <w:sz w:val="20"/>
          <w:szCs w:val="20"/>
        </w:rPr>
        <w:t xml:space="preserve">      </w:t>
      </w:r>
      <w:r w:rsidRPr="009001E5">
        <w:rPr>
          <w:rFonts w:asciiTheme="minorHAnsi" w:hAnsiTheme="minorHAnsi"/>
          <w:iCs/>
          <w:sz w:val="20"/>
          <w:szCs w:val="20"/>
        </w:rPr>
        <w:t xml:space="preserve">aes_c2_out: OUT </w:t>
      </w:r>
      <w:proofErr w:type="spellStart"/>
      <w:r w:rsidRPr="009001E5">
        <w:rPr>
          <w:rFonts w:asciiTheme="minorHAnsi" w:hAnsiTheme="minorHAnsi"/>
          <w:iCs/>
          <w:sz w:val="20"/>
          <w:szCs w:val="20"/>
        </w:rPr>
        <w:t>std_logic_vector</w:t>
      </w:r>
      <w:proofErr w:type="spellEnd"/>
      <w:r w:rsidRPr="009001E5">
        <w:rPr>
          <w:rFonts w:asciiTheme="minorHAnsi" w:hAnsiTheme="minorHAnsi"/>
          <w:iCs/>
          <w:sz w:val="20"/>
          <w:szCs w:val="20"/>
        </w:rPr>
        <w:t xml:space="preserve"> (127 </w:t>
      </w:r>
      <w:proofErr w:type="spellStart"/>
      <w:r w:rsidRPr="009001E5">
        <w:rPr>
          <w:rFonts w:asciiTheme="minorHAnsi" w:hAnsiTheme="minorHAnsi"/>
          <w:iCs/>
          <w:sz w:val="20"/>
          <w:szCs w:val="20"/>
        </w:rPr>
        <w:t>downto</w:t>
      </w:r>
      <w:proofErr w:type="spellEnd"/>
      <w:r w:rsidRPr="009001E5">
        <w:rPr>
          <w:rFonts w:asciiTheme="minorHAnsi" w:hAnsiTheme="minorHAnsi"/>
          <w:iCs/>
          <w:sz w:val="20"/>
          <w:szCs w:val="20"/>
        </w:rPr>
        <w:t xml:space="preserve"> 0)</w:t>
      </w:r>
    </w:p>
    <w:p w14:paraId="30C77E6D" w14:textId="7F43DA2C"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 xml:space="preserve">   </w:t>
      </w:r>
      <w:r w:rsidR="006369F8">
        <w:rPr>
          <w:rFonts w:asciiTheme="minorHAnsi" w:hAnsiTheme="minorHAnsi"/>
          <w:iCs/>
          <w:sz w:val="20"/>
          <w:szCs w:val="20"/>
        </w:rPr>
        <w:t xml:space="preserve">      </w:t>
      </w:r>
      <w:r w:rsidRPr="009001E5">
        <w:rPr>
          <w:rFonts w:asciiTheme="minorHAnsi" w:hAnsiTheme="minorHAnsi"/>
          <w:iCs/>
          <w:sz w:val="20"/>
          <w:szCs w:val="20"/>
        </w:rPr>
        <w:t xml:space="preserve">  );</w:t>
      </w:r>
    </w:p>
    <w:p w14:paraId="7049DAFC"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END ENTITY;</w:t>
      </w:r>
    </w:p>
    <w:p w14:paraId="5C62E903"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991EE7B"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E76CF15"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3EF32FC5"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ARCHITECTURE Circuit OF AES_C2 IS</w:t>
      </w:r>
    </w:p>
    <w:p w14:paraId="127C7BED"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CAAE107"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 xml:space="preserve">COMPONENT </w:t>
      </w:r>
      <w:proofErr w:type="spellStart"/>
      <w:r w:rsidRPr="009001E5">
        <w:rPr>
          <w:rFonts w:asciiTheme="minorHAnsi" w:hAnsiTheme="minorHAnsi"/>
          <w:iCs/>
          <w:sz w:val="20"/>
          <w:szCs w:val="20"/>
        </w:rPr>
        <w:t>SubBytes</w:t>
      </w:r>
      <w:proofErr w:type="spellEnd"/>
      <w:r w:rsidRPr="009001E5">
        <w:rPr>
          <w:rFonts w:asciiTheme="minorHAnsi" w:hAnsiTheme="minorHAnsi"/>
          <w:iCs/>
          <w:sz w:val="20"/>
          <w:szCs w:val="20"/>
        </w:rPr>
        <w:t xml:space="preserve"> IS</w:t>
      </w:r>
    </w:p>
    <w:p w14:paraId="5287B0A5" w14:textId="6743662F"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9001E5">
        <w:rPr>
          <w:rFonts w:asciiTheme="minorHAnsi" w:hAnsiTheme="minorHAnsi"/>
          <w:iCs/>
          <w:sz w:val="20"/>
          <w:szCs w:val="20"/>
        </w:rPr>
        <w:t>P</w:t>
      </w:r>
      <w:r w:rsidR="00C869CA">
        <w:rPr>
          <w:rFonts w:asciiTheme="minorHAnsi" w:hAnsiTheme="minorHAnsi"/>
          <w:iCs/>
          <w:sz w:val="20"/>
          <w:szCs w:val="20"/>
        </w:rPr>
        <w:t>ORT</w:t>
      </w:r>
      <w:r w:rsidRPr="009001E5">
        <w:rPr>
          <w:rFonts w:asciiTheme="minorHAnsi" w:hAnsiTheme="minorHAnsi"/>
          <w:iCs/>
          <w:sz w:val="20"/>
          <w:szCs w:val="20"/>
        </w:rPr>
        <w:t>(</w:t>
      </w:r>
      <w:proofErr w:type="gramEnd"/>
    </w:p>
    <w:p w14:paraId="3A908162" w14:textId="71927E23"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 xml:space="preserve">    </w:t>
      </w:r>
      <w:r w:rsidR="00C869CA">
        <w:rPr>
          <w:rFonts w:asciiTheme="minorHAnsi" w:hAnsiTheme="minorHAnsi"/>
          <w:iCs/>
          <w:sz w:val="20"/>
          <w:szCs w:val="20"/>
        </w:rPr>
        <w:t xml:space="preserve">    </w:t>
      </w:r>
      <w:r w:rsidRPr="009001E5">
        <w:rPr>
          <w:rFonts w:asciiTheme="minorHAnsi" w:hAnsiTheme="minorHAnsi"/>
          <w:iCs/>
          <w:sz w:val="20"/>
          <w:szCs w:val="20"/>
        </w:rPr>
        <w:t xml:space="preserve"> </w:t>
      </w:r>
      <w:proofErr w:type="spellStart"/>
      <w:r w:rsidRPr="009001E5">
        <w:rPr>
          <w:rFonts w:asciiTheme="minorHAnsi" w:hAnsiTheme="minorHAnsi"/>
          <w:iCs/>
          <w:sz w:val="20"/>
          <w:szCs w:val="20"/>
        </w:rPr>
        <w:t>sub_bytes_in</w:t>
      </w:r>
      <w:proofErr w:type="spellEnd"/>
      <w:r w:rsidRPr="009001E5">
        <w:rPr>
          <w:rFonts w:asciiTheme="minorHAnsi" w:hAnsiTheme="minorHAnsi"/>
          <w:iCs/>
          <w:sz w:val="20"/>
          <w:szCs w:val="20"/>
        </w:rPr>
        <w:t xml:space="preserve">: IN </w:t>
      </w:r>
      <w:proofErr w:type="spellStart"/>
      <w:r w:rsidRPr="009001E5">
        <w:rPr>
          <w:rFonts w:asciiTheme="minorHAnsi" w:hAnsiTheme="minorHAnsi"/>
          <w:iCs/>
          <w:sz w:val="20"/>
          <w:szCs w:val="20"/>
        </w:rPr>
        <w:t>std_logic_vector</w:t>
      </w:r>
      <w:proofErr w:type="spellEnd"/>
      <w:r w:rsidRPr="009001E5">
        <w:rPr>
          <w:rFonts w:asciiTheme="minorHAnsi" w:hAnsiTheme="minorHAnsi"/>
          <w:iCs/>
          <w:sz w:val="20"/>
          <w:szCs w:val="20"/>
        </w:rPr>
        <w:t xml:space="preserve"> (127 </w:t>
      </w:r>
      <w:proofErr w:type="spellStart"/>
      <w:r w:rsidRPr="009001E5">
        <w:rPr>
          <w:rFonts w:asciiTheme="minorHAnsi" w:hAnsiTheme="minorHAnsi"/>
          <w:iCs/>
          <w:sz w:val="20"/>
          <w:szCs w:val="20"/>
        </w:rPr>
        <w:t>downto</w:t>
      </w:r>
      <w:proofErr w:type="spellEnd"/>
      <w:r w:rsidRPr="009001E5">
        <w:rPr>
          <w:rFonts w:asciiTheme="minorHAnsi" w:hAnsiTheme="minorHAnsi"/>
          <w:iCs/>
          <w:sz w:val="20"/>
          <w:szCs w:val="20"/>
        </w:rPr>
        <w:t xml:space="preserve"> 0);</w:t>
      </w:r>
    </w:p>
    <w:p w14:paraId="54C06577" w14:textId="4A294370"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 xml:space="preserve">    </w:t>
      </w:r>
      <w:r w:rsidR="003C4059">
        <w:rPr>
          <w:rFonts w:asciiTheme="minorHAnsi" w:hAnsiTheme="minorHAnsi"/>
          <w:iCs/>
          <w:sz w:val="20"/>
          <w:szCs w:val="20"/>
        </w:rPr>
        <w:t xml:space="preserve">    </w:t>
      </w:r>
      <w:r w:rsidRPr="009001E5">
        <w:rPr>
          <w:rFonts w:asciiTheme="minorHAnsi" w:hAnsiTheme="minorHAnsi"/>
          <w:iCs/>
          <w:sz w:val="20"/>
          <w:szCs w:val="20"/>
        </w:rPr>
        <w:t xml:space="preserve"> </w:t>
      </w:r>
      <w:proofErr w:type="spellStart"/>
      <w:r w:rsidRPr="009001E5">
        <w:rPr>
          <w:rFonts w:asciiTheme="minorHAnsi" w:hAnsiTheme="minorHAnsi"/>
          <w:iCs/>
          <w:sz w:val="20"/>
          <w:szCs w:val="20"/>
        </w:rPr>
        <w:t>sub_bytes_out</w:t>
      </w:r>
      <w:proofErr w:type="spellEnd"/>
      <w:r w:rsidRPr="009001E5">
        <w:rPr>
          <w:rFonts w:asciiTheme="minorHAnsi" w:hAnsiTheme="minorHAnsi"/>
          <w:iCs/>
          <w:sz w:val="20"/>
          <w:szCs w:val="20"/>
        </w:rPr>
        <w:t xml:space="preserve">: OUT </w:t>
      </w:r>
      <w:proofErr w:type="spellStart"/>
      <w:r w:rsidRPr="009001E5">
        <w:rPr>
          <w:rFonts w:asciiTheme="minorHAnsi" w:hAnsiTheme="minorHAnsi"/>
          <w:iCs/>
          <w:sz w:val="20"/>
          <w:szCs w:val="20"/>
        </w:rPr>
        <w:t>std_logic_vector</w:t>
      </w:r>
      <w:proofErr w:type="spellEnd"/>
      <w:r w:rsidRPr="009001E5">
        <w:rPr>
          <w:rFonts w:asciiTheme="minorHAnsi" w:hAnsiTheme="minorHAnsi"/>
          <w:iCs/>
          <w:sz w:val="20"/>
          <w:szCs w:val="20"/>
        </w:rPr>
        <w:t xml:space="preserve"> (127 </w:t>
      </w:r>
      <w:proofErr w:type="spellStart"/>
      <w:r w:rsidRPr="009001E5">
        <w:rPr>
          <w:rFonts w:asciiTheme="minorHAnsi" w:hAnsiTheme="minorHAnsi"/>
          <w:iCs/>
          <w:sz w:val="20"/>
          <w:szCs w:val="20"/>
        </w:rPr>
        <w:t>downto</w:t>
      </w:r>
      <w:proofErr w:type="spellEnd"/>
      <w:r w:rsidRPr="009001E5">
        <w:rPr>
          <w:rFonts w:asciiTheme="minorHAnsi" w:hAnsiTheme="minorHAnsi"/>
          <w:iCs/>
          <w:sz w:val="20"/>
          <w:szCs w:val="20"/>
        </w:rPr>
        <w:t xml:space="preserve"> 0)</w:t>
      </w:r>
    </w:p>
    <w:p w14:paraId="74017067" w14:textId="10E2DE9D"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 xml:space="preserve">    </w:t>
      </w:r>
      <w:r w:rsidR="003C4059">
        <w:rPr>
          <w:rFonts w:asciiTheme="minorHAnsi" w:hAnsiTheme="minorHAnsi"/>
          <w:iCs/>
          <w:sz w:val="20"/>
          <w:szCs w:val="20"/>
        </w:rPr>
        <w:t xml:space="preserve">    </w:t>
      </w:r>
      <w:r w:rsidRPr="009001E5">
        <w:rPr>
          <w:rFonts w:asciiTheme="minorHAnsi" w:hAnsiTheme="minorHAnsi"/>
          <w:iCs/>
          <w:sz w:val="20"/>
          <w:szCs w:val="20"/>
        </w:rPr>
        <w:t xml:space="preserve"> </w:t>
      </w:r>
      <w:r w:rsidRPr="00AD1F20">
        <w:rPr>
          <w:rFonts w:asciiTheme="minorHAnsi" w:hAnsiTheme="minorHAnsi"/>
          <w:iCs/>
          <w:sz w:val="20"/>
          <w:szCs w:val="20"/>
        </w:rPr>
        <w:t>);</w:t>
      </w:r>
    </w:p>
    <w:p w14:paraId="76420804"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END COMPONENT;</w:t>
      </w:r>
    </w:p>
    <w:p w14:paraId="5E3A712B"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314783C"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 xml:space="preserve">COMPONENT </w:t>
      </w:r>
      <w:proofErr w:type="spellStart"/>
      <w:r w:rsidRPr="00AD1F20">
        <w:rPr>
          <w:rFonts w:asciiTheme="minorHAnsi" w:hAnsiTheme="minorHAnsi"/>
          <w:iCs/>
          <w:sz w:val="20"/>
          <w:szCs w:val="20"/>
        </w:rPr>
        <w:t>ShiftRows</w:t>
      </w:r>
      <w:proofErr w:type="spellEnd"/>
      <w:r w:rsidRPr="00AD1F20">
        <w:rPr>
          <w:rFonts w:asciiTheme="minorHAnsi" w:hAnsiTheme="minorHAnsi"/>
          <w:iCs/>
          <w:sz w:val="20"/>
          <w:szCs w:val="20"/>
        </w:rPr>
        <w:t xml:space="preserve"> IS</w:t>
      </w:r>
    </w:p>
    <w:p w14:paraId="435541B4"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AD1F20">
        <w:rPr>
          <w:rFonts w:asciiTheme="minorHAnsi" w:hAnsiTheme="minorHAnsi"/>
          <w:iCs/>
          <w:sz w:val="20"/>
          <w:szCs w:val="20"/>
        </w:rPr>
        <w:t>PORT(</w:t>
      </w:r>
      <w:proofErr w:type="gramEnd"/>
    </w:p>
    <w:p w14:paraId="38C6812B" w14:textId="526EC5D3"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 xml:space="preserve">  </w:t>
      </w:r>
      <w:r w:rsidR="00C869CA">
        <w:rPr>
          <w:rFonts w:asciiTheme="minorHAnsi" w:hAnsiTheme="minorHAnsi"/>
          <w:iCs/>
          <w:sz w:val="20"/>
          <w:szCs w:val="20"/>
        </w:rPr>
        <w:t xml:space="preserve">      </w:t>
      </w:r>
      <w:r w:rsidRPr="00AD1F20">
        <w:rPr>
          <w:rFonts w:asciiTheme="minorHAnsi" w:hAnsiTheme="minorHAnsi"/>
          <w:iCs/>
          <w:sz w:val="20"/>
          <w:szCs w:val="20"/>
        </w:rPr>
        <w:t xml:space="preserve">   </w:t>
      </w:r>
      <w:proofErr w:type="spellStart"/>
      <w:r w:rsidRPr="00AD1F20">
        <w:rPr>
          <w:rFonts w:asciiTheme="minorHAnsi" w:hAnsiTheme="minorHAnsi"/>
          <w:iCs/>
          <w:sz w:val="20"/>
          <w:szCs w:val="20"/>
        </w:rPr>
        <w:t>shift_rows_in</w:t>
      </w:r>
      <w:proofErr w:type="spellEnd"/>
      <w:r w:rsidRPr="00AD1F20">
        <w:rPr>
          <w:rFonts w:asciiTheme="minorHAnsi" w:hAnsiTheme="minorHAnsi"/>
          <w:iCs/>
          <w:sz w:val="20"/>
          <w:szCs w:val="20"/>
        </w:rPr>
        <w:t xml:space="preserve">: IN </w:t>
      </w:r>
      <w:proofErr w:type="spellStart"/>
      <w:r w:rsidRPr="00AD1F20">
        <w:rPr>
          <w:rFonts w:asciiTheme="minorHAnsi" w:hAnsiTheme="minorHAnsi"/>
          <w:iCs/>
          <w:sz w:val="20"/>
          <w:szCs w:val="20"/>
        </w:rPr>
        <w:t>std_logic_vector</w:t>
      </w:r>
      <w:proofErr w:type="spellEnd"/>
      <w:r w:rsidRPr="00AD1F20">
        <w:rPr>
          <w:rFonts w:asciiTheme="minorHAnsi" w:hAnsiTheme="minorHAnsi"/>
          <w:iCs/>
          <w:sz w:val="20"/>
          <w:szCs w:val="20"/>
        </w:rPr>
        <w:t xml:space="preserve"> (127 </w:t>
      </w:r>
      <w:proofErr w:type="spellStart"/>
      <w:r w:rsidRPr="00AD1F20">
        <w:rPr>
          <w:rFonts w:asciiTheme="minorHAnsi" w:hAnsiTheme="minorHAnsi"/>
          <w:iCs/>
          <w:sz w:val="20"/>
          <w:szCs w:val="20"/>
        </w:rPr>
        <w:t>downto</w:t>
      </w:r>
      <w:proofErr w:type="spellEnd"/>
      <w:r w:rsidRPr="00AD1F20">
        <w:rPr>
          <w:rFonts w:asciiTheme="minorHAnsi" w:hAnsiTheme="minorHAnsi"/>
          <w:iCs/>
          <w:sz w:val="20"/>
          <w:szCs w:val="20"/>
        </w:rPr>
        <w:t xml:space="preserve"> 0);</w:t>
      </w:r>
    </w:p>
    <w:p w14:paraId="325612E2" w14:textId="38D38275"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 xml:space="preserve">    </w:t>
      </w:r>
      <w:r w:rsidR="00C869CA">
        <w:rPr>
          <w:rFonts w:asciiTheme="minorHAnsi" w:hAnsiTheme="minorHAnsi"/>
          <w:iCs/>
          <w:sz w:val="20"/>
          <w:szCs w:val="20"/>
        </w:rPr>
        <w:t xml:space="preserve">      </w:t>
      </w:r>
      <w:r w:rsidRPr="00AD1F20">
        <w:rPr>
          <w:rFonts w:asciiTheme="minorHAnsi" w:hAnsiTheme="minorHAnsi"/>
          <w:iCs/>
          <w:sz w:val="20"/>
          <w:szCs w:val="20"/>
        </w:rPr>
        <w:t xml:space="preserve"> </w:t>
      </w:r>
      <w:proofErr w:type="spellStart"/>
      <w:r w:rsidRPr="00AD1F20">
        <w:rPr>
          <w:rFonts w:asciiTheme="minorHAnsi" w:hAnsiTheme="minorHAnsi"/>
          <w:iCs/>
          <w:sz w:val="20"/>
          <w:szCs w:val="20"/>
        </w:rPr>
        <w:t>shift_rows_out</w:t>
      </w:r>
      <w:proofErr w:type="spellEnd"/>
      <w:r w:rsidRPr="00AD1F20">
        <w:rPr>
          <w:rFonts w:asciiTheme="minorHAnsi" w:hAnsiTheme="minorHAnsi"/>
          <w:iCs/>
          <w:sz w:val="20"/>
          <w:szCs w:val="20"/>
        </w:rPr>
        <w:t xml:space="preserve">: OUT </w:t>
      </w:r>
      <w:proofErr w:type="spellStart"/>
      <w:r w:rsidRPr="00AD1F20">
        <w:rPr>
          <w:rFonts w:asciiTheme="minorHAnsi" w:hAnsiTheme="minorHAnsi"/>
          <w:iCs/>
          <w:sz w:val="20"/>
          <w:szCs w:val="20"/>
        </w:rPr>
        <w:t>std_logic_vector</w:t>
      </w:r>
      <w:proofErr w:type="spellEnd"/>
      <w:r w:rsidRPr="00AD1F20">
        <w:rPr>
          <w:rFonts w:asciiTheme="minorHAnsi" w:hAnsiTheme="minorHAnsi"/>
          <w:iCs/>
          <w:sz w:val="20"/>
          <w:szCs w:val="20"/>
        </w:rPr>
        <w:t xml:space="preserve"> (127 </w:t>
      </w:r>
      <w:proofErr w:type="spellStart"/>
      <w:r w:rsidRPr="00AD1F20">
        <w:rPr>
          <w:rFonts w:asciiTheme="minorHAnsi" w:hAnsiTheme="minorHAnsi"/>
          <w:iCs/>
          <w:sz w:val="20"/>
          <w:szCs w:val="20"/>
        </w:rPr>
        <w:t>downto</w:t>
      </w:r>
      <w:proofErr w:type="spellEnd"/>
      <w:r w:rsidRPr="00AD1F20">
        <w:rPr>
          <w:rFonts w:asciiTheme="minorHAnsi" w:hAnsiTheme="minorHAnsi"/>
          <w:iCs/>
          <w:sz w:val="20"/>
          <w:szCs w:val="20"/>
        </w:rPr>
        <w:t xml:space="preserve"> 0)</w:t>
      </w:r>
    </w:p>
    <w:p w14:paraId="2B1F2DC9" w14:textId="4F284926"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 xml:space="preserve">   </w:t>
      </w:r>
      <w:r w:rsidR="00C869CA">
        <w:rPr>
          <w:rFonts w:asciiTheme="minorHAnsi" w:hAnsiTheme="minorHAnsi"/>
          <w:iCs/>
          <w:sz w:val="20"/>
          <w:szCs w:val="20"/>
        </w:rPr>
        <w:t xml:space="preserve">     </w:t>
      </w:r>
      <w:r w:rsidRPr="00AD1F20">
        <w:rPr>
          <w:rFonts w:asciiTheme="minorHAnsi" w:hAnsiTheme="minorHAnsi"/>
          <w:iCs/>
          <w:sz w:val="20"/>
          <w:szCs w:val="20"/>
        </w:rPr>
        <w:t xml:space="preserve">  );</w:t>
      </w:r>
    </w:p>
    <w:p w14:paraId="662C4F02"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END COMPONENT;</w:t>
      </w:r>
    </w:p>
    <w:p w14:paraId="4CDFFB82"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7C086C3"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 xml:space="preserve">COMPONENT </w:t>
      </w:r>
      <w:proofErr w:type="spellStart"/>
      <w:r w:rsidRPr="00AD1F20">
        <w:rPr>
          <w:rFonts w:asciiTheme="minorHAnsi" w:hAnsiTheme="minorHAnsi"/>
          <w:iCs/>
          <w:sz w:val="20"/>
          <w:szCs w:val="20"/>
        </w:rPr>
        <w:t>MixColumns</w:t>
      </w:r>
      <w:proofErr w:type="spellEnd"/>
      <w:r w:rsidRPr="00AD1F20">
        <w:rPr>
          <w:rFonts w:asciiTheme="minorHAnsi" w:hAnsiTheme="minorHAnsi"/>
          <w:iCs/>
          <w:sz w:val="20"/>
          <w:szCs w:val="20"/>
        </w:rPr>
        <w:t xml:space="preserve"> IS</w:t>
      </w:r>
    </w:p>
    <w:p w14:paraId="3FFECD31"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AD1F20">
        <w:rPr>
          <w:rFonts w:asciiTheme="minorHAnsi" w:hAnsiTheme="minorHAnsi"/>
          <w:iCs/>
          <w:sz w:val="20"/>
          <w:szCs w:val="20"/>
        </w:rPr>
        <w:t>PORT(</w:t>
      </w:r>
      <w:proofErr w:type="gramEnd"/>
    </w:p>
    <w:p w14:paraId="2D12AF49" w14:textId="5CD8CE2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 xml:space="preserve">   </w:t>
      </w:r>
      <w:r w:rsidR="00C869CA">
        <w:rPr>
          <w:rFonts w:asciiTheme="minorHAnsi" w:hAnsiTheme="minorHAnsi"/>
          <w:iCs/>
          <w:sz w:val="20"/>
          <w:szCs w:val="20"/>
        </w:rPr>
        <w:t xml:space="preserve">       </w:t>
      </w:r>
      <w:r w:rsidRPr="00AD1F20">
        <w:rPr>
          <w:rFonts w:asciiTheme="minorHAnsi" w:hAnsiTheme="minorHAnsi"/>
          <w:iCs/>
          <w:sz w:val="20"/>
          <w:szCs w:val="20"/>
        </w:rPr>
        <w:t xml:space="preserve"> </w:t>
      </w:r>
      <w:proofErr w:type="spellStart"/>
      <w:r w:rsidRPr="00AD1F20">
        <w:rPr>
          <w:rFonts w:asciiTheme="minorHAnsi" w:hAnsiTheme="minorHAnsi"/>
          <w:iCs/>
          <w:sz w:val="20"/>
          <w:szCs w:val="20"/>
        </w:rPr>
        <w:t>mix_columns_in</w:t>
      </w:r>
      <w:proofErr w:type="spellEnd"/>
      <w:r w:rsidRPr="00AD1F20">
        <w:rPr>
          <w:rFonts w:asciiTheme="minorHAnsi" w:hAnsiTheme="minorHAnsi"/>
          <w:iCs/>
          <w:sz w:val="20"/>
          <w:szCs w:val="20"/>
        </w:rPr>
        <w:t xml:space="preserve">: IN </w:t>
      </w:r>
      <w:proofErr w:type="spellStart"/>
      <w:r w:rsidRPr="00AD1F20">
        <w:rPr>
          <w:rFonts w:asciiTheme="minorHAnsi" w:hAnsiTheme="minorHAnsi"/>
          <w:iCs/>
          <w:sz w:val="20"/>
          <w:szCs w:val="20"/>
        </w:rPr>
        <w:t>std_logic_vector</w:t>
      </w:r>
      <w:proofErr w:type="spellEnd"/>
      <w:r w:rsidRPr="00AD1F20">
        <w:rPr>
          <w:rFonts w:asciiTheme="minorHAnsi" w:hAnsiTheme="minorHAnsi"/>
          <w:iCs/>
          <w:sz w:val="20"/>
          <w:szCs w:val="20"/>
        </w:rPr>
        <w:t xml:space="preserve"> (127 </w:t>
      </w:r>
      <w:proofErr w:type="spellStart"/>
      <w:r w:rsidRPr="00AD1F20">
        <w:rPr>
          <w:rFonts w:asciiTheme="minorHAnsi" w:hAnsiTheme="minorHAnsi"/>
          <w:iCs/>
          <w:sz w:val="20"/>
          <w:szCs w:val="20"/>
        </w:rPr>
        <w:t>downto</w:t>
      </w:r>
      <w:proofErr w:type="spellEnd"/>
      <w:r w:rsidRPr="00AD1F20">
        <w:rPr>
          <w:rFonts w:asciiTheme="minorHAnsi" w:hAnsiTheme="minorHAnsi"/>
          <w:iCs/>
          <w:sz w:val="20"/>
          <w:szCs w:val="20"/>
        </w:rPr>
        <w:t xml:space="preserve"> 0);</w:t>
      </w:r>
    </w:p>
    <w:p w14:paraId="40DB5F3B" w14:textId="165E6CD6"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 xml:space="preserve"> </w:t>
      </w:r>
      <w:r w:rsidR="00C869CA">
        <w:rPr>
          <w:rFonts w:asciiTheme="minorHAnsi" w:hAnsiTheme="minorHAnsi"/>
          <w:iCs/>
          <w:sz w:val="20"/>
          <w:szCs w:val="20"/>
        </w:rPr>
        <w:t xml:space="preserve">       </w:t>
      </w:r>
      <w:r w:rsidRPr="00AD1F20">
        <w:rPr>
          <w:rFonts w:asciiTheme="minorHAnsi" w:hAnsiTheme="minorHAnsi"/>
          <w:iCs/>
          <w:sz w:val="20"/>
          <w:szCs w:val="20"/>
        </w:rPr>
        <w:t xml:space="preserve">   </w:t>
      </w:r>
      <w:proofErr w:type="spellStart"/>
      <w:r w:rsidRPr="00AD1F20">
        <w:rPr>
          <w:rFonts w:asciiTheme="minorHAnsi" w:hAnsiTheme="minorHAnsi"/>
          <w:iCs/>
          <w:sz w:val="20"/>
          <w:szCs w:val="20"/>
        </w:rPr>
        <w:t>mix_columns_out</w:t>
      </w:r>
      <w:proofErr w:type="spellEnd"/>
      <w:r w:rsidRPr="00AD1F20">
        <w:rPr>
          <w:rFonts w:asciiTheme="minorHAnsi" w:hAnsiTheme="minorHAnsi"/>
          <w:iCs/>
          <w:sz w:val="20"/>
          <w:szCs w:val="20"/>
        </w:rPr>
        <w:t xml:space="preserve">: OUT </w:t>
      </w:r>
      <w:proofErr w:type="spellStart"/>
      <w:r w:rsidRPr="00AD1F20">
        <w:rPr>
          <w:rFonts w:asciiTheme="minorHAnsi" w:hAnsiTheme="minorHAnsi"/>
          <w:iCs/>
          <w:sz w:val="20"/>
          <w:szCs w:val="20"/>
        </w:rPr>
        <w:t>std_logic_vector</w:t>
      </w:r>
      <w:proofErr w:type="spellEnd"/>
      <w:r w:rsidRPr="00AD1F20">
        <w:rPr>
          <w:rFonts w:asciiTheme="minorHAnsi" w:hAnsiTheme="minorHAnsi"/>
          <w:iCs/>
          <w:sz w:val="20"/>
          <w:szCs w:val="20"/>
        </w:rPr>
        <w:t xml:space="preserve"> (127 </w:t>
      </w:r>
      <w:proofErr w:type="spellStart"/>
      <w:r w:rsidRPr="00AD1F20">
        <w:rPr>
          <w:rFonts w:asciiTheme="minorHAnsi" w:hAnsiTheme="minorHAnsi"/>
          <w:iCs/>
          <w:sz w:val="20"/>
          <w:szCs w:val="20"/>
        </w:rPr>
        <w:t>downto</w:t>
      </w:r>
      <w:proofErr w:type="spellEnd"/>
      <w:r w:rsidRPr="00AD1F20">
        <w:rPr>
          <w:rFonts w:asciiTheme="minorHAnsi" w:hAnsiTheme="minorHAnsi"/>
          <w:iCs/>
          <w:sz w:val="20"/>
          <w:szCs w:val="20"/>
        </w:rPr>
        <w:t xml:space="preserve"> 0)</w:t>
      </w:r>
    </w:p>
    <w:p w14:paraId="3AE140DC" w14:textId="578B1F2E"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 xml:space="preserve">  </w:t>
      </w:r>
      <w:r w:rsidR="00C869CA">
        <w:rPr>
          <w:rFonts w:asciiTheme="minorHAnsi" w:hAnsiTheme="minorHAnsi"/>
          <w:iCs/>
          <w:sz w:val="20"/>
          <w:szCs w:val="20"/>
        </w:rPr>
        <w:t xml:space="preserve">      </w:t>
      </w:r>
      <w:r w:rsidRPr="00AD1F20">
        <w:rPr>
          <w:rFonts w:asciiTheme="minorHAnsi" w:hAnsiTheme="minorHAnsi"/>
          <w:iCs/>
          <w:sz w:val="20"/>
          <w:szCs w:val="20"/>
        </w:rPr>
        <w:t xml:space="preserve"> </w:t>
      </w:r>
      <w:r w:rsidR="00C869CA">
        <w:rPr>
          <w:rFonts w:asciiTheme="minorHAnsi" w:hAnsiTheme="minorHAnsi"/>
          <w:iCs/>
          <w:sz w:val="20"/>
          <w:szCs w:val="20"/>
        </w:rPr>
        <w:t xml:space="preserve"> </w:t>
      </w:r>
      <w:r w:rsidRPr="00AD1F20">
        <w:rPr>
          <w:rFonts w:asciiTheme="minorHAnsi" w:hAnsiTheme="minorHAnsi"/>
          <w:iCs/>
          <w:sz w:val="20"/>
          <w:szCs w:val="20"/>
        </w:rPr>
        <w:t xml:space="preserve"> );</w:t>
      </w:r>
    </w:p>
    <w:p w14:paraId="6E821D5F"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END COMPONENT;</w:t>
      </w:r>
    </w:p>
    <w:p w14:paraId="10ADC378"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530931B"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 xml:space="preserve">SIGNAL </w:t>
      </w:r>
      <w:proofErr w:type="spellStart"/>
      <w:r w:rsidRPr="00AD1F20">
        <w:rPr>
          <w:rFonts w:asciiTheme="minorHAnsi" w:hAnsiTheme="minorHAnsi"/>
          <w:iCs/>
          <w:sz w:val="20"/>
          <w:szCs w:val="20"/>
        </w:rPr>
        <w:t>SubBytes_</w:t>
      </w:r>
      <w:proofErr w:type="gramStart"/>
      <w:r w:rsidRPr="00AD1F20">
        <w:rPr>
          <w:rFonts w:asciiTheme="minorHAnsi" w:hAnsiTheme="minorHAnsi"/>
          <w:iCs/>
          <w:sz w:val="20"/>
          <w:szCs w:val="20"/>
        </w:rPr>
        <w:t>ShiftRows,ShiftRows</w:t>
      </w:r>
      <w:proofErr w:type="gramEnd"/>
      <w:r w:rsidRPr="00AD1F20">
        <w:rPr>
          <w:rFonts w:asciiTheme="minorHAnsi" w:hAnsiTheme="minorHAnsi"/>
          <w:iCs/>
          <w:sz w:val="20"/>
          <w:szCs w:val="20"/>
        </w:rPr>
        <w:t>_MixColumns,MixColumns_out</w:t>
      </w:r>
      <w:proofErr w:type="spellEnd"/>
      <w:r w:rsidRPr="00AD1F20">
        <w:rPr>
          <w:rFonts w:asciiTheme="minorHAnsi" w:hAnsiTheme="minorHAnsi"/>
          <w:iCs/>
          <w:sz w:val="20"/>
          <w:szCs w:val="20"/>
        </w:rPr>
        <w:t xml:space="preserve">: </w:t>
      </w:r>
      <w:proofErr w:type="spellStart"/>
      <w:r w:rsidRPr="00AD1F20">
        <w:rPr>
          <w:rFonts w:asciiTheme="minorHAnsi" w:hAnsiTheme="minorHAnsi"/>
          <w:iCs/>
          <w:sz w:val="20"/>
          <w:szCs w:val="20"/>
        </w:rPr>
        <w:t>std_logic_vector</w:t>
      </w:r>
      <w:proofErr w:type="spellEnd"/>
      <w:r w:rsidRPr="00AD1F20">
        <w:rPr>
          <w:rFonts w:asciiTheme="minorHAnsi" w:hAnsiTheme="minorHAnsi"/>
          <w:iCs/>
          <w:sz w:val="20"/>
          <w:szCs w:val="20"/>
        </w:rPr>
        <w:t xml:space="preserve">(127 </w:t>
      </w:r>
      <w:proofErr w:type="spellStart"/>
      <w:r w:rsidRPr="00AD1F20">
        <w:rPr>
          <w:rFonts w:asciiTheme="minorHAnsi" w:hAnsiTheme="minorHAnsi"/>
          <w:iCs/>
          <w:sz w:val="20"/>
          <w:szCs w:val="20"/>
        </w:rPr>
        <w:t>downto</w:t>
      </w:r>
      <w:proofErr w:type="spellEnd"/>
      <w:r w:rsidRPr="00AD1F20">
        <w:rPr>
          <w:rFonts w:asciiTheme="minorHAnsi" w:hAnsiTheme="minorHAnsi"/>
          <w:iCs/>
          <w:sz w:val="20"/>
          <w:szCs w:val="20"/>
        </w:rPr>
        <w:t xml:space="preserve"> 0);</w:t>
      </w:r>
    </w:p>
    <w:p w14:paraId="63885BB5"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AD1F20">
        <w:rPr>
          <w:rFonts w:asciiTheme="minorHAnsi" w:hAnsiTheme="minorHAnsi"/>
          <w:iCs/>
          <w:sz w:val="20"/>
          <w:szCs w:val="20"/>
        </w:rPr>
        <w:t>BEGIN</w:t>
      </w:r>
    </w:p>
    <w:p w14:paraId="013313FC"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1F926D3C" w14:textId="77777777" w:rsidR="00512662" w:rsidRPr="00AD1F20"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AD1F20">
        <w:rPr>
          <w:rFonts w:asciiTheme="minorHAnsi" w:hAnsiTheme="minorHAnsi"/>
          <w:iCs/>
          <w:sz w:val="20"/>
          <w:szCs w:val="20"/>
        </w:rPr>
        <w:t>SubBytes_inst</w:t>
      </w:r>
      <w:proofErr w:type="spellEnd"/>
      <w:r w:rsidRPr="00AD1F20">
        <w:rPr>
          <w:rFonts w:asciiTheme="minorHAnsi" w:hAnsiTheme="minorHAnsi"/>
          <w:iCs/>
          <w:sz w:val="20"/>
          <w:szCs w:val="20"/>
        </w:rPr>
        <w:t xml:space="preserve">: </w:t>
      </w:r>
      <w:proofErr w:type="spellStart"/>
      <w:r w:rsidRPr="00AD1F20">
        <w:rPr>
          <w:rFonts w:asciiTheme="minorHAnsi" w:hAnsiTheme="minorHAnsi"/>
          <w:iCs/>
          <w:sz w:val="20"/>
          <w:szCs w:val="20"/>
        </w:rPr>
        <w:t>SubBytes</w:t>
      </w:r>
      <w:proofErr w:type="spellEnd"/>
      <w:r w:rsidRPr="00AD1F20">
        <w:rPr>
          <w:rFonts w:asciiTheme="minorHAnsi" w:hAnsiTheme="minorHAnsi"/>
          <w:iCs/>
          <w:sz w:val="20"/>
          <w:szCs w:val="20"/>
        </w:rPr>
        <w:t xml:space="preserve"> PORT MAP (</w:t>
      </w:r>
      <w:proofErr w:type="spellStart"/>
      <w:r w:rsidRPr="00AD1F20">
        <w:rPr>
          <w:rFonts w:asciiTheme="minorHAnsi" w:hAnsiTheme="minorHAnsi"/>
          <w:iCs/>
          <w:sz w:val="20"/>
          <w:szCs w:val="20"/>
        </w:rPr>
        <w:t>sub_bytes_in</w:t>
      </w:r>
      <w:proofErr w:type="spellEnd"/>
      <w:r w:rsidRPr="00AD1F20">
        <w:rPr>
          <w:rFonts w:asciiTheme="minorHAnsi" w:hAnsiTheme="minorHAnsi"/>
          <w:iCs/>
          <w:sz w:val="20"/>
          <w:szCs w:val="20"/>
        </w:rPr>
        <w:t xml:space="preserve"> =&gt; aes_c2_in, </w:t>
      </w:r>
      <w:proofErr w:type="spellStart"/>
      <w:r w:rsidRPr="00AD1F20">
        <w:rPr>
          <w:rFonts w:asciiTheme="minorHAnsi" w:hAnsiTheme="minorHAnsi"/>
          <w:iCs/>
          <w:sz w:val="20"/>
          <w:szCs w:val="20"/>
        </w:rPr>
        <w:t>sub_bytes_out</w:t>
      </w:r>
      <w:proofErr w:type="spellEnd"/>
      <w:r w:rsidRPr="00AD1F20">
        <w:rPr>
          <w:rFonts w:asciiTheme="minorHAnsi" w:hAnsiTheme="minorHAnsi"/>
          <w:iCs/>
          <w:sz w:val="20"/>
          <w:szCs w:val="20"/>
        </w:rPr>
        <w:t xml:space="preserve">=&gt; </w:t>
      </w:r>
      <w:proofErr w:type="spellStart"/>
      <w:r w:rsidRPr="00AD1F20">
        <w:rPr>
          <w:rFonts w:asciiTheme="minorHAnsi" w:hAnsiTheme="minorHAnsi"/>
          <w:iCs/>
          <w:sz w:val="20"/>
          <w:szCs w:val="20"/>
        </w:rPr>
        <w:t>SubBytes_ShiftRows</w:t>
      </w:r>
      <w:proofErr w:type="spellEnd"/>
      <w:r w:rsidRPr="00AD1F20">
        <w:rPr>
          <w:rFonts w:asciiTheme="minorHAnsi" w:hAnsiTheme="minorHAnsi"/>
          <w:iCs/>
          <w:sz w:val="20"/>
          <w:szCs w:val="20"/>
        </w:rPr>
        <w:t>);</w:t>
      </w:r>
    </w:p>
    <w:p w14:paraId="4F756399"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9001E5">
        <w:rPr>
          <w:rFonts w:asciiTheme="minorHAnsi" w:hAnsiTheme="minorHAnsi"/>
          <w:iCs/>
          <w:sz w:val="20"/>
          <w:szCs w:val="20"/>
        </w:rPr>
        <w:t>ShiftRows_inst</w:t>
      </w:r>
      <w:proofErr w:type="spellEnd"/>
      <w:r w:rsidRPr="009001E5">
        <w:rPr>
          <w:rFonts w:asciiTheme="minorHAnsi" w:hAnsiTheme="minorHAnsi"/>
          <w:iCs/>
          <w:sz w:val="20"/>
          <w:szCs w:val="20"/>
        </w:rPr>
        <w:t xml:space="preserve">: </w:t>
      </w:r>
      <w:proofErr w:type="spellStart"/>
      <w:r w:rsidRPr="009001E5">
        <w:rPr>
          <w:rFonts w:asciiTheme="minorHAnsi" w:hAnsiTheme="minorHAnsi"/>
          <w:iCs/>
          <w:sz w:val="20"/>
          <w:szCs w:val="20"/>
        </w:rPr>
        <w:t>ShiftRows</w:t>
      </w:r>
      <w:proofErr w:type="spellEnd"/>
      <w:r w:rsidRPr="009001E5">
        <w:rPr>
          <w:rFonts w:asciiTheme="minorHAnsi" w:hAnsiTheme="minorHAnsi"/>
          <w:iCs/>
          <w:sz w:val="20"/>
          <w:szCs w:val="20"/>
        </w:rPr>
        <w:t xml:space="preserve"> PORT </w:t>
      </w:r>
      <w:proofErr w:type="gramStart"/>
      <w:r w:rsidRPr="009001E5">
        <w:rPr>
          <w:rFonts w:asciiTheme="minorHAnsi" w:hAnsiTheme="minorHAnsi"/>
          <w:iCs/>
          <w:sz w:val="20"/>
          <w:szCs w:val="20"/>
        </w:rPr>
        <w:t>MAP(</w:t>
      </w:r>
      <w:proofErr w:type="spellStart"/>
      <w:proofErr w:type="gramEnd"/>
      <w:r w:rsidRPr="009001E5">
        <w:rPr>
          <w:rFonts w:asciiTheme="minorHAnsi" w:hAnsiTheme="minorHAnsi"/>
          <w:iCs/>
          <w:sz w:val="20"/>
          <w:szCs w:val="20"/>
        </w:rPr>
        <w:t>shift_rows_in</w:t>
      </w:r>
      <w:proofErr w:type="spellEnd"/>
      <w:r w:rsidRPr="009001E5">
        <w:rPr>
          <w:rFonts w:asciiTheme="minorHAnsi" w:hAnsiTheme="minorHAnsi"/>
          <w:iCs/>
          <w:sz w:val="20"/>
          <w:szCs w:val="20"/>
        </w:rPr>
        <w:t xml:space="preserve"> =&gt; </w:t>
      </w:r>
      <w:proofErr w:type="spellStart"/>
      <w:r w:rsidRPr="009001E5">
        <w:rPr>
          <w:rFonts w:asciiTheme="minorHAnsi" w:hAnsiTheme="minorHAnsi"/>
          <w:iCs/>
          <w:sz w:val="20"/>
          <w:szCs w:val="20"/>
        </w:rPr>
        <w:t>SubBytes_ShiftRows</w:t>
      </w:r>
      <w:proofErr w:type="spellEnd"/>
      <w:r w:rsidRPr="009001E5">
        <w:rPr>
          <w:rFonts w:asciiTheme="minorHAnsi" w:hAnsiTheme="minorHAnsi"/>
          <w:iCs/>
          <w:sz w:val="20"/>
          <w:szCs w:val="20"/>
        </w:rPr>
        <w:t xml:space="preserve">, </w:t>
      </w:r>
      <w:proofErr w:type="spellStart"/>
      <w:r w:rsidRPr="009001E5">
        <w:rPr>
          <w:rFonts w:asciiTheme="minorHAnsi" w:hAnsiTheme="minorHAnsi"/>
          <w:iCs/>
          <w:sz w:val="20"/>
          <w:szCs w:val="20"/>
        </w:rPr>
        <w:t>shift_rows_out</w:t>
      </w:r>
      <w:proofErr w:type="spellEnd"/>
      <w:r w:rsidRPr="009001E5">
        <w:rPr>
          <w:rFonts w:asciiTheme="minorHAnsi" w:hAnsiTheme="minorHAnsi"/>
          <w:iCs/>
          <w:sz w:val="20"/>
          <w:szCs w:val="20"/>
        </w:rPr>
        <w:t xml:space="preserve"> =&gt; </w:t>
      </w:r>
      <w:proofErr w:type="spellStart"/>
      <w:r w:rsidRPr="009001E5">
        <w:rPr>
          <w:rFonts w:asciiTheme="minorHAnsi" w:hAnsiTheme="minorHAnsi"/>
          <w:iCs/>
          <w:sz w:val="20"/>
          <w:szCs w:val="20"/>
        </w:rPr>
        <w:t>ShiftRows_MixColumns</w:t>
      </w:r>
      <w:proofErr w:type="spellEnd"/>
      <w:r w:rsidRPr="009001E5">
        <w:rPr>
          <w:rFonts w:asciiTheme="minorHAnsi" w:hAnsiTheme="minorHAnsi"/>
          <w:iCs/>
          <w:sz w:val="20"/>
          <w:szCs w:val="20"/>
        </w:rPr>
        <w:t>);</w:t>
      </w:r>
    </w:p>
    <w:p w14:paraId="657AD0E4"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 xml:space="preserve">MixColumns_inst: </w:t>
      </w:r>
      <w:proofErr w:type="spellStart"/>
      <w:r w:rsidRPr="009001E5">
        <w:rPr>
          <w:rFonts w:asciiTheme="minorHAnsi" w:hAnsiTheme="minorHAnsi"/>
          <w:iCs/>
          <w:sz w:val="20"/>
          <w:szCs w:val="20"/>
        </w:rPr>
        <w:t>MixColumns</w:t>
      </w:r>
      <w:proofErr w:type="spellEnd"/>
      <w:r w:rsidRPr="009001E5">
        <w:rPr>
          <w:rFonts w:asciiTheme="minorHAnsi" w:hAnsiTheme="minorHAnsi"/>
          <w:iCs/>
          <w:sz w:val="20"/>
          <w:szCs w:val="20"/>
        </w:rPr>
        <w:t xml:space="preserve"> PORT MAP (</w:t>
      </w:r>
      <w:proofErr w:type="spellStart"/>
      <w:r w:rsidRPr="009001E5">
        <w:rPr>
          <w:rFonts w:asciiTheme="minorHAnsi" w:hAnsiTheme="minorHAnsi"/>
          <w:iCs/>
          <w:sz w:val="20"/>
          <w:szCs w:val="20"/>
        </w:rPr>
        <w:t>mix_columns_in</w:t>
      </w:r>
      <w:proofErr w:type="spellEnd"/>
      <w:r w:rsidRPr="009001E5">
        <w:rPr>
          <w:rFonts w:asciiTheme="minorHAnsi" w:hAnsiTheme="minorHAnsi"/>
          <w:iCs/>
          <w:sz w:val="20"/>
          <w:szCs w:val="20"/>
        </w:rPr>
        <w:t xml:space="preserve"> =&gt; </w:t>
      </w:r>
      <w:proofErr w:type="spellStart"/>
      <w:r w:rsidRPr="009001E5">
        <w:rPr>
          <w:rFonts w:asciiTheme="minorHAnsi" w:hAnsiTheme="minorHAnsi"/>
          <w:iCs/>
          <w:sz w:val="20"/>
          <w:szCs w:val="20"/>
        </w:rPr>
        <w:t>ShiftRows_MixColumns</w:t>
      </w:r>
      <w:proofErr w:type="spellEnd"/>
      <w:r w:rsidRPr="009001E5">
        <w:rPr>
          <w:rFonts w:asciiTheme="minorHAnsi" w:hAnsiTheme="minorHAnsi"/>
          <w:iCs/>
          <w:sz w:val="20"/>
          <w:szCs w:val="20"/>
        </w:rPr>
        <w:t xml:space="preserve">, </w:t>
      </w:r>
      <w:proofErr w:type="spellStart"/>
      <w:r w:rsidRPr="009001E5">
        <w:rPr>
          <w:rFonts w:asciiTheme="minorHAnsi" w:hAnsiTheme="minorHAnsi"/>
          <w:iCs/>
          <w:sz w:val="20"/>
          <w:szCs w:val="20"/>
        </w:rPr>
        <w:t>mix_columns_out</w:t>
      </w:r>
      <w:proofErr w:type="spellEnd"/>
      <w:r w:rsidRPr="009001E5">
        <w:rPr>
          <w:rFonts w:asciiTheme="minorHAnsi" w:hAnsiTheme="minorHAnsi"/>
          <w:iCs/>
          <w:sz w:val="20"/>
          <w:szCs w:val="20"/>
        </w:rPr>
        <w:t xml:space="preserve"> =&gt; </w:t>
      </w:r>
      <w:proofErr w:type="spellStart"/>
      <w:r w:rsidRPr="009001E5">
        <w:rPr>
          <w:rFonts w:asciiTheme="minorHAnsi" w:hAnsiTheme="minorHAnsi"/>
          <w:iCs/>
          <w:sz w:val="20"/>
          <w:szCs w:val="20"/>
        </w:rPr>
        <w:t>MixColumns_out</w:t>
      </w:r>
      <w:proofErr w:type="spellEnd"/>
      <w:r w:rsidRPr="009001E5">
        <w:rPr>
          <w:rFonts w:asciiTheme="minorHAnsi" w:hAnsiTheme="minorHAnsi"/>
          <w:iCs/>
          <w:sz w:val="20"/>
          <w:szCs w:val="20"/>
        </w:rPr>
        <w:t>);</w:t>
      </w:r>
    </w:p>
    <w:p w14:paraId="33AC96FE"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9001E5">
        <w:rPr>
          <w:rFonts w:asciiTheme="minorHAnsi" w:hAnsiTheme="minorHAnsi"/>
          <w:iCs/>
          <w:sz w:val="20"/>
          <w:szCs w:val="20"/>
        </w:rPr>
        <w:t xml:space="preserve">aes_c2_out &lt;= c2 XOR </w:t>
      </w:r>
      <w:proofErr w:type="spellStart"/>
      <w:r w:rsidRPr="009001E5">
        <w:rPr>
          <w:rFonts w:asciiTheme="minorHAnsi" w:hAnsiTheme="minorHAnsi"/>
          <w:iCs/>
          <w:sz w:val="20"/>
          <w:szCs w:val="20"/>
        </w:rPr>
        <w:t>MixColumns_out</w:t>
      </w:r>
      <w:proofErr w:type="spellEnd"/>
      <w:r w:rsidRPr="009001E5">
        <w:rPr>
          <w:rFonts w:asciiTheme="minorHAnsi" w:hAnsiTheme="minorHAnsi"/>
          <w:iCs/>
          <w:sz w:val="20"/>
          <w:szCs w:val="20"/>
        </w:rPr>
        <w:t>;</w:t>
      </w:r>
    </w:p>
    <w:p w14:paraId="7F2951C8" w14:textId="77777777" w:rsidR="00512662" w:rsidRPr="009001E5" w:rsidRDefault="00512662" w:rsidP="00512662">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26F97E03" w14:textId="6F3358BE" w:rsidR="00671CD4" w:rsidRPr="00901CEE" w:rsidRDefault="00512662" w:rsidP="00512662">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901CEE">
        <w:rPr>
          <w:rFonts w:asciiTheme="minorHAnsi" w:hAnsiTheme="minorHAnsi"/>
          <w:iCs/>
          <w:sz w:val="20"/>
          <w:szCs w:val="20"/>
        </w:rPr>
        <w:t>END ARCHITECTURE;</w:t>
      </w:r>
    </w:p>
    <w:p w14:paraId="2B675B54" w14:textId="251288C3" w:rsidR="00671CD4" w:rsidRPr="00901CEE" w:rsidRDefault="00671CD4" w:rsidP="00671CD4">
      <w:pPr>
        <w:ind w:firstLine="0"/>
        <w:rPr>
          <w:sz w:val="22"/>
          <w:szCs w:val="22"/>
          <w:lang w:val="en-US" w:eastAsia="el-GR"/>
        </w:rPr>
      </w:pPr>
    </w:p>
    <w:p w14:paraId="78610A47" w14:textId="451E1618" w:rsidR="00D554EA" w:rsidRPr="00C51036" w:rsidRDefault="00D554EA" w:rsidP="00D554EA">
      <w:pPr>
        <w:ind w:firstLine="0"/>
        <w:rPr>
          <w:rFonts w:asciiTheme="minorHAnsi" w:hAnsiTheme="minorHAnsi" w:cstheme="minorHAnsi"/>
          <w:b/>
          <w:bCs/>
          <w:sz w:val="28"/>
          <w:szCs w:val="22"/>
        </w:rPr>
      </w:pPr>
      <w:r>
        <w:rPr>
          <w:rFonts w:asciiTheme="minorHAnsi" w:hAnsiTheme="minorHAnsi" w:cstheme="minorHAnsi"/>
          <w:b/>
          <w:bCs/>
          <w:sz w:val="28"/>
          <w:szCs w:val="22"/>
        </w:rPr>
        <w:t>F</w:t>
      </w:r>
      <w:r w:rsidR="00AD1F20">
        <w:rPr>
          <w:rFonts w:asciiTheme="minorHAnsi" w:hAnsiTheme="minorHAnsi" w:cstheme="minorHAnsi"/>
          <w:b/>
          <w:bCs/>
          <w:sz w:val="28"/>
          <w:szCs w:val="22"/>
        </w:rPr>
        <w:t>SM</w:t>
      </w:r>
    </w:p>
    <w:p w14:paraId="53156F70" w14:textId="3DD449E4" w:rsidR="00D554EA" w:rsidRPr="00901CEE" w:rsidRDefault="00D554EA" w:rsidP="00671CD4">
      <w:pPr>
        <w:ind w:firstLine="0"/>
        <w:rPr>
          <w:sz w:val="22"/>
          <w:szCs w:val="22"/>
          <w:lang w:val="en-US" w:eastAsia="el-GR"/>
        </w:rPr>
      </w:pPr>
    </w:p>
    <w:p w14:paraId="142392A9" w14:textId="77777777" w:rsidR="00D554EA" w:rsidRPr="00901CEE" w:rsidRDefault="00D554EA" w:rsidP="00671CD4">
      <w:pPr>
        <w:ind w:firstLine="0"/>
        <w:rPr>
          <w:sz w:val="22"/>
          <w:szCs w:val="22"/>
          <w:lang w:val="en-US" w:eastAsia="el-GR"/>
        </w:rPr>
      </w:pPr>
    </w:p>
    <w:p w14:paraId="0E43732F"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LIBRARY IEEE;</w:t>
      </w:r>
    </w:p>
    <w:p w14:paraId="4CA69B21"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USE IEEE.std_logic_1164.all;</w:t>
      </w:r>
    </w:p>
    <w:p w14:paraId="2E9A1EA6"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996A217"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2D539C0"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ENTITY FSM IS</w:t>
      </w:r>
    </w:p>
    <w:p w14:paraId="59155C15"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AD1F20">
        <w:rPr>
          <w:rFonts w:asciiTheme="minorHAnsi" w:hAnsiTheme="minorHAnsi" w:cstheme="minorHAnsi"/>
          <w:iCs/>
          <w:sz w:val="20"/>
          <w:szCs w:val="20"/>
        </w:rPr>
        <w:t>PORT(</w:t>
      </w:r>
      <w:proofErr w:type="gramEnd"/>
    </w:p>
    <w:p w14:paraId="237A6999" w14:textId="72C373D5"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8F7DDB">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lfsr_t1_</w:t>
      </w:r>
      <w:proofErr w:type="gramStart"/>
      <w:r w:rsidRPr="00AD1F20">
        <w:rPr>
          <w:rFonts w:asciiTheme="minorHAnsi" w:hAnsiTheme="minorHAnsi" w:cstheme="minorHAnsi"/>
          <w:iCs/>
          <w:sz w:val="20"/>
          <w:szCs w:val="20"/>
        </w:rPr>
        <w:t>in,lfsr</w:t>
      </w:r>
      <w:proofErr w:type="gramEnd"/>
      <w:r w:rsidRPr="00AD1F20">
        <w:rPr>
          <w:rFonts w:asciiTheme="minorHAnsi" w:hAnsiTheme="minorHAnsi" w:cstheme="minorHAnsi"/>
          <w:iCs/>
          <w:sz w:val="20"/>
          <w:szCs w:val="20"/>
        </w:rPr>
        <w:t xml:space="preserve">_t2_in: IN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2A31CF80" w14:textId="08EE9890"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8F7DDB">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k_in</w:t>
      </w:r>
      <w:proofErr w:type="spellEnd"/>
      <w:r w:rsidRPr="00AD1F20">
        <w:rPr>
          <w:rFonts w:asciiTheme="minorHAnsi" w:hAnsiTheme="minorHAnsi" w:cstheme="minorHAnsi"/>
          <w:iCs/>
          <w:sz w:val="20"/>
          <w:szCs w:val="20"/>
        </w:rPr>
        <w:t xml:space="preserve">: IN </w:t>
      </w:r>
      <w:proofErr w:type="spellStart"/>
      <w:r w:rsidRPr="00AD1F20">
        <w:rPr>
          <w:rFonts w:asciiTheme="minorHAnsi" w:hAnsiTheme="minorHAnsi" w:cstheme="minorHAnsi"/>
          <w:iCs/>
          <w:sz w:val="20"/>
          <w:szCs w:val="20"/>
        </w:rPr>
        <w:t>std_logic_</w:t>
      </w:r>
      <w:proofErr w:type="gramStart"/>
      <w:r w:rsidRPr="00AD1F20">
        <w:rPr>
          <w:rFonts w:asciiTheme="minorHAnsi" w:hAnsiTheme="minorHAnsi" w:cstheme="minorHAnsi"/>
          <w:iCs/>
          <w:sz w:val="20"/>
          <w:szCs w:val="20"/>
        </w:rPr>
        <w:t>vector</w:t>
      </w:r>
      <w:proofErr w:type="spellEnd"/>
      <w:r w:rsidRPr="00AD1F20">
        <w:rPr>
          <w:rFonts w:asciiTheme="minorHAnsi" w:hAnsiTheme="minorHAnsi" w:cstheme="minorHAnsi"/>
          <w:iCs/>
          <w:sz w:val="20"/>
          <w:szCs w:val="20"/>
        </w:rPr>
        <w:t>(</w:t>
      </w:r>
      <w:proofErr w:type="gramEnd"/>
      <w:r w:rsidRPr="00AD1F20">
        <w:rPr>
          <w:rFonts w:asciiTheme="minorHAnsi" w:hAnsiTheme="minorHAnsi" w:cstheme="minorHAnsi"/>
          <w:iCs/>
          <w:sz w:val="20"/>
          <w:szCs w:val="20"/>
        </w:rPr>
        <w:t xml:space="preserve">255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53F22ED3" w14:textId="0C957846"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8F7DDB">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roofErr w:type="gramStart"/>
      <w:r w:rsidRPr="00AD1F20">
        <w:rPr>
          <w:rFonts w:asciiTheme="minorHAnsi" w:hAnsiTheme="minorHAnsi" w:cstheme="minorHAnsi"/>
          <w:iCs/>
          <w:sz w:val="20"/>
          <w:szCs w:val="20"/>
        </w:rPr>
        <w:t>clk,rst</w:t>
      </w:r>
      <w:proofErr w:type="gramEnd"/>
      <w:r w:rsidRPr="00AD1F20">
        <w:rPr>
          <w:rFonts w:asciiTheme="minorHAnsi" w:hAnsiTheme="minorHAnsi" w:cstheme="minorHAnsi"/>
          <w:iCs/>
          <w:sz w:val="20"/>
          <w:szCs w:val="20"/>
        </w:rPr>
        <w:t xml:space="preserve">,sel_mux_r_0_in,sel_mux_r1_in,sel_mux_key_in: IN </w:t>
      </w:r>
      <w:proofErr w:type="spellStart"/>
      <w:r w:rsidRPr="00AD1F20">
        <w:rPr>
          <w:rFonts w:asciiTheme="minorHAnsi" w:hAnsiTheme="minorHAnsi" w:cstheme="minorHAnsi"/>
          <w:iCs/>
          <w:sz w:val="20"/>
          <w:szCs w:val="20"/>
        </w:rPr>
        <w:t>std_logic</w:t>
      </w:r>
      <w:proofErr w:type="spellEnd"/>
      <w:r w:rsidRPr="00AD1F20">
        <w:rPr>
          <w:rFonts w:asciiTheme="minorHAnsi" w:hAnsiTheme="minorHAnsi" w:cstheme="minorHAnsi"/>
          <w:iCs/>
          <w:sz w:val="20"/>
          <w:szCs w:val="20"/>
        </w:rPr>
        <w:t>;</w:t>
      </w:r>
    </w:p>
    <w:p w14:paraId="0CFB3FE1" w14:textId="5D395440"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8F7DDB">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keystream_out</w:t>
      </w:r>
      <w:proofErr w:type="spellEnd"/>
      <w:r w:rsidRPr="00AD1F20">
        <w:rPr>
          <w:rFonts w:asciiTheme="minorHAnsi" w:hAnsiTheme="minorHAnsi" w:cstheme="minorHAnsi"/>
          <w:iCs/>
          <w:sz w:val="20"/>
          <w:szCs w:val="20"/>
        </w:rPr>
        <w:t xml:space="preserve">: OUT </w:t>
      </w:r>
      <w:proofErr w:type="spellStart"/>
      <w:r w:rsidRPr="00AD1F20">
        <w:rPr>
          <w:rFonts w:asciiTheme="minorHAnsi" w:hAnsiTheme="minorHAnsi" w:cstheme="minorHAnsi"/>
          <w:iCs/>
          <w:sz w:val="20"/>
          <w:szCs w:val="20"/>
        </w:rPr>
        <w:t>std_logic_</w:t>
      </w:r>
      <w:proofErr w:type="gramStart"/>
      <w:r w:rsidRPr="00AD1F20">
        <w:rPr>
          <w:rFonts w:asciiTheme="minorHAnsi" w:hAnsiTheme="minorHAnsi" w:cstheme="minorHAnsi"/>
          <w:iCs/>
          <w:sz w:val="20"/>
          <w:szCs w:val="20"/>
        </w:rPr>
        <w:t>vector</w:t>
      </w:r>
      <w:proofErr w:type="spellEnd"/>
      <w:r w:rsidRPr="00AD1F20">
        <w:rPr>
          <w:rFonts w:asciiTheme="minorHAnsi" w:hAnsiTheme="minorHAnsi" w:cstheme="minorHAnsi"/>
          <w:iCs/>
          <w:sz w:val="20"/>
          <w:szCs w:val="20"/>
        </w:rPr>
        <w:t>(</w:t>
      </w:r>
      <w:proofErr w:type="gramEnd"/>
      <w:r w:rsidRPr="00AD1F20">
        <w:rPr>
          <w:rFonts w:asciiTheme="minorHAnsi" w:hAnsiTheme="minorHAnsi" w:cstheme="minorHAnsi"/>
          <w:iCs/>
          <w:sz w:val="20"/>
          <w:szCs w:val="20"/>
        </w:rPr>
        <w:t xml:space="preserve">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1DCE4B72" w14:textId="4A96F6CE"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8F7DDB">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
    <w:p w14:paraId="0E310A71"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END ENTITY;</w:t>
      </w:r>
    </w:p>
    <w:p w14:paraId="0A6A431B"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99D232C"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ARCHITECTURE Circuit OF FSM IS</w:t>
      </w:r>
    </w:p>
    <w:p w14:paraId="0C5B29F3"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0651663"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COMPONENT Modulo32 IS</w:t>
      </w:r>
    </w:p>
    <w:p w14:paraId="611895E6"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AD1F20">
        <w:rPr>
          <w:rFonts w:asciiTheme="minorHAnsi" w:hAnsiTheme="minorHAnsi" w:cstheme="minorHAnsi"/>
          <w:iCs/>
          <w:sz w:val="20"/>
          <w:szCs w:val="20"/>
        </w:rPr>
        <w:t>GENERIC(</w:t>
      </w:r>
      <w:proofErr w:type="gramEnd"/>
      <w:r w:rsidRPr="00AD1F20">
        <w:rPr>
          <w:rFonts w:asciiTheme="minorHAnsi" w:hAnsiTheme="minorHAnsi" w:cstheme="minorHAnsi"/>
          <w:iCs/>
          <w:sz w:val="20"/>
          <w:szCs w:val="20"/>
        </w:rPr>
        <w:t>N: integer:=128);</w:t>
      </w:r>
    </w:p>
    <w:p w14:paraId="073B92C4"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AD1F20">
        <w:rPr>
          <w:rFonts w:asciiTheme="minorHAnsi" w:hAnsiTheme="minorHAnsi" w:cstheme="minorHAnsi"/>
          <w:iCs/>
          <w:sz w:val="20"/>
          <w:szCs w:val="20"/>
        </w:rPr>
        <w:t>PORT(</w:t>
      </w:r>
      <w:proofErr w:type="gramEnd"/>
      <w:r w:rsidRPr="00AD1F20">
        <w:rPr>
          <w:rFonts w:asciiTheme="minorHAnsi" w:hAnsiTheme="minorHAnsi" w:cstheme="minorHAnsi"/>
          <w:iCs/>
          <w:sz w:val="20"/>
          <w:szCs w:val="20"/>
        </w:rPr>
        <w:t xml:space="preserve"> </w:t>
      </w:r>
    </w:p>
    <w:p w14:paraId="137A267F" w14:textId="7C16C1F0"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8F7DDB">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mod32_in</w:t>
      </w:r>
      <w:proofErr w:type="gramStart"/>
      <w:r w:rsidRPr="00AD1F20">
        <w:rPr>
          <w:rFonts w:asciiTheme="minorHAnsi" w:hAnsiTheme="minorHAnsi" w:cstheme="minorHAnsi"/>
          <w:iCs/>
          <w:sz w:val="20"/>
          <w:szCs w:val="20"/>
        </w:rPr>
        <w:t>0,mod</w:t>
      </w:r>
      <w:proofErr w:type="gramEnd"/>
      <w:r w:rsidRPr="00AD1F20">
        <w:rPr>
          <w:rFonts w:asciiTheme="minorHAnsi" w:hAnsiTheme="minorHAnsi" w:cstheme="minorHAnsi"/>
          <w:iCs/>
          <w:sz w:val="20"/>
          <w:szCs w:val="20"/>
        </w:rPr>
        <w:t xml:space="preserve">32_in1: IN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(N-1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50239FF1" w14:textId="1439675D"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8F7DDB">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mod32_out: OUT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(N-1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01BBB72C" w14:textId="334F1DFC"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8F7DDB">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    </w:t>
      </w:r>
    </w:p>
    <w:p w14:paraId="196EC590"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END COMPONENT;</w:t>
      </w:r>
    </w:p>
    <w:p w14:paraId="499DF018"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B109DD6"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COMPONENT Mux IS</w:t>
      </w:r>
    </w:p>
    <w:p w14:paraId="578401C4"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GENERIC(</w:t>
      </w:r>
      <w:proofErr w:type="spellStart"/>
      <w:proofErr w:type="gramStart"/>
      <w:r w:rsidRPr="00AD1F20">
        <w:rPr>
          <w:rFonts w:asciiTheme="minorHAnsi" w:hAnsiTheme="minorHAnsi" w:cstheme="minorHAnsi"/>
          <w:iCs/>
          <w:sz w:val="20"/>
          <w:szCs w:val="20"/>
        </w:rPr>
        <w:t>N:integer</w:t>
      </w:r>
      <w:proofErr w:type="spellEnd"/>
      <w:proofErr w:type="gramEnd"/>
      <w:r w:rsidRPr="00AD1F20">
        <w:rPr>
          <w:rFonts w:asciiTheme="minorHAnsi" w:hAnsiTheme="minorHAnsi" w:cstheme="minorHAnsi"/>
          <w:iCs/>
          <w:sz w:val="20"/>
          <w:szCs w:val="20"/>
        </w:rPr>
        <w:t>);</w:t>
      </w:r>
    </w:p>
    <w:p w14:paraId="7E44B309"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AD1F20">
        <w:rPr>
          <w:rFonts w:asciiTheme="minorHAnsi" w:hAnsiTheme="minorHAnsi" w:cstheme="minorHAnsi"/>
          <w:iCs/>
          <w:sz w:val="20"/>
          <w:szCs w:val="20"/>
        </w:rPr>
        <w:t>PORT(</w:t>
      </w:r>
      <w:proofErr w:type="gramEnd"/>
      <w:r w:rsidRPr="00AD1F20">
        <w:rPr>
          <w:rFonts w:asciiTheme="minorHAnsi" w:hAnsiTheme="minorHAnsi" w:cstheme="minorHAnsi"/>
          <w:iCs/>
          <w:sz w:val="20"/>
          <w:szCs w:val="20"/>
        </w:rPr>
        <w:t xml:space="preserve"> </w:t>
      </w:r>
    </w:p>
    <w:p w14:paraId="2C95639F" w14:textId="200ABB4D"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715127">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roofErr w:type="spellStart"/>
      <w:proofErr w:type="gramStart"/>
      <w:r w:rsidRPr="00AD1F20">
        <w:rPr>
          <w:rFonts w:asciiTheme="minorHAnsi" w:hAnsiTheme="minorHAnsi" w:cstheme="minorHAnsi"/>
          <w:iCs/>
          <w:sz w:val="20"/>
          <w:szCs w:val="20"/>
        </w:rPr>
        <w:t>a,b</w:t>
      </w:r>
      <w:proofErr w:type="spellEnd"/>
      <w:proofErr w:type="gramEnd"/>
      <w:r w:rsidRPr="00AD1F20">
        <w:rPr>
          <w:rFonts w:asciiTheme="minorHAnsi" w:hAnsiTheme="minorHAnsi" w:cstheme="minorHAnsi"/>
          <w:iCs/>
          <w:sz w:val="20"/>
          <w:szCs w:val="20"/>
        </w:rPr>
        <w:t xml:space="preserve">: IN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(N-1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7A1B8E45" w14:textId="1DA3EA3F"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715127">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r w:rsidR="00715127">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c: OUT </w:t>
      </w:r>
      <w:proofErr w:type="spellStart"/>
      <w:r w:rsidRPr="00AD1F20">
        <w:rPr>
          <w:rFonts w:asciiTheme="minorHAnsi" w:hAnsiTheme="minorHAnsi" w:cstheme="minorHAnsi"/>
          <w:iCs/>
          <w:sz w:val="20"/>
          <w:szCs w:val="20"/>
        </w:rPr>
        <w:t>std_logic_</w:t>
      </w:r>
      <w:proofErr w:type="gramStart"/>
      <w:r w:rsidRPr="00AD1F20">
        <w:rPr>
          <w:rFonts w:asciiTheme="minorHAnsi" w:hAnsiTheme="minorHAnsi" w:cstheme="minorHAnsi"/>
          <w:iCs/>
          <w:sz w:val="20"/>
          <w:szCs w:val="20"/>
        </w:rPr>
        <w:t>vector</w:t>
      </w:r>
      <w:proofErr w:type="spellEnd"/>
      <w:r w:rsidRPr="00AD1F20">
        <w:rPr>
          <w:rFonts w:asciiTheme="minorHAnsi" w:hAnsiTheme="minorHAnsi" w:cstheme="minorHAnsi"/>
          <w:iCs/>
          <w:sz w:val="20"/>
          <w:szCs w:val="20"/>
        </w:rPr>
        <w:t>(</w:t>
      </w:r>
      <w:proofErr w:type="gramEnd"/>
      <w:r w:rsidRPr="00AD1F20">
        <w:rPr>
          <w:rFonts w:asciiTheme="minorHAnsi" w:hAnsiTheme="minorHAnsi" w:cstheme="minorHAnsi"/>
          <w:iCs/>
          <w:sz w:val="20"/>
          <w:szCs w:val="20"/>
        </w:rPr>
        <w:t xml:space="preserve">N-1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0E2DE029" w14:textId="7A7CB7CB"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715127">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sel</w:t>
      </w:r>
      <w:proofErr w:type="spellEnd"/>
      <w:r w:rsidRPr="00AD1F20">
        <w:rPr>
          <w:rFonts w:asciiTheme="minorHAnsi" w:hAnsiTheme="minorHAnsi" w:cstheme="minorHAnsi"/>
          <w:iCs/>
          <w:sz w:val="20"/>
          <w:szCs w:val="20"/>
        </w:rPr>
        <w:t xml:space="preserve">: IN </w:t>
      </w:r>
      <w:proofErr w:type="spellStart"/>
      <w:r w:rsidRPr="00AD1F20">
        <w:rPr>
          <w:rFonts w:asciiTheme="minorHAnsi" w:hAnsiTheme="minorHAnsi" w:cstheme="minorHAnsi"/>
          <w:iCs/>
          <w:sz w:val="20"/>
          <w:szCs w:val="20"/>
        </w:rPr>
        <w:t>std_logic</w:t>
      </w:r>
      <w:proofErr w:type="spellEnd"/>
    </w:p>
    <w:p w14:paraId="10FD3860" w14:textId="50118F39"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715127">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
    <w:p w14:paraId="5D68662F"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lastRenderedPageBreak/>
        <w:t xml:space="preserve">END COMPONENT; </w:t>
      </w:r>
    </w:p>
    <w:p w14:paraId="0924F278"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9768D74"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COMPONENT </w:t>
      </w:r>
      <w:proofErr w:type="spellStart"/>
      <w:r w:rsidRPr="00AD1F20">
        <w:rPr>
          <w:rFonts w:asciiTheme="minorHAnsi" w:hAnsiTheme="minorHAnsi" w:cstheme="minorHAnsi"/>
          <w:iCs/>
          <w:sz w:val="20"/>
          <w:szCs w:val="20"/>
        </w:rPr>
        <w:t>PermutationBO</w:t>
      </w:r>
      <w:proofErr w:type="spellEnd"/>
      <w:r w:rsidRPr="00AD1F20">
        <w:rPr>
          <w:rFonts w:asciiTheme="minorHAnsi" w:hAnsiTheme="minorHAnsi" w:cstheme="minorHAnsi"/>
          <w:iCs/>
          <w:sz w:val="20"/>
          <w:szCs w:val="20"/>
        </w:rPr>
        <w:t xml:space="preserve"> IS</w:t>
      </w:r>
    </w:p>
    <w:p w14:paraId="041D8D43"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AD1F20">
        <w:rPr>
          <w:rFonts w:asciiTheme="minorHAnsi" w:hAnsiTheme="minorHAnsi" w:cstheme="minorHAnsi"/>
          <w:iCs/>
          <w:sz w:val="20"/>
          <w:szCs w:val="20"/>
        </w:rPr>
        <w:t>PORT(</w:t>
      </w:r>
      <w:proofErr w:type="gramEnd"/>
    </w:p>
    <w:p w14:paraId="7CC0E8F3" w14:textId="56BCF725"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pbo_in</w:t>
      </w:r>
      <w:proofErr w:type="spellEnd"/>
      <w:r w:rsidRPr="00AD1F20">
        <w:rPr>
          <w:rFonts w:asciiTheme="minorHAnsi" w:hAnsiTheme="minorHAnsi" w:cstheme="minorHAnsi"/>
          <w:iCs/>
          <w:sz w:val="20"/>
          <w:szCs w:val="20"/>
        </w:rPr>
        <w:t xml:space="preserve">: IN </w:t>
      </w:r>
      <w:proofErr w:type="spellStart"/>
      <w:r w:rsidRPr="00AD1F20">
        <w:rPr>
          <w:rFonts w:asciiTheme="minorHAnsi" w:hAnsiTheme="minorHAnsi" w:cstheme="minorHAnsi"/>
          <w:iCs/>
          <w:sz w:val="20"/>
          <w:szCs w:val="20"/>
        </w:rPr>
        <w:t>std_logic_</w:t>
      </w:r>
      <w:proofErr w:type="gramStart"/>
      <w:r w:rsidRPr="00AD1F20">
        <w:rPr>
          <w:rFonts w:asciiTheme="minorHAnsi" w:hAnsiTheme="minorHAnsi" w:cstheme="minorHAnsi"/>
          <w:iCs/>
          <w:sz w:val="20"/>
          <w:szCs w:val="20"/>
        </w:rPr>
        <w:t>vector</w:t>
      </w:r>
      <w:proofErr w:type="spellEnd"/>
      <w:r w:rsidRPr="00AD1F20">
        <w:rPr>
          <w:rFonts w:asciiTheme="minorHAnsi" w:hAnsiTheme="minorHAnsi" w:cstheme="minorHAnsi"/>
          <w:iCs/>
          <w:sz w:val="20"/>
          <w:szCs w:val="20"/>
        </w:rPr>
        <w:t>(</w:t>
      </w:r>
      <w:proofErr w:type="gramEnd"/>
      <w:r w:rsidRPr="00AD1F20">
        <w:rPr>
          <w:rFonts w:asciiTheme="minorHAnsi" w:hAnsiTheme="minorHAnsi" w:cstheme="minorHAnsi"/>
          <w:iCs/>
          <w:sz w:val="20"/>
          <w:szCs w:val="20"/>
        </w:rPr>
        <w:t xml:space="preserve">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0FB5B987" w14:textId="7E55571B"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pbo_out</w:t>
      </w:r>
      <w:proofErr w:type="spellEnd"/>
      <w:r w:rsidRPr="00AD1F20">
        <w:rPr>
          <w:rFonts w:asciiTheme="minorHAnsi" w:hAnsiTheme="minorHAnsi" w:cstheme="minorHAnsi"/>
          <w:iCs/>
          <w:sz w:val="20"/>
          <w:szCs w:val="20"/>
        </w:rPr>
        <w:t xml:space="preserve">: OUT </w:t>
      </w:r>
      <w:proofErr w:type="spellStart"/>
      <w:r w:rsidRPr="00AD1F20">
        <w:rPr>
          <w:rFonts w:asciiTheme="minorHAnsi" w:hAnsiTheme="minorHAnsi" w:cstheme="minorHAnsi"/>
          <w:iCs/>
          <w:sz w:val="20"/>
          <w:szCs w:val="20"/>
        </w:rPr>
        <w:t>std_logic_</w:t>
      </w:r>
      <w:proofErr w:type="gramStart"/>
      <w:r w:rsidRPr="00AD1F20">
        <w:rPr>
          <w:rFonts w:asciiTheme="minorHAnsi" w:hAnsiTheme="minorHAnsi" w:cstheme="minorHAnsi"/>
          <w:iCs/>
          <w:sz w:val="20"/>
          <w:szCs w:val="20"/>
        </w:rPr>
        <w:t>vector</w:t>
      </w:r>
      <w:proofErr w:type="spellEnd"/>
      <w:r w:rsidRPr="00AD1F20">
        <w:rPr>
          <w:rFonts w:asciiTheme="minorHAnsi" w:hAnsiTheme="minorHAnsi" w:cstheme="minorHAnsi"/>
          <w:iCs/>
          <w:sz w:val="20"/>
          <w:szCs w:val="20"/>
        </w:rPr>
        <w:t>(</w:t>
      </w:r>
      <w:proofErr w:type="gramEnd"/>
      <w:r w:rsidRPr="00AD1F20">
        <w:rPr>
          <w:rFonts w:asciiTheme="minorHAnsi" w:hAnsiTheme="minorHAnsi" w:cstheme="minorHAnsi"/>
          <w:iCs/>
          <w:sz w:val="20"/>
          <w:szCs w:val="20"/>
        </w:rPr>
        <w:t xml:space="preserve">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499B1E46" w14:textId="0DCB2B0F"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
    <w:p w14:paraId="5EE5400A"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END COMPONENT;</w:t>
      </w:r>
    </w:p>
    <w:p w14:paraId="1BD6ACF5"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5B5E702"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COMPONENT Register128 IS</w:t>
      </w:r>
    </w:p>
    <w:p w14:paraId="7E6BED72"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GENERIC(</w:t>
      </w:r>
      <w:proofErr w:type="spellStart"/>
      <w:proofErr w:type="gramStart"/>
      <w:r w:rsidRPr="00AD1F20">
        <w:rPr>
          <w:rFonts w:asciiTheme="minorHAnsi" w:hAnsiTheme="minorHAnsi" w:cstheme="minorHAnsi"/>
          <w:iCs/>
          <w:sz w:val="20"/>
          <w:szCs w:val="20"/>
        </w:rPr>
        <w:t>N:integer</w:t>
      </w:r>
      <w:proofErr w:type="spellEnd"/>
      <w:proofErr w:type="gramEnd"/>
      <w:r w:rsidRPr="00AD1F20">
        <w:rPr>
          <w:rFonts w:asciiTheme="minorHAnsi" w:hAnsiTheme="minorHAnsi" w:cstheme="minorHAnsi"/>
          <w:iCs/>
          <w:sz w:val="20"/>
          <w:szCs w:val="20"/>
        </w:rPr>
        <w:t>:=128);</w:t>
      </w:r>
    </w:p>
    <w:p w14:paraId="0D8137B0"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AD1F20">
        <w:rPr>
          <w:rFonts w:asciiTheme="minorHAnsi" w:hAnsiTheme="minorHAnsi" w:cstheme="minorHAnsi"/>
          <w:iCs/>
          <w:sz w:val="20"/>
          <w:szCs w:val="20"/>
        </w:rPr>
        <w:t>PORT(</w:t>
      </w:r>
      <w:proofErr w:type="gramEnd"/>
    </w:p>
    <w:p w14:paraId="3142056C" w14:textId="098673F0"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reg_in</w:t>
      </w:r>
      <w:proofErr w:type="spellEnd"/>
      <w:r w:rsidRPr="00AD1F20">
        <w:rPr>
          <w:rFonts w:asciiTheme="minorHAnsi" w:hAnsiTheme="minorHAnsi" w:cstheme="minorHAnsi"/>
          <w:iCs/>
          <w:sz w:val="20"/>
          <w:szCs w:val="20"/>
        </w:rPr>
        <w:t xml:space="preserve">: IN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(N-1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4CD6D9B3" w14:textId="36EA31FD"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roofErr w:type="spellStart"/>
      <w:proofErr w:type="gramStart"/>
      <w:r w:rsidRPr="00AD1F20">
        <w:rPr>
          <w:rFonts w:asciiTheme="minorHAnsi" w:hAnsiTheme="minorHAnsi" w:cstheme="minorHAnsi"/>
          <w:iCs/>
          <w:sz w:val="20"/>
          <w:szCs w:val="20"/>
        </w:rPr>
        <w:t>clk,rst</w:t>
      </w:r>
      <w:proofErr w:type="spellEnd"/>
      <w:proofErr w:type="gramEnd"/>
      <w:r w:rsidRPr="00AD1F20">
        <w:rPr>
          <w:rFonts w:asciiTheme="minorHAnsi" w:hAnsiTheme="minorHAnsi" w:cstheme="minorHAnsi"/>
          <w:iCs/>
          <w:sz w:val="20"/>
          <w:szCs w:val="20"/>
        </w:rPr>
        <w:t xml:space="preserve">: IN </w:t>
      </w:r>
      <w:proofErr w:type="spellStart"/>
      <w:r w:rsidRPr="00AD1F20">
        <w:rPr>
          <w:rFonts w:asciiTheme="minorHAnsi" w:hAnsiTheme="minorHAnsi" w:cstheme="minorHAnsi"/>
          <w:iCs/>
          <w:sz w:val="20"/>
          <w:szCs w:val="20"/>
        </w:rPr>
        <w:t>std_logic</w:t>
      </w:r>
      <w:proofErr w:type="spellEnd"/>
      <w:r w:rsidRPr="00AD1F20">
        <w:rPr>
          <w:rFonts w:asciiTheme="minorHAnsi" w:hAnsiTheme="minorHAnsi" w:cstheme="minorHAnsi"/>
          <w:iCs/>
          <w:sz w:val="20"/>
          <w:szCs w:val="20"/>
        </w:rPr>
        <w:t>;</w:t>
      </w:r>
    </w:p>
    <w:p w14:paraId="696A7D38" w14:textId="13DAAFC2"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reg_out:OUT</w:t>
      </w:r>
      <w:proofErr w:type="spellEnd"/>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(N-1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3552BB57" w14:textId="2142A701" w:rsidR="00AD1F20" w:rsidRPr="00AD1F20" w:rsidRDefault="000A0554"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Pr>
          <w:rFonts w:asciiTheme="minorHAnsi" w:hAnsiTheme="minorHAnsi" w:cstheme="minorHAnsi"/>
          <w:iCs/>
          <w:sz w:val="20"/>
          <w:szCs w:val="20"/>
        </w:rPr>
        <w:t xml:space="preserve">    </w:t>
      </w:r>
      <w:r w:rsidR="00AD1F20" w:rsidRPr="00AD1F20">
        <w:rPr>
          <w:rFonts w:asciiTheme="minorHAnsi" w:hAnsiTheme="minorHAnsi" w:cstheme="minorHAnsi"/>
          <w:iCs/>
          <w:sz w:val="20"/>
          <w:szCs w:val="20"/>
        </w:rPr>
        <w:t xml:space="preserve">     );</w:t>
      </w:r>
    </w:p>
    <w:p w14:paraId="41E9C4F5"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END COMPONENT;</w:t>
      </w:r>
    </w:p>
    <w:p w14:paraId="4035C85D"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A547E0F"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COMPONENT AES_C1 IS</w:t>
      </w:r>
    </w:p>
    <w:p w14:paraId="46750354"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AD1F20">
        <w:rPr>
          <w:rFonts w:asciiTheme="minorHAnsi" w:hAnsiTheme="minorHAnsi" w:cstheme="minorHAnsi"/>
          <w:iCs/>
          <w:sz w:val="20"/>
          <w:szCs w:val="20"/>
        </w:rPr>
        <w:t>PORT(</w:t>
      </w:r>
      <w:proofErr w:type="gramEnd"/>
    </w:p>
    <w:p w14:paraId="120D8D5A" w14:textId="46D439A1"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aes_c1_in: IN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2CF47563" w14:textId="2BDEE40D"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c1: IN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39481994" w14:textId="1B6CCF3C"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aes_c1_out: OUT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1E0A089A" w14:textId="1BD8FAD8"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
    <w:p w14:paraId="01F8BA84"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END COMPONENT;</w:t>
      </w:r>
    </w:p>
    <w:p w14:paraId="3E1800C4"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9E23C7E"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COMPONENT AES_C2 IS</w:t>
      </w:r>
    </w:p>
    <w:p w14:paraId="37377DB9"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AD1F20">
        <w:rPr>
          <w:rFonts w:asciiTheme="minorHAnsi" w:hAnsiTheme="minorHAnsi" w:cstheme="minorHAnsi"/>
          <w:iCs/>
          <w:sz w:val="20"/>
          <w:szCs w:val="20"/>
        </w:rPr>
        <w:t>PORT(</w:t>
      </w:r>
      <w:proofErr w:type="gramEnd"/>
    </w:p>
    <w:p w14:paraId="66DEF4C7" w14:textId="747A6400"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aes_c2_in: IN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12615694" w14:textId="2254FD38"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c2: IN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3B432EE7" w14:textId="4B0767F1"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aes_c2_out: OUT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 (127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1B6B242B" w14:textId="363EC7C5"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  </w:t>
      </w:r>
      <w:r w:rsidR="000A0554">
        <w:rPr>
          <w:rFonts w:asciiTheme="minorHAnsi" w:hAnsiTheme="minorHAnsi" w:cstheme="minorHAnsi"/>
          <w:iCs/>
          <w:sz w:val="20"/>
          <w:szCs w:val="20"/>
        </w:rPr>
        <w:t xml:space="preserve">     </w:t>
      </w:r>
      <w:r w:rsidRPr="00AD1F20">
        <w:rPr>
          <w:rFonts w:asciiTheme="minorHAnsi" w:hAnsiTheme="minorHAnsi" w:cstheme="minorHAnsi"/>
          <w:iCs/>
          <w:sz w:val="20"/>
          <w:szCs w:val="20"/>
        </w:rPr>
        <w:t xml:space="preserve">   );</w:t>
      </w:r>
    </w:p>
    <w:p w14:paraId="78574DB3"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END COMPONENT;</w:t>
      </w:r>
    </w:p>
    <w:p w14:paraId="484CC230"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3C29683"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SIGNAL r3_out_xor_t2_</w:t>
      </w:r>
      <w:proofErr w:type="gramStart"/>
      <w:r w:rsidRPr="00AD1F20">
        <w:rPr>
          <w:rFonts w:asciiTheme="minorHAnsi" w:hAnsiTheme="minorHAnsi" w:cstheme="minorHAnsi"/>
          <w:iCs/>
          <w:sz w:val="20"/>
          <w:szCs w:val="20"/>
        </w:rPr>
        <w:t>in,permuation</w:t>
      </w:r>
      <w:proofErr w:type="gramEnd"/>
      <w:r w:rsidRPr="00AD1F20">
        <w:rPr>
          <w:rFonts w:asciiTheme="minorHAnsi" w:hAnsiTheme="minorHAnsi" w:cstheme="minorHAnsi"/>
          <w:iCs/>
          <w:sz w:val="20"/>
          <w:szCs w:val="20"/>
        </w:rPr>
        <w:t xml:space="preserve">_out,r1_out,r3_out,r2_out,key_xor_permuation: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1B14E8B9"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SIGNAL mux_key_</w:t>
      </w:r>
      <w:proofErr w:type="gramStart"/>
      <w:r w:rsidRPr="00AD1F20">
        <w:rPr>
          <w:rFonts w:asciiTheme="minorHAnsi" w:hAnsiTheme="minorHAnsi" w:cstheme="minorHAnsi"/>
          <w:iCs/>
          <w:sz w:val="20"/>
          <w:szCs w:val="20"/>
        </w:rPr>
        <w:t>out,mux</w:t>
      </w:r>
      <w:proofErr w:type="gramEnd"/>
      <w:r w:rsidRPr="00AD1F20">
        <w:rPr>
          <w:rFonts w:asciiTheme="minorHAnsi" w:hAnsiTheme="minorHAnsi" w:cstheme="minorHAnsi"/>
          <w:iCs/>
          <w:sz w:val="20"/>
          <w:szCs w:val="20"/>
        </w:rPr>
        <w:t xml:space="preserve">_r1_out,mux_r2_out,mux_r3_out,mux_r1_0_out,mux_r2_0_out,mux_r3_0_out: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0C30BF7A"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SIGNAL aes2_</w:t>
      </w:r>
      <w:proofErr w:type="gramStart"/>
      <w:r w:rsidRPr="00AD1F20">
        <w:rPr>
          <w:rFonts w:asciiTheme="minorHAnsi" w:hAnsiTheme="minorHAnsi" w:cstheme="minorHAnsi"/>
          <w:iCs/>
          <w:sz w:val="20"/>
          <w:szCs w:val="20"/>
        </w:rPr>
        <w:t>out,aes</w:t>
      </w:r>
      <w:proofErr w:type="gramEnd"/>
      <w:r w:rsidRPr="00AD1F20">
        <w:rPr>
          <w:rFonts w:asciiTheme="minorHAnsi" w:hAnsiTheme="minorHAnsi" w:cstheme="minorHAnsi"/>
          <w:iCs/>
          <w:sz w:val="20"/>
          <w:szCs w:val="20"/>
        </w:rPr>
        <w:t xml:space="preserve">1_out,mod32b_out,mod32a_out: </w:t>
      </w:r>
      <w:proofErr w:type="spellStart"/>
      <w:r w:rsidRPr="00AD1F20">
        <w:rPr>
          <w:rFonts w:asciiTheme="minorHAnsi" w:hAnsiTheme="minorHAnsi" w:cstheme="minorHAnsi"/>
          <w:iCs/>
          <w:sz w:val="20"/>
          <w:szCs w:val="20"/>
        </w:rPr>
        <w:t>std_logic_vector</w:t>
      </w:r>
      <w:proofErr w:type="spellEnd"/>
      <w:r w:rsidRPr="00AD1F20">
        <w:rPr>
          <w:rFonts w:asciiTheme="minorHAnsi" w:hAnsiTheme="minorHAnsi" w:cstheme="minorHAnsi"/>
          <w:iCs/>
          <w:sz w:val="20"/>
          <w:szCs w:val="20"/>
        </w:rPr>
        <w:t xml:space="preserve">(127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w:t>
      </w:r>
    </w:p>
    <w:p w14:paraId="452E5CA0"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EA42D89"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BEGIN</w:t>
      </w:r>
    </w:p>
    <w:p w14:paraId="1B739838"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CA35FB4"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29B618B"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lastRenderedPageBreak/>
        <w:t>r3_out_xor_t2_in &lt;= lfsr_t2_in XOR r3_out;</w:t>
      </w:r>
    </w:p>
    <w:p w14:paraId="7DF9F393"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mod32a: Modulo32 PORT </w:t>
      </w:r>
      <w:proofErr w:type="gramStart"/>
      <w:r w:rsidRPr="00AD1F20">
        <w:rPr>
          <w:rFonts w:asciiTheme="minorHAnsi" w:hAnsiTheme="minorHAnsi" w:cstheme="minorHAnsi"/>
          <w:iCs/>
          <w:sz w:val="20"/>
          <w:szCs w:val="20"/>
        </w:rPr>
        <w:t>MAP(</w:t>
      </w:r>
      <w:proofErr w:type="gramEnd"/>
      <w:r w:rsidRPr="00AD1F20">
        <w:rPr>
          <w:rFonts w:asciiTheme="minorHAnsi" w:hAnsiTheme="minorHAnsi" w:cstheme="minorHAnsi"/>
          <w:iCs/>
          <w:sz w:val="20"/>
          <w:szCs w:val="20"/>
        </w:rPr>
        <w:t>mod32_in0 =&gt; r3_out_xor_t2_in, mod32_in1 =&gt; r2_out, mod32_out =&gt; mod32a_out);</w:t>
      </w:r>
    </w:p>
    <w:p w14:paraId="790245AF"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738515E"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6967AA8"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AES2: AES_C2 PORT </w:t>
      </w:r>
      <w:proofErr w:type="gramStart"/>
      <w:r w:rsidRPr="00AD1F20">
        <w:rPr>
          <w:rFonts w:asciiTheme="minorHAnsi" w:hAnsiTheme="minorHAnsi" w:cstheme="minorHAnsi"/>
          <w:iCs/>
          <w:sz w:val="20"/>
          <w:szCs w:val="20"/>
        </w:rPr>
        <w:t>MAP(</w:t>
      </w:r>
      <w:proofErr w:type="gramEnd"/>
      <w:r w:rsidRPr="00AD1F20">
        <w:rPr>
          <w:rFonts w:asciiTheme="minorHAnsi" w:hAnsiTheme="minorHAnsi" w:cstheme="minorHAnsi"/>
          <w:iCs/>
          <w:sz w:val="20"/>
          <w:szCs w:val="20"/>
        </w:rPr>
        <w:t>aes_c2_in =&gt; r2_out, c2 =&gt; (0 =&gt; '0', OTHERS =&gt; '0'), aes_c2_out =&gt; aes2_out);</w:t>
      </w:r>
    </w:p>
    <w:p w14:paraId="05EC745F"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mux_r3_0: Mux GENERIC </w:t>
      </w:r>
      <w:proofErr w:type="gramStart"/>
      <w:r w:rsidRPr="00AD1F20">
        <w:rPr>
          <w:rFonts w:asciiTheme="minorHAnsi" w:hAnsiTheme="minorHAnsi" w:cstheme="minorHAnsi"/>
          <w:iCs/>
          <w:sz w:val="20"/>
          <w:szCs w:val="20"/>
        </w:rPr>
        <w:t>MAP(</w:t>
      </w:r>
      <w:proofErr w:type="gramEnd"/>
      <w:r w:rsidRPr="00AD1F20">
        <w:rPr>
          <w:rFonts w:asciiTheme="minorHAnsi" w:hAnsiTheme="minorHAnsi" w:cstheme="minorHAnsi"/>
          <w:iCs/>
          <w:sz w:val="20"/>
          <w:szCs w:val="20"/>
        </w:rPr>
        <w:t xml:space="preserve">N =&gt; 128) PORT MAP(a =&gt; aes2_out, b =&gt; (0 =&gt; '0', OTHERS =&gt; '0'), c =&gt; mux_r3_0_out, </w:t>
      </w:r>
      <w:proofErr w:type="spellStart"/>
      <w:r w:rsidRPr="00AD1F20">
        <w:rPr>
          <w:rFonts w:asciiTheme="minorHAnsi" w:hAnsiTheme="minorHAnsi" w:cstheme="minorHAnsi"/>
          <w:iCs/>
          <w:sz w:val="20"/>
          <w:szCs w:val="20"/>
        </w:rPr>
        <w:t>sel</w:t>
      </w:r>
      <w:proofErr w:type="spellEnd"/>
      <w:r w:rsidRPr="00AD1F20">
        <w:rPr>
          <w:rFonts w:asciiTheme="minorHAnsi" w:hAnsiTheme="minorHAnsi" w:cstheme="minorHAnsi"/>
          <w:iCs/>
          <w:sz w:val="20"/>
          <w:szCs w:val="20"/>
        </w:rPr>
        <w:t xml:space="preserve"> =&gt; sel_mux_r_0_in);</w:t>
      </w:r>
    </w:p>
    <w:p w14:paraId="5B39255F"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r3: Register128 PORT </w:t>
      </w:r>
      <w:proofErr w:type="gramStart"/>
      <w:r w:rsidRPr="00AD1F20">
        <w:rPr>
          <w:rFonts w:asciiTheme="minorHAnsi" w:hAnsiTheme="minorHAnsi" w:cstheme="minorHAnsi"/>
          <w:iCs/>
          <w:sz w:val="20"/>
          <w:szCs w:val="20"/>
        </w:rPr>
        <w:t>MAP(</w:t>
      </w:r>
      <w:proofErr w:type="spellStart"/>
      <w:proofErr w:type="gramEnd"/>
      <w:r w:rsidRPr="00AD1F20">
        <w:rPr>
          <w:rFonts w:asciiTheme="minorHAnsi" w:hAnsiTheme="minorHAnsi" w:cstheme="minorHAnsi"/>
          <w:iCs/>
          <w:sz w:val="20"/>
          <w:szCs w:val="20"/>
        </w:rPr>
        <w:t>reg_in</w:t>
      </w:r>
      <w:proofErr w:type="spellEnd"/>
      <w:r w:rsidRPr="00AD1F20">
        <w:rPr>
          <w:rFonts w:asciiTheme="minorHAnsi" w:hAnsiTheme="minorHAnsi" w:cstheme="minorHAnsi"/>
          <w:iCs/>
          <w:sz w:val="20"/>
          <w:szCs w:val="20"/>
        </w:rPr>
        <w:t xml:space="preserve"> =&gt; mux_r3_0_out, </w:t>
      </w:r>
      <w:proofErr w:type="spellStart"/>
      <w:r w:rsidRPr="00AD1F20">
        <w:rPr>
          <w:rFonts w:asciiTheme="minorHAnsi" w:hAnsiTheme="minorHAnsi" w:cstheme="minorHAnsi"/>
          <w:iCs/>
          <w:sz w:val="20"/>
          <w:szCs w:val="20"/>
        </w:rPr>
        <w:t>clk</w:t>
      </w:r>
      <w:proofErr w:type="spellEnd"/>
      <w:r w:rsidRPr="00AD1F20">
        <w:rPr>
          <w:rFonts w:asciiTheme="minorHAnsi" w:hAnsiTheme="minorHAnsi" w:cstheme="minorHAnsi"/>
          <w:iCs/>
          <w:sz w:val="20"/>
          <w:szCs w:val="20"/>
        </w:rPr>
        <w:t xml:space="preserve"> =&gt; </w:t>
      </w:r>
      <w:proofErr w:type="spellStart"/>
      <w:r w:rsidRPr="00AD1F20">
        <w:rPr>
          <w:rFonts w:asciiTheme="minorHAnsi" w:hAnsiTheme="minorHAnsi" w:cstheme="minorHAnsi"/>
          <w:iCs/>
          <w:sz w:val="20"/>
          <w:szCs w:val="20"/>
        </w:rPr>
        <w:t>clk</w:t>
      </w:r>
      <w:proofErr w:type="spellEnd"/>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rst</w:t>
      </w:r>
      <w:proofErr w:type="spellEnd"/>
      <w:r w:rsidRPr="00AD1F20">
        <w:rPr>
          <w:rFonts w:asciiTheme="minorHAnsi" w:hAnsiTheme="minorHAnsi" w:cstheme="minorHAnsi"/>
          <w:iCs/>
          <w:sz w:val="20"/>
          <w:szCs w:val="20"/>
        </w:rPr>
        <w:t xml:space="preserve"> =&gt; </w:t>
      </w:r>
      <w:proofErr w:type="spellStart"/>
      <w:r w:rsidRPr="00AD1F20">
        <w:rPr>
          <w:rFonts w:asciiTheme="minorHAnsi" w:hAnsiTheme="minorHAnsi" w:cstheme="minorHAnsi"/>
          <w:iCs/>
          <w:sz w:val="20"/>
          <w:szCs w:val="20"/>
        </w:rPr>
        <w:t>rst</w:t>
      </w:r>
      <w:proofErr w:type="spellEnd"/>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reg_out</w:t>
      </w:r>
      <w:proofErr w:type="spellEnd"/>
      <w:r w:rsidRPr="00AD1F20">
        <w:rPr>
          <w:rFonts w:asciiTheme="minorHAnsi" w:hAnsiTheme="minorHAnsi" w:cstheme="minorHAnsi"/>
          <w:iCs/>
          <w:sz w:val="20"/>
          <w:szCs w:val="20"/>
        </w:rPr>
        <w:t xml:space="preserve"> =&gt; r3_out);</w:t>
      </w:r>
    </w:p>
    <w:p w14:paraId="3A5B8494"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3F9FE26"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AES1: AES_C1 PORT </w:t>
      </w:r>
      <w:proofErr w:type="gramStart"/>
      <w:r w:rsidRPr="00AD1F20">
        <w:rPr>
          <w:rFonts w:asciiTheme="minorHAnsi" w:hAnsiTheme="minorHAnsi" w:cstheme="minorHAnsi"/>
          <w:iCs/>
          <w:sz w:val="20"/>
          <w:szCs w:val="20"/>
        </w:rPr>
        <w:t>MAP(</w:t>
      </w:r>
      <w:proofErr w:type="gramEnd"/>
      <w:r w:rsidRPr="00AD1F20">
        <w:rPr>
          <w:rFonts w:asciiTheme="minorHAnsi" w:hAnsiTheme="minorHAnsi" w:cstheme="minorHAnsi"/>
          <w:iCs/>
          <w:sz w:val="20"/>
          <w:szCs w:val="20"/>
        </w:rPr>
        <w:t>aes_c1_in =&gt; r1_out, c1 =&gt; (0 =&gt; '0', OTHERS =&gt; '0'), aes_c1_out =&gt; aes1_out);</w:t>
      </w:r>
    </w:p>
    <w:p w14:paraId="0897F696"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mux_r2_0: Mux GENERIC </w:t>
      </w:r>
      <w:proofErr w:type="gramStart"/>
      <w:r w:rsidRPr="00AD1F20">
        <w:rPr>
          <w:rFonts w:asciiTheme="minorHAnsi" w:hAnsiTheme="minorHAnsi" w:cstheme="minorHAnsi"/>
          <w:iCs/>
          <w:sz w:val="20"/>
          <w:szCs w:val="20"/>
        </w:rPr>
        <w:t>MAP(</w:t>
      </w:r>
      <w:proofErr w:type="gramEnd"/>
      <w:r w:rsidRPr="00AD1F20">
        <w:rPr>
          <w:rFonts w:asciiTheme="minorHAnsi" w:hAnsiTheme="minorHAnsi" w:cstheme="minorHAnsi"/>
          <w:iCs/>
          <w:sz w:val="20"/>
          <w:szCs w:val="20"/>
        </w:rPr>
        <w:t xml:space="preserve">N =&gt; 128) PORT MAP(a =&gt; aes1_out, b =&gt; (0 =&gt; '0', OTHERS =&gt; '0'), c =&gt; mux_r2_0_out, </w:t>
      </w:r>
      <w:proofErr w:type="spellStart"/>
      <w:r w:rsidRPr="00AD1F20">
        <w:rPr>
          <w:rFonts w:asciiTheme="minorHAnsi" w:hAnsiTheme="minorHAnsi" w:cstheme="minorHAnsi"/>
          <w:iCs/>
          <w:sz w:val="20"/>
          <w:szCs w:val="20"/>
        </w:rPr>
        <w:t>sel</w:t>
      </w:r>
      <w:proofErr w:type="spellEnd"/>
      <w:r w:rsidRPr="00AD1F20">
        <w:rPr>
          <w:rFonts w:asciiTheme="minorHAnsi" w:hAnsiTheme="minorHAnsi" w:cstheme="minorHAnsi"/>
          <w:iCs/>
          <w:sz w:val="20"/>
          <w:szCs w:val="20"/>
        </w:rPr>
        <w:t xml:space="preserve"> =&gt; sel_mux_r_0_in);</w:t>
      </w:r>
    </w:p>
    <w:p w14:paraId="48DB98DB"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r2: Register128 PORT </w:t>
      </w:r>
      <w:proofErr w:type="gramStart"/>
      <w:r w:rsidRPr="00AD1F20">
        <w:rPr>
          <w:rFonts w:asciiTheme="minorHAnsi" w:hAnsiTheme="minorHAnsi" w:cstheme="minorHAnsi"/>
          <w:iCs/>
          <w:sz w:val="20"/>
          <w:szCs w:val="20"/>
        </w:rPr>
        <w:t>MAP(</w:t>
      </w:r>
      <w:proofErr w:type="spellStart"/>
      <w:proofErr w:type="gramEnd"/>
      <w:r w:rsidRPr="00AD1F20">
        <w:rPr>
          <w:rFonts w:asciiTheme="minorHAnsi" w:hAnsiTheme="minorHAnsi" w:cstheme="minorHAnsi"/>
          <w:iCs/>
          <w:sz w:val="20"/>
          <w:szCs w:val="20"/>
        </w:rPr>
        <w:t>reg_in</w:t>
      </w:r>
      <w:proofErr w:type="spellEnd"/>
      <w:r w:rsidRPr="00AD1F20">
        <w:rPr>
          <w:rFonts w:asciiTheme="minorHAnsi" w:hAnsiTheme="minorHAnsi" w:cstheme="minorHAnsi"/>
          <w:iCs/>
          <w:sz w:val="20"/>
          <w:szCs w:val="20"/>
        </w:rPr>
        <w:t xml:space="preserve"> =&gt; mux_r2_0_out, </w:t>
      </w:r>
      <w:proofErr w:type="spellStart"/>
      <w:r w:rsidRPr="00AD1F20">
        <w:rPr>
          <w:rFonts w:asciiTheme="minorHAnsi" w:hAnsiTheme="minorHAnsi" w:cstheme="minorHAnsi"/>
          <w:iCs/>
          <w:sz w:val="20"/>
          <w:szCs w:val="20"/>
        </w:rPr>
        <w:t>clk</w:t>
      </w:r>
      <w:proofErr w:type="spellEnd"/>
      <w:r w:rsidRPr="00AD1F20">
        <w:rPr>
          <w:rFonts w:asciiTheme="minorHAnsi" w:hAnsiTheme="minorHAnsi" w:cstheme="minorHAnsi"/>
          <w:iCs/>
          <w:sz w:val="20"/>
          <w:szCs w:val="20"/>
        </w:rPr>
        <w:t xml:space="preserve"> =&gt; </w:t>
      </w:r>
      <w:proofErr w:type="spellStart"/>
      <w:r w:rsidRPr="00AD1F20">
        <w:rPr>
          <w:rFonts w:asciiTheme="minorHAnsi" w:hAnsiTheme="minorHAnsi" w:cstheme="minorHAnsi"/>
          <w:iCs/>
          <w:sz w:val="20"/>
          <w:szCs w:val="20"/>
        </w:rPr>
        <w:t>clk</w:t>
      </w:r>
      <w:proofErr w:type="spellEnd"/>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rst</w:t>
      </w:r>
      <w:proofErr w:type="spellEnd"/>
      <w:r w:rsidRPr="00AD1F20">
        <w:rPr>
          <w:rFonts w:asciiTheme="minorHAnsi" w:hAnsiTheme="minorHAnsi" w:cstheme="minorHAnsi"/>
          <w:iCs/>
          <w:sz w:val="20"/>
          <w:szCs w:val="20"/>
        </w:rPr>
        <w:t xml:space="preserve"> =&gt; </w:t>
      </w:r>
      <w:proofErr w:type="spellStart"/>
      <w:r w:rsidRPr="00AD1F20">
        <w:rPr>
          <w:rFonts w:asciiTheme="minorHAnsi" w:hAnsiTheme="minorHAnsi" w:cstheme="minorHAnsi"/>
          <w:iCs/>
          <w:sz w:val="20"/>
          <w:szCs w:val="20"/>
        </w:rPr>
        <w:t>rst</w:t>
      </w:r>
      <w:proofErr w:type="spellEnd"/>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reg_out</w:t>
      </w:r>
      <w:proofErr w:type="spellEnd"/>
      <w:r w:rsidRPr="00AD1F20">
        <w:rPr>
          <w:rFonts w:asciiTheme="minorHAnsi" w:hAnsiTheme="minorHAnsi" w:cstheme="minorHAnsi"/>
          <w:iCs/>
          <w:sz w:val="20"/>
          <w:szCs w:val="20"/>
        </w:rPr>
        <w:t xml:space="preserve"> =&gt; r2_out);</w:t>
      </w:r>
    </w:p>
    <w:p w14:paraId="2B83E486"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DE2AFC8"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C7E9A51"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AD1F20">
        <w:rPr>
          <w:rFonts w:asciiTheme="minorHAnsi" w:hAnsiTheme="minorHAnsi" w:cstheme="minorHAnsi"/>
          <w:iCs/>
          <w:sz w:val="20"/>
          <w:szCs w:val="20"/>
        </w:rPr>
        <w:t>mux_K</w:t>
      </w:r>
      <w:proofErr w:type="spellEnd"/>
      <w:r w:rsidRPr="00AD1F20">
        <w:rPr>
          <w:rFonts w:asciiTheme="minorHAnsi" w:hAnsiTheme="minorHAnsi" w:cstheme="minorHAnsi"/>
          <w:iCs/>
          <w:sz w:val="20"/>
          <w:szCs w:val="20"/>
        </w:rPr>
        <w:t xml:space="preserve">: Mux GENERIC </w:t>
      </w:r>
      <w:proofErr w:type="gramStart"/>
      <w:r w:rsidRPr="00AD1F20">
        <w:rPr>
          <w:rFonts w:asciiTheme="minorHAnsi" w:hAnsiTheme="minorHAnsi" w:cstheme="minorHAnsi"/>
          <w:iCs/>
          <w:sz w:val="20"/>
          <w:szCs w:val="20"/>
        </w:rPr>
        <w:t>MAP(</w:t>
      </w:r>
      <w:proofErr w:type="gramEnd"/>
      <w:r w:rsidRPr="00AD1F20">
        <w:rPr>
          <w:rFonts w:asciiTheme="minorHAnsi" w:hAnsiTheme="minorHAnsi" w:cstheme="minorHAnsi"/>
          <w:iCs/>
          <w:sz w:val="20"/>
          <w:szCs w:val="20"/>
        </w:rPr>
        <w:t xml:space="preserve">N =&gt; 128) PORT MAP(a =&gt; </w:t>
      </w:r>
      <w:proofErr w:type="spellStart"/>
      <w:r w:rsidRPr="00AD1F20">
        <w:rPr>
          <w:rFonts w:asciiTheme="minorHAnsi" w:hAnsiTheme="minorHAnsi" w:cstheme="minorHAnsi"/>
          <w:iCs/>
          <w:sz w:val="20"/>
          <w:szCs w:val="20"/>
        </w:rPr>
        <w:t>k_in</w:t>
      </w:r>
      <w:proofErr w:type="spellEnd"/>
      <w:r w:rsidRPr="00AD1F20">
        <w:rPr>
          <w:rFonts w:asciiTheme="minorHAnsi" w:hAnsiTheme="minorHAnsi" w:cstheme="minorHAnsi"/>
          <w:iCs/>
          <w:sz w:val="20"/>
          <w:szCs w:val="20"/>
        </w:rPr>
        <w:t xml:space="preserve">(127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0), b =&gt; </w:t>
      </w:r>
      <w:proofErr w:type="spellStart"/>
      <w:r w:rsidRPr="00AD1F20">
        <w:rPr>
          <w:rFonts w:asciiTheme="minorHAnsi" w:hAnsiTheme="minorHAnsi" w:cstheme="minorHAnsi"/>
          <w:iCs/>
          <w:sz w:val="20"/>
          <w:szCs w:val="20"/>
        </w:rPr>
        <w:t>k_in</w:t>
      </w:r>
      <w:proofErr w:type="spellEnd"/>
      <w:r w:rsidRPr="00AD1F20">
        <w:rPr>
          <w:rFonts w:asciiTheme="minorHAnsi" w:hAnsiTheme="minorHAnsi" w:cstheme="minorHAnsi"/>
          <w:iCs/>
          <w:sz w:val="20"/>
          <w:szCs w:val="20"/>
        </w:rPr>
        <w:t xml:space="preserve">(255 </w:t>
      </w:r>
      <w:proofErr w:type="spellStart"/>
      <w:r w:rsidRPr="00AD1F20">
        <w:rPr>
          <w:rFonts w:asciiTheme="minorHAnsi" w:hAnsiTheme="minorHAnsi" w:cstheme="minorHAnsi"/>
          <w:iCs/>
          <w:sz w:val="20"/>
          <w:szCs w:val="20"/>
        </w:rPr>
        <w:t>downto</w:t>
      </w:r>
      <w:proofErr w:type="spellEnd"/>
      <w:r w:rsidRPr="00AD1F20">
        <w:rPr>
          <w:rFonts w:asciiTheme="minorHAnsi" w:hAnsiTheme="minorHAnsi" w:cstheme="minorHAnsi"/>
          <w:iCs/>
          <w:sz w:val="20"/>
          <w:szCs w:val="20"/>
        </w:rPr>
        <w:t xml:space="preserve"> 128), c =&gt; </w:t>
      </w:r>
      <w:proofErr w:type="spellStart"/>
      <w:r w:rsidRPr="00AD1F20">
        <w:rPr>
          <w:rFonts w:asciiTheme="minorHAnsi" w:hAnsiTheme="minorHAnsi" w:cstheme="minorHAnsi"/>
          <w:iCs/>
          <w:sz w:val="20"/>
          <w:szCs w:val="20"/>
        </w:rPr>
        <w:t>mux_key_out</w:t>
      </w:r>
      <w:proofErr w:type="spellEnd"/>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sel</w:t>
      </w:r>
      <w:proofErr w:type="spellEnd"/>
      <w:r w:rsidRPr="00AD1F20">
        <w:rPr>
          <w:rFonts w:asciiTheme="minorHAnsi" w:hAnsiTheme="minorHAnsi" w:cstheme="minorHAnsi"/>
          <w:iCs/>
          <w:sz w:val="20"/>
          <w:szCs w:val="20"/>
        </w:rPr>
        <w:t xml:space="preserve"> =&gt; </w:t>
      </w:r>
      <w:proofErr w:type="spellStart"/>
      <w:r w:rsidRPr="00AD1F20">
        <w:rPr>
          <w:rFonts w:asciiTheme="minorHAnsi" w:hAnsiTheme="minorHAnsi" w:cstheme="minorHAnsi"/>
          <w:iCs/>
          <w:sz w:val="20"/>
          <w:szCs w:val="20"/>
        </w:rPr>
        <w:t>sel_mux_key_in</w:t>
      </w:r>
      <w:proofErr w:type="spellEnd"/>
      <w:r w:rsidRPr="00AD1F20">
        <w:rPr>
          <w:rFonts w:asciiTheme="minorHAnsi" w:hAnsiTheme="minorHAnsi" w:cstheme="minorHAnsi"/>
          <w:iCs/>
          <w:sz w:val="20"/>
          <w:szCs w:val="20"/>
        </w:rPr>
        <w:t>);</w:t>
      </w:r>
    </w:p>
    <w:p w14:paraId="1FF30FA3"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AD1F20">
        <w:rPr>
          <w:rFonts w:asciiTheme="minorHAnsi" w:hAnsiTheme="minorHAnsi" w:cstheme="minorHAnsi"/>
          <w:iCs/>
          <w:sz w:val="20"/>
          <w:szCs w:val="20"/>
        </w:rPr>
        <w:t>pbo</w:t>
      </w:r>
      <w:proofErr w:type="spellEnd"/>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PermutationBO</w:t>
      </w:r>
      <w:proofErr w:type="spellEnd"/>
      <w:r w:rsidRPr="00AD1F20">
        <w:rPr>
          <w:rFonts w:asciiTheme="minorHAnsi" w:hAnsiTheme="minorHAnsi" w:cstheme="minorHAnsi"/>
          <w:iCs/>
          <w:sz w:val="20"/>
          <w:szCs w:val="20"/>
        </w:rPr>
        <w:t xml:space="preserve"> PORT </w:t>
      </w:r>
      <w:proofErr w:type="gramStart"/>
      <w:r w:rsidRPr="00AD1F20">
        <w:rPr>
          <w:rFonts w:asciiTheme="minorHAnsi" w:hAnsiTheme="minorHAnsi" w:cstheme="minorHAnsi"/>
          <w:iCs/>
          <w:sz w:val="20"/>
          <w:szCs w:val="20"/>
        </w:rPr>
        <w:t>MAP(</w:t>
      </w:r>
      <w:proofErr w:type="spellStart"/>
      <w:proofErr w:type="gramEnd"/>
      <w:r w:rsidRPr="00AD1F20">
        <w:rPr>
          <w:rFonts w:asciiTheme="minorHAnsi" w:hAnsiTheme="minorHAnsi" w:cstheme="minorHAnsi"/>
          <w:iCs/>
          <w:sz w:val="20"/>
          <w:szCs w:val="20"/>
        </w:rPr>
        <w:t>pbo_in</w:t>
      </w:r>
      <w:proofErr w:type="spellEnd"/>
      <w:r w:rsidRPr="00AD1F20">
        <w:rPr>
          <w:rFonts w:asciiTheme="minorHAnsi" w:hAnsiTheme="minorHAnsi" w:cstheme="minorHAnsi"/>
          <w:iCs/>
          <w:sz w:val="20"/>
          <w:szCs w:val="20"/>
        </w:rPr>
        <w:t xml:space="preserve"> =&gt; mod32a_out , </w:t>
      </w:r>
      <w:proofErr w:type="spellStart"/>
      <w:r w:rsidRPr="00AD1F20">
        <w:rPr>
          <w:rFonts w:asciiTheme="minorHAnsi" w:hAnsiTheme="minorHAnsi" w:cstheme="minorHAnsi"/>
          <w:iCs/>
          <w:sz w:val="20"/>
          <w:szCs w:val="20"/>
        </w:rPr>
        <w:t>pbo_out</w:t>
      </w:r>
      <w:proofErr w:type="spellEnd"/>
      <w:r w:rsidRPr="00AD1F20">
        <w:rPr>
          <w:rFonts w:asciiTheme="minorHAnsi" w:hAnsiTheme="minorHAnsi" w:cstheme="minorHAnsi"/>
          <w:iCs/>
          <w:sz w:val="20"/>
          <w:szCs w:val="20"/>
        </w:rPr>
        <w:t xml:space="preserve"> =&gt; </w:t>
      </w:r>
      <w:proofErr w:type="spellStart"/>
      <w:r w:rsidRPr="00AD1F20">
        <w:rPr>
          <w:rFonts w:asciiTheme="minorHAnsi" w:hAnsiTheme="minorHAnsi" w:cstheme="minorHAnsi"/>
          <w:iCs/>
          <w:sz w:val="20"/>
          <w:szCs w:val="20"/>
        </w:rPr>
        <w:t>permuation_out</w:t>
      </w:r>
      <w:proofErr w:type="spellEnd"/>
      <w:r w:rsidRPr="00AD1F20">
        <w:rPr>
          <w:rFonts w:asciiTheme="minorHAnsi" w:hAnsiTheme="minorHAnsi" w:cstheme="minorHAnsi"/>
          <w:iCs/>
          <w:sz w:val="20"/>
          <w:szCs w:val="20"/>
        </w:rPr>
        <w:t>);</w:t>
      </w:r>
    </w:p>
    <w:p w14:paraId="4AAB9D95"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AD1F20">
        <w:rPr>
          <w:rFonts w:asciiTheme="minorHAnsi" w:hAnsiTheme="minorHAnsi" w:cstheme="minorHAnsi"/>
          <w:iCs/>
          <w:sz w:val="20"/>
          <w:szCs w:val="20"/>
        </w:rPr>
        <w:t>key_xor_permuation</w:t>
      </w:r>
      <w:proofErr w:type="spellEnd"/>
      <w:r w:rsidRPr="00AD1F20">
        <w:rPr>
          <w:rFonts w:asciiTheme="minorHAnsi" w:hAnsiTheme="minorHAnsi" w:cstheme="minorHAnsi"/>
          <w:iCs/>
          <w:sz w:val="20"/>
          <w:szCs w:val="20"/>
        </w:rPr>
        <w:t xml:space="preserve"> &lt;= </w:t>
      </w:r>
      <w:proofErr w:type="spellStart"/>
      <w:r w:rsidRPr="00AD1F20">
        <w:rPr>
          <w:rFonts w:asciiTheme="minorHAnsi" w:hAnsiTheme="minorHAnsi" w:cstheme="minorHAnsi"/>
          <w:iCs/>
          <w:sz w:val="20"/>
          <w:szCs w:val="20"/>
        </w:rPr>
        <w:t>mux_key_out</w:t>
      </w:r>
      <w:proofErr w:type="spellEnd"/>
      <w:r w:rsidRPr="00AD1F20">
        <w:rPr>
          <w:rFonts w:asciiTheme="minorHAnsi" w:hAnsiTheme="minorHAnsi" w:cstheme="minorHAnsi"/>
          <w:iCs/>
          <w:sz w:val="20"/>
          <w:szCs w:val="20"/>
        </w:rPr>
        <w:t xml:space="preserve"> XOR </w:t>
      </w:r>
      <w:proofErr w:type="spellStart"/>
      <w:r w:rsidRPr="00AD1F20">
        <w:rPr>
          <w:rFonts w:asciiTheme="minorHAnsi" w:hAnsiTheme="minorHAnsi" w:cstheme="minorHAnsi"/>
          <w:iCs/>
          <w:sz w:val="20"/>
          <w:szCs w:val="20"/>
        </w:rPr>
        <w:t>permuation_out</w:t>
      </w:r>
      <w:proofErr w:type="spellEnd"/>
      <w:r w:rsidRPr="00AD1F20">
        <w:rPr>
          <w:rFonts w:asciiTheme="minorHAnsi" w:hAnsiTheme="minorHAnsi" w:cstheme="minorHAnsi"/>
          <w:iCs/>
          <w:sz w:val="20"/>
          <w:szCs w:val="20"/>
        </w:rPr>
        <w:t>;</w:t>
      </w:r>
    </w:p>
    <w:p w14:paraId="34C92DE7"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mux_r1: Mux GENERIC </w:t>
      </w:r>
      <w:proofErr w:type="gramStart"/>
      <w:r w:rsidRPr="00AD1F20">
        <w:rPr>
          <w:rFonts w:asciiTheme="minorHAnsi" w:hAnsiTheme="minorHAnsi" w:cstheme="minorHAnsi"/>
          <w:iCs/>
          <w:sz w:val="20"/>
          <w:szCs w:val="20"/>
        </w:rPr>
        <w:t>MAP(</w:t>
      </w:r>
      <w:proofErr w:type="gramEnd"/>
      <w:r w:rsidRPr="00AD1F20">
        <w:rPr>
          <w:rFonts w:asciiTheme="minorHAnsi" w:hAnsiTheme="minorHAnsi" w:cstheme="minorHAnsi"/>
          <w:iCs/>
          <w:sz w:val="20"/>
          <w:szCs w:val="20"/>
        </w:rPr>
        <w:t xml:space="preserve">N =&gt; 128) PORT MAP(a =&gt; </w:t>
      </w:r>
      <w:proofErr w:type="spellStart"/>
      <w:r w:rsidRPr="00AD1F20">
        <w:rPr>
          <w:rFonts w:asciiTheme="minorHAnsi" w:hAnsiTheme="minorHAnsi" w:cstheme="minorHAnsi"/>
          <w:iCs/>
          <w:sz w:val="20"/>
          <w:szCs w:val="20"/>
        </w:rPr>
        <w:t>key_xor_permuation</w:t>
      </w:r>
      <w:proofErr w:type="spellEnd"/>
      <w:r w:rsidRPr="00AD1F20">
        <w:rPr>
          <w:rFonts w:asciiTheme="minorHAnsi" w:hAnsiTheme="minorHAnsi" w:cstheme="minorHAnsi"/>
          <w:iCs/>
          <w:sz w:val="20"/>
          <w:szCs w:val="20"/>
        </w:rPr>
        <w:t xml:space="preserve">, b =&gt; </w:t>
      </w:r>
      <w:proofErr w:type="spellStart"/>
      <w:r w:rsidRPr="00AD1F20">
        <w:rPr>
          <w:rFonts w:asciiTheme="minorHAnsi" w:hAnsiTheme="minorHAnsi" w:cstheme="minorHAnsi"/>
          <w:iCs/>
          <w:sz w:val="20"/>
          <w:szCs w:val="20"/>
        </w:rPr>
        <w:t>permuation_out</w:t>
      </w:r>
      <w:proofErr w:type="spellEnd"/>
      <w:r w:rsidRPr="00AD1F20">
        <w:rPr>
          <w:rFonts w:asciiTheme="minorHAnsi" w:hAnsiTheme="minorHAnsi" w:cstheme="minorHAnsi"/>
          <w:iCs/>
          <w:sz w:val="20"/>
          <w:szCs w:val="20"/>
        </w:rPr>
        <w:t xml:space="preserve">, c =&gt; mux_r1_out, </w:t>
      </w:r>
      <w:proofErr w:type="spellStart"/>
      <w:r w:rsidRPr="00AD1F20">
        <w:rPr>
          <w:rFonts w:asciiTheme="minorHAnsi" w:hAnsiTheme="minorHAnsi" w:cstheme="minorHAnsi"/>
          <w:iCs/>
          <w:sz w:val="20"/>
          <w:szCs w:val="20"/>
        </w:rPr>
        <w:t>sel</w:t>
      </w:r>
      <w:proofErr w:type="spellEnd"/>
      <w:r w:rsidRPr="00AD1F20">
        <w:rPr>
          <w:rFonts w:asciiTheme="minorHAnsi" w:hAnsiTheme="minorHAnsi" w:cstheme="minorHAnsi"/>
          <w:iCs/>
          <w:sz w:val="20"/>
          <w:szCs w:val="20"/>
        </w:rPr>
        <w:t xml:space="preserve"> =&gt; sel_mux_r1_in);</w:t>
      </w:r>
    </w:p>
    <w:p w14:paraId="24F2C96A"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mux_r1_0: Mux GENERIC </w:t>
      </w:r>
      <w:proofErr w:type="gramStart"/>
      <w:r w:rsidRPr="00AD1F20">
        <w:rPr>
          <w:rFonts w:asciiTheme="minorHAnsi" w:hAnsiTheme="minorHAnsi" w:cstheme="minorHAnsi"/>
          <w:iCs/>
          <w:sz w:val="20"/>
          <w:szCs w:val="20"/>
        </w:rPr>
        <w:t>MAP(</w:t>
      </w:r>
      <w:proofErr w:type="gramEnd"/>
      <w:r w:rsidRPr="00AD1F20">
        <w:rPr>
          <w:rFonts w:asciiTheme="minorHAnsi" w:hAnsiTheme="minorHAnsi" w:cstheme="minorHAnsi"/>
          <w:iCs/>
          <w:sz w:val="20"/>
          <w:szCs w:val="20"/>
        </w:rPr>
        <w:t xml:space="preserve">N =&gt; 128) PORT MAP(a =&gt; mux_r1_out, b =&gt; (0 =&gt; '0', OTHERS =&gt; '0'), c =&gt; mux_r1_0_out, </w:t>
      </w:r>
      <w:proofErr w:type="spellStart"/>
      <w:r w:rsidRPr="00AD1F20">
        <w:rPr>
          <w:rFonts w:asciiTheme="minorHAnsi" w:hAnsiTheme="minorHAnsi" w:cstheme="minorHAnsi"/>
          <w:iCs/>
          <w:sz w:val="20"/>
          <w:szCs w:val="20"/>
        </w:rPr>
        <w:t>sel</w:t>
      </w:r>
      <w:proofErr w:type="spellEnd"/>
      <w:r w:rsidRPr="00AD1F20">
        <w:rPr>
          <w:rFonts w:asciiTheme="minorHAnsi" w:hAnsiTheme="minorHAnsi" w:cstheme="minorHAnsi"/>
          <w:iCs/>
          <w:sz w:val="20"/>
          <w:szCs w:val="20"/>
        </w:rPr>
        <w:t xml:space="preserve"> =&gt; sel_mux_r_0_in);</w:t>
      </w:r>
    </w:p>
    <w:p w14:paraId="1125C0D3"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r1: Register128 PORT </w:t>
      </w:r>
      <w:proofErr w:type="gramStart"/>
      <w:r w:rsidRPr="00AD1F20">
        <w:rPr>
          <w:rFonts w:asciiTheme="minorHAnsi" w:hAnsiTheme="minorHAnsi" w:cstheme="minorHAnsi"/>
          <w:iCs/>
          <w:sz w:val="20"/>
          <w:szCs w:val="20"/>
        </w:rPr>
        <w:t>MAP(</w:t>
      </w:r>
      <w:proofErr w:type="spellStart"/>
      <w:proofErr w:type="gramEnd"/>
      <w:r w:rsidRPr="00AD1F20">
        <w:rPr>
          <w:rFonts w:asciiTheme="minorHAnsi" w:hAnsiTheme="minorHAnsi" w:cstheme="minorHAnsi"/>
          <w:iCs/>
          <w:sz w:val="20"/>
          <w:szCs w:val="20"/>
        </w:rPr>
        <w:t>reg_in</w:t>
      </w:r>
      <w:proofErr w:type="spellEnd"/>
      <w:r w:rsidRPr="00AD1F20">
        <w:rPr>
          <w:rFonts w:asciiTheme="minorHAnsi" w:hAnsiTheme="minorHAnsi" w:cstheme="minorHAnsi"/>
          <w:iCs/>
          <w:sz w:val="20"/>
          <w:szCs w:val="20"/>
        </w:rPr>
        <w:t xml:space="preserve"> =&gt; mux_r1_0_out, </w:t>
      </w:r>
      <w:proofErr w:type="spellStart"/>
      <w:r w:rsidRPr="00AD1F20">
        <w:rPr>
          <w:rFonts w:asciiTheme="minorHAnsi" w:hAnsiTheme="minorHAnsi" w:cstheme="minorHAnsi"/>
          <w:iCs/>
          <w:sz w:val="20"/>
          <w:szCs w:val="20"/>
        </w:rPr>
        <w:t>clk</w:t>
      </w:r>
      <w:proofErr w:type="spellEnd"/>
      <w:r w:rsidRPr="00AD1F20">
        <w:rPr>
          <w:rFonts w:asciiTheme="minorHAnsi" w:hAnsiTheme="minorHAnsi" w:cstheme="minorHAnsi"/>
          <w:iCs/>
          <w:sz w:val="20"/>
          <w:szCs w:val="20"/>
        </w:rPr>
        <w:t xml:space="preserve"> =&gt; </w:t>
      </w:r>
      <w:proofErr w:type="spellStart"/>
      <w:r w:rsidRPr="00AD1F20">
        <w:rPr>
          <w:rFonts w:asciiTheme="minorHAnsi" w:hAnsiTheme="minorHAnsi" w:cstheme="minorHAnsi"/>
          <w:iCs/>
          <w:sz w:val="20"/>
          <w:szCs w:val="20"/>
        </w:rPr>
        <w:t>clk</w:t>
      </w:r>
      <w:proofErr w:type="spellEnd"/>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rst</w:t>
      </w:r>
      <w:proofErr w:type="spellEnd"/>
      <w:r w:rsidRPr="00AD1F20">
        <w:rPr>
          <w:rFonts w:asciiTheme="minorHAnsi" w:hAnsiTheme="minorHAnsi" w:cstheme="minorHAnsi"/>
          <w:iCs/>
          <w:sz w:val="20"/>
          <w:szCs w:val="20"/>
        </w:rPr>
        <w:t xml:space="preserve"> =&gt; </w:t>
      </w:r>
      <w:proofErr w:type="spellStart"/>
      <w:r w:rsidRPr="00AD1F20">
        <w:rPr>
          <w:rFonts w:asciiTheme="minorHAnsi" w:hAnsiTheme="minorHAnsi" w:cstheme="minorHAnsi"/>
          <w:iCs/>
          <w:sz w:val="20"/>
          <w:szCs w:val="20"/>
        </w:rPr>
        <w:t>rst</w:t>
      </w:r>
      <w:proofErr w:type="spellEnd"/>
      <w:r w:rsidRPr="00AD1F20">
        <w:rPr>
          <w:rFonts w:asciiTheme="minorHAnsi" w:hAnsiTheme="minorHAnsi" w:cstheme="minorHAnsi"/>
          <w:iCs/>
          <w:sz w:val="20"/>
          <w:szCs w:val="20"/>
        </w:rPr>
        <w:t xml:space="preserve">, </w:t>
      </w:r>
      <w:proofErr w:type="spellStart"/>
      <w:r w:rsidRPr="00AD1F20">
        <w:rPr>
          <w:rFonts w:asciiTheme="minorHAnsi" w:hAnsiTheme="minorHAnsi" w:cstheme="minorHAnsi"/>
          <w:iCs/>
          <w:sz w:val="20"/>
          <w:szCs w:val="20"/>
        </w:rPr>
        <w:t>reg_out</w:t>
      </w:r>
      <w:proofErr w:type="spellEnd"/>
      <w:r w:rsidRPr="00AD1F20">
        <w:rPr>
          <w:rFonts w:asciiTheme="minorHAnsi" w:hAnsiTheme="minorHAnsi" w:cstheme="minorHAnsi"/>
          <w:iCs/>
          <w:sz w:val="20"/>
          <w:szCs w:val="20"/>
        </w:rPr>
        <w:t xml:space="preserve"> =&gt; r1_out);</w:t>
      </w:r>
    </w:p>
    <w:p w14:paraId="706325E8"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6B22B85"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C3C5912"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D1F20">
        <w:rPr>
          <w:rFonts w:asciiTheme="minorHAnsi" w:hAnsiTheme="minorHAnsi" w:cstheme="minorHAnsi"/>
          <w:iCs/>
          <w:sz w:val="20"/>
          <w:szCs w:val="20"/>
        </w:rPr>
        <w:t xml:space="preserve">mod32b: Modulo32 PORT </w:t>
      </w:r>
      <w:proofErr w:type="gramStart"/>
      <w:r w:rsidRPr="00AD1F20">
        <w:rPr>
          <w:rFonts w:asciiTheme="minorHAnsi" w:hAnsiTheme="minorHAnsi" w:cstheme="minorHAnsi"/>
          <w:iCs/>
          <w:sz w:val="20"/>
          <w:szCs w:val="20"/>
        </w:rPr>
        <w:t>MAP(</w:t>
      </w:r>
      <w:proofErr w:type="gramEnd"/>
      <w:r w:rsidRPr="00AD1F20">
        <w:rPr>
          <w:rFonts w:asciiTheme="minorHAnsi" w:hAnsiTheme="minorHAnsi" w:cstheme="minorHAnsi"/>
          <w:iCs/>
          <w:sz w:val="20"/>
          <w:szCs w:val="20"/>
        </w:rPr>
        <w:t>mod32_in0 =&gt; r1_out, mod32_in1 =&gt; lfsr_t1_in, mod32_out =&gt; mod32b_out);</w:t>
      </w:r>
    </w:p>
    <w:p w14:paraId="5231D384"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AD1F20">
        <w:rPr>
          <w:rFonts w:asciiTheme="minorHAnsi" w:hAnsiTheme="minorHAnsi" w:cstheme="minorHAnsi"/>
          <w:iCs/>
          <w:sz w:val="20"/>
          <w:szCs w:val="20"/>
        </w:rPr>
        <w:t>keystream_out</w:t>
      </w:r>
      <w:proofErr w:type="spellEnd"/>
      <w:r w:rsidRPr="00AD1F20">
        <w:rPr>
          <w:rFonts w:asciiTheme="minorHAnsi" w:hAnsiTheme="minorHAnsi" w:cstheme="minorHAnsi"/>
          <w:iCs/>
          <w:sz w:val="20"/>
          <w:szCs w:val="20"/>
        </w:rPr>
        <w:t xml:space="preserve"> &lt;= r2_out XOR mod32b_out;</w:t>
      </w:r>
    </w:p>
    <w:p w14:paraId="5C8C4FD6" w14:textId="77777777" w:rsidR="00AD1F20" w:rsidRPr="00AD1F20" w:rsidRDefault="00AD1F20" w:rsidP="00AD1F20">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4BC4897" w14:textId="0DDF9944" w:rsidR="00671CD4" w:rsidRPr="00901CEE" w:rsidRDefault="00AD1F20" w:rsidP="00AD1F20">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901CEE">
        <w:rPr>
          <w:rFonts w:asciiTheme="minorHAnsi" w:hAnsiTheme="minorHAnsi" w:cstheme="minorHAnsi"/>
          <w:iCs/>
          <w:sz w:val="20"/>
          <w:szCs w:val="20"/>
        </w:rPr>
        <w:t>END ARCHITECTURE;</w:t>
      </w:r>
    </w:p>
    <w:p w14:paraId="286A013F" w14:textId="692E273D" w:rsidR="00671CD4" w:rsidRPr="00901CEE" w:rsidRDefault="00671CD4" w:rsidP="00671CD4">
      <w:pPr>
        <w:ind w:firstLine="0"/>
        <w:rPr>
          <w:sz w:val="22"/>
          <w:szCs w:val="22"/>
          <w:lang w:val="en-US" w:eastAsia="el-GR"/>
        </w:rPr>
      </w:pPr>
    </w:p>
    <w:p w14:paraId="29B74F03" w14:textId="79172B5A" w:rsidR="009001E5" w:rsidRPr="00196543" w:rsidRDefault="00196543" w:rsidP="009001E5">
      <w:pPr>
        <w:ind w:firstLine="0"/>
        <w:rPr>
          <w:rFonts w:asciiTheme="minorHAnsi" w:hAnsiTheme="minorHAnsi" w:cstheme="minorHAnsi"/>
          <w:b/>
          <w:bCs/>
          <w:sz w:val="28"/>
          <w:szCs w:val="22"/>
          <w:lang w:val="en-US"/>
        </w:rPr>
      </w:pPr>
      <w:proofErr w:type="spellStart"/>
      <w:r>
        <w:rPr>
          <w:rFonts w:asciiTheme="minorHAnsi" w:hAnsiTheme="minorHAnsi" w:cstheme="minorHAnsi"/>
          <w:b/>
          <w:bCs/>
          <w:sz w:val="28"/>
          <w:szCs w:val="22"/>
          <w:lang w:val="en-US"/>
        </w:rPr>
        <w:t>SnowV_Core</w:t>
      </w:r>
      <w:proofErr w:type="spellEnd"/>
    </w:p>
    <w:p w14:paraId="785EFA9B" w14:textId="77777777" w:rsidR="009001E5" w:rsidRPr="00901CEE" w:rsidRDefault="009001E5" w:rsidP="009001E5">
      <w:pPr>
        <w:ind w:firstLine="0"/>
        <w:rPr>
          <w:sz w:val="22"/>
          <w:szCs w:val="22"/>
          <w:lang w:val="en-US" w:eastAsia="el-GR"/>
        </w:rPr>
      </w:pPr>
    </w:p>
    <w:p w14:paraId="6EC10850" w14:textId="77777777" w:rsidR="009001E5" w:rsidRPr="00901CEE" w:rsidRDefault="009001E5" w:rsidP="009001E5">
      <w:pPr>
        <w:ind w:firstLine="0"/>
        <w:rPr>
          <w:sz w:val="22"/>
          <w:szCs w:val="22"/>
          <w:lang w:val="en-US" w:eastAsia="el-GR"/>
        </w:rPr>
      </w:pPr>
    </w:p>
    <w:p w14:paraId="7A25483A"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LIBRARY IEEE;</w:t>
      </w:r>
    </w:p>
    <w:p w14:paraId="0350BFBA"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USE IEEE.std_logic_1164.all;</w:t>
      </w:r>
    </w:p>
    <w:p w14:paraId="4BD7F05A"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362C85DD"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ENTITY </w:t>
      </w:r>
      <w:proofErr w:type="spellStart"/>
      <w:r w:rsidRPr="00196543">
        <w:rPr>
          <w:rFonts w:asciiTheme="minorHAnsi" w:hAnsiTheme="minorHAnsi"/>
          <w:iCs/>
          <w:sz w:val="20"/>
          <w:szCs w:val="20"/>
        </w:rPr>
        <w:t>SnowV_Core</w:t>
      </w:r>
      <w:proofErr w:type="spellEnd"/>
      <w:r w:rsidRPr="00196543">
        <w:rPr>
          <w:rFonts w:asciiTheme="minorHAnsi" w:hAnsiTheme="minorHAnsi"/>
          <w:iCs/>
          <w:sz w:val="20"/>
          <w:szCs w:val="20"/>
        </w:rPr>
        <w:t xml:space="preserve"> IS</w:t>
      </w:r>
    </w:p>
    <w:p w14:paraId="65183F9B"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196543">
        <w:rPr>
          <w:rFonts w:asciiTheme="minorHAnsi" w:hAnsiTheme="minorHAnsi"/>
          <w:iCs/>
          <w:sz w:val="20"/>
          <w:szCs w:val="20"/>
        </w:rPr>
        <w:t>PORT(</w:t>
      </w:r>
      <w:proofErr w:type="gramEnd"/>
    </w:p>
    <w:p w14:paraId="6E4D12B8"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spellStart"/>
      <w:r w:rsidRPr="00196543">
        <w:rPr>
          <w:rFonts w:asciiTheme="minorHAnsi" w:hAnsiTheme="minorHAnsi"/>
          <w:iCs/>
          <w:sz w:val="20"/>
          <w:szCs w:val="20"/>
        </w:rPr>
        <w:t>key_in</w:t>
      </w:r>
      <w:proofErr w:type="spellEnd"/>
      <w:r w:rsidRPr="00196543">
        <w:rPr>
          <w:rFonts w:asciiTheme="minorHAnsi" w:hAnsiTheme="minorHAnsi"/>
          <w:iCs/>
          <w:sz w:val="20"/>
          <w:szCs w:val="20"/>
        </w:rPr>
        <w:t xml:space="preserve">: IN </w:t>
      </w:r>
      <w:proofErr w:type="spellStart"/>
      <w:r w:rsidRPr="00196543">
        <w:rPr>
          <w:rFonts w:asciiTheme="minorHAnsi" w:hAnsiTheme="minorHAnsi"/>
          <w:iCs/>
          <w:sz w:val="20"/>
          <w:szCs w:val="20"/>
        </w:rPr>
        <w:t>std_logic_</w:t>
      </w:r>
      <w:proofErr w:type="gramStart"/>
      <w:r w:rsidRPr="00196543">
        <w:rPr>
          <w:rFonts w:asciiTheme="minorHAnsi" w:hAnsiTheme="minorHAnsi"/>
          <w:iCs/>
          <w:sz w:val="20"/>
          <w:szCs w:val="20"/>
        </w:rPr>
        <w:t>vector</w:t>
      </w:r>
      <w:proofErr w:type="spellEnd"/>
      <w:r w:rsidRPr="00196543">
        <w:rPr>
          <w:rFonts w:asciiTheme="minorHAnsi" w:hAnsiTheme="minorHAnsi"/>
          <w:iCs/>
          <w:sz w:val="20"/>
          <w:szCs w:val="20"/>
        </w:rPr>
        <w:t>(</w:t>
      </w:r>
      <w:proofErr w:type="gramEnd"/>
      <w:r w:rsidRPr="00196543">
        <w:rPr>
          <w:rFonts w:asciiTheme="minorHAnsi" w:hAnsiTheme="minorHAnsi"/>
          <w:iCs/>
          <w:sz w:val="20"/>
          <w:szCs w:val="20"/>
        </w:rPr>
        <w:t xml:space="preserve">255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1DD40EE3"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spellStart"/>
      <w:r w:rsidRPr="00196543">
        <w:rPr>
          <w:rFonts w:asciiTheme="minorHAnsi" w:hAnsiTheme="minorHAnsi"/>
          <w:iCs/>
          <w:sz w:val="20"/>
          <w:szCs w:val="20"/>
        </w:rPr>
        <w:t>iv_in</w:t>
      </w:r>
      <w:proofErr w:type="spellEnd"/>
      <w:r w:rsidRPr="00196543">
        <w:rPr>
          <w:rFonts w:asciiTheme="minorHAnsi" w:hAnsiTheme="minorHAnsi"/>
          <w:iCs/>
          <w:sz w:val="20"/>
          <w:szCs w:val="20"/>
        </w:rPr>
        <w:t xml:space="preserve">: IN </w:t>
      </w:r>
      <w:proofErr w:type="spellStart"/>
      <w:r w:rsidRPr="00196543">
        <w:rPr>
          <w:rFonts w:asciiTheme="minorHAnsi" w:hAnsiTheme="minorHAnsi"/>
          <w:iCs/>
          <w:sz w:val="20"/>
          <w:szCs w:val="20"/>
        </w:rPr>
        <w:t>std_logic_</w:t>
      </w:r>
      <w:proofErr w:type="gramStart"/>
      <w:r w:rsidRPr="00196543">
        <w:rPr>
          <w:rFonts w:asciiTheme="minorHAnsi" w:hAnsiTheme="minorHAnsi"/>
          <w:iCs/>
          <w:sz w:val="20"/>
          <w:szCs w:val="20"/>
        </w:rPr>
        <w:t>vector</w:t>
      </w:r>
      <w:proofErr w:type="spellEnd"/>
      <w:r w:rsidRPr="00196543">
        <w:rPr>
          <w:rFonts w:asciiTheme="minorHAnsi" w:hAnsiTheme="minorHAnsi"/>
          <w:iCs/>
          <w:sz w:val="20"/>
          <w:szCs w:val="20"/>
        </w:rPr>
        <w:t>(</w:t>
      </w:r>
      <w:proofErr w:type="gramEnd"/>
      <w:r w:rsidRPr="00196543">
        <w:rPr>
          <w:rFonts w:asciiTheme="minorHAnsi" w:hAnsiTheme="minorHAnsi"/>
          <w:iCs/>
          <w:sz w:val="20"/>
          <w:szCs w:val="20"/>
        </w:rPr>
        <w:t xml:space="preserve">127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6B4BDF9F"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spellStart"/>
      <w:r w:rsidRPr="00196543">
        <w:rPr>
          <w:rFonts w:asciiTheme="minorHAnsi" w:hAnsiTheme="minorHAnsi"/>
          <w:iCs/>
          <w:sz w:val="20"/>
          <w:szCs w:val="20"/>
        </w:rPr>
        <w:t>keystream_out</w:t>
      </w:r>
      <w:proofErr w:type="spellEnd"/>
      <w:r w:rsidRPr="00196543">
        <w:rPr>
          <w:rFonts w:asciiTheme="minorHAnsi" w:hAnsiTheme="minorHAnsi"/>
          <w:iCs/>
          <w:sz w:val="20"/>
          <w:szCs w:val="20"/>
        </w:rPr>
        <w:t xml:space="preserve">: INOUT </w:t>
      </w:r>
      <w:proofErr w:type="spellStart"/>
      <w:r w:rsidRPr="00196543">
        <w:rPr>
          <w:rFonts w:asciiTheme="minorHAnsi" w:hAnsiTheme="minorHAnsi"/>
          <w:iCs/>
          <w:sz w:val="20"/>
          <w:szCs w:val="20"/>
        </w:rPr>
        <w:t>std_logic_</w:t>
      </w:r>
      <w:proofErr w:type="gramStart"/>
      <w:r w:rsidRPr="00196543">
        <w:rPr>
          <w:rFonts w:asciiTheme="minorHAnsi" w:hAnsiTheme="minorHAnsi"/>
          <w:iCs/>
          <w:sz w:val="20"/>
          <w:szCs w:val="20"/>
        </w:rPr>
        <w:t>vector</w:t>
      </w:r>
      <w:proofErr w:type="spellEnd"/>
      <w:r w:rsidRPr="00196543">
        <w:rPr>
          <w:rFonts w:asciiTheme="minorHAnsi" w:hAnsiTheme="minorHAnsi"/>
          <w:iCs/>
          <w:sz w:val="20"/>
          <w:szCs w:val="20"/>
        </w:rPr>
        <w:t>(</w:t>
      </w:r>
      <w:proofErr w:type="gramEnd"/>
      <w:r w:rsidRPr="00196543">
        <w:rPr>
          <w:rFonts w:asciiTheme="minorHAnsi" w:hAnsiTheme="minorHAnsi"/>
          <w:iCs/>
          <w:sz w:val="20"/>
          <w:szCs w:val="20"/>
        </w:rPr>
        <w:t xml:space="preserve">127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58CEC9B3"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gramStart"/>
      <w:r w:rsidRPr="00196543">
        <w:rPr>
          <w:rFonts w:asciiTheme="minorHAnsi" w:hAnsiTheme="minorHAnsi"/>
          <w:iCs/>
          <w:sz w:val="20"/>
          <w:szCs w:val="20"/>
        </w:rPr>
        <w:t>clk,rst</w:t>
      </w:r>
      <w:proofErr w:type="gramEnd"/>
      <w:r w:rsidRPr="00196543">
        <w:rPr>
          <w:rFonts w:asciiTheme="minorHAnsi" w:hAnsiTheme="minorHAnsi"/>
          <w:iCs/>
          <w:sz w:val="20"/>
          <w:szCs w:val="20"/>
        </w:rPr>
        <w:t xml:space="preserve">,sel_mux_in,sel_mux_a_high2_in,sel_mux_r_0_in,sel_mux_r1_in,sel_mux_key_in: </w:t>
      </w:r>
      <w:proofErr w:type="spellStart"/>
      <w:r w:rsidRPr="00196543">
        <w:rPr>
          <w:rFonts w:asciiTheme="minorHAnsi" w:hAnsiTheme="minorHAnsi"/>
          <w:iCs/>
          <w:sz w:val="20"/>
          <w:szCs w:val="20"/>
        </w:rPr>
        <w:t>std_logic</w:t>
      </w:r>
      <w:proofErr w:type="spellEnd"/>
    </w:p>
    <w:p w14:paraId="101CCA72"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lastRenderedPageBreak/>
        <w:t xml:space="preserve">     );</w:t>
      </w:r>
    </w:p>
    <w:p w14:paraId="3B8F38E7"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086C652"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END ENTITY;</w:t>
      </w:r>
    </w:p>
    <w:p w14:paraId="4D72E771"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C25C7F9"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ARCHITECTURE Circuit OF </w:t>
      </w:r>
      <w:proofErr w:type="spellStart"/>
      <w:r w:rsidRPr="00196543">
        <w:rPr>
          <w:rFonts w:asciiTheme="minorHAnsi" w:hAnsiTheme="minorHAnsi"/>
          <w:iCs/>
          <w:sz w:val="20"/>
          <w:szCs w:val="20"/>
        </w:rPr>
        <w:t>SnowV_Core</w:t>
      </w:r>
      <w:proofErr w:type="spellEnd"/>
      <w:r w:rsidRPr="00196543">
        <w:rPr>
          <w:rFonts w:asciiTheme="minorHAnsi" w:hAnsiTheme="minorHAnsi"/>
          <w:iCs/>
          <w:sz w:val="20"/>
          <w:szCs w:val="20"/>
        </w:rPr>
        <w:t xml:space="preserve"> IS</w:t>
      </w:r>
    </w:p>
    <w:p w14:paraId="60756C4E"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13C8C5CE"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COMPONENT </w:t>
      </w:r>
      <w:proofErr w:type="spellStart"/>
      <w:r w:rsidRPr="00196543">
        <w:rPr>
          <w:rFonts w:asciiTheme="minorHAnsi" w:hAnsiTheme="minorHAnsi"/>
          <w:iCs/>
          <w:sz w:val="20"/>
          <w:szCs w:val="20"/>
        </w:rPr>
        <w:t>LFSR_Parallel</w:t>
      </w:r>
      <w:proofErr w:type="spellEnd"/>
      <w:r w:rsidRPr="00196543">
        <w:rPr>
          <w:rFonts w:asciiTheme="minorHAnsi" w:hAnsiTheme="minorHAnsi"/>
          <w:iCs/>
          <w:sz w:val="20"/>
          <w:szCs w:val="20"/>
        </w:rPr>
        <w:t xml:space="preserve"> IS</w:t>
      </w:r>
    </w:p>
    <w:p w14:paraId="18591EAB"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196543">
        <w:rPr>
          <w:rFonts w:asciiTheme="minorHAnsi" w:hAnsiTheme="minorHAnsi"/>
          <w:iCs/>
          <w:sz w:val="20"/>
          <w:szCs w:val="20"/>
        </w:rPr>
        <w:t>PORT(</w:t>
      </w:r>
      <w:proofErr w:type="gramEnd"/>
    </w:p>
    <w:p w14:paraId="2DFA4DC1"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spellStart"/>
      <w:r w:rsidRPr="00196543">
        <w:rPr>
          <w:rFonts w:asciiTheme="minorHAnsi" w:hAnsiTheme="minorHAnsi"/>
          <w:iCs/>
          <w:sz w:val="20"/>
          <w:szCs w:val="20"/>
        </w:rPr>
        <w:t>k_</w:t>
      </w:r>
      <w:proofErr w:type="gramStart"/>
      <w:r w:rsidRPr="00196543">
        <w:rPr>
          <w:rFonts w:asciiTheme="minorHAnsi" w:hAnsiTheme="minorHAnsi"/>
          <w:iCs/>
          <w:sz w:val="20"/>
          <w:szCs w:val="20"/>
        </w:rPr>
        <w:t>in</w:t>
      </w:r>
      <w:proofErr w:type="spellEnd"/>
      <w:r w:rsidRPr="00196543">
        <w:rPr>
          <w:rFonts w:asciiTheme="minorHAnsi" w:hAnsiTheme="minorHAnsi"/>
          <w:iCs/>
          <w:sz w:val="20"/>
          <w:szCs w:val="20"/>
        </w:rPr>
        <w:t xml:space="preserve"> :</w:t>
      </w:r>
      <w:proofErr w:type="gramEnd"/>
      <w:r w:rsidRPr="00196543">
        <w:rPr>
          <w:rFonts w:asciiTheme="minorHAnsi" w:hAnsiTheme="minorHAnsi"/>
          <w:iCs/>
          <w:sz w:val="20"/>
          <w:szCs w:val="20"/>
        </w:rPr>
        <w:t xml:space="preserve"> IN </w:t>
      </w:r>
      <w:proofErr w:type="spellStart"/>
      <w:r w:rsidRPr="00196543">
        <w:rPr>
          <w:rFonts w:asciiTheme="minorHAnsi" w:hAnsiTheme="minorHAnsi"/>
          <w:iCs/>
          <w:sz w:val="20"/>
          <w:szCs w:val="20"/>
        </w:rPr>
        <w:t>std_logic_vector</w:t>
      </w:r>
      <w:proofErr w:type="spellEnd"/>
      <w:r w:rsidRPr="00196543">
        <w:rPr>
          <w:rFonts w:asciiTheme="minorHAnsi" w:hAnsiTheme="minorHAnsi"/>
          <w:iCs/>
          <w:sz w:val="20"/>
          <w:szCs w:val="20"/>
        </w:rPr>
        <w:t xml:space="preserve">(255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7685B176"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spellStart"/>
      <w:r w:rsidRPr="00196543">
        <w:rPr>
          <w:rFonts w:asciiTheme="minorHAnsi" w:hAnsiTheme="minorHAnsi"/>
          <w:iCs/>
          <w:sz w:val="20"/>
          <w:szCs w:val="20"/>
        </w:rPr>
        <w:t>iv_</w:t>
      </w:r>
      <w:proofErr w:type="gramStart"/>
      <w:r w:rsidRPr="00196543">
        <w:rPr>
          <w:rFonts w:asciiTheme="minorHAnsi" w:hAnsiTheme="minorHAnsi"/>
          <w:iCs/>
          <w:sz w:val="20"/>
          <w:szCs w:val="20"/>
        </w:rPr>
        <w:t>in,keystream</w:t>
      </w:r>
      <w:proofErr w:type="gramEnd"/>
      <w:r w:rsidRPr="00196543">
        <w:rPr>
          <w:rFonts w:asciiTheme="minorHAnsi" w:hAnsiTheme="minorHAnsi"/>
          <w:iCs/>
          <w:sz w:val="20"/>
          <w:szCs w:val="20"/>
        </w:rPr>
        <w:t>_in</w:t>
      </w:r>
      <w:proofErr w:type="spellEnd"/>
      <w:r w:rsidRPr="00196543">
        <w:rPr>
          <w:rFonts w:asciiTheme="minorHAnsi" w:hAnsiTheme="minorHAnsi"/>
          <w:iCs/>
          <w:sz w:val="20"/>
          <w:szCs w:val="20"/>
        </w:rPr>
        <w:t xml:space="preserve">: IN </w:t>
      </w:r>
      <w:proofErr w:type="spellStart"/>
      <w:r w:rsidRPr="00196543">
        <w:rPr>
          <w:rFonts w:asciiTheme="minorHAnsi" w:hAnsiTheme="minorHAnsi"/>
          <w:iCs/>
          <w:sz w:val="20"/>
          <w:szCs w:val="20"/>
        </w:rPr>
        <w:t>std_logic_vector</w:t>
      </w:r>
      <w:proofErr w:type="spellEnd"/>
      <w:r w:rsidRPr="00196543">
        <w:rPr>
          <w:rFonts w:asciiTheme="minorHAnsi" w:hAnsiTheme="minorHAnsi"/>
          <w:iCs/>
          <w:sz w:val="20"/>
          <w:szCs w:val="20"/>
        </w:rPr>
        <w:t xml:space="preserve">(127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01F5FF98"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t1_</w:t>
      </w:r>
      <w:proofErr w:type="gramStart"/>
      <w:r w:rsidRPr="00196543">
        <w:rPr>
          <w:rFonts w:asciiTheme="minorHAnsi" w:hAnsiTheme="minorHAnsi"/>
          <w:iCs/>
          <w:sz w:val="20"/>
          <w:szCs w:val="20"/>
        </w:rPr>
        <w:t>out,t</w:t>
      </w:r>
      <w:proofErr w:type="gramEnd"/>
      <w:r w:rsidRPr="00196543">
        <w:rPr>
          <w:rFonts w:asciiTheme="minorHAnsi" w:hAnsiTheme="minorHAnsi"/>
          <w:iCs/>
          <w:sz w:val="20"/>
          <w:szCs w:val="20"/>
        </w:rPr>
        <w:t xml:space="preserve">2_out: OUT </w:t>
      </w:r>
      <w:proofErr w:type="spellStart"/>
      <w:r w:rsidRPr="00196543">
        <w:rPr>
          <w:rFonts w:asciiTheme="minorHAnsi" w:hAnsiTheme="minorHAnsi"/>
          <w:iCs/>
          <w:sz w:val="20"/>
          <w:szCs w:val="20"/>
        </w:rPr>
        <w:t>std_logic_vector</w:t>
      </w:r>
      <w:proofErr w:type="spellEnd"/>
      <w:r w:rsidRPr="00196543">
        <w:rPr>
          <w:rFonts w:asciiTheme="minorHAnsi" w:hAnsiTheme="minorHAnsi"/>
          <w:iCs/>
          <w:sz w:val="20"/>
          <w:szCs w:val="20"/>
        </w:rPr>
        <w:t xml:space="preserve">(127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555B2A48"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gramStart"/>
      <w:r w:rsidRPr="00196543">
        <w:rPr>
          <w:rFonts w:asciiTheme="minorHAnsi" w:hAnsiTheme="minorHAnsi"/>
          <w:iCs/>
          <w:sz w:val="20"/>
          <w:szCs w:val="20"/>
        </w:rPr>
        <w:t>clk,rst</w:t>
      </w:r>
      <w:proofErr w:type="gramEnd"/>
      <w:r w:rsidRPr="00196543">
        <w:rPr>
          <w:rFonts w:asciiTheme="minorHAnsi" w:hAnsiTheme="minorHAnsi"/>
          <w:iCs/>
          <w:sz w:val="20"/>
          <w:szCs w:val="20"/>
        </w:rPr>
        <w:t xml:space="preserve">,sel_mux_in,sel_mux_a_high2_in: IN </w:t>
      </w:r>
      <w:proofErr w:type="spellStart"/>
      <w:r w:rsidRPr="00196543">
        <w:rPr>
          <w:rFonts w:asciiTheme="minorHAnsi" w:hAnsiTheme="minorHAnsi"/>
          <w:iCs/>
          <w:sz w:val="20"/>
          <w:szCs w:val="20"/>
        </w:rPr>
        <w:t>std_logic</w:t>
      </w:r>
      <w:proofErr w:type="spellEnd"/>
    </w:p>
    <w:p w14:paraId="2571F19D"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
    <w:p w14:paraId="1F4EDC45"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END COMPONENT;</w:t>
      </w:r>
    </w:p>
    <w:p w14:paraId="2F64FA71"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4FE87D71"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COMPONENT FSM IS</w:t>
      </w:r>
    </w:p>
    <w:p w14:paraId="25214154"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gramStart"/>
      <w:r w:rsidRPr="00196543">
        <w:rPr>
          <w:rFonts w:asciiTheme="minorHAnsi" w:hAnsiTheme="minorHAnsi"/>
          <w:iCs/>
          <w:sz w:val="20"/>
          <w:szCs w:val="20"/>
        </w:rPr>
        <w:t>PORT(</w:t>
      </w:r>
      <w:proofErr w:type="gramEnd"/>
    </w:p>
    <w:p w14:paraId="07D3EEDD"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lfsr_t1_</w:t>
      </w:r>
      <w:proofErr w:type="gramStart"/>
      <w:r w:rsidRPr="00196543">
        <w:rPr>
          <w:rFonts w:asciiTheme="minorHAnsi" w:hAnsiTheme="minorHAnsi"/>
          <w:iCs/>
          <w:sz w:val="20"/>
          <w:szCs w:val="20"/>
        </w:rPr>
        <w:t>in,lfsr</w:t>
      </w:r>
      <w:proofErr w:type="gramEnd"/>
      <w:r w:rsidRPr="00196543">
        <w:rPr>
          <w:rFonts w:asciiTheme="minorHAnsi" w:hAnsiTheme="minorHAnsi"/>
          <w:iCs/>
          <w:sz w:val="20"/>
          <w:szCs w:val="20"/>
        </w:rPr>
        <w:t xml:space="preserve">_t2_in: IN </w:t>
      </w:r>
      <w:proofErr w:type="spellStart"/>
      <w:r w:rsidRPr="00196543">
        <w:rPr>
          <w:rFonts w:asciiTheme="minorHAnsi" w:hAnsiTheme="minorHAnsi"/>
          <w:iCs/>
          <w:sz w:val="20"/>
          <w:szCs w:val="20"/>
        </w:rPr>
        <w:t>std_logic_vector</w:t>
      </w:r>
      <w:proofErr w:type="spellEnd"/>
      <w:r w:rsidRPr="00196543">
        <w:rPr>
          <w:rFonts w:asciiTheme="minorHAnsi" w:hAnsiTheme="minorHAnsi"/>
          <w:iCs/>
          <w:sz w:val="20"/>
          <w:szCs w:val="20"/>
        </w:rPr>
        <w:t xml:space="preserve">(127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687F425D"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spellStart"/>
      <w:r w:rsidRPr="00196543">
        <w:rPr>
          <w:rFonts w:asciiTheme="minorHAnsi" w:hAnsiTheme="minorHAnsi"/>
          <w:iCs/>
          <w:sz w:val="20"/>
          <w:szCs w:val="20"/>
        </w:rPr>
        <w:t>k_in</w:t>
      </w:r>
      <w:proofErr w:type="spellEnd"/>
      <w:r w:rsidRPr="00196543">
        <w:rPr>
          <w:rFonts w:asciiTheme="minorHAnsi" w:hAnsiTheme="minorHAnsi"/>
          <w:iCs/>
          <w:sz w:val="20"/>
          <w:szCs w:val="20"/>
        </w:rPr>
        <w:t xml:space="preserve">: IN </w:t>
      </w:r>
      <w:proofErr w:type="spellStart"/>
      <w:r w:rsidRPr="00196543">
        <w:rPr>
          <w:rFonts w:asciiTheme="minorHAnsi" w:hAnsiTheme="minorHAnsi"/>
          <w:iCs/>
          <w:sz w:val="20"/>
          <w:szCs w:val="20"/>
        </w:rPr>
        <w:t>std_logic_</w:t>
      </w:r>
      <w:proofErr w:type="gramStart"/>
      <w:r w:rsidRPr="00196543">
        <w:rPr>
          <w:rFonts w:asciiTheme="minorHAnsi" w:hAnsiTheme="minorHAnsi"/>
          <w:iCs/>
          <w:sz w:val="20"/>
          <w:szCs w:val="20"/>
        </w:rPr>
        <w:t>vector</w:t>
      </w:r>
      <w:proofErr w:type="spellEnd"/>
      <w:r w:rsidRPr="00196543">
        <w:rPr>
          <w:rFonts w:asciiTheme="minorHAnsi" w:hAnsiTheme="minorHAnsi"/>
          <w:iCs/>
          <w:sz w:val="20"/>
          <w:szCs w:val="20"/>
        </w:rPr>
        <w:t>(</w:t>
      </w:r>
      <w:proofErr w:type="gramEnd"/>
      <w:r w:rsidRPr="00196543">
        <w:rPr>
          <w:rFonts w:asciiTheme="minorHAnsi" w:hAnsiTheme="minorHAnsi"/>
          <w:iCs/>
          <w:sz w:val="20"/>
          <w:szCs w:val="20"/>
        </w:rPr>
        <w:t xml:space="preserve">255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7521DED2"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gramStart"/>
      <w:r w:rsidRPr="00196543">
        <w:rPr>
          <w:rFonts w:asciiTheme="minorHAnsi" w:hAnsiTheme="minorHAnsi"/>
          <w:iCs/>
          <w:sz w:val="20"/>
          <w:szCs w:val="20"/>
        </w:rPr>
        <w:t>clk,rst</w:t>
      </w:r>
      <w:proofErr w:type="gramEnd"/>
      <w:r w:rsidRPr="00196543">
        <w:rPr>
          <w:rFonts w:asciiTheme="minorHAnsi" w:hAnsiTheme="minorHAnsi"/>
          <w:iCs/>
          <w:sz w:val="20"/>
          <w:szCs w:val="20"/>
        </w:rPr>
        <w:t xml:space="preserve">,sel_mux_r_0_in,sel_mux_r1_in,sel_mux_key_in: IN </w:t>
      </w:r>
      <w:proofErr w:type="spellStart"/>
      <w:r w:rsidRPr="00196543">
        <w:rPr>
          <w:rFonts w:asciiTheme="minorHAnsi" w:hAnsiTheme="minorHAnsi"/>
          <w:iCs/>
          <w:sz w:val="20"/>
          <w:szCs w:val="20"/>
        </w:rPr>
        <w:t>std_logic</w:t>
      </w:r>
      <w:proofErr w:type="spellEnd"/>
      <w:r w:rsidRPr="00196543">
        <w:rPr>
          <w:rFonts w:asciiTheme="minorHAnsi" w:hAnsiTheme="minorHAnsi"/>
          <w:iCs/>
          <w:sz w:val="20"/>
          <w:szCs w:val="20"/>
        </w:rPr>
        <w:t>;</w:t>
      </w:r>
    </w:p>
    <w:p w14:paraId="2F6E13DA"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roofErr w:type="spellStart"/>
      <w:r w:rsidRPr="00196543">
        <w:rPr>
          <w:rFonts w:asciiTheme="minorHAnsi" w:hAnsiTheme="minorHAnsi"/>
          <w:iCs/>
          <w:sz w:val="20"/>
          <w:szCs w:val="20"/>
        </w:rPr>
        <w:t>keystream_out</w:t>
      </w:r>
      <w:proofErr w:type="spellEnd"/>
      <w:r w:rsidRPr="00196543">
        <w:rPr>
          <w:rFonts w:asciiTheme="minorHAnsi" w:hAnsiTheme="minorHAnsi"/>
          <w:iCs/>
          <w:sz w:val="20"/>
          <w:szCs w:val="20"/>
        </w:rPr>
        <w:t xml:space="preserve">: OUT </w:t>
      </w:r>
      <w:proofErr w:type="spellStart"/>
      <w:r w:rsidRPr="00196543">
        <w:rPr>
          <w:rFonts w:asciiTheme="minorHAnsi" w:hAnsiTheme="minorHAnsi"/>
          <w:iCs/>
          <w:sz w:val="20"/>
          <w:szCs w:val="20"/>
        </w:rPr>
        <w:t>std_logic_</w:t>
      </w:r>
      <w:proofErr w:type="gramStart"/>
      <w:r w:rsidRPr="00196543">
        <w:rPr>
          <w:rFonts w:asciiTheme="minorHAnsi" w:hAnsiTheme="minorHAnsi"/>
          <w:iCs/>
          <w:sz w:val="20"/>
          <w:szCs w:val="20"/>
        </w:rPr>
        <w:t>vector</w:t>
      </w:r>
      <w:proofErr w:type="spellEnd"/>
      <w:r w:rsidRPr="00196543">
        <w:rPr>
          <w:rFonts w:asciiTheme="minorHAnsi" w:hAnsiTheme="minorHAnsi"/>
          <w:iCs/>
          <w:sz w:val="20"/>
          <w:szCs w:val="20"/>
        </w:rPr>
        <w:t>(</w:t>
      </w:r>
      <w:proofErr w:type="gramEnd"/>
      <w:r w:rsidRPr="00196543">
        <w:rPr>
          <w:rFonts w:asciiTheme="minorHAnsi" w:hAnsiTheme="minorHAnsi"/>
          <w:iCs/>
          <w:sz w:val="20"/>
          <w:szCs w:val="20"/>
        </w:rPr>
        <w:t xml:space="preserve">127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2CFC6BE3"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
    <w:p w14:paraId="6AC3A733"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END COMPONENT;</w:t>
      </w:r>
    </w:p>
    <w:p w14:paraId="6EF23128"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5C54BF5E"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SIGNAL t</w:t>
      </w:r>
      <w:proofErr w:type="gramStart"/>
      <w:r w:rsidRPr="00196543">
        <w:rPr>
          <w:rFonts w:asciiTheme="minorHAnsi" w:hAnsiTheme="minorHAnsi"/>
          <w:iCs/>
          <w:sz w:val="20"/>
          <w:szCs w:val="20"/>
        </w:rPr>
        <w:t>1,t</w:t>
      </w:r>
      <w:proofErr w:type="gramEnd"/>
      <w:r w:rsidRPr="00196543">
        <w:rPr>
          <w:rFonts w:asciiTheme="minorHAnsi" w:hAnsiTheme="minorHAnsi"/>
          <w:iCs/>
          <w:sz w:val="20"/>
          <w:szCs w:val="20"/>
        </w:rPr>
        <w:t xml:space="preserve">2 : </w:t>
      </w:r>
      <w:proofErr w:type="spellStart"/>
      <w:r w:rsidRPr="00196543">
        <w:rPr>
          <w:rFonts w:asciiTheme="minorHAnsi" w:hAnsiTheme="minorHAnsi"/>
          <w:iCs/>
          <w:sz w:val="20"/>
          <w:szCs w:val="20"/>
        </w:rPr>
        <w:t>std_logic_vector</w:t>
      </w:r>
      <w:proofErr w:type="spellEnd"/>
      <w:r w:rsidRPr="00196543">
        <w:rPr>
          <w:rFonts w:asciiTheme="minorHAnsi" w:hAnsiTheme="minorHAnsi"/>
          <w:iCs/>
          <w:sz w:val="20"/>
          <w:szCs w:val="20"/>
        </w:rPr>
        <w:t xml:space="preserve">(127 </w:t>
      </w:r>
      <w:proofErr w:type="spellStart"/>
      <w:r w:rsidRPr="00196543">
        <w:rPr>
          <w:rFonts w:asciiTheme="minorHAnsi" w:hAnsiTheme="minorHAnsi"/>
          <w:iCs/>
          <w:sz w:val="20"/>
          <w:szCs w:val="20"/>
        </w:rPr>
        <w:t>downto</w:t>
      </w:r>
      <w:proofErr w:type="spellEnd"/>
      <w:r w:rsidRPr="00196543">
        <w:rPr>
          <w:rFonts w:asciiTheme="minorHAnsi" w:hAnsiTheme="minorHAnsi"/>
          <w:iCs/>
          <w:sz w:val="20"/>
          <w:szCs w:val="20"/>
        </w:rPr>
        <w:t xml:space="preserve"> 0);</w:t>
      </w:r>
    </w:p>
    <w:p w14:paraId="3A3E7275"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08B9CF45"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BEGIN</w:t>
      </w:r>
    </w:p>
    <w:p w14:paraId="5B513898"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196543">
        <w:rPr>
          <w:rFonts w:asciiTheme="minorHAnsi" w:hAnsiTheme="minorHAnsi"/>
          <w:iCs/>
          <w:sz w:val="20"/>
          <w:szCs w:val="20"/>
        </w:rPr>
        <w:t>LFSR_inst</w:t>
      </w:r>
      <w:proofErr w:type="spellEnd"/>
      <w:r w:rsidRPr="00196543">
        <w:rPr>
          <w:rFonts w:asciiTheme="minorHAnsi" w:hAnsiTheme="minorHAnsi"/>
          <w:iCs/>
          <w:sz w:val="20"/>
          <w:szCs w:val="20"/>
        </w:rPr>
        <w:t xml:space="preserve">: </w:t>
      </w:r>
      <w:proofErr w:type="spellStart"/>
      <w:r w:rsidRPr="00196543">
        <w:rPr>
          <w:rFonts w:asciiTheme="minorHAnsi" w:hAnsiTheme="minorHAnsi"/>
          <w:iCs/>
          <w:sz w:val="20"/>
          <w:szCs w:val="20"/>
        </w:rPr>
        <w:t>LFSR_Parallel</w:t>
      </w:r>
      <w:proofErr w:type="spellEnd"/>
      <w:r w:rsidRPr="00196543">
        <w:rPr>
          <w:rFonts w:asciiTheme="minorHAnsi" w:hAnsiTheme="minorHAnsi"/>
          <w:iCs/>
          <w:sz w:val="20"/>
          <w:szCs w:val="20"/>
        </w:rPr>
        <w:t xml:space="preserve"> PORT </w:t>
      </w:r>
      <w:proofErr w:type="gramStart"/>
      <w:r w:rsidRPr="00196543">
        <w:rPr>
          <w:rFonts w:asciiTheme="minorHAnsi" w:hAnsiTheme="minorHAnsi"/>
          <w:iCs/>
          <w:sz w:val="20"/>
          <w:szCs w:val="20"/>
        </w:rPr>
        <w:t>MAP(</w:t>
      </w:r>
      <w:proofErr w:type="spellStart"/>
      <w:proofErr w:type="gramEnd"/>
      <w:r w:rsidRPr="00196543">
        <w:rPr>
          <w:rFonts w:asciiTheme="minorHAnsi" w:hAnsiTheme="minorHAnsi"/>
          <w:iCs/>
          <w:sz w:val="20"/>
          <w:szCs w:val="20"/>
        </w:rPr>
        <w:t>k_in</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key_in</w:t>
      </w:r>
      <w:proofErr w:type="spellEnd"/>
      <w:r w:rsidRPr="00196543">
        <w:rPr>
          <w:rFonts w:asciiTheme="minorHAnsi" w:hAnsiTheme="minorHAnsi"/>
          <w:iCs/>
          <w:sz w:val="20"/>
          <w:szCs w:val="20"/>
        </w:rPr>
        <w:t xml:space="preserve">, </w:t>
      </w:r>
      <w:proofErr w:type="spellStart"/>
      <w:r w:rsidRPr="00196543">
        <w:rPr>
          <w:rFonts w:asciiTheme="minorHAnsi" w:hAnsiTheme="minorHAnsi"/>
          <w:iCs/>
          <w:sz w:val="20"/>
          <w:szCs w:val="20"/>
        </w:rPr>
        <w:t>iv_in</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iv_in,keystream_in</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keystream_out</w:t>
      </w:r>
      <w:proofErr w:type="spellEnd"/>
      <w:r w:rsidRPr="00196543">
        <w:rPr>
          <w:rFonts w:asciiTheme="minorHAnsi" w:hAnsiTheme="minorHAnsi"/>
          <w:iCs/>
          <w:sz w:val="20"/>
          <w:szCs w:val="20"/>
        </w:rPr>
        <w:t xml:space="preserve">, </w:t>
      </w:r>
    </w:p>
    <w:p w14:paraId="55F517B4"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t1_out =&gt; t1, t2_out =&gt; t2,</w:t>
      </w:r>
    </w:p>
    <w:p w14:paraId="369B313A"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196543">
        <w:rPr>
          <w:rFonts w:asciiTheme="minorHAnsi" w:hAnsiTheme="minorHAnsi"/>
          <w:iCs/>
          <w:sz w:val="20"/>
          <w:szCs w:val="20"/>
        </w:rPr>
        <w:t>clk</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clk</w:t>
      </w:r>
      <w:proofErr w:type="spellEnd"/>
      <w:r w:rsidRPr="00196543">
        <w:rPr>
          <w:rFonts w:asciiTheme="minorHAnsi" w:hAnsiTheme="minorHAnsi"/>
          <w:iCs/>
          <w:sz w:val="20"/>
          <w:szCs w:val="20"/>
        </w:rPr>
        <w:t xml:space="preserve">, </w:t>
      </w:r>
      <w:proofErr w:type="spellStart"/>
      <w:r w:rsidRPr="00196543">
        <w:rPr>
          <w:rFonts w:asciiTheme="minorHAnsi" w:hAnsiTheme="minorHAnsi"/>
          <w:iCs/>
          <w:sz w:val="20"/>
          <w:szCs w:val="20"/>
        </w:rPr>
        <w:t>rst</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rst</w:t>
      </w:r>
      <w:proofErr w:type="spellEnd"/>
      <w:r w:rsidRPr="00196543">
        <w:rPr>
          <w:rFonts w:asciiTheme="minorHAnsi" w:hAnsiTheme="minorHAnsi"/>
          <w:iCs/>
          <w:sz w:val="20"/>
          <w:szCs w:val="20"/>
        </w:rPr>
        <w:t xml:space="preserve">, </w:t>
      </w:r>
    </w:p>
    <w:p w14:paraId="7ABC59EE"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196543">
        <w:rPr>
          <w:rFonts w:asciiTheme="minorHAnsi" w:hAnsiTheme="minorHAnsi"/>
          <w:iCs/>
          <w:sz w:val="20"/>
          <w:szCs w:val="20"/>
        </w:rPr>
        <w:t>sel_mux_in</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sel_mux_</w:t>
      </w:r>
      <w:proofErr w:type="gramStart"/>
      <w:r w:rsidRPr="00196543">
        <w:rPr>
          <w:rFonts w:asciiTheme="minorHAnsi" w:hAnsiTheme="minorHAnsi"/>
          <w:iCs/>
          <w:sz w:val="20"/>
          <w:szCs w:val="20"/>
        </w:rPr>
        <w:t>in</w:t>
      </w:r>
      <w:proofErr w:type="spellEnd"/>
      <w:r w:rsidRPr="00196543">
        <w:rPr>
          <w:rFonts w:asciiTheme="minorHAnsi" w:hAnsiTheme="minorHAnsi"/>
          <w:iCs/>
          <w:sz w:val="20"/>
          <w:szCs w:val="20"/>
        </w:rPr>
        <w:t xml:space="preserve"> ,sel</w:t>
      </w:r>
      <w:proofErr w:type="gramEnd"/>
      <w:r w:rsidRPr="00196543">
        <w:rPr>
          <w:rFonts w:asciiTheme="minorHAnsi" w:hAnsiTheme="minorHAnsi"/>
          <w:iCs/>
          <w:sz w:val="20"/>
          <w:szCs w:val="20"/>
        </w:rPr>
        <w:t>_mux_a_high2_in =&gt; sel_mux_a_high2_in);</w:t>
      </w:r>
    </w:p>
    <w:p w14:paraId="26D2F3D4"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 </w:t>
      </w:r>
    </w:p>
    <w:p w14:paraId="05E0C2F1"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196543">
        <w:rPr>
          <w:rFonts w:asciiTheme="minorHAnsi" w:hAnsiTheme="minorHAnsi"/>
          <w:iCs/>
          <w:sz w:val="20"/>
          <w:szCs w:val="20"/>
        </w:rPr>
        <w:t>FSM_inst</w:t>
      </w:r>
      <w:proofErr w:type="spellEnd"/>
      <w:r w:rsidRPr="00196543">
        <w:rPr>
          <w:rFonts w:asciiTheme="minorHAnsi" w:hAnsiTheme="minorHAnsi"/>
          <w:iCs/>
          <w:sz w:val="20"/>
          <w:szCs w:val="20"/>
        </w:rPr>
        <w:t xml:space="preserve">: FSM PORT </w:t>
      </w:r>
      <w:proofErr w:type="gramStart"/>
      <w:r w:rsidRPr="00196543">
        <w:rPr>
          <w:rFonts w:asciiTheme="minorHAnsi" w:hAnsiTheme="minorHAnsi"/>
          <w:iCs/>
          <w:sz w:val="20"/>
          <w:szCs w:val="20"/>
        </w:rPr>
        <w:t>MAP(</w:t>
      </w:r>
      <w:proofErr w:type="gramEnd"/>
      <w:r w:rsidRPr="00196543">
        <w:rPr>
          <w:rFonts w:asciiTheme="minorHAnsi" w:hAnsiTheme="minorHAnsi"/>
          <w:iCs/>
          <w:sz w:val="20"/>
          <w:szCs w:val="20"/>
        </w:rPr>
        <w:t xml:space="preserve">lfsr_t1_in =&gt; t1, lfsr_t2_in =&gt; t2, </w:t>
      </w:r>
      <w:proofErr w:type="spellStart"/>
      <w:r w:rsidRPr="00196543">
        <w:rPr>
          <w:rFonts w:asciiTheme="minorHAnsi" w:hAnsiTheme="minorHAnsi"/>
          <w:iCs/>
          <w:sz w:val="20"/>
          <w:szCs w:val="20"/>
        </w:rPr>
        <w:t>k_in</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key_in</w:t>
      </w:r>
      <w:proofErr w:type="spellEnd"/>
      <w:r w:rsidRPr="00196543">
        <w:rPr>
          <w:rFonts w:asciiTheme="minorHAnsi" w:hAnsiTheme="minorHAnsi"/>
          <w:iCs/>
          <w:sz w:val="20"/>
          <w:szCs w:val="20"/>
        </w:rPr>
        <w:t xml:space="preserve">, </w:t>
      </w:r>
    </w:p>
    <w:p w14:paraId="1AA35080"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196543">
        <w:rPr>
          <w:rFonts w:asciiTheme="minorHAnsi" w:hAnsiTheme="minorHAnsi"/>
          <w:iCs/>
          <w:sz w:val="20"/>
          <w:szCs w:val="20"/>
        </w:rPr>
        <w:t>clk</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clk</w:t>
      </w:r>
      <w:proofErr w:type="spellEnd"/>
      <w:r w:rsidRPr="00196543">
        <w:rPr>
          <w:rFonts w:asciiTheme="minorHAnsi" w:hAnsiTheme="minorHAnsi"/>
          <w:iCs/>
          <w:sz w:val="20"/>
          <w:szCs w:val="20"/>
        </w:rPr>
        <w:t xml:space="preserve">, </w:t>
      </w:r>
      <w:proofErr w:type="spellStart"/>
      <w:r w:rsidRPr="00196543">
        <w:rPr>
          <w:rFonts w:asciiTheme="minorHAnsi" w:hAnsiTheme="minorHAnsi"/>
          <w:iCs/>
          <w:sz w:val="20"/>
          <w:szCs w:val="20"/>
        </w:rPr>
        <w:t>rst</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rst</w:t>
      </w:r>
      <w:proofErr w:type="spellEnd"/>
      <w:r w:rsidRPr="00196543">
        <w:rPr>
          <w:rFonts w:asciiTheme="minorHAnsi" w:hAnsiTheme="minorHAnsi"/>
          <w:iCs/>
          <w:sz w:val="20"/>
          <w:szCs w:val="20"/>
        </w:rPr>
        <w:t xml:space="preserve">, </w:t>
      </w:r>
    </w:p>
    <w:p w14:paraId="0653F3C7"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roofErr w:type="spellStart"/>
      <w:r w:rsidRPr="00196543">
        <w:rPr>
          <w:rFonts w:asciiTheme="minorHAnsi" w:hAnsiTheme="minorHAnsi"/>
          <w:iCs/>
          <w:sz w:val="20"/>
          <w:szCs w:val="20"/>
        </w:rPr>
        <w:t>keystream_out</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keystream_out</w:t>
      </w:r>
      <w:proofErr w:type="spellEnd"/>
      <w:r w:rsidRPr="00196543">
        <w:rPr>
          <w:rFonts w:asciiTheme="minorHAnsi" w:hAnsiTheme="minorHAnsi"/>
          <w:iCs/>
          <w:sz w:val="20"/>
          <w:szCs w:val="20"/>
        </w:rPr>
        <w:t>, sel_mux_r_0_in =&gt; sel_mux_r_0_</w:t>
      </w:r>
      <w:proofErr w:type="gramStart"/>
      <w:r w:rsidRPr="00196543">
        <w:rPr>
          <w:rFonts w:asciiTheme="minorHAnsi" w:hAnsiTheme="minorHAnsi"/>
          <w:iCs/>
          <w:sz w:val="20"/>
          <w:szCs w:val="20"/>
        </w:rPr>
        <w:t>in ,</w:t>
      </w:r>
      <w:proofErr w:type="gramEnd"/>
    </w:p>
    <w:p w14:paraId="5DBBD263" w14:textId="0311CA5A"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r w:rsidRPr="00196543">
        <w:rPr>
          <w:rFonts w:asciiTheme="minorHAnsi" w:hAnsiTheme="minorHAnsi"/>
          <w:iCs/>
          <w:sz w:val="20"/>
          <w:szCs w:val="20"/>
        </w:rPr>
        <w:t xml:space="preserve">sel_mux_r1_in=&gt; sel_mux_r1_in, </w:t>
      </w:r>
      <w:proofErr w:type="spellStart"/>
      <w:r w:rsidRPr="00196543">
        <w:rPr>
          <w:rFonts w:asciiTheme="minorHAnsi" w:hAnsiTheme="minorHAnsi"/>
          <w:iCs/>
          <w:sz w:val="20"/>
          <w:szCs w:val="20"/>
        </w:rPr>
        <w:t>sel_mux_key_in</w:t>
      </w:r>
      <w:proofErr w:type="spellEnd"/>
      <w:r w:rsidRPr="00196543">
        <w:rPr>
          <w:rFonts w:asciiTheme="minorHAnsi" w:hAnsiTheme="minorHAnsi"/>
          <w:iCs/>
          <w:sz w:val="20"/>
          <w:szCs w:val="20"/>
        </w:rPr>
        <w:t xml:space="preserve"> =&gt; </w:t>
      </w:r>
      <w:proofErr w:type="spellStart"/>
      <w:r w:rsidRPr="00196543">
        <w:rPr>
          <w:rFonts w:asciiTheme="minorHAnsi" w:hAnsiTheme="minorHAnsi"/>
          <w:iCs/>
          <w:sz w:val="20"/>
          <w:szCs w:val="20"/>
        </w:rPr>
        <w:t>sel_mux_key_in</w:t>
      </w:r>
      <w:proofErr w:type="spellEnd"/>
      <w:r w:rsidRPr="00196543">
        <w:rPr>
          <w:rFonts w:asciiTheme="minorHAnsi" w:hAnsiTheme="minorHAnsi"/>
          <w:iCs/>
          <w:sz w:val="20"/>
          <w:szCs w:val="20"/>
        </w:rPr>
        <w:t>);</w:t>
      </w:r>
    </w:p>
    <w:p w14:paraId="5C8CA2A7" w14:textId="77777777" w:rsidR="00196543" w:rsidRPr="00196543" w:rsidRDefault="00196543" w:rsidP="00196543">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iCs/>
          <w:sz w:val="20"/>
          <w:szCs w:val="20"/>
        </w:rPr>
      </w:pPr>
    </w:p>
    <w:p w14:paraId="7E68D693" w14:textId="0983098B" w:rsidR="009001E5" w:rsidRPr="00493188" w:rsidRDefault="00196543" w:rsidP="00196543">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iCs/>
          <w:sz w:val="20"/>
          <w:szCs w:val="20"/>
        </w:rPr>
      </w:pPr>
      <w:r w:rsidRPr="00493188">
        <w:rPr>
          <w:rFonts w:asciiTheme="minorHAnsi" w:hAnsiTheme="minorHAnsi"/>
          <w:iCs/>
          <w:sz w:val="20"/>
          <w:szCs w:val="20"/>
        </w:rPr>
        <w:t>END ARCHITECTURE;</w:t>
      </w:r>
    </w:p>
    <w:p w14:paraId="16FCCCCD" w14:textId="77777777" w:rsidR="009001E5" w:rsidRPr="00493188" w:rsidRDefault="009001E5" w:rsidP="009001E5">
      <w:pPr>
        <w:ind w:firstLine="0"/>
        <w:rPr>
          <w:sz w:val="22"/>
          <w:szCs w:val="22"/>
          <w:lang w:val="en-US" w:eastAsia="el-GR"/>
        </w:rPr>
      </w:pPr>
    </w:p>
    <w:p w14:paraId="7B4990A3" w14:textId="77777777" w:rsidR="009001E5" w:rsidRPr="00493188" w:rsidRDefault="009001E5" w:rsidP="009001E5">
      <w:pPr>
        <w:ind w:firstLine="0"/>
        <w:rPr>
          <w:sz w:val="22"/>
          <w:szCs w:val="22"/>
          <w:lang w:val="en-US" w:eastAsia="el-GR"/>
        </w:rPr>
      </w:pPr>
    </w:p>
    <w:p w14:paraId="503EB7F2" w14:textId="5F02380D" w:rsidR="009001E5" w:rsidRPr="00493188" w:rsidRDefault="00493188" w:rsidP="009001E5">
      <w:pPr>
        <w:ind w:firstLine="0"/>
        <w:rPr>
          <w:rFonts w:asciiTheme="minorHAnsi" w:hAnsiTheme="minorHAnsi" w:cstheme="minorHAnsi"/>
          <w:b/>
          <w:bCs/>
          <w:sz w:val="28"/>
          <w:szCs w:val="22"/>
          <w:lang w:val="en-US"/>
        </w:rPr>
      </w:pPr>
      <w:r>
        <w:rPr>
          <w:rFonts w:asciiTheme="minorHAnsi" w:hAnsiTheme="minorHAnsi" w:cstheme="minorHAnsi"/>
          <w:b/>
          <w:bCs/>
          <w:sz w:val="28"/>
          <w:szCs w:val="22"/>
        </w:rPr>
        <w:t xml:space="preserve">Testbench </w:t>
      </w:r>
      <w:r>
        <w:rPr>
          <w:rFonts w:asciiTheme="minorHAnsi" w:hAnsiTheme="minorHAnsi" w:cstheme="minorHAnsi"/>
          <w:b/>
          <w:bCs/>
          <w:sz w:val="28"/>
          <w:szCs w:val="22"/>
          <w:lang w:val="el-GR"/>
        </w:rPr>
        <w:t>για</w:t>
      </w:r>
      <w:r w:rsidRPr="00493188">
        <w:rPr>
          <w:rFonts w:asciiTheme="minorHAnsi" w:hAnsiTheme="minorHAnsi" w:cstheme="minorHAnsi"/>
          <w:b/>
          <w:bCs/>
          <w:sz w:val="28"/>
          <w:szCs w:val="22"/>
          <w:lang w:val="en-US"/>
        </w:rPr>
        <w:t xml:space="preserve"> </w:t>
      </w:r>
      <w:r>
        <w:rPr>
          <w:rFonts w:asciiTheme="minorHAnsi" w:hAnsiTheme="minorHAnsi" w:cstheme="minorHAnsi"/>
          <w:b/>
          <w:bCs/>
          <w:sz w:val="28"/>
          <w:szCs w:val="22"/>
          <w:lang w:val="en-US"/>
        </w:rPr>
        <w:t>test vector #1</w:t>
      </w:r>
    </w:p>
    <w:p w14:paraId="1123AD23" w14:textId="77777777" w:rsidR="009001E5" w:rsidRPr="00493188" w:rsidRDefault="009001E5" w:rsidP="009001E5">
      <w:pPr>
        <w:ind w:firstLine="0"/>
        <w:rPr>
          <w:sz w:val="22"/>
          <w:szCs w:val="22"/>
          <w:lang w:val="en-US" w:eastAsia="el-GR"/>
        </w:rPr>
      </w:pPr>
    </w:p>
    <w:p w14:paraId="20B5D29C" w14:textId="77777777" w:rsidR="009001E5" w:rsidRPr="00493188" w:rsidRDefault="009001E5" w:rsidP="009001E5">
      <w:pPr>
        <w:ind w:firstLine="0"/>
        <w:rPr>
          <w:sz w:val="22"/>
          <w:szCs w:val="22"/>
          <w:lang w:val="en-US" w:eastAsia="el-GR"/>
        </w:rPr>
      </w:pPr>
    </w:p>
    <w:p w14:paraId="7006081B"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lastRenderedPageBreak/>
        <w:t>LIBRARY IEEE;</w:t>
      </w:r>
    </w:p>
    <w:p w14:paraId="3271D644"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USE IEEE.std_logic_1164.all;</w:t>
      </w:r>
    </w:p>
    <w:p w14:paraId="5435BC41"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C83E361"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ENTITY </w:t>
      </w:r>
      <w:proofErr w:type="spellStart"/>
      <w:r w:rsidRPr="004E07FE">
        <w:rPr>
          <w:rFonts w:asciiTheme="minorHAnsi" w:hAnsiTheme="minorHAnsi" w:cstheme="minorHAnsi"/>
          <w:iCs/>
          <w:sz w:val="20"/>
          <w:szCs w:val="20"/>
        </w:rPr>
        <w:t>SnowV_Core_tb</w:t>
      </w:r>
      <w:proofErr w:type="spellEnd"/>
      <w:r w:rsidRPr="004E07FE">
        <w:rPr>
          <w:rFonts w:asciiTheme="minorHAnsi" w:hAnsiTheme="minorHAnsi" w:cstheme="minorHAnsi"/>
          <w:iCs/>
          <w:sz w:val="20"/>
          <w:szCs w:val="20"/>
        </w:rPr>
        <w:t xml:space="preserve"> IS</w:t>
      </w:r>
    </w:p>
    <w:p w14:paraId="5AB6CAF1"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w:t>
      </w:r>
      <w:proofErr w:type="gramStart"/>
      <w:r w:rsidRPr="004E07FE">
        <w:rPr>
          <w:rFonts w:asciiTheme="minorHAnsi" w:hAnsiTheme="minorHAnsi" w:cstheme="minorHAnsi"/>
          <w:iCs/>
          <w:sz w:val="20"/>
          <w:szCs w:val="20"/>
        </w:rPr>
        <w:t>PORT(</w:t>
      </w:r>
      <w:proofErr w:type="gramEnd"/>
      <w:r w:rsidRPr="004E07FE">
        <w:rPr>
          <w:rFonts w:asciiTheme="minorHAnsi" w:hAnsiTheme="minorHAnsi" w:cstheme="minorHAnsi"/>
          <w:iCs/>
          <w:sz w:val="20"/>
          <w:szCs w:val="20"/>
        </w:rPr>
        <w:t>);</w:t>
      </w:r>
    </w:p>
    <w:p w14:paraId="31945D10"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END ENTITY;</w:t>
      </w:r>
    </w:p>
    <w:p w14:paraId="23C2FCAA"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A63D509"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2F0747D"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ARCHITECTURE Circuit OF </w:t>
      </w:r>
      <w:proofErr w:type="spellStart"/>
      <w:r w:rsidRPr="004E07FE">
        <w:rPr>
          <w:rFonts w:asciiTheme="minorHAnsi" w:hAnsiTheme="minorHAnsi" w:cstheme="minorHAnsi"/>
          <w:iCs/>
          <w:sz w:val="20"/>
          <w:szCs w:val="20"/>
        </w:rPr>
        <w:t>SnowV_Core_tb</w:t>
      </w:r>
      <w:proofErr w:type="spellEnd"/>
      <w:r w:rsidRPr="004E07FE">
        <w:rPr>
          <w:rFonts w:asciiTheme="minorHAnsi" w:hAnsiTheme="minorHAnsi" w:cstheme="minorHAnsi"/>
          <w:iCs/>
          <w:sz w:val="20"/>
          <w:szCs w:val="20"/>
        </w:rPr>
        <w:t xml:space="preserve"> IS</w:t>
      </w:r>
    </w:p>
    <w:p w14:paraId="4DB1BE6B"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6E2F500"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COMPONENT </w:t>
      </w:r>
      <w:proofErr w:type="spellStart"/>
      <w:r w:rsidRPr="004E07FE">
        <w:rPr>
          <w:rFonts w:asciiTheme="minorHAnsi" w:hAnsiTheme="minorHAnsi" w:cstheme="minorHAnsi"/>
          <w:iCs/>
          <w:sz w:val="20"/>
          <w:szCs w:val="20"/>
        </w:rPr>
        <w:t>SnowV_Core</w:t>
      </w:r>
      <w:proofErr w:type="spellEnd"/>
      <w:r w:rsidRPr="004E07FE">
        <w:rPr>
          <w:rFonts w:asciiTheme="minorHAnsi" w:hAnsiTheme="minorHAnsi" w:cstheme="minorHAnsi"/>
          <w:iCs/>
          <w:sz w:val="20"/>
          <w:szCs w:val="20"/>
        </w:rPr>
        <w:t xml:space="preserve"> IS</w:t>
      </w:r>
    </w:p>
    <w:p w14:paraId="3BDDCA95"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4E07FE">
        <w:rPr>
          <w:rFonts w:asciiTheme="minorHAnsi" w:hAnsiTheme="minorHAnsi" w:cstheme="minorHAnsi"/>
          <w:iCs/>
          <w:sz w:val="20"/>
          <w:szCs w:val="20"/>
        </w:rPr>
        <w:t>PORT(</w:t>
      </w:r>
      <w:proofErr w:type="gramEnd"/>
    </w:p>
    <w:p w14:paraId="46B177D7" w14:textId="69C6E3C0"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r>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key_in</w:t>
      </w:r>
      <w:proofErr w:type="spellEnd"/>
      <w:r w:rsidRPr="004E07FE">
        <w:rPr>
          <w:rFonts w:asciiTheme="minorHAnsi" w:hAnsiTheme="minorHAnsi" w:cstheme="minorHAnsi"/>
          <w:iCs/>
          <w:sz w:val="20"/>
          <w:szCs w:val="20"/>
        </w:rPr>
        <w:t xml:space="preserve">: IN </w:t>
      </w:r>
      <w:proofErr w:type="spellStart"/>
      <w:r w:rsidRPr="004E07FE">
        <w:rPr>
          <w:rFonts w:asciiTheme="minorHAnsi" w:hAnsiTheme="minorHAnsi" w:cstheme="minorHAnsi"/>
          <w:iCs/>
          <w:sz w:val="20"/>
          <w:szCs w:val="20"/>
        </w:rPr>
        <w:t>std_logic_</w:t>
      </w:r>
      <w:proofErr w:type="gramStart"/>
      <w:r w:rsidRPr="004E07FE">
        <w:rPr>
          <w:rFonts w:asciiTheme="minorHAnsi" w:hAnsiTheme="minorHAnsi" w:cstheme="minorHAnsi"/>
          <w:iCs/>
          <w:sz w:val="20"/>
          <w:szCs w:val="20"/>
        </w:rPr>
        <w:t>vector</w:t>
      </w:r>
      <w:proofErr w:type="spellEnd"/>
      <w:r w:rsidRPr="004E07FE">
        <w:rPr>
          <w:rFonts w:asciiTheme="minorHAnsi" w:hAnsiTheme="minorHAnsi" w:cstheme="minorHAnsi"/>
          <w:iCs/>
          <w:sz w:val="20"/>
          <w:szCs w:val="20"/>
        </w:rPr>
        <w:t>(</w:t>
      </w:r>
      <w:proofErr w:type="gramEnd"/>
      <w:r w:rsidRPr="004E07FE">
        <w:rPr>
          <w:rFonts w:asciiTheme="minorHAnsi" w:hAnsiTheme="minorHAnsi" w:cstheme="minorHAnsi"/>
          <w:iCs/>
          <w:sz w:val="20"/>
          <w:szCs w:val="20"/>
        </w:rPr>
        <w:t xml:space="preserve">255 </w:t>
      </w:r>
      <w:proofErr w:type="spellStart"/>
      <w:r w:rsidRPr="004E07FE">
        <w:rPr>
          <w:rFonts w:asciiTheme="minorHAnsi" w:hAnsiTheme="minorHAnsi" w:cstheme="minorHAnsi"/>
          <w:iCs/>
          <w:sz w:val="20"/>
          <w:szCs w:val="20"/>
        </w:rPr>
        <w:t>downto</w:t>
      </w:r>
      <w:proofErr w:type="spellEnd"/>
      <w:r w:rsidRPr="004E07FE">
        <w:rPr>
          <w:rFonts w:asciiTheme="minorHAnsi" w:hAnsiTheme="minorHAnsi" w:cstheme="minorHAnsi"/>
          <w:iCs/>
          <w:sz w:val="20"/>
          <w:szCs w:val="20"/>
        </w:rPr>
        <w:t xml:space="preserve"> 0);</w:t>
      </w:r>
    </w:p>
    <w:p w14:paraId="214F5869" w14:textId="4859F6FF"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r>
        <w:rPr>
          <w:rFonts w:asciiTheme="minorHAnsi" w:hAnsiTheme="minorHAnsi" w:cstheme="minorHAnsi"/>
          <w:iCs/>
          <w:sz w:val="20"/>
          <w:szCs w:val="20"/>
        </w:rPr>
        <w:t xml:space="preserve">      </w:t>
      </w:r>
      <w:r w:rsidRPr="004E07FE">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iv_in</w:t>
      </w:r>
      <w:proofErr w:type="spellEnd"/>
      <w:r w:rsidRPr="004E07FE">
        <w:rPr>
          <w:rFonts w:asciiTheme="minorHAnsi" w:hAnsiTheme="minorHAnsi" w:cstheme="minorHAnsi"/>
          <w:iCs/>
          <w:sz w:val="20"/>
          <w:szCs w:val="20"/>
        </w:rPr>
        <w:t xml:space="preserve">: IN </w:t>
      </w:r>
      <w:proofErr w:type="spellStart"/>
      <w:r w:rsidRPr="004E07FE">
        <w:rPr>
          <w:rFonts w:asciiTheme="minorHAnsi" w:hAnsiTheme="minorHAnsi" w:cstheme="minorHAnsi"/>
          <w:iCs/>
          <w:sz w:val="20"/>
          <w:szCs w:val="20"/>
        </w:rPr>
        <w:t>std_logic_</w:t>
      </w:r>
      <w:proofErr w:type="gramStart"/>
      <w:r w:rsidRPr="004E07FE">
        <w:rPr>
          <w:rFonts w:asciiTheme="minorHAnsi" w:hAnsiTheme="minorHAnsi" w:cstheme="minorHAnsi"/>
          <w:iCs/>
          <w:sz w:val="20"/>
          <w:szCs w:val="20"/>
        </w:rPr>
        <w:t>vector</w:t>
      </w:r>
      <w:proofErr w:type="spellEnd"/>
      <w:r w:rsidRPr="004E07FE">
        <w:rPr>
          <w:rFonts w:asciiTheme="minorHAnsi" w:hAnsiTheme="minorHAnsi" w:cstheme="minorHAnsi"/>
          <w:iCs/>
          <w:sz w:val="20"/>
          <w:szCs w:val="20"/>
        </w:rPr>
        <w:t>(</w:t>
      </w:r>
      <w:proofErr w:type="gramEnd"/>
      <w:r w:rsidRPr="004E07FE">
        <w:rPr>
          <w:rFonts w:asciiTheme="minorHAnsi" w:hAnsiTheme="minorHAnsi" w:cstheme="minorHAnsi"/>
          <w:iCs/>
          <w:sz w:val="20"/>
          <w:szCs w:val="20"/>
        </w:rPr>
        <w:t xml:space="preserve">127 </w:t>
      </w:r>
      <w:proofErr w:type="spellStart"/>
      <w:r w:rsidRPr="004E07FE">
        <w:rPr>
          <w:rFonts w:asciiTheme="minorHAnsi" w:hAnsiTheme="minorHAnsi" w:cstheme="minorHAnsi"/>
          <w:iCs/>
          <w:sz w:val="20"/>
          <w:szCs w:val="20"/>
        </w:rPr>
        <w:t>downto</w:t>
      </w:r>
      <w:proofErr w:type="spellEnd"/>
      <w:r w:rsidRPr="004E07FE">
        <w:rPr>
          <w:rFonts w:asciiTheme="minorHAnsi" w:hAnsiTheme="minorHAnsi" w:cstheme="minorHAnsi"/>
          <w:iCs/>
          <w:sz w:val="20"/>
          <w:szCs w:val="20"/>
        </w:rPr>
        <w:t xml:space="preserve"> 0);</w:t>
      </w:r>
    </w:p>
    <w:p w14:paraId="7BFF7DCC" w14:textId="3A750DEC"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r>
        <w:rPr>
          <w:rFonts w:asciiTheme="minorHAnsi" w:hAnsiTheme="minorHAnsi" w:cstheme="minorHAnsi"/>
          <w:iCs/>
          <w:sz w:val="20"/>
          <w:szCs w:val="20"/>
        </w:rPr>
        <w:t xml:space="preserve">      </w:t>
      </w:r>
      <w:r w:rsidRPr="004E07FE">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keystream_out</w:t>
      </w:r>
      <w:proofErr w:type="spellEnd"/>
      <w:r w:rsidRPr="004E07FE">
        <w:rPr>
          <w:rFonts w:asciiTheme="minorHAnsi" w:hAnsiTheme="minorHAnsi" w:cstheme="minorHAnsi"/>
          <w:iCs/>
          <w:sz w:val="20"/>
          <w:szCs w:val="20"/>
        </w:rPr>
        <w:t xml:space="preserve">: INOUT </w:t>
      </w:r>
      <w:proofErr w:type="spellStart"/>
      <w:r w:rsidRPr="004E07FE">
        <w:rPr>
          <w:rFonts w:asciiTheme="minorHAnsi" w:hAnsiTheme="minorHAnsi" w:cstheme="minorHAnsi"/>
          <w:iCs/>
          <w:sz w:val="20"/>
          <w:szCs w:val="20"/>
        </w:rPr>
        <w:t>std_logic_</w:t>
      </w:r>
      <w:proofErr w:type="gramStart"/>
      <w:r w:rsidRPr="004E07FE">
        <w:rPr>
          <w:rFonts w:asciiTheme="minorHAnsi" w:hAnsiTheme="minorHAnsi" w:cstheme="minorHAnsi"/>
          <w:iCs/>
          <w:sz w:val="20"/>
          <w:szCs w:val="20"/>
        </w:rPr>
        <w:t>vector</w:t>
      </w:r>
      <w:proofErr w:type="spellEnd"/>
      <w:r w:rsidRPr="004E07FE">
        <w:rPr>
          <w:rFonts w:asciiTheme="minorHAnsi" w:hAnsiTheme="minorHAnsi" w:cstheme="minorHAnsi"/>
          <w:iCs/>
          <w:sz w:val="20"/>
          <w:szCs w:val="20"/>
        </w:rPr>
        <w:t>(</w:t>
      </w:r>
      <w:proofErr w:type="gramEnd"/>
      <w:r w:rsidRPr="004E07FE">
        <w:rPr>
          <w:rFonts w:asciiTheme="minorHAnsi" w:hAnsiTheme="minorHAnsi" w:cstheme="minorHAnsi"/>
          <w:iCs/>
          <w:sz w:val="20"/>
          <w:szCs w:val="20"/>
        </w:rPr>
        <w:t xml:space="preserve">127 </w:t>
      </w:r>
      <w:proofErr w:type="spellStart"/>
      <w:r w:rsidRPr="004E07FE">
        <w:rPr>
          <w:rFonts w:asciiTheme="minorHAnsi" w:hAnsiTheme="minorHAnsi" w:cstheme="minorHAnsi"/>
          <w:iCs/>
          <w:sz w:val="20"/>
          <w:szCs w:val="20"/>
        </w:rPr>
        <w:t>downto</w:t>
      </w:r>
      <w:proofErr w:type="spellEnd"/>
      <w:r w:rsidRPr="004E07FE">
        <w:rPr>
          <w:rFonts w:asciiTheme="minorHAnsi" w:hAnsiTheme="minorHAnsi" w:cstheme="minorHAnsi"/>
          <w:iCs/>
          <w:sz w:val="20"/>
          <w:szCs w:val="20"/>
        </w:rPr>
        <w:t xml:space="preserve"> 0);</w:t>
      </w:r>
    </w:p>
    <w:p w14:paraId="1389EA28" w14:textId="49D1476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Pr>
          <w:rFonts w:asciiTheme="minorHAnsi" w:hAnsiTheme="minorHAnsi" w:cstheme="minorHAnsi"/>
          <w:iCs/>
          <w:sz w:val="20"/>
          <w:szCs w:val="20"/>
        </w:rPr>
        <w:t xml:space="preserve">      </w:t>
      </w:r>
      <w:r w:rsidRPr="004E07FE">
        <w:rPr>
          <w:rFonts w:asciiTheme="minorHAnsi" w:hAnsiTheme="minorHAnsi" w:cstheme="minorHAnsi"/>
          <w:iCs/>
          <w:sz w:val="20"/>
          <w:szCs w:val="20"/>
        </w:rPr>
        <w:t xml:space="preserve">     </w:t>
      </w:r>
      <w:proofErr w:type="gramStart"/>
      <w:r w:rsidRPr="004E07FE">
        <w:rPr>
          <w:rFonts w:asciiTheme="minorHAnsi" w:hAnsiTheme="minorHAnsi" w:cstheme="minorHAnsi"/>
          <w:iCs/>
          <w:sz w:val="20"/>
          <w:szCs w:val="20"/>
        </w:rPr>
        <w:t>clk,rst</w:t>
      </w:r>
      <w:proofErr w:type="gramEnd"/>
      <w:r w:rsidRPr="004E07FE">
        <w:rPr>
          <w:rFonts w:asciiTheme="minorHAnsi" w:hAnsiTheme="minorHAnsi" w:cstheme="minorHAnsi"/>
          <w:iCs/>
          <w:sz w:val="20"/>
          <w:szCs w:val="20"/>
        </w:rPr>
        <w:t xml:space="preserve">,sel_mux_in,sel_mux_a_high2_in,sel_mux_r_0_in,sel_mux_r1_in,sel_mux_key_in: </w:t>
      </w:r>
      <w:proofErr w:type="spellStart"/>
      <w:r w:rsidRPr="004E07FE">
        <w:rPr>
          <w:rFonts w:asciiTheme="minorHAnsi" w:hAnsiTheme="minorHAnsi" w:cstheme="minorHAnsi"/>
          <w:iCs/>
          <w:sz w:val="20"/>
          <w:szCs w:val="20"/>
        </w:rPr>
        <w:t>std_logic</w:t>
      </w:r>
      <w:proofErr w:type="spellEnd"/>
    </w:p>
    <w:p w14:paraId="2CE8BB80" w14:textId="52AF97E2"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r>
        <w:rPr>
          <w:rFonts w:asciiTheme="minorHAnsi" w:hAnsiTheme="minorHAnsi" w:cstheme="minorHAnsi"/>
          <w:iCs/>
          <w:sz w:val="20"/>
          <w:szCs w:val="20"/>
        </w:rPr>
        <w:t xml:space="preserve">     </w:t>
      </w:r>
      <w:r w:rsidRPr="004E07FE">
        <w:rPr>
          <w:rFonts w:asciiTheme="minorHAnsi" w:hAnsiTheme="minorHAnsi" w:cstheme="minorHAnsi"/>
          <w:iCs/>
          <w:sz w:val="20"/>
          <w:szCs w:val="20"/>
        </w:rPr>
        <w:t xml:space="preserve">    );</w:t>
      </w:r>
    </w:p>
    <w:p w14:paraId="776DF576"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06EB983"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END COMPONENT;</w:t>
      </w:r>
    </w:p>
    <w:p w14:paraId="42CFA3FE"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2D3131A"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SIGNAL key: </w:t>
      </w:r>
      <w:proofErr w:type="spellStart"/>
      <w:r w:rsidRPr="004E07FE">
        <w:rPr>
          <w:rFonts w:asciiTheme="minorHAnsi" w:hAnsiTheme="minorHAnsi" w:cstheme="minorHAnsi"/>
          <w:iCs/>
          <w:sz w:val="20"/>
          <w:szCs w:val="20"/>
        </w:rPr>
        <w:t>std_logic_</w:t>
      </w:r>
      <w:proofErr w:type="gramStart"/>
      <w:r w:rsidRPr="004E07FE">
        <w:rPr>
          <w:rFonts w:asciiTheme="minorHAnsi" w:hAnsiTheme="minorHAnsi" w:cstheme="minorHAnsi"/>
          <w:iCs/>
          <w:sz w:val="20"/>
          <w:szCs w:val="20"/>
        </w:rPr>
        <w:t>vector</w:t>
      </w:r>
      <w:proofErr w:type="spellEnd"/>
      <w:r w:rsidRPr="004E07FE">
        <w:rPr>
          <w:rFonts w:asciiTheme="minorHAnsi" w:hAnsiTheme="minorHAnsi" w:cstheme="minorHAnsi"/>
          <w:iCs/>
          <w:sz w:val="20"/>
          <w:szCs w:val="20"/>
        </w:rPr>
        <w:t>(</w:t>
      </w:r>
      <w:proofErr w:type="gramEnd"/>
      <w:r w:rsidRPr="004E07FE">
        <w:rPr>
          <w:rFonts w:asciiTheme="minorHAnsi" w:hAnsiTheme="minorHAnsi" w:cstheme="minorHAnsi"/>
          <w:iCs/>
          <w:sz w:val="20"/>
          <w:szCs w:val="20"/>
        </w:rPr>
        <w:t xml:space="preserve">255 </w:t>
      </w:r>
      <w:proofErr w:type="spellStart"/>
      <w:r w:rsidRPr="004E07FE">
        <w:rPr>
          <w:rFonts w:asciiTheme="minorHAnsi" w:hAnsiTheme="minorHAnsi" w:cstheme="minorHAnsi"/>
          <w:iCs/>
          <w:sz w:val="20"/>
          <w:szCs w:val="20"/>
        </w:rPr>
        <w:t>downto</w:t>
      </w:r>
      <w:proofErr w:type="spellEnd"/>
      <w:r w:rsidRPr="004E07FE">
        <w:rPr>
          <w:rFonts w:asciiTheme="minorHAnsi" w:hAnsiTheme="minorHAnsi" w:cstheme="minorHAnsi"/>
          <w:iCs/>
          <w:sz w:val="20"/>
          <w:szCs w:val="20"/>
        </w:rPr>
        <w:t xml:space="preserve"> 0):= X"0000000000000000000000000000000000000000000000000000000000000000";</w:t>
      </w:r>
    </w:p>
    <w:p w14:paraId="66909F64"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SIGNAL iv: </w:t>
      </w:r>
      <w:proofErr w:type="spellStart"/>
      <w:r w:rsidRPr="004E07FE">
        <w:rPr>
          <w:rFonts w:asciiTheme="minorHAnsi" w:hAnsiTheme="minorHAnsi" w:cstheme="minorHAnsi"/>
          <w:iCs/>
          <w:sz w:val="20"/>
          <w:szCs w:val="20"/>
        </w:rPr>
        <w:t>std_logic_</w:t>
      </w:r>
      <w:proofErr w:type="gramStart"/>
      <w:r w:rsidRPr="004E07FE">
        <w:rPr>
          <w:rFonts w:asciiTheme="minorHAnsi" w:hAnsiTheme="minorHAnsi" w:cstheme="minorHAnsi"/>
          <w:iCs/>
          <w:sz w:val="20"/>
          <w:szCs w:val="20"/>
        </w:rPr>
        <w:t>vector</w:t>
      </w:r>
      <w:proofErr w:type="spellEnd"/>
      <w:r w:rsidRPr="004E07FE">
        <w:rPr>
          <w:rFonts w:asciiTheme="minorHAnsi" w:hAnsiTheme="minorHAnsi" w:cstheme="minorHAnsi"/>
          <w:iCs/>
          <w:sz w:val="20"/>
          <w:szCs w:val="20"/>
        </w:rPr>
        <w:t>(</w:t>
      </w:r>
      <w:proofErr w:type="gramEnd"/>
      <w:r w:rsidRPr="004E07FE">
        <w:rPr>
          <w:rFonts w:asciiTheme="minorHAnsi" w:hAnsiTheme="minorHAnsi" w:cstheme="minorHAnsi"/>
          <w:iCs/>
          <w:sz w:val="20"/>
          <w:szCs w:val="20"/>
        </w:rPr>
        <w:t xml:space="preserve">127 </w:t>
      </w:r>
      <w:proofErr w:type="spellStart"/>
      <w:r w:rsidRPr="004E07FE">
        <w:rPr>
          <w:rFonts w:asciiTheme="minorHAnsi" w:hAnsiTheme="minorHAnsi" w:cstheme="minorHAnsi"/>
          <w:iCs/>
          <w:sz w:val="20"/>
          <w:szCs w:val="20"/>
        </w:rPr>
        <w:t>downto</w:t>
      </w:r>
      <w:proofErr w:type="spellEnd"/>
      <w:r w:rsidRPr="004E07FE">
        <w:rPr>
          <w:rFonts w:asciiTheme="minorHAnsi" w:hAnsiTheme="minorHAnsi" w:cstheme="minorHAnsi"/>
          <w:iCs/>
          <w:sz w:val="20"/>
          <w:szCs w:val="20"/>
        </w:rPr>
        <w:t xml:space="preserve"> 0):= X"00000000000000000000000000000000";</w:t>
      </w:r>
    </w:p>
    <w:p w14:paraId="553F9C17"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SIGNAL sel_mux_</w:t>
      </w:r>
      <w:proofErr w:type="gramStart"/>
      <w:r w:rsidRPr="004E07FE">
        <w:rPr>
          <w:rFonts w:asciiTheme="minorHAnsi" w:hAnsiTheme="minorHAnsi" w:cstheme="minorHAnsi"/>
          <w:iCs/>
          <w:sz w:val="20"/>
          <w:szCs w:val="20"/>
        </w:rPr>
        <w:t>in,sel</w:t>
      </w:r>
      <w:proofErr w:type="gramEnd"/>
      <w:r w:rsidRPr="004E07FE">
        <w:rPr>
          <w:rFonts w:asciiTheme="minorHAnsi" w:hAnsiTheme="minorHAnsi" w:cstheme="minorHAnsi"/>
          <w:iCs/>
          <w:sz w:val="20"/>
          <w:szCs w:val="20"/>
        </w:rPr>
        <w:t xml:space="preserve">_mux_r_0_in ,sel_mux_r1_in: </w:t>
      </w:r>
      <w:proofErr w:type="spellStart"/>
      <w:r w:rsidRPr="004E07FE">
        <w:rPr>
          <w:rFonts w:asciiTheme="minorHAnsi" w:hAnsiTheme="minorHAnsi" w:cstheme="minorHAnsi"/>
          <w:iCs/>
          <w:sz w:val="20"/>
          <w:szCs w:val="20"/>
        </w:rPr>
        <w:t>std_logic</w:t>
      </w:r>
      <w:proofErr w:type="spellEnd"/>
      <w:r w:rsidRPr="004E07FE">
        <w:rPr>
          <w:rFonts w:asciiTheme="minorHAnsi" w:hAnsiTheme="minorHAnsi" w:cstheme="minorHAnsi"/>
          <w:iCs/>
          <w:sz w:val="20"/>
          <w:szCs w:val="20"/>
        </w:rPr>
        <w:t xml:space="preserve"> := '1';</w:t>
      </w:r>
    </w:p>
    <w:p w14:paraId="0453F341"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SIGNAL </w:t>
      </w:r>
      <w:proofErr w:type="gramStart"/>
      <w:r w:rsidRPr="004E07FE">
        <w:rPr>
          <w:rFonts w:asciiTheme="minorHAnsi" w:hAnsiTheme="minorHAnsi" w:cstheme="minorHAnsi"/>
          <w:iCs/>
          <w:sz w:val="20"/>
          <w:szCs w:val="20"/>
        </w:rPr>
        <w:t>rst,clk</w:t>
      </w:r>
      <w:proofErr w:type="gramEnd"/>
      <w:r w:rsidRPr="004E07FE">
        <w:rPr>
          <w:rFonts w:asciiTheme="minorHAnsi" w:hAnsiTheme="minorHAnsi" w:cstheme="minorHAnsi"/>
          <w:iCs/>
          <w:sz w:val="20"/>
          <w:szCs w:val="20"/>
        </w:rPr>
        <w:t xml:space="preserve">,sel_mux_a_high2_in,sel_mux_key_in: </w:t>
      </w:r>
      <w:proofErr w:type="spellStart"/>
      <w:r w:rsidRPr="004E07FE">
        <w:rPr>
          <w:rFonts w:asciiTheme="minorHAnsi" w:hAnsiTheme="minorHAnsi" w:cstheme="minorHAnsi"/>
          <w:iCs/>
          <w:sz w:val="20"/>
          <w:szCs w:val="20"/>
        </w:rPr>
        <w:t>std_logic</w:t>
      </w:r>
      <w:proofErr w:type="spellEnd"/>
      <w:r w:rsidRPr="004E07FE">
        <w:rPr>
          <w:rFonts w:asciiTheme="minorHAnsi" w:hAnsiTheme="minorHAnsi" w:cstheme="minorHAnsi"/>
          <w:iCs/>
          <w:sz w:val="20"/>
          <w:szCs w:val="20"/>
        </w:rPr>
        <w:t>:= '0';</w:t>
      </w:r>
    </w:p>
    <w:p w14:paraId="23A7B060"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SIGNAL </w:t>
      </w:r>
      <w:proofErr w:type="spellStart"/>
      <w:r w:rsidRPr="004E07FE">
        <w:rPr>
          <w:rFonts w:asciiTheme="minorHAnsi" w:hAnsiTheme="minorHAnsi" w:cstheme="minorHAnsi"/>
          <w:iCs/>
          <w:sz w:val="20"/>
          <w:szCs w:val="20"/>
        </w:rPr>
        <w:t>keystream_out</w:t>
      </w:r>
      <w:proofErr w:type="spellEnd"/>
      <w:r w:rsidRPr="004E07FE">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std_logic_</w:t>
      </w:r>
      <w:proofErr w:type="gramStart"/>
      <w:r w:rsidRPr="004E07FE">
        <w:rPr>
          <w:rFonts w:asciiTheme="minorHAnsi" w:hAnsiTheme="minorHAnsi" w:cstheme="minorHAnsi"/>
          <w:iCs/>
          <w:sz w:val="20"/>
          <w:szCs w:val="20"/>
        </w:rPr>
        <w:t>vector</w:t>
      </w:r>
      <w:proofErr w:type="spellEnd"/>
      <w:r w:rsidRPr="004E07FE">
        <w:rPr>
          <w:rFonts w:asciiTheme="minorHAnsi" w:hAnsiTheme="minorHAnsi" w:cstheme="minorHAnsi"/>
          <w:iCs/>
          <w:sz w:val="20"/>
          <w:szCs w:val="20"/>
        </w:rPr>
        <w:t>(</w:t>
      </w:r>
      <w:proofErr w:type="gramEnd"/>
      <w:r w:rsidRPr="004E07FE">
        <w:rPr>
          <w:rFonts w:asciiTheme="minorHAnsi" w:hAnsiTheme="minorHAnsi" w:cstheme="minorHAnsi"/>
          <w:iCs/>
          <w:sz w:val="20"/>
          <w:szCs w:val="20"/>
        </w:rPr>
        <w:t xml:space="preserve">127 </w:t>
      </w:r>
      <w:proofErr w:type="spellStart"/>
      <w:r w:rsidRPr="004E07FE">
        <w:rPr>
          <w:rFonts w:asciiTheme="minorHAnsi" w:hAnsiTheme="minorHAnsi" w:cstheme="minorHAnsi"/>
          <w:iCs/>
          <w:sz w:val="20"/>
          <w:szCs w:val="20"/>
        </w:rPr>
        <w:t>downto</w:t>
      </w:r>
      <w:proofErr w:type="spellEnd"/>
      <w:r w:rsidRPr="004E07FE">
        <w:rPr>
          <w:rFonts w:asciiTheme="minorHAnsi" w:hAnsiTheme="minorHAnsi" w:cstheme="minorHAnsi"/>
          <w:iCs/>
          <w:sz w:val="20"/>
          <w:szCs w:val="20"/>
        </w:rPr>
        <w:t xml:space="preserve"> 0);</w:t>
      </w:r>
    </w:p>
    <w:p w14:paraId="73260958"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5417732"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BEGIN</w:t>
      </w:r>
    </w:p>
    <w:p w14:paraId="0B868751"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301F336"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DUT: </w:t>
      </w:r>
      <w:proofErr w:type="spellStart"/>
      <w:r w:rsidRPr="004E07FE">
        <w:rPr>
          <w:rFonts w:asciiTheme="minorHAnsi" w:hAnsiTheme="minorHAnsi" w:cstheme="minorHAnsi"/>
          <w:iCs/>
          <w:sz w:val="20"/>
          <w:szCs w:val="20"/>
        </w:rPr>
        <w:t>SnowV_Core</w:t>
      </w:r>
      <w:proofErr w:type="spellEnd"/>
      <w:r w:rsidRPr="004E07FE">
        <w:rPr>
          <w:rFonts w:asciiTheme="minorHAnsi" w:hAnsiTheme="minorHAnsi" w:cstheme="minorHAnsi"/>
          <w:iCs/>
          <w:sz w:val="20"/>
          <w:szCs w:val="20"/>
        </w:rPr>
        <w:t xml:space="preserve"> PORT </w:t>
      </w:r>
      <w:proofErr w:type="gramStart"/>
      <w:r w:rsidRPr="004E07FE">
        <w:rPr>
          <w:rFonts w:asciiTheme="minorHAnsi" w:hAnsiTheme="minorHAnsi" w:cstheme="minorHAnsi"/>
          <w:iCs/>
          <w:sz w:val="20"/>
          <w:szCs w:val="20"/>
        </w:rPr>
        <w:t>MAP(</w:t>
      </w:r>
      <w:proofErr w:type="spellStart"/>
      <w:proofErr w:type="gramEnd"/>
      <w:r w:rsidRPr="004E07FE">
        <w:rPr>
          <w:rFonts w:asciiTheme="minorHAnsi" w:hAnsiTheme="minorHAnsi" w:cstheme="minorHAnsi"/>
          <w:iCs/>
          <w:sz w:val="20"/>
          <w:szCs w:val="20"/>
        </w:rPr>
        <w:t>key_in</w:t>
      </w:r>
      <w:proofErr w:type="spellEnd"/>
      <w:r w:rsidRPr="004E07FE">
        <w:rPr>
          <w:rFonts w:asciiTheme="minorHAnsi" w:hAnsiTheme="minorHAnsi" w:cstheme="minorHAnsi"/>
          <w:iCs/>
          <w:sz w:val="20"/>
          <w:szCs w:val="20"/>
        </w:rPr>
        <w:t xml:space="preserve"> =&gt; key, </w:t>
      </w:r>
      <w:proofErr w:type="spellStart"/>
      <w:r w:rsidRPr="004E07FE">
        <w:rPr>
          <w:rFonts w:asciiTheme="minorHAnsi" w:hAnsiTheme="minorHAnsi" w:cstheme="minorHAnsi"/>
          <w:iCs/>
          <w:sz w:val="20"/>
          <w:szCs w:val="20"/>
        </w:rPr>
        <w:t>iv_in</w:t>
      </w:r>
      <w:proofErr w:type="spellEnd"/>
      <w:r w:rsidRPr="004E07FE">
        <w:rPr>
          <w:rFonts w:asciiTheme="minorHAnsi" w:hAnsiTheme="minorHAnsi" w:cstheme="minorHAnsi"/>
          <w:iCs/>
          <w:sz w:val="20"/>
          <w:szCs w:val="20"/>
        </w:rPr>
        <w:t xml:space="preserve"> =&gt; iv, </w:t>
      </w:r>
      <w:proofErr w:type="spellStart"/>
      <w:r w:rsidRPr="004E07FE">
        <w:rPr>
          <w:rFonts w:asciiTheme="minorHAnsi" w:hAnsiTheme="minorHAnsi" w:cstheme="minorHAnsi"/>
          <w:iCs/>
          <w:sz w:val="20"/>
          <w:szCs w:val="20"/>
        </w:rPr>
        <w:t>keystream_out</w:t>
      </w:r>
      <w:proofErr w:type="spellEnd"/>
      <w:r w:rsidRPr="004E07FE">
        <w:rPr>
          <w:rFonts w:asciiTheme="minorHAnsi" w:hAnsiTheme="minorHAnsi" w:cstheme="minorHAnsi"/>
          <w:iCs/>
          <w:sz w:val="20"/>
          <w:szCs w:val="20"/>
        </w:rPr>
        <w:t xml:space="preserve"> =&gt; </w:t>
      </w:r>
      <w:proofErr w:type="spellStart"/>
      <w:r w:rsidRPr="004E07FE">
        <w:rPr>
          <w:rFonts w:asciiTheme="minorHAnsi" w:hAnsiTheme="minorHAnsi" w:cstheme="minorHAnsi"/>
          <w:iCs/>
          <w:sz w:val="20"/>
          <w:szCs w:val="20"/>
        </w:rPr>
        <w:t>keystream_out</w:t>
      </w:r>
      <w:proofErr w:type="spellEnd"/>
      <w:r w:rsidRPr="004E07FE">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clk</w:t>
      </w:r>
      <w:proofErr w:type="spellEnd"/>
      <w:r w:rsidRPr="004E07FE">
        <w:rPr>
          <w:rFonts w:asciiTheme="minorHAnsi" w:hAnsiTheme="minorHAnsi" w:cstheme="minorHAnsi"/>
          <w:iCs/>
          <w:sz w:val="20"/>
          <w:szCs w:val="20"/>
        </w:rPr>
        <w:t xml:space="preserve"> =&gt; </w:t>
      </w:r>
      <w:proofErr w:type="spellStart"/>
      <w:r w:rsidRPr="004E07FE">
        <w:rPr>
          <w:rFonts w:asciiTheme="minorHAnsi" w:hAnsiTheme="minorHAnsi" w:cstheme="minorHAnsi"/>
          <w:iCs/>
          <w:sz w:val="20"/>
          <w:szCs w:val="20"/>
        </w:rPr>
        <w:t>clk</w:t>
      </w:r>
      <w:proofErr w:type="spellEnd"/>
      <w:r w:rsidRPr="004E07FE">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rst</w:t>
      </w:r>
      <w:proofErr w:type="spellEnd"/>
      <w:r w:rsidRPr="004E07FE">
        <w:rPr>
          <w:rFonts w:asciiTheme="minorHAnsi" w:hAnsiTheme="minorHAnsi" w:cstheme="minorHAnsi"/>
          <w:iCs/>
          <w:sz w:val="20"/>
          <w:szCs w:val="20"/>
        </w:rPr>
        <w:t xml:space="preserve"> =&gt; </w:t>
      </w:r>
      <w:proofErr w:type="spellStart"/>
      <w:r w:rsidRPr="004E07FE">
        <w:rPr>
          <w:rFonts w:asciiTheme="minorHAnsi" w:hAnsiTheme="minorHAnsi" w:cstheme="minorHAnsi"/>
          <w:iCs/>
          <w:sz w:val="20"/>
          <w:szCs w:val="20"/>
        </w:rPr>
        <w:t>rst</w:t>
      </w:r>
      <w:proofErr w:type="spellEnd"/>
      <w:r w:rsidRPr="004E07FE">
        <w:rPr>
          <w:rFonts w:asciiTheme="minorHAnsi" w:hAnsiTheme="minorHAnsi" w:cstheme="minorHAnsi"/>
          <w:iCs/>
          <w:sz w:val="20"/>
          <w:szCs w:val="20"/>
        </w:rPr>
        <w:t xml:space="preserve">, </w:t>
      </w:r>
    </w:p>
    <w:p w14:paraId="3CDC2EB7"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4E07FE">
        <w:rPr>
          <w:rFonts w:asciiTheme="minorHAnsi" w:hAnsiTheme="minorHAnsi" w:cstheme="minorHAnsi"/>
          <w:iCs/>
          <w:sz w:val="20"/>
          <w:szCs w:val="20"/>
        </w:rPr>
        <w:t>sel_mux_in</w:t>
      </w:r>
      <w:proofErr w:type="spellEnd"/>
      <w:r w:rsidRPr="004E07FE">
        <w:rPr>
          <w:rFonts w:asciiTheme="minorHAnsi" w:hAnsiTheme="minorHAnsi" w:cstheme="minorHAnsi"/>
          <w:iCs/>
          <w:sz w:val="20"/>
          <w:szCs w:val="20"/>
        </w:rPr>
        <w:t xml:space="preserve"> =&gt; </w:t>
      </w:r>
      <w:proofErr w:type="spellStart"/>
      <w:r w:rsidRPr="004E07FE">
        <w:rPr>
          <w:rFonts w:asciiTheme="minorHAnsi" w:hAnsiTheme="minorHAnsi" w:cstheme="minorHAnsi"/>
          <w:iCs/>
          <w:sz w:val="20"/>
          <w:szCs w:val="20"/>
        </w:rPr>
        <w:t>sel_mux_in</w:t>
      </w:r>
      <w:proofErr w:type="spellEnd"/>
      <w:r w:rsidRPr="004E07FE">
        <w:rPr>
          <w:rFonts w:asciiTheme="minorHAnsi" w:hAnsiTheme="minorHAnsi" w:cstheme="minorHAnsi"/>
          <w:iCs/>
          <w:sz w:val="20"/>
          <w:szCs w:val="20"/>
        </w:rPr>
        <w:t>, sel_mux_a_high2_in =&gt; sel_mux_a_high2_in,</w:t>
      </w:r>
    </w:p>
    <w:p w14:paraId="65F902FC"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sel_mux_r_0_in =&gt; sel_mux_r_0_</w:t>
      </w:r>
      <w:proofErr w:type="gramStart"/>
      <w:r w:rsidRPr="004E07FE">
        <w:rPr>
          <w:rFonts w:asciiTheme="minorHAnsi" w:hAnsiTheme="minorHAnsi" w:cstheme="minorHAnsi"/>
          <w:iCs/>
          <w:sz w:val="20"/>
          <w:szCs w:val="20"/>
        </w:rPr>
        <w:t>in ,</w:t>
      </w:r>
      <w:proofErr w:type="gramEnd"/>
    </w:p>
    <w:p w14:paraId="1CF47BF4"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sel_mux_r1_in=&gt; sel_mux_r1_in, </w:t>
      </w:r>
      <w:proofErr w:type="spellStart"/>
      <w:r w:rsidRPr="004E07FE">
        <w:rPr>
          <w:rFonts w:asciiTheme="minorHAnsi" w:hAnsiTheme="minorHAnsi" w:cstheme="minorHAnsi"/>
          <w:iCs/>
          <w:sz w:val="20"/>
          <w:szCs w:val="20"/>
        </w:rPr>
        <w:t>sel_mux_key_in</w:t>
      </w:r>
      <w:proofErr w:type="spellEnd"/>
      <w:r w:rsidRPr="004E07FE">
        <w:rPr>
          <w:rFonts w:asciiTheme="minorHAnsi" w:hAnsiTheme="minorHAnsi" w:cstheme="minorHAnsi"/>
          <w:iCs/>
          <w:sz w:val="20"/>
          <w:szCs w:val="20"/>
        </w:rPr>
        <w:t xml:space="preserve"> =&gt; </w:t>
      </w:r>
      <w:proofErr w:type="spellStart"/>
      <w:r w:rsidRPr="004E07FE">
        <w:rPr>
          <w:rFonts w:asciiTheme="minorHAnsi" w:hAnsiTheme="minorHAnsi" w:cstheme="minorHAnsi"/>
          <w:iCs/>
          <w:sz w:val="20"/>
          <w:szCs w:val="20"/>
        </w:rPr>
        <w:t>sel_mux_key_in</w:t>
      </w:r>
      <w:proofErr w:type="spellEnd"/>
      <w:r w:rsidRPr="004E07FE">
        <w:rPr>
          <w:rFonts w:asciiTheme="minorHAnsi" w:hAnsiTheme="minorHAnsi" w:cstheme="minorHAnsi"/>
          <w:iCs/>
          <w:sz w:val="20"/>
          <w:szCs w:val="20"/>
        </w:rPr>
        <w:t xml:space="preserve">); </w:t>
      </w:r>
    </w:p>
    <w:p w14:paraId="6A440386"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E481B3F"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4E07FE">
        <w:rPr>
          <w:rFonts w:asciiTheme="minorHAnsi" w:hAnsiTheme="minorHAnsi" w:cstheme="minorHAnsi"/>
          <w:iCs/>
          <w:sz w:val="20"/>
          <w:szCs w:val="20"/>
        </w:rPr>
        <w:t>clk</w:t>
      </w:r>
      <w:proofErr w:type="spellEnd"/>
      <w:r w:rsidRPr="004E07FE">
        <w:rPr>
          <w:rFonts w:asciiTheme="minorHAnsi" w:hAnsiTheme="minorHAnsi" w:cstheme="minorHAnsi"/>
          <w:iCs/>
          <w:sz w:val="20"/>
          <w:szCs w:val="20"/>
        </w:rPr>
        <w:t xml:space="preserve"> &lt;= NOT </w:t>
      </w:r>
      <w:proofErr w:type="spellStart"/>
      <w:r w:rsidRPr="004E07FE">
        <w:rPr>
          <w:rFonts w:asciiTheme="minorHAnsi" w:hAnsiTheme="minorHAnsi" w:cstheme="minorHAnsi"/>
          <w:iCs/>
          <w:sz w:val="20"/>
          <w:szCs w:val="20"/>
        </w:rPr>
        <w:t>clk</w:t>
      </w:r>
      <w:proofErr w:type="spellEnd"/>
      <w:r w:rsidRPr="004E07FE">
        <w:rPr>
          <w:rFonts w:asciiTheme="minorHAnsi" w:hAnsiTheme="minorHAnsi" w:cstheme="minorHAnsi"/>
          <w:iCs/>
          <w:sz w:val="20"/>
          <w:szCs w:val="20"/>
        </w:rPr>
        <w:t xml:space="preserve"> after 5ns;</w:t>
      </w:r>
    </w:p>
    <w:p w14:paraId="3F4A2B7C"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4E07FE">
        <w:rPr>
          <w:rFonts w:asciiTheme="minorHAnsi" w:hAnsiTheme="minorHAnsi" w:cstheme="minorHAnsi"/>
          <w:iCs/>
          <w:sz w:val="20"/>
          <w:szCs w:val="20"/>
        </w:rPr>
        <w:t>rst</w:t>
      </w:r>
      <w:proofErr w:type="spellEnd"/>
      <w:r w:rsidRPr="004E07FE">
        <w:rPr>
          <w:rFonts w:asciiTheme="minorHAnsi" w:hAnsiTheme="minorHAnsi" w:cstheme="minorHAnsi"/>
          <w:iCs/>
          <w:sz w:val="20"/>
          <w:szCs w:val="20"/>
        </w:rPr>
        <w:t>&lt;= '1','0' after 5ns;</w:t>
      </w:r>
    </w:p>
    <w:p w14:paraId="1B730798"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6F71A00"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PROCESS</w:t>
      </w:r>
    </w:p>
    <w:p w14:paraId="70AD4C49"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BEGIN</w:t>
      </w:r>
    </w:p>
    <w:p w14:paraId="43548800"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wait for 5ns;</w:t>
      </w:r>
    </w:p>
    <w:p w14:paraId="1CF24F07"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sel_mux_r_0_in &lt;= '0';</w:t>
      </w:r>
    </w:p>
    <w:p w14:paraId="16CE9005"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4E07FE">
        <w:rPr>
          <w:rFonts w:asciiTheme="minorHAnsi" w:hAnsiTheme="minorHAnsi" w:cstheme="minorHAnsi"/>
          <w:iCs/>
          <w:sz w:val="20"/>
          <w:szCs w:val="20"/>
        </w:rPr>
        <w:t>sel_mux_in</w:t>
      </w:r>
      <w:proofErr w:type="spellEnd"/>
      <w:r w:rsidRPr="004E07FE">
        <w:rPr>
          <w:rFonts w:asciiTheme="minorHAnsi" w:hAnsiTheme="minorHAnsi" w:cstheme="minorHAnsi"/>
          <w:iCs/>
          <w:sz w:val="20"/>
          <w:szCs w:val="20"/>
        </w:rPr>
        <w:t xml:space="preserve"> &lt;='0';</w:t>
      </w:r>
    </w:p>
    <w:p w14:paraId="0D77C671"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704A07C"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lastRenderedPageBreak/>
        <w:t xml:space="preserve">FOR </w:t>
      </w:r>
      <w:proofErr w:type="spellStart"/>
      <w:r w:rsidRPr="004E07FE">
        <w:rPr>
          <w:rFonts w:asciiTheme="minorHAnsi" w:hAnsiTheme="minorHAnsi" w:cstheme="minorHAnsi"/>
          <w:iCs/>
          <w:sz w:val="20"/>
          <w:szCs w:val="20"/>
        </w:rPr>
        <w:t>i</w:t>
      </w:r>
      <w:proofErr w:type="spellEnd"/>
      <w:r w:rsidRPr="004E07FE">
        <w:rPr>
          <w:rFonts w:asciiTheme="minorHAnsi" w:hAnsiTheme="minorHAnsi" w:cstheme="minorHAnsi"/>
          <w:iCs/>
          <w:sz w:val="20"/>
          <w:szCs w:val="20"/>
        </w:rPr>
        <w:t xml:space="preserve"> IN 1 TO 15 LOOP</w:t>
      </w:r>
    </w:p>
    <w:p w14:paraId="178DA12C"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F6CCC95"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sel_mux_a_high2_in &lt;= '1';   </w:t>
      </w:r>
    </w:p>
    <w:p w14:paraId="7BF1416C"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wait for 10ns;</w:t>
      </w:r>
    </w:p>
    <w:p w14:paraId="7167CF82"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690910F"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IF (</w:t>
      </w:r>
      <w:proofErr w:type="spellStart"/>
      <w:r w:rsidRPr="004E07FE">
        <w:rPr>
          <w:rFonts w:asciiTheme="minorHAnsi" w:hAnsiTheme="minorHAnsi" w:cstheme="minorHAnsi"/>
          <w:iCs/>
          <w:sz w:val="20"/>
          <w:szCs w:val="20"/>
        </w:rPr>
        <w:t>i</w:t>
      </w:r>
      <w:proofErr w:type="spellEnd"/>
      <w:r w:rsidRPr="004E07FE">
        <w:rPr>
          <w:rFonts w:asciiTheme="minorHAnsi" w:hAnsiTheme="minorHAnsi" w:cstheme="minorHAnsi"/>
          <w:iCs/>
          <w:sz w:val="20"/>
          <w:szCs w:val="20"/>
        </w:rPr>
        <w:t>=14) THEN</w:t>
      </w:r>
    </w:p>
    <w:p w14:paraId="6319B667"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sel_mux_r1_in &lt;='0';</w:t>
      </w:r>
    </w:p>
    <w:p w14:paraId="6C7771F8"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sel_mux_key_in</w:t>
      </w:r>
      <w:proofErr w:type="spellEnd"/>
      <w:r w:rsidRPr="004E07FE">
        <w:rPr>
          <w:rFonts w:asciiTheme="minorHAnsi" w:hAnsiTheme="minorHAnsi" w:cstheme="minorHAnsi"/>
          <w:iCs/>
          <w:sz w:val="20"/>
          <w:szCs w:val="20"/>
        </w:rPr>
        <w:t xml:space="preserve"> &lt;='0';</w:t>
      </w:r>
    </w:p>
    <w:p w14:paraId="3D5C2E28"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ELSIF (</w:t>
      </w:r>
      <w:proofErr w:type="spellStart"/>
      <w:r w:rsidRPr="004E07FE">
        <w:rPr>
          <w:rFonts w:asciiTheme="minorHAnsi" w:hAnsiTheme="minorHAnsi" w:cstheme="minorHAnsi"/>
          <w:iCs/>
          <w:sz w:val="20"/>
          <w:szCs w:val="20"/>
        </w:rPr>
        <w:t>i</w:t>
      </w:r>
      <w:proofErr w:type="spellEnd"/>
      <w:r w:rsidRPr="004E07FE">
        <w:rPr>
          <w:rFonts w:asciiTheme="minorHAnsi" w:hAnsiTheme="minorHAnsi" w:cstheme="minorHAnsi"/>
          <w:iCs/>
          <w:sz w:val="20"/>
          <w:szCs w:val="20"/>
        </w:rPr>
        <w:t>=15) THEN</w:t>
      </w:r>
    </w:p>
    <w:p w14:paraId="14638023"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sel_mux_key_in</w:t>
      </w:r>
      <w:proofErr w:type="spellEnd"/>
      <w:r w:rsidRPr="004E07FE">
        <w:rPr>
          <w:rFonts w:asciiTheme="minorHAnsi" w:hAnsiTheme="minorHAnsi" w:cstheme="minorHAnsi"/>
          <w:iCs/>
          <w:sz w:val="20"/>
          <w:szCs w:val="20"/>
        </w:rPr>
        <w:t xml:space="preserve"> &lt;='1';</w:t>
      </w:r>
    </w:p>
    <w:p w14:paraId="48377CC1"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end if;</w:t>
      </w:r>
    </w:p>
    <w:p w14:paraId="13B9E13E"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p>
    <w:p w14:paraId="5D02B4EE"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p>
    <w:p w14:paraId="4BE3EB26"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END LOOP;</w:t>
      </w:r>
    </w:p>
    <w:p w14:paraId="01C0DEBC"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F2D822D"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wait for 10ns;</w:t>
      </w:r>
    </w:p>
    <w:p w14:paraId="6FE7D4CF"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sel_mux_r1_in &lt;= '1';</w:t>
      </w:r>
    </w:p>
    <w:p w14:paraId="2BDBFF96"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sel_mux_a_high2_in &lt;= '0';</w:t>
      </w:r>
    </w:p>
    <w:p w14:paraId="31E8F708"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wait for 70ns;</w:t>
      </w:r>
    </w:p>
    <w:p w14:paraId="5159CA11"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CA9D80C"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END PROCESS;</w:t>
      </w:r>
    </w:p>
    <w:p w14:paraId="1AD23774" w14:textId="77777777" w:rsidR="004E07FE" w:rsidRPr="004E07FE" w:rsidRDefault="004E07FE" w:rsidP="004E07FE">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A5D7BAB" w14:textId="0DA6109F" w:rsidR="009001E5" w:rsidRPr="00901CEE" w:rsidRDefault="004E07FE" w:rsidP="004E07FE">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901CEE">
        <w:rPr>
          <w:rFonts w:asciiTheme="minorHAnsi" w:hAnsiTheme="minorHAnsi" w:cstheme="minorHAnsi"/>
          <w:iCs/>
          <w:sz w:val="20"/>
          <w:szCs w:val="20"/>
        </w:rPr>
        <w:t>END ARCHITECTURE;</w:t>
      </w:r>
    </w:p>
    <w:p w14:paraId="6F5E3685" w14:textId="77777777" w:rsidR="009001E5" w:rsidRPr="00901CEE" w:rsidRDefault="009001E5" w:rsidP="009001E5">
      <w:pPr>
        <w:ind w:firstLine="0"/>
        <w:rPr>
          <w:sz w:val="22"/>
          <w:szCs w:val="22"/>
          <w:lang w:val="en-US" w:eastAsia="el-GR"/>
        </w:rPr>
      </w:pPr>
    </w:p>
    <w:p w14:paraId="0C5E7FA2" w14:textId="77777777" w:rsidR="009001E5" w:rsidRPr="00901CEE" w:rsidRDefault="009001E5" w:rsidP="009001E5">
      <w:pPr>
        <w:ind w:firstLine="0"/>
        <w:rPr>
          <w:sz w:val="22"/>
          <w:szCs w:val="22"/>
          <w:lang w:val="en-US" w:eastAsia="el-GR"/>
        </w:rPr>
      </w:pPr>
    </w:p>
    <w:p w14:paraId="19EEF990" w14:textId="213D24ED" w:rsidR="00493188" w:rsidRPr="00493188" w:rsidRDefault="00493188" w:rsidP="00493188">
      <w:pPr>
        <w:ind w:firstLine="0"/>
        <w:rPr>
          <w:rFonts w:asciiTheme="minorHAnsi" w:hAnsiTheme="minorHAnsi" w:cstheme="minorHAnsi"/>
          <w:b/>
          <w:bCs/>
          <w:sz w:val="28"/>
          <w:szCs w:val="22"/>
          <w:lang w:val="en-US"/>
        </w:rPr>
      </w:pPr>
      <w:r>
        <w:rPr>
          <w:rFonts w:asciiTheme="minorHAnsi" w:hAnsiTheme="minorHAnsi" w:cstheme="minorHAnsi"/>
          <w:b/>
          <w:bCs/>
          <w:sz w:val="28"/>
          <w:szCs w:val="22"/>
        </w:rPr>
        <w:t xml:space="preserve">Testbench </w:t>
      </w:r>
      <w:r>
        <w:rPr>
          <w:rFonts w:asciiTheme="minorHAnsi" w:hAnsiTheme="minorHAnsi" w:cstheme="minorHAnsi"/>
          <w:b/>
          <w:bCs/>
          <w:sz w:val="28"/>
          <w:szCs w:val="22"/>
          <w:lang w:val="el-GR"/>
        </w:rPr>
        <w:t>για</w:t>
      </w:r>
      <w:r w:rsidRPr="00493188">
        <w:rPr>
          <w:rFonts w:asciiTheme="minorHAnsi" w:hAnsiTheme="minorHAnsi" w:cstheme="minorHAnsi"/>
          <w:b/>
          <w:bCs/>
          <w:sz w:val="28"/>
          <w:szCs w:val="22"/>
          <w:lang w:val="en-US"/>
        </w:rPr>
        <w:t xml:space="preserve"> </w:t>
      </w:r>
      <w:r>
        <w:rPr>
          <w:rFonts w:asciiTheme="minorHAnsi" w:hAnsiTheme="minorHAnsi" w:cstheme="minorHAnsi"/>
          <w:b/>
          <w:bCs/>
          <w:sz w:val="28"/>
          <w:szCs w:val="22"/>
          <w:lang w:val="en-US"/>
        </w:rPr>
        <w:t>test vector #2</w:t>
      </w:r>
    </w:p>
    <w:p w14:paraId="32BDCCFA" w14:textId="77777777" w:rsidR="009001E5" w:rsidRPr="000F4236" w:rsidRDefault="009001E5" w:rsidP="009001E5">
      <w:pPr>
        <w:ind w:firstLine="0"/>
        <w:rPr>
          <w:sz w:val="22"/>
          <w:szCs w:val="22"/>
          <w:lang w:val="en-US" w:eastAsia="el-GR"/>
        </w:rPr>
      </w:pPr>
    </w:p>
    <w:p w14:paraId="366D6937" w14:textId="77777777" w:rsidR="009001E5" w:rsidRPr="000F4236" w:rsidRDefault="009001E5" w:rsidP="009001E5">
      <w:pPr>
        <w:ind w:firstLine="0"/>
        <w:rPr>
          <w:sz w:val="22"/>
          <w:szCs w:val="22"/>
          <w:lang w:val="en-US" w:eastAsia="el-GR"/>
        </w:rPr>
      </w:pPr>
    </w:p>
    <w:p w14:paraId="1B7C2F5B"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LIBRARY IEEE;</w:t>
      </w:r>
    </w:p>
    <w:p w14:paraId="06317E38"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USE IEEE.std_logic_1164.all;</w:t>
      </w:r>
    </w:p>
    <w:p w14:paraId="33C3DAC0"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7BABB843"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ENTITY </w:t>
      </w:r>
      <w:proofErr w:type="spellStart"/>
      <w:r w:rsidRPr="000F4236">
        <w:rPr>
          <w:rFonts w:asciiTheme="minorHAnsi" w:hAnsiTheme="minorHAnsi" w:cstheme="minorHAnsi"/>
          <w:iCs/>
          <w:sz w:val="20"/>
          <w:szCs w:val="20"/>
        </w:rPr>
        <w:t>SnowV_Core_tb</w:t>
      </w:r>
      <w:proofErr w:type="spellEnd"/>
      <w:r w:rsidRPr="000F4236">
        <w:rPr>
          <w:rFonts w:asciiTheme="minorHAnsi" w:hAnsiTheme="minorHAnsi" w:cstheme="minorHAnsi"/>
          <w:iCs/>
          <w:sz w:val="20"/>
          <w:szCs w:val="20"/>
        </w:rPr>
        <w:t xml:space="preserve"> IS</w:t>
      </w:r>
    </w:p>
    <w:p w14:paraId="05C8CB3E"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w:t>
      </w:r>
      <w:proofErr w:type="gramStart"/>
      <w:r w:rsidRPr="000F4236">
        <w:rPr>
          <w:rFonts w:asciiTheme="minorHAnsi" w:hAnsiTheme="minorHAnsi" w:cstheme="minorHAnsi"/>
          <w:iCs/>
          <w:sz w:val="20"/>
          <w:szCs w:val="20"/>
        </w:rPr>
        <w:t>PORT(</w:t>
      </w:r>
      <w:proofErr w:type="gramEnd"/>
      <w:r w:rsidRPr="000F4236">
        <w:rPr>
          <w:rFonts w:asciiTheme="minorHAnsi" w:hAnsiTheme="minorHAnsi" w:cstheme="minorHAnsi"/>
          <w:iCs/>
          <w:sz w:val="20"/>
          <w:szCs w:val="20"/>
        </w:rPr>
        <w:t>);</w:t>
      </w:r>
    </w:p>
    <w:p w14:paraId="0329C864"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END ENTITY;</w:t>
      </w:r>
    </w:p>
    <w:p w14:paraId="74F96703"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EF1D142"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DF5A26D"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ARCHITECTURE Circuit OF </w:t>
      </w:r>
      <w:proofErr w:type="spellStart"/>
      <w:r w:rsidRPr="000F4236">
        <w:rPr>
          <w:rFonts w:asciiTheme="minorHAnsi" w:hAnsiTheme="minorHAnsi" w:cstheme="minorHAnsi"/>
          <w:iCs/>
          <w:sz w:val="20"/>
          <w:szCs w:val="20"/>
        </w:rPr>
        <w:t>SnowV_Core_tb</w:t>
      </w:r>
      <w:proofErr w:type="spellEnd"/>
      <w:r w:rsidRPr="000F4236">
        <w:rPr>
          <w:rFonts w:asciiTheme="minorHAnsi" w:hAnsiTheme="minorHAnsi" w:cstheme="minorHAnsi"/>
          <w:iCs/>
          <w:sz w:val="20"/>
          <w:szCs w:val="20"/>
        </w:rPr>
        <w:t xml:space="preserve"> IS</w:t>
      </w:r>
    </w:p>
    <w:p w14:paraId="1364F416"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2F4A438"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COMPONENT </w:t>
      </w:r>
      <w:proofErr w:type="spellStart"/>
      <w:r w:rsidRPr="000F4236">
        <w:rPr>
          <w:rFonts w:asciiTheme="minorHAnsi" w:hAnsiTheme="minorHAnsi" w:cstheme="minorHAnsi"/>
          <w:iCs/>
          <w:sz w:val="20"/>
          <w:szCs w:val="20"/>
        </w:rPr>
        <w:t>SnowV_Core</w:t>
      </w:r>
      <w:proofErr w:type="spellEnd"/>
      <w:r w:rsidRPr="000F4236">
        <w:rPr>
          <w:rFonts w:asciiTheme="minorHAnsi" w:hAnsiTheme="minorHAnsi" w:cstheme="minorHAnsi"/>
          <w:iCs/>
          <w:sz w:val="20"/>
          <w:szCs w:val="20"/>
        </w:rPr>
        <w:t xml:space="preserve"> IS</w:t>
      </w:r>
    </w:p>
    <w:p w14:paraId="1E4CC2FA"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0F4236">
        <w:rPr>
          <w:rFonts w:asciiTheme="minorHAnsi" w:hAnsiTheme="minorHAnsi" w:cstheme="minorHAnsi"/>
          <w:iCs/>
          <w:sz w:val="20"/>
          <w:szCs w:val="20"/>
        </w:rPr>
        <w:t>PORT(</w:t>
      </w:r>
      <w:proofErr w:type="gramEnd"/>
    </w:p>
    <w:p w14:paraId="01E0A101" w14:textId="292A966F"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   </w:t>
      </w:r>
      <w:r w:rsidR="004E07FE">
        <w:rPr>
          <w:rFonts w:asciiTheme="minorHAnsi" w:hAnsiTheme="minorHAnsi" w:cstheme="minorHAnsi"/>
          <w:iCs/>
          <w:sz w:val="20"/>
          <w:szCs w:val="20"/>
        </w:rPr>
        <w:t xml:space="preserve">     </w:t>
      </w:r>
      <w:r w:rsidRPr="000F4236">
        <w:rPr>
          <w:rFonts w:asciiTheme="minorHAnsi" w:hAnsiTheme="minorHAnsi" w:cstheme="minorHAnsi"/>
          <w:iCs/>
          <w:sz w:val="20"/>
          <w:szCs w:val="20"/>
        </w:rPr>
        <w:t xml:space="preserve">  </w:t>
      </w:r>
      <w:proofErr w:type="spellStart"/>
      <w:r w:rsidRPr="000F4236">
        <w:rPr>
          <w:rFonts w:asciiTheme="minorHAnsi" w:hAnsiTheme="minorHAnsi" w:cstheme="minorHAnsi"/>
          <w:iCs/>
          <w:sz w:val="20"/>
          <w:szCs w:val="20"/>
        </w:rPr>
        <w:t>key_in</w:t>
      </w:r>
      <w:proofErr w:type="spellEnd"/>
      <w:r w:rsidRPr="000F4236">
        <w:rPr>
          <w:rFonts w:asciiTheme="minorHAnsi" w:hAnsiTheme="minorHAnsi" w:cstheme="minorHAnsi"/>
          <w:iCs/>
          <w:sz w:val="20"/>
          <w:szCs w:val="20"/>
        </w:rPr>
        <w:t xml:space="preserve">: IN </w:t>
      </w:r>
      <w:proofErr w:type="spellStart"/>
      <w:r w:rsidRPr="000F4236">
        <w:rPr>
          <w:rFonts w:asciiTheme="minorHAnsi" w:hAnsiTheme="minorHAnsi" w:cstheme="minorHAnsi"/>
          <w:iCs/>
          <w:sz w:val="20"/>
          <w:szCs w:val="20"/>
        </w:rPr>
        <w:t>std_logic_</w:t>
      </w:r>
      <w:proofErr w:type="gramStart"/>
      <w:r w:rsidRPr="000F4236">
        <w:rPr>
          <w:rFonts w:asciiTheme="minorHAnsi" w:hAnsiTheme="minorHAnsi" w:cstheme="minorHAnsi"/>
          <w:iCs/>
          <w:sz w:val="20"/>
          <w:szCs w:val="20"/>
        </w:rPr>
        <w:t>vector</w:t>
      </w:r>
      <w:proofErr w:type="spellEnd"/>
      <w:r w:rsidRPr="000F4236">
        <w:rPr>
          <w:rFonts w:asciiTheme="minorHAnsi" w:hAnsiTheme="minorHAnsi" w:cstheme="minorHAnsi"/>
          <w:iCs/>
          <w:sz w:val="20"/>
          <w:szCs w:val="20"/>
        </w:rPr>
        <w:t>(</w:t>
      </w:r>
      <w:proofErr w:type="gramEnd"/>
      <w:r w:rsidRPr="000F4236">
        <w:rPr>
          <w:rFonts w:asciiTheme="minorHAnsi" w:hAnsiTheme="minorHAnsi" w:cstheme="minorHAnsi"/>
          <w:iCs/>
          <w:sz w:val="20"/>
          <w:szCs w:val="20"/>
        </w:rPr>
        <w:t xml:space="preserve">255 </w:t>
      </w:r>
      <w:proofErr w:type="spellStart"/>
      <w:r w:rsidRPr="000F4236">
        <w:rPr>
          <w:rFonts w:asciiTheme="minorHAnsi" w:hAnsiTheme="minorHAnsi" w:cstheme="minorHAnsi"/>
          <w:iCs/>
          <w:sz w:val="20"/>
          <w:szCs w:val="20"/>
        </w:rPr>
        <w:t>downto</w:t>
      </w:r>
      <w:proofErr w:type="spellEnd"/>
      <w:r w:rsidRPr="000F4236">
        <w:rPr>
          <w:rFonts w:asciiTheme="minorHAnsi" w:hAnsiTheme="minorHAnsi" w:cstheme="minorHAnsi"/>
          <w:iCs/>
          <w:sz w:val="20"/>
          <w:szCs w:val="20"/>
        </w:rPr>
        <w:t xml:space="preserve"> 0);</w:t>
      </w:r>
    </w:p>
    <w:p w14:paraId="218D4EF9" w14:textId="53883D93"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  </w:t>
      </w:r>
      <w:r w:rsidR="004E07FE">
        <w:rPr>
          <w:rFonts w:asciiTheme="minorHAnsi" w:hAnsiTheme="minorHAnsi" w:cstheme="minorHAnsi"/>
          <w:iCs/>
          <w:sz w:val="20"/>
          <w:szCs w:val="20"/>
        </w:rPr>
        <w:t xml:space="preserve">     </w:t>
      </w:r>
      <w:r w:rsidRPr="000F4236">
        <w:rPr>
          <w:rFonts w:asciiTheme="minorHAnsi" w:hAnsiTheme="minorHAnsi" w:cstheme="minorHAnsi"/>
          <w:iCs/>
          <w:sz w:val="20"/>
          <w:szCs w:val="20"/>
        </w:rPr>
        <w:t xml:space="preserve">   </w:t>
      </w:r>
      <w:proofErr w:type="spellStart"/>
      <w:r w:rsidRPr="000F4236">
        <w:rPr>
          <w:rFonts w:asciiTheme="minorHAnsi" w:hAnsiTheme="minorHAnsi" w:cstheme="minorHAnsi"/>
          <w:iCs/>
          <w:sz w:val="20"/>
          <w:szCs w:val="20"/>
        </w:rPr>
        <w:t>iv_in</w:t>
      </w:r>
      <w:proofErr w:type="spellEnd"/>
      <w:r w:rsidRPr="000F4236">
        <w:rPr>
          <w:rFonts w:asciiTheme="minorHAnsi" w:hAnsiTheme="minorHAnsi" w:cstheme="minorHAnsi"/>
          <w:iCs/>
          <w:sz w:val="20"/>
          <w:szCs w:val="20"/>
        </w:rPr>
        <w:t xml:space="preserve">: IN </w:t>
      </w:r>
      <w:proofErr w:type="spellStart"/>
      <w:r w:rsidRPr="000F4236">
        <w:rPr>
          <w:rFonts w:asciiTheme="minorHAnsi" w:hAnsiTheme="minorHAnsi" w:cstheme="minorHAnsi"/>
          <w:iCs/>
          <w:sz w:val="20"/>
          <w:szCs w:val="20"/>
        </w:rPr>
        <w:t>std_logic_</w:t>
      </w:r>
      <w:proofErr w:type="gramStart"/>
      <w:r w:rsidRPr="000F4236">
        <w:rPr>
          <w:rFonts w:asciiTheme="minorHAnsi" w:hAnsiTheme="minorHAnsi" w:cstheme="minorHAnsi"/>
          <w:iCs/>
          <w:sz w:val="20"/>
          <w:szCs w:val="20"/>
        </w:rPr>
        <w:t>vector</w:t>
      </w:r>
      <w:proofErr w:type="spellEnd"/>
      <w:r w:rsidRPr="000F4236">
        <w:rPr>
          <w:rFonts w:asciiTheme="minorHAnsi" w:hAnsiTheme="minorHAnsi" w:cstheme="minorHAnsi"/>
          <w:iCs/>
          <w:sz w:val="20"/>
          <w:szCs w:val="20"/>
        </w:rPr>
        <w:t>(</w:t>
      </w:r>
      <w:proofErr w:type="gramEnd"/>
      <w:r w:rsidRPr="000F4236">
        <w:rPr>
          <w:rFonts w:asciiTheme="minorHAnsi" w:hAnsiTheme="minorHAnsi" w:cstheme="minorHAnsi"/>
          <w:iCs/>
          <w:sz w:val="20"/>
          <w:szCs w:val="20"/>
        </w:rPr>
        <w:t xml:space="preserve">127 </w:t>
      </w:r>
      <w:proofErr w:type="spellStart"/>
      <w:r w:rsidRPr="000F4236">
        <w:rPr>
          <w:rFonts w:asciiTheme="minorHAnsi" w:hAnsiTheme="minorHAnsi" w:cstheme="minorHAnsi"/>
          <w:iCs/>
          <w:sz w:val="20"/>
          <w:szCs w:val="20"/>
        </w:rPr>
        <w:t>downto</w:t>
      </w:r>
      <w:proofErr w:type="spellEnd"/>
      <w:r w:rsidRPr="000F4236">
        <w:rPr>
          <w:rFonts w:asciiTheme="minorHAnsi" w:hAnsiTheme="minorHAnsi" w:cstheme="minorHAnsi"/>
          <w:iCs/>
          <w:sz w:val="20"/>
          <w:szCs w:val="20"/>
        </w:rPr>
        <w:t xml:space="preserve"> 0);</w:t>
      </w:r>
    </w:p>
    <w:p w14:paraId="451B755C" w14:textId="645EDA23"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 </w:t>
      </w:r>
      <w:r w:rsidR="004E07FE">
        <w:rPr>
          <w:rFonts w:asciiTheme="minorHAnsi" w:hAnsiTheme="minorHAnsi" w:cstheme="minorHAnsi"/>
          <w:iCs/>
          <w:sz w:val="20"/>
          <w:szCs w:val="20"/>
        </w:rPr>
        <w:t xml:space="preserve">     </w:t>
      </w:r>
      <w:r w:rsidRPr="000F4236">
        <w:rPr>
          <w:rFonts w:asciiTheme="minorHAnsi" w:hAnsiTheme="minorHAnsi" w:cstheme="minorHAnsi"/>
          <w:iCs/>
          <w:sz w:val="20"/>
          <w:szCs w:val="20"/>
        </w:rPr>
        <w:t xml:space="preserve">    </w:t>
      </w:r>
      <w:proofErr w:type="spellStart"/>
      <w:r w:rsidRPr="000F4236">
        <w:rPr>
          <w:rFonts w:asciiTheme="minorHAnsi" w:hAnsiTheme="minorHAnsi" w:cstheme="minorHAnsi"/>
          <w:iCs/>
          <w:sz w:val="20"/>
          <w:szCs w:val="20"/>
        </w:rPr>
        <w:t>keystream_out</w:t>
      </w:r>
      <w:proofErr w:type="spellEnd"/>
      <w:r w:rsidRPr="000F4236">
        <w:rPr>
          <w:rFonts w:asciiTheme="minorHAnsi" w:hAnsiTheme="minorHAnsi" w:cstheme="minorHAnsi"/>
          <w:iCs/>
          <w:sz w:val="20"/>
          <w:szCs w:val="20"/>
        </w:rPr>
        <w:t xml:space="preserve">: INOUT </w:t>
      </w:r>
      <w:proofErr w:type="spellStart"/>
      <w:r w:rsidRPr="000F4236">
        <w:rPr>
          <w:rFonts w:asciiTheme="minorHAnsi" w:hAnsiTheme="minorHAnsi" w:cstheme="minorHAnsi"/>
          <w:iCs/>
          <w:sz w:val="20"/>
          <w:szCs w:val="20"/>
        </w:rPr>
        <w:t>std_logic_</w:t>
      </w:r>
      <w:proofErr w:type="gramStart"/>
      <w:r w:rsidRPr="000F4236">
        <w:rPr>
          <w:rFonts w:asciiTheme="minorHAnsi" w:hAnsiTheme="minorHAnsi" w:cstheme="minorHAnsi"/>
          <w:iCs/>
          <w:sz w:val="20"/>
          <w:szCs w:val="20"/>
        </w:rPr>
        <w:t>vector</w:t>
      </w:r>
      <w:proofErr w:type="spellEnd"/>
      <w:r w:rsidRPr="000F4236">
        <w:rPr>
          <w:rFonts w:asciiTheme="minorHAnsi" w:hAnsiTheme="minorHAnsi" w:cstheme="minorHAnsi"/>
          <w:iCs/>
          <w:sz w:val="20"/>
          <w:szCs w:val="20"/>
        </w:rPr>
        <w:t>(</w:t>
      </w:r>
      <w:proofErr w:type="gramEnd"/>
      <w:r w:rsidRPr="000F4236">
        <w:rPr>
          <w:rFonts w:asciiTheme="minorHAnsi" w:hAnsiTheme="minorHAnsi" w:cstheme="minorHAnsi"/>
          <w:iCs/>
          <w:sz w:val="20"/>
          <w:szCs w:val="20"/>
        </w:rPr>
        <w:t xml:space="preserve">127 </w:t>
      </w:r>
      <w:proofErr w:type="spellStart"/>
      <w:r w:rsidRPr="000F4236">
        <w:rPr>
          <w:rFonts w:asciiTheme="minorHAnsi" w:hAnsiTheme="minorHAnsi" w:cstheme="minorHAnsi"/>
          <w:iCs/>
          <w:sz w:val="20"/>
          <w:szCs w:val="20"/>
        </w:rPr>
        <w:t>downto</w:t>
      </w:r>
      <w:proofErr w:type="spellEnd"/>
      <w:r w:rsidRPr="000F4236">
        <w:rPr>
          <w:rFonts w:asciiTheme="minorHAnsi" w:hAnsiTheme="minorHAnsi" w:cstheme="minorHAnsi"/>
          <w:iCs/>
          <w:sz w:val="20"/>
          <w:szCs w:val="20"/>
        </w:rPr>
        <w:t xml:space="preserve"> 0);</w:t>
      </w:r>
    </w:p>
    <w:p w14:paraId="49721F2A" w14:textId="3B7FC943"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lastRenderedPageBreak/>
        <w:t xml:space="preserve">  </w:t>
      </w:r>
      <w:r w:rsidR="004E07FE">
        <w:rPr>
          <w:rFonts w:asciiTheme="minorHAnsi" w:hAnsiTheme="minorHAnsi" w:cstheme="minorHAnsi"/>
          <w:iCs/>
          <w:sz w:val="20"/>
          <w:szCs w:val="20"/>
        </w:rPr>
        <w:t xml:space="preserve">     </w:t>
      </w:r>
      <w:r w:rsidRPr="000F4236">
        <w:rPr>
          <w:rFonts w:asciiTheme="minorHAnsi" w:hAnsiTheme="minorHAnsi" w:cstheme="minorHAnsi"/>
          <w:iCs/>
          <w:sz w:val="20"/>
          <w:szCs w:val="20"/>
        </w:rPr>
        <w:t xml:space="preserve">   </w:t>
      </w:r>
      <w:proofErr w:type="gramStart"/>
      <w:r w:rsidRPr="000F4236">
        <w:rPr>
          <w:rFonts w:asciiTheme="minorHAnsi" w:hAnsiTheme="minorHAnsi" w:cstheme="minorHAnsi"/>
          <w:iCs/>
          <w:sz w:val="20"/>
          <w:szCs w:val="20"/>
        </w:rPr>
        <w:t>clk,rst</w:t>
      </w:r>
      <w:proofErr w:type="gramEnd"/>
      <w:r w:rsidRPr="000F4236">
        <w:rPr>
          <w:rFonts w:asciiTheme="minorHAnsi" w:hAnsiTheme="minorHAnsi" w:cstheme="minorHAnsi"/>
          <w:iCs/>
          <w:sz w:val="20"/>
          <w:szCs w:val="20"/>
        </w:rPr>
        <w:t xml:space="preserve">,sel_mux_in,sel_mux_a_high2_in,sel_mux_r_0_in,sel_mux_r1_in,sel_mux_key_in: </w:t>
      </w:r>
      <w:proofErr w:type="spellStart"/>
      <w:r w:rsidRPr="000F4236">
        <w:rPr>
          <w:rFonts w:asciiTheme="minorHAnsi" w:hAnsiTheme="minorHAnsi" w:cstheme="minorHAnsi"/>
          <w:iCs/>
          <w:sz w:val="20"/>
          <w:szCs w:val="20"/>
        </w:rPr>
        <w:t>std_logic</w:t>
      </w:r>
      <w:proofErr w:type="spellEnd"/>
    </w:p>
    <w:p w14:paraId="3A2278CE" w14:textId="6CAA9C70"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  </w:t>
      </w:r>
      <w:r w:rsidR="004E07FE">
        <w:rPr>
          <w:rFonts w:asciiTheme="minorHAnsi" w:hAnsiTheme="minorHAnsi" w:cstheme="minorHAnsi"/>
          <w:iCs/>
          <w:sz w:val="20"/>
          <w:szCs w:val="20"/>
        </w:rPr>
        <w:t xml:space="preserve">     </w:t>
      </w:r>
      <w:r w:rsidRPr="000F4236">
        <w:rPr>
          <w:rFonts w:asciiTheme="minorHAnsi" w:hAnsiTheme="minorHAnsi" w:cstheme="minorHAnsi"/>
          <w:iCs/>
          <w:sz w:val="20"/>
          <w:szCs w:val="20"/>
        </w:rPr>
        <w:t xml:space="preserve">   );</w:t>
      </w:r>
    </w:p>
    <w:p w14:paraId="57815BEA"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8AFFB20"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END COMPONENT;</w:t>
      </w:r>
    </w:p>
    <w:p w14:paraId="3241A94E"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C08F566"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SIGNAL key: </w:t>
      </w:r>
      <w:proofErr w:type="spellStart"/>
      <w:r w:rsidRPr="000F4236">
        <w:rPr>
          <w:rFonts w:asciiTheme="minorHAnsi" w:hAnsiTheme="minorHAnsi" w:cstheme="minorHAnsi"/>
          <w:iCs/>
          <w:sz w:val="20"/>
          <w:szCs w:val="20"/>
        </w:rPr>
        <w:t>std_logic_</w:t>
      </w:r>
      <w:proofErr w:type="gramStart"/>
      <w:r w:rsidRPr="000F4236">
        <w:rPr>
          <w:rFonts w:asciiTheme="minorHAnsi" w:hAnsiTheme="minorHAnsi" w:cstheme="minorHAnsi"/>
          <w:iCs/>
          <w:sz w:val="20"/>
          <w:szCs w:val="20"/>
        </w:rPr>
        <w:t>vector</w:t>
      </w:r>
      <w:proofErr w:type="spellEnd"/>
      <w:r w:rsidRPr="000F4236">
        <w:rPr>
          <w:rFonts w:asciiTheme="minorHAnsi" w:hAnsiTheme="minorHAnsi" w:cstheme="minorHAnsi"/>
          <w:iCs/>
          <w:sz w:val="20"/>
          <w:szCs w:val="20"/>
        </w:rPr>
        <w:t>(</w:t>
      </w:r>
      <w:proofErr w:type="gramEnd"/>
      <w:r w:rsidRPr="000F4236">
        <w:rPr>
          <w:rFonts w:asciiTheme="minorHAnsi" w:hAnsiTheme="minorHAnsi" w:cstheme="minorHAnsi"/>
          <w:iCs/>
          <w:sz w:val="20"/>
          <w:szCs w:val="20"/>
        </w:rPr>
        <w:t xml:space="preserve">255 </w:t>
      </w:r>
      <w:proofErr w:type="spellStart"/>
      <w:r w:rsidRPr="000F4236">
        <w:rPr>
          <w:rFonts w:asciiTheme="minorHAnsi" w:hAnsiTheme="minorHAnsi" w:cstheme="minorHAnsi"/>
          <w:iCs/>
          <w:sz w:val="20"/>
          <w:szCs w:val="20"/>
        </w:rPr>
        <w:t>downto</w:t>
      </w:r>
      <w:proofErr w:type="spellEnd"/>
      <w:r w:rsidRPr="000F4236">
        <w:rPr>
          <w:rFonts w:asciiTheme="minorHAnsi" w:hAnsiTheme="minorHAnsi" w:cstheme="minorHAnsi"/>
          <w:iCs/>
          <w:sz w:val="20"/>
          <w:szCs w:val="20"/>
        </w:rPr>
        <w:t xml:space="preserve"> 0):= X"ffffffffffffffffffffffffffffffffffffffffffffffffffffffffffffffff";</w:t>
      </w:r>
    </w:p>
    <w:p w14:paraId="1EBAF84A"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SIGNAL iv: </w:t>
      </w:r>
      <w:proofErr w:type="spellStart"/>
      <w:r w:rsidRPr="000F4236">
        <w:rPr>
          <w:rFonts w:asciiTheme="minorHAnsi" w:hAnsiTheme="minorHAnsi" w:cstheme="minorHAnsi"/>
          <w:iCs/>
          <w:sz w:val="20"/>
          <w:szCs w:val="20"/>
        </w:rPr>
        <w:t>std_logic_</w:t>
      </w:r>
      <w:proofErr w:type="gramStart"/>
      <w:r w:rsidRPr="000F4236">
        <w:rPr>
          <w:rFonts w:asciiTheme="minorHAnsi" w:hAnsiTheme="minorHAnsi" w:cstheme="minorHAnsi"/>
          <w:iCs/>
          <w:sz w:val="20"/>
          <w:szCs w:val="20"/>
        </w:rPr>
        <w:t>vector</w:t>
      </w:r>
      <w:proofErr w:type="spellEnd"/>
      <w:r w:rsidRPr="000F4236">
        <w:rPr>
          <w:rFonts w:asciiTheme="minorHAnsi" w:hAnsiTheme="minorHAnsi" w:cstheme="minorHAnsi"/>
          <w:iCs/>
          <w:sz w:val="20"/>
          <w:szCs w:val="20"/>
        </w:rPr>
        <w:t>(</w:t>
      </w:r>
      <w:proofErr w:type="gramEnd"/>
      <w:r w:rsidRPr="000F4236">
        <w:rPr>
          <w:rFonts w:asciiTheme="minorHAnsi" w:hAnsiTheme="minorHAnsi" w:cstheme="minorHAnsi"/>
          <w:iCs/>
          <w:sz w:val="20"/>
          <w:szCs w:val="20"/>
        </w:rPr>
        <w:t xml:space="preserve">127 </w:t>
      </w:r>
      <w:proofErr w:type="spellStart"/>
      <w:r w:rsidRPr="000F4236">
        <w:rPr>
          <w:rFonts w:asciiTheme="minorHAnsi" w:hAnsiTheme="minorHAnsi" w:cstheme="minorHAnsi"/>
          <w:iCs/>
          <w:sz w:val="20"/>
          <w:szCs w:val="20"/>
        </w:rPr>
        <w:t>downto</w:t>
      </w:r>
      <w:proofErr w:type="spellEnd"/>
      <w:r w:rsidRPr="000F4236">
        <w:rPr>
          <w:rFonts w:asciiTheme="minorHAnsi" w:hAnsiTheme="minorHAnsi" w:cstheme="minorHAnsi"/>
          <w:iCs/>
          <w:sz w:val="20"/>
          <w:szCs w:val="20"/>
        </w:rPr>
        <w:t xml:space="preserve"> 0):= </w:t>
      </w:r>
      <w:proofErr w:type="spellStart"/>
      <w:r w:rsidRPr="000F4236">
        <w:rPr>
          <w:rFonts w:asciiTheme="minorHAnsi" w:hAnsiTheme="minorHAnsi" w:cstheme="minorHAnsi"/>
          <w:iCs/>
          <w:sz w:val="20"/>
          <w:szCs w:val="20"/>
        </w:rPr>
        <w:t>X"ffffffffffffffffffffffffffffffff</w:t>
      </w:r>
      <w:proofErr w:type="spellEnd"/>
      <w:r w:rsidRPr="000F4236">
        <w:rPr>
          <w:rFonts w:asciiTheme="minorHAnsi" w:hAnsiTheme="minorHAnsi" w:cstheme="minorHAnsi"/>
          <w:iCs/>
          <w:sz w:val="20"/>
          <w:szCs w:val="20"/>
        </w:rPr>
        <w:t>";</w:t>
      </w:r>
    </w:p>
    <w:p w14:paraId="05D3E523"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SIGNAL sel_mux_</w:t>
      </w:r>
      <w:proofErr w:type="gramStart"/>
      <w:r w:rsidRPr="000F4236">
        <w:rPr>
          <w:rFonts w:asciiTheme="minorHAnsi" w:hAnsiTheme="minorHAnsi" w:cstheme="minorHAnsi"/>
          <w:iCs/>
          <w:sz w:val="20"/>
          <w:szCs w:val="20"/>
        </w:rPr>
        <w:t>in,sel</w:t>
      </w:r>
      <w:proofErr w:type="gramEnd"/>
      <w:r w:rsidRPr="000F4236">
        <w:rPr>
          <w:rFonts w:asciiTheme="minorHAnsi" w:hAnsiTheme="minorHAnsi" w:cstheme="minorHAnsi"/>
          <w:iCs/>
          <w:sz w:val="20"/>
          <w:szCs w:val="20"/>
        </w:rPr>
        <w:t xml:space="preserve">_mux_r_0_in ,sel_mux_r1_in: </w:t>
      </w:r>
      <w:proofErr w:type="spellStart"/>
      <w:r w:rsidRPr="000F4236">
        <w:rPr>
          <w:rFonts w:asciiTheme="minorHAnsi" w:hAnsiTheme="minorHAnsi" w:cstheme="minorHAnsi"/>
          <w:iCs/>
          <w:sz w:val="20"/>
          <w:szCs w:val="20"/>
        </w:rPr>
        <w:t>std_logic</w:t>
      </w:r>
      <w:proofErr w:type="spellEnd"/>
      <w:r w:rsidRPr="000F4236">
        <w:rPr>
          <w:rFonts w:asciiTheme="minorHAnsi" w:hAnsiTheme="minorHAnsi" w:cstheme="minorHAnsi"/>
          <w:iCs/>
          <w:sz w:val="20"/>
          <w:szCs w:val="20"/>
        </w:rPr>
        <w:t xml:space="preserve"> := '1';</w:t>
      </w:r>
    </w:p>
    <w:p w14:paraId="2D0A104F"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SIGNAL </w:t>
      </w:r>
      <w:proofErr w:type="gramStart"/>
      <w:r w:rsidRPr="000F4236">
        <w:rPr>
          <w:rFonts w:asciiTheme="minorHAnsi" w:hAnsiTheme="minorHAnsi" w:cstheme="minorHAnsi"/>
          <w:iCs/>
          <w:sz w:val="20"/>
          <w:szCs w:val="20"/>
        </w:rPr>
        <w:t>rst,clk</w:t>
      </w:r>
      <w:proofErr w:type="gramEnd"/>
      <w:r w:rsidRPr="000F4236">
        <w:rPr>
          <w:rFonts w:asciiTheme="minorHAnsi" w:hAnsiTheme="minorHAnsi" w:cstheme="minorHAnsi"/>
          <w:iCs/>
          <w:sz w:val="20"/>
          <w:szCs w:val="20"/>
        </w:rPr>
        <w:t xml:space="preserve">,sel_mux_a_high2_in,sel_mux_key_in: </w:t>
      </w:r>
      <w:proofErr w:type="spellStart"/>
      <w:r w:rsidRPr="000F4236">
        <w:rPr>
          <w:rFonts w:asciiTheme="minorHAnsi" w:hAnsiTheme="minorHAnsi" w:cstheme="minorHAnsi"/>
          <w:iCs/>
          <w:sz w:val="20"/>
          <w:szCs w:val="20"/>
        </w:rPr>
        <w:t>std_logic</w:t>
      </w:r>
      <w:proofErr w:type="spellEnd"/>
      <w:r w:rsidRPr="000F4236">
        <w:rPr>
          <w:rFonts w:asciiTheme="minorHAnsi" w:hAnsiTheme="minorHAnsi" w:cstheme="minorHAnsi"/>
          <w:iCs/>
          <w:sz w:val="20"/>
          <w:szCs w:val="20"/>
        </w:rPr>
        <w:t>:= '0';</w:t>
      </w:r>
    </w:p>
    <w:p w14:paraId="7620810F"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SIGNAL </w:t>
      </w:r>
      <w:proofErr w:type="spellStart"/>
      <w:r w:rsidRPr="000F4236">
        <w:rPr>
          <w:rFonts w:asciiTheme="minorHAnsi" w:hAnsiTheme="minorHAnsi" w:cstheme="minorHAnsi"/>
          <w:iCs/>
          <w:sz w:val="20"/>
          <w:szCs w:val="20"/>
        </w:rPr>
        <w:t>keystream_out</w:t>
      </w:r>
      <w:proofErr w:type="spellEnd"/>
      <w:r w:rsidRPr="000F4236">
        <w:rPr>
          <w:rFonts w:asciiTheme="minorHAnsi" w:hAnsiTheme="minorHAnsi" w:cstheme="minorHAnsi"/>
          <w:iCs/>
          <w:sz w:val="20"/>
          <w:szCs w:val="20"/>
        </w:rPr>
        <w:t xml:space="preserve">: </w:t>
      </w:r>
      <w:proofErr w:type="spellStart"/>
      <w:r w:rsidRPr="000F4236">
        <w:rPr>
          <w:rFonts w:asciiTheme="minorHAnsi" w:hAnsiTheme="minorHAnsi" w:cstheme="minorHAnsi"/>
          <w:iCs/>
          <w:sz w:val="20"/>
          <w:szCs w:val="20"/>
        </w:rPr>
        <w:t>std_logic_</w:t>
      </w:r>
      <w:proofErr w:type="gramStart"/>
      <w:r w:rsidRPr="000F4236">
        <w:rPr>
          <w:rFonts w:asciiTheme="minorHAnsi" w:hAnsiTheme="minorHAnsi" w:cstheme="minorHAnsi"/>
          <w:iCs/>
          <w:sz w:val="20"/>
          <w:szCs w:val="20"/>
        </w:rPr>
        <w:t>vector</w:t>
      </w:r>
      <w:proofErr w:type="spellEnd"/>
      <w:r w:rsidRPr="000F4236">
        <w:rPr>
          <w:rFonts w:asciiTheme="minorHAnsi" w:hAnsiTheme="minorHAnsi" w:cstheme="minorHAnsi"/>
          <w:iCs/>
          <w:sz w:val="20"/>
          <w:szCs w:val="20"/>
        </w:rPr>
        <w:t>(</w:t>
      </w:r>
      <w:proofErr w:type="gramEnd"/>
      <w:r w:rsidRPr="000F4236">
        <w:rPr>
          <w:rFonts w:asciiTheme="minorHAnsi" w:hAnsiTheme="minorHAnsi" w:cstheme="minorHAnsi"/>
          <w:iCs/>
          <w:sz w:val="20"/>
          <w:szCs w:val="20"/>
        </w:rPr>
        <w:t xml:space="preserve">127 </w:t>
      </w:r>
      <w:proofErr w:type="spellStart"/>
      <w:r w:rsidRPr="000F4236">
        <w:rPr>
          <w:rFonts w:asciiTheme="minorHAnsi" w:hAnsiTheme="minorHAnsi" w:cstheme="minorHAnsi"/>
          <w:iCs/>
          <w:sz w:val="20"/>
          <w:szCs w:val="20"/>
        </w:rPr>
        <w:t>downto</w:t>
      </w:r>
      <w:proofErr w:type="spellEnd"/>
      <w:r w:rsidRPr="000F4236">
        <w:rPr>
          <w:rFonts w:asciiTheme="minorHAnsi" w:hAnsiTheme="minorHAnsi" w:cstheme="minorHAnsi"/>
          <w:iCs/>
          <w:sz w:val="20"/>
          <w:szCs w:val="20"/>
        </w:rPr>
        <w:t xml:space="preserve"> 0);</w:t>
      </w:r>
    </w:p>
    <w:p w14:paraId="58041EE6"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1224089"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BEGIN</w:t>
      </w:r>
    </w:p>
    <w:p w14:paraId="0A129F97"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78112D7"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DUT: </w:t>
      </w:r>
      <w:proofErr w:type="spellStart"/>
      <w:r w:rsidRPr="000F4236">
        <w:rPr>
          <w:rFonts w:asciiTheme="minorHAnsi" w:hAnsiTheme="minorHAnsi" w:cstheme="minorHAnsi"/>
          <w:iCs/>
          <w:sz w:val="20"/>
          <w:szCs w:val="20"/>
        </w:rPr>
        <w:t>SnowV_Core</w:t>
      </w:r>
      <w:proofErr w:type="spellEnd"/>
      <w:r w:rsidRPr="000F4236">
        <w:rPr>
          <w:rFonts w:asciiTheme="minorHAnsi" w:hAnsiTheme="minorHAnsi" w:cstheme="minorHAnsi"/>
          <w:iCs/>
          <w:sz w:val="20"/>
          <w:szCs w:val="20"/>
        </w:rPr>
        <w:t xml:space="preserve"> PORT </w:t>
      </w:r>
      <w:proofErr w:type="gramStart"/>
      <w:r w:rsidRPr="000F4236">
        <w:rPr>
          <w:rFonts w:asciiTheme="minorHAnsi" w:hAnsiTheme="minorHAnsi" w:cstheme="minorHAnsi"/>
          <w:iCs/>
          <w:sz w:val="20"/>
          <w:szCs w:val="20"/>
        </w:rPr>
        <w:t>MAP(</w:t>
      </w:r>
      <w:proofErr w:type="spellStart"/>
      <w:proofErr w:type="gramEnd"/>
      <w:r w:rsidRPr="000F4236">
        <w:rPr>
          <w:rFonts w:asciiTheme="minorHAnsi" w:hAnsiTheme="minorHAnsi" w:cstheme="minorHAnsi"/>
          <w:iCs/>
          <w:sz w:val="20"/>
          <w:szCs w:val="20"/>
        </w:rPr>
        <w:t>key_in</w:t>
      </w:r>
      <w:proofErr w:type="spellEnd"/>
      <w:r w:rsidRPr="000F4236">
        <w:rPr>
          <w:rFonts w:asciiTheme="minorHAnsi" w:hAnsiTheme="minorHAnsi" w:cstheme="minorHAnsi"/>
          <w:iCs/>
          <w:sz w:val="20"/>
          <w:szCs w:val="20"/>
        </w:rPr>
        <w:t xml:space="preserve"> =&gt; key, </w:t>
      </w:r>
      <w:proofErr w:type="spellStart"/>
      <w:r w:rsidRPr="000F4236">
        <w:rPr>
          <w:rFonts w:asciiTheme="minorHAnsi" w:hAnsiTheme="minorHAnsi" w:cstheme="minorHAnsi"/>
          <w:iCs/>
          <w:sz w:val="20"/>
          <w:szCs w:val="20"/>
        </w:rPr>
        <w:t>iv_in</w:t>
      </w:r>
      <w:proofErr w:type="spellEnd"/>
      <w:r w:rsidRPr="000F4236">
        <w:rPr>
          <w:rFonts w:asciiTheme="minorHAnsi" w:hAnsiTheme="minorHAnsi" w:cstheme="minorHAnsi"/>
          <w:iCs/>
          <w:sz w:val="20"/>
          <w:szCs w:val="20"/>
        </w:rPr>
        <w:t xml:space="preserve"> =&gt; iv, </w:t>
      </w:r>
      <w:proofErr w:type="spellStart"/>
      <w:r w:rsidRPr="000F4236">
        <w:rPr>
          <w:rFonts w:asciiTheme="minorHAnsi" w:hAnsiTheme="minorHAnsi" w:cstheme="minorHAnsi"/>
          <w:iCs/>
          <w:sz w:val="20"/>
          <w:szCs w:val="20"/>
        </w:rPr>
        <w:t>keystream_out</w:t>
      </w:r>
      <w:proofErr w:type="spellEnd"/>
      <w:r w:rsidRPr="000F4236">
        <w:rPr>
          <w:rFonts w:asciiTheme="minorHAnsi" w:hAnsiTheme="minorHAnsi" w:cstheme="minorHAnsi"/>
          <w:iCs/>
          <w:sz w:val="20"/>
          <w:szCs w:val="20"/>
        </w:rPr>
        <w:t xml:space="preserve"> =&gt; </w:t>
      </w:r>
      <w:proofErr w:type="spellStart"/>
      <w:r w:rsidRPr="000F4236">
        <w:rPr>
          <w:rFonts w:asciiTheme="minorHAnsi" w:hAnsiTheme="minorHAnsi" w:cstheme="minorHAnsi"/>
          <w:iCs/>
          <w:sz w:val="20"/>
          <w:szCs w:val="20"/>
        </w:rPr>
        <w:t>keystream_out</w:t>
      </w:r>
      <w:proofErr w:type="spellEnd"/>
      <w:r w:rsidRPr="000F4236">
        <w:rPr>
          <w:rFonts w:asciiTheme="minorHAnsi" w:hAnsiTheme="minorHAnsi" w:cstheme="minorHAnsi"/>
          <w:iCs/>
          <w:sz w:val="20"/>
          <w:szCs w:val="20"/>
        </w:rPr>
        <w:t xml:space="preserve">, </w:t>
      </w:r>
      <w:proofErr w:type="spellStart"/>
      <w:r w:rsidRPr="000F4236">
        <w:rPr>
          <w:rFonts w:asciiTheme="minorHAnsi" w:hAnsiTheme="minorHAnsi" w:cstheme="minorHAnsi"/>
          <w:iCs/>
          <w:sz w:val="20"/>
          <w:szCs w:val="20"/>
        </w:rPr>
        <w:t>clk</w:t>
      </w:r>
      <w:proofErr w:type="spellEnd"/>
      <w:r w:rsidRPr="000F4236">
        <w:rPr>
          <w:rFonts w:asciiTheme="minorHAnsi" w:hAnsiTheme="minorHAnsi" w:cstheme="minorHAnsi"/>
          <w:iCs/>
          <w:sz w:val="20"/>
          <w:szCs w:val="20"/>
        </w:rPr>
        <w:t xml:space="preserve"> =&gt; </w:t>
      </w:r>
      <w:proofErr w:type="spellStart"/>
      <w:r w:rsidRPr="000F4236">
        <w:rPr>
          <w:rFonts w:asciiTheme="minorHAnsi" w:hAnsiTheme="minorHAnsi" w:cstheme="minorHAnsi"/>
          <w:iCs/>
          <w:sz w:val="20"/>
          <w:szCs w:val="20"/>
        </w:rPr>
        <w:t>clk</w:t>
      </w:r>
      <w:proofErr w:type="spellEnd"/>
      <w:r w:rsidRPr="000F4236">
        <w:rPr>
          <w:rFonts w:asciiTheme="minorHAnsi" w:hAnsiTheme="minorHAnsi" w:cstheme="minorHAnsi"/>
          <w:iCs/>
          <w:sz w:val="20"/>
          <w:szCs w:val="20"/>
        </w:rPr>
        <w:t xml:space="preserve">, </w:t>
      </w:r>
      <w:proofErr w:type="spellStart"/>
      <w:r w:rsidRPr="000F4236">
        <w:rPr>
          <w:rFonts w:asciiTheme="minorHAnsi" w:hAnsiTheme="minorHAnsi" w:cstheme="minorHAnsi"/>
          <w:iCs/>
          <w:sz w:val="20"/>
          <w:szCs w:val="20"/>
        </w:rPr>
        <w:t>rst</w:t>
      </w:r>
      <w:proofErr w:type="spellEnd"/>
      <w:r w:rsidRPr="000F4236">
        <w:rPr>
          <w:rFonts w:asciiTheme="minorHAnsi" w:hAnsiTheme="minorHAnsi" w:cstheme="minorHAnsi"/>
          <w:iCs/>
          <w:sz w:val="20"/>
          <w:szCs w:val="20"/>
        </w:rPr>
        <w:t xml:space="preserve"> =&gt; </w:t>
      </w:r>
      <w:proofErr w:type="spellStart"/>
      <w:r w:rsidRPr="000F4236">
        <w:rPr>
          <w:rFonts w:asciiTheme="minorHAnsi" w:hAnsiTheme="minorHAnsi" w:cstheme="minorHAnsi"/>
          <w:iCs/>
          <w:sz w:val="20"/>
          <w:szCs w:val="20"/>
        </w:rPr>
        <w:t>rst</w:t>
      </w:r>
      <w:proofErr w:type="spellEnd"/>
      <w:r w:rsidRPr="000F4236">
        <w:rPr>
          <w:rFonts w:asciiTheme="minorHAnsi" w:hAnsiTheme="minorHAnsi" w:cstheme="minorHAnsi"/>
          <w:iCs/>
          <w:sz w:val="20"/>
          <w:szCs w:val="20"/>
        </w:rPr>
        <w:t xml:space="preserve">, </w:t>
      </w:r>
    </w:p>
    <w:p w14:paraId="7DBC714F"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0F4236">
        <w:rPr>
          <w:rFonts w:asciiTheme="minorHAnsi" w:hAnsiTheme="minorHAnsi" w:cstheme="minorHAnsi"/>
          <w:iCs/>
          <w:sz w:val="20"/>
          <w:szCs w:val="20"/>
        </w:rPr>
        <w:t>sel_mux_in</w:t>
      </w:r>
      <w:proofErr w:type="spellEnd"/>
      <w:r w:rsidRPr="000F4236">
        <w:rPr>
          <w:rFonts w:asciiTheme="minorHAnsi" w:hAnsiTheme="minorHAnsi" w:cstheme="minorHAnsi"/>
          <w:iCs/>
          <w:sz w:val="20"/>
          <w:szCs w:val="20"/>
        </w:rPr>
        <w:t xml:space="preserve"> =&gt; </w:t>
      </w:r>
      <w:proofErr w:type="spellStart"/>
      <w:r w:rsidRPr="000F4236">
        <w:rPr>
          <w:rFonts w:asciiTheme="minorHAnsi" w:hAnsiTheme="minorHAnsi" w:cstheme="minorHAnsi"/>
          <w:iCs/>
          <w:sz w:val="20"/>
          <w:szCs w:val="20"/>
        </w:rPr>
        <w:t>sel_mux_in</w:t>
      </w:r>
      <w:proofErr w:type="spellEnd"/>
      <w:r w:rsidRPr="000F4236">
        <w:rPr>
          <w:rFonts w:asciiTheme="minorHAnsi" w:hAnsiTheme="minorHAnsi" w:cstheme="minorHAnsi"/>
          <w:iCs/>
          <w:sz w:val="20"/>
          <w:szCs w:val="20"/>
        </w:rPr>
        <w:t>, sel_mux_a_high2_in =&gt; sel_mux_a_high2_in,</w:t>
      </w:r>
    </w:p>
    <w:p w14:paraId="4153CE2C"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sel_mux_r_0_in =&gt; sel_mux_r_0_</w:t>
      </w:r>
      <w:proofErr w:type="gramStart"/>
      <w:r w:rsidRPr="000F4236">
        <w:rPr>
          <w:rFonts w:asciiTheme="minorHAnsi" w:hAnsiTheme="minorHAnsi" w:cstheme="minorHAnsi"/>
          <w:iCs/>
          <w:sz w:val="20"/>
          <w:szCs w:val="20"/>
        </w:rPr>
        <w:t>in ,</w:t>
      </w:r>
      <w:proofErr w:type="gramEnd"/>
    </w:p>
    <w:p w14:paraId="47194C2B"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sel_mux_r1_in=&gt; sel_mux_r1_in, </w:t>
      </w:r>
      <w:proofErr w:type="spellStart"/>
      <w:r w:rsidRPr="000F4236">
        <w:rPr>
          <w:rFonts w:asciiTheme="minorHAnsi" w:hAnsiTheme="minorHAnsi" w:cstheme="minorHAnsi"/>
          <w:iCs/>
          <w:sz w:val="20"/>
          <w:szCs w:val="20"/>
        </w:rPr>
        <w:t>sel_mux_key_in</w:t>
      </w:r>
      <w:proofErr w:type="spellEnd"/>
      <w:r w:rsidRPr="000F4236">
        <w:rPr>
          <w:rFonts w:asciiTheme="minorHAnsi" w:hAnsiTheme="minorHAnsi" w:cstheme="minorHAnsi"/>
          <w:iCs/>
          <w:sz w:val="20"/>
          <w:szCs w:val="20"/>
        </w:rPr>
        <w:t xml:space="preserve"> =&gt; </w:t>
      </w:r>
      <w:proofErr w:type="spellStart"/>
      <w:r w:rsidRPr="000F4236">
        <w:rPr>
          <w:rFonts w:asciiTheme="minorHAnsi" w:hAnsiTheme="minorHAnsi" w:cstheme="minorHAnsi"/>
          <w:iCs/>
          <w:sz w:val="20"/>
          <w:szCs w:val="20"/>
        </w:rPr>
        <w:t>sel_mux_key_in</w:t>
      </w:r>
      <w:proofErr w:type="spellEnd"/>
      <w:r w:rsidRPr="000F4236">
        <w:rPr>
          <w:rFonts w:asciiTheme="minorHAnsi" w:hAnsiTheme="minorHAnsi" w:cstheme="minorHAnsi"/>
          <w:iCs/>
          <w:sz w:val="20"/>
          <w:szCs w:val="20"/>
        </w:rPr>
        <w:t xml:space="preserve">); </w:t>
      </w:r>
    </w:p>
    <w:p w14:paraId="308BF3D3"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415B634"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0F4236">
        <w:rPr>
          <w:rFonts w:asciiTheme="minorHAnsi" w:hAnsiTheme="minorHAnsi" w:cstheme="minorHAnsi"/>
          <w:iCs/>
          <w:sz w:val="20"/>
          <w:szCs w:val="20"/>
        </w:rPr>
        <w:t>clk</w:t>
      </w:r>
      <w:proofErr w:type="spellEnd"/>
      <w:r w:rsidRPr="000F4236">
        <w:rPr>
          <w:rFonts w:asciiTheme="minorHAnsi" w:hAnsiTheme="minorHAnsi" w:cstheme="minorHAnsi"/>
          <w:iCs/>
          <w:sz w:val="20"/>
          <w:szCs w:val="20"/>
        </w:rPr>
        <w:t xml:space="preserve"> &lt;= NOT </w:t>
      </w:r>
      <w:proofErr w:type="spellStart"/>
      <w:r w:rsidRPr="000F4236">
        <w:rPr>
          <w:rFonts w:asciiTheme="minorHAnsi" w:hAnsiTheme="minorHAnsi" w:cstheme="minorHAnsi"/>
          <w:iCs/>
          <w:sz w:val="20"/>
          <w:szCs w:val="20"/>
        </w:rPr>
        <w:t>clk</w:t>
      </w:r>
      <w:proofErr w:type="spellEnd"/>
      <w:r w:rsidRPr="000F4236">
        <w:rPr>
          <w:rFonts w:asciiTheme="minorHAnsi" w:hAnsiTheme="minorHAnsi" w:cstheme="minorHAnsi"/>
          <w:iCs/>
          <w:sz w:val="20"/>
          <w:szCs w:val="20"/>
        </w:rPr>
        <w:t xml:space="preserve"> after 5ns;</w:t>
      </w:r>
    </w:p>
    <w:p w14:paraId="4FFBA67B"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0F4236">
        <w:rPr>
          <w:rFonts w:asciiTheme="minorHAnsi" w:hAnsiTheme="minorHAnsi" w:cstheme="minorHAnsi"/>
          <w:iCs/>
          <w:sz w:val="20"/>
          <w:szCs w:val="20"/>
        </w:rPr>
        <w:t>rst</w:t>
      </w:r>
      <w:proofErr w:type="spellEnd"/>
      <w:r w:rsidRPr="000F4236">
        <w:rPr>
          <w:rFonts w:asciiTheme="minorHAnsi" w:hAnsiTheme="minorHAnsi" w:cstheme="minorHAnsi"/>
          <w:iCs/>
          <w:sz w:val="20"/>
          <w:szCs w:val="20"/>
        </w:rPr>
        <w:t>&lt;= '1','0' after 5ns;</w:t>
      </w:r>
    </w:p>
    <w:p w14:paraId="042EA25E"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C178FEC" w14:textId="77777777" w:rsidR="000F4236" w:rsidRPr="00901CE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901CEE">
        <w:rPr>
          <w:rFonts w:asciiTheme="minorHAnsi" w:hAnsiTheme="minorHAnsi" w:cstheme="minorHAnsi"/>
          <w:iCs/>
          <w:sz w:val="20"/>
          <w:szCs w:val="20"/>
        </w:rPr>
        <w:t>PROCESS</w:t>
      </w:r>
    </w:p>
    <w:p w14:paraId="7EF904CE" w14:textId="77777777" w:rsidR="000F4236" w:rsidRPr="00901CE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901CEE">
        <w:rPr>
          <w:rFonts w:asciiTheme="minorHAnsi" w:hAnsiTheme="minorHAnsi" w:cstheme="minorHAnsi"/>
          <w:iCs/>
          <w:sz w:val="20"/>
          <w:szCs w:val="20"/>
        </w:rPr>
        <w:t>BEGIN</w:t>
      </w:r>
    </w:p>
    <w:p w14:paraId="323A5C41"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wait for 5ns;</w:t>
      </w:r>
    </w:p>
    <w:p w14:paraId="03F2088D"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sel_mux_r_0_in &lt;= '0';</w:t>
      </w:r>
    </w:p>
    <w:p w14:paraId="773EC204"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0F4236">
        <w:rPr>
          <w:rFonts w:asciiTheme="minorHAnsi" w:hAnsiTheme="minorHAnsi" w:cstheme="minorHAnsi"/>
          <w:iCs/>
          <w:sz w:val="20"/>
          <w:szCs w:val="20"/>
        </w:rPr>
        <w:t>sel_mux_in</w:t>
      </w:r>
      <w:proofErr w:type="spellEnd"/>
      <w:r w:rsidRPr="000F4236">
        <w:rPr>
          <w:rFonts w:asciiTheme="minorHAnsi" w:hAnsiTheme="minorHAnsi" w:cstheme="minorHAnsi"/>
          <w:iCs/>
          <w:sz w:val="20"/>
          <w:szCs w:val="20"/>
        </w:rPr>
        <w:t xml:space="preserve"> &lt;='0';</w:t>
      </w:r>
    </w:p>
    <w:p w14:paraId="3DA60784"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57B3ABB"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FOR </w:t>
      </w:r>
      <w:proofErr w:type="spellStart"/>
      <w:r w:rsidRPr="000F4236">
        <w:rPr>
          <w:rFonts w:asciiTheme="minorHAnsi" w:hAnsiTheme="minorHAnsi" w:cstheme="minorHAnsi"/>
          <w:iCs/>
          <w:sz w:val="20"/>
          <w:szCs w:val="20"/>
        </w:rPr>
        <w:t>i</w:t>
      </w:r>
      <w:proofErr w:type="spellEnd"/>
      <w:r w:rsidRPr="000F4236">
        <w:rPr>
          <w:rFonts w:asciiTheme="minorHAnsi" w:hAnsiTheme="minorHAnsi" w:cstheme="minorHAnsi"/>
          <w:iCs/>
          <w:sz w:val="20"/>
          <w:szCs w:val="20"/>
        </w:rPr>
        <w:t xml:space="preserve"> IN 1 TO 15 LOOP</w:t>
      </w:r>
    </w:p>
    <w:p w14:paraId="0388E15E"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53A86ED" w14:textId="77777777" w:rsidR="000F4236" w:rsidRPr="000F4236"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0F4236">
        <w:rPr>
          <w:rFonts w:asciiTheme="minorHAnsi" w:hAnsiTheme="minorHAnsi" w:cstheme="minorHAnsi"/>
          <w:iCs/>
          <w:sz w:val="20"/>
          <w:szCs w:val="20"/>
        </w:rPr>
        <w:t xml:space="preserve">sel_mux_a_high2_in &lt;= '1';   </w:t>
      </w:r>
    </w:p>
    <w:p w14:paraId="2156F948"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wait for 10ns;</w:t>
      </w:r>
    </w:p>
    <w:p w14:paraId="20A60810"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C901D8A"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IF (</w:t>
      </w:r>
      <w:proofErr w:type="spellStart"/>
      <w:r w:rsidRPr="004E07FE">
        <w:rPr>
          <w:rFonts w:asciiTheme="minorHAnsi" w:hAnsiTheme="minorHAnsi" w:cstheme="minorHAnsi"/>
          <w:iCs/>
          <w:sz w:val="20"/>
          <w:szCs w:val="20"/>
        </w:rPr>
        <w:t>i</w:t>
      </w:r>
      <w:proofErr w:type="spellEnd"/>
      <w:r w:rsidRPr="004E07FE">
        <w:rPr>
          <w:rFonts w:asciiTheme="minorHAnsi" w:hAnsiTheme="minorHAnsi" w:cstheme="minorHAnsi"/>
          <w:iCs/>
          <w:sz w:val="20"/>
          <w:szCs w:val="20"/>
        </w:rPr>
        <w:t>=14) THEN</w:t>
      </w:r>
    </w:p>
    <w:p w14:paraId="5FC9F4CC"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sel_mux_r1_in &lt;='0';</w:t>
      </w:r>
    </w:p>
    <w:p w14:paraId="61C122C1"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sel_mux_key_in</w:t>
      </w:r>
      <w:proofErr w:type="spellEnd"/>
      <w:r w:rsidRPr="004E07FE">
        <w:rPr>
          <w:rFonts w:asciiTheme="minorHAnsi" w:hAnsiTheme="minorHAnsi" w:cstheme="minorHAnsi"/>
          <w:iCs/>
          <w:sz w:val="20"/>
          <w:szCs w:val="20"/>
        </w:rPr>
        <w:t xml:space="preserve"> &lt;='0';</w:t>
      </w:r>
    </w:p>
    <w:p w14:paraId="495F2E7D"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ELSIF (</w:t>
      </w:r>
      <w:proofErr w:type="spellStart"/>
      <w:r w:rsidRPr="004E07FE">
        <w:rPr>
          <w:rFonts w:asciiTheme="minorHAnsi" w:hAnsiTheme="minorHAnsi" w:cstheme="minorHAnsi"/>
          <w:iCs/>
          <w:sz w:val="20"/>
          <w:szCs w:val="20"/>
        </w:rPr>
        <w:t>i</w:t>
      </w:r>
      <w:proofErr w:type="spellEnd"/>
      <w:r w:rsidRPr="004E07FE">
        <w:rPr>
          <w:rFonts w:asciiTheme="minorHAnsi" w:hAnsiTheme="minorHAnsi" w:cstheme="minorHAnsi"/>
          <w:iCs/>
          <w:sz w:val="20"/>
          <w:szCs w:val="20"/>
        </w:rPr>
        <w:t>=15) THEN</w:t>
      </w:r>
    </w:p>
    <w:p w14:paraId="63874C39"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proofErr w:type="spellStart"/>
      <w:r w:rsidRPr="004E07FE">
        <w:rPr>
          <w:rFonts w:asciiTheme="minorHAnsi" w:hAnsiTheme="minorHAnsi" w:cstheme="minorHAnsi"/>
          <w:iCs/>
          <w:sz w:val="20"/>
          <w:szCs w:val="20"/>
        </w:rPr>
        <w:t>sel_mux_key_in</w:t>
      </w:r>
      <w:proofErr w:type="spellEnd"/>
      <w:r w:rsidRPr="004E07FE">
        <w:rPr>
          <w:rFonts w:asciiTheme="minorHAnsi" w:hAnsiTheme="minorHAnsi" w:cstheme="minorHAnsi"/>
          <w:iCs/>
          <w:sz w:val="20"/>
          <w:szCs w:val="20"/>
        </w:rPr>
        <w:t xml:space="preserve"> &lt;='1';</w:t>
      </w:r>
    </w:p>
    <w:p w14:paraId="5884063D"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end if;</w:t>
      </w:r>
    </w:p>
    <w:p w14:paraId="5BF042B3"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p>
    <w:p w14:paraId="2B3BC67D"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t>
      </w:r>
    </w:p>
    <w:p w14:paraId="2F3A6DBF"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END LOOP;</w:t>
      </w:r>
    </w:p>
    <w:p w14:paraId="6F910509"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97B2381"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wait for 10ns;</w:t>
      </w:r>
    </w:p>
    <w:p w14:paraId="740DE1CE"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lastRenderedPageBreak/>
        <w:t>sel_mux_r1_in &lt;= '1';</w:t>
      </w:r>
    </w:p>
    <w:p w14:paraId="539C82C9"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sel_mux_a_high2_in &lt;= '0';</w:t>
      </w:r>
    </w:p>
    <w:p w14:paraId="3652490A"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 xml:space="preserve"> wait for 70ns;</w:t>
      </w:r>
    </w:p>
    <w:p w14:paraId="0DC8CD51"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B79573E"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4E07FE">
        <w:rPr>
          <w:rFonts w:asciiTheme="minorHAnsi" w:hAnsiTheme="minorHAnsi" w:cstheme="minorHAnsi"/>
          <w:iCs/>
          <w:sz w:val="20"/>
          <w:szCs w:val="20"/>
        </w:rPr>
        <w:t>END PROCESS;</w:t>
      </w:r>
    </w:p>
    <w:p w14:paraId="2914D5EB" w14:textId="77777777" w:rsidR="000F4236" w:rsidRPr="004E07FE" w:rsidRDefault="000F4236" w:rsidP="000F4236">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E6A2705" w14:textId="1F5F5D88" w:rsidR="009001E5" w:rsidRPr="00A1685B" w:rsidRDefault="000F4236" w:rsidP="000F4236">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A1685B">
        <w:rPr>
          <w:rFonts w:asciiTheme="minorHAnsi" w:hAnsiTheme="minorHAnsi" w:cstheme="minorHAnsi"/>
          <w:iCs/>
          <w:sz w:val="20"/>
          <w:szCs w:val="20"/>
        </w:rPr>
        <w:t>END ARCHITECTURE;</w:t>
      </w:r>
    </w:p>
    <w:p w14:paraId="69679B98" w14:textId="77777777" w:rsidR="009001E5" w:rsidRPr="00A1685B" w:rsidRDefault="009001E5" w:rsidP="009001E5">
      <w:pPr>
        <w:ind w:firstLine="0"/>
        <w:rPr>
          <w:sz w:val="22"/>
          <w:szCs w:val="22"/>
          <w:lang w:val="en-US" w:eastAsia="el-GR"/>
        </w:rPr>
      </w:pPr>
    </w:p>
    <w:p w14:paraId="46C8F993" w14:textId="77777777" w:rsidR="009001E5" w:rsidRPr="00A1685B" w:rsidRDefault="009001E5" w:rsidP="009001E5">
      <w:pPr>
        <w:ind w:firstLine="0"/>
        <w:rPr>
          <w:sz w:val="22"/>
          <w:szCs w:val="22"/>
          <w:lang w:val="en-US" w:eastAsia="el-GR"/>
        </w:rPr>
      </w:pPr>
    </w:p>
    <w:p w14:paraId="7E8FD682" w14:textId="3C131A4B" w:rsidR="00493188" w:rsidRPr="00493188" w:rsidRDefault="00493188" w:rsidP="00493188">
      <w:pPr>
        <w:ind w:firstLine="0"/>
        <w:rPr>
          <w:rFonts w:asciiTheme="minorHAnsi" w:hAnsiTheme="minorHAnsi" w:cstheme="minorHAnsi"/>
          <w:b/>
          <w:bCs/>
          <w:sz w:val="28"/>
          <w:szCs w:val="22"/>
          <w:lang w:val="en-US"/>
        </w:rPr>
      </w:pPr>
      <w:r>
        <w:rPr>
          <w:rFonts w:asciiTheme="minorHAnsi" w:hAnsiTheme="minorHAnsi" w:cstheme="minorHAnsi"/>
          <w:b/>
          <w:bCs/>
          <w:sz w:val="28"/>
          <w:szCs w:val="22"/>
        </w:rPr>
        <w:t>Testbench</w:t>
      </w:r>
      <w:r w:rsidRPr="00A1685B">
        <w:rPr>
          <w:rFonts w:asciiTheme="minorHAnsi" w:hAnsiTheme="minorHAnsi" w:cstheme="minorHAnsi"/>
          <w:b/>
          <w:bCs/>
          <w:sz w:val="28"/>
          <w:szCs w:val="22"/>
          <w:lang w:val="en-US"/>
        </w:rPr>
        <w:t xml:space="preserve"> </w:t>
      </w:r>
      <w:r>
        <w:rPr>
          <w:rFonts w:asciiTheme="minorHAnsi" w:hAnsiTheme="minorHAnsi" w:cstheme="minorHAnsi"/>
          <w:b/>
          <w:bCs/>
          <w:sz w:val="28"/>
          <w:szCs w:val="22"/>
          <w:lang w:val="el-GR"/>
        </w:rPr>
        <w:t>για</w:t>
      </w:r>
      <w:r w:rsidRPr="00A1685B">
        <w:rPr>
          <w:rFonts w:asciiTheme="minorHAnsi" w:hAnsiTheme="minorHAnsi" w:cstheme="minorHAnsi"/>
          <w:b/>
          <w:bCs/>
          <w:sz w:val="28"/>
          <w:szCs w:val="22"/>
          <w:lang w:val="en-US"/>
        </w:rPr>
        <w:t xml:space="preserve"> </w:t>
      </w:r>
      <w:r>
        <w:rPr>
          <w:rFonts w:asciiTheme="minorHAnsi" w:hAnsiTheme="minorHAnsi" w:cstheme="minorHAnsi"/>
          <w:b/>
          <w:bCs/>
          <w:sz w:val="28"/>
          <w:szCs w:val="22"/>
          <w:lang w:val="en-US"/>
        </w:rPr>
        <w:t>test</w:t>
      </w:r>
      <w:r w:rsidRPr="00A1685B">
        <w:rPr>
          <w:rFonts w:asciiTheme="minorHAnsi" w:hAnsiTheme="minorHAnsi" w:cstheme="minorHAnsi"/>
          <w:b/>
          <w:bCs/>
          <w:sz w:val="28"/>
          <w:szCs w:val="22"/>
          <w:lang w:val="en-US"/>
        </w:rPr>
        <w:t xml:space="preserve"> </w:t>
      </w:r>
      <w:r>
        <w:rPr>
          <w:rFonts w:asciiTheme="minorHAnsi" w:hAnsiTheme="minorHAnsi" w:cstheme="minorHAnsi"/>
          <w:b/>
          <w:bCs/>
          <w:sz w:val="28"/>
          <w:szCs w:val="22"/>
          <w:lang w:val="en-US"/>
        </w:rPr>
        <w:t>vector</w:t>
      </w:r>
      <w:r w:rsidRPr="00A1685B">
        <w:rPr>
          <w:rFonts w:asciiTheme="minorHAnsi" w:hAnsiTheme="minorHAnsi" w:cstheme="minorHAnsi"/>
          <w:b/>
          <w:bCs/>
          <w:sz w:val="28"/>
          <w:szCs w:val="22"/>
          <w:lang w:val="en-US"/>
        </w:rPr>
        <w:t xml:space="preserve"> #</w:t>
      </w:r>
      <w:r>
        <w:rPr>
          <w:rFonts w:asciiTheme="minorHAnsi" w:hAnsiTheme="minorHAnsi" w:cstheme="minorHAnsi"/>
          <w:b/>
          <w:bCs/>
          <w:sz w:val="28"/>
          <w:szCs w:val="22"/>
          <w:lang w:val="en-US"/>
        </w:rPr>
        <w:t>3</w:t>
      </w:r>
    </w:p>
    <w:p w14:paraId="6F253B01" w14:textId="77777777" w:rsidR="00493188" w:rsidRPr="00A1685B" w:rsidRDefault="00493188" w:rsidP="00493188">
      <w:pPr>
        <w:ind w:firstLine="0"/>
        <w:rPr>
          <w:sz w:val="22"/>
          <w:szCs w:val="22"/>
          <w:lang w:val="en-US" w:eastAsia="el-GR"/>
        </w:rPr>
      </w:pPr>
    </w:p>
    <w:p w14:paraId="02557700" w14:textId="77777777" w:rsidR="00493188" w:rsidRPr="00A1685B" w:rsidRDefault="00493188" w:rsidP="00493188">
      <w:pPr>
        <w:ind w:firstLine="0"/>
        <w:rPr>
          <w:sz w:val="22"/>
          <w:szCs w:val="22"/>
          <w:lang w:val="en-US" w:eastAsia="el-GR"/>
        </w:rPr>
      </w:pPr>
    </w:p>
    <w:p w14:paraId="2F6958EC"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LIBRARY IEEE;</w:t>
      </w:r>
    </w:p>
    <w:p w14:paraId="77852CB9"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USE IEEE.std_logic_1164.all;</w:t>
      </w:r>
    </w:p>
    <w:p w14:paraId="4B11B0FD"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0BFB673"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ENTITY </w:t>
      </w:r>
      <w:proofErr w:type="spellStart"/>
      <w:r w:rsidRPr="00A1685B">
        <w:rPr>
          <w:rFonts w:asciiTheme="minorHAnsi" w:hAnsiTheme="minorHAnsi" w:cstheme="minorHAnsi"/>
          <w:iCs/>
          <w:sz w:val="20"/>
          <w:szCs w:val="20"/>
        </w:rPr>
        <w:t>SnowV_Core_tb</w:t>
      </w:r>
      <w:proofErr w:type="spellEnd"/>
      <w:r w:rsidRPr="00A1685B">
        <w:rPr>
          <w:rFonts w:asciiTheme="minorHAnsi" w:hAnsiTheme="minorHAnsi" w:cstheme="minorHAnsi"/>
          <w:iCs/>
          <w:sz w:val="20"/>
          <w:szCs w:val="20"/>
        </w:rPr>
        <w:t xml:space="preserve"> IS</w:t>
      </w:r>
    </w:p>
    <w:p w14:paraId="55C719C4"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w:t>
      </w:r>
      <w:proofErr w:type="gramStart"/>
      <w:r w:rsidRPr="00A1685B">
        <w:rPr>
          <w:rFonts w:asciiTheme="minorHAnsi" w:hAnsiTheme="minorHAnsi" w:cstheme="minorHAnsi"/>
          <w:iCs/>
          <w:sz w:val="20"/>
          <w:szCs w:val="20"/>
        </w:rPr>
        <w:t>PORT(</w:t>
      </w:r>
      <w:proofErr w:type="gramEnd"/>
      <w:r w:rsidRPr="00A1685B">
        <w:rPr>
          <w:rFonts w:asciiTheme="minorHAnsi" w:hAnsiTheme="minorHAnsi" w:cstheme="minorHAnsi"/>
          <w:iCs/>
          <w:sz w:val="20"/>
          <w:szCs w:val="20"/>
        </w:rPr>
        <w:t>);</w:t>
      </w:r>
    </w:p>
    <w:p w14:paraId="523452B0"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END ENTITY;</w:t>
      </w:r>
    </w:p>
    <w:p w14:paraId="3C55111D"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67E63F2"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59CD0FA8"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ARCHITECTURE Circuit OF </w:t>
      </w:r>
      <w:proofErr w:type="spellStart"/>
      <w:r w:rsidRPr="00A1685B">
        <w:rPr>
          <w:rFonts w:asciiTheme="minorHAnsi" w:hAnsiTheme="minorHAnsi" w:cstheme="minorHAnsi"/>
          <w:iCs/>
          <w:sz w:val="20"/>
          <w:szCs w:val="20"/>
        </w:rPr>
        <w:t>SnowV_Core_tb</w:t>
      </w:r>
      <w:proofErr w:type="spellEnd"/>
      <w:r w:rsidRPr="00A1685B">
        <w:rPr>
          <w:rFonts w:asciiTheme="minorHAnsi" w:hAnsiTheme="minorHAnsi" w:cstheme="minorHAnsi"/>
          <w:iCs/>
          <w:sz w:val="20"/>
          <w:szCs w:val="20"/>
        </w:rPr>
        <w:t xml:space="preserve"> IS</w:t>
      </w:r>
    </w:p>
    <w:p w14:paraId="2ADE8A95"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367734D8"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COMPONENT </w:t>
      </w:r>
      <w:proofErr w:type="spellStart"/>
      <w:r w:rsidRPr="00A1685B">
        <w:rPr>
          <w:rFonts w:asciiTheme="minorHAnsi" w:hAnsiTheme="minorHAnsi" w:cstheme="minorHAnsi"/>
          <w:iCs/>
          <w:sz w:val="20"/>
          <w:szCs w:val="20"/>
        </w:rPr>
        <w:t>SnowV_Core</w:t>
      </w:r>
      <w:proofErr w:type="spellEnd"/>
      <w:r w:rsidRPr="00A1685B">
        <w:rPr>
          <w:rFonts w:asciiTheme="minorHAnsi" w:hAnsiTheme="minorHAnsi" w:cstheme="minorHAnsi"/>
          <w:iCs/>
          <w:sz w:val="20"/>
          <w:szCs w:val="20"/>
        </w:rPr>
        <w:t xml:space="preserve"> IS</w:t>
      </w:r>
    </w:p>
    <w:p w14:paraId="16331D96"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gramStart"/>
      <w:r w:rsidRPr="00A1685B">
        <w:rPr>
          <w:rFonts w:asciiTheme="minorHAnsi" w:hAnsiTheme="minorHAnsi" w:cstheme="minorHAnsi"/>
          <w:iCs/>
          <w:sz w:val="20"/>
          <w:szCs w:val="20"/>
        </w:rPr>
        <w:t>PORT(</w:t>
      </w:r>
      <w:proofErr w:type="gramEnd"/>
    </w:p>
    <w:p w14:paraId="4202B22C"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t>
      </w:r>
      <w:proofErr w:type="spellStart"/>
      <w:r w:rsidRPr="00A1685B">
        <w:rPr>
          <w:rFonts w:asciiTheme="minorHAnsi" w:hAnsiTheme="minorHAnsi" w:cstheme="minorHAnsi"/>
          <w:iCs/>
          <w:sz w:val="20"/>
          <w:szCs w:val="20"/>
        </w:rPr>
        <w:t>key_in</w:t>
      </w:r>
      <w:proofErr w:type="spellEnd"/>
      <w:r w:rsidRPr="00A1685B">
        <w:rPr>
          <w:rFonts w:asciiTheme="minorHAnsi" w:hAnsiTheme="minorHAnsi" w:cstheme="minorHAnsi"/>
          <w:iCs/>
          <w:sz w:val="20"/>
          <w:szCs w:val="20"/>
        </w:rPr>
        <w:t xml:space="preserve">: IN </w:t>
      </w:r>
      <w:proofErr w:type="spellStart"/>
      <w:r w:rsidRPr="00A1685B">
        <w:rPr>
          <w:rFonts w:asciiTheme="minorHAnsi" w:hAnsiTheme="minorHAnsi" w:cstheme="minorHAnsi"/>
          <w:iCs/>
          <w:sz w:val="20"/>
          <w:szCs w:val="20"/>
        </w:rPr>
        <w:t>std_logic_</w:t>
      </w:r>
      <w:proofErr w:type="gramStart"/>
      <w:r w:rsidRPr="00A1685B">
        <w:rPr>
          <w:rFonts w:asciiTheme="minorHAnsi" w:hAnsiTheme="minorHAnsi" w:cstheme="minorHAnsi"/>
          <w:iCs/>
          <w:sz w:val="20"/>
          <w:szCs w:val="20"/>
        </w:rPr>
        <w:t>vector</w:t>
      </w:r>
      <w:proofErr w:type="spellEnd"/>
      <w:r w:rsidRPr="00A1685B">
        <w:rPr>
          <w:rFonts w:asciiTheme="minorHAnsi" w:hAnsiTheme="minorHAnsi" w:cstheme="minorHAnsi"/>
          <w:iCs/>
          <w:sz w:val="20"/>
          <w:szCs w:val="20"/>
        </w:rPr>
        <w:t>(</w:t>
      </w:r>
      <w:proofErr w:type="gramEnd"/>
      <w:r w:rsidRPr="00A1685B">
        <w:rPr>
          <w:rFonts w:asciiTheme="minorHAnsi" w:hAnsiTheme="minorHAnsi" w:cstheme="minorHAnsi"/>
          <w:iCs/>
          <w:sz w:val="20"/>
          <w:szCs w:val="20"/>
        </w:rPr>
        <w:t xml:space="preserve">255 </w:t>
      </w:r>
      <w:proofErr w:type="spellStart"/>
      <w:r w:rsidRPr="00A1685B">
        <w:rPr>
          <w:rFonts w:asciiTheme="minorHAnsi" w:hAnsiTheme="minorHAnsi" w:cstheme="minorHAnsi"/>
          <w:iCs/>
          <w:sz w:val="20"/>
          <w:szCs w:val="20"/>
        </w:rPr>
        <w:t>downto</w:t>
      </w:r>
      <w:proofErr w:type="spellEnd"/>
      <w:r w:rsidRPr="00A1685B">
        <w:rPr>
          <w:rFonts w:asciiTheme="minorHAnsi" w:hAnsiTheme="minorHAnsi" w:cstheme="minorHAnsi"/>
          <w:iCs/>
          <w:sz w:val="20"/>
          <w:szCs w:val="20"/>
        </w:rPr>
        <w:t xml:space="preserve"> 0);</w:t>
      </w:r>
    </w:p>
    <w:p w14:paraId="7C7A220A"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t>
      </w:r>
      <w:proofErr w:type="spellStart"/>
      <w:r w:rsidRPr="00A1685B">
        <w:rPr>
          <w:rFonts w:asciiTheme="minorHAnsi" w:hAnsiTheme="minorHAnsi" w:cstheme="minorHAnsi"/>
          <w:iCs/>
          <w:sz w:val="20"/>
          <w:szCs w:val="20"/>
        </w:rPr>
        <w:t>iv_in</w:t>
      </w:r>
      <w:proofErr w:type="spellEnd"/>
      <w:r w:rsidRPr="00A1685B">
        <w:rPr>
          <w:rFonts w:asciiTheme="minorHAnsi" w:hAnsiTheme="minorHAnsi" w:cstheme="minorHAnsi"/>
          <w:iCs/>
          <w:sz w:val="20"/>
          <w:szCs w:val="20"/>
        </w:rPr>
        <w:t xml:space="preserve">: IN </w:t>
      </w:r>
      <w:proofErr w:type="spellStart"/>
      <w:r w:rsidRPr="00A1685B">
        <w:rPr>
          <w:rFonts w:asciiTheme="minorHAnsi" w:hAnsiTheme="minorHAnsi" w:cstheme="minorHAnsi"/>
          <w:iCs/>
          <w:sz w:val="20"/>
          <w:szCs w:val="20"/>
        </w:rPr>
        <w:t>std_logic_</w:t>
      </w:r>
      <w:proofErr w:type="gramStart"/>
      <w:r w:rsidRPr="00A1685B">
        <w:rPr>
          <w:rFonts w:asciiTheme="minorHAnsi" w:hAnsiTheme="minorHAnsi" w:cstheme="minorHAnsi"/>
          <w:iCs/>
          <w:sz w:val="20"/>
          <w:szCs w:val="20"/>
        </w:rPr>
        <w:t>vector</w:t>
      </w:r>
      <w:proofErr w:type="spellEnd"/>
      <w:r w:rsidRPr="00A1685B">
        <w:rPr>
          <w:rFonts w:asciiTheme="minorHAnsi" w:hAnsiTheme="minorHAnsi" w:cstheme="minorHAnsi"/>
          <w:iCs/>
          <w:sz w:val="20"/>
          <w:szCs w:val="20"/>
        </w:rPr>
        <w:t>(</w:t>
      </w:r>
      <w:proofErr w:type="gramEnd"/>
      <w:r w:rsidRPr="00A1685B">
        <w:rPr>
          <w:rFonts w:asciiTheme="minorHAnsi" w:hAnsiTheme="minorHAnsi" w:cstheme="minorHAnsi"/>
          <w:iCs/>
          <w:sz w:val="20"/>
          <w:szCs w:val="20"/>
        </w:rPr>
        <w:t xml:space="preserve">127 </w:t>
      </w:r>
      <w:proofErr w:type="spellStart"/>
      <w:r w:rsidRPr="00A1685B">
        <w:rPr>
          <w:rFonts w:asciiTheme="minorHAnsi" w:hAnsiTheme="minorHAnsi" w:cstheme="minorHAnsi"/>
          <w:iCs/>
          <w:sz w:val="20"/>
          <w:szCs w:val="20"/>
        </w:rPr>
        <w:t>downto</w:t>
      </w:r>
      <w:proofErr w:type="spellEnd"/>
      <w:r w:rsidRPr="00A1685B">
        <w:rPr>
          <w:rFonts w:asciiTheme="minorHAnsi" w:hAnsiTheme="minorHAnsi" w:cstheme="minorHAnsi"/>
          <w:iCs/>
          <w:sz w:val="20"/>
          <w:szCs w:val="20"/>
        </w:rPr>
        <w:t xml:space="preserve"> 0);</w:t>
      </w:r>
    </w:p>
    <w:p w14:paraId="7478D496"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t>
      </w:r>
      <w:proofErr w:type="spellStart"/>
      <w:r w:rsidRPr="00A1685B">
        <w:rPr>
          <w:rFonts w:asciiTheme="minorHAnsi" w:hAnsiTheme="minorHAnsi" w:cstheme="minorHAnsi"/>
          <w:iCs/>
          <w:sz w:val="20"/>
          <w:szCs w:val="20"/>
        </w:rPr>
        <w:t>keystream_out</w:t>
      </w:r>
      <w:proofErr w:type="spellEnd"/>
      <w:r w:rsidRPr="00A1685B">
        <w:rPr>
          <w:rFonts w:asciiTheme="minorHAnsi" w:hAnsiTheme="minorHAnsi" w:cstheme="minorHAnsi"/>
          <w:iCs/>
          <w:sz w:val="20"/>
          <w:szCs w:val="20"/>
        </w:rPr>
        <w:t xml:space="preserve">: INOUT </w:t>
      </w:r>
      <w:proofErr w:type="spellStart"/>
      <w:r w:rsidRPr="00A1685B">
        <w:rPr>
          <w:rFonts w:asciiTheme="minorHAnsi" w:hAnsiTheme="minorHAnsi" w:cstheme="minorHAnsi"/>
          <w:iCs/>
          <w:sz w:val="20"/>
          <w:szCs w:val="20"/>
        </w:rPr>
        <w:t>std_logic_</w:t>
      </w:r>
      <w:proofErr w:type="gramStart"/>
      <w:r w:rsidRPr="00A1685B">
        <w:rPr>
          <w:rFonts w:asciiTheme="minorHAnsi" w:hAnsiTheme="minorHAnsi" w:cstheme="minorHAnsi"/>
          <w:iCs/>
          <w:sz w:val="20"/>
          <w:szCs w:val="20"/>
        </w:rPr>
        <w:t>vector</w:t>
      </w:r>
      <w:proofErr w:type="spellEnd"/>
      <w:r w:rsidRPr="00A1685B">
        <w:rPr>
          <w:rFonts w:asciiTheme="minorHAnsi" w:hAnsiTheme="minorHAnsi" w:cstheme="minorHAnsi"/>
          <w:iCs/>
          <w:sz w:val="20"/>
          <w:szCs w:val="20"/>
        </w:rPr>
        <w:t>(</w:t>
      </w:r>
      <w:proofErr w:type="gramEnd"/>
      <w:r w:rsidRPr="00A1685B">
        <w:rPr>
          <w:rFonts w:asciiTheme="minorHAnsi" w:hAnsiTheme="minorHAnsi" w:cstheme="minorHAnsi"/>
          <w:iCs/>
          <w:sz w:val="20"/>
          <w:szCs w:val="20"/>
        </w:rPr>
        <w:t xml:space="preserve">127 </w:t>
      </w:r>
      <w:proofErr w:type="spellStart"/>
      <w:r w:rsidRPr="00A1685B">
        <w:rPr>
          <w:rFonts w:asciiTheme="minorHAnsi" w:hAnsiTheme="minorHAnsi" w:cstheme="minorHAnsi"/>
          <w:iCs/>
          <w:sz w:val="20"/>
          <w:szCs w:val="20"/>
        </w:rPr>
        <w:t>downto</w:t>
      </w:r>
      <w:proofErr w:type="spellEnd"/>
      <w:r w:rsidRPr="00A1685B">
        <w:rPr>
          <w:rFonts w:asciiTheme="minorHAnsi" w:hAnsiTheme="minorHAnsi" w:cstheme="minorHAnsi"/>
          <w:iCs/>
          <w:sz w:val="20"/>
          <w:szCs w:val="20"/>
        </w:rPr>
        <w:t xml:space="preserve"> 0);</w:t>
      </w:r>
    </w:p>
    <w:p w14:paraId="5A80818A"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t>
      </w:r>
      <w:proofErr w:type="gramStart"/>
      <w:r w:rsidRPr="00A1685B">
        <w:rPr>
          <w:rFonts w:asciiTheme="minorHAnsi" w:hAnsiTheme="minorHAnsi" w:cstheme="minorHAnsi"/>
          <w:iCs/>
          <w:sz w:val="20"/>
          <w:szCs w:val="20"/>
        </w:rPr>
        <w:t>clk,rst</w:t>
      </w:r>
      <w:proofErr w:type="gramEnd"/>
      <w:r w:rsidRPr="00A1685B">
        <w:rPr>
          <w:rFonts w:asciiTheme="minorHAnsi" w:hAnsiTheme="minorHAnsi" w:cstheme="minorHAnsi"/>
          <w:iCs/>
          <w:sz w:val="20"/>
          <w:szCs w:val="20"/>
        </w:rPr>
        <w:t xml:space="preserve">,sel_mux_in,sel_mux_a_high2_in,sel_mux_r_0_in,sel_mux_r1_in,sel_mux_key_in: </w:t>
      </w:r>
      <w:proofErr w:type="spellStart"/>
      <w:r w:rsidRPr="00A1685B">
        <w:rPr>
          <w:rFonts w:asciiTheme="minorHAnsi" w:hAnsiTheme="minorHAnsi" w:cstheme="minorHAnsi"/>
          <w:iCs/>
          <w:sz w:val="20"/>
          <w:szCs w:val="20"/>
        </w:rPr>
        <w:t>std_logic</w:t>
      </w:r>
      <w:proofErr w:type="spellEnd"/>
    </w:p>
    <w:p w14:paraId="0EF67F80"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t>
      </w:r>
    </w:p>
    <w:p w14:paraId="2186085A"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DFB16AD"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END COMPONENT;</w:t>
      </w:r>
    </w:p>
    <w:p w14:paraId="14A1A43F"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826BD9C"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SIGNAL key: </w:t>
      </w:r>
      <w:proofErr w:type="spellStart"/>
      <w:r w:rsidRPr="00A1685B">
        <w:rPr>
          <w:rFonts w:asciiTheme="minorHAnsi" w:hAnsiTheme="minorHAnsi" w:cstheme="minorHAnsi"/>
          <w:iCs/>
          <w:sz w:val="20"/>
          <w:szCs w:val="20"/>
        </w:rPr>
        <w:t>std_logic_</w:t>
      </w:r>
      <w:proofErr w:type="gramStart"/>
      <w:r w:rsidRPr="00A1685B">
        <w:rPr>
          <w:rFonts w:asciiTheme="minorHAnsi" w:hAnsiTheme="minorHAnsi" w:cstheme="minorHAnsi"/>
          <w:iCs/>
          <w:sz w:val="20"/>
          <w:szCs w:val="20"/>
        </w:rPr>
        <w:t>vector</w:t>
      </w:r>
      <w:proofErr w:type="spellEnd"/>
      <w:r w:rsidRPr="00A1685B">
        <w:rPr>
          <w:rFonts w:asciiTheme="minorHAnsi" w:hAnsiTheme="minorHAnsi" w:cstheme="minorHAnsi"/>
          <w:iCs/>
          <w:sz w:val="20"/>
          <w:szCs w:val="20"/>
        </w:rPr>
        <w:t>(</w:t>
      </w:r>
      <w:proofErr w:type="gramEnd"/>
      <w:r w:rsidRPr="00A1685B">
        <w:rPr>
          <w:rFonts w:asciiTheme="minorHAnsi" w:hAnsiTheme="minorHAnsi" w:cstheme="minorHAnsi"/>
          <w:iCs/>
          <w:sz w:val="20"/>
          <w:szCs w:val="20"/>
        </w:rPr>
        <w:t xml:space="preserve">255 </w:t>
      </w:r>
      <w:proofErr w:type="spellStart"/>
      <w:r w:rsidRPr="00A1685B">
        <w:rPr>
          <w:rFonts w:asciiTheme="minorHAnsi" w:hAnsiTheme="minorHAnsi" w:cstheme="minorHAnsi"/>
          <w:iCs/>
          <w:sz w:val="20"/>
          <w:szCs w:val="20"/>
        </w:rPr>
        <w:t>downto</w:t>
      </w:r>
      <w:proofErr w:type="spellEnd"/>
      <w:r w:rsidRPr="00A1685B">
        <w:rPr>
          <w:rFonts w:asciiTheme="minorHAnsi" w:hAnsiTheme="minorHAnsi" w:cstheme="minorHAnsi"/>
          <w:iCs/>
          <w:sz w:val="20"/>
          <w:szCs w:val="20"/>
        </w:rPr>
        <w:t xml:space="preserve"> 0):= X"faeadacabaaa9a8a7a6a5a4a3a2a1a0a5f5e5d5c5b5a59585756555453525150";</w:t>
      </w:r>
    </w:p>
    <w:p w14:paraId="2144D068"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SIGNAL iv: </w:t>
      </w:r>
      <w:proofErr w:type="spellStart"/>
      <w:r w:rsidRPr="00A1685B">
        <w:rPr>
          <w:rFonts w:asciiTheme="minorHAnsi" w:hAnsiTheme="minorHAnsi" w:cstheme="minorHAnsi"/>
          <w:iCs/>
          <w:sz w:val="20"/>
          <w:szCs w:val="20"/>
        </w:rPr>
        <w:t>std_logic_</w:t>
      </w:r>
      <w:proofErr w:type="gramStart"/>
      <w:r w:rsidRPr="00A1685B">
        <w:rPr>
          <w:rFonts w:asciiTheme="minorHAnsi" w:hAnsiTheme="minorHAnsi" w:cstheme="minorHAnsi"/>
          <w:iCs/>
          <w:sz w:val="20"/>
          <w:szCs w:val="20"/>
        </w:rPr>
        <w:t>vector</w:t>
      </w:r>
      <w:proofErr w:type="spellEnd"/>
      <w:r w:rsidRPr="00A1685B">
        <w:rPr>
          <w:rFonts w:asciiTheme="minorHAnsi" w:hAnsiTheme="minorHAnsi" w:cstheme="minorHAnsi"/>
          <w:iCs/>
          <w:sz w:val="20"/>
          <w:szCs w:val="20"/>
        </w:rPr>
        <w:t>(</w:t>
      </w:r>
      <w:proofErr w:type="gramEnd"/>
      <w:r w:rsidRPr="00A1685B">
        <w:rPr>
          <w:rFonts w:asciiTheme="minorHAnsi" w:hAnsiTheme="minorHAnsi" w:cstheme="minorHAnsi"/>
          <w:iCs/>
          <w:sz w:val="20"/>
          <w:szCs w:val="20"/>
        </w:rPr>
        <w:t xml:space="preserve">127 </w:t>
      </w:r>
      <w:proofErr w:type="spellStart"/>
      <w:r w:rsidRPr="00A1685B">
        <w:rPr>
          <w:rFonts w:asciiTheme="minorHAnsi" w:hAnsiTheme="minorHAnsi" w:cstheme="minorHAnsi"/>
          <w:iCs/>
          <w:sz w:val="20"/>
          <w:szCs w:val="20"/>
        </w:rPr>
        <w:t>downto</w:t>
      </w:r>
      <w:proofErr w:type="spellEnd"/>
      <w:r w:rsidRPr="00A1685B">
        <w:rPr>
          <w:rFonts w:asciiTheme="minorHAnsi" w:hAnsiTheme="minorHAnsi" w:cstheme="minorHAnsi"/>
          <w:iCs/>
          <w:sz w:val="20"/>
          <w:szCs w:val="20"/>
        </w:rPr>
        <w:t xml:space="preserve"> 0):= X"1032547698badcfeefcdab8967452301";</w:t>
      </w:r>
    </w:p>
    <w:p w14:paraId="67FBEB3D"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SIGNAL sel_mux_</w:t>
      </w:r>
      <w:proofErr w:type="gramStart"/>
      <w:r w:rsidRPr="00A1685B">
        <w:rPr>
          <w:rFonts w:asciiTheme="minorHAnsi" w:hAnsiTheme="minorHAnsi" w:cstheme="minorHAnsi"/>
          <w:iCs/>
          <w:sz w:val="20"/>
          <w:szCs w:val="20"/>
        </w:rPr>
        <w:t>in,sel</w:t>
      </w:r>
      <w:proofErr w:type="gramEnd"/>
      <w:r w:rsidRPr="00A1685B">
        <w:rPr>
          <w:rFonts w:asciiTheme="minorHAnsi" w:hAnsiTheme="minorHAnsi" w:cstheme="minorHAnsi"/>
          <w:iCs/>
          <w:sz w:val="20"/>
          <w:szCs w:val="20"/>
        </w:rPr>
        <w:t xml:space="preserve">_mux_r_0_in ,sel_mux_r1_in: </w:t>
      </w:r>
      <w:proofErr w:type="spellStart"/>
      <w:r w:rsidRPr="00A1685B">
        <w:rPr>
          <w:rFonts w:asciiTheme="minorHAnsi" w:hAnsiTheme="minorHAnsi" w:cstheme="minorHAnsi"/>
          <w:iCs/>
          <w:sz w:val="20"/>
          <w:szCs w:val="20"/>
        </w:rPr>
        <w:t>std_logic</w:t>
      </w:r>
      <w:proofErr w:type="spellEnd"/>
      <w:r w:rsidRPr="00A1685B">
        <w:rPr>
          <w:rFonts w:asciiTheme="minorHAnsi" w:hAnsiTheme="minorHAnsi" w:cstheme="minorHAnsi"/>
          <w:iCs/>
          <w:sz w:val="20"/>
          <w:szCs w:val="20"/>
        </w:rPr>
        <w:t xml:space="preserve"> := '1';</w:t>
      </w:r>
    </w:p>
    <w:p w14:paraId="467C6B9C"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SIGNAL </w:t>
      </w:r>
      <w:proofErr w:type="gramStart"/>
      <w:r w:rsidRPr="00A1685B">
        <w:rPr>
          <w:rFonts w:asciiTheme="minorHAnsi" w:hAnsiTheme="minorHAnsi" w:cstheme="minorHAnsi"/>
          <w:iCs/>
          <w:sz w:val="20"/>
          <w:szCs w:val="20"/>
        </w:rPr>
        <w:t>rst,clk</w:t>
      </w:r>
      <w:proofErr w:type="gramEnd"/>
      <w:r w:rsidRPr="00A1685B">
        <w:rPr>
          <w:rFonts w:asciiTheme="minorHAnsi" w:hAnsiTheme="minorHAnsi" w:cstheme="minorHAnsi"/>
          <w:iCs/>
          <w:sz w:val="20"/>
          <w:szCs w:val="20"/>
        </w:rPr>
        <w:t xml:space="preserve">,sel_mux_a_high2_in,sel_mux_key_in: </w:t>
      </w:r>
      <w:proofErr w:type="spellStart"/>
      <w:r w:rsidRPr="00A1685B">
        <w:rPr>
          <w:rFonts w:asciiTheme="minorHAnsi" w:hAnsiTheme="minorHAnsi" w:cstheme="minorHAnsi"/>
          <w:iCs/>
          <w:sz w:val="20"/>
          <w:szCs w:val="20"/>
        </w:rPr>
        <w:t>std_logic</w:t>
      </w:r>
      <w:proofErr w:type="spellEnd"/>
      <w:r w:rsidRPr="00A1685B">
        <w:rPr>
          <w:rFonts w:asciiTheme="minorHAnsi" w:hAnsiTheme="minorHAnsi" w:cstheme="minorHAnsi"/>
          <w:iCs/>
          <w:sz w:val="20"/>
          <w:szCs w:val="20"/>
        </w:rPr>
        <w:t>:= '0';</w:t>
      </w:r>
    </w:p>
    <w:p w14:paraId="2E392174"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SIGNAL </w:t>
      </w:r>
      <w:proofErr w:type="spellStart"/>
      <w:r w:rsidRPr="00A1685B">
        <w:rPr>
          <w:rFonts w:asciiTheme="minorHAnsi" w:hAnsiTheme="minorHAnsi" w:cstheme="minorHAnsi"/>
          <w:iCs/>
          <w:sz w:val="20"/>
          <w:szCs w:val="20"/>
        </w:rPr>
        <w:t>keystream_out</w:t>
      </w:r>
      <w:proofErr w:type="spellEnd"/>
      <w:r w:rsidRPr="00A1685B">
        <w:rPr>
          <w:rFonts w:asciiTheme="minorHAnsi" w:hAnsiTheme="minorHAnsi" w:cstheme="minorHAnsi"/>
          <w:iCs/>
          <w:sz w:val="20"/>
          <w:szCs w:val="20"/>
        </w:rPr>
        <w:t xml:space="preserve">: </w:t>
      </w:r>
      <w:proofErr w:type="spellStart"/>
      <w:r w:rsidRPr="00A1685B">
        <w:rPr>
          <w:rFonts w:asciiTheme="minorHAnsi" w:hAnsiTheme="minorHAnsi" w:cstheme="minorHAnsi"/>
          <w:iCs/>
          <w:sz w:val="20"/>
          <w:szCs w:val="20"/>
        </w:rPr>
        <w:t>std_logic_</w:t>
      </w:r>
      <w:proofErr w:type="gramStart"/>
      <w:r w:rsidRPr="00A1685B">
        <w:rPr>
          <w:rFonts w:asciiTheme="minorHAnsi" w:hAnsiTheme="minorHAnsi" w:cstheme="minorHAnsi"/>
          <w:iCs/>
          <w:sz w:val="20"/>
          <w:szCs w:val="20"/>
        </w:rPr>
        <w:t>vector</w:t>
      </w:r>
      <w:proofErr w:type="spellEnd"/>
      <w:r w:rsidRPr="00A1685B">
        <w:rPr>
          <w:rFonts w:asciiTheme="minorHAnsi" w:hAnsiTheme="minorHAnsi" w:cstheme="minorHAnsi"/>
          <w:iCs/>
          <w:sz w:val="20"/>
          <w:szCs w:val="20"/>
        </w:rPr>
        <w:t>(</w:t>
      </w:r>
      <w:proofErr w:type="gramEnd"/>
      <w:r w:rsidRPr="00A1685B">
        <w:rPr>
          <w:rFonts w:asciiTheme="minorHAnsi" w:hAnsiTheme="minorHAnsi" w:cstheme="minorHAnsi"/>
          <w:iCs/>
          <w:sz w:val="20"/>
          <w:szCs w:val="20"/>
        </w:rPr>
        <w:t xml:space="preserve">127 </w:t>
      </w:r>
      <w:proofErr w:type="spellStart"/>
      <w:r w:rsidRPr="00A1685B">
        <w:rPr>
          <w:rFonts w:asciiTheme="minorHAnsi" w:hAnsiTheme="minorHAnsi" w:cstheme="minorHAnsi"/>
          <w:iCs/>
          <w:sz w:val="20"/>
          <w:szCs w:val="20"/>
        </w:rPr>
        <w:t>downto</w:t>
      </w:r>
      <w:proofErr w:type="spellEnd"/>
      <w:r w:rsidRPr="00A1685B">
        <w:rPr>
          <w:rFonts w:asciiTheme="minorHAnsi" w:hAnsiTheme="minorHAnsi" w:cstheme="minorHAnsi"/>
          <w:iCs/>
          <w:sz w:val="20"/>
          <w:szCs w:val="20"/>
        </w:rPr>
        <w:t xml:space="preserve"> 0);</w:t>
      </w:r>
    </w:p>
    <w:p w14:paraId="60C53A8D"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9642425"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BEGIN</w:t>
      </w:r>
    </w:p>
    <w:p w14:paraId="61CB48A6"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EAF04C3"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DUT: </w:t>
      </w:r>
      <w:proofErr w:type="spellStart"/>
      <w:r w:rsidRPr="00A1685B">
        <w:rPr>
          <w:rFonts w:asciiTheme="minorHAnsi" w:hAnsiTheme="minorHAnsi" w:cstheme="minorHAnsi"/>
          <w:iCs/>
          <w:sz w:val="20"/>
          <w:szCs w:val="20"/>
        </w:rPr>
        <w:t>SnowV_Core</w:t>
      </w:r>
      <w:proofErr w:type="spellEnd"/>
      <w:r w:rsidRPr="00A1685B">
        <w:rPr>
          <w:rFonts w:asciiTheme="minorHAnsi" w:hAnsiTheme="minorHAnsi" w:cstheme="minorHAnsi"/>
          <w:iCs/>
          <w:sz w:val="20"/>
          <w:szCs w:val="20"/>
        </w:rPr>
        <w:t xml:space="preserve"> PORT </w:t>
      </w:r>
      <w:proofErr w:type="gramStart"/>
      <w:r w:rsidRPr="00A1685B">
        <w:rPr>
          <w:rFonts w:asciiTheme="minorHAnsi" w:hAnsiTheme="minorHAnsi" w:cstheme="minorHAnsi"/>
          <w:iCs/>
          <w:sz w:val="20"/>
          <w:szCs w:val="20"/>
        </w:rPr>
        <w:t>MAP(</w:t>
      </w:r>
      <w:proofErr w:type="spellStart"/>
      <w:proofErr w:type="gramEnd"/>
      <w:r w:rsidRPr="00A1685B">
        <w:rPr>
          <w:rFonts w:asciiTheme="minorHAnsi" w:hAnsiTheme="minorHAnsi" w:cstheme="minorHAnsi"/>
          <w:iCs/>
          <w:sz w:val="20"/>
          <w:szCs w:val="20"/>
        </w:rPr>
        <w:t>key_in</w:t>
      </w:r>
      <w:proofErr w:type="spellEnd"/>
      <w:r w:rsidRPr="00A1685B">
        <w:rPr>
          <w:rFonts w:asciiTheme="minorHAnsi" w:hAnsiTheme="minorHAnsi" w:cstheme="minorHAnsi"/>
          <w:iCs/>
          <w:sz w:val="20"/>
          <w:szCs w:val="20"/>
        </w:rPr>
        <w:t xml:space="preserve"> =&gt; key, </w:t>
      </w:r>
      <w:proofErr w:type="spellStart"/>
      <w:r w:rsidRPr="00A1685B">
        <w:rPr>
          <w:rFonts w:asciiTheme="minorHAnsi" w:hAnsiTheme="minorHAnsi" w:cstheme="minorHAnsi"/>
          <w:iCs/>
          <w:sz w:val="20"/>
          <w:szCs w:val="20"/>
        </w:rPr>
        <w:t>iv_in</w:t>
      </w:r>
      <w:proofErr w:type="spellEnd"/>
      <w:r w:rsidRPr="00A1685B">
        <w:rPr>
          <w:rFonts w:asciiTheme="minorHAnsi" w:hAnsiTheme="minorHAnsi" w:cstheme="minorHAnsi"/>
          <w:iCs/>
          <w:sz w:val="20"/>
          <w:szCs w:val="20"/>
        </w:rPr>
        <w:t xml:space="preserve"> =&gt; iv, </w:t>
      </w:r>
      <w:proofErr w:type="spellStart"/>
      <w:r w:rsidRPr="00A1685B">
        <w:rPr>
          <w:rFonts w:asciiTheme="minorHAnsi" w:hAnsiTheme="minorHAnsi" w:cstheme="minorHAnsi"/>
          <w:iCs/>
          <w:sz w:val="20"/>
          <w:szCs w:val="20"/>
        </w:rPr>
        <w:t>keystream_out</w:t>
      </w:r>
      <w:proofErr w:type="spellEnd"/>
      <w:r w:rsidRPr="00A1685B">
        <w:rPr>
          <w:rFonts w:asciiTheme="minorHAnsi" w:hAnsiTheme="minorHAnsi" w:cstheme="minorHAnsi"/>
          <w:iCs/>
          <w:sz w:val="20"/>
          <w:szCs w:val="20"/>
        </w:rPr>
        <w:t xml:space="preserve"> =&gt; </w:t>
      </w:r>
      <w:proofErr w:type="spellStart"/>
      <w:r w:rsidRPr="00A1685B">
        <w:rPr>
          <w:rFonts w:asciiTheme="minorHAnsi" w:hAnsiTheme="minorHAnsi" w:cstheme="minorHAnsi"/>
          <w:iCs/>
          <w:sz w:val="20"/>
          <w:szCs w:val="20"/>
        </w:rPr>
        <w:t>keystream_out</w:t>
      </w:r>
      <w:proofErr w:type="spellEnd"/>
      <w:r w:rsidRPr="00A1685B">
        <w:rPr>
          <w:rFonts w:asciiTheme="minorHAnsi" w:hAnsiTheme="minorHAnsi" w:cstheme="minorHAnsi"/>
          <w:iCs/>
          <w:sz w:val="20"/>
          <w:szCs w:val="20"/>
        </w:rPr>
        <w:t xml:space="preserve">, </w:t>
      </w:r>
      <w:proofErr w:type="spellStart"/>
      <w:r w:rsidRPr="00A1685B">
        <w:rPr>
          <w:rFonts w:asciiTheme="minorHAnsi" w:hAnsiTheme="minorHAnsi" w:cstheme="minorHAnsi"/>
          <w:iCs/>
          <w:sz w:val="20"/>
          <w:szCs w:val="20"/>
        </w:rPr>
        <w:t>clk</w:t>
      </w:r>
      <w:proofErr w:type="spellEnd"/>
      <w:r w:rsidRPr="00A1685B">
        <w:rPr>
          <w:rFonts w:asciiTheme="minorHAnsi" w:hAnsiTheme="minorHAnsi" w:cstheme="minorHAnsi"/>
          <w:iCs/>
          <w:sz w:val="20"/>
          <w:szCs w:val="20"/>
        </w:rPr>
        <w:t xml:space="preserve"> =&gt; </w:t>
      </w:r>
      <w:proofErr w:type="spellStart"/>
      <w:r w:rsidRPr="00A1685B">
        <w:rPr>
          <w:rFonts w:asciiTheme="minorHAnsi" w:hAnsiTheme="minorHAnsi" w:cstheme="minorHAnsi"/>
          <w:iCs/>
          <w:sz w:val="20"/>
          <w:szCs w:val="20"/>
        </w:rPr>
        <w:t>clk</w:t>
      </w:r>
      <w:proofErr w:type="spellEnd"/>
      <w:r w:rsidRPr="00A1685B">
        <w:rPr>
          <w:rFonts w:asciiTheme="minorHAnsi" w:hAnsiTheme="minorHAnsi" w:cstheme="minorHAnsi"/>
          <w:iCs/>
          <w:sz w:val="20"/>
          <w:szCs w:val="20"/>
        </w:rPr>
        <w:t xml:space="preserve">, </w:t>
      </w:r>
      <w:proofErr w:type="spellStart"/>
      <w:r w:rsidRPr="00A1685B">
        <w:rPr>
          <w:rFonts w:asciiTheme="minorHAnsi" w:hAnsiTheme="minorHAnsi" w:cstheme="minorHAnsi"/>
          <w:iCs/>
          <w:sz w:val="20"/>
          <w:szCs w:val="20"/>
        </w:rPr>
        <w:t>rst</w:t>
      </w:r>
      <w:proofErr w:type="spellEnd"/>
      <w:r w:rsidRPr="00A1685B">
        <w:rPr>
          <w:rFonts w:asciiTheme="minorHAnsi" w:hAnsiTheme="minorHAnsi" w:cstheme="minorHAnsi"/>
          <w:iCs/>
          <w:sz w:val="20"/>
          <w:szCs w:val="20"/>
        </w:rPr>
        <w:t xml:space="preserve"> =&gt; </w:t>
      </w:r>
      <w:proofErr w:type="spellStart"/>
      <w:r w:rsidRPr="00A1685B">
        <w:rPr>
          <w:rFonts w:asciiTheme="minorHAnsi" w:hAnsiTheme="minorHAnsi" w:cstheme="minorHAnsi"/>
          <w:iCs/>
          <w:sz w:val="20"/>
          <w:szCs w:val="20"/>
        </w:rPr>
        <w:t>rst</w:t>
      </w:r>
      <w:proofErr w:type="spellEnd"/>
      <w:r w:rsidRPr="00A1685B">
        <w:rPr>
          <w:rFonts w:asciiTheme="minorHAnsi" w:hAnsiTheme="minorHAnsi" w:cstheme="minorHAnsi"/>
          <w:iCs/>
          <w:sz w:val="20"/>
          <w:szCs w:val="20"/>
        </w:rPr>
        <w:t xml:space="preserve">, </w:t>
      </w:r>
    </w:p>
    <w:p w14:paraId="2B567B5E"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A1685B">
        <w:rPr>
          <w:rFonts w:asciiTheme="minorHAnsi" w:hAnsiTheme="minorHAnsi" w:cstheme="minorHAnsi"/>
          <w:iCs/>
          <w:sz w:val="20"/>
          <w:szCs w:val="20"/>
        </w:rPr>
        <w:t>sel_mux_in</w:t>
      </w:r>
      <w:proofErr w:type="spellEnd"/>
      <w:r w:rsidRPr="00A1685B">
        <w:rPr>
          <w:rFonts w:asciiTheme="minorHAnsi" w:hAnsiTheme="minorHAnsi" w:cstheme="minorHAnsi"/>
          <w:iCs/>
          <w:sz w:val="20"/>
          <w:szCs w:val="20"/>
        </w:rPr>
        <w:t xml:space="preserve"> =&gt; </w:t>
      </w:r>
      <w:proofErr w:type="spellStart"/>
      <w:r w:rsidRPr="00A1685B">
        <w:rPr>
          <w:rFonts w:asciiTheme="minorHAnsi" w:hAnsiTheme="minorHAnsi" w:cstheme="minorHAnsi"/>
          <w:iCs/>
          <w:sz w:val="20"/>
          <w:szCs w:val="20"/>
        </w:rPr>
        <w:t>sel_mux_in</w:t>
      </w:r>
      <w:proofErr w:type="spellEnd"/>
      <w:r w:rsidRPr="00A1685B">
        <w:rPr>
          <w:rFonts w:asciiTheme="minorHAnsi" w:hAnsiTheme="minorHAnsi" w:cstheme="minorHAnsi"/>
          <w:iCs/>
          <w:sz w:val="20"/>
          <w:szCs w:val="20"/>
        </w:rPr>
        <w:t>, sel_mux_a_high2_in =&gt; sel_mux_a_high2_in,</w:t>
      </w:r>
    </w:p>
    <w:p w14:paraId="2FC7866A"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lastRenderedPageBreak/>
        <w:t>sel_mux_r_0_in =&gt; sel_mux_r_0_</w:t>
      </w:r>
      <w:proofErr w:type="gramStart"/>
      <w:r w:rsidRPr="00A1685B">
        <w:rPr>
          <w:rFonts w:asciiTheme="minorHAnsi" w:hAnsiTheme="minorHAnsi" w:cstheme="minorHAnsi"/>
          <w:iCs/>
          <w:sz w:val="20"/>
          <w:szCs w:val="20"/>
        </w:rPr>
        <w:t>in ,</w:t>
      </w:r>
      <w:proofErr w:type="gramEnd"/>
    </w:p>
    <w:p w14:paraId="147C4C01"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sel_mux_r1_in=&gt; sel_mux_r1_in, </w:t>
      </w:r>
      <w:proofErr w:type="spellStart"/>
      <w:r w:rsidRPr="00A1685B">
        <w:rPr>
          <w:rFonts w:asciiTheme="minorHAnsi" w:hAnsiTheme="minorHAnsi" w:cstheme="minorHAnsi"/>
          <w:iCs/>
          <w:sz w:val="20"/>
          <w:szCs w:val="20"/>
        </w:rPr>
        <w:t>sel_mux_key_in</w:t>
      </w:r>
      <w:proofErr w:type="spellEnd"/>
      <w:r w:rsidRPr="00A1685B">
        <w:rPr>
          <w:rFonts w:asciiTheme="minorHAnsi" w:hAnsiTheme="minorHAnsi" w:cstheme="minorHAnsi"/>
          <w:iCs/>
          <w:sz w:val="20"/>
          <w:szCs w:val="20"/>
        </w:rPr>
        <w:t xml:space="preserve"> =&gt; </w:t>
      </w:r>
      <w:proofErr w:type="spellStart"/>
      <w:r w:rsidRPr="00A1685B">
        <w:rPr>
          <w:rFonts w:asciiTheme="minorHAnsi" w:hAnsiTheme="minorHAnsi" w:cstheme="minorHAnsi"/>
          <w:iCs/>
          <w:sz w:val="20"/>
          <w:szCs w:val="20"/>
        </w:rPr>
        <w:t>sel_mux_key_in</w:t>
      </w:r>
      <w:proofErr w:type="spellEnd"/>
      <w:r w:rsidRPr="00A1685B">
        <w:rPr>
          <w:rFonts w:asciiTheme="minorHAnsi" w:hAnsiTheme="minorHAnsi" w:cstheme="minorHAnsi"/>
          <w:iCs/>
          <w:sz w:val="20"/>
          <w:szCs w:val="20"/>
        </w:rPr>
        <w:t xml:space="preserve">); </w:t>
      </w:r>
    </w:p>
    <w:p w14:paraId="7F7C7E61"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6093C08"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A1685B">
        <w:rPr>
          <w:rFonts w:asciiTheme="minorHAnsi" w:hAnsiTheme="minorHAnsi" w:cstheme="minorHAnsi"/>
          <w:iCs/>
          <w:sz w:val="20"/>
          <w:szCs w:val="20"/>
        </w:rPr>
        <w:t>clk</w:t>
      </w:r>
      <w:proofErr w:type="spellEnd"/>
      <w:r w:rsidRPr="00A1685B">
        <w:rPr>
          <w:rFonts w:asciiTheme="minorHAnsi" w:hAnsiTheme="minorHAnsi" w:cstheme="minorHAnsi"/>
          <w:iCs/>
          <w:sz w:val="20"/>
          <w:szCs w:val="20"/>
        </w:rPr>
        <w:t xml:space="preserve"> &lt;= NOT </w:t>
      </w:r>
      <w:proofErr w:type="spellStart"/>
      <w:r w:rsidRPr="00A1685B">
        <w:rPr>
          <w:rFonts w:asciiTheme="minorHAnsi" w:hAnsiTheme="minorHAnsi" w:cstheme="minorHAnsi"/>
          <w:iCs/>
          <w:sz w:val="20"/>
          <w:szCs w:val="20"/>
        </w:rPr>
        <w:t>clk</w:t>
      </w:r>
      <w:proofErr w:type="spellEnd"/>
      <w:r w:rsidRPr="00A1685B">
        <w:rPr>
          <w:rFonts w:asciiTheme="minorHAnsi" w:hAnsiTheme="minorHAnsi" w:cstheme="minorHAnsi"/>
          <w:iCs/>
          <w:sz w:val="20"/>
          <w:szCs w:val="20"/>
        </w:rPr>
        <w:t xml:space="preserve"> after 5ns;</w:t>
      </w:r>
    </w:p>
    <w:p w14:paraId="0B50F539"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A1685B">
        <w:rPr>
          <w:rFonts w:asciiTheme="minorHAnsi" w:hAnsiTheme="minorHAnsi" w:cstheme="minorHAnsi"/>
          <w:iCs/>
          <w:sz w:val="20"/>
          <w:szCs w:val="20"/>
        </w:rPr>
        <w:t>rst</w:t>
      </w:r>
      <w:proofErr w:type="spellEnd"/>
      <w:r w:rsidRPr="00A1685B">
        <w:rPr>
          <w:rFonts w:asciiTheme="minorHAnsi" w:hAnsiTheme="minorHAnsi" w:cstheme="minorHAnsi"/>
          <w:iCs/>
          <w:sz w:val="20"/>
          <w:szCs w:val="20"/>
        </w:rPr>
        <w:t>&lt;= '1','0' after 5ns;</w:t>
      </w:r>
    </w:p>
    <w:p w14:paraId="3BDC37EA"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0A59EC4B"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PROCESS</w:t>
      </w:r>
    </w:p>
    <w:p w14:paraId="36CABC62"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BEGIN</w:t>
      </w:r>
    </w:p>
    <w:p w14:paraId="1AA9CBDA"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wait for 5ns;</w:t>
      </w:r>
    </w:p>
    <w:p w14:paraId="7EFE3246"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sel_mux_r_0_in &lt;= '0';</w:t>
      </w:r>
    </w:p>
    <w:p w14:paraId="78DB9D97"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roofErr w:type="spellStart"/>
      <w:r w:rsidRPr="00A1685B">
        <w:rPr>
          <w:rFonts w:asciiTheme="minorHAnsi" w:hAnsiTheme="minorHAnsi" w:cstheme="minorHAnsi"/>
          <w:iCs/>
          <w:sz w:val="20"/>
          <w:szCs w:val="20"/>
        </w:rPr>
        <w:t>sel_mux_in</w:t>
      </w:r>
      <w:proofErr w:type="spellEnd"/>
      <w:r w:rsidRPr="00A1685B">
        <w:rPr>
          <w:rFonts w:asciiTheme="minorHAnsi" w:hAnsiTheme="minorHAnsi" w:cstheme="minorHAnsi"/>
          <w:iCs/>
          <w:sz w:val="20"/>
          <w:szCs w:val="20"/>
        </w:rPr>
        <w:t xml:space="preserve"> &lt;='0';</w:t>
      </w:r>
    </w:p>
    <w:p w14:paraId="1C3994EE"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81337AA"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FOR </w:t>
      </w:r>
      <w:proofErr w:type="spellStart"/>
      <w:r w:rsidRPr="00A1685B">
        <w:rPr>
          <w:rFonts w:asciiTheme="minorHAnsi" w:hAnsiTheme="minorHAnsi" w:cstheme="minorHAnsi"/>
          <w:iCs/>
          <w:sz w:val="20"/>
          <w:szCs w:val="20"/>
        </w:rPr>
        <w:t>i</w:t>
      </w:r>
      <w:proofErr w:type="spellEnd"/>
      <w:r w:rsidRPr="00A1685B">
        <w:rPr>
          <w:rFonts w:asciiTheme="minorHAnsi" w:hAnsiTheme="minorHAnsi" w:cstheme="minorHAnsi"/>
          <w:iCs/>
          <w:sz w:val="20"/>
          <w:szCs w:val="20"/>
        </w:rPr>
        <w:t xml:space="preserve"> IN 1 TO 15 LOOP</w:t>
      </w:r>
    </w:p>
    <w:p w14:paraId="444B605B"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1ABC569B"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sel_mux_a_high2_in &lt;= '1';   </w:t>
      </w:r>
    </w:p>
    <w:p w14:paraId="46534017"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wait for 10ns;</w:t>
      </w:r>
    </w:p>
    <w:p w14:paraId="02CE8CA6"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8F66B0F"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IF (</w:t>
      </w:r>
      <w:proofErr w:type="spellStart"/>
      <w:r w:rsidRPr="00A1685B">
        <w:rPr>
          <w:rFonts w:asciiTheme="minorHAnsi" w:hAnsiTheme="minorHAnsi" w:cstheme="minorHAnsi"/>
          <w:iCs/>
          <w:sz w:val="20"/>
          <w:szCs w:val="20"/>
        </w:rPr>
        <w:t>i</w:t>
      </w:r>
      <w:proofErr w:type="spellEnd"/>
      <w:r w:rsidRPr="00A1685B">
        <w:rPr>
          <w:rFonts w:asciiTheme="minorHAnsi" w:hAnsiTheme="minorHAnsi" w:cstheme="minorHAnsi"/>
          <w:iCs/>
          <w:sz w:val="20"/>
          <w:szCs w:val="20"/>
        </w:rPr>
        <w:t>=14) THEN</w:t>
      </w:r>
    </w:p>
    <w:p w14:paraId="3076057B"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sel_mux_r1_in &lt;='0';</w:t>
      </w:r>
    </w:p>
    <w:p w14:paraId="3ABD00CC"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t>
      </w:r>
      <w:proofErr w:type="spellStart"/>
      <w:r w:rsidRPr="00A1685B">
        <w:rPr>
          <w:rFonts w:asciiTheme="minorHAnsi" w:hAnsiTheme="minorHAnsi" w:cstheme="minorHAnsi"/>
          <w:iCs/>
          <w:sz w:val="20"/>
          <w:szCs w:val="20"/>
        </w:rPr>
        <w:t>sel_mux_key_in</w:t>
      </w:r>
      <w:proofErr w:type="spellEnd"/>
      <w:r w:rsidRPr="00A1685B">
        <w:rPr>
          <w:rFonts w:asciiTheme="minorHAnsi" w:hAnsiTheme="minorHAnsi" w:cstheme="minorHAnsi"/>
          <w:iCs/>
          <w:sz w:val="20"/>
          <w:szCs w:val="20"/>
        </w:rPr>
        <w:t xml:space="preserve"> &lt;='0';</w:t>
      </w:r>
    </w:p>
    <w:p w14:paraId="7FD46607"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ELSIF (</w:t>
      </w:r>
      <w:proofErr w:type="spellStart"/>
      <w:r w:rsidRPr="00A1685B">
        <w:rPr>
          <w:rFonts w:asciiTheme="minorHAnsi" w:hAnsiTheme="minorHAnsi" w:cstheme="minorHAnsi"/>
          <w:iCs/>
          <w:sz w:val="20"/>
          <w:szCs w:val="20"/>
        </w:rPr>
        <w:t>i</w:t>
      </w:r>
      <w:proofErr w:type="spellEnd"/>
      <w:r w:rsidRPr="00A1685B">
        <w:rPr>
          <w:rFonts w:asciiTheme="minorHAnsi" w:hAnsiTheme="minorHAnsi" w:cstheme="minorHAnsi"/>
          <w:iCs/>
          <w:sz w:val="20"/>
          <w:szCs w:val="20"/>
        </w:rPr>
        <w:t>=15) THEN</w:t>
      </w:r>
    </w:p>
    <w:p w14:paraId="125B052B"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t>
      </w:r>
      <w:proofErr w:type="spellStart"/>
      <w:r w:rsidRPr="00A1685B">
        <w:rPr>
          <w:rFonts w:asciiTheme="minorHAnsi" w:hAnsiTheme="minorHAnsi" w:cstheme="minorHAnsi"/>
          <w:iCs/>
          <w:sz w:val="20"/>
          <w:szCs w:val="20"/>
        </w:rPr>
        <w:t>sel_mux_key_in</w:t>
      </w:r>
      <w:proofErr w:type="spellEnd"/>
      <w:r w:rsidRPr="00A1685B">
        <w:rPr>
          <w:rFonts w:asciiTheme="minorHAnsi" w:hAnsiTheme="minorHAnsi" w:cstheme="minorHAnsi"/>
          <w:iCs/>
          <w:sz w:val="20"/>
          <w:szCs w:val="20"/>
        </w:rPr>
        <w:t xml:space="preserve"> &lt;='1';</w:t>
      </w:r>
    </w:p>
    <w:p w14:paraId="48E20861"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end if;</w:t>
      </w:r>
    </w:p>
    <w:p w14:paraId="22684F33"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t>
      </w:r>
    </w:p>
    <w:p w14:paraId="16B328D4"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t>
      </w:r>
    </w:p>
    <w:p w14:paraId="72320390"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END LOOP;</w:t>
      </w:r>
    </w:p>
    <w:p w14:paraId="03BF8E26"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66BCEB65"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wait for 10ns;</w:t>
      </w:r>
    </w:p>
    <w:p w14:paraId="789F663E"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sel_mux_r1_in &lt;= '1';</w:t>
      </w:r>
    </w:p>
    <w:p w14:paraId="16224F96"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sel_mux_a_high2_in &lt;= '0';</w:t>
      </w:r>
    </w:p>
    <w:p w14:paraId="3D53F918"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 xml:space="preserve"> wait for 70ns;</w:t>
      </w:r>
    </w:p>
    <w:p w14:paraId="5987F21F"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4F607863"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r w:rsidRPr="00A1685B">
        <w:rPr>
          <w:rFonts w:asciiTheme="minorHAnsi" w:hAnsiTheme="minorHAnsi" w:cstheme="minorHAnsi"/>
          <w:iCs/>
          <w:sz w:val="20"/>
          <w:szCs w:val="20"/>
        </w:rPr>
        <w:t>END PROCESS;</w:t>
      </w:r>
    </w:p>
    <w:p w14:paraId="42F741BC" w14:textId="77777777" w:rsidR="00A1685B" w:rsidRPr="00A1685B" w:rsidRDefault="00A1685B" w:rsidP="00A1685B">
      <w:pPr>
        <w:pStyle w:val="NoSpacing"/>
        <w:pBdr>
          <w:top w:val="single" w:sz="4" w:space="1" w:color="auto"/>
          <w:left w:val="single" w:sz="4" w:space="4" w:color="auto"/>
          <w:bottom w:val="single" w:sz="4" w:space="1" w:color="auto"/>
          <w:right w:val="single" w:sz="4" w:space="4" w:color="auto"/>
        </w:pBdr>
        <w:spacing w:after="60"/>
        <w:rPr>
          <w:rFonts w:asciiTheme="minorHAnsi" w:hAnsiTheme="minorHAnsi" w:cstheme="minorHAnsi"/>
          <w:iCs/>
          <w:sz w:val="20"/>
          <w:szCs w:val="20"/>
        </w:rPr>
      </w:pPr>
    </w:p>
    <w:p w14:paraId="23C2E231" w14:textId="22A1A5FC" w:rsidR="00493188" w:rsidRPr="00D57BE6" w:rsidRDefault="00A1685B" w:rsidP="00A1685B">
      <w:pPr>
        <w:pStyle w:val="NoSpacing"/>
        <w:pBdr>
          <w:top w:val="single" w:sz="4" w:space="1" w:color="auto"/>
          <w:left w:val="single" w:sz="4" w:space="4" w:color="auto"/>
          <w:bottom w:val="single" w:sz="4" w:space="1" w:color="auto"/>
          <w:right w:val="single" w:sz="4" w:space="4" w:color="auto"/>
        </w:pBdr>
        <w:spacing w:after="60"/>
        <w:jc w:val="both"/>
        <w:rPr>
          <w:rFonts w:asciiTheme="minorHAnsi" w:hAnsiTheme="minorHAnsi" w:cstheme="minorHAnsi"/>
          <w:iCs/>
          <w:sz w:val="20"/>
          <w:szCs w:val="20"/>
        </w:rPr>
      </w:pPr>
      <w:r w:rsidRPr="00D57BE6">
        <w:rPr>
          <w:rFonts w:asciiTheme="minorHAnsi" w:hAnsiTheme="minorHAnsi" w:cstheme="minorHAnsi"/>
          <w:iCs/>
          <w:sz w:val="20"/>
          <w:szCs w:val="20"/>
        </w:rPr>
        <w:t>END ARCHITECTURE;</w:t>
      </w:r>
    </w:p>
    <w:p w14:paraId="46942808" w14:textId="32EAC437" w:rsidR="00671CD4" w:rsidRPr="00D57BE6" w:rsidRDefault="00671CD4" w:rsidP="00D57BE6">
      <w:pPr>
        <w:ind w:firstLine="0"/>
        <w:rPr>
          <w:sz w:val="22"/>
          <w:szCs w:val="22"/>
          <w:lang w:val="en-US" w:eastAsia="el-GR"/>
        </w:rPr>
        <w:sectPr w:rsidR="00671CD4" w:rsidRPr="00D57BE6" w:rsidSect="00817935">
          <w:pgSz w:w="11906" w:h="16838" w:code="9"/>
          <w:pgMar w:top="1701" w:right="1134" w:bottom="1701" w:left="1701" w:header="851" w:footer="851" w:gutter="0"/>
          <w:cols w:space="720"/>
          <w:docGrid w:linePitch="360"/>
        </w:sectPr>
      </w:pPr>
    </w:p>
    <w:p w14:paraId="02FB7E26" w14:textId="638882B5" w:rsidR="00D57BE6" w:rsidRDefault="00D57BE6">
      <w:pPr>
        <w:suppressAutoHyphens w:val="0"/>
        <w:ind w:firstLine="0"/>
        <w:jc w:val="left"/>
        <w:rPr>
          <w:sz w:val="22"/>
          <w:szCs w:val="22"/>
          <w:lang w:val="el-GR" w:eastAsia="el-GR"/>
        </w:rPr>
      </w:pPr>
      <w:bookmarkStart w:id="122" w:name="__RefHeading__85_1410917061"/>
      <w:bookmarkEnd w:id="122"/>
    </w:p>
    <w:p w14:paraId="06AE3088" w14:textId="77777777" w:rsidR="00FB1E2A" w:rsidRPr="00C079B9" w:rsidRDefault="00FB1E2A" w:rsidP="00D57BE6">
      <w:pPr>
        <w:ind w:firstLine="0"/>
        <w:jc w:val="left"/>
        <w:rPr>
          <w:sz w:val="22"/>
          <w:szCs w:val="22"/>
          <w:lang w:val="el-GR" w:eastAsia="el-GR"/>
        </w:rPr>
      </w:pPr>
    </w:p>
    <w:sectPr w:rsidR="00FB1E2A" w:rsidRPr="00C079B9" w:rsidSect="00817935">
      <w:headerReference w:type="even" r:id="rId94"/>
      <w:footerReference w:type="even" r:id="rId95"/>
      <w:headerReference w:type="first" r:id="rId96"/>
      <w:footerReference w:type="first" r:id="rId97"/>
      <w:pgSz w:w="11906" w:h="16838" w:code="9"/>
      <w:pgMar w:top="1701" w:right="1134" w:bottom="1701"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E801C" w14:textId="77777777" w:rsidR="009958A1" w:rsidRDefault="009958A1">
      <w:r>
        <w:separator/>
      </w:r>
    </w:p>
  </w:endnote>
  <w:endnote w:type="continuationSeparator" w:id="0">
    <w:p w14:paraId="30266827" w14:textId="77777777" w:rsidR="009958A1" w:rsidRDefault="00995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dobe Garamond Pro">
    <w:panose1 w:val="00000000000000000000"/>
    <w:charset w:val="00"/>
    <w:family w:val="roman"/>
    <w:notTrueType/>
    <w:pitch w:val="variable"/>
    <w:sig w:usb0="00000007" w:usb1="00000001" w:usb2="00000000" w:usb3="00000000" w:csb0="00000093" w:csb1="00000000"/>
  </w:font>
  <w:font w:name="FreeSans">
    <w:altName w:val="Yu Gothic"/>
    <w:charset w:val="80"/>
    <w:family w:val="swiss"/>
    <w:pitch w:val="default"/>
  </w:font>
  <w:font w:name="Arial Narrow">
    <w:panose1 w:val="020B0606020202030204"/>
    <w:charset w:val="00"/>
    <w:family w:val="swiss"/>
    <w:pitch w:val="variable"/>
    <w:sig w:usb0="00000287" w:usb1="00000800" w:usb2="00000000" w:usb3="00000000" w:csb0="0000009F" w:csb1="00000000"/>
  </w:font>
  <w:font w:name="GR-Soft_Helv">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G Times (WN)">
    <w:altName w:val="Times New Roman"/>
    <w:charset w:val="00"/>
    <w:family w:val="roman"/>
    <w:pitch w:val="variable"/>
  </w:font>
  <w:font w:name="HellasArial">
    <w:altName w:val="Times New Roman"/>
    <w:panose1 w:val="00000000000000000000"/>
    <w:charset w:val="00"/>
    <w:family w:val="roman"/>
    <w:notTrueType/>
    <w:pitch w:val="default"/>
    <w:sig w:usb0="00000003" w:usb1="00000000" w:usb2="00000000" w:usb3="00000000" w:csb0="00000001" w:csb1="00000000"/>
  </w:font>
  <w:font w:name="DejaVu Sans">
    <w:charset w:val="A1"/>
    <w:family w:val="swiss"/>
    <w:pitch w:val="variable"/>
    <w:sig w:usb0="E7002EFF" w:usb1="D200FDFF" w:usb2="0A246029" w:usb3="00000000" w:csb0="000001FF" w:csb1="00000000"/>
  </w:font>
  <w:font w:name="HellasTimes">
    <w:altName w:val="Courier New"/>
    <w:charset w:val="00"/>
    <w:family w:val="roman"/>
    <w:pitch w:val="variable"/>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A09D3" w14:textId="77777777" w:rsidR="005B2EA5" w:rsidRDefault="005B2EA5"/>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A0F0" w14:textId="77777777" w:rsidR="00F0625D" w:rsidRDefault="00F0625D"/>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6E3CC" w14:textId="77777777" w:rsidR="00F0625D" w:rsidRDefault="00F0625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933C0" w14:textId="77777777" w:rsidR="00F0625D" w:rsidRPr="001227B7" w:rsidRDefault="00F0625D" w:rsidP="00A063C4">
    <w:pPr>
      <w:pStyle w:val="Footer"/>
      <w:pBdr>
        <w:top w:val="single" w:sz="4" w:space="1" w:color="000000"/>
      </w:pBdr>
      <w:tabs>
        <w:tab w:val="right" w:pos="9072"/>
      </w:tabs>
      <w:ind w:right="-1"/>
      <w:rPr>
        <w:lang w:val="el-GR"/>
      </w:rPr>
    </w:pPr>
    <w:r>
      <w:rPr>
        <w:lang w:val="el-GR"/>
      </w:rPr>
      <w:t xml:space="preserve">Μαρίνος Γκίζας </w:t>
    </w:r>
    <w:r w:rsidRPr="00AA1E0F">
      <w:rPr>
        <w:lang w:val="el-GR"/>
      </w:rPr>
      <w:t xml:space="preserve">- Α.Μ. </w:t>
    </w:r>
    <w:r>
      <w:rPr>
        <w:lang w:val="el-GR"/>
      </w:rPr>
      <w:t>1054348</w:t>
    </w:r>
    <w:r>
      <w:rPr>
        <w:lang w:val="el-GR"/>
      </w:rPr>
      <w:tab/>
    </w:r>
    <w:r>
      <w:rPr>
        <w:lang w:val="el-GR"/>
      </w:rPr>
      <w:fldChar w:fldCharType="begin"/>
    </w:r>
    <w:r>
      <w:rPr>
        <w:lang w:val="el-GR"/>
      </w:rPr>
      <w:instrText xml:space="preserve"> PAGE </w:instrText>
    </w:r>
    <w:r>
      <w:rPr>
        <w:lang w:val="el-GR"/>
      </w:rPr>
      <w:fldChar w:fldCharType="separate"/>
    </w:r>
    <w:r>
      <w:rPr>
        <w:noProof/>
        <w:lang w:val="el-GR"/>
      </w:rPr>
      <w:t>vii</w:t>
    </w:r>
    <w:r>
      <w:rPr>
        <w:lang w:val="el-G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8D53F" w14:textId="77777777" w:rsidR="00F0625D" w:rsidRDefault="00F0625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944F" w14:textId="77777777" w:rsidR="00F0625D" w:rsidRPr="001227B7" w:rsidRDefault="00F0625D" w:rsidP="00A063C4">
    <w:pPr>
      <w:pStyle w:val="Footer"/>
      <w:pBdr>
        <w:top w:val="single" w:sz="4" w:space="1" w:color="000000"/>
      </w:pBdr>
      <w:tabs>
        <w:tab w:val="right" w:pos="9072"/>
      </w:tabs>
      <w:ind w:right="-1"/>
      <w:rPr>
        <w:lang w:val="el-GR"/>
      </w:rPr>
    </w:pPr>
    <w:r>
      <w:rPr>
        <w:lang w:val="el-GR"/>
      </w:rPr>
      <w:t xml:space="preserve">Μαρίνος Γκίζας </w:t>
    </w:r>
    <w:r w:rsidRPr="00AA1E0F">
      <w:rPr>
        <w:lang w:val="el-GR"/>
      </w:rPr>
      <w:t xml:space="preserve">- Α.Μ. </w:t>
    </w:r>
    <w:r>
      <w:rPr>
        <w:lang w:val="el-GR"/>
      </w:rPr>
      <w:t>1054348</w:t>
    </w:r>
    <w:r>
      <w:rPr>
        <w:lang w:val="el-GR"/>
      </w:rPr>
      <w:tab/>
    </w:r>
    <w:r>
      <w:rPr>
        <w:lang w:val="el-GR"/>
      </w:rPr>
      <w:fldChar w:fldCharType="begin"/>
    </w:r>
    <w:r>
      <w:rPr>
        <w:lang w:val="el-GR"/>
      </w:rPr>
      <w:instrText xml:space="preserve"> PAGE </w:instrText>
    </w:r>
    <w:r>
      <w:rPr>
        <w:lang w:val="el-GR"/>
      </w:rPr>
      <w:fldChar w:fldCharType="separate"/>
    </w:r>
    <w:r>
      <w:rPr>
        <w:noProof/>
        <w:lang w:val="el-GR"/>
      </w:rPr>
      <w:t>vii</w:t>
    </w:r>
    <w:r>
      <w:rPr>
        <w:lang w:val="el-GR"/>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CAE34" w14:textId="77777777" w:rsidR="00F0625D" w:rsidRPr="001227B7" w:rsidRDefault="00F0625D" w:rsidP="00A063C4">
    <w:pPr>
      <w:pStyle w:val="Footer"/>
      <w:pBdr>
        <w:top w:val="single" w:sz="4" w:space="1" w:color="000000"/>
      </w:pBdr>
      <w:tabs>
        <w:tab w:val="right" w:pos="9072"/>
      </w:tabs>
      <w:ind w:right="-1"/>
      <w:rPr>
        <w:lang w:val="el-GR"/>
      </w:rPr>
    </w:pPr>
    <w:r>
      <w:rPr>
        <w:lang w:val="el-GR"/>
      </w:rPr>
      <w:t xml:space="preserve">Μαρίνος Γκίζας </w:t>
    </w:r>
    <w:r w:rsidRPr="00AA1E0F">
      <w:rPr>
        <w:lang w:val="el-GR"/>
      </w:rPr>
      <w:t xml:space="preserve">- Α.Μ. </w:t>
    </w:r>
    <w:r>
      <w:rPr>
        <w:lang w:val="el-GR"/>
      </w:rPr>
      <w:t>1054348</w:t>
    </w:r>
    <w:r>
      <w:rPr>
        <w:lang w:val="el-GR"/>
      </w:rPr>
      <w:tab/>
    </w:r>
    <w:r>
      <w:rPr>
        <w:lang w:val="el-GR"/>
      </w:rPr>
      <w:fldChar w:fldCharType="begin"/>
    </w:r>
    <w:r>
      <w:rPr>
        <w:lang w:val="el-GR"/>
      </w:rPr>
      <w:instrText xml:space="preserve"> PAGE </w:instrText>
    </w:r>
    <w:r>
      <w:rPr>
        <w:lang w:val="el-GR"/>
      </w:rPr>
      <w:fldChar w:fldCharType="separate"/>
    </w:r>
    <w:r>
      <w:rPr>
        <w:noProof/>
        <w:lang w:val="el-GR"/>
      </w:rPr>
      <w:t>vii</w:t>
    </w:r>
    <w:r>
      <w:rPr>
        <w:lang w:val="el-GR"/>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7D623" w14:textId="77777777" w:rsidR="00F0625D" w:rsidRDefault="00F0625D"/>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B20E3" w14:textId="77777777" w:rsidR="00F0625D" w:rsidRPr="001227B7" w:rsidRDefault="00F0625D" w:rsidP="00A063C4">
    <w:pPr>
      <w:pStyle w:val="Footer"/>
      <w:pBdr>
        <w:top w:val="single" w:sz="4" w:space="1" w:color="000000"/>
      </w:pBdr>
      <w:tabs>
        <w:tab w:val="right" w:pos="9072"/>
      </w:tabs>
      <w:ind w:right="-1"/>
      <w:rPr>
        <w:lang w:val="el-GR"/>
      </w:rPr>
    </w:pPr>
    <w:r>
      <w:rPr>
        <w:lang w:val="el-GR"/>
      </w:rPr>
      <w:t xml:space="preserve">Μαρίνος Γκίζας </w:t>
    </w:r>
    <w:r w:rsidRPr="00AA1E0F">
      <w:rPr>
        <w:lang w:val="el-GR"/>
      </w:rPr>
      <w:t xml:space="preserve">- Α.Μ. </w:t>
    </w:r>
    <w:r>
      <w:rPr>
        <w:lang w:val="el-GR"/>
      </w:rPr>
      <w:t>1054348</w:t>
    </w:r>
    <w:r>
      <w:rPr>
        <w:lang w:val="el-GR"/>
      </w:rPr>
      <w:tab/>
    </w:r>
    <w:r>
      <w:rPr>
        <w:lang w:val="el-GR"/>
      </w:rPr>
      <w:fldChar w:fldCharType="begin"/>
    </w:r>
    <w:r>
      <w:rPr>
        <w:lang w:val="el-GR"/>
      </w:rPr>
      <w:instrText xml:space="preserve"> PAGE </w:instrText>
    </w:r>
    <w:r>
      <w:rPr>
        <w:lang w:val="el-GR"/>
      </w:rPr>
      <w:fldChar w:fldCharType="separate"/>
    </w:r>
    <w:r>
      <w:rPr>
        <w:noProof/>
        <w:lang w:val="el-GR"/>
      </w:rPr>
      <w:t>vii</w:t>
    </w:r>
    <w:r>
      <w:rPr>
        <w:lang w:val="el-GR"/>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1548" w14:textId="77777777" w:rsidR="00F0625D" w:rsidRDefault="00F0625D"/>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5AA9" w14:textId="77777777" w:rsidR="005B2EA5" w:rsidRDefault="005B2E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356E7" w14:textId="77777777" w:rsidR="001E097C" w:rsidRDefault="001E097C">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6AE04" w14:textId="77777777" w:rsidR="00644D59" w:rsidRPr="001227B7" w:rsidRDefault="00644D59" w:rsidP="00644D59">
    <w:pPr>
      <w:pStyle w:val="Footer"/>
      <w:pBdr>
        <w:top w:val="single" w:sz="4" w:space="1" w:color="000000"/>
      </w:pBdr>
      <w:tabs>
        <w:tab w:val="right" w:pos="9072"/>
      </w:tabs>
      <w:ind w:right="-1"/>
      <w:rPr>
        <w:lang w:val="el-GR"/>
      </w:rPr>
    </w:pPr>
    <w:r>
      <w:rPr>
        <w:lang w:val="el-GR"/>
      </w:rPr>
      <w:t xml:space="preserve">Μαρίνος Γκίζας </w:t>
    </w:r>
    <w:r w:rsidRPr="00AA1E0F">
      <w:rPr>
        <w:lang w:val="el-GR"/>
      </w:rPr>
      <w:t xml:space="preserve">- Α.Μ. </w:t>
    </w:r>
    <w:r>
      <w:rPr>
        <w:lang w:val="el-GR"/>
      </w:rPr>
      <w:t>1054348</w:t>
    </w:r>
    <w:r>
      <w:rPr>
        <w:lang w:val="el-GR"/>
      </w:rPr>
      <w:tab/>
    </w:r>
    <w:r>
      <w:rPr>
        <w:lang w:val="el-GR"/>
      </w:rPr>
      <w:fldChar w:fldCharType="begin"/>
    </w:r>
    <w:r>
      <w:rPr>
        <w:lang w:val="el-GR"/>
      </w:rPr>
      <w:instrText xml:space="preserve"> PAGE </w:instrText>
    </w:r>
    <w:r>
      <w:rPr>
        <w:lang w:val="el-GR"/>
      </w:rPr>
      <w:fldChar w:fldCharType="separate"/>
    </w:r>
    <w:r>
      <w:t>17</w:t>
    </w:r>
    <w:r>
      <w:rPr>
        <w:lang w:val="el-GR"/>
      </w:rPr>
      <w:fldChar w:fldCharType="end"/>
    </w:r>
  </w:p>
  <w:p w14:paraId="103EED2D" w14:textId="77777777" w:rsidR="00644D59" w:rsidRDefault="00644D59"/>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D13CA" w14:textId="77777777" w:rsidR="005B2EA5" w:rsidRDefault="005B2EA5"/>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D5181" w14:textId="77777777" w:rsidR="005B2EA5" w:rsidRDefault="005B2EA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8ADE4" w14:textId="77777777" w:rsidR="005B2EA5" w:rsidRDefault="005B2EA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152073"/>
      <w:docPartObj>
        <w:docPartGallery w:val="Page Numbers (Bottom of Page)"/>
        <w:docPartUnique/>
      </w:docPartObj>
    </w:sdtPr>
    <w:sdtEndPr/>
    <w:sdtContent>
      <w:p w14:paraId="685A724E" w14:textId="77777777" w:rsidR="0068087A" w:rsidRDefault="0068087A">
        <w:pPr>
          <w:pStyle w:val="Footer"/>
          <w:jc w:val="right"/>
        </w:pPr>
        <w:r>
          <w:fldChar w:fldCharType="begin"/>
        </w:r>
        <w:r>
          <w:instrText>PAGE   \* MERGEFORMAT</w:instrText>
        </w:r>
        <w:r>
          <w:fldChar w:fldCharType="separate"/>
        </w:r>
        <w:r>
          <w:rPr>
            <w:lang w:val="el-GR"/>
          </w:rPr>
          <w:t>2</w:t>
        </w:r>
        <w:r>
          <w:fldChar w:fldCharType="end"/>
        </w:r>
      </w:p>
    </w:sdtContent>
  </w:sdt>
  <w:p w14:paraId="70E00BA0" w14:textId="77777777" w:rsidR="0068087A" w:rsidRDefault="0068087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54F5D" w14:textId="77777777" w:rsidR="00F0625D" w:rsidRDefault="00F0625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35671"/>
      <w:docPartObj>
        <w:docPartGallery w:val="Page Numbers (Bottom of Page)"/>
        <w:docPartUnique/>
      </w:docPartObj>
    </w:sdtPr>
    <w:sdtEndPr/>
    <w:sdtContent>
      <w:p w14:paraId="2E74E13C" w14:textId="51BE0CF9" w:rsidR="006C1D60" w:rsidRDefault="006C1D60">
        <w:pPr>
          <w:pStyle w:val="Footer"/>
          <w:jc w:val="right"/>
        </w:pPr>
        <w:r>
          <w:fldChar w:fldCharType="begin"/>
        </w:r>
        <w:r>
          <w:instrText>PAGE   \* MERGEFORMAT</w:instrText>
        </w:r>
        <w:r>
          <w:fldChar w:fldCharType="separate"/>
        </w:r>
        <w:r>
          <w:rPr>
            <w:lang w:val="el-GR"/>
          </w:rPr>
          <w:t>2</w:t>
        </w:r>
        <w:r>
          <w:fldChar w:fldCharType="end"/>
        </w:r>
      </w:p>
    </w:sdtContent>
  </w:sdt>
  <w:p w14:paraId="2BA67134" w14:textId="3D45810F" w:rsidR="00F0625D" w:rsidRPr="001227B7" w:rsidRDefault="00F0625D" w:rsidP="00A063C4">
    <w:pPr>
      <w:pStyle w:val="Footer"/>
      <w:pBdr>
        <w:top w:val="single" w:sz="4" w:space="1" w:color="000000"/>
      </w:pBdr>
      <w:tabs>
        <w:tab w:val="right" w:pos="9072"/>
      </w:tabs>
      <w:ind w:right="-1"/>
      <w:rPr>
        <w:lang w:val="el-G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2983" w14:textId="77777777" w:rsidR="00F0625D" w:rsidRDefault="00F0625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279A7" w14:textId="77777777" w:rsidR="00F0625D" w:rsidRDefault="00F0625D"/>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7A2B" w14:textId="77777777" w:rsidR="00F0625D" w:rsidRPr="001227B7" w:rsidRDefault="00F0625D" w:rsidP="00A063C4">
    <w:pPr>
      <w:pStyle w:val="Footer"/>
      <w:pBdr>
        <w:top w:val="single" w:sz="4" w:space="1" w:color="000000"/>
      </w:pBdr>
      <w:tabs>
        <w:tab w:val="right" w:pos="9072"/>
      </w:tabs>
      <w:ind w:right="-1"/>
      <w:rPr>
        <w:lang w:val="el-GR"/>
      </w:rPr>
    </w:pPr>
    <w:r>
      <w:rPr>
        <w:lang w:val="el-GR"/>
      </w:rPr>
      <w:t xml:space="preserve">Μαρίνος Γκίζας </w:t>
    </w:r>
    <w:r w:rsidRPr="00AA1E0F">
      <w:rPr>
        <w:lang w:val="el-GR"/>
      </w:rPr>
      <w:t xml:space="preserve">- Α.Μ. </w:t>
    </w:r>
    <w:r>
      <w:rPr>
        <w:lang w:val="el-GR"/>
      </w:rPr>
      <w:t>1054348</w:t>
    </w:r>
    <w:r>
      <w:rPr>
        <w:lang w:val="el-GR"/>
      </w:rPr>
      <w:tab/>
    </w:r>
    <w:r>
      <w:rPr>
        <w:lang w:val="el-GR"/>
      </w:rPr>
      <w:fldChar w:fldCharType="begin"/>
    </w:r>
    <w:r>
      <w:rPr>
        <w:lang w:val="el-GR"/>
      </w:rPr>
      <w:instrText xml:space="preserve"> PAGE </w:instrText>
    </w:r>
    <w:r>
      <w:rPr>
        <w:lang w:val="el-GR"/>
      </w:rPr>
      <w:fldChar w:fldCharType="separate"/>
    </w:r>
    <w:r>
      <w:rPr>
        <w:noProof/>
        <w:lang w:val="el-GR"/>
      </w:rPr>
      <w:t>vii</w:t>
    </w:r>
    <w:r>
      <w:rPr>
        <w:lang w:val="el-G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5CA15" w14:textId="77777777" w:rsidR="009958A1" w:rsidRDefault="009958A1">
      <w:r>
        <w:separator/>
      </w:r>
    </w:p>
  </w:footnote>
  <w:footnote w:type="continuationSeparator" w:id="0">
    <w:p w14:paraId="59FDCC13" w14:textId="77777777" w:rsidR="009958A1" w:rsidRDefault="009958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C2047" w14:textId="77777777" w:rsidR="005B2EA5" w:rsidRDefault="005B2EA5"/>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AD5CB" w14:textId="77777777" w:rsidR="00F0625D" w:rsidRDefault="00F0625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2A428" w14:textId="77777777" w:rsidR="00F0625D" w:rsidRDefault="00F0625D"/>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28F74" w14:textId="77777777" w:rsidR="00F0625D" w:rsidRDefault="00F0625D"/>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61461" w14:textId="77777777" w:rsidR="005B2EA5" w:rsidRDefault="005B2EA5"/>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B0C86" w14:textId="77777777" w:rsidR="005B2EA5" w:rsidRDefault="005B2EA5"/>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8B540" w14:textId="77777777" w:rsidR="005B2EA5" w:rsidRDefault="005B2EA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FB2EB" w14:textId="77777777" w:rsidR="005B2EA5" w:rsidRDefault="005B2EA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403ED" w14:textId="77777777" w:rsidR="005B2EA5" w:rsidRDefault="005B2E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235E9" w14:textId="77777777" w:rsidR="005B2EA5" w:rsidRDefault="005B2E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0DF55" w14:textId="77777777" w:rsidR="00F0625D" w:rsidRDefault="00F0625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71F6" w14:textId="77777777" w:rsidR="00F0625D" w:rsidRPr="00F80990" w:rsidRDefault="00F0625D" w:rsidP="00F80990">
    <w:pPr>
      <w:pBdr>
        <w:top w:val="double" w:sz="2" w:space="1" w:color="000000"/>
        <w:bottom w:val="double" w:sz="2" w:space="1" w:color="000000"/>
      </w:pBdr>
      <w:spacing w:line="360" w:lineRule="auto"/>
      <w:jc w:val="center"/>
      <w:rPr>
        <w:sz w:val="10"/>
        <w:szCs w:val="10"/>
        <w:lang w:val="el-GR" w:eastAsia="el-GR"/>
      </w:rPr>
    </w:pPr>
    <w:r w:rsidRPr="00F80990">
      <w:rPr>
        <w:szCs w:val="18"/>
        <w:lang w:val="el-GR" w:eastAsia="el-GR"/>
      </w:rPr>
      <w:t>«</w:t>
    </w:r>
    <w:r w:rsidRPr="00F80990">
      <w:rPr>
        <w:lang w:val="el-GR"/>
      </w:rPr>
      <w:t xml:space="preserve">Υλοποίηση του αλγορίθμου </w:t>
    </w:r>
    <w:r w:rsidRPr="00F80990">
      <w:t>S</w:t>
    </w:r>
    <w:r w:rsidRPr="00F80990">
      <w:rPr>
        <w:lang w:val="en-US"/>
      </w:rPr>
      <w:t>NOW</w:t>
    </w:r>
    <w:r w:rsidRPr="00F80990">
      <w:rPr>
        <w:lang w:val="el-GR"/>
      </w:rPr>
      <w:t>-</w:t>
    </w:r>
    <w:r w:rsidRPr="00F80990">
      <w:t>V</w:t>
    </w:r>
    <w:r w:rsidRPr="00F80990">
      <w:rPr>
        <w:lang w:val="el-GR"/>
      </w:rPr>
      <w:t xml:space="preserve">, σε διάταξη </w:t>
    </w:r>
    <w:r w:rsidRPr="00F80990">
      <w:t>FPGA</w:t>
    </w:r>
    <w:r w:rsidRPr="00F80990">
      <w:rPr>
        <w:lang w:val="el-GR"/>
      </w:rPr>
      <w:t>, για κρυπτογράφηση δεδομένων υψηλής απόδοσης, 5</w:t>
    </w:r>
    <w:r w:rsidRPr="00F80990">
      <w:t>G</w:t>
    </w:r>
    <w:r w:rsidRPr="00F80990">
      <w:rPr>
        <w:lang w:val="el-GR"/>
      </w:rPr>
      <w:t xml:space="preserve"> επικοινωνιών</w:t>
    </w:r>
    <w:r w:rsidRPr="00F80990">
      <w:rPr>
        <w:szCs w:val="18"/>
        <w:lang w:val="el-GR" w:eastAsia="el-GR"/>
      </w:rPr>
      <w:t>»</w:t>
    </w:r>
  </w:p>
  <w:p w14:paraId="2F5CD285" w14:textId="77777777" w:rsidR="00F0625D" w:rsidRDefault="00F0625D" w:rsidP="003255AB">
    <w:pPr>
      <w:pStyle w:val="Header"/>
      <w:rPr>
        <w:lang w:val="el-GR"/>
      </w:rPr>
    </w:pPr>
  </w:p>
  <w:p w14:paraId="1704FE3A" w14:textId="77777777" w:rsidR="00F0625D" w:rsidRPr="006A11DB" w:rsidRDefault="00F0625D" w:rsidP="003255AB">
    <w:pPr>
      <w:pStyle w:val="Header"/>
      <w:pBdr>
        <w:bottom w:val="thickThinSmallGap" w:sz="24" w:space="1" w:color="000000"/>
      </w:pBdr>
      <w:rPr>
        <w:sz w:val="4"/>
        <w:szCs w:val="4"/>
        <w:lang w:val="el-G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AA510" w14:textId="77777777" w:rsidR="00F0625D" w:rsidRDefault="00F0625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60D65" w14:textId="77777777" w:rsidR="00F0625D" w:rsidRDefault="00F0625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483F" w14:textId="77777777" w:rsidR="00F0625D" w:rsidRDefault="00F0625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C00D" w14:textId="77777777" w:rsidR="00F0625D" w:rsidRDefault="00F062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D0A019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i/>
        <w:iCs/>
        <w:sz w:val="36"/>
        <w:szCs w:val="36"/>
        <w:lang w:val="x-none" w:bidi="x-none"/>
      </w:rPr>
    </w:lvl>
    <w:lvl w:ilvl="2">
      <w:start w:val="1"/>
      <w:numFmt w:val="decimal"/>
      <w:lvlText w:val="%1.%2.%3"/>
      <w:lvlJc w:val="left"/>
      <w:pPr>
        <w:tabs>
          <w:tab w:val="num" w:pos="720"/>
        </w:tabs>
        <w:ind w:left="720" w:hanging="720"/>
      </w:pPr>
      <w:rPr>
        <w:rFonts w:hint="default"/>
        <w:b/>
        <w:sz w:val="32"/>
        <w:szCs w:val="32"/>
        <w:lang w:val="x-none" w:bidi="x-none"/>
      </w:rPr>
    </w:lvl>
    <w:lvl w:ilvl="3">
      <w:start w:val="1"/>
      <w:numFmt w:val="decimal"/>
      <w:pStyle w:val="Heading4"/>
      <w:lvlText w:val="%1.%2.%3.%4"/>
      <w:lvlJc w:val="left"/>
      <w:pPr>
        <w:tabs>
          <w:tab w:val="num" w:pos="1854"/>
        </w:tabs>
        <w:ind w:left="1854" w:hanging="864"/>
      </w:pPr>
      <w:rPr>
        <w:rFonts w:hint="default"/>
        <w:b/>
        <w:i/>
        <w:sz w:val="28"/>
        <w:szCs w:val="28"/>
        <w:u w:val="single"/>
        <w:lang w:val="x-none" w:bidi="x-none"/>
      </w:rPr>
    </w:lvl>
    <w:lvl w:ilvl="4">
      <w:start w:val="1"/>
      <w:numFmt w:val="decimal"/>
      <w:pStyle w:val="Heading5"/>
      <w:lvlText w:val="%1.%2.%3.%4.%5"/>
      <w:lvlJc w:val="left"/>
      <w:pPr>
        <w:tabs>
          <w:tab w:val="num" w:pos="1008"/>
        </w:tabs>
        <w:ind w:left="1008" w:hanging="1008"/>
      </w:pPr>
      <w:rPr>
        <w:rFonts w:ascii="Times New Roman" w:hAnsi="Times New Roman" w:hint="default"/>
        <w:b/>
        <w:i w:val="0"/>
        <w:sz w:val="24"/>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2"/>
    <w:lvl w:ilvl="0">
      <w:start w:val="1"/>
      <w:numFmt w:val="bullet"/>
      <w:pStyle w:val="Bullet1"/>
      <w:lvlText w:val=""/>
      <w:lvlJc w:val="left"/>
      <w:pPr>
        <w:tabs>
          <w:tab w:val="num" w:pos="644"/>
        </w:tabs>
        <w:ind w:left="644" w:hanging="360"/>
      </w:pPr>
      <w:rPr>
        <w:rFonts w:ascii="Symbol" w:hAnsi="Symbol" w:cs="Symbol"/>
      </w:rPr>
    </w:lvl>
  </w:abstractNum>
  <w:abstractNum w:abstractNumId="2" w15:restartNumberingAfterBreak="0">
    <w:nsid w:val="00000003"/>
    <w:multiLevelType w:val="singleLevel"/>
    <w:tmpl w:val="00000003"/>
    <w:name w:val="WW8Num3"/>
    <w:lvl w:ilvl="0">
      <w:start w:val="1"/>
      <w:numFmt w:val="upperRoman"/>
      <w:pStyle w:val="ListNumbermylist"/>
      <w:lvlText w:val="%1."/>
      <w:lvlJc w:val="left"/>
      <w:pPr>
        <w:tabs>
          <w:tab w:val="num" w:pos="720"/>
        </w:tabs>
        <w:ind w:left="720" w:hanging="720"/>
      </w:pPr>
    </w:lvl>
  </w:abstractNum>
  <w:abstractNum w:abstractNumId="3" w15:restartNumberingAfterBreak="0">
    <w:nsid w:val="00000004"/>
    <w:multiLevelType w:val="multilevel"/>
    <w:tmpl w:val="00000004"/>
    <w:name w:val="WW8Num4"/>
    <w:lvl w:ilvl="0">
      <w:start w:val="1"/>
      <w:numFmt w:val="decimal"/>
      <w:pStyle w:val="ProjectTitle"/>
      <w:lvlText w:val="(%1)"/>
      <w:lvlJc w:val="left"/>
      <w:pPr>
        <w:tabs>
          <w:tab w:val="num" w:pos="720"/>
        </w:tabs>
        <w:ind w:left="720" w:hanging="360"/>
      </w:pPr>
      <w:rPr>
        <w:b/>
        <w:i w:val="0"/>
      </w:rPr>
    </w:lvl>
    <w:lvl w:ilvl="1">
      <w:start w:val="1"/>
      <w:numFmt w:val="decimal"/>
      <w:lvlText w:val="%2."/>
      <w:lvlJc w:val="left"/>
      <w:pPr>
        <w:tabs>
          <w:tab w:val="num" w:pos="927"/>
        </w:tabs>
        <w:ind w:left="567" w:firstLine="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15:restartNumberingAfterBreak="0">
    <w:nsid w:val="00000005"/>
    <w:multiLevelType w:val="multilevel"/>
    <w:tmpl w:val="00000005"/>
    <w:name w:val="WW8Num5"/>
    <w:lvl w:ilvl="0">
      <w:start w:val="10"/>
      <w:numFmt w:val="decimal"/>
      <w:pStyle w:val="21"/>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15:restartNumberingAfterBreak="0">
    <w:nsid w:val="00000006"/>
    <w:multiLevelType w:val="singleLevel"/>
    <w:tmpl w:val="00000006"/>
    <w:name w:val="WW8Num6"/>
    <w:lvl w:ilvl="0">
      <w:start w:val="1"/>
      <w:numFmt w:val="bullet"/>
      <w:pStyle w:val="ListCharacter"/>
      <w:lvlText w:val=""/>
      <w:lvlJc w:val="left"/>
      <w:pPr>
        <w:tabs>
          <w:tab w:val="num" w:pos="360"/>
        </w:tabs>
        <w:ind w:left="360" w:hanging="360"/>
      </w:pPr>
      <w:rPr>
        <w:rFonts w:ascii="Symbol" w:hAnsi="Symbol"/>
        <w:b/>
      </w:rPr>
    </w:lvl>
  </w:abstractNum>
  <w:abstractNum w:abstractNumId="6" w15:restartNumberingAfterBreak="0">
    <w:nsid w:val="00000007"/>
    <w:multiLevelType w:val="singleLevel"/>
    <w:tmpl w:val="00000007"/>
    <w:name w:val="WW8Num7"/>
    <w:lvl w:ilvl="0">
      <w:start w:val="109"/>
      <w:numFmt w:val="decimal"/>
      <w:pStyle w:val="31"/>
      <w:lvlText w:val="%1."/>
      <w:lvlJc w:val="left"/>
      <w:pPr>
        <w:tabs>
          <w:tab w:val="num" w:pos="360"/>
        </w:tabs>
        <w:ind w:left="360" w:hanging="360"/>
      </w:pPr>
      <w:rPr>
        <w:b/>
        <w:i w:val="0"/>
      </w:rPr>
    </w:lvl>
  </w:abstractNum>
  <w:abstractNum w:abstractNumId="7" w15:restartNumberingAfterBreak="0">
    <w:nsid w:val="00000008"/>
    <w:multiLevelType w:val="singleLevel"/>
    <w:tmpl w:val="00000008"/>
    <w:name w:val="WW8Num8"/>
    <w:lvl w:ilvl="0">
      <w:start w:val="130"/>
      <w:numFmt w:val="decimal"/>
      <w:pStyle w:val="1"/>
      <w:lvlText w:val="%1."/>
      <w:lvlJc w:val="left"/>
      <w:pPr>
        <w:tabs>
          <w:tab w:val="num" w:pos="360"/>
        </w:tabs>
        <w:ind w:left="360" w:hanging="360"/>
      </w:pPr>
      <w:rPr>
        <w:rFonts w:ascii="Courier New" w:hAnsi="Courier New" w:cs="Courier New"/>
      </w:rPr>
    </w:lvl>
  </w:abstractNum>
  <w:abstractNum w:abstractNumId="8" w15:restartNumberingAfterBreak="0">
    <w:nsid w:val="00000009"/>
    <w:multiLevelType w:val="singleLevel"/>
    <w:tmpl w:val="00000009"/>
    <w:name w:val="WW8Num10"/>
    <w:lvl w:ilvl="0">
      <w:start w:val="1"/>
      <w:numFmt w:val="bullet"/>
      <w:pStyle w:val="51"/>
      <w:lvlText w:val=""/>
      <w:lvlJc w:val="left"/>
      <w:pPr>
        <w:tabs>
          <w:tab w:val="num" w:pos="360"/>
        </w:tabs>
        <w:ind w:left="360" w:hanging="360"/>
      </w:pPr>
      <w:rPr>
        <w:rFonts w:ascii="Symbol" w:hAnsi="Symbol" w:cs="Times New Roman"/>
      </w:rPr>
    </w:lvl>
  </w:abstractNum>
  <w:abstractNum w:abstractNumId="9" w15:restartNumberingAfterBreak="0">
    <w:nsid w:val="0000000A"/>
    <w:multiLevelType w:val="multilevel"/>
    <w:tmpl w:val="0000000A"/>
    <w:name w:val="WW8Num11"/>
    <w:lvl w:ilvl="0">
      <w:start w:val="10"/>
      <w:numFmt w:val="decimal"/>
      <w:pStyle w:val="10"/>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B"/>
    <w:multiLevelType w:val="multilevel"/>
    <w:tmpl w:val="0000000B"/>
    <w:name w:val="WW8Num12"/>
    <w:lvl w:ilvl="0">
      <w:start w:val="1"/>
      <w:numFmt w:val="decimal"/>
      <w:pStyle w:val="Heading1a"/>
      <w:lvlText w:val="%1"/>
      <w:lvlJc w:val="left"/>
      <w:pPr>
        <w:tabs>
          <w:tab w:val="num" w:pos="432"/>
        </w:tabs>
        <w:ind w:left="432" w:hanging="432"/>
      </w:pPr>
    </w:lvl>
    <w:lvl w:ilvl="1">
      <w:start w:val="1"/>
      <w:numFmt w:val="decimal"/>
      <w:lvlText w:val="%1.%2"/>
      <w:lvlJc w:val="left"/>
      <w:pPr>
        <w:tabs>
          <w:tab w:val="num" w:pos="576"/>
        </w:tabs>
        <w:ind w:left="576" w:hanging="576"/>
      </w:pPr>
      <w:rPr>
        <w:sz w:val="3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C"/>
    <w:multiLevelType w:val="singleLevel"/>
    <w:tmpl w:val="0000000C"/>
    <w:name w:val="WW8Num13"/>
    <w:lvl w:ilvl="0">
      <w:start w:val="1"/>
      <w:numFmt w:val="decimal"/>
      <w:pStyle w:val="TableFooter"/>
      <w:lvlText w:val="Σχήμα %1)"/>
      <w:lvlJc w:val="left"/>
      <w:pPr>
        <w:tabs>
          <w:tab w:val="num" w:pos="1021"/>
        </w:tabs>
        <w:ind w:left="1021" w:hanging="1021"/>
      </w:pPr>
    </w:lvl>
  </w:abstractNum>
  <w:abstractNum w:abstractNumId="12" w15:restartNumberingAfterBreak="0">
    <w:nsid w:val="0000000D"/>
    <w:multiLevelType w:val="singleLevel"/>
    <w:tmpl w:val="0000000D"/>
    <w:name w:val="WW8Num15"/>
    <w:lvl w:ilvl="0">
      <w:start w:val="1"/>
      <w:numFmt w:val="decimal"/>
      <w:lvlText w:val="[%1]."/>
      <w:lvlJc w:val="left"/>
      <w:pPr>
        <w:tabs>
          <w:tab w:val="num" w:pos="-360"/>
        </w:tabs>
        <w:ind w:left="360" w:hanging="360"/>
      </w:pPr>
    </w:lvl>
  </w:abstractNum>
  <w:abstractNum w:abstractNumId="13" w15:restartNumberingAfterBreak="0">
    <w:nsid w:val="0000000E"/>
    <w:multiLevelType w:val="singleLevel"/>
    <w:tmpl w:val="0000000E"/>
    <w:name w:val="WW8Num16"/>
    <w:lvl w:ilvl="0">
      <w:start w:val="1"/>
      <w:numFmt w:val="bullet"/>
      <w:pStyle w:val="510"/>
      <w:lvlText w:val=""/>
      <w:lvlJc w:val="left"/>
      <w:pPr>
        <w:tabs>
          <w:tab w:val="num" w:pos="360"/>
        </w:tabs>
        <w:ind w:left="360" w:hanging="360"/>
      </w:pPr>
      <w:rPr>
        <w:rFonts w:ascii="Wingdings" w:hAnsi="Wingdings" w:cs="Times New Roman"/>
      </w:rPr>
    </w:lvl>
  </w:abstractNum>
  <w:abstractNum w:abstractNumId="14" w15:restartNumberingAfterBreak="0">
    <w:nsid w:val="0000000F"/>
    <w:multiLevelType w:val="singleLevel"/>
    <w:tmpl w:val="0000000F"/>
    <w:name w:val="WW8Num17"/>
    <w:lvl w:ilvl="0">
      <w:start w:val="1"/>
      <w:numFmt w:val="bullet"/>
      <w:pStyle w:val="ListBullet1"/>
      <w:lvlText w:val=""/>
      <w:lvlJc w:val="left"/>
      <w:pPr>
        <w:tabs>
          <w:tab w:val="num" w:pos="360"/>
        </w:tabs>
        <w:ind w:left="360" w:hanging="360"/>
      </w:pPr>
      <w:rPr>
        <w:rFonts w:ascii="Wingdings" w:hAnsi="Wingdings" w:cs="Wingdings"/>
      </w:rPr>
    </w:lvl>
  </w:abstractNum>
  <w:abstractNum w:abstractNumId="15" w15:restartNumberingAfterBreak="0">
    <w:nsid w:val="00000010"/>
    <w:multiLevelType w:val="singleLevel"/>
    <w:tmpl w:val="00000010"/>
    <w:name w:val="WW8Num18"/>
    <w:lvl w:ilvl="0">
      <w:start w:val="1"/>
      <w:numFmt w:val="decimal"/>
      <w:pStyle w:val="figureFooter"/>
      <w:lvlText w:val="%1."/>
      <w:lvlJc w:val="left"/>
      <w:pPr>
        <w:tabs>
          <w:tab w:val="num" w:pos="360"/>
        </w:tabs>
        <w:ind w:left="360" w:hanging="360"/>
      </w:pPr>
    </w:lvl>
  </w:abstractNum>
  <w:abstractNum w:abstractNumId="16" w15:restartNumberingAfterBreak="0">
    <w:nsid w:val="00000011"/>
    <w:multiLevelType w:val="singleLevel"/>
    <w:tmpl w:val="0408000F"/>
    <w:name w:val="WW8Num19"/>
    <w:lvl w:ilvl="0">
      <w:start w:val="1"/>
      <w:numFmt w:val="decimal"/>
      <w:lvlText w:val="%1."/>
      <w:lvlJc w:val="left"/>
      <w:pPr>
        <w:ind w:left="720" w:hanging="360"/>
      </w:pPr>
      <w:rPr>
        <w:rFonts w:cs="Symbol"/>
        <w:sz w:val="24"/>
        <w:szCs w:val="24"/>
        <w:lang w:val="el-GR" w:eastAsia="el-GR"/>
      </w:rPr>
    </w:lvl>
  </w:abstractNum>
  <w:abstractNum w:abstractNumId="17" w15:restartNumberingAfterBreak="0">
    <w:nsid w:val="00000012"/>
    <w:multiLevelType w:val="singleLevel"/>
    <w:tmpl w:val="00000012"/>
    <w:name w:val="WW8Num20"/>
    <w:lvl w:ilvl="0">
      <w:start w:val="1"/>
      <w:numFmt w:val="bullet"/>
      <w:pStyle w:val="myparagraph"/>
      <w:lvlText w:val=""/>
      <w:lvlJc w:val="left"/>
      <w:pPr>
        <w:tabs>
          <w:tab w:val="num" w:pos="360"/>
        </w:tabs>
        <w:ind w:left="360" w:hanging="360"/>
      </w:pPr>
      <w:rPr>
        <w:rFonts w:ascii="Symbol" w:hAnsi="Symbol" w:cs="Symbol"/>
      </w:rPr>
    </w:lvl>
  </w:abstractNum>
  <w:abstractNum w:abstractNumId="18" w15:restartNumberingAfterBreak="0">
    <w:nsid w:val="00000013"/>
    <w:multiLevelType w:val="singleLevel"/>
    <w:tmpl w:val="00000013"/>
    <w:name w:val="WW8Num21"/>
    <w:lvl w:ilvl="0">
      <w:start w:val="130"/>
      <w:numFmt w:val="decimal"/>
      <w:pStyle w:val="41"/>
      <w:lvlText w:val="%1."/>
      <w:lvlJc w:val="left"/>
      <w:pPr>
        <w:tabs>
          <w:tab w:val="num" w:pos="360"/>
        </w:tabs>
        <w:ind w:left="360" w:hanging="360"/>
      </w:pPr>
      <w:rPr>
        <w:b/>
        <w:i w:val="0"/>
      </w:rPr>
    </w:lvl>
  </w:abstractNum>
  <w:abstractNum w:abstractNumId="19" w15:restartNumberingAfterBreak="0">
    <w:nsid w:val="00000014"/>
    <w:multiLevelType w:val="multilevel"/>
    <w:tmpl w:val="00000014"/>
    <w:name w:val="WW8Num22"/>
    <w:lvl w:ilvl="0">
      <w:start w:val="10"/>
      <w:numFmt w:val="decimal"/>
      <w:pStyle w:val="310"/>
      <w:lvlText w:val="%1."/>
      <w:lvlJc w:val="left"/>
      <w:pPr>
        <w:tabs>
          <w:tab w:val="num" w:pos="1140"/>
        </w:tabs>
        <w:ind w:left="1140" w:hanging="42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20" w15:restartNumberingAfterBreak="0">
    <w:nsid w:val="00000015"/>
    <w:multiLevelType w:val="multilevel"/>
    <w:tmpl w:val="00000015"/>
    <w:name w:val="WW8Num23"/>
    <w:lvl w:ilvl="0">
      <w:start w:val="9"/>
      <w:numFmt w:val="bullet"/>
      <w:pStyle w:val="410"/>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Times New Roman"/>
      </w:rPr>
    </w:lvl>
    <w:lvl w:ilvl="3">
      <w:start w:val="1"/>
      <w:numFmt w:val="bullet"/>
      <w:lvlText w:val=""/>
      <w:lvlJc w:val="left"/>
      <w:pPr>
        <w:tabs>
          <w:tab w:val="num" w:pos="2880"/>
        </w:tabs>
        <w:ind w:left="2880" w:hanging="360"/>
      </w:pPr>
      <w:rPr>
        <w:rFonts w:ascii="Wingdings" w:hAnsi="Wingdings" w:cs="Times New Roman"/>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Times New Roman"/>
      </w:rPr>
    </w:lvl>
    <w:lvl w:ilvl="6">
      <w:start w:val="1"/>
      <w:numFmt w:val="bullet"/>
      <w:lvlText w:val=""/>
      <w:lvlJc w:val="left"/>
      <w:pPr>
        <w:tabs>
          <w:tab w:val="num" w:pos="5040"/>
        </w:tabs>
        <w:ind w:left="5040" w:hanging="360"/>
      </w:pPr>
      <w:rPr>
        <w:rFonts w:ascii="Wingdings" w:hAnsi="Wingdings" w:cs="Times New Roman"/>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Times New Roman"/>
      </w:rPr>
    </w:lvl>
  </w:abstractNum>
  <w:abstractNum w:abstractNumId="21" w15:restartNumberingAfterBreak="0">
    <w:nsid w:val="00000016"/>
    <w:multiLevelType w:val="singleLevel"/>
    <w:tmpl w:val="00000016"/>
    <w:name w:val="WW8Num24"/>
    <w:lvl w:ilvl="0">
      <w:start w:val="1"/>
      <w:numFmt w:val="lowerRoman"/>
      <w:pStyle w:val="xl43"/>
      <w:lvlText w:val="%1)"/>
      <w:lvlJc w:val="left"/>
      <w:pPr>
        <w:tabs>
          <w:tab w:val="num" w:pos="0"/>
        </w:tabs>
        <w:ind w:left="644" w:hanging="360"/>
      </w:pPr>
      <w:rPr>
        <w:b w:val="0"/>
        <w:i w:val="0"/>
      </w:rPr>
    </w:lvl>
  </w:abstractNum>
  <w:abstractNum w:abstractNumId="22" w15:restartNumberingAfterBreak="0">
    <w:nsid w:val="00000017"/>
    <w:multiLevelType w:val="singleLevel"/>
    <w:tmpl w:val="00000017"/>
    <w:name w:val="WW8Num25"/>
    <w:lvl w:ilvl="0">
      <w:start w:val="1"/>
      <w:numFmt w:val="lowerRoman"/>
      <w:pStyle w:val="Biblioheader"/>
      <w:lvlText w:val="%1)"/>
      <w:lvlJc w:val="left"/>
      <w:pPr>
        <w:tabs>
          <w:tab w:val="num" w:pos="0"/>
        </w:tabs>
        <w:ind w:left="644" w:hanging="360"/>
      </w:pPr>
      <w:rPr>
        <w:b w:val="0"/>
        <w:i w:val="0"/>
      </w:rPr>
    </w:lvl>
  </w:abstractNum>
  <w:abstractNum w:abstractNumId="23" w15:restartNumberingAfterBreak="0">
    <w:nsid w:val="00000018"/>
    <w:multiLevelType w:val="singleLevel"/>
    <w:tmpl w:val="00000018"/>
    <w:name w:val="WW8Num26"/>
    <w:lvl w:ilvl="0">
      <w:start w:val="1"/>
      <w:numFmt w:val="decimal"/>
      <w:pStyle w:val="abstractbody"/>
      <w:lvlText w:val="%1)"/>
      <w:lvlJc w:val="left"/>
      <w:pPr>
        <w:tabs>
          <w:tab w:val="num" w:pos="360"/>
        </w:tabs>
        <w:ind w:left="360" w:hanging="360"/>
      </w:pPr>
    </w:lvl>
  </w:abstractNum>
  <w:abstractNum w:abstractNumId="24" w15:restartNumberingAfterBreak="0">
    <w:nsid w:val="00000019"/>
    <w:multiLevelType w:val="singleLevel"/>
    <w:tmpl w:val="00000019"/>
    <w:name w:val="WW8Num30"/>
    <w:lvl w:ilvl="0">
      <w:start w:val="1"/>
      <w:numFmt w:val="decimal"/>
      <w:lvlText w:val="%1."/>
      <w:lvlJc w:val="left"/>
      <w:pPr>
        <w:tabs>
          <w:tab w:val="num" w:pos="0"/>
        </w:tabs>
        <w:ind w:left="720" w:hanging="360"/>
      </w:pPr>
      <w:rPr>
        <w:rFonts w:ascii="Wingdings 2" w:hAnsi="Wingdings 2" w:cs="OpenSymbol"/>
      </w:rPr>
    </w:lvl>
  </w:abstractNum>
  <w:abstractNum w:abstractNumId="25" w15:restartNumberingAfterBreak="0">
    <w:nsid w:val="0000001A"/>
    <w:multiLevelType w:val="singleLevel"/>
    <w:tmpl w:val="0000001A"/>
    <w:name w:val="WW8Num31"/>
    <w:lvl w:ilvl="0">
      <w:start w:val="1"/>
      <w:numFmt w:val="decimal"/>
      <w:lvlText w:val="%1."/>
      <w:lvlJc w:val="left"/>
      <w:pPr>
        <w:tabs>
          <w:tab w:val="num" w:pos="0"/>
        </w:tabs>
        <w:ind w:left="720" w:hanging="360"/>
      </w:pPr>
      <w:rPr>
        <w:b w:val="0"/>
        <w:i w:val="0"/>
        <w:sz w:val="24"/>
        <w:szCs w:val="24"/>
        <w:lang w:val="el-GR" w:eastAsia="el-GR"/>
      </w:rPr>
    </w:lvl>
  </w:abstractNum>
  <w:abstractNum w:abstractNumId="26" w15:restartNumberingAfterBreak="0">
    <w:nsid w:val="0000001B"/>
    <w:multiLevelType w:val="singleLevel"/>
    <w:tmpl w:val="0000001B"/>
    <w:name w:val="WW8Num32"/>
    <w:lvl w:ilvl="0">
      <w:start w:val="1"/>
      <w:numFmt w:val="decimal"/>
      <w:lvlText w:val="%1."/>
      <w:lvlJc w:val="left"/>
      <w:pPr>
        <w:tabs>
          <w:tab w:val="num" w:pos="0"/>
        </w:tabs>
        <w:ind w:left="720" w:hanging="360"/>
      </w:pPr>
      <w:rPr>
        <w:b w:val="0"/>
        <w:i w:val="0"/>
      </w:rPr>
    </w:lvl>
  </w:abstractNum>
  <w:abstractNum w:abstractNumId="27" w15:restartNumberingAfterBreak="0">
    <w:nsid w:val="0000001C"/>
    <w:multiLevelType w:val="singleLevel"/>
    <w:tmpl w:val="0000001C"/>
    <w:name w:val="WW8Num33"/>
    <w:lvl w:ilvl="0">
      <w:start w:val="1"/>
      <w:numFmt w:val="decimal"/>
      <w:lvlText w:val="%1."/>
      <w:lvlJc w:val="left"/>
      <w:pPr>
        <w:tabs>
          <w:tab w:val="num" w:pos="0"/>
        </w:tabs>
        <w:ind w:left="720" w:hanging="360"/>
      </w:pPr>
      <w:rPr>
        <w:b w:val="0"/>
        <w:i w:val="0"/>
        <w:sz w:val="24"/>
        <w:szCs w:val="24"/>
        <w:lang w:val="el-GR" w:eastAsia="el-GR"/>
      </w:rPr>
    </w:lvl>
  </w:abstractNum>
  <w:abstractNum w:abstractNumId="28" w15:restartNumberingAfterBreak="0">
    <w:nsid w:val="0000001D"/>
    <w:multiLevelType w:val="singleLevel"/>
    <w:tmpl w:val="0000001D"/>
    <w:name w:val="WW8Num34"/>
    <w:lvl w:ilvl="0">
      <w:start w:val="1"/>
      <w:numFmt w:val="decimal"/>
      <w:lvlText w:val="%1."/>
      <w:lvlJc w:val="left"/>
      <w:pPr>
        <w:tabs>
          <w:tab w:val="num" w:pos="0"/>
        </w:tabs>
        <w:ind w:left="720" w:hanging="360"/>
      </w:pPr>
      <w:rPr>
        <w:b w:val="0"/>
        <w:i w:val="0"/>
      </w:rPr>
    </w:lvl>
  </w:abstractNum>
  <w:abstractNum w:abstractNumId="29" w15:restartNumberingAfterBreak="0">
    <w:nsid w:val="0000001E"/>
    <w:multiLevelType w:val="singleLevel"/>
    <w:tmpl w:val="0000001E"/>
    <w:name w:val="WW8Num35"/>
    <w:lvl w:ilvl="0">
      <w:start w:val="1"/>
      <w:numFmt w:val="decimal"/>
      <w:lvlText w:val="%1."/>
      <w:lvlJc w:val="left"/>
      <w:pPr>
        <w:tabs>
          <w:tab w:val="num" w:pos="0"/>
        </w:tabs>
        <w:ind w:left="720" w:hanging="360"/>
      </w:pPr>
      <w:rPr>
        <w:b w:val="0"/>
        <w:i w:val="0"/>
      </w:rPr>
    </w:lvl>
  </w:abstractNum>
  <w:abstractNum w:abstractNumId="30" w15:restartNumberingAfterBreak="0">
    <w:nsid w:val="0000001F"/>
    <w:multiLevelType w:val="singleLevel"/>
    <w:tmpl w:val="0000001F"/>
    <w:name w:val="WW8Num36"/>
    <w:lvl w:ilvl="0">
      <w:start w:val="1"/>
      <w:numFmt w:val="decimal"/>
      <w:lvlText w:val="%1."/>
      <w:lvlJc w:val="left"/>
      <w:pPr>
        <w:tabs>
          <w:tab w:val="num" w:pos="0"/>
        </w:tabs>
        <w:ind w:left="720" w:hanging="360"/>
      </w:pPr>
      <w:rPr>
        <w:b w:val="0"/>
        <w:i w:val="0"/>
      </w:rPr>
    </w:lvl>
  </w:abstractNum>
  <w:abstractNum w:abstractNumId="31" w15:restartNumberingAfterBreak="0">
    <w:nsid w:val="00000020"/>
    <w:multiLevelType w:val="multilevel"/>
    <w:tmpl w:val="00000020"/>
    <w:name w:val="WW8Num37"/>
    <w:lvl w:ilvl="0">
      <w:start w:val="1"/>
      <w:numFmt w:val="decimal"/>
      <w:lvlText w:val="%1."/>
      <w:lvlJc w:val="left"/>
      <w:pPr>
        <w:tabs>
          <w:tab w:val="num" w:pos="0"/>
        </w:tabs>
        <w:ind w:left="720" w:hanging="360"/>
      </w:pPr>
      <w:rPr>
        <w:b w:val="0"/>
        <w:i w:val="0"/>
        <w:sz w:val="24"/>
        <w:szCs w:val="24"/>
        <w:lang w:val="el-GR" w:eastAsia="el-GR"/>
      </w:rPr>
    </w:lvl>
    <w:lvl w:ilvl="1">
      <w:start w:val="1"/>
      <w:numFmt w:val="decimal"/>
      <w:lvlText w:val="%1.%2"/>
      <w:lvlJc w:val="left"/>
      <w:pPr>
        <w:tabs>
          <w:tab w:val="num" w:pos="0"/>
        </w:tabs>
        <w:ind w:left="1095" w:hanging="375"/>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32" w15:restartNumberingAfterBreak="0">
    <w:nsid w:val="00000021"/>
    <w:multiLevelType w:val="singleLevel"/>
    <w:tmpl w:val="00000021"/>
    <w:name w:val="WW8Num38"/>
    <w:lvl w:ilvl="0">
      <w:start w:val="1"/>
      <w:numFmt w:val="decimal"/>
      <w:lvlText w:val="%1."/>
      <w:lvlJc w:val="left"/>
      <w:pPr>
        <w:tabs>
          <w:tab w:val="num" w:pos="0"/>
        </w:tabs>
        <w:ind w:left="720" w:hanging="360"/>
      </w:pPr>
      <w:rPr>
        <w:b w:val="0"/>
        <w:i w:val="0"/>
      </w:rPr>
    </w:lvl>
  </w:abstractNum>
  <w:abstractNum w:abstractNumId="33" w15:restartNumberingAfterBreak="0">
    <w:nsid w:val="00000022"/>
    <w:multiLevelType w:val="singleLevel"/>
    <w:tmpl w:val="00000022"/>
    <w:name w:val="WW8Num39"/>
    <w:lvl w:ilvl="0">
      <w:start w:val="1"/>
      <w:numFmt w:val="decimal"/>
      <w:lvlText w:val="%1."/>
      <w:lvlJc w:val="left"/>
      <w:pPr>
        <w:tabs>
          <w:tab w:val="num" w:pos="0"/>
        </w:tabs>
        <w:ind w:left="720" w:hanging="360"/>
      </w:pPr>
      <w:rPr>
        <w:b w:val="0"/>
        <w:i w:val="0"/>
        <w:sz w:val="24"/>
        <w:szCs w:val="24"/>
        <w:lang w:val="el-GR" w:eastAsia="el-GR"/>
      </w:rPr>
    </w:lvl>
  </w:abstractNum>
  <w:abstractNum w:abstractNumId="34" w15:restartNumberingAfterBreak="0">
    <w:nsid w:val="00000023"/>
    <w:multiLevelType w:val="singleLevel"/>
    <w:tmpl w:val="00000023"/>
    <w:name w:val="WW8Num40"/>
    <w:lvl w:ilvl="0">
      <w:start w:val="1"/>
      <w:numFmt w:val="decimal"/>
      <w:lvlText w:val="%1."/>
      <w:lvlJc w:val="left"/>
      <w:pPr>
        <w:tabs>
          <w:tab w:val="num" w:pos="0"/>
        </w:tabs>
        <w:ind w:left="720" w:hanging="360"/>
      </w:pPr>
      <w:rPr>
        <w:b w:val="0"/>
        <w:i w:val="0"/>
      </w:rPr>
    </w:lvl>
  </w:abstractNum>
  <w:abstractNum w:abstractNumId="35" w15:restartNumberingAfterBreak="0">
    <w:nsid w:val="00000024"/>
    <w:multiLevelType w:val="singleLevel"/>
    <w:tmpl w:val="00000024"/>
    <w:name w:val="WW8Num41"/>
    <w:lvl w:ilvl="0">
      <w:start w:val="1"/>
      <w:numFmt w:val="decimal"/>
      <w:lvlText w:val="%1."/>
      <w:lvlJc w:val="left"/>
      <w:pPr>
        <w:tabs>
          <w:tab w:val="num" w:pos="0"/>
        </w:tabs>
        <w:ind w:left="720" w:hanging="360"/>
      </w:pPr>
      <w:rPr>
        <w:b w:val="0"/>
        <w:i w:val="0"/>
      </w:rPr>
    </w:lvl>
  </w:abstractNum>
  <w:abstractNum w:abstractNumId="36" w15:restartNumberingAfterBreak="0">
    <w:nsid w:val="00000025"/>
    <w:multiLevelType w:val="singleLevel"/>
    <w:tmpl w:val="00000025"/>
    <w:name w:val="WW8Num42"/>
    <w:lvl w:ilvl="0">
      <w:start w:val="1"/>
      <w:numFmt w:val="decimal"/>
      <w:lvlText w:val="%1."/>
      <w:lvlJc w:val="left"/>
      <w:pPr>
        <w:tabs>
          <w:tab w:val="num" w:pos="0"/>
        </w:tabs>
        <w:ind w:left="720" w:hanging="360"/>
      </w:pPr>
      <w:rPr>
        <w:b w:val="0"/>
        <w:i w:val="0"/>
      </w:rPr>
    </w:lvl>
  </w:abstractNum>
  <w:abstractNum w:abstractNumId="37" w15:restartNumberingAfterBreak="0">
    <w:nsid w:val="00000026"/>
    <w:multiLevelType w:val="singleLevel"/>
    <w:tmpl w:val="00000026"/>
    <w:name w:val="WW8Num43"/>
    <w:lvl w:ilvl="0">
      <w:start w:val="1"/>
      <w:numFmt w:val="lowerRoman"/>
      <w:lvlText w:val="%1."/>
      <w:lvlJc w:val="left"/>
      <w:pPr>
        <w:tabs>
          <w:tab w:val="num" w:pos="0"/>
        </w:tabs>
        <w:ind w:left="720" w:hanging="360"/>
      </w:pPr>
      <w:rPr>
        <w:rFonts w:ascii="Times New Roman" w:hAnsi="Times New Roman" w:cs="Times New Roman"/>
        <w:sz w:val="24"/>
        <w:szCs w:val="24"/>
        <w:lang w:val="el-GR" w:eastAsia="el-GR"/>
      </w:rPr>
    </w:lvl>
  </w:abstractNum>
  <w:abstractNum w:abstractNumId="38" w15:restartNumberingAfterBreak="0">
    <w:nsid w:val="00000027"/>
    <w:multiLevelType w:val="singleLevel"/>
    <w:tmpl w:val="00000027"/>
    <w:name w:val="WW8Num44"/>
    <w:lvl w:ilvl="0">
      <w:start w:val="1"/>
      <w:numFmt w:val="decimal"/>
      <w:lvlText w:val="%1."/>
      <w:lvlJc w:val="left"/>
      <w:pPr>
        <w:tabs>
          <w:tab w:val="num" w:pos="0"/>
        </w:tabs>
        <w:ind w:left="720" w:hanging="360"/>
      </w:pPr>
      <w:rPr>
        <w:b w:val="0"/>
        <w:i w:val="0"/>
      </w:rPr>
    </w:lvl>
  </w:abstractNum>
  <w:abstractNum w:abstractNumId="39" w15:restartNumberingAfterBreak="0">
    <w:nsid w:val="00000028"/>
    <w:multiLevelType w:val="singleLevel"/>
    <w:tmpl w:val="00000028"/>
    <w:name w:val="WW8Num45"/>
    <w:lvl w:ilvl="0">
      <w:start w:val="1"/>
      <w:numFmt w:val="decimal"/>
      <w:lvlText w:val="%1."/>
      <w:lvlJc w:val="left"/>
      <w:pPr>
        <w:tabs>
          <w:tab w:val="num" w:pos="0"/>
        </w:tabs>
        <w:ind w:left="720" w:hanging="360"/>
      </w:pPr>
      <w:rPr>
        <w:b w:val="0"/>
        <w:i w:val="0"/>
      </w:rPr>
    </w:lvl>
  </w:abstractNum>
  <w:abstractNum w:abstractNumId="40" w15:restartNumberingAfterBreak="0">
    <w:nsid w:val="00000029"/>
    <w:multiLevelType w:val="singleLevel"/>
    <w:tmpl w:val="00000029"/>
    <w:name w:val="WW8Num46"/>
    <w:lvl w:ilvl="0">
      <w:start w:val="1"/>
      <w:numFmt w:val="decimal"/>
      <w:lvlText w:val="%1."/>
      <w:lvlJc w:val="left"/>
      <w:pPr>
        <w:tabs>
          <w:tab w:val="num" w:pos="0"/>
        </w:tabs>
        <w:ind w:left="720" w:hanging="360"/>
      </w:pPr>
      <w:rPr>
        <w:b w:val="0"/>
        <w:i w:val="0"/>
      </w:rPr>
    </w:lvl>
  </w:abstractNum>
  <w:abstractNum w:abstractNumId="41" w15:restartNumberingAfterBreak="0">
    <w:nsid w:val="0000002A"/>
    <w:multiLevelType w:val="multilevel"/>
    <w:tmpl w:val="0000002A"/>
    <w:name w:val="WW8Num4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Times New Roman" w:hAnsi="Times New Roman" w:cs="Times New Roman"/>
        <w:sz w:val="24"/>
        <w:szCs w:val="24"/>
        <w:lang w:val="en-US" w:eastAsia="el-GR"/>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2" w15:restartNumberingAfterBreak="0">
    <w:nsid w:val="0000002B"/>
    <w:multiLevelType w:val="multilevel"/>
    <w:tmpl w:val="0000002B"/>
    <w:name w:val="WW8Num49"/>
    <w:lvl w:ilvl="0">
      <w:start w:val="1"/>
      <w:numFmt w:val="bullet"/>
      <w:lvlText w:val=""/>
      <w:lvlJc w:val="left"/>
      <w:pPr>
        <w:tabs>
          <w:tab w:val="num" w:pos="0"/>
        </w:tabs>
        <w:ind w:left="720" w:hanging="360"/>
      </w:pPr>
      <w:rPr>
        <w:rFonts w:ascii="Symbol" w:hAnsi="Symbol" w:cs="Symbol"/>
        <w:sz w:val="24"/>
        <w:szCs w:val="24"/>
        <w:lang w:val="el-GR" w:eastAsia="el-GR"/>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sz w:val="24"/>
        <w:szCs w:val="24"/>
        <w:lang w:val="el-GR" w:eastAsia="el-GR"/>
      </w:rPr>
    </w:lvl>
    <w:lvl w:ilvl="3">
      <w:start w:val="1"/>
      <w:numFmt w:val="bullet"/>
      <w:lvlText w:val=""/>
      <w:lvlJc w:val="left"/>
      <w:pPr>
        <w:tabs>
          <w:tab w:val="num" w:pos="0"/>
        </w:tabs>
        <w:ind w:left="2880" w:hanging="360"/>
      </w:pPr>
      <w:rPr>
        <w:rFonts w:ascii="Symbol" w:hAnsi="Symbol" w:cs="Symbol"/>
        <w:sz w:val="24"/>
        <w:szCs w:val="24"/>
        <w:lang w:val="el-GR" w:eastAsia="el-GR"/>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sz w:val="24"/>
        <w:szCs w:val="24"/>
        <w:lang w:val="el-GR" w:eastAsia="el-GR"/>
      </w:rPr>
    </w:lvl>
    <w:lvl w:ilvl="6">
      <w:start w:val="1"/>
      <w:numFmt w:val="bullet"/>
      <w:lvlText w:val=""/>
      <w:lvlJc w:val="left"/>
      <w:pPr>
        <w:tabs>
          <w:tab w:val="num" w:pos="0"/>
        </w:tabs>
        <w:ind w:left="5040" w:hanging="360"/>
      </w:pPr>
      <w:rPr>
        <w:rFonts w:ascii="Symbol" w:hAnsi="Symbol" w:cs="Symbol"/>
        <w:sz w:val="24"/>
        <w:szCs w:val="24"/>
        <w:lang w:val="el-GR" w:eastAsia="el-GR"/>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sz w:val="24"/>
        <w:szCs w:val="24"/>
        <w:lang w:val="el-GR" w:eastAsia="el-GR"/>
      </w:rPr>
    </w:lvl>
  </w:abstractNum>
  <w:abstractNum w:abstractNumId="43" w15:restartNumberingAfterBreak="0">
    <w:nsid w:val="0000002C"/>
    <w:multiLevelType w:val="singleLevel"/>
    <w:tmpl w:val="0000002C"/>
    <w:name w:val="WW8Num50"/>
    <w:lvl w:ilvl="0">
      <w:start w:val="1"/>
      <w:numFmt w:val="decimal"/>
      <w:lvlText w:val="%1."/>
      <w:lvlJc w:val="left"/>
      <w:pPr>
        <w:tabs>
          <w:tab w:val="num" w:pos="0"/>
        </w:tabs>
        <w:ind w:left="720" w:hanging="360"/>
      </w:pPr>
      <w:rPr>
        <w:b w:val="0"/>
        <w:i w:val="0"/>
      </w:rPr>
    </w:lvl>
  </w:abstractNum>
  <w:abstractNum w:abstractNumId="44" w15:restartNumberingAfterBreak="0">
    <w:nsid w:val="0E713EBC"/>
    <w:multiLevelType w:val="hybridMultilevel"/>
    <w:tmpl w:val="D3CA74D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5" w15:restartNumberingAfterBreak="0">
    <w:nsid w:val="0F0C5F36"/>
    <w:multiLevelType w:val="multilevel"/>
    <w:tmpl w:val="7E10A340"/>
    <w:styleLink w:val="Style3"/>
    <w:lvl w:ilvl="0">
      <w:start w:val="1"/>
      <w:numFmt w:val="decimal"/>
      <w:lvlText w:val="%1"/>
      <w:lvlJc w:val="left"/>
      <w:pPr>
        <w:tabs>
          <w:tab w:val="num" w:pos="432"/>
        </w:tabs>
        <w:ind w:left="432" w:hanging="432"/>
      </w:pPr>
      <w:rPr>
        <w:rFonts w:ascii="Times New Roman" w:hAnsi="Times New Roman" w:hint="default"/>
        <w:b/>
        <w:sz w:val="24"/>
      </w:rPr>
    </w:lvl>
    <w:lvl w:ilvl="1">
      <w:start w:val="1"/>
      <w:numFmt w:val="decimal"/>
      <w:lvlText w:val="%1.%2"/>
      <w:lvlJc w:val="left"/>
      <w:pPr>
        <w:tabs>
          <w:tab w:val="num" w:pos="576"/>
        </w:tabs>
        <w:ind w:left="576" w:hanging="576"/>
      </w:pPr>
      <w:rPr>
        <w:rFonts w:hint="default"/>
        <w:b/>
        <w:i/>
        <w:iCs/>
        <w:sz w:val="36"/>
        <w:szCs w:val="36"/>
      </w:rPr>
    </w:lvl>
    <w:lvl w:ilvl="2">
      <w:start w:val="1"/>
      <w:numFmt w:val="decimal"/>
      <w:lvlText w:val="%1.%2.%3"/>
      <w:lvlJc w:val="left"/>
      <w:pPr>
        <w:tabs>
          <w:tab w:val="num" w:pos="720"/>
        </w:tabs>
        <w:ind w:left="720" w:hanging="720"/>
      </w:pPr>
      <w:rPr>
        <w:rFonts w:hint="default"/>
        <w:b/>
        <w:sz w:val="32"/>
        <w:szCs w:val="32"/>
      </w:rPr>
    </w:lvl>
    <w:lvl w:ilvl="3">
      <w:start w:val="1"/>
      <w:numFmt w:val="decimal"/>
      <w:lvlText w:val="%1.%2.%3.%4"/>
      <w:lvlJc w:val="left"/>
      <w:pPr>
        <w:tabs>
          <w:tab w:val="num" w:pos="1854"/>
        </w:tabs>
        <w:ind w:left="1854" w:hanging="864"/>
      </w:pPr>
      <w:rPr>
        <w:rFonts w:hint="default"/>
        <w:b/>
        <w:i/>
        <w:sz w:val="28"/>
        <w:szCs w:val="28"/>
        <w:u w:val="none"/>
      </w:rPr>
    </w:lvl>
    <w:lvl w:ilvl="4">
      <w:start w:val="1"/>
      <w:numFmt w:val="decimal"/>
      <w:lvlText w:val="%1.%2.%3.%4.%5"/>
      <w:lvlJc w:val="left"/>
      <w:pPr>
        <w:tabs>
          <w:tab w:val="num" w:pos="1008"/>
        </w:tabs>
        <w:ind w:left="1008" w:hanging="1008"/>
      </w:pPr>
      <w:rPr>
        <w:rFonts w:hint="default"/>
        <w:b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19AB69F3"/>
    <w:multiLevelType w:val="hybridMultilevel"/>
    <w:tmpl w:val="D99817B0"/>
    <w:name w:val="WW8Num332"/>
    <w:lvl w:ilvl="0" w:tplc="1062BC88">
      <w:start w:val="1"/>
      <w:numFmt w:val="decimal"/>
      <w:lvlText w:val="%1."/>
      <w:lvlJc w:val="left"/>
      <w:pPr>
        <w:tabs>
          <w:tab w:val="num" w:pos="0"/>
        </w:tabs>
        <w:ind w:left="72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05F12A6"/>
    <w:multiLevelType w:val="hybridMultilevel"/>
    <w:tmpl w:val="5E2668C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2ED72058"/>
    <w:multiLevelType w:val="multilevel"/>
    <w:tmpl w:val="B892702C"/>
    <w:lvl w:ilvl="0">
      <w:start w:val="1"/>
      <w:numFmt w:val="decimal"/>
      <w:pStyle w:val="Heading1"/>
      <w:suff w:val="nothing"/>
      <w:lvlText w:val="%1"/>
      <w:lvlJc w:val="left"/>
      <w:pPr>
        <w:ind w:left="4032" w:hanging="432"/>
      </w:pPr>
      <w:rPr>
        <w:rFonts w:asciiTheme="minorHAnsi" w:hAnsiTheme="minorHAnsi" w:cstheme="minorHAnsi" w:hint="default"/>
        <w:b w:val="0"/>
        <w:bCs/>
        <w:i/>
        <w:iCs/>
        <w:sz w:val="200"/>
        <w:szCs w:val="200"/>
        <w:u w:val="none"/>
      </w:rPr>
    </w:lvl>
    <w:lvl w:ilvl="1">
      <w:start w:val="1"/>
      <w:numFmt w:val="decimal"/>
      <w:pStyle w:val="Heading2"/>
      <w:lvlText w:val="%1.%2"/>
      <w:lvlJc w:val="left"/>
      <w:pPr>
        <w:tabs>
          <w:tab w:val="num" w:pos="718"/>
        </w:tabs>
        <w:ind w:left="718" w:hanging="576"/>
      </w:pPr>
      <w:rPr>
        <w:rFonts w:asciiTheme="minorHAnsi" w:hAnsiTheme="minorHAnsi" w:cstheme="minorHAnsi" w:hint="default"/>
        <w:b/>
        <w:i/>
        <w:iCs/>
        <w:sz w:val="36"/>
        <w:szCs w:val="36"/>
      </w:rPr>
    </w:lvl>
    <w:lvl w:ilvl="2">
      <w:start w:val="1"/>
      <w:numFmt w:val="decimal"/>
      <w:pStyle w:val="Heading3"/>
      <w:lvlText w:val="%1.%2.%3"/>
      <w:lvlJc w:val="left"/>
      <w:pPr>
        <w:tabs>
          <w:tab w:val="num" w:pos="1429"/>
        </w:tabs>
        <w:ind w:left="1429" w:hanging="720"/>
      </w:pPr>
      <w:rPr>
        <w:sz w:val="32"/>
        <w:szCs w:val="24"/>
      </w:rPr>
    </w:lvl>
    <w:lvl w:ilvl="3">
      <w:start w:val="1"/>
      <w:numFmt w:val="decimal"/>
      <w:lvlText w:val="%1.%2.%3.%4"/>
      <w:lvlJc w:val="left"/>
      <w:pPr>
        <w:tabs>
          <w:tab w:val="num" w:pos="1006"/>
        </w:tabs>
        <w:ind w:left="1006" w:hanging="864"/>
      </w:pPr>
      <w:rPr>
        <w:rFonts w:ascii="Times New Roman" w:hAnsi="Times New Roman" w:cs="Times New Roman" w:hint="default"/>
        <w:b/>
        <w:i/>
        <w:sz w:val="28"/>
        <w:szCs w:val="28"/>
        <w:u w:val="none"/>
      </w:rPr>
    </w:lvl>
    <w:lvl w:ilvl="4">
      <w:start w:val="1"/>
      <w:numFmt w:val="decimal"/>
      <w:lvlText w:val="%1.%2.%3.%4.%5"/>
      <w:lvlJc w:val="left"/>
      <w:pPr>
        <w:tabs>
          <w:tab w:val="num" w:pos="497"/>
        </w:tabs>
        <w:ind w:left="497" w:hanging="1008"/>
      </w:pPr>
      <w:rPr>
        <w:rFonts w:hint="default"/>
        <w:b/>
      </w:rPr>
    </w:lvl>
    <w:lvl w:ilvl="5">
      <w:start w:val="1"/>
      <w:numFmt w:val="decimal"/>
      <w:lvlText w:val="%1.%2.%3.%4.%5.%6"/>
      <w:lvlJc w:val="left"/>
      <w:pPr>
        <w:tabs>
          <w:tab w:val="num" w:pos="641"/>
        </w:tabs>
        <w:ind w:left="641" w:hanging="1152"/>
      </w:pPr>
      <w:rPr>
        <w:rFonts w:hint="default"/>
      </w:rPr>
    </w:lvl>
    <w:lvl w:ilvl="6">
      <w:start w:val="1"/>
      <w:numFmt w:val="decimal"/>
      <w:lvlText w:val="%1.%2.%3.%4.%5.%6.%7"/>
      <w:lvlJc w:val="left"/>
      <w:pPr>
        <w:tabs>
          <w:tab w:val="num" w:pos="785"/>
        </w:tabs>
        <w:ind w:left="785" w:hanging="1296"/>
      </w:pPr>
      <w:rPr>
        <w:rFonts w:hint="default"/>
      </w:rPr>
    </w:lvl>
    <w:lvl w:ilvl="7">
      <w:start w:val="1"/>
      <w:numFmt w:val="decimal"/>
      <w:lvlText w:val="%1.%2.%3.%4.%5.%6.%7.%8"/>
      <w:lvlJc w:val="left"/>
      <w:pPr>
        <w:tabs>
          <w:tab w:val="num" w:pos="929"/>
        </w:tabs>
        <w:ind w:left="929" w:hanging="1440"/>
      </w:pPr>
      <w:rPr>
        <w:rFonts w:hint="default"/>
      </w:rPr>
    </w:lvl>
    <w:lvl w:ilvl="8">
      <w:start w:val="1"/>
      <w:numFmt w:val="decimal"/>
      <w:lvlText w:val="%1.%2.%3.%4.%5.%6.%7.%8.%9"/>
      <w:lvlJc w:val="left"/>
      <w:pPr>
        <w:tabs>
          <w:tab w:val="num" w:pos="1073"/>
        </w:tabs>
        <w:ind w:left="1073" w:hanging="1584"/>
      </w:pPr>
      <w:rPr>
        <w:rFonts w:hint="default"/>
      </w:rPr>
    </w:lvl>
  </w:abstractNum>
  <w:abstractNum w:abstractNumId="49" w15:restartNumberingAfterBreak="0">
    <w:nsid w:val="332E3AF6"/>
    <w:multiLevelType w:val="hybridMultilevel"/>
    <w:tmpl w:val="44C23AAC"/>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0" w15:restartNumberingAfterBreak="0">
    <w:nsid w:val="334E6CA4"/>
    <w:multiLevelType w:val="hybridMultilevel"/>
    <w:tmpl w:val="1AB01282"/>
    <w:name w:val="WW8Num192"/>
    <w:lvl w:ilvl="0" w:tplc="A6F8E248">
      <w:start w:val="1"/>
      <w:numFmt w:val="decimal"/>
      <w:lvlText w:val="%1."/>
      <w:lvlJc w:val="left"/>
      <w:pPr>
        <w:ind w:left="720" w:hanging="360"/>
      </w:pPr>
      <w:rPr>
        <w:rFonts w:cs="Symbol"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3AC26C44"/>
    <w:multiLevelType w:val="hybridMultilevel"/>
    <w:tmpl w:val="806AC872"/>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2" w15:restartNumberingAfterBreak="0">
    <w:nsid w:val="45EF17B7"/>
    <w:multiLevelType w:val="hybridMultilevel"/>
    <w:tmpl w:val="EBF6E8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B6D660B"/>
    <w:multiLevelType w:val="hybridMultilevel"/>
    <w:tmpl w:val="E5BE3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DC65DB4"/>
    <w:multiLevelType w:val="hybridMultilevel"/>
    <w:tmpl w:val="F1A4C014"/>
    <w:name w:val="WW8Num1922"/>
    <w:lvl w:ilvl="0" w:tplc="9AB6A794">
      <w:start w:val="1"/>
      <w:numFmt w:val="bullet"/>
      <w:lvlText w:val=""/>
      <w:lvlJc w:val="left"/>
      <w:pPr>
        <w:ind w:left="720" w:hanging="360"/>
      </w:pPr>
      <w:rPr>
        <w:rFonts w:ascii="Symbol" w:hAnsi="Symbol" w:hint="default"/>
        <w:lang w:val="en-GB"/>
      </w:rPr>
    </w:lvl>
    <w:lvl w:ilvl="1" w:tplc="04080003">
      <w:start w:val="1"/>
      <w:numFmt w:val="bullet"/>
      <w:lvlText w:val="o"/>
      <w:lvlJc w:val="left"/>
      <w:pPr>
        <w:ind w:left="1440" w:hanging="360"/>
      </w:pPr>
      <w:rPr>
        <w:rFonts w:ascii="Courier New" w:hAnsi="Courier New" w:cs="Courier New" w:hint="default"/>
      </w:rPr>
    </w:lvl>
    <w:lvl w:ilvl="2" w:tplc="0408000B">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4E490025"/>
    <w:multiLevelType w:val="hybridMultilevel"/>
    <w:tmpl w:val="EBF6E8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6" w15:restartNumberingAfterBreak="0">
    <w:nsid w:val="50F50531"/>
    <w:multiLevelType w:val="multilevel"/>
    <w:tmpl w:val="EEA61966"/>
    <w:styleLink w:val="Style2"/>
    <w:lvl w:ilvl="0">
      <w:start w:val="1"/>
      <w:numFmt w:val="decimal"/>
      <w:lvlText w:val="%1"/>
      <w:lvlJc w:val="left"/>
      <w:pPr>
        <w:tabs>
          <w:tab w:val="num" w:pos="432"/>
        </w:tabs>
        <w:ind w:left="432" w:hanging="432"/>
      </w:pPr>
      <w:rPr>
        <w:b/>
        <w:i/>
        <w:u w:val="single"/>
      </w:rPr>
    </w:lvl>
    <w:lvl w:ilvl="1">
      <w:start w:val="1"/>
      <w:numFmt w:val="decimal"/>
      <w:lvlText w:val="%1.%2"/>
      <w:lvlJc w:val="left"/>
      <w:pPr>
        <w:tabs>
          <w:tab w:val="num" w:pos="576"/>
        </w:tabs>
        <w:ind w:left="576" w:hanging="576"/>
      </w:pPr>
      <w:rPr>
        <w:b/>
        <w:i/>
        <w:iCs/>
        <w:sz w:val="36"/>
        <w:szCs w:val="36"/>
        <w:lang w:val="x-none" w:bidi="x-none"/>
      </w:rPr>
    </w:lvl>
    <w:lvl w:ilvl="2">
      <w:start w:val="1"/>
      <w:numFmt w:val="decimal"/>
      <w:lvlText w:val="%1.%2.%3"/>
      <w:lvlJc w:val="left"/>
      <w:pPr>
        <w:tabs>
          <w:tab w:val="num" w:pos="720"/>
        </w:tabs>
        <w:ind w:left="720" w:hanging="720"/>
      </w:pPr>
      <w:rPr>
        <w:b/>
        <w:sz w:val="32"/>
        <w:szCs w:val="32"/>
        <w:lang w:val="x-none" w:bidi="x-none"/>
      </w:rPr>
    </w:lvl>
    <w:lvl w:ilvl="3">
      <w:start w:val="1"/>
      <w:numFmt w:val="decimal"/>
      <w:lvlText w:val="%1.%2.%3.%4"/>
      <w:lvlJc w:val="left"/>
      <w:pPr>
        <w:tabs>
          <w:tab w:val="num" w:pos="1854"/>
        </w:tabs>
        <w:ind w:left="1854" w:hanging="864"/>
      </w:pPr>
      <w:rPr>
        <w:b/>
        <w:i/>
        <w:sz w:val="28"/>
        <w:szCs w:val="28"/>
        <w:u w:val="single"/>
        <w:lang w:val="x-none" w:bidi="x-none"/>
      </w:rPr>
    </w:lvl>
    <w:lvl w:ilvl="4">
      <w:start w:val="1"/>
      <w:numFmt w:val="decimal"/>
      <w:lvlText w:val="%1.%2.%3.%4.%5"/>
      <w:lvlJc w:val="left"/>
      <w:pPr>
        <w:tabs>
          <w:tab w:val="num" w:pos="1008"/>
        </w:tabs>
        <w:ind w:left="1008" w:hanging="1008"/>
      </w:pPr>
      <w:rPr>
        <w:b w: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7" w15:restartNumberingAfterBreak="0">
    <w:nsid w:val="6D7F0166"/>
    <w:multiLevelType w:val="multilevel"/>
    <w:tmpl w:val="EEA61966"/>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b/>
        <w:i/>
        <w:iCs/>
        <w:sz w:val="36"/>
        <w:szCs w:val="36"/>
        <w:lang w:val="x-none" w:bidi="x-none"/>
      </w:rPr>
    </w:lvl>
    <w:lvl w:ilvl="2">
      <w:start w:val="1"/>
      <w:numFmt w:val="decimal"/>
      <w:lvlText w:val="%1.%2.%3"/>
      <w:lvlJc w:val="left"/>
      <w:pPr>
        <w:tabs>
          <w:tab w:val="num" w:pos="720"/>
        </w:tabs>
        <w:ind w:left="720" w:hanging="720"/>
      </w:pPr>
      <w:rPr>
        <w:b/>
        <w:sz w:val="32"/>
        <w:szCs w:val="32"/>
        <w:lang w:val="x-none" w:bidi="x-none"/>
      </w:rPr>
    </w:lvl>
    <w:lvl w:ilvl="3">
      <w:start w:val="1"/>
      <w:numFmt w:val="decimal"/>
      <w:lvlText w:val="%1.%2.%3.%4"/>
      <w:lvlJc w:val="left"/>
      <w:pPr>
        <w:tabs>
          <w:tab w:val="num" w:pos="1854"/>
        </w:tabs>
        <w:ind w:left="1854" w:hanging="864"/>
      </w:pPr>
      <w:rPr>
        <w:b/>
        <w:i/>
        <w:sz w:val="28"/>
        <w:szCs w:val="28"/>
        <w:u w:val="single"/>
        <w:lang w:val="x-none" w:bidi="x-none"/>
      </w:rPr>
    </w:lvl>
    <w:lvl w:ilvl="4">
      <w:start w:val="1"/>
      <w:numFmt w:val="decimal"/>
      <w:lvlText w:val="%1.%2.%3.%4.%5"/>
      <w:lvlJc w:val="left"/>
      <w:pPr>
        <w:tabs>
          <w:tab w:val="num" w:pos="1008"/>
        </w:tabs>
        <w:ind w:left="1008" w:hanging="1008"/>
      </w:pPr>
      <w:rPr>
        <w:b w: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8" w15:restartNumberingAfterBreak="0">
    <w:nsid w:val="71EF32ED"/>
    <w:multiLevelType w:val="hybridMultilevel"/>
    <w:tmpl w:val="BDD40D0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9" w15:restartNumberingAfterBreak="0">
    <w:nsid w:val="75342E1F"/>
    <w:multiLevelType w:val="hybridMultilevel"/>
    <w:tmpl w:val="26EC8F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9AD2626"/>
    <w:multiLevelType w:val="hybridMultilevel"/>
    <w:tmpl w:val="8B1E751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1" w15:restartNumberingAfterBreak="0">
    <w:nsid w:val="7D8404E9"/>
    <w:multiLevelType w:val="hybridMultilevel"/>
    <w:tmpl w:val="09DCBE6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2" w15:restartNumberingAfterBreak="0">
    <w:nsid w:val="7E706EA8"/>
    <w:multiLevelType w:val="hybridMultilevel"/>
    <w:tmpl w:val="C8DE663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61967254">
    <w:abstractNumId w:val="0"/>
  </w:num>
  <w:num w:numId="2" w16cid:durableId="269509144">
    <w:abstractNumId w:val="1"/>
  </w:num>
  <w:num w:numId="3" w16cid:durableId="229115509">
    <w:abstractNumId w:val="2"/>
  </w:num>
  <w:num w:numId="4" w16cid:durableId="623732055">
    <w:abstractNumId w:val="3"/>
  </w:num>
  <w:num w:numId="5" w16cid:durableId="1836799088">
    <w:abstractNumId w:val="4"/>
  </w:num>
  <w:num w:numId="6" w16cid:durableId="892275919">
    <w:abstractNumId w:val="5"/>
  </w:num>
  <w:num w:numId="7" w16cid:durableId="1616791191">
    <w:abstractNumId w:val="6"/>
  </w:num>
  <w:num w:numId="8" w16cid:durableId="1620337333">
    <w:abstractNumId w:val="7"/>
  </w:num>
  <w:num w:numId="9" w16cid:durableId="1745107326">
    <w:abstractNumId w:val="8"/>
  </w:num>
  <w:num w:numId="10" w16cid:durableId="1511140748">
    <w:abstractNumId w:val="9"/>
  </w:num>
  <w:num w:numId="11" w16cid:durableId="699667381">
    <w:abstractNumId w:val="10"/>
  </w:num>
  <w:num w:numId="12" w16cid:durableId="580607448">
    <w:abstractNumId w:val="11"/>
  </w:num>
  <w:num w:numId="13" w16cid:durableId="507987801">
    <w:abstractNumId w:val="13"/>
  </w:num>
  <w:num w:numId="14" w16cid:durableId="2108696581">
    <w:abstractNumId w:val="14"/>
  </w:num>
  <w:num w:numId="15" w16cid:durableId="1029256212">
    <w:abstractNumId w:val="15"/>
  </w:num>
  <w:num w:numId="16" w16cid:durableId="55326556">
    <w:abstractNumId w:val="17"/>
  </w:num>
  <w:num w:numId="17" w16cid:durableId="1719931854">
    <w:abstractNumId w:val="18"/>
  </w:num>
  <w:num w:numId="18" w16cid:durableId="592978371">
    <w:abstractNumId w:val="19"/>
  </w:num>
  <w:num w:numId="19" w16cid:durableId="1147471618">
    <w:abstractNumId w:val="20"/>
  </w:num>
  <w:num w:numId="20" w16cid:durableId="805464957">
    <w:abstractNumId w:val="21"/>
  </w:num>
  <w:num w:numId="21" w16cid:durableId="1817188052">
    <w:abstractNumId w:val="22"/>
  </w:num>
  <w:num w:numId="22" w16cid:durableId="1413048118">
    <w:abstractNumId w:val="23"/>
  </w:num>
  <w:num w:numId="23" w16cid:durableId="1901745143">
    <w:abstractNumId w:val="57"/>
  </w:num>
  <w:num w:numId="24" w16cid:durableId="661659101">
    <w:abstractNumId w:val="56"/>
  </w:num>
  <w:num w:numId="25" w16cid:durableId="978000305">
    <w:abstractNumId w:val="48"/>
  </w:num>
  <w:num w:numId="26" w16cid:durableId="1588345197">
    <w:abstractNumId w:val="45"/>
  </w:num>
  <w:num w:numId="27" w16cid:durableId="964653773">
    <w:abstractNumId w:val="60"/>
  </w:num>
  <w:num w:numId="28" w16cid:durableId="1704401663">
    <w:abstractNumId w:val="58"/>
  </w:num>
  <w:num w:numId="29" w16cid:durableId="1330862387">
    <w:abstractNumId w:val="51"/>
  </w:num>
  <w:num w:numId="30" w16cid:durableId="1557010885">
    <w:abstractNumId w:val="54"/>
  </w:num>
  <w:num w:numId="31" w16cid:durableId="1051658016">
    <w:abstractNumId w:val="50"/>
  </w:num>
  <w:num w:numId="32" w16cid:durableId="1741517268">
    <w:abstractNumId w:val="49"/>
  </w:num>
  <w:num w:numId="33" w16cid:durableId="89681980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63030025">
    <w:abstractNumId w:val="55"/>
  </w:num>
  <w:num w:numId="35" w16cid:durableId="1306936382">
    <w:abstractNumId w:val="62"/>
  </w:num>
  <w:num w:numId="36" w16cid:durableId="1076395403">
    <w:abstractNumId w:val="12"/>
  </w:num>
  <w:num w:numId="37" w16cid:durableId="9714050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41111902">
    <w:abstractNumId w:val="44"/>
  </w:num>
  <w:num w:numId="39" w16cid:durableId="637952829">
    <w:abstractNumId w:val="59"/>
  </w:num>
  <w:num w:numId="40" w16cid:durableId="1744133850">
    <w:abstractNumId w:val="47"/>
  </w:num>
  <w:num w:numId="41" w16cid:durableId="1926646840">
    <w:abstractNumId w:val="53"/>
  </w:num>
  <w:num w:numId="42" w16cid:durableId="256983339">
    <w:abstractNumId w:val="52"/>
  </w:num>
  <w:num w:numId="43" w16cid:durableId="1625496790">
    <w:abstractNumId w:val="61"/>
  </w:num>
  <w:num w:numId="44" w16cid:durableId="969439956">
    <w:abstractNumId w:val="46"/>
  </w:num>
  <w:num w:numId="45" w16cid:durableId="74556810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EAD"/>
    <w:rsid w:val="00001C87"/>
    <w:rsid w:val="000031D4"/>
    <w:rsid w:val="000043A7"/>
    <w:rsid w:val="00005371"/>
    <w:rsid w:val="00007362"/>
    <w:rsid w:val="0000785E"/>
    <w:rsid w:val="0001137B"/>
    <w:rsid w:val="00011A82"/>
    <w:rsid w:val="00011E1F"/>
    <w:rsid w:val="00011F4D"/>
    <w:rsid w:val="00011FC6"/>
    <w:rsid w:val="000140CC"/>
    <w:rsid w:val="000142EA"/>
    <w:rsid w:val="00014550"/>
    <w:rsid w:val="00015391"/>
    <w:rsid w:val="0001597D"/>
    <w:rsid w:val="00015ECC"/>
    <w:rsid w:val="0001645B"/>
    <w:rsid w:val="000174E2"/>
    <w:rsid w:val="00020C9D"/>
    <w:rsid w:val="000216A7"/>
    <w:rsid w:val="00022463"/>
    <w:rsid w:val="00022C06"/>
    <w:rsid w:val="00022D48"/>
    <w:rsid w:val="00023156"/>
    <w:rsid w:val="000237D5"/>
    <w:rsid w:val="00023F48"/>
    <w:rsid w:val="000248AC"/>
    <w:rsid w:val="0002554A"/>
    <w:rsid w:val="0003003B"/>
    <w:rsid w:val="00031D86"/>
    <w:rsid w:val="000331A7"/>
    <w:rsid w:val="00033996"/>
    <w:rsid w:val="00033F8E"/>
    <w:rsid w:val="00035538"/>
    <w:rsid w:val="00035A13"/>
    <w:rsid w:val="00041264"/>
    <w:rsid w:val="00041B71"/>
    <w:rsid w:val="000423BC"/>
    <w:rsid w:val="000448BA"/>
    <w:rsid w:val="00044FEF"/>
    <w:rsid w:val="0004569B"/>
    <w:rsid w:val="0004571D"/>
    <w:rsid w:val="00045EB3"/>
    <w:rsid w:val="00046054"/>
    <w:rsid w:val="00046171"/>
    <w:rsid w:val="0004627C"/>
    <w:rsid w:val="000467D5"/>
    <w:rsid w:val="00046B14"/>
    <w:rsid w:val="00046C22"/>
    <w:rsid w:val="00046CAA"/>
    <w:rsid w:val="00047263"/>
    <w:rsid w:val="00047439"/>
    <w:rsid w:val="00047A0B"/>
    <w:rsid w:val="00047C68"/>
    <w:rsid w:val="0005013A"/>
    <w:rsid w:val="00051019"/>
    <w:rsid w:val="00051D84"/>
    <w:rsid w:val="000564D8"/>
    <w:rsid w:val="00057604"/>
    <w:rsid w:val="00057C32"/>
    <w:rsid w:val="000601D0"/>
    <w:rsid w:val="00060423"/>
    <w:rsid w:val="000613D9"/>
    <w:rsid w:val="000634A7"/>
    <w:rsid w:val="0006588C"/>
    <w:rsid w:val="0006594C"/>
    <w:rsid w:val="00065D4F"/>
    <w:rsid w:val="0006667D"/>
    <w:rsid w:val="000677F9"/>
    <w:rsid w:val="000702C7"/>
    <w:rsid w:val="00070D75"/>
    <w:rsid w:val="000728F5"/>
    <w:rsid w:val="0007328A"/>
    <w:rsid w:val="00073964"/>
    <w:rsid w:val="00077241"/>
    <w:rsid w:val="000778C8"/>
    <w:rsid w:val="00080124"/>
    <w:rsid w:val="00080C9F"/>
    <w:rsid w:val="00081487"/>
    <w:rsid w:val="000825CD"/>
    <w:rsid w:val="00082E31"/>
    <w:rsid w:val="0008336C"/>
    <w:rsid w:val="00083603"/>
    <w:rsid w:val="00084691"/>
    <w:rsid w:val="000850D9"/>
    <w:rsid w:val="00085791"/>
    <w:rsid w:val="00085A8D"/>
    <w:rsid w:val="00085EDF"/>
    <w:rsid w:val="00086859"/>
    <w:rsid w:val="00086B05"/>
    <w:rsid w:val="000877EE"/>
    <w:rsid w:val="00090EFF"/>
    <w:rsid w:val="00091CC3"/>
    <w:rsid w:val="00092668"/>
    <w:rsid w:val="00092F12"/>
    <w:rsid w:val="00093486"/>
    <w:rsid w:val="00093643"/>
    <w:rsid w:val="00095304"/>
    <w:rsid w:val="00095E5D"/>
    <w:rsid w:val="00096425"/>
    <w:rsid w:val="00097633"/>
    <w:rsid w:val="000A0554"/>
    <w:rsid w:val="000A13F0"/>
    <w:rsid w:val="000A1B62"/>
    <w:rsid w:val="000A1C43"/>
    <w:rsid w:val="000A28DE"/>
    <w:rsid w:val="000A3874"/>
    <w:rsid w:val="000A3B3B"/>
    <w:rsid w:val="000A3CA9"/>
    <w:rsid w:val="000A3DD2"/>
    <w:rsid w:val="000A43FF"/>
    <w:rsid w:val="000A48E2"/>
    <w:rsid w:val="000A757F"/>
    <w:rsid w:val="000B06A0"/>
    <w:rsid w:val="000B124B"/>
    <w:rsid w:val="000B133A"/>
    <w:rsid w:val="000B13DE"/>
    <w:rsid w:val="000B1E5F"/>
    <w:rsid w:val="000B36CE"/>
    <w:rsid w:val="000B3D84"/>
    <w:rsid w:val="000B3FD7"/>
    <w:rsid w:val="000B4B92"/>
    <w:rsid w:val="000B647D"/>
    <w:rsid w:val="000B664E"/>
    <w:rsid w:val="000B78CA"/>
    <w:rsid w:val="000C1E14"/>
    <w:rsid w:val="000C3192"/>
    <w:rsid w:val="000C4896"/>
    <w:rsid w:val="000C52D3"/>
    <w:rsid w:val="000C638D"/>
    <w:rsid w:val="000C7766"/>
    <w:rsid w:val="000D1013"/>
    <w:rsid w:val="000D10FE"/>
    <w:rsid w:val="000D174D"/>
    <w:rsid w:val="000D2254"/>
    <w:rsid w:val="000D2CDB"/>
    <w:rsid w:val="000D4047"/>
    <w:rsid w:val="000D4710"/>
    <w:rsid w:val="000D4797"/>
    <w:rsid w:val="000D60CC"/>
    <w:rsid w:val="000D6505"/>
    <w:rsid w:val="000D72BE"/>
    <w:rsid w:val="000D73C1"/>
    <w:rsid w:val="000E10BC"/>
    <w:rsid w:val="000E1A83"/>
    <w:rsid w:val="000E2B3C"/>
    <w:rsid w:val="000E33D9"/>
    <w:rsid w:val="000E37A6"/>
    <w:rsid w:val="000E37EF"/>
    <w:rsid w:val="000E3E28"/>
    <w:rsid w:val="000E406D"/>
    <w:rsid w:val="000E76E6"/>
    <w:rsid w:val="000F0098"/>
    <w:rsid w:val="000F0127"/>
    <w:rsid w:val="000F07B9"/>
    <w:rsid w:val="000F239D"/>
    <w:rsid w:val="000F3955"/>
    <w:rsid w:val="000F3CD4"/>
    <w:rsid w:val="000F4236"/>
    <w:rsid w:val="000F4523"/>
    <w:rsid w:val="000F4A27"/>
    <w:rsid w:val="000F5200"/>
    <w:rsid w:val="000F5A7F"/>
    <w:rsid w:val="000F5CE8"/>
    <w:rsid w:val="000F5E57"/>
    <w:rsid w:val="000F74FA"/>
    <w:rsid w:val="000F7B02"/>
    <w:rsid w:val="00100300"/>
    <w:rsid w:val="00100D8E"/>
    <w:rsid w:val="00101100"/>
    <w:rsid w:val="00101806"/>
    <w:rsid w:val="00102C22"/>
    <w:rsid w:val="00103280"/>
    <w:rsid w:val="00104F0D"/>
    <w:rsid w:val="00104F89"/>
    <w:rsid w:val="00104FF3"/>
    <w:rsid w:val="001062CC"/>
    <w:rsid w:val="00106C16"/>
    <w:rsid w:val="00111738"/>
    <w:rsid w:val="00111B15"/>
    <w:rsid w:val="00112013"/>
    <w:rsid w:val="00112743"/>
    <w:rsid w:val="00112DF2"/>
    <w:rsid w:val="0011427E"/>
    <w:rsid w:val="00114681"/>
    <w:rsid w:val="00115E22"/>
    <w:rsid w:val="00116ABC"/>
    <w:rsid w:val="00116D73"/>
    <w:rsid w:val="00116DE3"/>
    <w:rsid w:val="00116E33"/>
    <w:rsid w:val="001207A5"/>
    <w:rsid w:val="001209E6"/>
    <w:rsid w:val="00121065"/>
    <w:rsid w:val="00122071"/>
    <w:rsid w:val="001227B7"/>
    <w:rsid w:val="00125B51"/>
    <w:rsid w:val="0012643B"/>
    <w:rsid w:val="001266DC"/>
    <w:rsid w:val="00127F92"/>
    <w:rsid w:val="00130496"/>
    <w:rsid w:val="00130B3F"/>
    <w:rsid w:val="00130DDA"/>
    <w:rsid w:val="00130DF7"/>
    <w:rsid w:val="00132948"/>
    <w:rsid w:val="00132E6A"/>
    <w:rsid w:val="001339E2"/>
    <w:rsid w:val="0013434E"/>
    <w:rsid w:val="00135490"/>
    <w:rsid w:val="001358C7"/>
    <w:rsid w:val="0013593F"/>
    <w:rsid w:val="00136D3B"/>
    <w:rsid w:val="001374F6"/>
    <w:rsid w:val="0013795F"/>
    <w:rsid w:val="00137F5C"/>
    <w:rsid w:val="00137FAF"/>
    <w:rsid w:val="00140259"/>
    <w:rsid w:val="001404FD"/>
    <w:rsid w:val="00141E38"/>
    <w:rsid w:val="00142769"/>
    <w:rsid w:val="00142D8C"/>
    <w:rsid w:val="00143286"/>
    <w:rsid w:val="001438A3"/>
    <w:rsid w:val="00143DA9"/>
    <w:rsid w:val="00144CF2"/>
    <w:rsid w:val="001455E3"/>
    <w:rsid w:val="00145855"/>
    <w:rsid w:val="001471EC"/>
    <w:rsid w:val="00147E92"/>
    <w:rsid w:val="00150C74"/>
    <w:rsid w:val="00151138"/>
    <w:rsid w:val="00151BE1"/>
    <w:rsid w:val="00152D28"/>
    <w:rsid w:val="00153252"/>
    <w:rsid w:val="001549CA"/>
    <w:rsid w:val="0015555C"/>
    <w:rsid w:val="00155739"/>
    <w:rsid w:val="00156F47"/>
    <w:rsid w:val="00160C8E"/>
    <w:rsid w:val="001630AA"/>
    <w:rsid w:val="001636EB"/>
    <w:rsid w:val="001647D9"/>
    <w:rsid w:val="00167C6A"/>
    <w:rsid w:val="001702E7"/>
    <w:rsid w:val="0017080E"/>
    <w:rsid w:val="00170BA2"/>
    <w:rsid w:val="0017174E"/>
    <w:rsid w:val="00171C60"/>
    <w:rsid w:val="00171DA0"/>
    <w:rsid w:val="00172002"/>
    <w:rsid w:val="001720AA"/>
    <w:rsid w:val="001728FA"/>
    <w:rsid w:val="00172D7D"/>
    <w:rsid w:val="0017324B"/>
    <w:rsid w:val="001733B0"/>
    <w:rsid w:val="001733C6"/>
    <w:rsid w:val="0017393B"/>
    <w:rsid w:val="001758F9"/>
    <w:rsid w:val="00175F73"/>
    <w:rsid w:val="001817B0"/>
    <w:rsid w:val="0018376D"/>
    <w:rsid w:val="001837CE"/>
    <w:rsid w:val="00183E4C"/>
    <w:rsid w:val="00184200"/>
    <w:rsid w:val="0018471C"/>
    <w:rsid w:val="00184868"/>
    <w:rsid w:val="00184C0B"/>
    <w:rsid w:val="00184D66"/>
    <w:rsid w:val="001855F8"/>
    <w:rsid w:val="00185A57"/>
    <w:rsid w:val="00186DA3"/>
    <w:rsid w:val="00187030"/>
    <w:rsid w:val="0018709C"/>
    <w:rsid w:val="00187762"/>
    <w:rsid w:val="001902C9"/>
    <w:rsid w:val="00190C90"/>
    <w:rsid w:val="001928AA"/>
    <w:rsid w:val="00193015"/>
    <w:rsid w:val="001940F4"/>
    <w:rsid w:val="00194416"/>
    <w:rsid w:val="00195F2D"/>
    <w:rsid w:val="00196543"/>
    <w:rsid w:val="0019702A"/>
    <w:rsid w:val="00197068"/>
    <w:rsid w:val="001A0F43"/>
    <w:rsid w:val="001A17AD"/>
    <w:rsid w:val="001A1AF1"/>
    <w:rsid w:val="001A29F5"/>
    <w:rsid w:val="001A3229"/>
    <w:rsid w:val="001A4447"/>
    <w:rsid w:val="001A44AD"/>
    <w:rsid w:val="001A452F"/>
    <w:rsid w:val="001A78A2"/>
    <w:rsid w:val="001A7AC0"/>
    <w:rsid w:val="001B0897"/>
    <w:rsid w:val="001B0B2A"/>
    <w:rsid w:val="001B155D"/>
    <w:rsid w:val="001B1D18"/>
    <w:rsid w:val="001B2AE2"/>
    <w:rsid w:val="001B4234"/>
    <w:rsid w:val="001B43F1"/>
    <w:rsid w:val="001B4C8F"/>
    <w:rsid w:val="001B5AB0"/>
    <w:rsid w:val="001B5E5D"/>
    <w:rsid w:val="001B61B3"/>
    <w:rsid w:val="001B6ABD"/>
    <w:rsid w:val="001B7859"/>
    <w:rsid w:val="001C09F0"/>
    <w:rsid w:val="001C0BAC"/>
    <w:rsid w:val="001C3240"/>
    <w:rsid w:val="001C383E"/>
    <w:rsid w:val="001C4116"/>
    <w:rsid w:val="001C4454"/>
    <w:rsid w:val="001C7033"/>
    <w:rsid w:val="001C734F"/>
    <w:rsid w:val="001C7BD7"/>
    <w:rsid w:val="001D1253"/>
    <w:rsid w:val="001D1E47"/>
    <w:rsid w:val="001D2442"/>
    <w:rsid w:val="001D26C2"/>
    <w:rsid w:val="001D2BE2"/>
    <w:rsid w:val="001D3097"/>
    <w:rsid w:val="001D4ACC"/>
    <w:rsid w:val="001D5429"/>
    <w:rsid w:val="001D6195"/>
    <w:rsid w:val="001D7465"/>
    <w:rsid w:val="001D7AF3"/>
    <w:rsid w:val="001D7D4A"/>
    <w:rsid w:val="001E052A"/>
    <w:rsid w:val="001E08B4"/>
    <w:rsid w:val="001E097C"/>
    <w:rsid w:val="001E18FA"/>
    <w:rsid w:val="001E1DDB"/>
    <w:rsid w:val="001E1ED3"/>
    <w:rsid w:val="001E3CA2"/>
    <w:rsid w:val="001E41BC"/>
    <w:rsid w:val="001E4FD4"/>
    <w:rsid w:val="001E52FB"/>
    <w:rsid w:val="001E6583"/>
    <w:rsid w:val="001E65B2"/>
    <w:rsid w:val="001E7442"/>
    <w:rsid w:val="001E7851"/>
    <w:rsid w:val="001F0B1F"/>
    <w:rsid w:val="001F102C"/>
    <w:rsid w:val="001F106E"/>
    <w:rsid w:val="001F2AE6"/>
    <w:rsid w:val="001F2C7D"/>
    <w:rsid w:val="001F307F"/>
    <w:rsid w:val="001F458C"/>
    <w:rsid w:val="001F4BC8"/>
    <w:rsid w:val="001F4F96"/>
    <w:rsid w:val="001F6485"/>
    <w:rsid w:val="001F6B0B"/>
    <w:rsid w:val="001F6CA0"/>
    <w:rsid w:val="001F6E4D"/>
    <w:rsid w:val="001F75CB"/>
    <w:rsid w:val="001F7D6C"/>
    <w:rsid w:val="00200088"/>
    <w:rsid w:val="002007AA"/>
    <w:rsid w:val="002009C3"/>
    <w:rsid w:val="00200FE4"/>
    <w:rsid w:val="00201DA2"/>
    <w:rsid w:val="00202954"/>
    <w:rsid w:val="00202D94"/>
    <w:rsid w:val="0020406B"/>
    <w:rsid w:val="00204273"/>
    <w:rsid w:val="00204714"/>
    <w:rsid w:val="002065BC"/>
    <w:rsid w:val="00206AA4"/>
    <w:rsid w:val="00206C9E"/>
    <w:rsid w:val="00207B63"/>
    <w:rsid w:val="00207B6C"/>
    <w:rsid w:val="00207C60"/>
    <w:rsid w:val="0021035E"/>
    <w:rsid w:val="00212D52"/>
    <w:rsid w:val="0021324B"/>
    <w:rsid w:val="00213732"/>
    <w:rsid w:val="00213EFD"/>
    <w:rsid w:val="00215090"/>
    <w:rsid w:val="0021527B"/>
    <w:rsid w:val="002157E1"/>
    <w:rsid w:val="0021622D"/>
    <w:rsid w:val="00220755"/>
    <w:rsid w:val="00220E32"/>
    <w:rsid w:val="002216F9"/>
    <w:rsid w:val="0022267E"/>
    <w:rsid w:val="00222F2B"/>
    <w:rsid w:val="002236C4"/>
    <w:rsid w:val="00223B39"/>
    <w:rsid w:val="00225B1E"/>
    <w:rsid w:val="00225B5E"/>
    <w:rsid w:val="00225BCA"/>
    <w:rsid w:val="00226F5C"/>
    <w:rsid w:val="0022719F"/>
    <w:rsid w:val="00227207"/>
    <w:rsid w:val="00231B38"/>
    <w:rsid w:val="00232680"/>
    <w:rsid w:val="00232AF8"/>
    <w:rsid w:val="0023308F"/>
    <w:rsid w:val="002331CC"/>
    <w:rsid w:val="0023377D"/>
    <w:rsid w:val="00234E4A"/>
    <w:rsid w:val="00234FAB"/>
    <w:rsid w:val="00235052"/>
    <w:rsid w:val="00235A36"/>
    <w:rsid w:val="00235B75"/>
    <w:rsid w:val="002370DF"/>
    <w:rsid w:val="00240DE1"/>
    <w:rsid w:val="00240E19"/>
    <w:rsid w:val="002413AC"/>
    <w:rsid w:val="00242A06"/>
    <w:rsid w:val="0024326A"/>
    <w:rsid w:val="0024402D"/>
    <w:rsid w:val="002441A7"/>
    <w:rsid w:val="0024441D"/>
    <w:rsid w:val="00245212"/>
    <w:rsid w:val="002453BB"/>
    <w:rsid w:val="00245CBE"/>
    <w:rsid w:val="00246AC8"/>
    <w:rsid w:val="002472BE"/>
    <w:rsid w:val="00250086"/>
    <w:rsid w:val="002509D5"/>
    <w:rsid w:val="00251CFF"/>
    <w:rsid w:val="00252688"/>
    <w:rsid w:val="002529E3"/>
    <w:rsid w:val="00252DFD"/>
    <w:rsid w:val="00256066"/>
    <w:rsid w:val="00256C79"/>
    <w:rsid w:val="00256E8A"/>
    <w:rsid w:val="0025760B"/>
    <w:rsid w:val="00260482"/>
    <w:rsid w:val="00260A49"/>
    <w:rsid w:val="0026230F"/>
    <w:rsid w:val="00262836"/>
    <w:rsid w:val="00262E81"/>
    <w:rsid w:val="00262F52"/>
    <w:rsid w:val="002630FA"/>
    <w:rsid w:val="0026344E"/>
    <w:rsid w:val="0026420B"/>
    <w:rsid w:val="00264278"/>
    <w:rsid w:val="00264BAF"/>
    <w:rsid w:val="00265D10"/>
    <w:rsid w:val="002671F0"/>
    <w:rsid w:val="00270D83"/>
    <w:rsid w:val="00271B99"/>
    <w:rsid w:val="002721CB"/>
    <w:rsid w:val="00272C85"/>
    <w:rsid w:val="00272DE0"/>
    <w:rsid w:val="0027421F"/>
    <w:rsid w:val="00274FE2"/>
    <w:rsid w:val="002750B6"/>
    <w:rsid w:val="00275E7B"/>
    <w:rsid w:val="00276C83"/>
    <w:rsid w:val="00276F67"/>
    <w:rsid w:val="00277E2E"/>
    <w:rsid w:val="00281514"/>
    <w:rsid w:val="0028209C"/>
    <w:rsid w:val="00282AE6"/>
    <w:rsid w:val="002834D4"/>
    <w:rsid w:val="00285428"/>
    <w:rsid w:val="00286A57"/>
    <w:rsid w:val="00286DA2"/>
    <w:rsid w:val="00287B48"/>
    <w:rsid w:val="00287BDB"/>
    <w:rsid w:val="00287CE6"/>
    <w:rsid w:val="002910EB"/>
    <w:rsid w:val="00291986"/>
    <w:rsid w:val="0029286A"/>
    <w:rsid w:val="00294935"/>
    <w:rsid w:val="00294BE6"/>
    <w:rsid w:val="002955BE"/>
    <w:rsid w:val="002956BA"/>
    <w:rsid w:val="00296AF1"/>
    <w:rsid w:val="00297038"/>
    <w:rsid w:val="002975B7"/>
    <w:rsid w:val="002A00F9"/>
    <w:rsid w:val="002A058B"/>
    <w:rsid w:val="002A0AC1"/>
    <w:rsid w:val="002A0BC7"/>
    <w:rsid w:val="002A1506"/>
    <w:rsid w:val="002A19CF"/>
    <w:rsid w:val="002A2931"/>
    <w:rsid w:val="002A515E"/>
    <w:rsid w:val="002A5BF6"/>
    <w:rsid w:val="002A5FCA"/>
    <w:rsid w:val="002A62FE"/>
    <w:rsid w:val="002A69BC"/>
    <w:rsid w:val="002A735B"/>
    <w:rsid w:val="002A7665"/>
    <w:rsid w:val="002B0D01"/>
    <w:rsid w:val="002B3CA3"/>
    <w:rsid w:val="002B44B7"/>
    <w:rsid w:val="002B4E88"/>
    <w:rsid w:val="002B651B"/>
    <w:rsid w:val="002B6A63"/>
    <w:rsid w:val="002B6F70"/>
    <w:rsid w:val="002B76CB"/>
    <w:rsid w:val="002C01CB"/>
    <w:rsid w:val="002C0918"/>
    <w:rsid w:val="002C1400"/>
    <w:rsid w:val="002C2096"/>
    <w:rsid w:val="002C209F"/>
    <w:rsid w:val="002C35A7"/>
    <w:rsid w:val="002C42B6"/>
    <w:rsid w:val="002C450B"/>
    <w:rsid w:val="002C4DFF"/>
    <w:rsid w:val="002C5162"/>
    <w:rsid w:val="002C56A8"/>
    <w:rsid w:val="002C61BC"/>
    <w:rsid w:val="002C6A67"/>
    <w:rsid w:val="002C6B01"/>
    <w:rsid w:val="002D109D"/>
    <w:rsid w:val="002D1F37"/>
    <w:rsid w:val="002D3C4B"/>
    <w:rsid w:val="002D3FAA"/>
    <w:rsid w:val="002D40F6"/>
    <w:rsid w:val="002D478C"/>
    <w:rsid w:val="002D49B6"/>
    <w:rsid w:val="002D4B00"/>
    <w:rsid w:val="002D62A9"/>
    <w:rsid w:val="002D693E"/>
    <w:rsid w:val="002D790A"/>
    <w:rsid w:val="002D7AD0"/>
    <w:rsid w:val="002E1CDA"/>
    <w:rsid w:val="002E245F"/>
    <w:rsid w:val="002E3FF2"/>
    <w:rsid w:val="002E508A"/>
    <w:rsid w:val="002E54B4"/>
    <w:rsid w:val="002E563F"/>
    <w:rsid w:val="002E63DB"/>
    <w:rsid w:val="002E7ACB"/>
    <w:rsid w:val="002F1077"/>
    <w:rsid w:val="002F18B2"/>
    <w:rsid w:val="002F22E3"/>
    <w:rsid w:val="002F268C"/>
    <w:rsid w:val="002F3F43"/>
    <w:rsid w:val="002F5522"/>
    <w:rsid w:val="002F6A42"/>
    <w:rsid w:val="002F6BA4"/>
    <w:rsid w:val="003018E0"/>
    <w:rsid w:val="003029DB"/>
    <w:rsid w:val="00302F74"/>
    <w:rsid w:val="003030A3"/>
    <w:rsid w:val="00303257"/>
    <w:rsid w:val="00303851"/>
    <w:rsid w:val="00303925"/>
    <w:rsid w:val="00306A5F"/>
    <w:rsid w:val="00307E01"/>
    <w:rsid w:val="003108AC"/>
    <w:rsid w:val="0031248E"/>
    <w:rsid w:val="00314730"/>
    <w:rsid w:val="0031487C"/>
    <w:rsid w:val="00314EEC"/>
    <w:rsid w:val="00315013"/>
    <w:rsid w:val="003151E3"/>
    <w:rsid w:val="0031635E"/>
    <w:rsid w:val="003201C0"/>
    <w:rsid w:val="00320B16"/>
    <w:rsid w:val="00321F12"/>
    <w:rsid w:val="00322C5B"/>
    <w:rsid w:val="0032380B"/>
    <w:rsid w:val="003255AB"/>
    <w:rsid w:val="00325BD1"/>
    <w:rsid w:val="0032699C"/>
    <w:rsid w:val="00326C2E"/>
    <w:rsid w:val="00326CBB"/>
    <w:rsid w:val="00326D61"/>
    <w:rsid w:val="003300C7"/>
    <w:rsid w:val="0033085D"/>
    <w:rsid w:val="003318AB"/>
    <w:rsid w:val="0033194A"/>
    <w:rsid w:val="003320FC"/>
    <w:rsid w:val="00332320"/>
    <w:rsid w:val="00335057"/>
    <w:rsid w:val="0033601A"/>
    <w:rsid w:val="0033603A"/>
    <w:rsid w:val="0033640D"/>
    <w:rsid w:val="00336AEF"/>
    <w:rsid w:val="003371E4"/>
    <w:rsid w:val="00337F22"/>
    <w:rsid w:val="00340B82"/>
    <w:rsid w:val="003410AF"/>
    <w:rsid w:val="0034178D"/>
    <w:rsid w:val="00342610"/>
    <w:rsid w:val="00342D63"/>
    <w:rsid w:val="00343727"/>
    <w:rsid w:val="00343D08"/>
    <w:rsid w:val="00344356"/>
    <w:rsid w:val="0034464C"/>
    <w:rsid w:val="003446C9"/>
    <w:rsid w:val="0034553A"/>
    <w:rsid w:val="00345A4C"/>
    <w:rsid w:val="00347653"/>
    <w:rsid w:val="003479E0"/>
    <w:rsid w:val="00347F67"/>
    <w:rsid w:val="00350301"/>
    <w:rsid w:val="00351A7A"/>
    <w:rsid w:val="00351EAD"/>
    <w:rsid w:val="00352FF9"/>
    <w:rsid w:val="00353179"/>
    <w:rsid w:val="003536C3"/>
    <w:rsid w:val="00353701"/>
    <w:rsid w:val="003550FF"/>
    <w:rsid w:val="00356338"/>
    <w:rsid w:val="0035638B"/>
    <w:rsid w:val="00357CFA"/>
    <w:rsid w:val="003615F8"/>
    <w:rsid w:val="00361DDA"/>
    <w:rsid w:val="003623D9"/>
    <w:rsid w:val="0036243C"/>
    <w:rsid w:val="003624A2"/>
    <w:rsid w:val="00362553"/>
    <w:rsid w:val="00362C18"/>
    <w:rsid w:val="00362F6A"/>
    <w:rsid w:val="0036334F"/>
    <w:rsid w:val="0036363E"/>
    <w:rsid w:val="00364692"/>
    <w:rsid w:val="003646D4"/>
    <w:rsid w:val="003649DE"/>
    <w:rsid w:val="0036658B"/>
    <w:rsid w:val="00366CF6"/>
    <w:rsid w:val="00367016"/>
    <w:rsid w:val="00367344"/>
    <w:rsid w:val="00367B2C"/>
    <w:rsid w:val="00367C7A"/>
    <w:rsid w:val="00367E4A"/>
    <w:rsid w:val="003705F5"/>
    <w:rsid w:val="00370957"/>
    <w:rsid w:val="00370C28"/>
    <w:rsid w:val="00370C31"/>
    <w:rsid w:val="00370F3B"/>
    <w:rsid w:val="00371E38"/>
    <w:rsid w:val="00372956"/>
    <w:rsid w:val="00373460"/>
    <w:rsid w:val="00373BB1"/>
    <w:rsid w:val="0037452F"/>
    <w:rsid w:val="003747C4"/>
    <w:rsid w:val="00380C7D"/>
    <w:rsid w:val="00381117"/>
    <w:rsid w:val="003819C1"/>
    <w:rsid w:val="00381D2B"/>
    <w:rsid w:val="00381EE5"/>
    <w:rsid w:val="0038254B"/>
    <w:rsid w:val="00383EFF"/>
    <w:rsid w:val="00384682"/>
    <w:rsid w:val="003848D1"/>
    <w:rsid w:val="00384C1C"/>
    <w:rsid w:val="00384DED"/>
    <w:rsid w:val="00384FD5"/>
    <w:rsid w:val="003866A9"/>
    <w:rsid w:val="00387F2E"/>
    <w:rsid w:val="00390047"/>
    <w:rsid w:val="00390123"/>
    <w:rsid w:val="00390198"/>
    <w:rsid w:val="00391189"/>
    <w:rsid w:val="0039136E"/>
    <w:rsid w:val="00391C53"/>
    <w:rsid w:val="003925BB"/>
    <w:rsid w:val="00392770"/>
    <w:rsid w:val="00392E3D"/>
    <w:rsid w:val="0039309E"/>
    <w:rsid w:val="003939D1"/>
    <w:rsid w:val="00393C83"/>
    <w:rsid w:val="003945DC"/>
    <w:rsid w:val="00394987"/>
    <w:rsid w:val="00396773"/>
    <w:rsid w:val="003968E6"/>
    <w:rsid w:val="003A1A20"/>
    <w:rsid w:val="003A1B44"/>
    <w:rsid w:val="003A2257"/>
    <w:rsid w:val="003A2CB0"/>
    <w:rsid w:val="003A32AA"/>
    <w:rsid w:val="003A3F96"/>
    <w:rsid w:val="003A4BD4"/>
    <w:rsid w:val="003A53E8"/>
    <w:rsid w:val="003A674C"/>
    <w:rsid w:val="003A6D4D"/>
    <w:rsid w:val="003A765A"/>
    <w:rsid w:val="003B0802"/>
    <w:rsid w:val="003B0BC7"/>
    <w:rsid w:val="003B15AA"/>
    <w:rsid w:val="003B19D2"/>
    <w:rsid w:val="003B2D94"/>
    <w:rsid w:val="003B3BB9"/>
    <w:rsid w:val="003B48EF"/>
    <w:rsid w:val="003B4CA2"/>
    <w:rsid w:val="003B4D4B"/>
    <w:rsid w:val="003B4F72"/>
    <w:rsid w:val="003B5253"/>
    <w:rsid w:val="003B5B65"/>
    <w:rsid w:val="003B6152"/>
    <w:rsid w:val="003B680D"/>
    <w:rsid w:val="003B70D8"/>
    <w:rsid w:val="003B77E2"/>
    <w:rsid w:val="003B7A28"/>
    <w:rsid w:val="003C1354"/>
    <w:rsid w:val="003C1967"/>
    <w:rsid w:val="003C283E"/>
    <w:rsid w:val="003C28F0"/>
    <w:rsid w:val="003C35A9"/>
    <w:rsid w:val="003C3A27"/>
    <w:rsid w:val="003C4059"/>
    <w:rsid w:val="003C48B8"/>
    <w:rsid w:val="003C6C0C"/>
    <w:rsid w:val="003C7826"/>
    <w:rsid w:val="003C799E"/>
    <w:rsid w:val="003D108A"/>
    <w:rsid w:val="003D1231"/>
    <w:rsid w:val="003D470F"/>
    <w:rsid w:val="003D4F3B"/>
    <w:rsid w:val="003D5F6D"/>
    <w:rsid w:val="003E05FD"/>
    <w:rsid w:val="003E170F"/>
    <w:rsid w:val="003E187F"/>
    <w:rsid w:val="003E245C"/>
    <w:rsid w:val="003E2DE5"/>
    <w:rsid w:val="003E3605"/>
    <w:rsid w:val="003E3A3C"/>
    <w:rsid w:val="003E5956"/>
    <w:rsid w:val="003E7C29"/>
    <w:rsid w:val="003F0413"/>
    <w:rsid w:val="003F16AA"/>
    <w:rsid w:val="003F2594"/>
    <w:rsid w:val="003F27BD"/>
    <w:rsid w:val="003F2819"/>
    <w:rsid w:val="003F369E"/>
    <w:rsid w:val="003F3D0C"/>
    <w:rsid w:val="003F60FA"/>
    <w:rsid w:val="003F6498"/>
    <w:rsid w:val="003F7346"/>
    <w:rsid w:val="003F7D80"/>
    <w:rsid w:val="0040002C"/>
    <w:rsid w:val="00400191"/>
    <w:rsid w:val="0040179C"/>
    <w:rsid w:val="00401FE7"/>
    <w:rsid w:val="00403ED6"/>
    <w:rsid w:val="00405119"/>
    <w:rsid w:val="00407552"/>
    <w:rsid w:val="004078EC"/>
    <w:rsid w:val="00407F8A"/>
    <w:rsid w:val="00410314"/>
    <w:rsid w:val="00410946"/>
    <w:rsid w:val="0041155F"/>
    <w:rsid w:val="00411641"/>
    <w:rsid w:val="004143B4"/>
    <w:rsid w:val="00414CFE"/>
    <w:rsid w:val="004153C3"/>
    <w:rsid w:val="00417A24"/>
    <w:rsid w:val="00417A87"/>
    <w:rsid w:val="00423500"/>
    <w:rsid w:val="00423998"/>
    <w:rsid w:val="004264EF"/>
    <w:rsid w:val="004265A1"/>
    <w:rsid w:val="004266A1"/>
    <w:rsid w:val="00426BD0"/>
    <w:rsid w:val="00427097"/>
    <w:rsid w:val="0042767D"/>
    <w:rsid w:val="00427852"/>
    <w:rsid w:val="004301FF"/>
    <w:rsid w:val="00430EA7"/>
    <w:rsid w:val="004318A9"/>
    <w:rsid w:val="00433588"/>
    <w:rsid w:val="004339DD"/>
    <w:rsid w:val="00433BF6"/>
    <w:rsid w:val="00434627"/>
    <w:rsid w:val="00434F93"/>
    <w:rsid w:val="004370C3"/>
    <w:rsid w:val="004400DC"/>
    <w:rsid w:val="00440324"/>
    <w:rsid w:val="00440EB6"/>
    <w:rsid w:val="00441456"/>
    <w:rsid w:val="00441742"/>
    <w:rsid w:val="00441CA4"/>
    <w:rsid w:val="00442BCE"/>
    <w:rsid w:val="00444097"/>
    <w:rsid w:val="00444C07"/>
    <w:rsid w:val="00445413"/>
    <w:rsid w:val="00445CCA"/>
    <w:rsid w:val="004462D0"/>
    <w:rsid w:val="00450AF4"/>
    <w:rsid w:val="00450E04"/>
    <w:rsid w:val="00451C26"/>
    <w:rsid w:val="00451D15"/>
    <w:rsid w:val="00452DC0"/>
    <w:rsid w:val="00452E94"/>
    <w:rsid w:val="00453E94"/>
    <w:rsid w:val="00454D72"/>
    <w:rsid w:val="00456A32"/>
    <w:rsid w:val="004612BB"/>
    <w:rsid w:val="0046151A"/>
    <w:rsid w:val="00461E97"/>
    <w:rsid w:val="00462D37"/>
    <w:rsid w:val="0046317B"/>
    <w:rsid w:val="00463A45"/>
    <w:rsid w:val="004640EA"/>
    <w:rsid w:val="00465937"/>
    <w:rsid w:val="004676A1"/>
    <w:rsid w:val="004713AC"/>
    <w:rsid w:val="00471FC3"/>
    <w:rsid w:val="004723A8"/>
    <w:rsid w:val="00473486"/>
    <w:rsid w:val="00474E6D"/>
    <w:rsid w:val="0047604D"/>
    <w:rsid w:val="004763AF"/>
    <w:rsid w:val="00476DCC"/>
    <w:rsid w:val="0047721C"/>
    <w:rsid w:val="00477EF2"/>
    <w:rsid w:val="00481111"/>
    <w:rsid w:val="00481161"/>
    <w:rsid w:val="004811F6"/>
    <w:rsid w:val="00481769"/>
    <w:rsid w:val="00481ECD"/>
    <w:rsid w:val="00481F74"/>
    <w:rsid w:val="00482051"/>
    <w:rsid w:val="00483FA5"/>
    <w:rsid w:val="004840FE"/>
    <w:rsid w:val="004845F6"/>
    <w:rsid w:val="00484C6D"/>
    <w:rsid w:val="00485544"/>
    <w:rsid w:val="0048619C"/>
    <w:rsid w:val="00486E54"/>
    <w:rsid w:val="004871FA"/>
    <w:rsid w:val="0048789A"/>
    <w:rsid w:val="00487B5E"/>
    <w:rsid w:val="004904BA"/>
    <w:rsid w:val="00490536"/>
    <w:rsid w:val="00491BA1"/>
    <w:rsid w:val="00491BA6"/>
    <w:rsid w:val="004930AC"/>
    <w:rsid w:val="00493139"/>
    <w:rsid w:val="00493188"/>
    <w:rsid w:val="0049428D"/>
    <w:rsid w:val="004943FA"/>
    <w:rsid w:val="00494466"/>
    <w:rsid w:val="0049448B"/>
    <w:rsid w:val="004952F8"/>
    <w:rsid w:val="004959A1"/>
    <w:rsid w:val="00496437"/>
    <w:rsid w:val="004964E5"/>
    <w:rsid w:val="004A0111"/>
    <w:rsid w:val="004A048B"/>
    <w:rsid w:val="004A067D"/>
    <w:rsid w:val="004A20AF"/>
    <w:rsid w:val="004A22B6"/>
    <w:rsid w:val="004A29B3"/>
    <w:rsid w:val="004A33B5"/>
    <w:rsid w:val="004A402C"/>
    <w:rsid w:val="004A4089"/>
    <w:rsid w:val="004A4D7A"/>
    <w:rsid w:val="004A6069"/>
    <w:rsid w:val="004A6D53"/>
    <w:rsid w:val="004A7251"/>
    <w:rsid w:val="004B066E"/>
    <w:rsid w:val="004B1D18"/>
    <w:rsid w:val="004B2FCF"/>
    <w:rsid w:val="004B31A7"/>
    <w:rsid w:val="004B3769"/>
    <w:rsid w:val="004B52AA"/>
    <w:rsid w:val="004B5927"/>
    <w:rsid w:val="004B641E"/>
    <w:rsid w:val="004B6811"/>
    <w:rsid w:val="004B6D88"/>
    <w:rsid w:val="004B7B8A"/>
    <w:rsid w:val="004B7EA0"/>
    <w:rsid w:val="004C0E2F"/>
    <w:rsid w:val="004C16C3"/>
    <w:rsid w:val="004C2517"/>
    <w:rsid w:val="004C33DB"/>
    <w:rsid w:val="004C3A2A"/>
    <w:rsid w:val="004C3C74"/>
    <w:rsid w:val="004C42AD"/>
    <w:rsid w:val="004C4B68"/>
    <w:rsid w:val="004C54E4"/>
    <w:rsid w:val="004C7D0D"/>
    <w:rsid w:val="004D2367"/>
    <w:rsid w:val="004D413D"/>
    <w:rsid w:val="004D420A"/>
    <w:rsid w:val="004D5396"/>
    <w:rsid w:val="004D55F4"/>
    <w:rsid w:val="004E07FE"/>
    <w:rsid w:val="004E13F6"/>
    <w:rsid w:val="004E29B3"/>
    <w:rsid w:val="004E2D7A"/>
    <w:rsid w:val="004E30DB"/>
    <w:rsid w:val="004E35FA"/>
    <w:rsid w:val="004E3E84"/>
    <w:rsid w:val="004E6EBD"/>
    <w:rsid w:val="004E7888"/>
    <w:rsid w:val="004F4317"/>
    <w:rsid w:val="004F43FF"/>
    <w:rsid w:val="004F47C4"/>
    <w:rsid w:val="004F4E9F"/>
    <w:rsid w:val="004F5CBD"/>
    <w:rsid w:val="004F5F9F"/>
    <w:rsid w:val="004F66D6"/>
    <w:rsid w:val="004F6B78"/>
    <w:rsid w:val="004F7243"/>
    <w:rsid w:val="004F7270"/>
    <w:rsid w:val="004F749C"/>
    <w:rsid w:val="004F7AAD"/>
    <w:rsid w:val="005008B3"/>
    <w:rsid w:val="0050134C"/>
    <w:rsid w:val="005026B3"/>
    <w:rsid w:val="00503178"/>
    <w:rsid w:val="005039F5"/>
    <w:rsid w:val="00504628"/>
    <w:rsid w:val="005054A6"/>
    <w:rsid w:val="00505EBB"/>
    <w:rsid w:val="00507D9B"/>
    <w:rsid w:val="00510848"/>
    <w:rsid w:val="0051166B"/>
    <w:rsid w:val="0051187C"/>
    <w:rsid w:val="00511C50"/>
    <w:rsid w:val="00512662"/>
    <w:rsid w:val="005130BC"/>
    <w:rsid w:val="005149FC"/>
    <w:rsid w:val="0051709C"/>
    <w:rsid w:val="0051739C"/>
    <w:rsid w:val="00521A8C"/>
    <w:rsid w:val="00523907"/>
    <w:rsid w:val="00523C17"/>
    <w:rsid w:val="00524A6C"/>
    <w:rsid w:val="0052633A"/>
    <w:rsid w:val="00527F35"/>
    <w:rsid w:val="00531368"/>
    <w:rsid w:val="00531B83"/>
    <w:rsid w:val="00532737"/>
    <w:rsid w:val="0053293E"/>
    <w:rsid w:val="00532AEA"/>
    <w:rsid w:val="00533158"/>
    <w:rsid w:val="005333DA"/>
    <w:rsid w:val="00534E26"/>
    <w:rsid w:val="00535108"/>
    <w:rsid w:val="005367B9"/>
    <w:rsid w:val="00536906"/>
    <w:rsid w:val="00536C41"/>
    <w:rsid w:val="00537B67"/>
    <w:rsid w:val="005407F3"/>
    <w:rsid w:val="005428E9"/>
    <w:rsid w:val="00542CFA"/>
    <w:rsid w:val="0054306A"/>
    <w:rsid w:val="00543E02"/>
    <w:rsid w:val="00544B7D"/>
    <w:rsid w:val="00545B0C"/>
    <w:rsid w:val="00545DA7"/>
    <w:rsid w:val="00545E76"/>
    <w:rsid w:val="005505B6"/>
    <w:rsid w:val="00550977"/>
    <w:rsid w:val="00552184"/>
    <w:rsid w:val="00552B75"/>
    <w:rsid w:val="00553CF2"/>
    <w:rsid w:val="00553E5C"/>
    <w:rsid w:val="0055427A"/>
    <w:rsid w:val="00554E3D"/>
    <w:rsid w:val="00556711"/>
    <w:rsid w:val="00557359"/>
    <w:rsid w:val="005575F6"/>
    <w:rsid w:val="00557888"/>
    <w:rsid w:val="00557C25"/>
    <w:rsid w:val="00560A0C"/>
    <w:rsid w:val="00560BCC"/>
    <w:rsid w:val="00561353"/>
    <w:rsid w:val="00561D48"/>
    <w:rsid w:val="00562732"/>
    <w:rsid w:val="00563584"/>
    <w:rsid w:val="005635EE"/>
    <w:rsid w:val="00563C8C"/>
    <w:rsid w:val="00563CE7"/>
    <w:rsid w:val="00564805"/>
    <w:rsid w:val="0056481B"/>
    <w:rsid w:val="00566245"/>
    <w:rsid w:val="0056656B"/>
    <w:rsid w:val="00567C83"/>
    <w:rsid w:val="00570B60"/>
    <w:rsid w:val="00570CBD"/>
    <w:rsid w:val="00571053"/>
    <w:rsid w:val="0057190F"/>
    <w:rsid w:val="0057198F"/>
    <w:rsid w:val="00571AF4"/>
    <w:rsid w:val="00571B06"/>
    <w:rsid w:val="00572A90"/>
    <w:rsid w:val="00572F52"/>
    <w:rsid w:val="005732B6"/>
    <w:rsid w:val="00573EAD"/>
    <w:rsid w:val="0057483E"/>
    <w:rsid w:val="00577630"/>
    <w:rsid w:val="005801A6"/>
    <w:rsid w:val="00580476"/>
    <w:rsid w:val="005807D3"/>
    <w:rsid w:val="00580EBB"/>
    <w:rsid w:val="00582479"/>
    <w:rsid w:val="00586D71"/>
    <w:rsid w:val="005905BD"/>
    <w:rsid w:val="00592358"/>
    <w:rsid w:val="00594C00"/>
    <w:rsid w:val="00594EED"/>
    <w:rsid w:val="005954E2"/>
    <w:rsid w:val="00596FCD"/>
    <w:rsid w:val="0059797B"/>
    <w:rsid w:val="005979DF"/>
    <w:rsid w:val="00597BF8"/>
    <w:rsid w:val="005A076A"/>
    <w:rsid w:val="005A1603"/>
    <w:rsid w:val="005A1873"/>
    <w:rsid w:val="005A18C4"/>
    <w:rsid w:val="005A2052"/>
    <w:rsid w:val="005A5B96"/>
    <w:rsid w:val="005A5C07"/>
    <w:rsid w:val="005A6AEF"/>
    <w:rsid w:val="005A79FF"/>
    <w:rsid w:val="005A7D41"/>
    <w:rsid w:val="005B055B"/>
    <w:rsid w:val="005B06F5"/>
    <w:rsid w:val="005B0F64"/>
    <w:rsid w:val="005B1417"/>
    <w:rsid w:val="005B19E3"/>
    <w:rsid w:val="005B2154"/>
    <w:rsid w:val="005B2408"/>
    <w:rsid w:val="005B27B6"/>
    <w:rsid w:val="005B2EA5"/>
    <w:rsid w:val="005B2FC4"/>
    <w:rsid w:val="005B5730"/>
    <w:rsid w:val="005B58A0"/>
    <w:rsid w:val="005B728A"/>
    <w:rsid w:val="005C0296"/>
    <w:rsid w:val="005C04A4"/>
    <w:rsid w:val="005C0D01"/>
    <w:rsid w:val="005C2E11"/>
    <w:rsid w:val="005C53E1"/>
    <w:rsid w:val="005C5816"/>
    <w:rsid w:val="005C64C4"/>
    <w:rsid w:val="005C6663"/>
    <w:rsid w:val="005C741B"/>
    <w:rsid w:val="005D0020"/>
    <w:rsid w:val="005D05C5"/>
    <w:rsid w:val="005D1EAA"/>
    <w:rsid w:val="005D2162"/>
    <w:rsid w:val="005D2957"/>
    <w:rsid w:val="005D3FCE"/>
    <w:rsid w:val="005D41D3"/>
    <w:rsid w:val="005D4376"/>
    <w:rsid w:val="005D5564"/>
    <w:rsid w:val="005D5633"/>
    <w:rsid w:val="005D5A6A"/>
    <w:rsid w:val="005D5F68"/>
    <w:rsid w:val="005D71ED"/>
    <w:rsid w:val="005E25B7"/>
    <w:rsid w:val="005E43A7"/>
    <w:rsid w:val="005E4F7E"/>
    <w:rsid w:val="005E4F9E"/>
    <w:rsid w:val="005E558C"/>
    <w:rsid w:val="005E5739"/>
    <w:rsid w:val="005E67D4"/>
    <w:rsid w:val="005E6EF1"/>
    <w:rsid w:val="005E7220"/>
    <w:rsid w:val="005E75B4"/>
    <w:rsid w:val="005F01E3"/>
    <w:rsid w:val="005F0289"/>
    <w:rsid w:val="005F0E2A"/>
    <w:rsid w:val="005F1CAC"/>
    <w:rsid w:val="005F1ECB"/>
    <w:rsid w:val="005F54E0"/>
    <w:rsid w:val="005F5910"/>
    <w:rsid w:val="005F67F5"/>
    <w:rsid w:val="005F7A9D"/>
    <w:rsid w:val="006000BD"/>
    <w:rsid w:val="006005EE"/>
    <w:rsid w:val="00600A12"/>
    <w:rsid w:val="00600B8F"/>
    <w:rsid w:val="00600E1A"/>
    <w:rsid w:val="00601759"/>
    <w:rsid w:val="00601B55"/>
    <w:rsid w:val="00601BFC"/>
    <w:rsid w:val="006026EF"/>
    <w:rsid w:val="00602C16"/>
    <w:rsid w:val="00604115"/>
    <w:rsid w:val="00605ECE"/>
    <w:rsid w:val="00605F3C"/>
    <w:rsid w:val="00605F4B"/>
    <w:rsid w:val="0060692E"/>
    <w:rsid w:val="00610F2B"/>
    <w:rsid w:val="00611081"/>
    <w:rsid w:val="006112CD"/>
    <w:rsid w:val="00612BE0"/>
    <w:rsid w:val="00613D94"/>
    <w:rsid w:val="006143E0"/>
    <w:rsid w:val="0061451F"/>
    <w:rsid w:val="00614771"/>
    <w:rsid w:val="0061651B"/>
    <w:rsid w:val="00620812"/>
    <w:rsid w:val="00620899"/>
    <w:rsid w:val="006213DD"/>
    <w:rsid w:val="0062185F"/>
    <w:rsid w:val="00622AB3"/>
    <w:rsid w:val="00625093"/>
    <w:rsid w:val="00626FF8"/>
    <w:rsid w:val="00627885"/>
    <w:rsid w:val="00630C9C"/>
    <w:rsid w:val="00630DE2"/>
    <w:rsid w:val="00630E2E"/>
    <w:rsid w:val="00631BEB"/>
    <w:rsid w:val="00631F16"/>
    <w:rsid w:val="00633873"/>
    <w:rsid w:val="00635864"/>
    <w:rsid w:val="00635B76"/>
    <w:rsid w:val="00635D98"/>
    <w:rsid w:val="006369F8"/>
    <w:rsid w:val="00640406"/>
    <w:rsid w:val="00640596"/>
    <w:rsid w:val="0064144B"/>
    <w:rsid w:val="00641942"/>
    <w:rsid w:val="00641D8F"/>
    <w:rsid w:val="00643235"/>
    <w:rsid w:val="00644D0F"/>
    <w:rsid w:val="00644D59"/>
    <w:rsid w:val="0064528B"/>
    <w:rsid w:val="00645D5D"/>
    <w:rsid w:val="0064614B"/>
    <w:rsid w:val="0064654E"/>
    <w:rsid w:val="00646A3C"/>
    <w:rsid w:val="0064712C"/>
    <w:rsid w:val="0064778B"/>
    <w:rsid w:val="00650105"/>
    <w:rsid w:val="00650D8D"/>
    <w:rsid w:val="00650DB4"/>
    <w:rsid w:val="00651405"/>
    <w:rsid w:val="006518A5"/>
    <w:rsid w:val="00652CE3"/>
    <w:rsid w:val="00656348"/>
    <w:rsid w:val="006568D2"/>
    <w:rsid w:val="00656C1C"/>
    <w:rsid w:val="00657C51"/>
    <w:rsid w:val="00660394"/>
    <w:rsid w:val="00661268"/>
    <w:rsid w:val="0066164C"/>
    <w:rsid w:val="0066191D"/>
    <w:rsid w:val="0066439A"/>
    <w:rsid w:val="00664DF4"/>
    <w:rsid w:val="0066537C"/>
    <w:rsid w:val="00665E7A"/>
    <w:rsid w:val="00667783"/>
    <w:rsid w:val="006701DE"/>
    <w:rsid w:val="0067128F"/>
    <w:rsid w:val="006712A7"/>
    <w:rsid w:val="00671A1F"/>
    <w:rsid w:val="00671CD4"/>
    <w:rsid w:val="00672E7E"/>
    <w:rsid w:val="00672FCA"/>
    <w:rsid w:val="006731A2"/>
    <w:rsid w:val="00673321"/>
    <w:rsid w:val="006739ED"/>
    <w:rsid w:val="006752E2"/>
    <w:rsid w:val="006757F0"/>
    <w:rsid w:val="00675B42"/>
    <w:rsid w:val="006765F1"/>
    <w:rsid w:val="00676966"/>
    <w:rsid w:val="00676E52"/>
    <w:rsid w:val="006772B7"/>
    <w:rsid w:val="006805EA"/>
    <w:rsid w:val="0068087A"/>
    <w:rsid w:val="00680E1D"/>
    <w:rsid w:val="006824EE"/>
    <w:rsid w:val="00682E53"/>
    <w:rsid w:val="006835D1"/>
    <w:rsid w:val="00683E2A"/>
    <w:rsid w:val="0068449E"/>
    <w:rsid w:val="00685455"/>
    <w:rsid w:val="0068563F"/>
    <w:rsid w:val="00685BD7"/>
    <w:rsid w:val="00686626"/>
    <w:rsid w:val="0068664D"/>
    <w:rsid w:val="006868ED"/>
    <w:rsid w:val="00686EFD"/>
    <w:rsid w:val="0068771E"/>
    <w:rsid w:val="0069031F"/>
    <w:rsid w:val="00693487"/>
    <w:rsid w:val="00694517"/>
    <w:rsid w:val="00694737"/>
    <w:rsid w:val="006948C6"/>
    <w:rsid w:val="00694BCD"/>
    <w:rsid w:val="00694DCB"/>
    <w:rsid w:val="00697A1C"/>
    <w:rsid w:val="006A0548"/>
    <w:rsid w:val="006A11DB"/>
    <w:rsid w:val="006A2FC0"/>
    <w:rsid w:val="006A3228"/>
    <w:rsid w:val="006A3BED"/>
    <w:rsid w:val="006A46FE"/>
    <w:rsid w:val="006A48E4"/>
    <w:rsid w:val="006A4E8B"/>
    <w:rsid w:val="006A7838"/>
    <w:rsid w:val="006B1F53"/>
    <w:rsid w:val="006B2447"/>
    <w:rsid w:val="006B2786"/>
    <w:rsid w:val="006B2800"/>
    <w:rsid w:val="006B2A46"/>
    <w:rsid w:val="006B382C"/>
    <w:rsid w:val="006B3C0E"/>
    <w:rsid w:val="006B4DF7"/>
    <w:rsid w:val="006B5393"/>
    <w:rsid w:val="006B6201"/>
    <w:rsid w:val="006B6D69"/>
    <w:rsid w:val="006B704F"/>
    <w:rsid w:val="006B78B0"/>
    <w:rsid w:val="006C08BB"/>
    <w:rsid w:val="006C1D60"/>
    <w:rsid w:val="006C29B6"/>
    <w:rsid w:val="006C2B38"/>
    <w:rsid w:val="006C3AD8"/>
    <w:rsid w:val="006C3DAD"/>
    <w:rsid w:val="006C630D"/>
    <w:rsid w:val="006C6CA1"/>
    <w:rsid w:val="006C7CDC"/>
    <w:rsid w:val="006D06F2"/>
    <w:rsid w:val="006D0D1F"/>
    <w:rsid w:val="006D0F02"/>
    <w:rsid w:val="006D2C07"/>
    <w:rsid w:val="006D3952"/>
    <w:rsid w:val="006D4577"/>
    <w:rsid w:val="006D51DB"/>
    <w:rsid w:val="006D59B8"/>
    <w:rsid w:val="006D5E75"/>
    <w:rsid w:val="006D6808"/>
    <w:rsid w:val="006D6A16"/>
    <w:rsid w:val="006D7C86"/>
    <w:rsid w:val="006E0B1A"/>
    <w:rsid w:val="006E1518"/>
    <w:rsid w:val="006E269B"/>
    <w:rsid w:val="006E35A3"/>
    <w:rsid w:val="006E46CF"/>
    <w:rsid w:val="006E470E"/>
    <w:rsid w:val="006E4DE5"/>
    <w:rsid w:val="006E57D6"/>
    <w:rsid w:val="006E5D2E"/>
    <w:rsid w:val="006E7CB4"/>
    <w:rsid w:val="006E7F43"/>
    <w:rsid w:val="006F0ED0"/>
    <w:rsid w:val="006F1768"/>
    <w:rsid w:val="006F1C3B"/>
    <w:rsid w:val="006F28BA"/>
    <w:rsid w:val="006F28CE"/>
    <w:rsid w:val="006F3ECE"/>
    <w:rsid w:val="006F4671"/>
    <w:rsid w:val="006F4C84"/>
    <w:rsid w:val="006F6552"/>
    <w:rsid w:val="006F65F4"/>
    <w:rsid w:val="006F6959"/>
    <w:rsid w:val="006F6993"/>
    <w:rsid w:val="006F70A4"/>
    <w:rsid w:val="006F75F1"/>
    <w:rsid w:val="00700195"/>
    <w:rsid w:val="00700BFB"/>
    <w:rsid w:val="007014A4"/>
    <w:rsid w:val="00701616"/>
    <w:rsid w:val="00701D3A"/>
    <w:rsid w:val="00705100"/>
    <w:rsid w:val="0070714E"/>
    <w:rsid w:val="00707168"/>
    <w:rsid w:val="007071A1"/>
    <w:rsid w:val="007114C4"/>
    <w:rsid w:val="007119F4"/>
    <w:rsid w:val="00711A7D"/>
    <w:rsid w:val="00711C74"/>
    <w:rsid w:val="00712B5A"/>
    <w:rsid w:val="00713107"/>
    <w:rsid w:val="00713521"/>
    <w:rsid w:val="00713F58"/>
    <w:rsid w:val="00715127"/>
    <w:rsid w:val="00716570"/>
    <w:rsid w:val="007167BB"/>
    <w:rsid w:val="00720792"/>
    <w:rsid w:val="007213DD"/>
    <w:rsid w:val="007214B0"/>
    <w:rsid w:val="007216F9"/>
    <w:rsid w:val="007217C9"/>
    <w:rsid w:val="0072325C"/>
    <w:rsid w:val="00724488"/>
    <w:rsid w:val="00724979"/>
    <w:rsid w:val="00725CDA"/>
    <w:rsid w:val="00726497"/>
    <w:rsid w:val="0072718A"/>
    <w:rsid w:val="00727357"/>
    <w:rsid w:val="007277B3"/>
    <w:rsid w:val="00730E33"/>
    <w:rsid w:val="00731EAA"/>
    <w:rsid w:val="00732642"/>
    <w:rsid w:val="00733980"/>
    <w:rsid w:val="007339ED"/>
    <w:rsid w:val="00734960"/>
    <w:rsid w:val="007349EB"/>
    <w:rsid w:val="007353C5"/>
    <w:rsid w:val="007354FC"/>
    <w:rsid w:val="007358AC"/>
    <w:rsid w:val="00735ABF"/>
    <w:rsid w:val="00736487"/>
    <w:rsid w:val="007378A0"/>
    <w:rsid w:val="00737B44"/>
    <w:rsid w:val="007402BA"/>
    <w:rsid w:val="007406E7"/>
    <w:rsid w:val="007406EE"/>
    <w:rsid w:val="00741A25"/>
    <w:rsid w:val="00741CBD"/>
    <w:rsid w:val="00741CBE"/>
    <w:rsid w:val="00741FD5"/>
    <w:rsid w:val="0074225C"/>
    <w:rsid w:val="0074263A"/>
    <w:rsid w:val="00743748"/>
    <w:rsid w:val="00743C4F"/>
    <w:rsid w:val="00743C78"/>
    <w:rsid w:val="00743E40"/>
    <w:rsid w:val="00744E26"/>
    <w:rsid w:val="00745898"/>
    <w:rsid w:val="00746103"/>
    <w:rsid w:val="0074689D"/>
    <w:rsid w:val="0074776C"/>
    <w:rsid w:val="00752018"/>
    <w:rsid w:val="00752546"/>
    <w:rsid w:val="00752B53"/>
    <w:rsid w:val="00754649"/>
    <w:rsid w:val="0075495C"/>
    <w:rsid w:val="00754EA9"/>
    <w:rsid w:val="007556E1"/>
    <w:rsid w:val="0075619F"/>
    <w:rsid w:val="00756572"/>
    <w:rsid w:val="00756936"/>
    <w:rsid w:val="00760F7D"/>
    <w:rsid w:val="00761097"/>
    <w:rsid w:val="0076163E"/>
    <w:rsid w:val="0076181E"/>
    <w:rsid w:val="00761C6A"/>
    <w:rsid w:val="00761E18"/>
    <w:rsid w:val="00761EBC"/>
    <w:rsid w:val="00762EF6"/>
    <w:rsid w:val="00762FAD"/>
    <w:rsid w:val="00764ABC"/>
    <w:rsid w:val="00765743"/>
    <w:rsid w:val="00767400"/>
    <w:rsid w:val="007714A5"/>
    <w:rsid w:val="00771937"/>
    <w:rsid w:val="007729F0"/>
    <w:rsid w:val="00774162"/>
    <w:rsid w:val="00775B6D"/>
    <w:rsid w:val="00776685"/>
    <w:rsid w:val="007770CA"/>
    <w:rsid w:val="0077761B"/>
    <w:rsid w:val="007826AB"/>
    <w:rsid w:val="00782DA5"/>
    <w:rsid w:val="00783312"/>
    <w:rsid w:val="00784497"/>
    <w:rsid w:val="00785536"/>
    <w:rsid w:val="00785D30"/>
    <w:rsid w:val="00786239"/>
    <w:rsid w:val="00786AD4"/>
    <w:rsid w:val="007877B7"/>
    <w:rsid w:val="00791955"/>
    <w:rsid w:val="00792285"/>
    <w:rsid w:val="0079450B"/>
    <w:rsid w:val="00794BEE"/>
    <w:rsid w:val="007957C8"/>
    <w:rsid w:val="00796115"/>
    <w:rsid w:val="0079749D"/>
    <w:rsid w:val="00797932"/>
    <w:rsid w:val="00797A02"/>
    <w:rsid w:val="007A0016"/>
    <w:rsid w:val="007A1EE5"/>
    <w:rsid w:val="007A27DB"/>
    <w:rsid w:val="007A42B8"/>
    <w:rsid w:val="007A47B8"/>
    <w:rsid w:val="007A4FA3"/>
    <w:rsid w:val="007A508A"/>
    <w:rsid w:val="007A5297"/>
    <w:rsid w:val="007A788C"/>
    <w:rsid w:val="007B089F"/>
    <w:rsid w:val="007B196D"/>
    <w:rsid w:val="007B3F65"/>
    <w:rsid w:val="007B536E"/>
    <w:rsid w:val="007B56A8"/>
    <w:rsid w:val="007B5F8C"/>
    <w:rsid w:val="007B6974"/>
    <w:rsid w:val="007B6978"/>
    <w:rsid w:val="007B75C0"/>
    <w:rsid w:val="007C0A1E"/>
    <w:rsid w:val="007C12F5"/>
    <w:rsid w:val="007C187E"/>
    <w:rsid w:val="007C49D8"/>
    <w:rsid w:val="007C52CD"/>
    <w:rsid w:val="007C55CA"/>
    <w:rsid w:val="007C5776"/>
    <w:rsid w:val="007C75D2"/>
    <w:rsid w:val="007D0502"/>
    <w:rsid w:val="007D0798"/>
    <w:rsid w:val="007D1009"/>
    <w:rsid w:val="007D1251"/>
    <w:rsid w:val="007D15DD"/>
    <w:rsid w:val="007D18AD"/>
    <w:rsid w:val="007D3083"/>
    <w:rsid w:val="007D3B82"/>
    <w:rsid w:val="007D3F43"/>
    <w:rsid w:val="007D4160"/>
    <w:rsid w:val="007D64DD"/>
    <w:rsid w:val="007D6A54"/>
    <w:rsid w:val="007D7DA1"/>
    <w:rsid w:val="007D7E10"/>
    <w:rsid w:val="007E0C8F"/>
    <w:rsid w:val="007E0F81"/>
    <w:rsid w:val="007E22A0"/>
    <w:rsid w:val="007E22CA"/>
    <w:rsid w:val="007E2581"/>
    <w:rsid w:val="007E3B12"/>
    <w:rsid w:val="007E454B"/>
    <w:rsid w:val="007E4BC2"/>
    <w:rsid w:val="007E5DF9"/>
    <w:rsid w:val="007E5E03"/>
    <w:rsid w:val="007E62A0"/>
    <w:rsid w:val="007E6B77"/>
    <w:rsid w:val="007E6E73"/>
    <w:rsid w:val="007E71E9"/>
    <w:rsid w:val="007F069A"/>
    <w:rsid w:val="007F13CF"/>
    <w:rsid w:val="007F22CE"/>
    <w:rsid w:val="007F42A0"/>
    <w:rsid w:val="007F431A"/>
    <w:rsid w:val="007F4657"/>
    <w:rsid w:val="007F465E"/>
    <w:rsid w:val="007F4F88"/>
    <w:rsid w:val="007F585A"/>
    <w:rsid w:val="007F5D2B"/>
    <w:rsid w:val="007F5EB6"/>
    <w:rsid w:val="007F6439"/>
    <w:rsid w:val="007F6C16"/>
    <w:rsid w:val="008026F9"/>
    <w:rsid w:val="00803AB6"/>
    <w:rsid w:val="00804B7D"/>
    <w:rsid w:val="00804DAA"/>
    <w:rsid w:val="0080589C"/>
    <w:rsid w:val="00805DB5"/>
    <w:rsid w:val="00806690"/>
    <w:rsid w:val="00806747"/>
    <w:rsid w:val="00806D0C"/>
    <w:rsid w:val="0080717E"/>
    <w:rsid w:val="00807A2C"/>
    <w:rsid w:val="008102CB"/>
    <w:rsid w:val="00811720"/>
    <w:rsid w:val="008127B8"/>
    <w:rsid w:val="00812A8B"/>
    <w:rsid w:val="00812AB1"/>
    <w:rsid w:val="00813284"/>
    <w:rsid w:val="008132C1"/>
    <w:rsid w:val="00814508"/>
    <w:rsid w:val="00814BAC"/>
    <w:rsid w:val="00815DF9"/>
    <w:rsid w:val="008164CE"/>
    <w:rsid w:val="00817935"/>
    <w:rsid w:val="00817DEF"/>
    <w:rsid w:val="008205B2"/>
    <w:rsid w:val="00822EA1"/>
    <w:rsid w:val="0082345F"/>
    <w:rsid w:val="00824645"/>
    <w:rsid w:val="00824737"/>
    <w:rsid w:val="00826E19"/>
    <w:rsid w:val="00827E8E"/>
    <w:rsid w:val="00830551"/>
    <w:rsid w:val="008312C9"/>
    <w:rsid w:val="00831363"/>
    <w:rsid w:val="00831449"/>
    <w:rsid w:val="00831C1B"/>
    <w:rsid w:val="00831F37"/>
    <w:rsid w:val="00832FB4"/>
    <w:rsid w:val="00832FC9"/>
    <w:rsid w:val="008334BE"/>
    <w:rsid w:val="00835D8C"/>
    <w:rsid w:val="00836ACA"/>
    <w:rsid w:val="008372F7"/>
    <w:rsid w:val="00837335"/>
    <w:rsid w:val="00841976"/>
    <w:rsid w:val="00841E6C"/>
    <w:rsid w:val="00841ECB"/>
    <w:rsid w:val="00842E9A"/>
    <w:rsid w:val="00843ABF"/>
    <w:rsid w:val="00843D4B"/>
    <w:rsid w:val="008440E1"/>
    <w:rsid w:val="00844EAF"/>
    <w:rsid w:val="00845313"/>
    <w:rsid w:val="00845598"/>
    <w:rsid w:val="00845A88"/>
    <w:rsid w:val="00846042"/>
    <w:rsid w:val="008461C5"/>
    <w:rsid w:val="00846F5D"/>
    <w:rsid w:val="00847BF8"/>
    <w:rsid w:val="00850DAD"/>
    <w:rsid w:val="00851782"/>
    <w:rsid w:val="008530B9"/>
    <w:rsid w:val="0085335B"/>
    <w:rsid w:val="0085495E"/>
    <w:rsid w:val="00855FBE"/>
    <w:rsid w:val="00856BC1"/>
    <w:rsid w:val="0086168E"/>
    <w:rsid w:val="00861E19"/>
    <w:rsid w:val="00862300"/>
    <w:rsid w:val="0086243C"/>
    <w:rsid w:val="0086292C"/>
    <w:rsid w:val="00864A3B"/>
    <w:rsid w:val="00865044"/>
    <w:rsid w:val="0086551C"/>
    <w:rsid w:val="00866072"/>
    <w:rsid w:val="00866B4A"/>
    <w:rsid w:val="0087084B"/>
    <w:rsid w:val="008732D2"/>
    <w:rsid w:val="00873B0D"/>
    <w:rsid w:val="0087419B"/>
    <w:rsid w:val="00874D99"/>
    <w:rsid w:val="008755E1"/>
    <w:rsid w:val="008756A7"/>
    <w:rsid w:val="00875774"/>
    <w:rsid w:val="00875C7B"/>
    <w:rsid w:val="00875F4C"/>
    <w:rsid w:val="00876553"/>
    <w:rsid w:val="00876BB3"/>
    <w:rsid w:val="00880074"/>
    <w:rsid w:val="00880799"/>
    <w:rsid w:val="00881488"/>
    <w:rsid w:val="00882281"/>
    <w:rsid w:val="008838E2"/>
    <w:rsid w:val="00885198"/>
    <w:rsid w:val="008854A8"/>
    <w:rsid w:val="00885503"/>
    <w:rsid w:val="008869BC"/>
    <w:rsid w:val="00886ACB"/>
    <w:rsid w:val="008870C2"/>
    <w:rsid w:val="0088783F"/>
    <w:rsid w:val="00890AEF"/>
    <w:rsid w:val="0089190B"/>
    <w:rsid w:val="00891AD4"/>
    <w:rsid w:val="00891BD4"/>
    <w:rsid w:val="008920A7"/>
    <w:rsid w:val="008923F3"/>
    <w:rsid w:val="008923FB"/>
    <w:rsid w:val="00893F4C"/>
    <w:rsid w:val="00894265"/>
    <w:rsid w:val="008949F0"/>
    <w:rsid w:val="008954DA"/>
    <w:rsid w:val="0089582D"/>
    <w:rsid w:val="00895DB5"/>
    <w:rsid w:val="00895EAD"/>
    <w:rsid w:val="00896B78"/>
    <w:rsid w:val="00896E7C"/>
    <w:rsid w:val="00897E88"/>
    <w:rsid w:val="008A12B8"/>
    <w:rsid w:val="008A13F0"/>
    <w:rsid w:val="008A20D7"/>
    <w:rsid w:val="008A2202"/>
    <w:rsid w:val="008A258A"/>
    <w:rsid w:val="008A33FD"/>
    <w:rsid w:val="008A4745"/>
    <w:rsid w:val="008A4FAC"/>
    <w:rsid w:val="008A7D2C"/>
    <w:rsid w:val="008B04F1"/>
    <w:rsid w:val="008B0F9D"/>
    <w:rsid w:val="008B1B86"/>
    <w:rsid w:val="008B2597"/>
    <w:rsid w:val="008B2CC9"/>
    <w:rsid w:val="008B3FEB"/>
    <w:rsid w:val="008B4C85"/>
    <w:rsid w:val="008B5908"/>
    <w:rsid w:val="008B7399"/>
    <w:rsid w:val="008C0F4A"/>
    <w:rsid w:val="008C13FC"/>
    <w:rsid w:val="008C2949"/>
    <w:rsid w:val="008C2ED8"/>
    <w:rsid w:val="008C3113"/>
    <w:rsid w:val="008C332D"/>
    <w:rsid w:val="008C4E21"/>
    <w:rsid w:val="008C5CE0"/>
    <w:rsid w:val="008C67C2"/>
    <w:rsid w:val="008C6A74"/>
    <w:rsid w:val="008C7AE4"/>
    <w:rsid w:val="008D0749"/>
    <w:rsid w:val="008D1BEF"/>
    <w:rsid w:val="008D28B3"/>
    <w:rsid w:val="008D48E1"/>
    <w:rsid w:val="008D4973"/>
    <w:rsid w:val="008D5096"/>
    <w:rsid w:val="008D5533"/>
    <w:rsid w:val="008E065D"/>
    <w:rsid w:val="008E10DA"/>
    <w:rsid w:val="008E2D54"/>
    <w:rsid w:val="008E3235"/>
    <w:rsid w:val="008E3C42"/>
    <w:rsid w:val="008E4BD8"/>
    <w:rsid w:val="008E5195"/>
    <w:rsid w:val="008E65AA"/>
    <w:rsid w:val="008E671F"/>
    <w:rsid w:val="008E692F"/>
    <w:rsid w:val="008E6AEA"/>
    <w:rsid w:val="008E7274"/>
    <w:rsid w:val="008E759B"/>
    <w:rsid w:val="008E798E"/>
    <w:rsid w:val="008F01D8"/>
    <w:rsid w:val="008F044F"/>
    <w:rsid w:val="008F14AC"/>
    <w:rsid w:val="008F2218"/>
    <w:rsid w:val="008F2224"/>
    <w:rsid w:val="008F30A0"/>
    <w:rsid w:val="008F62F4"/>
    <w:rsid w:val="008F6E23"/>
    <w:rsid w:val="008F716F"/>
    <w:rsid w:val="008F7227"/>
    <w:rsid w:val="008F778A"/>
    <w:rsid w:val="008F7AE2"/>
    <w:rsid w:val="008F7DDB"/>
    <w:rsid w:val="009001E5"/>
    <w:rsid w:val="009002EB"/>
    <w:rsid w:val="0090035D"/>
    <w:rsid w:val="00900CB6"/>
    <w:rsid w:val="00901CEE"/>
    <w:rsid w:val="00902429"/>
    <w:rsid w:val="00902CC0"/>
    <w:rsid w:val="00904C52"/>
    <w:rsid w:val="00911D74"/>
    <w:rsid w:val="00913B78"/>
    <w:rsid w:val="0091446B"/>
    <w:rsid w:val="00914C3E"/>
    <w:rsid w:val="00914F6E"/>
    <w:rsid w:val="00915245"/>
    <w:rsid w:val="009155A1"/>
    <w:rsid w:val="0091685F"/>
    <w:rsid w:val="00917965"/>
    <w:rsid w:val="00917A0F"/>
    <w:rsid w:val="0092054B"/>
    <w:rsid w:val="00921A09"/>
    <w:rsid w:val="00921E9D"/>
    <w:rsid w:val="00922545"/>
    <w:rsid w:val="009227AB"/>
    <w:rsid w:val="00922D37"/>
    <w:rsid w:val="009233F6"/>
    <w:rsid w:val="009236F9"/>
    <w:rsid w:val="009239D8"/>
    <w:rsid w:val="00923C79"/>
    <w:rsid w:val="00925227"/>
    <w:rsid w:val="00925B43"/>
    <w:rsid w:val="0092622B"/>
    <w:rsid w:val="00926BCE"/>
    <w:rsid w:val="00926EF5"/>
    <w:rsid w:val="00927951"/>
    <w:rsid w:val="00930A95"/>
    <w:rsid w:val="00931E80"/>
    <w:rsid w:val="0093280D"/>
    <w:rsid w:val="00933D80"/>
    <w:rsid w:val="00933F36"/>
    <w:rsid w:val="00934625"/>
    <w:rsid w:val="009348EC"/>
    <w:rsid w:val="00934D80"/>
    <w:rsid w:val="00936F0E"/>
    <w:rsid w:val="00940241"/>
    <w:rsid w:val="00941D87"/>
    <w:rsid w:val="00941ED5"/>
    <w:rsid w:val="0094370D"/>
    <w:rsid w:val="0094436D"/>
    <w:rsid w:val="0094451C"/>
    <w:rsid w:val="00945551"/>
    <w:rsid w:val="009466A1"/>
    <w:rsid w:val="00947B1E"/>
    <w:rsid w:val="0095043E"/>
    <w:rsid w:val="009514D5"/>
    <w:rsid w:val="00952B66"/>
    <w:rsid w:val="00955917"/>
    <w:rsid w:val="009564E4"/>
    <w:rsid w:val="009600B8"/>
    <w:rsid w:val="00962267"/>
    <w:rsid w:val="009627D6"/>
    <w:rsid w:val="00963283"/>
    <w:rsid w:val="0096473E"/>
    <w:rsid w:val="00964AE2"/>
    <w:rsid w:val="00965C80"/>
    <w:rsid w:val="00966583"/>
    <w:rsid w:val="00966A19"/>
    <w:rsid w:val="009704D7"/>
    <w:rsid w:val="00970628"/>
    <w:rsid w:val="00970634"/>
    <w:rsid w:val="009709CC"/>
    <w:rsid w:val="00970F33"/>
    <w:rsid w:val="00971AFA"/>
    <w:rsid w:val="00972180"/>
    <w:rsid w:val="009726DF"/>
    <w:rsid w:val="00972870"/>
    <w:rsid w:val="009733BD"/>
    <w:rsid w:val="009748D2"/>
    <w:rsid w:val="00976803"/>
    <w:rsid w:val="00982480"/>
    <w:rsid w:val="009828F5"/>
    <w:rsid w:val="00983144"/>
    <w:rsid w:val="0098361A"/>
    <w:rsid w:val="00984074"/>
    <w:rsid w:val="0098462C"/>
    <w:rsid w:val="0098524A"/>
    <w:rsid w:val="00985603"/>
    <w:rsid w:val="00985F47"/>
    <w:rsid w:val="00986EC5"/>
    <w:rsid w:val="00986FC4"/>
    <w:rsid w:val="009871EA"/>
    <w:rsid w:val="00987547"/>
    <w:rsid w:val="00987C3A"/>
    <w:rsid w:val="00992573"/>
    <w:rsid w:val="0099356D"/>
    <w:rsid w:val="00995500"/>
    <w:rsid w:val="0099582D"/>
    <w:rsid w:val="009958A1"/>
    <w:rsid w:val="00996861"/>
    <w:rsid w:val="0099726A"/>
    <w:rsid w:val="0099732E"/>
    <w:rsid w:val="00997E80"/>
    <w:rsid w:val="009A04A9"/>
    <w:rsid w:val="009A052D"/>
    <w:rsid w:val="009A0BBD"/>
    <w:rsid w:val="009A13B4"/>
    <w:rsid w:val="009A1BFA"/>
    <w:rsid w:val="009A2B4B"/>
    <w:rsid w:val="009A2C4E"/>
    <w:rsid w:val="009A47B2"/>
    <w:rsid w:val="009A4D53"/>
    <w:rsid w:val="009A4DF6"/>
    <w:rsid w:val="009B07BB"/>
    <w:rsid w:val="009B16A2"/>
    <w:rsid w:val="009B1E4D"/>
    <w:rsid w:val="009B1EBD"/>
    <w:rsid w:val="009B3990"/>
    <w:rsid w:val="009B5499"/>
    <w:rsid w:val="009B6C29"/>
    <w:rsid w:val="009C0145"/>
    <w:rsid w:val="009C063A"/>
    <w:rsid w:val="009C12A6"/>
    <w:rsid w:val="009C1A7D"/>
    <w:rsid w:val="009C1DC2"/>
    <w:rsid w:val="009C1EA4"/>
    <w:rsid w:val="009C24CA"/>
    <w:rsid w:val="009C50BF"/>
    <w:rsid w:val="009C534B"/>
    <w:rsid w:val="009C599D"/>
    <w:rsid w:val="009C5FD4"/>
    <w:rsid w:val="009C6159"/>
    <w:rsid w:val="009C6547"/>
    <w:rsid w:val="009C7836"/>
    <w:rsid w:val="009C7CA5"/>
    <w:rsid w:val="009C7D0A"/>
    <w:rsid w:val="009D03B4"/>
    <w:rsid w:val="009D056F"/>
    <w:rsid w:val="009D1E46"/>
    <w:rsid w:val="009D37FA"/>
    <w:rsid w:val="009D3813"/>
    <w:rsid w:val="009D3FDE"/>
    <w:rsid w:val="009D4B24"/>
    <w:rsid w:val="009D4E39"/>
    <w:rsid w:val="009D6186"/>
    <w:rsid w:val="009D622C"/>
    <w:rsid w:val="009D640D"/>
    <w:rsid w:val="009D6C7E"/>
    <w:rsid w:val="009D6D55"/>
    <w:rsid w:val="009D73B9"/>
    <w:rsid w:val="009E03BA"/>
    <w:rsid w:val="009E0B0D"/>
    <w:rsid w:val="009E1E1B"/>
    <w:rsid w:val="009E2072"/>
    <w:rsid w:val="009E246F"/>
    <w:rsid w:val="009E3691"/>
    <w:rsid w:val="009E381E"/>
    <w:rsid w:val="009E3934"/>
    <w:rsid w:val="009E3CCD"/>
    <w:rsid w:val="009E495C"/>
    <w:rsid w:val="009E4DBE"/>
    <w:rsid w:val="009E69EF"/>
    <w:rsid w:val="009E6A4D"/>
    <w:rsid w:val="009E6FAF"/>
    <w:rsid w:val="009E7690"/>
    <w:rsid w:val="009E7F27"/>
    <w:rsid w:val="009F0F59"/>
    <w:rsid w:val="009F1119"/>
    <w:rsid w:val="009F15FF"/>
    <w:rsid w:val="009F2430"/>
    <w:rsid w:val="009F27AE"/>
    <w:rsid w:val="009F2C35"/>
    <w:rsid w:val="009F3687"/>
    <w:rsid w:val="009F3FC7"/>
    <w:rsid w:val="009F68AA"/>
    <w:rsid w:val="00A0026D"/>
    <w:rsid w:val="00A008F8"/>
    <w:rsid w:val="00A00ECA"/>
    <w:rsid w:val="00A02322"/>
    <w:rsid w:val="00A03476"/>
    <w:rsid w:val="00A04097"/>
    <w:rsid w:val="00A04426"/>
    <w:rsid w:val="00A044E0"/>
    <w:rsid w:val="00A0525F"/>
    <w:rsid w:val="00A059E3"/>
    <w:rsid w:val="00A05CEB"/>
    <w:rsid w:val="00A05FD7"/>
    <w:rsid w:val="00A063C4"/>
    <w:rsid w:val="00A10EFE"/>
    <w:rsid w:val="00A11388"/>
    <w:rsid w:val="00A11619"/>
    <w:rsid w:val="00A11965"/>
    <w:rsid w:val="00A11AA4"/>
    <w:rsid w:val="00A11BFB"/>
    <w:rsid w:val="00A11DC9"/>
    <w:rsid w:val="00A16624"/>
    <w:rsid w:val="00A16643"/>
    <w:rsid w:val="00A1685B"/>
    <w:rsid w:val="00A17344"/>
    <w:rsid w:val="00A17D5A"/>
    <w:rsid w:val="00A201DD"/>
    <w:rsid w:val="00A2033A"/>
    <w:rsid w:val="00A21EB1"/>
    <w:rsid w:val="00A22B36"/>
    <w:rsid w:val="00A23310"/>
    <w:rsid w:val="00A23EE1"/>
    <w:rsid w:val="00A24610"/>
    <w:rsid w:val="00A256F5"/>
    <w:rsid w:val="00A2648A"/>
    <w:rsid w:val="00A27B87"/>
    <w:rsid w:val="00A30005"/>
    <w:rsid w:val="00A31FCD"/>
    <w:rsid w:val="00A326D7"/>
    <w:rsid w:val="00A33954"/>
    <w:rsid w:val="00A36520"/>
    <w:rsid w:val="00A37CFE"/>
    <w:rsid w:val="00A41EA1"/>
    <w:rsid w:val="00A42453"/>
    <w:rsid w:val="00A43091"/>
    <w:rsid w:val="00A44A08"/>
    <w:rsid w:val="00A44C6F"/>
    <w:rsid w:val="00A454DE"/>
    <w:rsid w:val="00A45597"/>
    <w:rsid w:val="00A464DF"/>
    <w:rsid w:val="00A46906"/>
    <w:rsid w:val="00A46E7D"/>
    <w:rsid w:val="00A47307"/>
    <w:rsid w:val="00A5061E"/>
    <w:rsid w:val="00A508FD"/>
    <w:rsid w:val="00A50ABC"/>
    <w:rsid w:val="00A51406"/>
    <w:rsid w:val="00A518A4"/>
    <w:rsid w:val="00A52D05"/>
    <w:rsid w:val="00A52EF4"/>
    <w:rsid w:val="00A5338B"/>
    <w:rsid w:val="00A5503E"/>
    <w:rsid w:val="00A55C31"/>
    <w:rsid w:val="00A56441"/>
    <w:rsid w:val="00A60A58"/>
    <w:rsid w:val="00A60D90"/>
    <w:rsid w:val="00A61C0B"/>
    <w:rsid w:val="00A61C39"/>
    <w:rsid w:val="00A6330B"/>
    <w:rsid w:val="00A6332B"/>
    <w:rsid w:val="00A636FA"/>
    <w:rsid w:val="00A63D04"/>
    <w:rsid w:val="00A65DC3"/>
    <w:rsid w:val="00A66228"/>
    <w:rsid w:val="00A662E4"/>
    <w:rsid w:val="00A67B9C"/>
    <w:rsid w:val="00A67BF0"/>
    <w:rsid w:val="00A67DCA"/>
    <w:rsid w:val="00A71E31"/>
    <w:rsid w:val="00A727FC"/>
    <w:rsid w:val="00A72A63"/>
    <w:rsid w:val="00A73AEC"/>
    <w:rsid w:val="00A73B37"/>
    <w:rsid w:val="00A73C8D"/>
    <w:rsid w:val="00A73CD9"/>
    <w:rsid w:val="00A7481D"/>
    <w:rsid w:val="00A74F65"/>
    <w:rsid w:val="00A76D32"/>
    <w:rsid w:val="00A77285"/>
    <w:rsid w:val="00A80E23"/>
    <w:rsid w:val="00A814A7"/>
    <w:rsid w:val="00A81578"/>
    <w:rsid w:val="00A815FD"/>
    <w:rsid w:val="00A81E4E"/>
    <w:rsid w:val="00A8352E"/>
    <w:rsid w:val="00A84453"/>
    <w:rsid w:val="00A853A5"/>
    <w:rsid w:val="00A857E2"/>
    <w:rsid w:val="00A85C4F"/>
    <w:rsid w:val="00A873EF"/>
    <w:rsid w:val="00A9126D"/>
    <w:rsid w:val="00A91517"/>
    <w:rsid w:val="00A91AB9"/>
    <w:rsid w:val="00A931B2"/>
    <w:rsid w:val="00A93219"/>
    <w:rsid w:val="00A946F9"/>
    <w:rsid w:val="00A94E86"/>
    <w:rsid w:val="00A95B2B"/>
    <w:rsid w:val="00A96A5D"/>
    <w:rsid w:val="00A97378"/>
    <w:rsid w:val="00AA08F9"/>
    <w:rsid w:val="00AA1188"/>
    <w:rsid w:val="00AA1A94"/>
    <w:rsid w:val="00AA1E0F"/>
    <w:rsid w:val="00AA22F3"/>
    <w:rsid w:val="00AA25C2"/>
    <w:rsid w:val="00AA30FD"/>
    <w:rsid w:val="00AA33DC"/>
    <w:rsid w:val="00AA3533"/>
    <w:rsid w:val="00AA3BEF"/>
    <w:rsid w:val="00AA5DB0"/>
    <w:rsid w:val="00AA79BB"/>
    <w:rsid w:val="00AB054B"/>
    <w:rsid w:val="00AB07AE"/>
    <w:rsid w:val="00AB1397"/>
    <w:rsid w:val="00AB1515"/>
    <w:rsid w:val="00AB2492"/>
    <w:rsid w:val="00AB2657"/>
    <w:rsid w:val="00AB2CFD"/>
    <w:rsid w:val="00AB37A7"/>
    <w:rsid w:val="00AB4E61"/>
    <w:rsid w:val="00AB6E1F"/>
    <w:rsid w:val="00AC025F"/>
    <w:rsid w:val="00AC0471"/>
    <w:rsid w:val="00AC0A48"/>
    <w:rsid w:val="00AC1E66"/>
    <w:rsid w:val="00AC3E22"/>
    <w:rsid w:val="00AC3F71"/>
    <w:rsid w:val="00AC3FFD"/>
    <w:rsid w:val="00AC465B"/>
    <w:rsid w:val="00AC4AD6"/>
    <w:rsid w:val="00AC58F8"/>
    <w:rsid w:val="00AD1557"/>
    <w:rsid w:val="00AD1F20"/>
    <w:rsid w:val="00AD428D"/>
    <w:rsid w:val="00AD484B"/>
    <w:rsid w:val="00AD527C"/>
    <w:rsid w:val="00AD5639"/>
    <w:rsid w:val="00AD5DEB"/>
    <w:rsid w:val="00AD721F"/>
    <w:rsid w:val="00AE0EBF"/>
    <w:rsid w:val="00AE0F9D"/>
    <w:rsid w:val="00AE1F03"/>
    <w:rsid w:val="00AE1FF1"/>
    <w:rsid w:val="00AE20D5"/>
    <w:rsid w:val="00AE2120"/>
    <w:rsid w:val="00AE3DDD"/>
    <w:rsid w:val="00AE4C41"/>
    <w:rsid w:val="00AE61B5"/>
    <w:rsid w:val="00AE67DF"/>
    <w:rsid w:val="00AF0CBF"/>
    <w:rsid w:val="00AF1169"/>
    <w:rsid w:val="00AF183A"/>
    <w:rsid w:val="00AF279D"/>
    <w:rsid w:val="00AF2FBF"/>
    <w:rsid w:val="00AF3382"/>
    <w:rsid w:val="00AF37D3"/>
    <w:rsid w:val="00AF4AE8"/>
    <w:rsid w:val="00AF4C4C"/>
    <w:rsid w:val="00AF5008"/>
    <w:rsid w:val="00AF5E1E"/>
    <w:rsid w:val="00AF7347"/>
    <w:rsid w:val="00AF7C9E"/>
    <w:rsid w:val="00B0039E"/>
    <w:rsid w:val="00B00E65"/>
    <w:rsid w:val="00B016A8"/>
    <w:rsid w:val="00B01B38"/>
    <w:rsid w:val="00B02148"/>
    <w:rsid w:val="00B07542"/>
    <w:rsid w:val="00B07FF5"/>
    <w:rsid w:val="00B102C4"/>
    <w:rsid w:val="00B10542"/>
    <w:rsid w:val="00B108F3"/>
    <w:rsid w:val="00B10C78"/>
    <w:rsid w:val="00B12147"/>
    <w:rsid w:val="00B12A1C"/>
    <w:rsid w:val="00B13800"/>
    <w:rsid w:val="00B1394D"/>
    <w:rsid w:val="00B14143"/>
    <w:rsid w:val="00B14695"/>
    <w:rsid w:val="00B15426"/>
    <w:rsid w:val="00B15E28"/>
    <w:rsid w:val="00B17ABE"/>
    <w:rsid w:val="00B20C47"/>
    <w:rsid w:val="00B21750"/>
    <w:rsid w:val="00B22159"/>
    <w:rsid w:val="00B244BD"/>
    <w:rsid w:val="00B2683E"/>
    <w:rsid w:val="00B269BF"/>
    <w:rsid w:val="00B2718C"/>
    <w:rsid w:val="00B30875"/>
    <w:rsid w:val="00B30F0A"/>
    <w:rsid w:val="00B32818"/>
    <w:rsid w:val="00B32AAE"/>
    <w:rsid w:val="00B33E50"/>
    <w:rsid w:val="00B343EC"/>
    <w:rsid w:val="00B3469B"/>
    <w:rsid w:val="00B34F08"/>
    <w:rsid w:val="00B34FCC"/>
    <w:rsid w:val="00B35499"/>
    <w:rsid w:val="00B40DFF"/>
    <w:rsid w:val="00B451B9"/>
    <w:rsid w:val="00B467E6"/>
    <w:rsid w:val="00B46E55"/>
    <w:rsid w:val="00B46F1C"/>
    <w:rsid w:val="00B47540"/>
    <w:rsid w:val="00B478C0"/>
    <w:rsid w:val="00B509E9"/>
    <w:rsid w:val="00B5185D"/>
    <w:rsid w:val="00B518A2"/>
    <w:rsid w:val="00B522AD"/>
    <w:rsid w:val="00B54407"/>
    <w:rsid w:val="00B55122"/>
    <w:rsid w:val="00B5662F"/>
    <w:rsid w:val="00B573BA"/>
    <w:rsid w:val="00B57A71"/>
    <w:rsid w:val="00B57CE9"/>
    <w:rsid w:val="00B57FD9"/>
    <w:rsid w:val="00B6029B"/>
    <w:rsid w:val="00B60456"/>
    <w:rsid w:val="00B615AC"/>
    <w:rsid w:val="00B62201"/>
    <w:rsid w:val="00B62A59"/>
    <w:rsid w:val="00B640A7"/>
    <w:rsid w:val="00B64447"/>
    <w:rsid w:val="00B65987"/>
    <w:rsid w:val="00B65A97"/>
    <w:rsid w:val="00B65C47"/>
    <w:rsid w:val="00B71312"/>
    <w:rsid w:val="00B71536"/>
    <w:rsid w:val="00B71B9D"/>
    <w:rsid w:val="00B71DB5"/>
    <w:rsid w:val="00B73372"/>
    <w:rsid w:val="00B73433"/>
    <w:rsid w:val="00B73BE8"/>
    <w:rsid w:val="00B73DB0"/>
    <w:rsid w:val="00B74947"/>
    <w:rsid w:val="00B75AD1"/>
    <w:rsid w:val="00B763E5"/>
    <w:rsid w:val="00B76FC9"/>
    <w:rsid w:val="00B77773"/>
    <w:rsid w:val="00B80C7B"/>
    <w:rsid w:val="00B8158A"/>
    <w:rsid w:val="00B81C3A"/>
    <w:rsid w:val="00B826F9"/>
    <w:rsid w:val="00B827EF"/>
    <w:rsid w:val="00B8283C"/>
    <w:rsid w:val="00B84403"/>
    <w:rsid w:val="00B85207"/>
    <w:rsid w:val="00B852C5"/>
    <w:rsid w:val="00B8539A"/>
    <w:rsid w:val="00B85FC8"/>
    <w:rsid w:val="00B86531"/>
    <w:rsid w:val="00B87AD3"/>
    <w:rsid w:val="00B87D88"/>
    <w:rsid w:val="00B91431"/>
    <w:rsid w:val="00B919A5"/>
    <w:rsid w:val="00B93FA0"/>
    <w:rsid w:val="00B93FB6"/>
    <w:rsid w:val="00B949CA"/>
    <w:rsid w:val="00B94AD7"/>
    <w:rsid w:val="00B95203"/>
    <w:rsid w:val="00B95E3B"/>
    <w:rsid w:val="00B96BCA"/>
    <w:rsid w:val="00B971C3"/>
    <w:rsid w:val="00B97DF5"/>
    <w:rsid w:val="00BA0139"/>
    <w:rsid w:val="00BA0B0D"/>
    <w:rsid w:val="00BA12C8"/>
    <w:rsid w:val="00BA1B9F"/>
    <w:rsid w:val="00BA2DE5"/>
    <w:rsid w:val="00BA34D9"/>
    <w:rsid w:val="00BA3AE9"/>
    <w:rsid w:val="00BA613E"/>
    <w:rsid w:val="00BA6924"/>
    <w:rsid w:val="00BA6F0F"/>
    <w:rsid w:val="00BA73C6"/>
    <w:rsid w:val="00BB03FB"/>
    <w:rsid w:val="00BB09AD"/>
    <w:rsid w:val="00BB0D6C"/>
    <w:rsid w:val="00BB1010"/>
    <w:rsid w:val="00BB1E6B"/>
    <w:rsid w:val="00BB228A"/>
    <w:rsid w:val="00BB299E"/>
    <w:rsid w:val="00BB3329"/>
    <w:rsid w:val="00BB3C8B"/>
    <w:rsid w:val="00BB48FD"/>
    <w:rsid w:val="00BB4AA3"/>
    <w:rsid w:val="00BB556C"/>
    <w:rsid w:val="00BB692B"/>
    <w:rsid w:val="00BB7191"/>
    <w:rsid w:val="00BB743A"/>
    <w:rsid w:val="00BB7871"/>
    <w:rsid w:val="00BB7872"/>
    <w:rsid w:val="00BC0DFA"/>
    <w:rsid w:val="00BC1B14"/>
    <w:rsid w:val="00BC1B32"/>
    <w:rsid w:val="00BC26B9"/>
    <w:rsid w:val="00BC4216"/>
    <w:rsid w:val="00BC46C7"/>
    <w:rsid w:val="00BC4BA4"/>
    <w:rsid w:val="00BC4FE4"/>
    <w:rsid w:val="00BC5ACB"/>
    <w:rsid w:val="00BC629D"/>
    <w:rsid w:val="00BC7078"/>
    <w:rsid w:val="00BC731A"/>
    <w:rsid w:val="00BD003E"/>
    <w:rsid w:val="00BD12E2"/>
    <w:rsid w:val="00BD1BA0"/>
    <w:rsid w:val="00BD1BC3"/>
    <w:rsid w:val="00BD1EFE"/>
    <w:rsid w:val="00BD2209"/>
    <w:rsid w:val="00BD375A"/>
    <w:rsid w:val="00BD42FA"/>
    <w:rsid w:val="00BD46BF"/>
    <w:rsid w:val="00BD4A91"/>
    <w:rsid w:val="00BD50B6"/>
    <w:rsid w:val="00BD5A3F"/>
    <w:rsid w:val="00BD5C41"/>
    <w:rsid w:val="00BD6036"/>
    <w:rsid w:val="00BD64D4"/>
    <w:rsid w:val="00BD6720"/>
    <w:rsid w:val="00BD68EF"/>
    <w:rsid w:val="00BD7549"/>
    <w:rsid w:val="00BD7DBF"/>
    <w:rsid w:val="00BE003A"/>
    <w:rsid w:val="00BE2239"/>
    <w:rsid w:val="00BE4C08"/>
    <w:rsid w:val="00BE50B6"/>
    <w:rsid w:val="00BE5EC7"/>
    <w:rsid w:val="00BE7EEE"/>
    <w:rsid w:val="00BF04ED"/>
    <w:rsid w:val="00BF0723"/>
    <w:rsid w:val="00BF1AB9"/>
    <w:rsid w:val="00BF1BE8"/>
    <w:rsid w:val="00BF3806"/>
    <w:rsid w:val="00BF3912"/>
    <w:rsid w:val="00BF432D"/>
    <w:rsid w:val="00BF4807"/>
    <w:rsid w:val="00BF50A5"/>
    <w:rsid w:val="00BF5FB5"/>
    <w:rsid w:val="00BF63B1"/>
    <w:rsid w:val="00BF64A9"/>
    <w:rsid w:val="00BF7687"/>
    <w:rsid w:val="00BF7BB9"/>
    <w:rsid w:val="00C0179C"/>
    <w:rsid w:val="00C028E3"/>
    <w:rsid w:val="00C02C83"/>
    <w:rsid w:val="00C04C92"/>
    <w:rsid w:val="00C06340"/>
    <w:rsid w:val="00C079B9"/>
    <w:rsid w:val="00C106F3"/>
    <w:rsid w:val="00C10891"/>
    <w:rsid w:val="00C12054"/>
    <w:rsid w:val="00C12BED"/>
    <w:rsid w:val="00C136FA"/>
    <w:rsid w:val="00C137FF"/>
    <w:rsid w:val="00C145F9"/>
    <w:rsid w:val="00C159E0"/>
    <w:rsid w:val="00C15B24"/>
    <w:rsid w:val="00C16018"/>
    <w:rsid w:val="00C176D6"/>
    <w:rsid w:val="00C17FBE"/>
    <w:rsid w:val="00C21CA8"/>
    <w:rsid w:val="00C21D95"/>
    <w:rsid w:val="00C22344"/>
    <w:rsid w:val="00C22C03"/>
    <w:rsid w:val="00C23060"/>
    <w:rsid w:val="00C23AD1"/>
    <w:rsid w:val="00C2458F"/>
    <w:rsid w:val="00C2500F"/>
    <w:rsid w:val="00C255AC"/>
    <w:rsid w:val="00C2593D"/>
    <w:rsid w:val="00C259AD"/>
    <w:rsid w:val="00C26CF1"/>
    <w:rsid w:val="00C272D6"/>
    <w:rsid w:val="00C27819"/>
    <w:rsid w:val="00C3003C"/>
    <w:rsid w:val="00C30B24"/>
    <w:rsid w:val="00C32F15"/>
    <w:rsid w:val="00C33B37"/>
    <w:rsid w:val="00C3429D"/>
    <w:rsid w:val="00C347BB"/>
    <w:rsid w:val="00C36843"/>
    <w:rsid w:val="00C4115B"/>
    <w:rsid w:val="00C4169B"/>
    <w:rsid w:val="00C41827"/>
    <w:rsid w:val="00C42441"/>
    <w:rsid w:val="00C43135"/>
    <w:rsid w:val="00C43565"/>
    <w:rsid w:val="00C437DC"/>
    <w:rsid w:val="00C438E7"/>
    <w:rsid w:val="00C438F7"/>
    <w:rsid w:val="00C444A5"/>
    <w:rsid w:val="00C444C2"/>
    <w:rsid w:val="00C45EA7"/>
    <w:rsid w:val="00C460AA"/>
    <w:rsid w:val="00C4623B"/>
    <w:rsid w:val="00C471E8"/>
    <w:rsid w:val="00C47290"/>
    <w:rsid w:val="00C47E4A"/>
    <w:rsid w:val="00C5080C"/>
    <w:rsid w:val="00C50AB3"/>
    <w:rsid w:val="00C51036"/>
    <w:rsid w:val="00C51474"/>
    <w:rsid w:val="00C515C3"/>
    <w:rsid w:val="00C5241F"/>
    <w:rsid w:val="00C52C0D"/>
    <w:rsid w:val="00C52E4F"/>
    <w:rsid w:val="00C532B7"/>
    <w:rsid w:val="00C537C8"/>
    <w:rsid w:val="00C55A94"/>
    <w:rsid w:val="00C56AE1"/>
    <w:rsid w:val="00C57ED5"/>
    <w:rsid w:val="00C600B2"/>
    <w:rsid w:val="00C60234"/>
    <w:rsid w:val="00C6047D"/>
    <w:rsid w:val="00C616DD"/>
    <w:rsid w:val="00C6266D"/>
    <w:rsid w:val="00C62B09"/>
    <w:rsid w:val="00C6585F"/>
    <w:rsid w:val="00C65A97"/>
    <w:rsid w:val="00C65D6F"/>
    <w:rsid w:val="00C6631A"/>
    <w:rsid w:val="00C67B14"/>
    <w:rsid w:val="00C67D56"/>
    <w:rsid w:val="00C67E57"/>
    <w:rsid w:val="00C7057F"/>
    <w:rsid w:val="00C70839"/>
    <w:rsid w:val="00C713D4"/>
    <w:rsid w:val="00C714DB"/>
    <w:rsid w:val="00C73222"/>
    <w:rsid w:val="00C73699"/>
    <w:rsid w:val="00C73C45"/>
    <w:rsid w:val="00C73D23"/>
    <w:rsid w:val="00C743DF"/>
    <w:rsid w:val="00C74AB9"/>
    <w:rsid w:val="00C76A20"/>
    <w:rsid w:val="00C80124"/>
    <w:rsid w:val="00C813C0"/>
    <w:rsid w:val="00C823E9"/>
    <w:rsid w:val="00C82A41"/>
    <w:rsid w:val="00C83263"/>
    <w:rsid w:val="00C847F5"/>
    <w:rsid w:val="00C849B9"/>
    <w:rsid w:val="00C84C74"/>
    <w:rsid w:val="00C85670"/>
    <w:rsid w:val="00C858B5"/>
    <w:rsid w:val="00C85B74"/>
    <w:rsid w:val="00C85CBE"/>
    <w:rsid w:val="00C869CA"/>
    <w:rsid w:val="00C86D8B"/>
    <w:rsid w:val="00C877A0"/>
    <w:rsid w:val="00C879F8"/>
    <w:rsid w:val="00C90A8B"/>
    <w:rsid w:val="00C92615"/>
    <w:rsid w:val="00C92A16"/>
    <w:rsid w:val="00C93031"/>
    <w:rsid w:val="00C947EE"/>
    <w:rsid w:val="00C94B70"/>
    <w:rsid w:val="00C977C4"/>
    <w:rsid w:val="00CA11E9"/>
    <w:rsid w:val="00CA15F0"/>
    <w:rsid w:val="00CA20DD"/>
    <w:rsid w:val="00CA2832"/>
    <w:rsid w:val="00CA28C5"/>
    <w:rsid w:val="00CA2FF5"/>
    <w:rsid w:val="00CA35E5"/>
    <w:rsid w:val="00CA3727"/>
    <w:rsid w:val="00CA4906"/>
    <w:rsid w:val="00CA5675"/>
    <w:rsid w:val="00CA58ED"/>
    <w:rsid w:val="00CA626D"/>
    <w:rsid w:val="00CA66BD"/>
    <w:rsid w:val="00CA6D2C"/>
    <w:rsid w:val="00CA7120"/>
    <w:rsid w:val="00CB0086"/>
    <w:rsid w:val="00CB04C9"/>
    <w:rsid w:val="00CB05F8"/>
    <w:rsid w:val="00CB0790"/>
    <w:rsid w:val="00CB0C22"/>
    <w:rsid w:val="00CB1DB7"/>
    <w:rsid w:val="00CB1FB3"/>
    <w:rsid w:val="00CB29DB"/>
    <w:rsid w:val="00CB2BD1"/>
    <w:rsid w:val="00CB2E97"/>
    <w:rsid w:val="00CB2F9F"/>
    <w:rsid w:val="00CB31FE"/>
    <w:rsid w:val="00CB3752"/>
    <w:rsid w:val="00CB57F9"/>
    <w:rsid w:val="00CB7A85"/>
    <w:rsid w:val="00CC00FB"/>
    <w:rsid w:val="00CC15FA"/>
    <w:rsid w:val="00CC2220"/>
    <w:rsid w:val="00CC2465"/>
    <w:rsid w:val="00CC5BA5"/>
    <w:rsid w:val="00CD0454"/>
    <w:rsid w:val="00CD073A"/>
    <w:rsid w:val="00CD17C3"/>
    <w:rsid w:val="00CD1E60"/>
    <w:rsid w:val="00CD29FB"/>
    <w:rsid w:val="00CD2AD2"/>
    <w:rsid w:val="00CD307A"/>
    <w:rsid w:val="00CD3152"/>
    <w:rsid w:val="00CD365C"/>
    <w:rsid w:val="00CD3B0E"/>
    <w:rsid w:val="00CD3EFC"/>
    <w:rsid w:val="00CD4556"/>
    <w:rsid w:val="00CD4F5F"/>
    <w:rsid w:val="00CD50D2"/>
    <w:rsid w:val="00CD5DA3"/>
    <w:rsid w:val="00CD5DE8"/>
    <w:rsid w:val="00CD5FA4"/>
    <w:rsid w:val="00CD694B"/>
    <w:rsid w:val="00CE148D"/>
    <w:rsid w:val="00CE1C64"/>
    <w:rsid w:val="00CE2C0E"/>
    <w:rsid w:val="00CE2CAD"/>
    <w:rsid w:val="00CE5C2F"/>
    <w:rsid w:val="00CE5CD2"/>
    <w:rsid w:val="00CE5D35"/>
    <w:rsid w:val="00CE6015"/>
    <w:rsid w:val="00CE6BF8"/>
    <w:rsid w:val="00CE7366"/>
    <w:rsid w:val="00CF19C5"/>
    <w:rsid w:val="00CF2B2A"/>
    <w:rsid w:val="00CF31CB"/>
    <w:rsid w:val="00CF3B25"/>
    <w:rsid w:val="00CF3E38"/>
    <w:rsid w:val="00CF43FA"/>
    <w:rsid w:val="00CF4D18"/>
    <w:rsid w:val="00CF4D57"/>
    <w:rsid w:val="00CF5090"/>
    <w:rsid w:val="00CF5744"/>
    <w:rsid w:val="00CF7E3D"/>
    <w:rsid w:val="00D0095A"/>
    <w:rsid w:val="00D01664"/>
    <w:rsid w:val="00D020E3"/>
    <w:rsid w:val="00D02290"/>
    <w:rsid w:val="00D02471"/>
    <w:rsid w:val="00D03A82"/>
    <w:rsid w:val="00D04039"/>
    <w:rsid w:val="00D05FC3"/>
    <w:rsid w:val="00D05FD0"/>
    <w:rsid w:val="00D0684E"/>
    <w:rsid w:val="00D071CB"/>
    <w:rsid w:val="00D07333"/>
    <w:rsid w:val="00D07E31"/>
    <w:rsid w:val="00D108D9"/>
    <w:rsid w:val="00D10A9C"/>
    <w:rsid w:val="00D11303"/>
    <w:rsid w:val="00D114E9"/>
    <w:rsid w:val="00D11EFA"/>
    <w:rsid w:val="00D120FB"/>
    <w:rsid w:val="00D12285"/>
    <w:rsid w:val="00D1298E"/>
    <w:rsid w:val="00D1341E"/>
    <w:rsid w:val="00D13535"/>
    <w:rsid w:val="00D17FAA"/>
    <w:rsid w:val="00D2010A"/>
    <w:rsid w:val="00D209DC"/>
    <w:rsid w:val="00D2102C"/>
    <w:rsid w:val="00D21166"/>
    <w:rsid w:val="00D21808"/>
    <w:rsid w:val="00D225C4"/>
    <w:rsid w:val="00D227D7"/>
    <w:rsid w:val="00D23237"/>
    <w:rsid w:val="00D233AF"/>
    <w:rsid w:val="00D23DAF"/>
    <w:rsid w:val="00D265B4"/>
    <w:rsid w:val="00D27484"/>
    <w:rsid w:val="00D30397"/>
    <w:rsid w:val="00D31DDB"/>
    <w:rsid w:val="00D32115"/>
    <w:rsid w:val="00D327F9"/>
    <w:rsid w:val="00D32EAE"/>
    <w:rsid w:val="00D33515"/>
    <w:rsid w:val="00D33B87"/>
    <w:rsid w:val="00D33D9B"/>
    <w:rsid w:val="00D34C55"/>
    <w:rsid w:val="00D363CF"/>
    <w:rsid w:val="00D37381"/>
    <w:rsid w:val="00D37AC5"/>
    <w:rsid w:val="00D37E76"/>
    <w:rsid w:val="00D405C0"/>
    <w:rsid w:val="00D41BEA"/>
    <w:rsid w:val="00D41DA7"/>
    <w:rsid w:val="00D4333B"/>
    <w:rsid w:val="00D440CE"/>
    <w:rsid w:val="00D44869"/>
    <w:rsid w:val="00D44BC9"/>
    <w:rsid w:val="00D44BFA"/>
    <w:rsid w:val="00D44C8D"/>
    <w:rsid w:val="00D45252"/>
    <w:rsid w:val="00D453E6"/>
    <w:rsid w:val="00D4560E"/>
    <w:rsid w:val="00D45D17"/>
    <w:rsid w:val="00D47736"/>
    <w:rsid w:val="00D504BB"/>
    <w:rsid w:val="00D50633"/>
    <w:rsid w:val="00D5100E"/>
    <w:rsid w:val="00D516E7"/>
    <w:rsid w:val="00D522FE"/>
    <w:rsid w:val="00D53455"/>
    <w:rsid w:val="00D53CFB"/>
    <w:rsid w:val="00D54EB3"/>
    <w:rsid w:val="00D550E6"/>
    <w:rsid w:val="00D554EA"/>
    <w:rsid w:val="00D55588"/>
    <w:rsid w:val="00D56871"/>
    <w:rsid w:val="00D57192"/>
    <w:rsid w:val="00D576ED"/>
    <w:rsid w:val="00D5773D"/>
    <w:rsid w:val="00D57988"/>
    <w:rsid w:val="00D57BE6"/>
    <w:rsid w:val="00D57E18"/>
    <w:rsid w:val="00D60D2B"/>
    <w:rsid w:val="00D60E1E"/>
    <w:rsid w:val="00D60F35"/>
    <w:rsid w:val="00D619F9"/>
    <w:rsid w:val="00D6258A"/>
    <w:rsid w:val="00D629A6"/>
    <w:rsid w:val="00D62C76"/>
    <w:rsid w:val="00D63A2E"/>
    <w:rsid w:val="00D6557C"/>
    <w:rsid w:val="00D65E49"/>
    <w:rsid w:val="00D66661"/>
    <w:rsid w:val="00D66893"/>
    <w:rsid w:val="00D66946"/>
    <w:rsid w:val="00D67966"/>
    <w:rsid w:val="00D67E31"/>
    <w:rsid w:val="00D724C9"/>
    <w:rsid w:val="00D7358A"/>
    <w:rsid w:val="00D73E21"/>
    <w:rsid w:val="00D75542"/>
    <w:rsid w:val="00D75578"/>
    <w:rsid w:val="00D75FC7"/>
    <w:rsid w:val="00D7605C"/>
    <w:rsid w:val="00D76D02"/>
    <w:rsid w:val="00D76FA6"/>
    <w:rsid w:val="00D77369"/>
    <w:rsid w:val="00D773DE"/>
    <w:rsid w:val="00D8224F"/>
    <w:rsid w:val="00D824F2"/>
    <w:rsid w:val="00D8255D"/>
    <w:rsid w:val="00D82C63"/>
    <w:rsid w:val="00D8361A"/>
    <w:rsid w:val="00D84682"/>
    <w:rsid w:val="00D85C2E"/>
    <w:rsid w:val="00D87B59"/>
    <w:rsid w:val="00D90262"/>
    <w:rsid w:val="00D90457"/>
    <w:rsid w:val="00D90EBC"/>
    <w:rsid w:val="00D91388"/>
    <w:rsid w:val="00D92157"/>
    <w:rsid w:val="00D93D75"/>
    <w:rsid w:val="00D9467F"/>
    <w:rsid w:val="00D96425"/>
    <w:rsid w:val="00D9681A"/>
    <w:rsid w:val="00D96ACE"/>
    <w:rsid w:val="00D96C6C"/>
    <w:rsid w:val="00D970E7"/>
    <w:rsid w:val="00D97253"/>
    <w:rsid w:val="00DA01F1"/>
    <w:rsid w:val="00DA1131"/>
    <w:rsid w:val="00DA1E46"/>
    <w:rsid w:val="00DA3C3F"/>
    <w:rsid w:val="00DA4243"/>
    <w:rsid w:val="00DA4992"/>
    <w:rsid w:val="00DA64AE"/>
    <w:rsid w:val="00DA7823"/>
    <w:rsid w:val="00DA7BC5"/>
    <w:rsid w:val="00DA7DEB"/>
    <w:rsid w:val="00DB0066"/>
    <w:rsid w:val="00DB04BA"/>
    <w:rsid w:val="00DB1C11"/>
    <w:rsid w:val="00DB2F22"/>
    <w:rsid w:val="00DB349A"/>
    <w:rsid w:val="00DB37BE"/>
    <w:rsid w:val="00DB3D41"/>
    <w:rsid w:val="00DB481A"/>
    <w:rsid w:val="00DB54AB"/>
    <w:rsid w:val="00DB5802"/>
    <w:rsid w:val="00DB5881"/>
    <w:rsid w:val="00DB71D1"/>
    <w:rsid w:val="00DB7D0A"/>
    <w:rsid w:val="00DB7DE4"/>
    <w:rsid w:val="00DB7E75"/>
    <w:rsid w:val="00DC01DB"/>
    <w:rsid w:val="00DC0DE2"/>
    <w:rsid w:val="00DC0E72"/>
    <w:rsid w:val="00DC22E0"/>
    <w:rsid w:val="00DC2E21"/>
    <w:rsid w:val="00DC3663"/>
    <w:rsid w:val="00DC5B68"/>
    <w:rsid w:val="00DC665C"/>
    <w:rsid w:val="00DC6AC6"/>
    <w:rsid w:val="00DC7493"/>
    <w:rsid w:val="00DD13EE"/>
    <w:rsid w:val="00DD1FD2"/>
    <w:rsid w:val="00DD338C"/>
    <w:rsid w:val="00DD388F"/>
    <w:rsid w:val="00DD394A"/>
    <w:rsid w:val="00DD5CC1"/>
    <w:rsid w:val="00DD601A"/>
    <w:rsid w:val="00DD72E6"/>
    <w:rsid w:val="00DD73B1"/>
    <w:rsid w:val="00DD7E31"/>
    <w:rsid w:val="00DE1027"/>
    <w:rsid w:val="00DE16BB"/>
    <w:rsid w:val="00DE1C15"/>
    <w:rsid w:val="00DE2229"/>
    <w:rsid w:val="00DE2867"/>
    <w:rsid w:val="00DE2FD2"/>
    <w:rsid w:val="00DE3A59"/>
    <w:rsid w:val="00DE44E0"/>
    <w:rsid w:val="00DE4591"/>
    <w:rsid w:val="00DE4F52"/>
    <w:rsid w:val="00DE4FE7"/>
    <w:rsid w:val="00DE5435"/>
    <w:rsid w:val="00DE678A"/>
    <w:rsid w:val="00DE72F9"/>
    <w:rsid w:val="00DE7EF0"/>
    <w:rsid w:val="00DF02D3"/>
    <w:rsid w:val="00DF0769"/>
    <w:rsid w:val="00DF0B02"/>
    <w:rsid w:val="00DF24F6"/>
    <w:rsid w:val="00DF2725"/>
    <w:rsid w:val="00DF276D"/>
    <w:rsid w:val="00DF30DA"/>
    <w:rsid w:val="00DF372F"/>
    <w:rsid w:val="00DF4296"/>
    <w:rsid w:val="00DF45AC"/>
    <w:rsid w:val="00DF56D8"/>
    <w:rsid w:val="00DF63CE"/>
    <w:rsid w:val="00DF6C03"/>
    <w:rsid w:val="00DF7A29"/>
    <w:rsid w:val="00DF7C55"/>
    <w:rsid w:val="00E00053"/>
    <w:rsid w:val="00E006FF"/>
    <w:rsid w:val="00E00D1B"/>
    <w:rsid w:val="00E02D90"/>
    <w:rsid w:val="00E03485"/>
    <w:rsid w:val="00E04D71"/>
    <w:rsid w:val="00E05447"/>
    <w:rsid w:val="00E05D84"/>
    <w:rsid w:val="00E05F6E"/>
    <w:rsid w:val="00E0679F"/>
    <w:rsid w:val="00E06EF0"/>
    <w:rsid w:val="00E06F80"/>
    <w:rsid w:val="00E07FEA"/>
    <w:rsid w:val="00E100E4"/>
    <w:rsid w:val="00E105DE"/>
    <w:rsid w:val="00E1144F"/>
    <w:rsid w:val="00E138DF"/>
    <w:rsid w:val="00E14AFB"/>
    <w:rsid w:val="00E15081"/>
    <w:rsid w:val="00E15B99"/>
    <w:rsid w:val="00E17190"/>
    <w:rsid w:val="00E1787D"/>
    <w:rsid w:val="00E21198"/>
    <w:rsid w:val="00E234C0"/>
    <w:rsid w:val="00E23C9E"/>
    <w:rsid w:val="00E254E4"/>
    <w:rsid w:val="00E25711"/>
    <w:rsid w:val="00E26902"/>
    <w:rsid w:val="00E30AD1"/>
    <w:rsid w:val="00E31D20"/>
    <w:rsid w:val="00E320AD"/>
    <w:rsid w:val="00E351EB"/>
    <w:rsid w:val="00E355D6"/>
    <w:rsid w:val="00E36789"/>
    <w:rsid w:val="00E36998"/>
    <w:rsid w:val="00E36C52"/>
    <w:rsid w:val="00E36C7B"/>
    <w:rsid w:val="00E36F2F"/>
    <w:rsid w:val="00E41C98"/>
    <w:rsid w:val="00E42E86"/>
    <w:rsid w:val="00E43A77"/>
    <w:rsid w:val="00E43EE9"/>
    <w:rsid w:val="00E43F5F"/>
    <w:rsid w:val="00E440D6"/>
    <w:rsid w:val="00E4421E"/>
    <w:rsid w:val="00E44667"/>
    <w:rsid w:val="00E45465"/>
    <w:rsid w:val="00E461E9"/>
    <w:rsid w:val="00E504FF"/>
    <w:rsid w:val="00E50696"/>
    <w:rsid w:val="00E510BE"/>
    <w:rsid w:val="00E513BB"/>
    <w:rsid w:val="00E51D62"/>
    <w:rsid w:val="00E51DFF"/>
    <w:rsid w:val="00E5289D"/>
    <w:rsid w:val="00E5355A"/>
    <w:rsid w:val="00E53EB0"/>
    <w:rsid w:val="00E56A1F"/>
    <w:rsid w:val="00E575CA"/>
    <w:rsid w:val="00E57624"/>
    <w:rsid w:val="00E57FFB"/>
    <w:rsid w:val="00E60392"/>
    <w:rsid w:val="00E61051"/>
    <w:rsid w:val="00E61663"/>
    <w:rsid w:val="00E62037"/>
    <w:rsid w:val="00E63339"/>
    <w:rsid w:val="00E64EAF"/>
    <w:rsid w:val="00E658F0"/>
    <w:rsid w:val="00E676A3"/>
    <w:rsid w:val="00E67BDD"/>
    <w:rsid w:val="00E703B6"/>
    <w:rsid w:val="00E713F1"/>
    <w:rsid w:val="00E72E98"/>
    <w:rsid w:val="00E73B5D"/>
    <w:rsid w:val="00E74964"/>
    <w:rsid w:val="00E7502E"/>
    <w:rsid w:val="00E75CAE"/>
    <w:rsid w:val="00E762DE"/>
    <w:rsid w:val="00E77E8B"/>
    <w:rsid w:val="00E804FB"/>
    <w:rsid w:val="00E81A07"/>
    <w:rsid w:val="00E85A43"/>
    <w:rsid w:val="00E87C4F"/>
    <w:rsid w:val="00E909D7"/>
    <w:rsid w:val="00E9125F"/>
    <w:rsid w:val="00E9141E"/>
    <w:rsid w:val="00E91E70"/>
    <w:rsid w:val="00E91EA9"/>
    <w:rsid w:val="00E93C98"/>
    <w:rsid w:val="00E94A14"/>
    <w:rsid w:val="00E94DC9"/>
    <w:rsid w:val="00E9514A"/>
    <w:rsid w:val="00E95896"/>
    <w:rsid w:val="00E95F1B"/>
    <w:rsid w:val="00E9643D"/>
    <w:rsid w:val="00E964F7"/>
    <w:rsid w:val="00E97337"/>
    <w:rsid w:val="00E97680"/>
    <w:rsid w:val="00E97F5F"/>
    <w:rsid w:val="00EA1139"/>
    <w:rsid w:val="00EA33A3"/>
    <w:rsid w:val="00EA53BD"/>
    <w:rsid w:val="00EA5532"/>
    <w:rsid w:val="00EA56A8"/>
    <w:rsid w:val="00EA5762"/>
    <w:rsid w:val="00EA7EAF"/>
    <w:rsid w:val="00EB0491"/>
    <w:rsid w:val="00EB083F"/>
    <w:rsid w:val="00EB0AC3"/>
    <w:rsid w:val="00EB11D1"/>
    <w:rsid w:val="00EB21C7"/>
    <w:rsid w:val="00EB22B5"/>
    <w:rsid w:val="00EB2C5C"/>
    <w:rsid w:val="00EB3013"/>
    <w:rsid w:val="00EB3C42"/>
    <w:rsid w:val="00EB49CA"/>
    <w:rsid w:val="00EB5FFA"/>
    <w:rsid w:val="00EB706A"/>
    <w:rsid w:val="00EB7483"/>
    <w:rsid w:val="00EB7909"/>
    <w:rsid w:val="00EB7FFD"/>
    <w:rsid w:val="00EC0F14"/>
    <w:rsid w:val="00EC238D"/>
    <w:rsid w:val="00EC2AAF"/>
    <w:rsid w:val="00EC2CF1"/>
    <w:rsid w:val="00EC308A"/>
    <w:rsid w:val="00EC3970"/>
    <w:rsid w:val="00EC4551"/>
    <w:rsid w:val="00EC5CE1"/>
    <w:rsid w:val="00EC60DA"/>
    <w:rsid w:val="00EC6D79"/>
    <w:rsid w:val="00EC7705"/>
    <w:rsid w:val="00ED13CC"/>
    <w:rsid w:val="00ED145B"/>
    <w:rsid w:val="00ED14F6"/>
    <w:rsid w:val="00ED1E1C"/>
    <w:rsid w:val="00ED2347"/>
    <w:rsid w:val="00ED2B2D"/>
    <w:rsid w:val="00ED4E14"/>
    <w:rsid w:val="00ED587B"/>
    <w:rsid w:val="00ED62A5"/>
    <w:rsid w:val="00ED69A1"/>
    <w:rsid w:val="00ED74FD"/>
    <w:rsid w:val="00ED7948"/>
    <w:rsid w:val="00ED7C87"/>
    <w:rsid w:val="00EE1E5E"/>
    <w:rsid w:val="00EE211C"/>
    <w:rsid w:val="00EE35F6"/>
    <w:rsid w:val="00EE3758"/>
    <w:rsid w:val="00EE4998"/>
    <w:rsid w:val="00EE533E"/>
    <w:rsid w:val="00EE57BF"/>
    <w:rsid w:val="00EE5AB9"/>
    <w:rsid w:val="00EE651E"/>
    <w:rsid w:val="00EE6AF6"/>
    <w:rsid w:val="00EE6BCB"/>
    <w:rsid w:val="00EE714E"/>
    <w:rsid w:val="00EE74B9"/>
    <w:rsid w:val="00EE772D"/>
    <w:rsid w:val="00EF1E12"/>
    <w:rsid w:val="00EF1F13"/>
    <w:rsid w:val="00EF252B"/>
    <w:rsid w:val="00EF347C"/>
    <w:rsid w:val="00EF6342"/>
    <w:rsid w:val="00EF6A5F"/>
    <w:rsid w:val="00EF748F"/>
    <w:rsid w:val="00F00060"/>
    <w:rsid w:val="00F00951"/>
    <w:rsid w:val="00F029F5"/>
    <w:rsid w:val="00F02DA2"/>
    <w:rsid w:val="00F04C6F"/>
    <w:rsid w:val="00F054BA"/>
    <w:rsid w:val="00F05567"/>
    <w:rsid w:val="00F061FC"/>
    <w:rsid w:val="00F0625D"/>
    <w:rsid w:val="00F06D48"/>
    <w:rsid w:val="00F06E05"/>
    <w:rsid w:val="00F06E58"/>
    <w:rsid w:val="00F07179"/>
    <w:rsid w:val="00F100C7"/>
    <w:rsid w:val="00F10260"/>
    <w:rsid w:val="00F10FA1"/>
    <w:rsid w:val="00F11E77"/>
    <w:rsid w:val="00F126A6"/>
    <w:rsid w:val="00F12ACB"/>
    <w:rsid w:val="00F12D04"/>
    <w:rsid w:val="00F14436"/>
    <w:rsid w:val="00F14AEF"/>
    <w:rsid w:val="00F152E5"/>
    <w:rsid w:val="00F15A36"/>
    <w:rsid w:val="00F168D3"/>
    <w:rsid w:val="00F16CEB"/>
    <w:rsid w:val="00F200DC"/>
    <w:rsid w:val="00F223A7"/>
    <w:rsid w:val="00F22BEC"/>
    <w:rsid w:val="00F22D58"/>
    <w:rsid w:val="00F23313"/>
    <w:rsid w:val="00F2362E"/>
    <w:rsid w:val="00F23BF9"/>
    <w:rsid w:val="00F25777"/>
    <w:rsid w:val="00F25F88"/>
    <w:rsid w:val="00F270B6"/>
    <w:rsid w:val="00F27501"/>
    <w:rsid w:val="00F27709"/>
    <w:rsid w:val="00F300A6"/>
    <w:rsid w:val="00F30EAB"/>
    <w:rsid w:val="00F31A13"/>
    <w:rsid w:val="00F31B3F"/>
    <w:rsid w:val="00F32E32"/>
    <w:rsid w:val="00F332CA"/>
    <w:rsid w:val="00F352E5"/>
    <w:rsid w:val="00F35D61"/>
    <w:rsid w:val="00F36CDC"/>
    <w:rsid w:val="00F37146"/>
    <w:rsid w:val="00F40CE2"/>
    <w:rsid w:val="00F411D4"/>
    <w:rsid w:val="00F41D8E"/>
    <w:rsid w:val="00F4484A"/>
    <w:rsid w:val="00F45245"/>
    <w:rsid w:val="00F45E1F"/>
    <w:rsid w:val="00F460F9"/>
    <w:rsid w:val="00F47A0B"/>
    <w:rsid w:val="00F501B3"/>
    <w:rsid w:val="00F517F1"/>
    <w:rsid w:val="00F51854"/>
    <w:rsid w:val="00F525FC"/>
    <w:rsid w:val="00F543B8"/>
    <w:rsid w:val="00F5541B"/>
    <w:rsid w:val="00F5610A"/>
    <w:rsid w:val="00F5674A"/>
    <w:rsid w:val="00F571EB"/>
    <w:rsid w:val="00F574D3"/>
    <w:rsid w:val="00F57E08"/>
    <w:rsid w:val="00F57ECB"/>
    <w:rsid w:val="00F6053E"/>
    <w:rsid w:val="00F62798"/>
    <w:rsid w:val="00F62CD5"/>
    <w:rsid w:val="00F62F6E"/>
    <w:rsid w:val="00F63E62"/>
    <w:rsid w:val="00F64324"/>
    <w:rsid w:val="00F64567"/>
    <w:rsid w:val="00F64724"/>
    <w:rsid w:val="00F654AE"/>
    <w:rsid w:val="00F65637"/>
    <w:rsid w:val="00F65746"/>
    <w:rsid w:val="00F658AB"/>
    <w:rsid w:val="00F65CE0"/>
    <w:rsid w:val="00F67054"/>
    <w:rsid w:val="00F6735D"/>
    <w:rsid w:val="00F67CE4"/>
    <w:rsid w:val="00F70C77"/>
    <w:rsid w:val="00F70D16"/>
    <w:rsid w:val="00F71267"/>
    <w:rsid w:val="00F73C02"/>
    <w:rsid w:val="00F73CBA"/>
    <w:rsid w:val="00F7456A"/>
    <w:rsid w:val="00F7463C"/>
    <w:rsid w:val="00F74804"/>
    <w:rsid w:val="00F74CE9"/>
    <w:rsid w:val="00F75A8D"/>
    <w:rsid w:val="00F75D48"/>
    <w:rsid w:val="00F76333"/>
    <w:rsid w:val="00F76DBD"/>
    <w:rsid w:val="00F76F6B"/>
    <w:rsid w:val="00F7710C"/>
    <w:rsid w:val="00F777BC"/>
    <w:rsid w:val="00F777CF"/>
    <w:rsid w:val="00F7793B"/>
    <w:rsid w:val="00F80986"/>
    <w:rsid w:val="00F80990"/>
    <w:rsid w:val="00F81008"/>
    <w:rsid w:val="00F81FF6"/>
    <w:rsid w:val="00F833FE"/>
    <w:rsid w:val="00F83456"/>
    <w:rsid w:val="00F840A7"/>
    <w:rsid w:val="00F8512C"/>
    <w:rsid w:val="00F8553A"/>
    <w:rsid w:val="00F85CA5"/>
    <w:rsid w:val="00F8767E"/>
    <w:rsid w:val="00F87739"/>
    <w:rsid w:val="00F87803"/>
    <w:rsid w:val="00F87F11"/>
    <w:rsid w:val="00F90744"/>
    <w:rsid w:val="00F91ABE"/>
    <w:rsid w:val="00F92EC0"/>
    <w:rsid w:val="00F94189"/>
    <w:rsid w:val="00F94C6F"/>
    <w:rsid w:val="00F95BF0"/>
    <w:rsid w:val="00F96D5C"/>
    <w:rsid w:val="00F96E1E"/>
    <w:rsid w:val="00F9741E"/>
    <w:rsid w:val="00F97C86"/>
    <w:rsid w:val="00F97C93"/>
    <w:rsid w:val="00FA055A"/>
    <w:rsid w:val="00FA0BB6"/>
    <w:rsid w:val="00FA1673"/>
    <w:rsid w:val="00FA52DC"/>
    <w:rsid w:val="00FA5D9F"/>
    <w:rsid w:val="00FA6611"/>
    <w:rsid w:val="00FA6B69"/>
    <w:rsid w:val="00FA79C3"/>
    <w:rsid w:val="00FA7B1F"/>
    <w:rsid w:val="00FB1E2A"/>
    <w:rsid w:val="00FB23CC"/>
    <w:rsid w:val="00FB2AD5"/>
    <w:rsid w:val="00FB4AC7"/>
    <w:rsid w:val="00FB5000"/>
    <w:rsid w:val="00FB565D"/>
    <w:rsid w:val="00FB6042"/>
    <w:rsid w:val="00FB76F7"/>
    <w:rsid w:val="00FC0259"/>
    <w:rsid w:val="00FC0759"/>
    <w:rsid w:val="00FC0929"/>
    <w:rsid w:val="00FC0E3C"/>
    <w:rsid w:val="00FC1DE4"/>
    <w:rsid w:val="00FC2B0D"/>
    <w:rsid w:val="00FC2CE8"/>
    <w:rsid w:val="00FC33CD"/>
    <w:rsid w:val="00FC3EA7"/>
    <w:rsid w:val="00FC4A60"/>
    <w:rsid w:val="00FC4B29"/>
    <w:rsid w:val="00FC56CD"/>
    <w:rsid w:val="00FC617C"/>
    <w:rsid w:val="00FC75ED"/>
    <w:rsid w:val="00FC7876"/>
    <w:rsid w:val="00FC7993"/>
    <w:rsid w:val="00FD104B"/>
    <w:rsid w:val="00FD125A"/>
    <w:rsid w:val="00FD2662"/>
    <w:rsid w:val="00FD3CCA"/>
    <w:rsid w:val="00FD3FF1"/>
    <w:rsid w:val="00FD48E6"/>
    <w:rsid w:val="00FD50FE"/>
    <w:rsid w:val="00FD5D75"/>
    <w:rsid w:val="00FD5DAE"/>
    <w:rsid w:val="00FD6055"/>
    <w:rsid w:val="00FD6FBB"/>
    <w:rsid w:val="00FD74B5"/>
    <w:rsid w:val="00FD7C56"/>
    <w:rsid w:val="00FE017B"/>
    <w:rsid w:val="00FE087F"/>
    <w:rsid w:val="00FE12E3"/>
    <w:rsid w:val="00FE254C"/>
    <w:rsid w:val="00FE2A45"/>
    <w:rsid w:val="00FE2E1C"/>
    <w:rsid w:val="00FE2FDA"/>
    <w:rsid w:val="00FE3D5D"/>
    <w:rsid w:val="00FE4FF0"/>
    <w:rsid w:val="00FE5387"/>
    <w:rsid w:val="00FE53DE"/>
    <w:rsid w:val="00FE5AD1"/>
    <w:rsid w:val="00FF2BAB"/>
    <w:rsid w:val="00FF3590"/>
    <w:rsid w:val="00FF4796"/>
    <w:rsid w:val="00FF4C1D"/>
    <w:rsid w:val="00FF5B9C"/>
    <w:rsid w:val="00FF7A0B"/>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D90730"/>
  <w15:docId w15:val="{6DD1340A-1AC5-4561-A316-D584E043D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l-GR" w:eastAsia="el-GR"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C33CD"/>
    <w:pPr>
      <w:suppressAutoHyphens/>
      <w:ind w:firstLine="720"/>
      <w:jc w:val="both"/>
    </w:pPr>
    <w:rPr>
      <w:lang w:val="en-GB" w:eastAsia="zh-CN"/>
    </w:rPr>
  </w:style>
  <w:style w:type="paragraph" w:styleId="Heading1">
    <w:name w:val="heading 1"/>
    <w:basedOn w:val="Normal"/>
    <w:next w:val="Normal"/>
    <w:link w:val="Heading1Char"/>
    <w:uiPriority w:val="9"/>
    <w:qFormat/>
    <w:pPr>
      <w:keepNext/>
      <w:widowControl w:val="0"/>
      <w:numPr>
        <w:numId w:val="25"/>
      </w:numPr>
      <w:spacing w:before="840" w:after="480"/>
      <w:outlineLvl w:val="0"/>
    </w:pPr>
    <w:rPr>
      <w:rFonts w:ascii="Verdana" w:hAnsi="Verdana" w:cs="Verdana"/>
      <w:b/>
      <w:sz w:val="40"/>
      <w:szCs w:val="40"/>
      <w:lang w:val="el-GR"/>
    </w:rPr>
  </w:style>
  <w:style w:type="paragraph" w:styleId="Heading2">
    <w:name w:val="heading 2"/>
    <w:basedOn w:val="Normal"/>
    <w:next w:val="Normal"/>
    <w:link w:val="Heading2Char"/>
    <w:uiPriority w:val="9"/>
    <w:qFormat/>
    <w:rsid w:val="00D4333B"/>
    <w:pPr>
      <w:keepNext/>
      <w:widowControl w:val="0"/>
      <w:numPr>
        <w:ilvl w:val="1"/>
        <w:numId w:val="25"/>
      </w:numPr>
      <w:spacing w:before="600" w:after="360"/>
      <w:outlineLvl w:val="1"/>
    </w:pPr>
    <w:rPr>
      <w:rFonts w:asciiTheme="minorHAnsi" w:hAnsiTheme="minorHAnsi"/>
      <w:b/>
      <w:i/>
      <w:iCs/>
      <w:sz w:val="36"/>
      <w:szCs w:val="36"/>
      <w:lang w:val="el-GR"/>
    </w:rPr>
  </w:style>
  <w:style w:type="paragraph" w:styleId="Heading3">
    <w:name w:val="heading 3"/>
    <w:basedOn w:val="Normal"/>
    <w:next w:val="Normal"/>
    <w:qFormat/>
    <w:rsid w:val="00F90744"/>
    <w:pPr>
      <w:keepNext/>
      <w:numPr>
        <w:ilvl w:val="2"/>
        <w:numId w:val="25"/>
      </w:numPr>
      <w:outlineLvl w:val="2"/>
    </w:pPr>
    <w:rPr>
      <w:rFonts w:asciiTheme="minorHAnsi" w:hAnsiTheme="minorHAnsi"/>
      <w:b/>
      <w:sz w:val="32"/>
      <w:lang w:val="el-GR"/>
    </w:rPr>
  </w:style>
  <w:style w:type="paragraph" w:styleId="Heading4">
    <w:name w:val="heading 4"/>
    <w:basedOn w:val="Normal"/>
    <w:next w:val="Normal"/>
    <w:qFormat/>
    <w:pPr>
      <w:keepNext/>
      <w:numPr>
        <w:ilvl w:val="3"/>
        <w:numId w:val="1"/>
      </w:numPr>
      <w:spacing w:before="240" w:after="60"/>
      <w:outlineLvl w:val="3"/>
    </w:pPr>
    <w:rPr>
      <w:rFonts w:ascii="Arial" w:hAnsi="Arial" w:cs="Arial"/>
      <w:b/>
      <w:sz w:val="24"/>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false">
    <w:name w:val="WW8Num1zfalse"/>
  </w:style>
  <w:style w:type="character" w:customStyle="1" w:styleId="WW8Num1z1">
    <w:name w:val="WW8Num1z1"/>
    <w:rPr>
      <w:b/>
      <w:i/>
      <w:iCs/>
      <w:sz w:val="36"/>
      <w:szCs w:val="36"/>
      <w:lang w:val="x-none" w:bidi="x-none"/>
    </w:rPr>
  </w:style>
  <w:style w:type="character" w:customStyle="1" w:styleId="WW8Num1z2">
    <w:name w:val="WW8Num1z2"/>
    <w:rPr>
      <w:b/>
      <w:sz w:val="32"/>
      <w:szCs w:val="32"/>
      <w:lang w:val="x-none" w:bidi="x-none"/>
    </w:rPr>
  </w:style>
  <w:style w:type="character" w:customStyle="1" w:styleId="WW8Num1z3">
    <w:name w:val="WW8Num1z3"/>
    <w:rPr>
      <w:b/>
      <w:i/>
      <w:sz w:val="28"/>
      <w:szCs w:val="28"/>
      <w:u w:val="single"/>
      <w:lang w:val="x-none" w:bidi="x-none"/>
    </w:rPr>
  </w:style>
  <w:style w:type="character" w:customStyle="1" w:styleId="WW8Num1ztrue">
    <w:name w:val="WW8Num1ztrue"/>
  </w:style>
  <w:style w:type="character" w:customStyle="1" w:styleId="WW8Num1ztrue4">
    <w:name w:val="WW8Num1ztrue4"/>
  </w:style>
  <w:style w:type="character" w:customStyle="1" w:styleId="WW8Num1ztrue3">
    <w:name w:val="WW8Num1ztrue3"/>
  </w:style>
  <w:style w:type="character" w:customStyle="1" w:styleId="WW8Num1ztrue2">
    <w:name w:val="WW8Num1ztrue2"/>
  </w:style>
  <w:style w:type="character" w:customStyle="1" w:styleId="WW8Num1ztrue1">
    <w:name w:val="WW8Num1ztrue1"/>
  </w:style>
  <w:style w:type="character" w:customStyle="1" w:styleId="WW8Num2z0">
    <w:name w:val="WW8Num2z0"/>
    <w:rPr>
      <w:rFonts w:ascii="Symbol" w:hAnsi="Symbol" w:cs="Symbol"/>
    </w:rPr>
  </w:style>
  <w:style w:type="character" w:customStyle="1" w:styleId="WW8Num3zfalse">
    <w:name w:val="WW8Num3zfalse"/>
  </w:style>
  <w:style w:type="character" w:customStyle="1" w:styleId="WW8Num4z0">
    <w:name w:val="WW8Num4z0"/>
    <w:rPr>
      <w:b/>
      <w:i w:val="0"/>
    </w:rPr>
  </w:style>
  <w:style w:type="character" w:customStyle="1" w:styleId="WW8Num4ztrue">
    <w:name w:val="WW8Num4ztrue"/>
  </w:style>
  <w:style w:type="character" w:customStyle="1" w:styleId="WW8Num4ztrue7">
    <w:name w:val="WW8Num4ztrue7"/>
  </w:style>
  <w:style w:type="character" w:customStyle="1" w:styleId="WW8Num4ztrue6">
    <w:name w:val="WW8Num4ztrue6"/>
  </w:style>
  <w:style w:type="character" w:customStyle="1" w:styleId="WW8Num4ztrue5">
    <w:name w:val="WW8Num4ztrue5"/>
  </w:style>
  <w:style w:type="character" w:customStyle="1" w:styleId="WW8Num4ztrue4">
    <w:name w:val="WW8Num4ztrue4"/>
  </w:style>
  <w:style w:type="character" w:customStyle="1" w:styleId="WW8Num4ztrue3">
    <w:name w:val="WW8Num4ztrue3"/>
  </w:style>
  <w:style w:type="character" w:customStyle="1" w:styleId="WW8Num4ztrue2">
    <w:name w:val="WW8Num4ztrue2"/>
  </w:style>
  <w:style w:type="character" w:customStyle="1" w:styleId="WW8Num4ztrue1">
    <w:name w:val="WW8Num4ztrue1"/>
  </w:style>
  <w:style w:type="character" w:customStyle="1" w:styleId="WW8Num5zfalse">
    <w:name w:val="WW8Num5zfalse"/>
  </w:style>
  <w:style w:type="character" w:customStyle="1" w:styleId="WW8Num5ztrue">
    <w:name w:val="WW8Num5ztrue"/>
  </w:style>
  <w:style w:type="character" w:customStyle="1" w:styleId="WW8Num5ztrue7">
    <w:name w:val="WW8Num5ztrue7"/>
  </w:style>
  <w:style w:type="character" w:customStyle="1" w:styleId="WW8Num5ztrue6">
    <w:name w:val="WW8Num5ztrue6"/>
  </w:style>
  <w:style w:type="character" w:customStyle="1" w:styleId="WW8Num5ztrue5">
    <w:name w:val="WW8Num5ztrue5"/>
  </w:style>
  <w:style w:type="character" w:customStyle="1" w:styleId="WW8Num5ztrue4">
    <w:name w:val="WW8Num5ztrue4"/>
  </w:style>
  <w:style w:type="character" w:customStyle="1" w:styleId="WW8Num5ztrue3">
    <w:name w:val="WW8Num5ztrue3"/>
  </w:style>
  <w:style w:type="character" w:customStyle="1" w:styleId="WW8Num5ztrue2">
    <w:name w:val="WW8Num5ztrue2"/>
  </w:style>
  <w:style w:type="character" w:customStyle="1" w:styleId="WW8Num5ztrue1">
    <w:name w:val="WW8Num5ztrue1"/>
  </w:style>
  <w:style w:type="character" w:customStyle="1" w:styleId="WW8Num6z0">
    <w:name w:val="WW8Num6z0"/>
    <w:rPr>
      <w:b/>
    </w:rPr>
  </w:style>
  <w:style w:type="character" w:customStyle="1" w:styleId="WW8Num7z0">
    <w:name w:val="WW8Num7z0"/>
    <w:rPr>
      <w:b/>
      <w:i w:val="0"/>
    </w:rPr>
  </w:style>
  <w:style w:type="character" w:customStyle="1" w:styleId="WW8Num8z0">
    <w:name w:val="WW8Num8z0"/>
    <w:rPr>
      <w:rFonts w:ascii="Courier New" w:hAnsi="Courier New" w:cs="Courier New"/>
    </w:rPr>
  </w:style>
  <w:style w:type="character" w:customStyle="1" w:styleId="WW8Num9z0">
    <w:name w:val="WW8Num9z0"/>
    <w:rPr>
      <w:rFonts w:ascii="Symbol" w:hAnsi="Symbol" w:cs="Times New Roman"/>
    </w:rPr>
  </w:style>
  <w:style w:type="character" w:customStyle="1" w:styleId="WW8Num10z0">
    <w:name w:val="WW8Num10z0"/>
    <w:rPr>
      <w:rFonts w:ascii="Symbol" w:hAnsi="Symbol" w:cs="Times New Roman"/>
    </w:rPr>
  </w:style>
  <w:style w:type="character" w:customStyle="1" w:styleId="WW8Num11zfalse">
    <w:name w:val="WW8Num11zfalse"/>
  </w:style>
  <w:style w:type="character" w:customStyle="1" w:styleId="WW8Num11ztrue">
    <w:name w:val="WW8Num11ztrue"/>
  </w:style>
  <w:style w:type="character" w:customStyle="1" w:styleId="WW8Num11ztrue7">
    <w:name w:val="WW8Num11ztrue7"/>
  </w:style>
  <w:style w:type="character" w:customStyle="1" w:styleId="WW8Num11ztrue6">
    <w:name w:val="WW8Num11ztrue6"/>
  </w:style>
  <w:style w:type="character" w:customStyle="1" w:styleId="WW8Num11ztrue5">
    <w:name w:val="WW8Num11ztrue5"/>
  </w:style>
  <w:style w:type="character" w:customStyle="1" w:styleId="WW8Num11ztrue4">
    <w:name w:val="WW8Num11ztrue4"/>
  </w:style>
  <w:style w:type="character" w:customStyle="1" w:styleId="WW8Num11ztrue3">
    <w:name w:val="WW8Num11ztrue3"/>
  </w:style>
  <w:style w:type="character" w:customStyle="1" w:styleId="WW8Num11ztrue2">
    <w:name w:val="WW8Num11ztrue2"/>
  </w:style>
  <w:style w:type="character" w:customStyle="1" w:styleId="WW8Num11ztrue1">
    <w:name w:val="WW8Num11ztrue1"/>
  </w:style>
  <w:style w:type="character" w:customStyle="1" w:styleId="WW8Num12zfalse">
    <w:name w:val="WW8Num12zfalse"/>
  </w:style>
  <w:style w:type="character" w:customStyle="1" w:styleId="WW8Num12z1">
    <w:name w:val="WW8Num12z1"/>
    <w:rPr>
      <w:sz w:val="32"/>
    </w:rPr>
  </w:style>
  <w:style w:type="character" w:customStyle="1" w:styleId="WW8Num12ztrue">
    <w:name w:val="WW8Num12ztrue"/>
  </w:style>
  <w:style w:type="character" w:customStyle="1" w:styleId="WW8Num12z3">
    <w:name w:val="WW8Num12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2ztrue5">
    <w:name w:val="WW8Num12ztrue5"/>
  </w:style>
  <w:style w:type="character" w:customStyle="1" w:styleId="WW8Num12ztrue4">
    <w:name w:val="WW8Num12ztrue4"/>
  </w:style>
  <w:style w:type="character" w:customStyle="1" w:styleId="WW8Num12ztrue3">
    <w:name w:val="WW8Num12ztrue3"/>
  </w:style>
  <w:style w:type="character" w:customStyle="1" w:styleId="WW8Num12ztrue2">
    <w:name w:val="WW8Num12ztrue2"/>
  </w:style>
  <w:style w:type="character" w:customStyle="1" w:styleId="WW8Num12ztrue1">
    <w:name w:val="WW8Num12ztrue1"/>
  </w:style>
  <w:style w:type="character" w:customStyle="1" w:styleId="WW8Num13zfalse">
    <w:name w:val="WW8Num13zfalse"/>
  </w:style>
  <w:style w:type="character" w:customStyle="1" w:styleId="WW8Num14z0">
    <w:name w:val="WW8Num14z0"/>
    <w:rPr>
      <w:rFonts w:ascii="Verdana" w:hAnsi="Verdana" w:cs="Verdana"/>
      <w:sz w:val="18"/>
    </w:rPr>
  </w:style>
  <w:style w:type="character" w:customStyle="1" w:styleId="WW8Num15zfalse">
    <w:name w:val="WW8Num15zfalse"/>
  </w:style>
  <w:style w:type="character" w:customStyle="1" w:styleId="WW8Num16z0">
    <w:name w:val="WW8Num16z0"/>
    <w:rPr>
      <w:rFonts w:ascii="Wingdings" w:hAnsi="Wingdings" w:cs="Times New Roman"/>
    </w:rPr>
  </w:style>
  <w:style w:type="character" w:customStyle="1" w:styleId="WW8Num17z0">
    <w:name w:val="WW8Num17z0"/>
    <w:rPr>
      <w:rFonts w:ascii="Wingdings" w:hAnsi="Wingdings" w:cs="Wingdings"/>
    </w:rPr>
  </w:style>
  <w:style w:type="character" w:customStyle="1" w:styleId="WW8Num18zfalse">
    <w:name w:val="WW8Num18zfalse"/>
  </w:style>
  <w:style w:type="character" w:customStyle="1" w:styleId="WW8Num19z0">
    <w:name w:val="WW8Num19z0"/>
    <w:rPr>
      <w:rFonts w:ascii="Symbol" w:hAnsi="Symbol" w:cs="Symbol"/>
      <w:sz w:val="24"/>
      <w:szCs w:val="24"/>
      <w:lang w:val="el-GR" w:eastAsia="el-GR"/>
    </w:rPr>
  </w:style>
  <w:style w:type="character" w:customStyle="1" w:styleId="WW8Num20z0">
    <w:name w:val="WW8Num20z0"/>
    <w:rPr>
      <w:rFonts w:ascii="Symbol" w:hAnsi="Symbol" w:cs="Symbol"/>
    </w:rPr>
  </w:style>
  <w:style w:type="character" w:customStyle="1" w:styleId="WW8Num21z0">
    <w:name w:val="WW8Num21z0"/>
    <w:rPr>
      <w:b/>
      <w:i w:val="0"/>
    </w:rPr>
  </w:style>
  <w:style w:type="character" w:customStyle="1" w:styleId="WW8Num22zfalse">
    <w:name w:val="WW8Num22zfalse"/>
  </w:style>
  <w:style w:type="character" w:customStyle="1" w:styleId="WW8Num22ztrue">
    <w:name w:val="WW8Num22ztrue"/>
  </w:style>
  <w:style w:type="character" w:customStyle="1" w:styleId="WW8Num22ztrue7">
    <w:name w:val="WW8Num22ztrue7"/>
  </w:style>
  <w:style w:type="character" w:customStyle="1" w:styleId="WW8Num22ztrue6">
    <w:name w:val="WW8Num22ztrue6"/>
  </w:style>
  <w:style w:type="character" w:customStyle="1" w:styleId="WW8Num22ztrue5">
    <w:name w:val="WW8Num22ztrue5"/>
  </w:style>
  <w:style w:type="character" w:customStyle="1" w:styleId="WW8Num22ztrue4">
    <w:name w:val="WW8Num22ztrue4"/>
  </w:style>
  <w:style w:type="character" w:customStyle="1" w:styleId="WW8Num22ztrue3">
    <w:name w:val="WW8Num22ztrue3"/>
  </w:style>
  <w:style w:type="character" w:customStyle="1" w:styleId="WW8Num22ztrue2">
    <w:name w:val="WW8Num22ztrue2"/>
  </w:style>
  <w:style w:type="character" w:customStyle="1" w:styleId="WW8Num22ztrue1">
    <w:name w:val="WW8Num22ztrue1"/>
  </w:style>
  <w:style w:type="character" w:customStyle="1" w:styleId="WW8Num23z0">
    <w:name w:val="WW8Num23z0"/>
    <w:rPr>
      <w:rFonts w:ascii="Symbol" w:eastAsia="Times New Roman"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Times New Roman"/>
    </w:rPr>
  </w:style>
  <w:style w:type="character" w:customStyle="1" w:styleId="WW8Num24z0">
    <w:name w:val="WW8Num24z0"/>
    <w:rPr>
      <w:b w:val="0"/>
      <w:i w:val="0"/>
    </w:rPr>
  </w:style>
  <w:style w:type="character" w:customStyle="1" w:styleId="WW8Num25z0">
    <w:name w:val="WW8Num25z0"/>
    <w:rPr>
      <w:b w:val="0"/>
      <w:i w:val="0"/>
    </w:rPr>
  </w:style>
  <w:style w:type="character" w:customStyle="1" w:styleId="WW8Num26zfalse">
    <w:name w:val="WW8Num26zfalse"/>
  </w:style>
  <w:style w:type="character" w:customStyle="1" w:styleId="WW8Num27z0">
    <w:name w:val="WW8Num27z0"/>
    <w:rPr>
      <w:rFonts w:ascii="Symbol" w:hAnsi="Symbol" w:cs="Symbol"/>
      <w:sz w:val="20"/>
    </w:rPr>
  </w:style>
  <w:style w:type="character" w:customStyle="1" w:styleId="WW8Num27z1">
    <w:name w:val="WW8Num27z1"/>
    <w:rPr>
      <w:rFonts w:ascii="Courier New" w:hAnsi="Courier New" w:cs="Courier New"/>
      <w:sz w:val="20"/>
    </w:rPr>
  </w:style>
  <w:style w:type="character" w:customStyle="1" w:styleId="WW8Num27z2">
    <w:name w:val="WW8Num27z2"/>
    <w:rPr>
      <w:rFonts w:ascii="Wingdings" w:hAnsi="Wingdings" w:cs="Wingdings"/>
      <w:sz w:val="20"/>
    </w:rPr>
  </w:style>
  <w:style w:type="character" w:customStyle="1" w:styleId="WW8Num28z0">
    <w:name w:val="WW8Num28z0"/>
    <w:rPr>
      <w:rFonts w:ascii="Symbol" w:hAnsi="Symbol" w:cs="Symbol"/>
      <w:sz w:val="20"/>
    </w:rPr>
  </w:style>
  <w:style w:type="character" w:customStyle="1" w:styleId="WW8Num28z1">
    <w:name w:val="WW8Num28z1"/>
    <w:rPr>
      <w:rFonts w:ascii="Courier New" w:hAnsi="Courier New" w:cs="Courier New"/>
      <w:sz w:val="20"/>
    </w:rPr>
  </w:style>
  <w:style w:type="character" w:customStyle="1" w:styleId="WW8Num29z0">
    <w:name w:val="WW8Num29z0"/>
    <w:rPr>
      <w:rFonts w:ascii="Wingdings 2" w:hAnsi="Wingdings 2" w:cs="OpenSymbol"/>
    </w:rPr>
  </w:style>
  <w:style w:type="character" w:customStyle="1" w:styleId="WW8Num29z1">
    <w:name w:val="WW8Num29z1"/>
    <w:rPr>
      <w:rFonts w:ascii="OpenSymbol" w:hAnsi="OpenSymbol" w:cs="OpenSymbol"/>
    </w:rPr>
  </w:style>
  <w:style w:type="character" w:customStyle="1" w:styleId="WW8Num30z0">
    <w:name w:val="WW8Num30z0"/>
    <w:rPr>
      <w:rFonts w:ascii="Wingdings 2" w:hAnsi="Wingdings 2" w:cs="OpenSymbol"/>
    </w:rPr>
  </w:style>
  <w:style w:type="character" w:customStyle="1" w:styleId="WW8Num30ztrue">
    <w:name w:val="WW8Num30ztrue"/>
  </w:style>
  <w:style w:type="character" w:customStyle="1" w:styleId="WW8Num30ztrue7">
    <w:name w:val="WW8Num30ztrue7"/>
  </w:style>
  <w:style w:type="character" w:customStyle="1" w:styleId="WW8Num30ztrue6">
    <w:name w:val="WW8Num30ztrue6"/>
  </w:style>
  <w:style w:type="character" w:customStyle="1" w:styleId="WW8Num30ztrue5">
    <w:name w:val="WW8Num30ztrue5"/>
  </w:style>
  <w:style w:type="character" w:customStyle="1" w:styleId="WW8Num30ztrue4">
    <w:name w:val="WW8Num30ztrue4"/>
  </w:style>
  <w:style w:type="character" w:customStyle="1" w:styleId="WW8Num30ztrue3">
    <w:name w:val="WW8Num30ztrue3"/>
  </w:style>
  <w:style w:type="character" w:customStyle="1" w:styleId="WW8Num30ztrue2">
    <w:name w:val="WW8Num30ztrue2"/>
  </w:style>
  <w:style w:type="character" w:customStyle="1" w:styleId="WW8Num30ztrue1">
    <w:name w:val="WW8Num30ztrue1"/>
  </w:style>
  <w:style w:type="character" w:customStyle="1" w:styleId="WW8Num31z0">
    <w:name w:val="WW8Num31z0"/>
    <w:rPr>
      <w:b w:val="0"/>
      <w:i w:val="0"/>
      <w:sz w:val="24"/>
      <w:szCs w:val="24"/>
      <w:lang w:val="el-GR" w:eastAsia="el-GR"/>
    </w:rPr>
  </w:style>
  <w:style w:type="character" w:customStyle="1" w:styleId="WW8Num31ztrue">
    <w:name w:val="WW8Num31ztrue"/>
  </w:style>
  <w:style w:type="character" w:customStyle="1" w:styleId="WW8Num31ztrue7">
    <w:name w:val="WW8Num31ztrue7"/>
  </w:style>
  <w:style w:type="character" w:customStyle="1" w:styleId="WW8Num31ztrue6">
    <w:name w:val="WW8Num31ztrue6"/>
  </w:style>
  <w:style w:type="character" w:customStyle="1" w:styleId="WW8Num31ztrue5">
    <w:name w:val="WW8Num31ztrue5"/>
  </w:style>
  <w:style w:type="character" w:customStyle="1" w:styleId="WW8Num31ztrue4">
    <w:name w:val="WW8Num31ztrue4"/>
  </w:style>
  <w:style w:type="character" w:customStyle="1" w:styleId="WW8Num31ztrue3">
    <w:name w:val="WW8Num31ztrue3"/>
  </w:style>
  <w:style w:type="character" w:customStyle="1" w:styleId="WW8Num31ztrue2">
    <w:name w:val="WW8Num31ztrue2"/>
  </w:style>
  <w:style w:type="character" w:customStyle="1" w:styleId="WW8Num31ztrue1">
    <w:name w:val="WW8Num31ztrue1"/>
  </w:style>
  <w:style w:type="character" w:customStyle="1" w:styleId="WW8Num32z0">
    <w:name w:val="WW8Num32z0"/>
    <w:rPr>
      <w:b w:val="0"/>
      <w:i w:val="0"/>
    </w:rPr>
  </w:style>
  <w:style w:type="character" w:customStyle="1" w:styleId="WW8Num32ztrue">
    <w:name w:val="WW8Num32ztrue"/>
  </w:style>
  <w:style w:type="character" w:customStyle="1" w:styleId="WW8Num32ztrue7">
    <w:name w:val="WW8Num32ztrue7"/>
  </w:style>
  <w:style w:type="character" w:customStyle="1" w:styleId="WW8Num32ztrue6">
    <w:name w:val="WW8Num32ztrue6"/>
  </w:style>
  <w:style w:type="character" w:customStyle="1" w:styleId="WW8Num32ztrue5">
    <w:name w:val="WW8Num32ztrue5"/>
  </w:style>
  <w:style w:type="character" w:customStyle="1" w:styleId="WW8Num32ztrue4">
    <w:name w:val="WW8Num32ztrue4"/>
  </w:style>
  <w:style w:type="character" w:customStyle="1" w:styleId="WW8Num32ztrue3">
    <w:name w:val="WW8Num32ztrue3"/>
  </w:style>
  <w:style w:type="character" w:customStyle="1" w:styleId="WW8Num32ztrue2">
    <w:name w:val="WW8Num32ztrue2"/>
  </w:style>
  <w:style w:type="character" w:customStyle="1" w:styleId="WW8Num32ztrue1">
    <w:name w:val="WW8Num32ztrue1"/>
  </w:style>
  <w:style w:type="character" w:customStyle="1" w:styleId="WW8Num33z0">
    <w:name w:val="WW8Num33z0"/>
    <w:rPr>
      <w:b w:val="0"/>
      <w:i w:val="0"/>
      <w:sz w:val="24"/>
      <w:szCs w:val="24"/>
      <w:lang w:val="el-GR" w:eastAsia="el-GR"/>
    </w:rPr>
  </w:style>
  <w:style w:type="character" w:customStyle="1" w:styleId="WW8Num33ztrue">
    <w:name w:val="WW8Num33ztrue"/>
  </w:style>
  <w:style w:type="character" w:customStyle="1" w:styleId="WW8Num33ztrue7">
    <w:name w:val="WW8Num33ztrue7"/>
  </w:style>
  <w:style w:type="character" w:customStyle="1" w:styleId="WW8Num33ztrue6">
    <w:name w:val="WW8Num33ztrue6"/>
  </w:style>
  <w:style w:type="character" w:customStyle="1" w:styleId="WW8Num33ztrue5">
    <w:name w:val="WW8Num33ztrue5"/>
  </w:style>
  <w:style w:type="character" w:customStyle="1" w:styleId="WW8Num33ztrue4">
    <w:name w:val="WW8Num33ztrue4"/>
  </w:style>
  <w:style w:type="character" w:customStyle="1" w:styleId="WW8Num33ztrue3">
    <w:name w:val="WW8Num33ztrue3"/>
  </w:style>
  <w:style w:type="character" w:customStyle="1" w:styleId="WW8Num33ztrue2">
    <w:name w:val="WW8Num33ztrue2"/>
  </w:style>
  <w:style w:type="character" w:customStyle="1" w:styleId="WW8Num33ztrue1">
    <w:name w:val="WW8Num33ztrue1"/>
  </w:style>
  <w:style w:type="character" w:customStyle="1" w:styleId="WW8Num34z0">
    <w:name w:val="WW8Num34z0"/>
    <w:rPr>
      <w:b w:val="0"/>
      <w:i w:val="0"/>
    </w:rPr>
  </w:style>
  <w:style w:type="character" w:customStyle="1" w:styleId="WW8Num34ztrue">
    <w:name w:val="WW8Num34ztrue"/>
  </w:style>
  <w:style w:type="character" w:customStyle="1" w:styleId="WW8Num34ztrue7">
    <w:name w:val="WW8Num34ztrue7"/>
  </w:style>
  <w:style w:type="character" w:customStyle="1" w:styleId="WW8Num34ztrue6">
    <w:name w:val="WW8Num34ztrue6"/>
  </w:style>
  <w:style w:type="character" w:customStyle="1" w:styleId="WW8Num34ztrue5">
    <w:name w:val="WW8Num34ztrue5"/>
  </w:style>
  <w:style w:type="character" w:customStyle="1" w:styleId="WW8Num34ztrue4">
    <w:name w:val="WW8Num34ztrue4"/>
  </w:style>
  <w:style w:type="character" w:customStyle="1" w:styleId="WW8Num34ztrue3">
    <w:name w:val="WW8Num34ztrue3"/>
  </w:style>
  <w:style w:type="character" w:customStyle="1" w:styleId="WW8Num34ztrue2">
    <w:name w:val="WW8Num34ztrue2"/>
  </w:style>
  <w:style w:type="character" w:customStyle="1" w:styleId="WW8Num34ztrue1">
    <w:name w:val="WW8Num34ztrue1"/>
  </w:style>
  <w:style w:type="character" w:customStyle="1" w:styleId="WW8Num35z0">
    <w:name w:val="WW8Num35z0"/>
    <w:rPr>
      <w:b w:val="0"/>
      <w:i w:val="0"/>
    </w:rPr>
  </w:style>
  <w:style w:type="character" w:customStyle="1" w:styleId="WW8Num35ztrue">
    <w:name w:val="WW8Num35ztrue"/>
  </w:style>
  <w:style w:type="character" w:customStyle="1" w:styleId="WW8Num35ztrue7">
    <w:name w:val="WW8Num35ztrue7"/>
  </w:style>
  <w:style w:type="character" w:customStyle="1" w:styleId="WW8Num35ztrue6">
    <w:name w:val="WW8Num35ztrue6"/>
  </w:style>
  <w:style w:type="character" w:customStyle="1" w:styleId="WW8Num35ztrue5">
    <w:name w:val="WW8Num35ztrue5"/>
  </w:style>
  <w:style w:type="character" w:customStyle="1" w:styleId="WW8Num35ztrue4">
    <w:name w:val="WW8Num35ztrue4"/>
  </w:style>
  <w:style w:type="character" w:customStyle="1" w:styleId="WW8Num35ztrue3">
    <w:name w:val="WW8Num35ztrue3"/>
  </w:style>
  <w:style w:type="character" w:customStyle="1" w:styleId="WW8Num35ztrue2">
    <w:name w:val="WW8Num35ztrue2"/>
  </w:style>
  <w:style w:type="character" w:customStyle="1" w:styleId="WW8Num35ztrue1">
    <w:name w:val="WW8Num35ztrue1"/>
  </w:style>
  <w:style w:type="character" w:customStyle="1" w:styleId="WW8Num36z0">
    <w:name w:val="WW8Num36z0"/>
    <w:rPr>
      <w:b w:val="0"/>
      <w:i w:val="0"/>
    </w:rPr>
  </w:style>
  <w:style w:type="character" w:customStyle="1" w:styleId="WW8Num36ztrue">
    <w:name w:val="WW8Num36ztrue"/>
  </w:style>
  <w:style w:type="character" w:customStyle="1" w:styleId="WW8Num36ztrue7">
    <w:name w:val="WW8Num36ztrue7"/>
  </w:style>
  <w:style w:type="character" w:customStyle="1" w:styleId="WW8Num36ztrue6">
    <w:name w:val="WW8Num36ztrue6"/>
  </w:style>
  <w:style w:type="character" w:customStyle="1" w:styleId="WW8Num36ztrue5">
    <w:name w:val="WW8Num36ztrue5"/>
  </w:style>
  <w:style w:type="character" w:customStyle="1" w:styleId="WW8Num36ztrue4">
    <w:name w:val="WW8Num36ztrue4"/>
  </w:style>
  <w:style w:type="character" w:customStyle="1" w:styleId="WW8Num36ztrue3">
    <w:name w:val="WW8Num36ztrue3"/>
  </w:style>
  <w:style w:type="character" w:customStyle="1" w:styleId="WW8Num36ztrue2">
    <w:name w:val="WW8Num36ztrue2"/>
  </w:style>
  <w:style w:type="character" w:customStyle="1" w:styleId="WW8Num36ztrue1">
    <w:name w:val="WW8Num36ztrue1"/>
  </w:style>
  <w:style w:type="character" w:customStyle="1" w:styleId="WW8Num37z0">
    <w:name w:val="WW8Num37z0"/>
    <w:rPr>
      <w:b w:val="0"/>
      <w:i w:val="0"/>
      <w:sz w:val="24"/>
      <w:szCs w:val="24"/>
      <w:lang w:val="el-GR" w:eastAsia="el-GR"/>
    </w:rPr>
  </w:style>
  <w:style w:type="character" w:customStyle="1" w:styleId="WW8Num37ztrue">
    <w:name w:val="WW8Num37ztrue"/>
  </w:style>
  <w:style w:type="character" w:customStyle="1" w:styleId="WW8Num37ztrue7">
    <w:name w:val="WW8Num37ztrue7"/>
  </w:style>
  <w:style w:type="character" w:customStyle="1" w:styleId="WW8Num37ztrue6">
    <w:name w:val="WW8Num37ztrue6"/>
  </w:style>
  <w:style w:type="character" w:customStyle="1" w:styleId="WW8Num37ztrue5">
    <w:name w:val="WW8Num37ztrue5"/>
  </w:style>
  <w:style w:type="character" w:customStyle="1" w:styleId="WW8Num37ztrue4">
    <w:name w:val="WW8Num37ztrue4"/>
  </w:style>
  <w:style w:type="character" w:customStyle="1" w:styleId="WW8Num37ztrue3">
    <w:name w:val="WW8Num37ztrue3"/>
  </w:style>
  <w:style w:type="character" w:customStyle="1" w:styleId="WW8Num37ztrue2">
    <w:name w:val="WW8Num37ztrue2"/>
  </w:style>
  <w:style w:type="character" w:customStyle="1" w:styleId="WW8Num37ztrue1">
    <w:name w:val="WW8Num37ztrue1"/>
  </w:style>
  <w:style w:type="character" w:customStyle="1" w:styleId="WW8Num38z0">
    <w:name w:val="WW8Num38z0"/>
    <w:rPr>
      <w:b w:val="0"/>
      <w:i w:val="0"/>
    </w:rPr>
  </w:style>
  <w:style w:type="character" w:customStyle="1" w:styleId="WW8Num38ztrue">
    <w:name w:val="WW8Num38ztrue"/>
  </w:style>
  <w:style w:type="character" w:customStyle="1" w:styleId="WW8Num38ztrue7">
    <w:name w:val="WW8Num38ztrue7"/>
  </w:style>
  <w:style w:type="character" w:customStyle="1" w:styleId="WW8Num38ztrue6">
    <w:name w:val="WW8Num38ztrue6"/>
  </w:style>
  <w:style w:type="character" w:customStyle="1" w:styleId="WW8Num38ztrue5">
    <w:name w:val="WW8Num38ztrue5"/>
  </w:style>
  <w:style w:type="character" w:customStyle="1" w:styleId="WW8Num38ztrue4">
    <w:name w:val="WW8Num38ztrue4"/>
  </w:style>
  <w:style w:type="character" w:customStyle="1" w:styleId="WW8Num38ztrue3">
    <w:name w:val="WW8Num38ztrue3"/>
  </w:style>
  <w:style w:type="character" w:customStyle="1" w:styleId="WW8Num38ztrue2">
    <w:name w:val="WW8Num38ztrue2"/>
  </w:style>
  <w:style w:type="character" w:customStyle="1" w:styleId="WW8Num38ztrue1">
    <w:name w:val="WW8Num38ztrue1"/>
  </w:style>
  <w:style w:type="character" w:customStyle="1" w:styleId="WW8Num39z0">
    <w:name w:val="WW8Num39z0"/>
    <w:rPr>
      <w:b w:val="0"/>
      <w:i w:val="0"/>
      <w:sz w:val="24"/>
      <w:szCs w:val="24"/>
      <w:lang w:val="el-GR" w:eastAsia="el-GR"/>
    </w:rPr>
  </w:style>
  <w:style w:type="character" w:customStyle="1" w:styleId="WW8Num39ztrue">
    <w:name w:val="WW8Num39ztrue"/>
  </w:style>
  <w:style w:type="character" w:customStyle="1" w:styleId="WW8Num39ztrue7">
    <w:name w:val="WW8Num39ztrue7"/>
  </w:style>
  <w:style w:type="character" w:customStyle="1" w:styleId="WW8Num39ztrue6">
    <w:name w:val="WW8Num39ztrue6"/>
  </w:style>
  <w:style w:type="character" w:customStyle="1" w:styleId="WW8Num39ztrue5">
    <w:name w:val="WW8Num39ztrue5"/>
  </w:style>
  <w:style w:type="character" w:customStyle="1" w:styleId="WW8Num39ztrue4">
    <w:name w:val="WW8Num39ztrue4"/>
  </w:style>
  <w:style w:type="character" w:customStyle="1" w:styleId="WW8Num39ztrue3">
    <w:name w:val="WW8Num39ztrue3"/>
  </w:style>
  <w:style w:type="character" w:customStyle="1" w:styleId="WW8Num39ztrue2">
    <w:name w:val="WW8Num39ztrue2"/>
  </w:style>
  <w:style w:type="character" w:customStyle="1" w:styleId="WW8Num39ztrue1">
    <w:name w:val="WW8Num39ztrue1"/>
  </w:style>
  <w:style w:type="character" w:customStyle="1" w:styleId="WW8Num40z0">
    <w:name w:val="WW8Num40z0"/>
    <w:rPr>
      <w:b w:val="0"/>
      <w:i w:val="0"/>
    </w:rPr>
  </w:style>
  <w:style w:type="character" w:customStyle="1" w:styleId="WW8Num40ztrue">
    <w:name w:val="WW8Num40ztrue"/>
  </w:style>
  <w:style w:type="character" w:customStyle="1" w:styleId="WW8Num40ztrue7">
    <w:name w:val="WW8Num40ztrue7"/>
  </w:style>
  <w:style w:type="character" w:customStyle="1" w:styleId="WW8Num40ztrue6">
    <w:name w:val="WW8Num40ztrue6"/>
  </w:style>
  <w:style w:type="character" w:customStyle="1" w:styleId="WW8Num40ztrue5">
    <w:name w:val="WW8Num40ztrue5"/>
  </w:style>
  <w:style w:type="character" w:customStyle="1" w:styleId="WW8Num40ztrue4">
    <w:name w:val="WW8Num40ztrue4"/>
  </w:style>
  <w:style w:type="character" w:customStyle="1" w:styleId="WW8Num40ztrue3">
    <w:name w:val="WW8Num40ztrue3"/>
  </w:style>
  <w:style w:type="character" w:customStyle="1" w:styleId="WW8Num40ztrue2">
    <w:name w:val="WW8Num40ztrue2"/>
  </w:style>
  <w:style w:type="character" w:customStyle="1" w:styleId="WW8Num40ztrue1">
    <w:name w:val="WW8Num40ztrue1"/>
  </w:style>
  <w:style w:type="character" w:customStyle="1" w:styleId="WW8Num41z0">
    <w:name w:val="WW8Num41z0"/>
    <w:rPr>
      <w:b w:val="0"/>
      <w:i w:val="0"/>
    </w:rPr>
  </w:style>
  <w:style w:type="character" w:customStyle="1" w:styleId="WW8Num41ztrue">
    <w:name w:val="WW8Num41ztrue"/>
  </w:style>
  <w:style w:type="character" w:customStyle="1" w:styleId="WW8Num41ztrue7">
    <w:name w:val="WW8Num41ztrue7"/>
  </w:style>
  <w:style w:type="character" w:customStyle="1" w:styleId="WW8Num41ztrue6">
    <w:name w:val="WW8Num41ztrue6"/>
  </w:style>
  <w:style w:type="character" w:customStyle="1" w:styleId="WW8Num41ztrue5">
    <w:name w:val="WW8Num41ztrue5"/>
  </w:style>
  <w:style w:type="character" w:customStyle="1" w:styleId="WW8Num41ztrue4">
    <w:name w:val="WW8Num41ztrue4"/>
  </w:style>
  <w:style w:type="character" w:customStyle="1" w:styleId="WW8Num41ztrue3">
    <w:name w:val="WW8Num41ztrue3"/>
  </w:style>
  <w:style w:type="character" w:customStyle="1" w:styleId="WW8Num41ztrue2">
    <w:name w:val="WW8Num41ztrue2"/>
  </w:style>
  <w:style w:type="character" w:customStyle="1" w:styleId="WW8Num41ztrue1">
    <w:name w:val="WW8Num41ztrue1"/>
  </w:style>
  <w:style w:type="character" w:customStyle="1" w:styleId="WW8Num42z0">
    <w:name w:val="WW8Num42z0"/>
    <w:rPr>
      <w:b w:val="0"/>
      <w:i w:val="0"/>
    </w:rPr>
  </w:style>
  <w:style w:type="character" w:customStyle="1" w:styleId="WW8Num42ztrue">
    <w:name w:val="WW8Num42ztrue"/>
  </w:style>
  <w:style w:type="character" w:customStyle="1" w:styleId="WW8Num42ztrue7">
    <w:name w:val="WW8Num42ztrue7"/>
  </w:style>
  <w:style w:type="character" w:customStyle="1" w:styleId="WW8Num42ztrue6">
    <w:name w:val="WW8Num42ztrue6"/>
  </w:style>
  <w:style w:type="character" w:customStyle="1" w:styleId="WW8Num42ztrue5">
    <w:name w:val="WW8Num42ztrue5"/>
  </w:style>
  <w:style w:type="character" w:customStyle="1" w:styleId="WW8Num42ztrue4">
    <w:name w:val="WW8Num42ztrue4"/>
  </w:style>
  <w:style w:type="character" w:customStyle="1" w:styleId="WW8Num42ztrue3">
    <w:name w:val="WW8Num42ztrue3"/>
  </w:style>
  <w:style w:type="character" w:customStyle="1" w:styleId="WW8Num42ztrue2">
    <w:name w:val="WW8Num42ztrue2"/>
  </w:style>
  <w:style w:type="character" w:customStyle="1" w:styleId="WW8Num42ztrue1">
    <w:name w:val="WW8Num42ztrue1"/>
  </w:style>
  <w:style w:type="character" w:customStyle="1" w:styleId="WW8Num43z0">
    <w:name w:val="WW8Num43z0"/>
    <w:rPr>
      <w:rFonts w:ascii="Times New Roman" w:hAnsi="Times New Roman" w:cs="Times New Roman"/>
      <w:sz w:val="24"/>
      <w:szCs w:val="24"/>
      <w:lang w:val="el-GR" w:eastAsia="el-GR"/>
    </w:rPr>
  </w:style>
  <w:style w:type="character" w:customStyle="1" w:styleId="WW8Num43ztrue">
    <w:name w:val="WW8Num43ztrue"/>
  </w:style>
  <w:style w:type="character" w:customStyle="1" w:styleId="WW8Num43ztrue7">
    <w:name w:val="WW8Num43ztrue7"/>
  </w:style>
  <w:style w:type="character" w:customStyle="1" w:styleId="WW8Num43ztrue6">
    <w:name w:val="WW8Num43ztrue6"/>
  </w:style>
  <w:style w:type="character" w:customStyle="1" w:styleId="WW8Num43ztrue5">
    <w:name w:val="WW8Num43ztrue5"/>
  </w:style>
  <w:style w:type="character" w:customStyle="1" w:styleId="WW8Num43ztrue4">
    <w:name w:val="WW8Num43ztrue4"/>
  </w:style>
  <w:style w:type="character" w:customStyle="1" w:styleId="WW8Num43ztrue3">
    <w:name w:val="WW8Num43ztrue3"/>
  </w:style>
  <w:style w:type="character" w:customStyle="1" w:styleId="WW8Num43ztrue2">
    <w:name w:val="WW8Num43ztrue2"/>
  </w:style>
  <w:style w:type="character" w:customStyle="1" w:styleId="WW8Num43ztrue1">
    <w:name w:val="WW8Num43ztrue1"/>
  </w:style>
  <w:style w:type="character" w:customStyle="1" w:styleId="WW8Num44z0">
    <w:name w:val="WW8Num44z0"/>
    <w:rPr>
      <w:b w:val="0"/>
      <w:i w:val="0"/>
    </w:rPr>
  </w:style>
  <w:style w:type="character" w:customStyle="1" w:styleId="WW8Num44ztrue">
    <w:name w:val="WW8Num44ztrue"/>
  </w:style>
  <w:style w:type="character" w:customStyle="1" w:styleId="WW8Num44ztrue7">
    <w:name w:val="WW8Num44ztrue7"/>
  </w:style>
  <w:style w:type="character" w:customStyle="1" w:styleId="WW8Num44ztrue6">
    <w:name w:val="WW8Num44ztrue6"/>
  </w:style>
  <w:style w:type="character" w:customStyle="1" w:styleId="WW8Num44ztrue5">
    <w:name w:val="WW8Num44ztrue5"/>
  </w:style>
  <w:style w:type="character" w:customStyle="1" w:styleId="WW8Num44ztrue4">
    <w:name w:val="WW8Num44ztrue4"/>
  </w:style>
  <w:style w:type="character" w:customStyle="1" w:styleId="WW8Num44ztrue3">
    <w:name w:val="WW8Num44ztrue3"/>
  </w:style>
  <w:style w:type="character" w:customStyle="1" w:styleId="WW8Num44ztrue2">
    <w:name w:val="WW8Num44ztrue2"/>
  </w:style>
  <w:style w:type="character" w:customStyle="1" w:styleId="WW8Num44ztrue1">
    <w:name w:val="WW8Num44ztrue1"/>
  </w:style>
  <w:style w:type="character" w:customStyle="1" w:styleId="WW8Num45z0">
    <w:name w:val="WW8Num45z0"/>
    <w:rPr>
      <w:b w:val="0"/>
      <w:i w:val="0"/>
    </w:rPr>
  </w:style>
  <w:style w:type="character" w:customStyle="1" w:styleId="WW8Num45ztrue">
    <w:name w:val="WW8Num45ztrue"/>
  </w:style>
  <w:style w:type="character" w:customStyle="1" w:styleId="WW8Num45ztrue7">
    <w:name w:val="WW8Num45ztrue7"/>
  </w:style>
  <w:style w:type="character" w:customStyle="1" w:styleId="WW8Num45ztrue6">
    <w:name w:val="WW8Num45ztrue6"/>
  </w:style>
  <w:style w:type="character" w:customStyle="1" w:styleId="WW8Num45ztrue5">
    <w:name w:val="WW8Num45ztrue5"/>
  </w:style>
  <w:style w:type="character" w:customStyle="1" w:styleId="WW8Num45ztrue4">
    <w:name w:val="WW8Num45ztrue4"/>
  </w:style>
  <w:style w:type="character" w:customStyle="1" w:styleId="WW8Num45ztrue3">
    <w:name w:val="WW8Num45ztrue3"/>
  </w:style>
  <w:style w:type="character" w:customStyle="1" w:styleId="WW8Num45ztrue2">
    <w:name w:val="WW8Num45ztrue2"/>
  </w:style>
  <w:style w:type="character" w:customStyle="1" w:styleId="WW8Num45ztrue1">
    <w:name w:val="WW8Num45ztrue1"/>
  </w:style>
  <w:style w:type="character" w:customStyle="1" w:styleId="WW8Num46z0">
    <w:name w:val="WW8Num46z0"/>
    <w:rPr>
      <w:b w:val="0"/>
      <w:i w:val="0"/>
    </w:rPr>
  </w:style>
  <w:style w:type="character" w:customStyle="1" w:styleId="WW8Num46ztrue">
    <w:name w:val="WW8Num46ztrue"/>
  </w:style>
  <w:style w:type="character" w:customStyle="1" w:styleId="WW8Num46ztrue7">
    <w:name w:val="WW8Num46ztrue7"/>
  </w:style>
  <w:style w:type="character" w:customStyle="1" w:styleId="WW8Num46ztrue6">
    <w:name w:val="WW8Num46ztrue6"/>
  </w:style>
  <w:style w:type="character" w:customStyle="1" w:styleId="WW8Num46ztrue5">
    <w:name w:val="WW8Num46ztrue5"/>
  </w:style>
  <w:style w:type="character" w:customStyle="1" w:styleId="WW8Num46ztrue4">
    <w:name w:val="WW8Num46ztrue4"/>
  </w:style>
  <w:style w:type="character" w:customStyle="1" w:styleId="WW8Num46ztrue3">
    <w:name w:val="WW8Num46ztrue3"/>
  </w:style>
  <w:style w:type="character" w:customStyle="1" w:styleId="WW8Num46ztrue2">
    <w:name w:val="WW8Num46ztrue2"/>
  </w:style>
  <w:style w:type="character" w:customStyle="1" w:styleId="WW8Num46ztrue1">
    <w:name w:val="WW8Num46ztrue1"/>
  </w:style>
  <w:style w:type="character" w:customStyle="1" w:styleId="WW8Num47z0">
    <w:name w:val="WW8Num47z0"/>
    <w:rPr>
      <w:b w:val="0"/>
      <w:i w:val="0"/>
      <w:sz w:val="24"/>
      <w:szCs w:val="24"/>
      <w:lang w:val="el-GR" w:eastAsia="el-GR"/>
    </w:rPr>
  </w:style>
  <w:style w:type="character" w:customStyle="1" w:styleId="WW8Num47ztrue">
    <w:name w:val="WW8Num47ztrue"/>
  </w:style>
  <w:style w:type="character" w:customStyle="1" w:styleId="WW8Num47ztrue7">
    <w:name w:val="WW8Num47ztrue7"/>
  </w:style>
  <w:style w:type="character" w:customStyle="1" w:styleId="WW8Num47ztrue6">
    <w:name w:val="WW8Num47ztrue6"/>
  </w:style>
  <w:style w:type="character" w:customStyle="1" w:styleId="WW8Num47ztrue5">
    <w:name w:val="WW8Num47ztrue5"/>
  </w:style>
  <w:style w:type="character" w:customStyle="1" w:styleId="WW8Num47ztrue4">
    <w:name w:val="WW8Num47ztrue4"/>
  </w:style>
  <w:style w:type="character" w:customStyle="1" w:styleId="WW8Num47ztrue3">
    <w:name w:val="WW8Num47ztrue3"/>
  </w:style>
  <w:style w:type="character" w:customStyle="1" w:styleId="WW8Num47ztrue2">
    <w:name w:val="WW8Num47ztrue2"/>
  </w:style>
  <w:style w:type="character" w:customStyle="1" w:styleId="WW8Num47ztrue1">
    <w:name w:val="WW8Num47ztrue1"/>
  </w:style>
  <w:style w:type="character" w:customStyle="1" w:styleId="WW8Num48z0">
    <w:name w:val="WW8Num48z0"/>
    <w:rPr>
      <w:rFonts w:ascii="Symbol" w:hAnsi="Symbol" w:cs="Symbol"/>
    </w:rPr>
  </w:style>
  <w:style w:type="character" w:customStyle="1" w:styleId="WW8Num48z1">
    <w:name w:val="WW8Num48z1"/>
    <w:rPr>
      <w:rFonts w:ascii="Times New Roman" w:hAnsi="Times New Roman" w:cs="Times New Roman"/>
      <w:sz w:val="24"/>
      <w:szCs w:val="24"/>
      <w:lang w:val="en-US" w:eastAsia="el-GR"/>
    </w:rPr>
  </w:style>
  <w:style w:type="character" w:customStyle="1" w:styleId="WW8Num48z2">
    <w:name w:val="WW8Num48z2"/>
    <w:rPr>
      <w:rFonts w:ascii="Wingdings" w:hAnsi="Wingdings" w:cs="Wingdings"/>
    </w:rPr>
  </w:style>
  <w:style w:type="character" w:customStyle="1" w:styleId="WW8Num48z4">
    <w:name w:val="WW8Num48z4"/>
    <w:rPr>
      <w:rFonts w:ascii="Courier New" w:hAnsi="Courier New" w:cs="Courier New"/>
    </w:rPr>
  </w:style>
  <w:style w:type="character" w:customStyle="1" w:styleId="WW8Num49z0">
    <w:name w:val="WW8Num49z0"/>
    <w:rPr>
      <w:rFonts w:ascii="Symbol" w:hAnsi="Symbol" w:cs="Symbol"/>
      <w:sz w:val="24"/>
      <w:szCs w:val="24"/>
      <w:lang w:val="el-GR" w:eastAsia="el-GR"/>
    </w:rPr>
  </w:style>
  <w:style w:type="character" w:customStyle="1" w:styleId="WW8Num49z1">
    <w:name w:val="WW8Num49z1"/>
    <w:rPr>
      <w:rFonts w:ascii="Courier New" w:hAnsi="Courier New" w:cs="Courier New"/>
    </w:rPr>
  </w:style>
  <w:style w:type="character" w:customStyle="1" w:styleId="WW8Num49z2">
    <w:name w:val="WW8Num49z2"/>
    <w:rPr>
      <w:rFonts w:ascii="Wingdings" w:hAnsi="Wingdings" w:cs="Wingdings"/>
      <w:sz w:val="24"/>
      <w:szCs w:val="24"/>
      <w:lang w:val="el-GR" w:eastAsia="el-GR"/>
    </w:rPr>
  </w:style>
  <w:style w:type="character" w:customStyle="1" w:styleId="WW8Num50z0">
    <w:name w:val="WW8Num50z0"/>
    <w:rPr>
      <w:b w:val="0"/>
      <w:i w:val="0"/>
    </w:rPr>
  </w:style>
  <w:style w:type="character" w:customStyle="1" w:styleId="WW8Num50ztrue">
    <w:name w:val="WW8Num50ztrue"/>
  </w:style>
  <w:style w:type="character" w:customStyle="1" w:styleId="WW8Num50ztrue7">
    <w:name w:val="WW8Num50ztrue7"/>
  </w:style>
  <w:style w:type="character" w:customStyle="1" w:styleId="WW8Num50ztrue6">
    <w:name w:val="WW8Num50ztrue6"/>
  </w:style>
  <w:style w:type="character" w:customStyle="1" w:styleId="WW8Num50ztrue5">
    <w:name w:val="WW8Num50ztrue5"/>
  </w:style>
  <w:style w:type="character" w:customStyle="1" w:styleId="WW8Num50ztrue4">
    <w:name w:val="WW8Num50ztrue4"/>
  </w:style>
  <w:style w:type="character" w:customStyle="1" w:styleId="WW8Num50ztrue3">
    <w:name w:val="WW8Num50ztrue3"/>
  </w:style>
  <w:style w:type="character" w:customStyle="1" w:styleId="WW8Num50ztrue2">
    <w:name w:val="WW8Num50ztrue2"/>
  </w:style>
  <w:style w:type="character" w:customStyle="1" w:styleId="WW8Num50ztrue1">
    <w:name w:val="WW8Num50ztrue1"/>
  </w:style>
  <w:style w:type="character" w:customStyle="1" w:styleId="DefaultParagraphFont1">
    <w:name w:val="Default Paragraph Font1"/>
  </w:style>
  <w:style w:type="character" w:customStyle="1" w:styleId="Absatz-Standardschriftart">
    <w:name w:val="Absatz-Standardschriftart"/>
  </w:style>
  <w:style w:type="character" w:customStyle="1" w:styleId="WW8Num14z1">
    <w:name w:val="WW8Num14z1"/>
    <w:rPr>
      <w:rFonts w:ascii="Wingdings" w:hAnsi="Wingdings" w:cs="Wingdings"/>
      <w:sz w:val="20"/>
    </w:rPr>
  </w:style>
  <w:style w:type="character" w:customStyle="1" w:styleId="WW8Num15z0">
    <w:name w:val="WW8Num15z0"/>
    <w:rPr>
      <w:rFonts w:ascii="Verdana" w:hAnsi="Verdana" w:cs="Verdana"/>
      <w:sz w:val="18"/>
    </w:rPr>
  </w:style>
  <w:style w:type="character" w:customStyle="1" w:styleId="WW8Num18z0">
    <w:name w:val="WW8Num18z0"/>
    <w:rPr>
      <w:rFonts w:ascii="Wingdings" w:hAnsi="Wingdings" w:cs="Wingdings"/>
    </w:rPr>
  </w:style>
  <w:style w:type="character" w:customStyle="1" w:styleId="WW8Num22z0">
    <w:name w:val="WW8Num22z0"/>
    <w:rPr>
      <w:b/>
      <w:i w:val="0"/>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Times New Roman"/>
    </w:rPr>
  </w:style>
  <w:style w:type="character" w:customStyle="1" w:styleId="WW8Num26z0">
    <w:name w:val="WW8Num26z0"/>
    <w:rPr>
      <w:b w:val="0"/>
      <w:i w:val="0"/>
    </w:rPr>
  </w:style>
  <w:style w:type="character" w:customStyle="1" w:styleId="WW8Num28z2">
    <w:name w:val="WW8Num28z2"/>
    <w:rPr>
      <w:rFonts w:ascii="Wingdings" w:hAnsi="Wingdings" w:cs="Wingdings"/>
      <w:sz w:val="20"/>
    </w:rPr>
  </w:style>
  <w:style w:type="character" w:customStyle="1" w:styleId="WW8Num30z1">
    <w:name w:val="WW8Num30z1"/>
    <w:rPr>
      <w:rFonts w:ascii="OpenSymbol" w:hAnsi="OpenSymbol" w:cs="OpenSymbol"/>
    </w:rPr>
  </w:style>
  <w:style w:type="character" w:customStyle="1" w:styleId="WW-Absatz-Standardschriftart">
    <w:name w:val="WW-Absatz-Standardschriftart"/>
  </w:style>
  <w:style w:type="character" w:customStyle="1" w:styleId="WW8Num1z0">
    <w:name w:val="WW8Num1z0"/>
    <w:rPr>
      <w:rFonts w:ascii="Symbol" w:hAnsi="Symbol" w:cs="Symbol"/>
    </w:rPr>
  </w:style>
  <w:style w:type="character" w:customStyle="1" w:styleId="WW8Num3z0">
    <w:name w:val="WW8Num3z0"/>
    <w:rPr>
      <w:b/>
      <w:i w:val="0"/>
    </w:rPr>
  </w:style>
  <w:style w:type="character" w:customStyle="1" w:styleId="WW8Num5z0">
    <w:name w:val="WW8Num5z0"/>
    <w:rPr>
      <w:rFonts w:ascii="Symbol" w:hAnsi="Symbol" w:cs="Symbol"/>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1z1">
    <w:name w:val="WW8Num11z1"/>
    <w:rPr>
      <w:sz w:val="32"/>
    </w:rPr>
  </w:style>
  <w:style w:type="character" w:customStyle="1" w:styleId="WW8Num11z3">
    <w:name w:val="WW8Num11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3z0">
    <w:name w:val="WW8Num13z0"/>
    <w:rPr>
      <w:rFonts w:ascii="Symbol" w:hAnsi="Symbol" w:cs="Symbol"/>
      <w:sz w:val="20"/>
    </w:rPr>
  </w:style>
  <w:style w:type="character" w:customStyle="1" w:styleId="WW8Num13z1">
    <w:name w:val="WW8Num13z1"/>
    <w:rPr>
      <w:rFonts w:ascii="Wingdings" w:hAnsi="Wingdings" w:cs="Wingdings"/>
      <w:sz w:val="20"/>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3z3">
    <w:name w:val="WW8Num23z3"/>
    <w:rPr>
      <w:rFonts w:ascii="Symbol" w:hAnsi="Symbol" w:cs="Times New Roman"/>
    </w:rPr>
  </w:style>
  <w:style w:type="character" w:customStyle="1" w:styleId="11">
    <w:name w:val="Προεπιλεγμένη γραμματοσειρά1"/>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character" w:styleId="PageNumber">
    <w:name w:val="page number"/>
    <w:basedOn w:val="11"/>
    <w:uiPriority w:val="99"/>
  </w:style>
  <w:style w:type="character" w:customStyle="1" w:styleId="FootnoteCharacters">
    <w:name w:val="Footnote Characters"/>
    <w:rPr>
      <w:vertAlign w:val="superscript"/>
    </w:rPr>
  </w:style>
  <w:style w:type="character" w:styleId="Strong">
    <w:name w:val="Strong"/>
    <w:uiPriority w:val="22"/>
    <w:qFormat/>
    <w:rPr>
      <w:b/>
      <w:bCs/>
    </w:rPr>
  </w:style>
  <w:style w:type="character" w:customStyle="1" w:styleId="boldface">
    <w:name w:val="boldface"/>
    <w:rPr>
      <w:b/>
    </w:rPr>
  </w:style>
  <w:style w:type="character" w:customStyle="1" w:styleId="Char">
    <w:name w:val="Υπότιτλος Char"/>
    <w:rPr>
      <w:rFonts w:ascii="Verdana" w:hAnsi="Verdana" w:cs="Verdana"/>
      <w:b/>
      <w:bCs/>
      <w:sz w:val="24"/>
      <w:szCs w:val="24"/>
      <w:lang w:val="el-GR"/>
    </w:rPr>
  </w:style>
  <w:style w:type="character" w:styleId="Emphasis">
    <w:name w:val="Emphasis"/>
    <w:uiPriority w:val="20"/>
    <w:qFormat/>
    <w:rPr>
      <w:i/>
      <w:iCs/>
    </w:rPr>
  </w:style>
  <w:style w:type="character" w:customStyle="1" w:styleId="letters1">
    <w:name w:val="letters1"/>
    <w:rPr>
      <w:rFonts w:ascii="Arial" w:hAnsi="Arial" w:cs="Arial"/>
      <w:b/>
      <w:bCs/>
      <w:strike w:val="0"/>
      <w:dstrike w:val="0"/>
      <w:color w:val="660000"/>
      <w:sz w:val="23"/>
      <w:szCs w:val="23"/>
      <w:u w:val="none"/>
    </w:rPr>
  </w:style>
  <w:style w:type="character" w:customStyle="1" w:styleId="emphasize">
    <w:name w:val="emphasize"/>
    <w:rPr>
      <w:rFonts w:ascii="Times New Roman" w:hAnsi="Times New Roman" w:cs="Times New Roman"/>
      <w:i/>
      <w:sz w:val="22"/>
      <w:lang w:val="en-US"/>
    </w:rPr>
  </w:style>
  <w:style w:type="character" w:customStyle="1" w:styleId="Boldface0">
    <w:name w:val="Boldface"/>
    <w:rPr>
      <w:rFonts w:ascii="Times New Roman" w:hAnsi="Times New Roman" w:cs="Times New Roman"/>
      <w:b/>
      <w:i/>
      <w:sz w:val="22"/>
      <w:lang w:val="el-GR"/>
    </w:rPr>
  </w:style>
  <w:style w:type="character" w:customStyle="1" w:styleId="NormalmystyleChar">
    <w:name w:val="Normal.mystyle Char"/>
    <w:rPr>
      <w:rFonts w:cs="Arial"/>
      <w:sz w:val="22"/>
      <w:lang w:val="el-GR" w:bidi="ar-SA"/>
    </w:rPr>
  </w:style>
  <w:style w:type="character" w:customStyle="1" w:styleId="cattitle">
    <w:name w:val="cattitle"/>
    <w:basedOn w:val="11"/>
  </w:style>
  <w:style w:type="character" w:customStyle="1" w:styleId="postbody">
    <w:name w:val="postbody"/>
    <w:basedOn w:val="11"/>
  </w:style>
  <w:style w:type="character" w:customStyle="1" w:styleId="PlainTextChar">
    <w:name w:val="Plain Text Char"/>
    <w:rPr>
      <w:rFonts w:ascii="Courier New" w:hAnsi="Courier New" w:cs="Courier New"/>
    </w:rPr>
  </w:style>
  <w:style w:type="character" w:customStyle="1" w:styleId="z-Char">
    <w:name w:val="z-Τέλος φόρμας Char"/>
    <w:rPr>
      <w:rFonts w:ascii="Arial" w:eastAsia="Arial Unicode MS" w:hAnsi="Arial" w:cs="Arial"/>
      <w:vanish/>
      <w:sz w:val="16"/>
      <w:szCs w:val="16"/>
      <w:lang w:val="en-GB"/>
    </w:rPr>
  </w:style>
  <w:style w:type="character" w:customStyle="1" w:styleId="1Char">
    <w:name w:val="Επικεφαλίδα 1 Char"/>
    <w:uiPriority w:val="9"/>
    <w:rPr>
      <w:rFonts w:ascii="Verdana" w:hAnsi="Verdana" w:cs="Verdana"/>
      <w:b/>
      <w:sz w:val="40"/>
      <w:szCs w:val="40"/>
    </w:rPr>
  </w:style>
  <w:style w:type="character" w:customStyle="1" w:styleId="2Char">
    <w:name w:val="Επικεφαλίδα 2 Char"/>
    <w:rPr>
      <w:b/>
      <w:i/>
      <w:iCs/>
      <w:sz w:val="36"/>
      <w:szCs w:val="36"/>
    </w:rPr>
  </w:style>
  <w:style w:type="character" w:customStyle="1" w:styleId="3Char">
    <w:name w:val="Επικεφαλίδα 3 Char"/>
    <w:rPr>
      <w:b/>
      <w:sz w:val="24"/>
    </w:rPr>
  </w:style>
  <w:style w:type="character" w:customStyle="1" w:styleId="4Char">
    <w:name w:val="Επικεφαλίδα 4 Char"/>
    <w:rPr>
      <w:rFonts w:ascii="Arial" w:hAnsi="Arial" w:cs="Arial"/>
      <w:b/>
      <w:sz w:val="24"/>
      <w:lang w:val="en-GB"/>
    </w:rPr>
  </w:style>
  <w:style w:type="character" w:customStyle="1" w:styleId="5Char">
    <w:name w:val="Επικεφαλίδα 5 Char"/>
    <w:rPr>
      <w:sz w:val="22"/>
      <w:lang w:val="en-GB"/>
    </w:rPr>
  </w:style>
  <w:style w:type="character" w:customStyle="1" w:styleId="6Char">
    <w:name w:val="Επικεφαλίδα 6 Char"/>
    <w:rPr>
      <w:i/>
      <w:sz w:val="22"/>
      <w:lang w:val="en-GB"/>
    </w:rPr>
  </w:style>
  <w:style w:type="character" w:customStyle="1" w:styleId="7Char">
    <w:name w:val="Επικεφαλίδα 7 Char"/>
    <w:rPr>
      <w:rFonts w:ascii="Arial" w:hAnsi="Arial" w:cs="Arial"/>
      <w:lang w:val="en-GB"/>
    </w:rPr>
  </w:style>
  <w:style w:type="character" w:customStyle="1" w:styleId="8Char">
    <w:name w:val="Επικεφαλίδα 8 Char"/>
    <w:rPr>
      <w:rFonts w:ascii="Arial" w:hAnsi="Arial" w:cs="Arial"/>
      <w:i/>
      <w:lang w:val="en-GB"/>
    </w:rPr>
  </w:style>
  <w:style w:type="character" w:customStyle="1" w:styleId="9Char">
    <w:name w:val="Επικεφαλίδα 9 Char"/>
    <w:rPr>
      <w:rFonts w:ascii="Arial" w:hAnsi="Arial" w:cs="Arial"/>
      <w:b/>
      <w:i/>
      <w:sz w:val="18"/>
      <w:lang w:val="en-GB"/>
    </w:rPr>
  </w:style>
  <w:style w:type="character" w:customStyle="1" w:styleId="2Char0">
    <w:name w:val="Σώμα κείμενου με εσοχή 2 Char"/>
    <w:rPr>
      <w:sz w:val="22"/>
      <w:lang w:val="el-GR"/>
    </w:rPr>
  </w:style>
  <w:style w:type="character" w:customStyle="1" w:styleId="Char0">
    <w:name w:val="Τίτλος Char"/>
    <w:rPr>
      <w:rFonts w:ascii="Arial" w:hAnsi="Arial" w:cs="Arial"/>
      <w:b/>
      <w:bCs/>
      <w:sz w:val="28"/>
      <w:szCs w:val="28"/>
      <w:lang w:val="el-GR"/>
    </w:rPr>
  </w:style>
  <w:style w:type="character" w:customStyle="1" w:styleId="Char1">
    <w:name w:val="Σώμα κειμένου Char"/>
    <w:rPr>
      <w:sz w:val="24"/>
      <w:lang w:val="el-GR"/>
    </w:rPr>
  </w:style>
  <w:style w:type="character" w:customStyle="1" w:styleId="3Char0">
    <w:name w:val="Σώμα κείμενου 3 Char"/>
    <w:rPr>
      <w:sz w:val="24"/>
      <w:lang w:val="el-GR"/>
    </w:rPr>
  </w:style>
  <w:style w:type="character" w:customStyle="1" w:styleId="Char2">
    <w:name w:val="Κεφαλίδα Char"/>
    <w:rPr>
      <w:lang w:val="en-GB"/>
    </w:rPr>
  </w:style>
  <w:style w:type="character" w:customStyle="1" w:styleId="2Char1">
    <w:name w:val="Σώμα κείμενου 2 Char"/>
    <w:rPr>
      <w:sz w:val="22"/>
      <w:lang w:val="el-GR"/>
    </w:rPr>
  </w:style>
  <w:style w:type="character" w:customStyle="1" w:styleId="Char3">
    <w:name w:val="Κείμενο υποσημείωσης Char"/>
    <w:rPr>
      <w:sz w:val="22"/>
      <w:lang w:val="el-GR"/>
    </w:rPr>
  </w:style>
  <w:style w:type="character" w:customStyle="1" w:styleId="Char4">
    <w:name w:val="Υποσέλιδο Char"/>
    <w:uiPriority w:val="99"/>
    <w:rPr>
      <w:lang w:val="en-GB"/>
    </w:rPr>
  </w:style>
  <w:style w:type="character" w:customStyle="1" w:styleId="z-Char0">
    <w:name w:val="z-Αρχή φόρμας Char"/>
    <w:rPr>
      <w:rFonts w:ascii="Arial" w:eastAsia="Arial Unicode MS" w:hAnsi="Arial" w:cs="Arial"/>
      <w:vanish/>
      <w:sz w:val="16"/>
      <w:szCs w:val="16"/>
      <w:lang w:val="en-GB"/>
    </w:rPr>
  </w:style>
  <w:style w:type="character" w:customStyle="1" w:styleId="Char5">
    <w:name w:val="Σώμα κείμενου με εσοχή Char"/>
    <w:rPr>
      <w:sz w:val="22"/>
      <w:lang w:val="el-GR"/>
    </w:rPr>
  </w:style>
  <w:style w:type="character" w:customStyle="1" w:styleId="WW-InternetLink">
    <w:name w:val="WW-Internet Link"/>
    <w:rPr>
      <w:color w:val="000080"/>
      <w:u w:val="single"/>
      <w:lang w:val="en-US" w:bidi="en-US"/>
    </w:rPr>
  </w:style>
  <w:style w:type="character" w:customStyle="1" w:styleId="mw-headline">
    <w:name w:val="mw-headline"/>
    <w:basedOn w:val="11"/>
  </w:style>
  <w:style w:type="character" w:customStyle="1" w:styleId="HTMLPreformattedChar">
    <w:name w:val="HTML Preformatted Char"/>
    <w:uiPriority w:val="99"/>
    <w:rPr>
      <w:rFonts w:ascii="Courier New" w:hAnsi="Courier New" w:cs="Courier New"/>
    </w:rPr>
  </w:style>
  <w:style w:type="character" w:customStyle="1" w:styleId="Char6">
    <w:name w:val="Κείμενο πλαισίου Char"/>
    <w:rPr>
      <w:rFonts w:ascii="Tahoma" w:hAnsi="Tahoma" w:cs="Tahoma"/>
      <w:sz w:val="16"/>
      <w:szCs w:val="16"/>
    </w:rPr>
  </w:style>
  <w:style w:type="character" w:customStyle="1" w:styleId="hps">
    <w:name w:val="hps"/>
    <w:basedOn w:val="11"/>
  </w:style>
  <w:style w:type="character" w:customStyle="1" w:styleId="A3">
    <w:name w:val="A3"/>
    <w:rPr>
      <w:rFonts w:cs="Adobe Garamond Pro"/>
      <w:color w:val="221E1F"/>
      <w:sz w:val="36"/>
      <w:szCs w:val="36"/>
    </w:rPr>
  </w:style>
  <w:style w:type="character" w:customStyle="1" w:styleId="A1">
    <w:name w:val="A1"/>
    <w:rPr>
      <w:rFonts w:cs="Adobe Garamond Pro"/>
      <w:i/>
      <w:iCs/>
      <w:color w:val="221E1F"/>
      <w:sz w:val="21"/>
      <w:szCs w:val="21"/>
    </w:rPr>
  </w:style>
  <w:style w:type="character" w:customStyle="1" w:styleId="shorttext">
    <w:name w:val="short_text"/>
    <w:basedOn w:val="11"/>
  </w:style>
  <w:style w:type="character" w:customStyle="1" w:styleId="nineteen">
    <w:name w:val="nineteen"/>
    <w:basedOn w:val="11"/>
  </w:style>
  <w:style w:type="character" w:customStyle="1" w:styleId="Bullets">
    <w:name w:val="Bullets"/>
    <w:rPr>
      <w:rFonts w:ascii="OpenSymbol" w:eastAsia="OpenSymbol" w:hAnsi="OpenSymbol" w:cs="OpenSymbol"/>
    </w:rPr>
  </w:style>
  <w:style w:type="character" w:customStyle="1" w:styleId="Char10">
    <w:name w:val="Απλό κείμενο Char1"/>
    <w:rPr>
      <w:rFonts w:ascii="Courier New" w:hAnsi="Courier New" w:cs="Courier New"/>
      <w:lang w:val="en-GB" w:eastAsia="zh-CN"/>
    </w:rPr>
  </w:style>
  <w:style w:type="character" w:customStyle="1" w:styleId="-HTMLChar1">
    <w:name w:val="Προ-διαμορφωμένο HTML Char1"/>
    <w:rPr>
      <w:rFonts w:ascii="Courier New" w:hAnsi="Courier New" w:cs="Courier New"/>
      <w:lang w:val="en-GB" w:eastAsia="zh-CN"/>
    </w:rPr>
  </w:style>
  <w:style w:type="character" w:customStyle="1" w:styleId="z-TopofFormChar">
    <w:name w:val="z-Top of Form Char"/>
    <w:rPr>
      <w:rFonts w:ascii="Arial" w:hAnsi="Arial" w:cs="Arial"/>
      <w:vanish/>
      <w:sz w:val="16"/>
      <w:szCs w:val="16"/>
    </w:rPr>
  </w:style>
  <w:style w:type="character" w:customStyle="1" w:styleId="atn">
    <w:name w:val="atn"/>
    <w:basedOn w:val="DefaultParagraphFont1"/>
  </w:style>
  <w:style w:type="character" w:customStyle="1" w:styleId="z-BottomofFormChar">
    <w:name w:val="z-Bottom of Form Char"/>
    <w:rPr>
      <w:rFonts w:ascii="Arial" w:hAnsi="Arial" w:cs="Arial"/>
      <w:vanish/>
      <w:sz w:val="16"/>
      <w:szCs w:val="16"/>
    </w:rPr>
  </w:style>
  <w:style w:type="character" w:customStyle="1" w:styleId="BalloonTextChar">
    <w:name w:val="Balloon Text Char"/>
    <w:uiPriority w:val="99"/>
    <w:rPr>
      <w:rFonts w:ascii="Tahoma" w:eastAsia="Calibri" w:hAnsi="Tahoma" w:cs="Tahoma"/>
      <w:sz w:val="16"/>
      <w:szCs w:val="16"/>
      <w:lang w:val="en-US"/>
    </w:rPr>
  </w:style>
  <w:style w:type="character" w:customStyle="1" w:styleId="HeaderChar">
    <w:name w:val="Header Char"/>
    <w:rPr>
      <w:lang w:val="en-GB" w:eastAsia="zh-CN"/>
    </w:rPr>
  </w:style>
  <w:style w:type="character" w:customStyle="1" w:styleId="FooterChar">
    <w:name w:val="Footer Char"/>
    <w:uiPriority w:val="99"/>
    <w:rPr>
      <w:lang w:val="en-GB" w:eastAsia="zh-CN"/>
    </w:rPr>
  </w:style>
  <w:style w:type="character" w:customStyle="1" w:styleId="IndexLink">
    <w:name w:val="Index Link"/>
  </w:style>
  <w:style w:type="paragraph" w:customStyle="1" w:styleId="Heading">
    <w:name w:val="Heading"/>
    <w:basedOn w:val="Normal"/>
    <w:next w:val="BodyText"/>
    <w:pPr>
      <w:ind w:left="709" w:hanging="709"/>
      <w:jc w:val="center"/>
    </w:pPr>
    <w:rPr>
      <w:rFonts w:ascii="Arial" w:hAnsi="Arial" w:cs="Arial"/>
      <w:b/>
      <w:bCs/>
      <w:sz w:val="28"/>
      <w:szCs w:val="28"/>
      <w:lang w:val="el-GR"/>
    </w:rPr>
  </w:style>
  <w:style w:type="paragraph" w:styleId="BodyText">
    <w:name w:val="Body Text"/>
    <w:basedOn w:val="Normal"/>
    <w:pPr>
      <w:jc w:val="left"/>
    </w:pPr>
    <w:rPr>
      <w:sz w:val="24"/>
      <w:lang w:val="el-GR"/>
    </w:rPr>
  </w:style>
  <w:style w:type="paragraph" w:styleId="List">
    <w:name w:val="List"/>
    <w:basedOn w:val="BodyText"/>
    <w:rPr>
      <w:rFonts w:cs="FreeSans"/>
    </w:rPr>
  </w:style>
  <w:style w:type="paragraph" w:styleId="Caption">
    <w:name w:val="caption"/>
    <w:basedOn w:val="Normal"/>
    <w:uiPriority w:val="35"/>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311">
    <w:name w:val="Σώμα κείμενου 31"/>
    <w:basedOn w:val="Normal"/>
    <w:pPr>
      <w:spacing w:after="120"/>
    </w:pPr>
    <w:rPr>
      <w:sz w:val="24"/>
      <w:lang w:val="el-GR"/>
    </w:rPr>
  </w:style>
  <w:style w:type="paragraph" w:customStyle="1" w:styleId="Head">
    <w:name w:val="Head"/>
    <w:basedOn w:val="Normal"/>
    <w:pPr>
      <w:keepNext/>
      <w:spacing w:before="480" w:after="120" w:line="360" w:lineRule="atLeast"/>
    </w:pPr>
    <w:rPr>
      <w:rFonts w:ascii="Arial Narrow" w:hAnsi="Arial Narrow" w:cs="Arial Narrow"/>
      <w:b/>
      <w:sz w:val="24"/>
      <w:u w:val="single"/>
      <w:lang w:val="el-GR"/>
      <w14:shadow w14:blurRad="50800" w14:dist="38100" w14:dir="2700000" w14:sx="100000" w14:sy="100000" w14:kx="0" w14:ky="0" w14:algn="tl">
        <w14:srgbClr w14:val="000000">
          <w14:alpha w14:val="60000"/>
        </w14:srgbClr>
      </w14:shadow>
    </w:rPr>
  </w:style>
  <w:style w:type="paragraph" w:styleId="Header">
    <w:name w:val="header"/>
    <w:basedOn w:val="Normal"/>
  </w:style>
  <w:style w:type="paragraph" w:styleId="Footer">
    <w:name w:val="footer"/>
    <w:basedOn w:val="Normal"/>
    <w:uiPriority w:val="99"/>
  </w:style>
  <w:style w:type="paragraph" w:customStyle="1" w:styleId="body">
    <w:name w:val="body"/>
    <w:basedOn w:val="Normal"/>
    <w:pPr>
      <w:overflowPunct w:val="0"/>
      <w:autoSpaceDE w:val="0"/>
      <w:spacing w:after="120"/>
      <w:textAlignment w:val="baseline"/>
    </w:pPr>
    <w:rPr>
      <w:rFonts w:ascii="GR-Soft_Helv" w:hAnsi="GR-Soft_Helv" w:cs="GR-Soft_Helv"/>
      <w:lang w:val="el-GR"/>
    </w:rPr>
  </w:style>
  <w:style w:type="paragraph" w:customStyle="1" w:styleId="Web1">
    <w:name w:val="Κανονικό (Web)1"/>
    <w:basedOn w:val="Normal"/>
    <w:pPr>
      <w:spacing w:before="100" w:after="100"/>
      <w:jc w:val="left"/>
    </w:pPr>
    <w:rPr>
      <w:sz w:val="24"/>
    </w:rPr>
  </w:style>
  <w:style w:type="paragraph" w:styleId="TOC1">
    <w:name w:val="toc 1"/>
    <w:basedOn w:val="Normal"/>
    <w:next w:val="Normal"/>
    <w:uiPriority w:val="39"/>
    <w:pPr>
      <w:spacing w:before="120"/>
      <w:jc w:val="left"/>
    </w:pPr>
    <w:rPr>
      <w:rFonts w:ascii="Calibri" w:hAnsi="Calibri" w:cs="Calibri"/>
      <w:b/>
      <w:bCs/>
      <w:i/>
      <w:iCs/>
      <w:sz w:val="24"/>
      <w:szCs w:val="24"/>
    </w:rPr>
  </w:style>
  <w:style w:type="paragraph" w:styleId="TOC2">
    <w:name w:val="toc 2"/>
    <w:basedOn w:val="Normal"/>
    <w:next w:val="Normal"/>
    <w:uiPriority w:val="39"/>
    <w:pPr>
      <w:spacing w:before="120"/>
      <w:ind w:left="200"/>
      <w:jc w:val="left"/>
    </w:pPr>
    <w:rPr>
      <w:rFonts w:ascii="Calibri" w:hAnsi="Calibri" w:cs="Calibri"/>
      <w:b/>
      <w:bCs/>
      <w:sz w:val="22"/>
      <w:szCs w:val="22"/>
    </w:rPr>
  </w:style>
  <w:style w:type="paragraph" w:styleId="TOC3">
    <w:name w:val="toc 3"/>
    <w:basedOn w:val="Normal"/>
    <w:next w:val="Normal"/>
    <w:uiPriority w:val="39"/>
    <w:pPr>
      <w:ind w:left="400"/>
      <w:jc w:val="left"/>
    </w:pPr>
    <w:rPr>
      <w:rFonts w:ascii="Calibri" w:hAnsi="Calibri" w:cs="Calibri"/>
    </w:rPr>
  </w:style>
  <w:style w:type="paragraph" w:styleId="TOC4">
    <w:name w:val="toc 4"/>
    <w:basedOn w:val="Normal"/>
    <w:next w:val="Normal"/>
    <w:uiPriority w:val="39"/>
    <w:pPr>
      <w:ind w:left="600"/>
      <w:jc w:val="left"/>
    </w:pPr>
    <w:rPr>
      <w:rFonts w:ascii="Calibri" w:hAnsi="Calibri" w:cs="Calibri"/>
    </w:rPr>
  </w:style>
  <w:style w:type="paragraph" w:styleId="TOC5">
    <w:name w:val="toc 5"/>
    <w:basedOn w:val="Normal"/>
    <w:next w:val="Normal"/>
    <w:uiPriority w:val="39"/>
    <w:pPr>
      <w:ind w:left="800"/>
      <w:jc w:val="left"/>
    </w:pPr>
    <w:rPr>
      <w:rFonts w:ascii="Calibri" w:hAnsi="Calibri" w:cs="Calibri"/>
    </w:rPr>
  </w:style>
  <w:style w:type="paragraph" w:styleId="TOC6">
    <w:name w:val="toc 6"/>
    <w:basedOn w:val="Normal"/>
    <w:next w:val="Normal"/>
    <w:uiPriority w:val="39"/>
    <w:pPr>
      <w:ind w:left="1000"/>
      <w:jc w:val="left"/>
    </w:pPr>
    <w:rPr>
      <w:rFonts w:ascii="Calibri" w:hAnsi="Calibri" w:cs="Calibri"/>
    </w:rPr>
  </w:style>
  <w:style w:type="paragraph" w:styleId="TOC7">
    <w:name w:val="toc 7"/>
    <w:basedOn w:val="Normal"/>
    <w:next w:val="Normal"/>
    <w:uiPriority w:val="39"/>
    <w:pPr>
      <w:ind w:left="1200"/>
      <w:jc w:val="left"/>
    </w:pPr>
    <w:rPr>
      <w:rFonts w:ascii="Calibri" w:hAnsi="Calibri" w:cs="Calibri"/>
    </w:rPr>
  </w:style>
  <w:style w:type="paragraph" w:styleId="TOC8">
    <w:name w:val="toc 8"/>
    <w:basedOn w:val="Normal"/>
    <w:next w:val="Normal"/>
    <w:uiPriority w:val="39"/>
    <w:pPr>
      <w:ind w:left="1400"/>
      <w:jc w:val="left"/>
    </w:pPr>
    <w:rPr>
      <w:rFonts w:ascii="Calibri" w:hAnsi="Calibri" w:cs="Calibri"/>
    </w:rPr>
  </w:style>
  <w:style w:type="paragraph" w:styleId="TOC9">
    <w:name w:val="toc 9"/>
    <w:basedOn w:val="Normal"/>
    <w:next w:val="Normal"/>
    <w:uiPriority w:val="39"/>
    <w:pPr>
      <w:ind w:left="1600"/>
      <w:jc w:val="left"/>
    </w:pPr>
    <w:rPr>
      <w:rFonts w:ascii="Calibri" w:hAnsi="Calibri" w:cs="Calibri"/>
    </w:rPr>
  </w:style>
  <w:style w:type="paragraph" w:customStyle="1" w:styleId="210">
    <w:name w:val="Σώμα κείμενου 21"/>
    <w:basedOn w:val="Normal"/>
    <w:pPr>
      <w:spacing w:line="360" w:lineRule="atLeast"/>
    </w:pPr>
    <w:rPr>
      <w:sz w:val="22"/>
      <w:lang w:val="el-GR"/>
    </w:rPr>
  </w:style>
  <w:style w:type="paragraph" w:styleId="BodyTextIndent">
    <w:name w:val="Body Text Indent"/>
    <w:basedOn w:val="Normal"/>
    <w:pPr>
      <w:spacing w:after="120" w:line="360" w:lineRule="atLeast"/>
      <w:ind w:left="717"/>
      <w:jc w:val="left"/>
    </w:pPr>
    <w:rPr>
      <w:sz w:val="22"/>
      <w:lang w:val="el-GR"/>
    </w:rPr>
  </w:style>
  <w:style w:type="paragraph" w:customStyle="1" w:styleId="12">
    <w:name w:val="Λεζάντα1"/>
    <w:basedOn w:val="Normal"/>
    <w:next w:val="Normal"/>
    <w:pPr>
      <w:spacing w:before="120" w:after="120"/>
      <w:jc w:val="left"/>
    </w:pPr>
    <w:rPr>
      <w:b/>
      <w:bCs/>
    </w:rPr>
  </w:style>
  <w:style w:type="paragraph" w:styleId="FootnoteText">
    <w:name w:val="footnote text"/>
    <w:basedOn w:val="Normal"/>
    <w:link w:val="FootnoteTextChar"/>
    <w:uiPriority w:val="99"/>
    <w:pPr>
      <w:overflowPunct w:val="0"/>
      <w:autoSpaceDE w:val="0"/>
      <w:textAlignment w:val="baseline"/>
    </w:pPr>
    <w:rPr>
      <w:sz w:val="22"/>
      <w:lang w:val="el-GR"/>
    </w:rPr>
  </w:style>
  <w:style w:type="paragraph" w:customStyle="1" w:styleId="211">
    <w:name w:val="Σώμα κείμενου με εσοχή 21"/>
    <w:basedOn w:val="Normal"/>
    <w:pPr>
      <w:spacing w:line="360" w:lineRule="atLeast"/>
      <w:ind w:left="360"/>
      <w:jc w:val="left"/>
    </w:pPr>
    <w:rPr>
      <w:sz w:val="22"/>
      <w:lang w:val="el-GR"/>
    </w:rPr>
  </w:style>
  <w:style w:type="paragraph" w:customStyle="1" w:styleId="UsrDefBlockText">
    <w:name w:val="UsrDef BlockText"/>
    <w:basedOn w:val="Normal"/>
    <w:rPr>
      <w:rFonts w:ascii="Arial" w:hAnsi="Arial" w:cs="Arial"/>
      <w:sz w:val="22"/>
      <w:lang w:val="el-GR"/>
    </w:rPr>
  </w:style>
  <w:style w:type="paragraph" w:customStyle="1" w:styleId="212">
    <w:name w:val="Λίστα με κουκκίδες 21"/>
    <w:basedOn w:val="Normal"/>
    <w:pPr>
      <w:ind w:left="566" w:hanging="283"/>
      <w:jc w:val="left"/>
    </w:pPr>
    <w:rPr>
      <w:lang w:val="el-GR"/>
    </w:rPr>
  </w:style>
  <w:style w:type="paragraph" w:customStyle="1" w:styleId="312">
    <w:name w:val="Σώμα κείμενου με εσοχή 31"/>
    <w:basedOn w:val="Normal"/>
    <w:pPr>
      <w:ind w:left="709"/>
    </w:pPr>
    <w:rPr>
      <w:rFonts w:ascii="Arial" w:hAnsi="Arial" w:cs="Arial"/>
      <w:lang w:val="el-GR"/>
    </w:rPr>
  </w:style>
  <w:style w:type="paragraph" w:customStyle="1" w:styleId="13">
    <w:name w:val="Τμήμα κειμένου1"/>
    <w:basedOn w:val="Normal"/>
    <w:pPr>
      <w:ind w:left="567" w:right="-432" w:hanging="791"/>
      <w:jc w:val="left"/>
    </w:pPr>
    <w:rPr>
      <w:rFonts w:ascii="Arial" w:hAnsi="Arial" w:cs="Arial"/>
      <w:b/>
      <w:bCs/>
      <w:sz w:val="24"/>
      <w:szCs w:val="24"/>
      <w:lang w:val="el-GR"/>
    </w:rPr>
  </w:style>
  <w:style w:type="paragraph" w:customStyle="1" w:styleId="14">
    <w:name w:val="Κείμενο σχολίου1"/>
    <w:basedOn w:val="Normal"/>
    <w:pPr>
      <w:jc w:val="left"/>
    </w:pPr>
    <w:rPr>
      <w:lang w:val="el-GR"/>
    </w:rPr>
  </w:style>
  <w:style w:type="paragraph" w:customStyle="1" w:styleId="15">
    <w:name w:val="Θέμα σχολίου1"/>
    <w:basedOn w:val="14"/>
    <w:next w:val="14"/>
    <w:rPr>
      <w:b/>
      <w:bCs/>
    </w:rPr>
  </w:style>
  <w:style w:type="paragraph" w:customStyle="1" w:styleId="16">
    <w:name w:val="Κείμενο πλαισίου1"/>
    <w:basedOn w:val="Normal"/>
    <w:pPr>
      <w:jc w:val="left"/>
    </w:pPr>
    <w:rPr>
      <w:rFonts w:ascii="Tahoma" w:hAnsi="Tahoma" w:cs="Tahoma"/>
      <w:sz w:val="16"/>
      <w:szCs w:val="16"/>
      <w:lang w:val="el-GR"/>
    </w:rPr>
  </w:style>
  <w:style w:type="paragraph" w:customStyle="1" w:styleId="xl35">
    <w:name w:val="xl35"/>
    <w:basedOn w:val="Normal"/>
    <w:pPr>
      <w:spacing w:before="280" w:after="280"/>
      <w:textAlignment w:val="top"/>
    </w:pPr>
    <w:rPr>
      <w:rFonts w:ascii="Arial" w:hAnsi="Arial" w:cs="Arial"/>
      <w:sz w:val="16"/>
      <w:szCs w:val="16"/>
    </w:rPr>
  </w:style>
  <w:style w:type="paragraph" w:customStyle="1" w:styleId="1">
    <w:name w:val="Λίστα με κουκκίδες1"/>
    <w:basedOn w:val="Normal"/>
    <w:pPr>
      <w:numPr>
        <w:numId w:val="8"/>
      </w:numPr>
      <w:jc w:val="left"/>
    </w:pPr>
    <w:rPr>
      <w:lang w:val="el-GR"/>
    </w:rPr>
  </w:style>
  <w:style w:type="paragraph" w:customStyle="1" w:styleId="31">
    <w:name w:val="Λίστα με κουκκίδες 31"/>
    <w:basedOn w:val="Normal"/>
    <w:pPr>
      <w:numPr>
        <w:numId w:val="7"/>
      </w:numPr>
      <w:tabs>
        <w:tab w:val="left" w:pos="926"/>
      </w:tabs>
      <w:ind w:left="926" w:firstLine="0"/>
      <w:jc w:val="left"/>
    </w:pPr>
    <w:rPr>
      <w:lang w:val="el-GR"/>
    </w:rPr>
  </w:style>
  <w:style w:type="paragraph" w:customStyle="1" w:styleId="41">
    <w:name w:val="Λίστα με κουκκίδες 41"/>
    <w:basedOn w:val="Normal"/>
    <w:pPr>
      <w:numPr>
        <w:numId w:val="17"/>
      </w:numPr>
      <w:tabs>
        <w:tab w:val="left" w:pos="1209"/>
      </w:tabs>
      <w:ind w:left="1209" w:firstLine="0"/>
      <w:jc w:val="left"/>
    </w:pPr>
    <w:rPr>
      <w:lang w:val="el-GR"/>
    </w:rPr>
  </w:style>
  <w:style w:type="paragraph" w:customStyle="1" w:styleId="51">
    <w:name w:val="Λίστα με κουκκίδες 51"/>
    <w:basedOn w:val="Normal"/>
    <w:pPr>
      <w:numPr>
        <w:numId w:val="9"/>
      </w:numPr>
      <w:tabs>
        <w:tab w:val="left" w:pos="1492"/>
      </w:tabs>
      <w:ind w:left="1492" w:firstLine="0"/>
      <w:jc w:val="left"/>
    </w:pPr>
    <w:rPr>
      <w:lang w:val="el-GR"/>
    </w:rPr>
  </w:style>
  <w:style w:type="paragraph" w:customStyle="1" w:styleId="10">
    <w:name w:val="Λίστα με αριθμούς1"/>
    <w:basedOn w:val="Normal"/>
    <w:pPr>
      <w:numPr>
        <w:numId w:val="10"/>
      </w:numPr>
      <w:ind w:left="360" w:hanging="360"/>
      <w:jc w:val="left"/>
    </w:pPr>
    <w:rPr>
      <w:lang w:val="el-GR"/>
    </w:rPr>
  </w:style>
  <w:style w:type="paragraph" w:customStyle="1" w:styleId="21">
    <w:name w:val="Λίστα με αριθμούς 21"/>
    <w:basedOn w:val="Normal"/>
    <w:pPr>
      <w:numPr>
        <w:numId w:val="5"/>
      </w:numPr>
      <w:tabs>
        <w:tab w:val="left" w:pos="643"/>
      </w:tabs>
      <w:ind w:left="643" w:firstLine="0"/>
      <w:jc w:val="left"/>
    </w:pPr>
    <w:rPr>
      <w:lang w:val="el-GR"/>
    </w:rPr>
  </w:style>
  <w:style w:type="paragraph" w:customStyle="1" w:styleId="310">
    <w:name w:val="Λίστα με αριθμούς 31"/>
    <w:basedOn w:val="Normal"/>
    <w:pPr>
      <w:numPr>
        <w:numId w:val="18"/>
      </w:numPr>
      <w:tabs>
        <w:tab w:val="left" w:pos="926"/>
      </w:tabs>
      <w:ind w:left="926" w:firstLine="0"/>
      <w:jc w:val="left"/>
    </w:pPr>
    <w:rPr>
      <w:lang w:val="el-GR"/>
    </w:rPr>
  </w:style>
  <w:style w:type="paragraph" w:customStyle="1" w:styleId="410">
    <w:name w:val="Λίστα με αριθμούς 41"/>
    <w:basedOn w:val="Normal"/>
    <w:pPr>
      <w:numPr>
        <w:numId w:val="19"/>
      </w:numPr>
      <w:tabs>
        <w:tab w:val="left" w:pos="1209"/>
      </w:tabs>
      <w:ind w:left="1209" w:firstLine="0"/>
      <w:jc w:val="left"/>
    </w:pPr>
    <w:rPr>
      <w:lang w:val="el-GR"/>
    </w:rPr>
  </w:style>
  <w:style w:type="paragraph" w:customStyle="1" w:styleId="510">
    <w:name w:val="Λίστα με αριθμούς 51"/>
    <w:basedOn w:val="Normal"/>
    <w:pPr>
      <w:numPr>
        <w:numId w:val="13"/>
      </w:numPr>
      <w:tabs>
        <w:tab w:val="left" w:pos="1492"/>
      </w:tabs>
      <w:ind w:left="1492" w:firstLine="0"/>
      <w:jc w:val="left"/>
    </w:pPr>
    <w:rPr>
      <w:lang w:val="el-GR"/>
    </w:rPr>
  </w:style>
  <w:style w:type="paragraph" w:customStyle="1" w:styleId="Ar1">
    <w:name w:val="Ar1"/>
    <w:basedOn w:val="Web1"/>
    <w:pPr>
      <w:spacing w:before="480" w:after="120"/>
    </w:pPr>
    <w:rPr>
      <w:rFonts w:ascii="Arial" w:hAnsi="Arial" w:cs="Arial"/>
      <w:b/>
      <w:bCs/>
      <w:i/>
      <w:iCs/>
      <w:color w:val="003366"/>
      <w:spacing w:val="35"/>
      <w:sz w:val="22"/>
      <w:szCs w:val="28"/>
      <w:lang w:val="el-GR"/>
    </w:rPr>
  </w:style>
  <w:style w:type="paragraph" w:customStyle="1" w:styleId="Ar2">
    <w:name w:val="Ar2"/>
    <w:basedOn w:val="12"/>
    <w:pPr>
      <w:spacing w:before="240" w:after="60"/>
      <w:ind w:firstLine="357"/>
    </w:pPr>
    <w:rPr>
      <w:rFonts w:ascii="Arial" w:hAnsi="Arial" w:cs="Arial"/>
      <w:color w:val="003366"/>
      <w:spacing w:val="35"/>
      <w:szCs w:val="28"/>
      <w:lang w:val="el-GR"/>
    </w:rPr>
  </w:style>
  <w:style w:type="paragraph" w:customStyle="1" w:styleId="Ar3">
    <w:name w:val="Ar3"/>
    <w:basedOn w:val="Web1"/>
    <w:pPr>
      <w:spacing w:before="240" w:after="60"/>
      <w:ind w:left="720"/>
      <w:jc w:val="both"/>
    </w:pPr>
    <w:rPr>
      <w:rFonts w:ascii="Arial" w:hAnsi="Arial" w:cs="Arial"/>
      <w:b/>
      <w:bCs/>
      <w:i/>
      <w:iCs/>
      <w:color w:val="003366"/>
      <w:sz w:val="19"/>
      <w:szCs w:val="19"/>
      <w:u w:val="single"/>
      <w:lang w:val="en-US"/>
    </w:rPr>
  </w:style>
  <w:style w:type="paragraph" w:customStyle="1" w:styleId="Heading1a">
    <w:name w:val="Heading 1a"/>
    <w:basedOn w:val="Heading1"/>
    <w:pPr>
      <w:keepNext w:val="0"/>
      <w:widowControl/>
      <w:numPr>
        <w:numId w:val="11"/>
      </w:numPr>
      <w:spacing w:before="360" w:after="240"/>
    </w:pPr>
    <w:rPr>
      <w:rFonts w:ascii="Arial" w:hAnsi="Arial" w:cs="Arial"/>
      <w:sz w:val="28"/>
    </w:rPr>
  </w:style>
  <w:style w:type="paragraph" w:customStyle="1" w:styleId="Heading2a">
    <w:name w:val="Heading 2a"/>
    <w:basedOn w:val="Heading2"/>
    <w:pPr>
      <w:keepNext w:val="0"/>
      <w:widowControl/>
      <w:numPr>
        <w:ilvl w:val="0"/>
        <w:numId w:val="0"/>
      </w:numPr>
      <w:tabs>
        <w:tab w:val="num" w:pos="432"/>
      </w:tabs>
      <w:ind w:left="432" w:hanging="432"/>
      <w:jc w:val="left"/>
    </w:pPr>
  </w:style>
  <w:style w:type="paragraph" w:customStyle="1" w:styleId="Heading3a">
    <w:name w:val="Heading 3a"/>
    <w:basedOn w:val="Heading3"/>
    <w:pPr>
      <w:keepNext w:val="0"/>
      <w:numPr>
        <w:ilvl w:val="0"/>
        <w:numId w:val="0"/>
      </w:numPr>
      <w:tabs>
        <w:tab w:val="num" w:pos="432"/>
      </w:tabs>
      <w:spacing w:before="240" w:after="120"/>
      <w:ind w:left="432" w:hanging="432"/>
      <w:jc w:val="left"/>
    </w:pPr>
  </w:style>
  <w:style w:type="paragraph" w:customStyle="1" w:styleId="Bullet1">
    <w:name w:val="Bullet 1"/>
    <w:basedOn w:val="Normal"/>
    <w:pPr>
      <w:widowControl w:val="0"/>
      <w:numPr>
        <w:numId w:val="2"/>
      </w:numPr>
      <w:spacing w:before="60" w:after="60" w:line="360" w:lineRule="atLeast"/>
    </w:pPr>
    <w:rPr>
      <w:rFonts w:ascii="Tahoma" w:hAnsi="Tahoma" w:cs="Tahoma"/>
      <w:lang w:val="el-GR"/>
    </w:rPr>
  </w:style>
  <w:style w:type="paragraph" w:customStyle="1" w:styleId="ProjectTitle">
    <w:name w:val="Project Title"/>
    <w:basedOn w:val="Normal"/>
    <w:pPr>
      <w:keepNext/>
      <w:keepLines/>
      <w:pageBreakBefore/>
      <w:numPr>
        <w:numId w:val="4"/>
      </w:numPr>
      <w:pBdr>
        <w:top w:val="single" w:sz="4" w:space="1" w:color="808080"/>
        <w:right w:val="single" w:sz="4" w:space="4" w:color="808080"/>
      </w:pBdr>
      <w:shd w:val="clear" w:color="auto" w:fill="FFFFFF"/>
      <w:tabs>
        <w:tab w:val="left" w:pos="567"/>
      </w:tabs>
      <w:spacing w:before="600" w:after="120"/>
      <w:ind w:left="0" w:hanging="567"/>
    </w:pPr>
    <w:rPr>
      <w:rFonts w:ascii="Lucida Sans Unicode" w:hAnsi="Lucida Sans Unicode" w:cs="Lucida Sans Unicode"/>
      <w:b/>
      <w:sz w:val="22"/>
      <w:lang w:val="el-GR"/>
      <w14:shadow w14:blurRad="50800" w14:dist="38100" w14:dir="2700000" w14:sx="100000" w14:sy="100000" w14:kx="0" w14:ky="0" w14:algn="tl">
        <w14:srgbClr w14:val="000000">
          <w14:alpha w14:val="60000"/>
        </w14:srgbClr>
      </w14:shadow>
    </w:rPr>
  </w:style>
  <w:style w:type="paragraph" w:customStyle="1" w:styleId="spacepar">
    <w:name w:val="spacepar"/>
    <w:basedOn w:val="Normal"/>
    <w:pPr>
      <w:spacing w:before="120" w:after="120"/>
    </w:pPr>
    <w:rPr>
      <w:rFonts w:ascii="Arial" w:hAnsi="Arial" w:cs="Arial"/>
      <w:sz w:val="24"/>
      <w:lang w:val="el-GR"/>
    </w:rPr>
  </w:style>
  <w:style w:type="paragraph" w:customStyle="1" w:styleId="a">
    <w:name w:val="Âáóéêü"/>
    <w:pPr>
      <w:widowControl w:val="0"/>
      <w:suppressAutoHyphens/>
      <w:spacing w:before="120"/>
    </w:pPr>
    <w:rPr>
      <w:sz w:val="24"/>
      <w:lang w:eastAsia="zh-CN"/>
    </w:rPr>
  </w:style>
  <w:style w:type="paragraph" w:customStyle="1" w:styleId="K">
    <w:name w:val="K·ÓÔÓÈÎ‹"/>
    <w:basedOn w:val="Normal"/>
    <w:pPr>
      <w:jc w:val="left"/>
    </w:pPr>
    <w:rPr>
      <w:rFonts w:ascii="CG Times (WN)" w:hAnsi="CG Times (WN)" w:cs="CG Times (WN)"/>
      <w:lang w:val="el-GR" w:eastAsia="el-GR"/>
    </w:rPr>
  </w:style>
  <w:style w:type="paragraph" w:customStyle="1" w:styleId="soctitle">
    <w:name w:val="soctitle"/>
    <w:basedOn w:val="K"/>
    <w:pPr>
      <w:spacing w:line="240" w:lineRule="atLeast"/>
      <w:jc w:val="center"/>
    </w:pPr>
    <w:rPr>
      <w:rFonts w:ascii="HellasArial" w:hAnsi="HellasArial" w:cs="HellasArial"/>
      <w:b/>
      <w:sz w:val="28"/>
    </w:rPr>
  </w:style>
  <w:style w:type="paragraph" w:customStyle="1" w:styleId="z-1">
    <w:name w:val="z-Αρχή φόρμας1"/>
    <w:basedOn w:val="Normal"/>
    <w:next w:val="Normal"/>
    <w:pPr>
      <w:jc w:val="center"/>
    </w:pPr>
    <w:rPr>
      <w:rFonts w:ascii="Arial" w:eastAsia="Arial Unicode MS" w:hAnsi="Arial" w:cs="Arial"/>
      <w:vanish/>
      <w:sz w:val="16"/>
      <w:szCs w:val="16"/>
    </w:rPr>
  </w:style>
  <w:style w:type="paragraph" w:styleId="Subtitle">
    <w:name w:val="Subtitle"/>
    <w:basedOn w:val="Normal"/>
    <w:next w:val="BodyText"/>
    <w:qFormat/>
    <w:pPr>
      <w:spacing w:before="120" w:after="120"/>
      <w:jc w:val="center"/>
    </w:pPr>
    <w:rPr>
      <w:rFonts w:ascii="Verdana" w:hAnsi="Verdana" w:cs="Verdana"/>
      <w:b/>
      <w:bCs/>
      <w:sz w:val="24"/>
      <w:szCs w:val="24"/>
      <w:lang w:val="el-GR"/>
    </w:rPr>
  </w:style>
  <w:style w:type="paragraph" w:customStyle="1" w:styleId="SmallLetters">
    <w:name w:val="Small Letters"/>
    <w:basedOn w:val="Normal"/>
    <w:pPr>
      <w:spacing w:after="240"/>
      <w:jc w:val="center"/>
    </w:pPr>
    <w:rPr>
      <w:lang w:val="el-GR"/>
    </w:rPr>
  </w:style>
  <w:style w:type="paragraph" w:customStyle="1" w:styleId="Nass">
    <w:name w:val="Nass"/>
    <w:basedOn w:val="Normal"/>
    <w:pPr>
      <w:spacing w:before="120" w:after="240"/>
    </w:pPr>
    <w:rPr>
      <w:sz w:val="22"/>
    </w:rPr>
  </w:style>
  <w:style w:type="paragraph" w:customStyle="1" w:styleId="ListBullet1">
    <w:name w:val="List Bullet 1"/>
    <w:basedOn w:val="Normal"/>
    <w:pPr>
      <w:numPr>
        <w:numId w:val="14"/>
      </w:numPr>
      <w:spacing w:before="60" w:after="60"/>
    </w:pPr>
    <w:rPr>
      <w:sz w:val="22"/>
      <w:lang w:val="en-US"/>
    </w:rPr>
  </w:style>
  <w:style w:type="paragraph" w:customStyle="1" w:styleId="myparagraph">
    <w:name w:val="my paragraph"/>
    <w:basedOn w:val="Normal"/>
    <w:pPr>
      <w:numPr>
        <w:numId w:val="16"/>
      </w:numPr>
      <w:spacing w:before="240"/>
      <w:ind w:left="0" w:firstLine="0"/>
    </w:pPr>
    <w:rPr>
      <w:sz w:val="22"/>
      <w:lang w:val="el-GR"/>
    </w:rPr>
  </w:style>
  <w:style w:type="paragraph" w:customStyle="1" w:styleId="Bullet2">
    <w:name w:val="Bullet 2"/>
    <w:basedOn w:val="Normal"/>
    <w:pPr>
      <w:widowControl w:val="0"/>
      <w:tabs>
        <w:tab w:val="num" w:pos="720"/>
      </w:tabs>
      <w:spacing w:after="120"/>
      <w:ind w:left="720" w:hanging="360"/>
    </w:pPr>
    <w:rPr>
      <w:sz w:val="22"/>
      <w:lang w:val="el-GR"/>
    </w:rPr>
  </w:style>
  <w:style w:type="paragraph" w:customStyle="1" w:styleId="Normalmystyle">
    <w:name w:val="Normal.mystyle"/>
    <w:basedOn w:val="Normal"/>
    <w:pPr>
      <w:widowControl w:val="0"/>
      <w:spacing w:after="120"/>
    </w:pPr>
    <w:rPr>
      <w:sz w:val="22"/>
      <w:lang w:val="el-GR"/>
    </w:rPr>
  </w:style>
  <w:style w:type="paragraph" w:customStyle="1" w:styleId="abstract">
    <w:name w:val="abstract"/>
    <w:basedOn w:val="Normalmystyle"/>
    <w:next w:val="Normalmystyle"/>
    <w:pPr>
      <w:spacing w:before="120"/>
      <w:ind w:left="567" w:right="567"/>
      <w:jc w:val="center"/>
    </w:pPr>
    <w:rPr>
      <w:rFonts w:cs="Arial"/>
      <w:sz w:val="24"/>
    </w:rPr>
  </w:style>
  <w:style w:type="paragraph" w:customStyle="1" w:styleId="annex1">
    <w:name w:val="annex1"/>
    <w:basedOn w:val="Normalmystyle"/>
    <w:next w:val="Normalmystyle"/>
    <w:pPr>
      <w:keepNext/>
      <w:keepLines/>
      <w:pageBreakBefore/>
      <w:widowControl/>
      <w:spacing w:before="360" w:after="360"/>
      <w:ind w:left="780" w:hanging="420"/>
      <w:jc w:val="center"/>
    </w:pPr>
    <w:rPr>
      <w:rFonts w:cs="Arial"/>
      <w:b/>
      <w:sz w:val="32"/>
      <w14:shadow w14:blurRad="50800" w14:dist="38100" w14:dir="2700000" w14:sx="100000" w14:sy="100000" w14:kx="0" w14:ky="0" w14:algn="tl">
        <w14:srgbClr w14:val="000000">
          <w14:alpha w14:val="60000"/>
        </w14:srgbClr>
      </w14:shadow>
    </w:rPr>
  </w:style>
  <w:style w:type="paragraph" w:customStyle="1" w:styleId="biblio">
    <w:name w:val="biblio"/>
    <w:basedOn w:val="Normalmystyle"/>
    <w:pPr>
      <w:spacing w:before="120"/>
      <w:ind w:left="567" w:hanging="567"/>
    </w:pPr>
    <w:rPr>
      <w:rFonts w:cs="Arial"/>
    </w:rPr>
  </w:style>
  <w:style w:type="paragraph" w:customStyle="1" w:styleId="figureFooter">
    <w:name w:val="figure Footer"/>
    <w:basedOn w:val="Normalmystyle"/>
    <w:next w:val="Normalmystyle"/>
    <w:pPr>
      <w:keepNext/>
      <w:numPr>
        <w:numId w:val="15"/>
      </w:numPr>
      <w:tabs>
        <w:tab w:val="left" w:pos="1021"/>
      </w:tabs>
      <w:spacing w:before="60"/>
      <w:ind w:left="1021" w:hanging="1021"/>
      <w:jc w:val="center"/>
    </w:pPr>
    <w:rPr>
      <w:rFonts w:cs="Arial"/>
      <w:b/>
    </w:rPr>
  </w:style>
  <w:style w:type="paragraph" w:customStyle="1" w:styleId="ListCharacter1">
    <w:name w:val="List Character 1"/>
    <w:basedOn w:val="Normalmystyle"/>
    <w:pPr>
      <w:spacing w:after="60"/>
      <w:ind w:left="720" w:hanging="360"/>
    </w:pPr>
    <w:rPr>
      <w:rFonts w:cs="Arial"/>
    </w:rPr>
  </w:style>
  <w:style w:type="paragraph" w:customStyle="1" w:styleId="ListCharacter2">
    <w:name w:val="List Character 2"/>
    <w:basedOn w:val="Normalmystyle"/>
    <w:pPr>
      <w:ind w:left="993" w:hanging="360"/>
    </w:pPr>
    <w:rPr>
      <w:rFonts w:cs="Arial"/>
    </w:rPr>
  </w:style>
  <w:style w:type="paragraph" w:customStyle="1" w:styleId="tableHeader">
    <w:name w:val="table Header"/>
    <w:basedOn w:val="Normalmystyle"/>
    <w:pPr>
      <w:spacing w:before="120"/>
      <w:jc w:val="center"/>
    </w:pPr>
    <w:rPr>
      <w:rFonts w:cs="Arial"/>
      <w:b/>
    </w:rPr>
  </w:style>
  <w:style w:type="paragraph" w:customStyle="1" w:styleId="TableFooter">
    <w:name w:val="Table Footer"/>
    <w:basedOn w:val="tableHeader"/>
    <w:next w:val="Normalmystyle"/>
    <w:pPr>
      <w:numPr>
        <w:numId w:val="12"/>
      </w:numPr>
      <w:tabs>
        <w:tab w:val="left" w:pos="1440"/>
        <w:tab w:val="left" w:pos="1800"/>
      </w:tabs>
      <w:ind w:left="0" w:firstLine="0"/>
    </w:pPr>
  </w:style>
  <w:style w:type="paragraph" w:customStyle="1" w:styleId="ListCharacter">
    <w:name w:val="List Character"/>
    <w:basedOn w:val="10"/>
    <w:pPr>
      <w:numPr>
        <w:numId w:val="6"/>
      </w:numPr>
      <w:spacing w:after="60"/>
      <w:ind w:left="644"/>
      <w:jc w:val="both"/>
    </w:pPr>
    <w:rPr>
      <w:rFonts w:cs="Arial"/>
      <w:sz w:val="22"/>
      <w:lang w:val="en-US"/>
    </w:rPr>
  </w:style>
  <w:style w:type="paragraph" w:customStyle="1" w:styleId="xl43">
    <w:name w:val="xl43"/>
    <w:basedOn w:val="Normal"/>
    <w:pPr>
      <w:numPr>
        <w:numId w:val="20"/>
      </w:numPr>
      <w:pBdr>
        <w:top w:val="double" w:sz="6" w:space="0" w:color="000000"/>
        <w:bottom w:val="single" w:sz="4" w:space="0" w:color="000000"/>
        <w:right w:val="double" w:sz="6" w:space="0" w:color="000000"/>
      </w:pBdr>
      <w:spacing w:before="280" w:after="280"/>
      <w:ind w:left="0" w:firstLine="0"/>
      <w:jc w:val="center"/>
      <w:textAlignment w:val="top"/>
    </w:pPr>
    <w:rPr>
      <w:rFonts w:ascii="Arial" w:eastAsia="Arial Unicode MS" w:hAnsi="Arial" w:cs="Arial"/>
      <w:sz w:val="18"/>
      <w:szCs w:val="18"/>
      <w:lang w:val="en-US"/>
    </w:rPr>
  </w:style>
  <w:style w:type="paragraph" w:customStyle="1" w:styleId="abstractbody">
    <w:name w:val="abstract body"/>
    <w:basedOn w:val="abstract"/>
    <w:pPr>
      <w:numPr>
        <w:numId w:val="22"/>
      </w:numPr>
      <w:ind w:left="567" w:firstLine="0"/>
      <w:jc w:val="both"/>
    </w:pPr>
    <w:rPr>
      <w:sz w:val="22"/>
    </w:rPr>
  </w:style>
  <w:style w:type="paragraph" w:customStyle="1" w:styleId="Biblioheader">
    <w:name w:val="Biblio header"/>
    <w:basedOn w:val="biblio"/>
    <w:pPr>
      <w:numPr>
        <w:numId w:val="21"/>
      </w:numPr>
      <w:ind w:left="567" w:hanging="567"/>
      <w:jc w:val="center"/>
    </w:pPr>
  </w:style>
  <w:style w:type="paragraph" w:customStyle="1" w:styleId="ListNumbermylist">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customStyle="1" w:styleId="MyTitle">
    <w:name w:val="MyTitle"/>
    <w:basedOn w:val="Heading"/>
    <w:pPr>
      <w:spacing w:before="240" w:after="60"/>
      <w:ind w:left="0" w:firstLine="0"/>
    </w:pPr>
    <w:rPr>
      <w:smallCaps/>
      <w:kern w:val="1"/>
      <w:sz w:val="32"/>
      <w:szCs w:val="32"/>
      <w:lang w:val="en-GB"/>
    </w:rPr>
  </w:style>
  <w:style w:type="paragraph" w:customStyle="1" w:styleId="code">
    <w:name w:val="code"/>
    <w:next w:val="Normal"/>
    <w:pPr>
      <w:suppressAutoHyphens/>
    </w:pPr>
    <w:rPr>
      <w:rFonts w:ascii="Courier New" w:hAnsi="Courier New" w:cs="Courier New"/>
      <w:sz w:val="24"/>
      <w:lang w:val="en-GB"/>
    </w:rPr>
  </w:style>
  <w:style w:type="paragraph" w:customStyle="1" w:styleId="day">
    <w:name w:val="day"/>
    <w:basedOn w:val="Normal"/>
    <w:pPr>
      <w:spacing w:before="280" w:after="280"/>
      <w:jc w:val="left"/>
    </w:pPr>
    <w:rPr>
      <w:rFonts w:ascii="Verdana" w:eastAsia="Arial Unicode MS" w:hAnsi="Verdana" w:cs="Arial Unicode MS"/>
      <w:b/>
      <w:bCs/>
      <w:color w:val="B02A13"/>
      <w:sz w:val="44"/>
      <w:szCs w:val="44"/>
    </w:rPr>
  </w:style>
  <w:style w:type="paragraph" w:customStyle="1" w:styleId="content">
    <w:name w:val="content"/>
    <w:basedOn w:val="Normal"/>
    <w:pPr>
      <w:spacing w:before="280" w:after="280"/>
      <w:jc w:val="left"/>
    </w:pPr>
    <w:rPr>
      <w:rFonts w:ascii="Verdana" w:eastAsia="Arial Unicode MS" w:hAnsi="Verdana" w:cs="Arial Unicode MS"/>
      <w:color w:val="000000"/>
      <w:sz w:val="19"/>
      <w:szCs w:val="19"/>
    </w:rPr>
  </w:style>
  <w:style w:type="paragraph" w:customStyle="1" w:styleId="big">
    <w:name w:val="big"/>
    <w:basedOn w:val="Normal"/>
    <w:pPr>
      <w:spacing w:before="280" w:after="280"/>
      <w:jc w:val="left"/>
    </w:pPr>
    <w:rPr>
      <w:rFonts w:ascii="Verdana" w:eastAsia="Arial Unicode MS" w:hAnsi="Verdana" w:cs="Arial Unicode MS"/>
      <w:color w:val="000000"/>
      <w:sz w:val="21"/>
      <w:szCs w:val="21"/>
    </w:rPr>
  </w:style>
  <w:style w:type="paragraph" w:customStyle="1" w:styleId="block-title">
    <w:name w:val="block-title"/>
    <w:basedOn w:val="Normal"/>
    <w:pPr>
      <w:spacing w:before="280" w:after="280"/>
      <w:jc w:val="left"/>
    </w:pPr>
    <w:rPr>
      <w:rFonts w:ascii="Verdana" w:eastAsia="Arial Unicode MS" w:hAnsi="Verdana" w:cs="Arial Unicode MS"/>
      <w:color w:val="E3EA6A"/>
      <w:sz w:val="19"/>
      <w:szCs w:val="19"/>
    </w:rPr>
  </w:style>
  <w:style w:type="paragraph" w:customStyle="1" w:styleId="storytitle">
    <w:name w:val="storytitle"/>
    <w:basedOn w:val="Normal"/>
    <w:pPr>
      <w:spacing w:before="280" w:after="280"/>
      <w:jc w:val="left"/>
    </w:pPr>
    <w:rPr>
      <w:rFonts w:ascii="Verdana" w:eastAsia="Arial Unicode MS" w:hAnsi="Verdana" w:cs="Arial Unicode MS"/>
      <w:b/>
      <w:bCs/>
      <w:color w:val="363636"/>
      <w:sz w:val="21"/>
      <w:szCs w:val="21"/>
    </w:rPr>
  </w:style>
  <w:style w:type="paragraph" w:customStyle="1" w:styleId="storycat">
    <w:name w:val="storycat"/>
    <w:basedOn w:val="Normal"/>
    <w:pPr>
      <w:spacing w:before="280" w:after="280"/>
      <w:jc w:val="left"/>
    </w:pPr>
    <w:rPr>
      <w:rFonts w:ascii="Verdana" w:eastAsia="Arial Unicode MS" w:hAnsi="Verdana" w:cs="Arial Unicode MS"/>
      <w:b/>
      <w:bCs/>
      <w:color w:val="363636"/>
      <w:sz w:val="19"/>
      <w:szCs w:val="19"/>
      <w:u w:val="single"/>
    </w:rPr>
  </w:style>
  <w:style w:type="paragraph" w:customStyle="1" w:styleId="boxtitle">
    <w:name w:val="boxtitle"/>
    <w:basedOn w:val="Normal"/>
    <w:pPr>
      <w:spacing w:before="280" w:after="280"/>
      <w:jc w:val="left"/>
    </w:pPr>
    <w:rPr>
      <w:rFonts w:ascii="Verdana" w:eastAsia="Arial Unicode MS" w:hAnsi="Verdana" w:cs="Arial Unicode MS"/>
      <w:b/>
      <w:bCs/>
      <w:color w:val="363636"/>
      <w:sz w:val="19"/>
      <w:szCs w:val="19"/>
    </w:rPr>
  </w:style>
  <w:style w:type="paragraph" w:customStyle="1" w:styleId="boxcontent">
    <w:name w:val="boxcontent"/>
    <w:basedOn w:val="Normal"/>
    <w:pPr>
      <w:spacing w:before="280" w:after="280"/>
      <w:jc w:val="left"/>
    </w:pPr>
    <w:rPr>
      <w:rFonts w:ascii="Verdana" w:eastAsia="Arial Unicode MS" w:hAnsi="Verdana" w:cs="Arial Unicode MS"/>
      <w:color w:val="000000"/>
      <w:sz w:val="19"/>
      <w:szCs w:val="19"/>
    </w:rPr>
  </w:style>
  <w:style w:type="paragraph" w:customStyle="1" w:styleId="option">
    <w:name w:val="option"/>
    <w:basedOn w:val="Normal"/>
    <w:pPr>
      <w:spacing w:before="280" w:after="280"/>
      <w:jc w:val="left"/>
    </w:pPr>
    <w:rPr>
      <w:rFonts w:ascii="Verdana" w:eastAsia="Arial Unicode MS" w:hAnsi="Verdana" w:cs="Arial Unicode MS"/>
      <w:b/>
      <w:bCs/>
      <w:color w:val="000000"/>
      <w:sz w:val="19"/>
      <w:szCs w:val="19"/>
    </w:rPr>
  </w:style>
  <w:style w:type="paragraph" w:customStyle="1" w:styleId="tiny">
    <w:name w:val="tiny"/>
    <w:basedOn w:val="Normal"/>
    <w:pPr>
      <w:spacing w:before="280" w:after="280"/>
      <w:jc w:val="left"/>
    </w:pPr>
    <w:rPr>
      <w:rFonts w:ascii="Verdana" w:eastAsia="Arial Unicode MS" w:hAnsi="Verdana" w:cs="Arial Unicode MS"/>
      <w:color w:val="000000"/>
      <w:sz w:val="19"/>
      <w:szCs w:val="19"/>
    </w:rPr>
  </w:style>
  <w:style w:type="paragraph" w:customStyle="1" w:styleId="17">
    <w:name w:val="Απλό κείμενο1"/>
    <w:basedOn w:val="Normal"/>
    <w:pPr>
      <w:jc w:val="left"/>
    </w:pPr>
    <w:rPr>
      <w:rFonts w:ascii="Courier New" w:hAnsi="Courier New" w:cs="Courier New"/>
      <w:lang w:val="en-US"/>
    </w:rPr>
  </w:style>
  <w:style w:type="paragraph" w:customStyle="1" w:styleId="z-10">
    <w:name w:val="z-Τέλος φόρμας1"/>
    <w:basedOn w:val="Normal"/>
    <w:next w:val="Normal"/>
    <w:pPr>
      <w:jc w:val="center"/>
    </w:pPr>
    <w:rPr>
      <w:rFonts w:ascii="Arial" w:eastAsia="Arial Unicode MS" w:hAnsi="Arial" w:cs="Arial"/>
      <w:vanish/>
      <w:sz w:val="16"/>
      <w:szCs w:val="16"/>
    </w:rPr>
  </w:style>
  <w:style w:type="paragraph" w:customStyle="1" w:styleId="Normal1">
    <w:name w:val="Normal 1"/>
    <w:basedOn w:val="Normal"/>
    <w:rPr>
      <w:color w:val="000000"/>
      <w:sz w:val="24"/>
      <w:szCs w:val="24"/>
      <w:lang w:val="el-GR"/>
    </w:rPr>
  </w:style>
  <w:style w:type="paragraph" w:customStyle="1" w:styleId="PreformattedText">
    <w:name w:val="Preformatted Text"/>
    <w:basedOn w:val="Normal"/>
    <w:pPr>
      <w:widowControl w:val="0"/>
    </w:pPr>
    <w:rPr>
      <w:rFonts w:ascii="Courier New" w:eastAsia="Courier New" w:hAnsi="Courier New" w:cs="Courier New"/>
      <w:lang w:val="en-US"/>
    </w:rPr>
  </w:style>
  <w:style w:type="paragraph" w:customStyle="1" w:styleId="Blockquote">
    <w:name w:val="Blockquote"/>
    <w:basedOn w:val="Normal"/>
    <w:pPr>
      <w:spacing w:before="100" w:after="100"/>
      <w:ind w:left="360" w:right="360"/>
      <w:jc w:val="left"/>
    </w:pPr>
    <w:rPr>
      <w:sz w:val="24"/>
      <w:lang w:val="en-US"/>
    </w:rPr>
  </w:style>
  <w:style w:type="paragraph" w:customStyle="1" w:styleId="H2">
    <w:name w:val="H2"/>
    <w:basedOn w:val="Normal"/>
    <w:next w:val="Normal"/>
    <w:pPr>
      <w:keepNext/>
      <w:spacing w:before="100" w:after="100"/>
      <w:jc w:val="left"/>
    </w:pPr>
    <w:rPr>
      <w:b/>
      <w:sz w:val="36"/>
      <w:lang w:val="en-US"/>
    </w:rPr>
  </w:style>
  <w:style w:type="paragraph" w:customStyle="1" w:styleId="Style1a">
    <w:name w:val="Style1a"/>
    <w:basedOn w:val="Normal"/>
    <w:pPr>
      <w:overflowPunct w:val="0"/>
      <w:autoSpaceDE w:val="0"/>
      <w:spacing w:before="120" w:after="60"/>
      <w:textAlignment w:val="baseline"/>
    </w:pPr>
    <w:rPr>
      <w:rFonts w:ascii="Verdana" w:hAnsi="Verdana" w:cs="Verdana"/>
      <w:b/>
      <w:bCs/>
      <w:sz w:val="22"/>
      <w:szCs w:val="22"/>
      <w:lang w:val="el-GR"/>
      <w14:shadow w14:blurRad="50800" w14:dist="38100" w14:dir="2700000" w14:sx="100000" w14:sy="100000" w14:kx="0" w14:ky="0" w14:algn="tl">
        <w14:srgbClr w14:val="000000">
          <w14:alpha w14:val="60000"/>
        </w14:srgbClr>
      </w14:shadow>
    </w:rPr>
  </w:style>
  <w:style w:type="paragraph" w:customStyle="1" w:styleId="CharChar1">
    <w:name w:val="Char Char1"/>
    <w:basedOn w:val="Normal"/>
    <w:pPr>
      <w:spacing w:after="160" w:line="240" w:lineRule="exact"/>
      <w:jc w:val="left"/>
    </w:pPr>
    <w:rPr>
      <w:rFonts w:ascii="Verdana" w:hAnsi="Verdana" w:cs="Verdana"/>
      <w:lang w:val="en-US"/>
    </w:rPr>
  </w:style>
  <w:style w:type="paragraph" w:customStyle="1" w:styleId="western">
    <w:name w:val="western"/>
    <w:basedOn w:val="Normal"/>
    <w:pPr>
      <w:spacing w:before="280"/>
      <w:ind w:firstLine="227"/>
      <w:jc w:val="left"/>
    </w:pPr>
    <w:rPr>
      <w:rFonts w:ascii="Arial" w:hAnsi="Arial" w:cs="Arial"/>
      <w:lang w:val="en-US"/>
    </w:rPr>
  </w:style>
  <w:style w:type="paragraph" w:customStyle="1" w:styleId="par">
    <w:name w:val="par"/>
    <w:basedOn w:val="Normal"/>
    <w:pPr>
      <w:overflowPunct w:val="0"/>
      <w:autoSpaceDE w:val="0"/>
      <w:spacing w:after="120"/>
      <w:textAlignment w:val="baseline"/>
    </w:pPr>
    <w:rPr>
      <w:sz w:val="22"/>
    </w:rPr>
  </w:style>
  <w:style w:type="paragraph" w:customStyle="1" w:styleId="BodyText31">
    <w:name w:val="Body Text 31"/>
    <w:basedOn w:val="Normal"/>
    <w:pPr>
      <w:overflowPunct w:val="0"/>
      <w:autoSpaceDE w:val="0"/>
      <w:spacing w:after="120"/>
    </w:pPr>
    <w:rPr>
      <w:sz w:val="22"/>
      <w:lang w:val="el-GR"/>
    </w:rPr>
  </w:style>
  <w:style w:type="paragraph" w:customStyle="1" w:styleId="Char7">
    <w:name w:val="Char"/>
    <w:basedOn w:val="Normal"/>
    <w:pPr>
      <w:spacing w:after="160" w:line="240" w:lineRule="exact"/>
      <w:jc w:val="left"/>
    </w:pPr>
    <w:rPr>
      <w:rFonts w:ascii="Verdana" w:hAnsi="Verdana" w:cs="Verdana"/>
      <w:lang w:val="en-US"/>
    </w:rPr>
  </w:style>
  <w:style w:type="paragraph" w:customStyle="1" w:styleId="WW-Default">
    <w:name w:val="WW-Default"/>
    <w:pPr>
      <w:widowControl w:val="0"/>
      <w:tabs>
        <w:tab w:val="left" w:pos="709"/>
      </w:tabs>
      <w:suppressAutoHyphens/>
      <w:spacing w:line="200" w:lineRule="atLeast"/>
    </w:pPr>
    <w:rPr>
      <w:rFonts w:eastAsia="DejaVu Sans" w:cs="DejaVu Sans"/>
      <w:sz w:val="24"/>
      <w:szCs w:val="24"/>
      <w:lang w:val="en-US" w:eastAsia="zh-CN" w:bidi="en-US"/>
    </w:rPr>
  </w:style>
  <w:style w:type="paragraph" w:customStyle="1" w:styleId="-HTML1">
    <w:name w:val="Προ-διαμορφωμένο HTML1"/>
    <w:basedOn w:val="Normal"/>
    <w:pPr>
      <w:jc w:val="left"/>
    </w:pPr>
    <w:rPr>
      <w:rFonts w:ascii="Courier New" w:hAnsi="Courier New" w:cs="Courier New"/>
      <w:lang w:val="el-GR"/>
    </w:rPr>
  </w:style>
  <w:style w:type="paragraph" w:customStyle="1" w:styleId="version">
    <w:name w:val="version"/>
    <w:basedOn w:val="Normal"/>
    <w:pPr>
      <w:overflowPunct w:val="0"/>
      <w:autoSpaceDE w:val="0"/>
      <w:jc w:val="center"/>
      <w:textAlignment w:val="baseline"/>
    </w:pPr>
    <w:rPr>
      <w:rFonts w:ascii="HellasTimes" w:hAnsi="HellasTimes" w:cs="HellasTimes"/>
      <w:sz w:val="24"/>
      <w:lang w:val="en-US"/>
    </w:rPr>
  </w:style>
  <w:style w:type="paragraph" w:customStyle="1" w:styleId="18">
    <w:name w:val="Παράγραφος λίστας1"/>
    <w:basedOn w:val="Normal"/>
    <w:pPr>
      <w:ind w:left="720"/>
    </w:pPr>
  </w:style>
  <w:style w:type="paragraph" w:customStyle="1" w:styleId="CharChar10">
    <w:name w:val="Char Char1"/>
    <w:basedOn w:val="Normal"/>
    <w:pPr>
      <w:spacing w:after="160" w:line="240" w:lineRule="exact"/>
      <w:jc w:val="left"/>
    </w:pPr>
    <w:rPr>
      <w:rFonts w:ascii="Verdana" w:hAnsi="Verdana" w:cs="Verdana"/>
      <w:lang w:val="en-US"/>
    </w:rPr>
  </w:style>
  <w:style w:type="paragraph" w:customStyle="1" w:styleId="Char8">
    <w:name w:val="Char"/>
    <w:basedOn w:val="Normal"/>
    <w:pPr>
      <w:spacing w:after="160" w:line="240" w:lineRule="exact"/>
      <w:jc w:val="left"/>
    </w:pPr>
    <w:rPr>
      <w:rFonts w:ascii="Verdana" w:hAnsi="Verdana" w:cs="Verdana"/>
      <w:lang w:val="en-US"/>
    </w:rPr>
  </w:style>
  <w:style w:type="paragraph" w:customStyle="1" w:styleId="first">
    <w:name w:val="first"/>
    <w:basedOn w:val="Normal"/>
    <w:pPr>
      <w:spacing w:before="280" w:after="280"/>
      <w:jc w:val="left"/>
    </w:pPr>
    <w:rPr>
      <w:sz w:val="24"/>
      <w:szCs w:val="24"/>
      <w:lang w:val="el-GR"/>
    </w:rPr>
  </w:style>
  <w:style w:type="paragraph" w:customStyle="1" w:styleId="description">
    <w:name w:val="description"/>
    <w:basedOn w:val="Normal"/>
    <w:pPr>
      <w:spacing w:before="280" w:after="280"/>
      <w:jc w:val="left"/>
    </w:pPr>
    <w:rPr>
      <w:sz w:val="24"/>
      <w:szCs w:val="24"/>
      <w:lang w:val="el-GR"/>
    </w:rPr>
  </w:style>
  <w:style w:type="paragraph" w:customStyle="1" w:styleId="titlepage1">
    <w:name w:val="title page 1"/>
    <w:basedOn w:val="WW-Default"/>
    <w:next w:val="WW-Default"/>
    <w:pPr>
      <w:widowControl/>
      <w:tabs>
        <w:tab w:val="clear" w:pos="709"/>
      </w:tabs>
      <w:suppressAutoHyphens w:val="0"/>
      <w:autoSpaceDE w:val="0"/>
      <w:spacing w:line="240" w:lineRule="auto"/>
    </w:pPr>
    <w:rPr>
      <w:rFonts w:ascii="Arial" w:eastAsia="Times New Roman" w:hAnsi="Arial" w:cs="Arial"/>
      <w:lang w:val="el-GR" w:bidi="ar-SA"/>
    </w:r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hAnsi="Courier New" w:cs="Courier New"/>
      <w:lang w:val="en-US"/>
    </w:rPr>
  </w:style>
  <w:style w:type="paragraph" w:styleId="HTMLPreformatted">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lang w:val="en-US"/>
    </w:rPr>
  </w:style>
  <w:style w:type="paragraph" w:styleId="z-TopofForm">
    <w:name w:val="HTML Top of Form"/>
    <w:basedOn w:val="Normal"/>
    <w:next w:val="Normal"/>
    <w:pPr>
      <w:pBdr>
        <w:bottom w:val="single" w:sz="6" w:space="1" w:color="000000"/>
      </w:pBdr>
      <w:suppressAutoHyphens w:val="0"/>
      <w:jc w:val="center"/>
    </w:pPr>
    <w:rPr>
      <w:rFonts w:ascii="Arial" w:hAnsi="Arial" w:cs="Arial"/>
      <w:vanish/>
      <w:sz w:val="16"/>
      <w:szCs w:val="16"/>
      <w:lang w:val="el-GR"/>
    </w:rPr>
  </w:style>
  <w:style w:type="paragraph" w:styleId="z-BottomofForm">
    <w:name w:val="HTML Bottom of Form"/>
    <w:basedOn w:val="Normal"/>
    <w:next w:val="Normal"/>
    <w:pPr>
      <w:pBdr>
        <w:top w:val="single" w:sz="6" w:space="1" w:color="000000"/>
      </w:pBdr>
      <w:suppressAutoHyphens w:val="0"/>
      <w:jc w:val="center"/>
    </w:pPr>
    <w:rPr>
      <w:rFonts w:ascii="Arial" w:hAnsi="Arial" w:cs="Arial"/>
      <w:vanish/>
      <w:sz w:val="16"/>
      <w:szCs w:val="16"/>
      <w:lang w:val="el-GR"/>
    </w:rPr>
  </w:style>
  <w:style w:type="paragraph" w:styleId="NormalWeb">
    <w:name w:val="Normal (Web)"/>
    <w:basedOn w:val="Normal"/>
    <w:uiPriority w:val="99"/>
    <w:pPr>
      <w:suppressAutoHyphens w:val="0"/>
      <w:spacing w:before="280" w:after="119"/>
      <w:jc w:val="left"/>
    </w:pPr>
    <w:rPr>
      <w:sz w:val="24"/>
      <w:szCs w:val="24"/>
      <w:lang w:val="el-GR"/>
    </w:rPr>
  </w:style>
  <w:style w:type="paragraph" w:styleId="ListParagraph">
    <w:name w:val="List Paragraph"/>
    <w:basedOn w:val="Normal"/>
    <w:uiPriority w:val="34"/>
    <w:qFormat/>
    <w:pPr>
      <w:suppressAutoHyphens w:val="0"/>
      <w:spacing w:after="200" w:line="276" w:lineRule="auto"/>
      <w:ind w:left="720"/>
      <w:contextualSpacing/>
      <w:jc w:val="left"/>
    </w:pPr>
    <w:rPr>
      <w:rFonts w:ascii="Calibri" w:eastAsia="Calibri" w:hAnsi="Calibri" w:cs="Calibri"/>
      <w:sz w:val="22"/>
      <w:szCs w:val="22"/>
      <w:lang w:val="el-GR"/>
    </w:rPr>
  </w:style>
  <w:style w:type="paragraph" w:styleId="NoSpacing">
    <w:name w:val="No Spacing"/>
    <w:uiPriority w:val="1"/>
    <w:qFormat/>
    <w:pPr>
      <w:suppressAutoHyphens/>
    </w:pPr>
    <w:rPr>
      <w:rFonts w:ascii="Calibri" w:eastAsia="Calibri" w:hAnsi="Calibri" w:cs="Calibri"/>
      <w:sz w:val="22"/>
      <w:szCs w:val="22"/>
      <w:lang w:val="en-US" w:eastAsia="zh-CN"/>
    </w:rPr>
  </w:style>
  <w:style w:type="paragraph" w:styleId="BalloonText">
    <w:name w:val="Balloon Text"/>
    <w:basedOn w:val="Normal"/>
    <w:uiPriority w:val="99"/>
    <w:pPr>
      <w:suppressAutoHyphens w:val="0"/>
      <w:jc w:val="left"/>
    </w:pPr>
    <w:rPr>
      <w:rFonts w:ascii="Tahoma" w:eastAsia="Calibri" w:hAnsi="Tahoma" w:cs="Tahoma"/>
      <w:sz w:val="16"/>
      <w:szCs w:val="16"/>
      <w:lang w:val="en-US"/>
    </w:rPr>
  </w:style>
  <w:style w:type="paragraph" w:styleId="TOCHeading">
    <w:name w:val="TOC Heading"/>
    <w:basedOn w:val="Heading1"/>
    <w:next w:val="Normal"/>
    <w:uiPriority w:val="39"/>
    <w:qFormat/>
    <w:pPr>
      <w:keepLines/>
      <w:widowControl/>
      <w:numPr>
        <w:numId w:val="0"/>
      </w:numPr>
      <w:suppressAutoHyphens w:val="0"/>
      <w:spacing w:before="480" w:after="0" w:line="276" w:lineRule="auto"/>
      <w:jc w:val="left"/>
    </w:pPr>
    <w:rPr>
      <w:rFonts w:ascii="Cambria" w:hAnsi="Cambria" w:cs="Times New Roman"/>
      <w:bCs/>
      <w:color w:val="365F91"/>
      <w:sz w:val="28"/>
      <w:szCs w:val="28"/>
      <w:lang w:val="en-US"/>
    </w:rPr>
  </w:style>
  <w:style w:type="table" w:styleId="TableGrid">
    <w:name w:val="Table Grid"/>
    <w:basedOn w:val="TableNormal"/>
    <w:uiPriority w:val="39"/>
    <w:rsid w:val="00C57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uiPriority w:val="99"/>
    <w:semiHidden/>
    <w:unhideWhenUsed/>
    <w:rsid w:val="003A3F96"/>
    <w:rPr>
      <w:rFonts w:ascii="Courier New" w:eastAsia="Times New Roman" w:hAnsi="Courier New" w:cs="Courier New"/>
      <w:sz w:val="20"/>
      <w:szCs w:val="20"/>
    </w:rPr>
  </w:style>
  <w:style w:type="numbering" w:customStyle="1" w:styleId="Style1">
    <w:name w:val="Style1"/>
    <w:uiPriority w:val="99"/>
    <w:rsid w:val="00876BB3"/>
    <w:pPr>
      <w:numPr>
        <w:numId w:val="23"/>
      </w:numPr>
    </w:pPr>
  </w:style>
  <w:style w:type="numbering" w:customStyle="1" w:styleId="Style2">
    <w:name w:val="Style2"/>
    <w:uiPriority w:val="99"/>
    <w:rsid w:val="00876BB3"/>
    <w:pPr>
      <w:numPr>
        <w:numId w:val="24"/>
      </w:numPr>
    </w:pPr>
  </w:style>
  <w:style w:type="numbering" w:customStyle="1" w:styleId="Style3">
    <w:name w:val="Style3"/>
    <w:uiPriority w:val="99"/>
    <w:rsid w:val="004811F6"/>
    <w:pPr>
      <w:numPr>
        <w:numId w:val="26"/>
      </w:numPr>
    </w:pPr>
  </w:style>
  <w:style w:type="paragraph" w:customStyle="1" w:styleId="Default">
    <w:name w:val="Default"/>
    <w:rsid w:val="00F76DBD"/>
    <w:pPr>
      <w:autoSpaceDE w:val="0"/>
      <w:autoSpaceDN w:val="0"/>
      <w:adjustRightInd w:val="0"/>
    </w:pPr>
    <w:rPr>
      <w:color w:val="000000"/>
      <w:sz w:val="24"/>
      <w:szCs w:val="24"/>
    </w:rPr>
  </w:style>
  <w:style w:type="character" w:customStyle="1" w:styleId="Heading1Char">
    <w:name w:val="Heading 1 Char"/>
    <w:link w:val="Heading1"/>
    <w:uiPriority w:val="9"/>
    <w:rsid w:val="00FD50FE"/>
    <w:rPr>
      <w:rFonts w:ascii="Verdana" w:hAnsi="Verdana" w:cs="Verdana"/>
      <w:b/>
      <w:sz w:val="40"/>
      <w:szCs w:val="40"/>
      <w:lang w:eastAsia="zh-CN"/>
    </w:rPr>
  </w:style>
  <w:style w:type="character" w:customStyle="1" w:styleId="Heading2Char">
    <w:name w:val="Heading 2 Char"/>
    <w:link w:val="Heading2"/>
    <w:uiPriority w:val="9"/>
    <w:rsid w:val="00D4333B"/>
    <w:rPr>
      <w:rFonts w:asciiTheme="minorHAnsi" w:hAnsiTheme="minorHAnsi"/>
      <w:b/>
      <w:i/>
      <w:iCs/>
      <w:sz w:val="36"/>
      <w:szCs w:val="36"/>
      <w:lang w:eastAsia="zh-CN"/>
    </w:rPr>
  </w:style>
  <w:style w:type="character" w:customStyle="1" w:styleId="FootnoteTextChar">
    <w:name w:val="Footnote Text Char"/>
    <w:link w:val="FootnoteText"/>
    <w:uiPriority w:val="99"/>
    <w:rsid w:val="00FD50FE"/>
    <w:rPr>
      <w:sz w:val="22"/>
      <w:lang w:eastAsia="zh-CN"/>
    </w:rPr>
  </w:style>
  <w:style w:type="character" w:styleId="FootnoteReference">
    <w:name w:val="footnote reference"/>
    <w:uiPriority w:val="99"/>
    <w:semiHidden/>
    <w:unhideWhenUsed/>
    <w:rsid w:val="00FD50FE"/>
    <w:rPr>
      <w:vertAlign w:val="superscript"/>
    </w:rPr>
  </w:style>
  <w:style w:type="character" w:customStyle="1" w:styleId="apple-converted-space">
    <w:name w:val="apple-converted-space"/>
    <w:rsid w:val="00FD50FE"/>
  </w:style>
  <w:style w:type="character" w:customStyle="1" w:styleId="apple-style-span">
    <w:name w:val="apple-style-span"/>
    <w:rsid w:val="00FD50FE"/>
  </w:style>
  <w:style w:type="table" w:customStyle="1" w:styleId="110">
    <w:name w:val="Απλός πίνακας 11"/>
    <w:basedOn w:val="TableNormal"/>
    <w:uiPriority w:val="41"/>
    <w:rsid w:val="00FD50FE"/>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511">
    <w:name w:val="Απλός πίνακας 51"/>
    <w:basedOn w:val="TableNormal"/>
    <w:uiPriority w:val="45"/>
    <w:rsid w:val="00FD50FE"/>
    <w:rPr>
      <w:rFonts w:ascii="Calibri" w:eastAsia="Calibri" w:hAnsi="Calibri"/>
      <w:sz w:val="22"/>
      <w:szCs w:val="22"/>
      <w:lang w:eastAsia="en-US"/>
    </w:rPr>
    <w:tblPr>
      <w:tblStyleRowBandSize w:val="1"/>
      <w:tblStyleColBandSize w:val="1"/>
    </w:tblPr>
    <w:tblStylePr w:type="firstRow">
      <w:rPr>
        <w:rFonts w:ascii="Consolas" w:eastAsia="Times New Roman" w:hAnsi="Consolas" w:cs="Times New Roman"/>
        <w:i/>
        <w:iCs/>
        <w:sz w:val="26"/>
      </w:rPr>
      <w:tblPr/>
      <w:tcPr>
        <w:tcBorders>
          <w:bottom w:val="single" w:sz="4" w:space="0" w:color="7F7F7F"/>
        </w:tcBorders>
        <w:shd w:val="clear" w:color="auto" w:fill="FFFFFF"/>
      </w:tcPr>
    </w:tblStylePr>
    <w:tblStylePr w:type="lastRow">
      <w:rPr>
        <w:rFonts w:ascii="Consolas" w:eastAsia="Times New Roman" w:hAnsi="Consolas" w:cs="Times New Roman"/>
        <w:i/>
        <w:iCs/>
        <w:sz w:val="26"/>
      </w:rPr>
      <w:tblPr/>
      <w:tcPr>
        <w:tcBorders>
          <w:top w:val="single" w:sz="4" w:space="0" w:color="7F7F7F"/>
        </w:tcBorders>
        <w:shd w:val="clear" w:color="auto" w:fill="FFFFFF"/>
      </w:tcPr>
    </w:tblStylePr>
    <w:tblStylePr w:type="firstCol">
      <w:pPr>
        <w:jc w:val="right"/>
      </w:pPr>
      <w:rPr>
        <w:rFonts w:ascii="Consolas" w:eastAsia="Times New Roman" w:hAnsi="Consolas" w:cs="Times New Roman"/>
        <w:i/>
        <w:iCs/>
        <w:sz w:val="26"/>
      </w:rPr>
      <w:tblPr/>
      <w:tcPr>
        <w:tcBorders>
          <w:right w:val="single" w:sz="4" w:space="0" w:color="7F7F7F"/>
        </w:tcBorders>
        <w:shd w:val="clear" w:color="auto" w:fill="FFFFFF"/>
      </w:tcPr>
    </w:tblStylePr>
    <w:tblStylePr w:type="lastCol">
      <w:rPr>
        <w:rFonts w:ascii="Consolas" w:eastAsia="Times New Roman" w:hAnsi="Consolas"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61">
    <w:name w:val="Πίνακας 5 με σκούρο πλέγμα - Έμφαση 61"/>
    <w:basedOn w:val="TableNormal"/>
    <w:uiPriority w:val="50"/>
    <w:rsid w:val="00FD50FE"/>
    <w:rPr>
      <w:rFonts w:ascii="Calibri" w:eastAsia="Calibri" w:hAnsi="Calibri"/>
      <w:sz w:val="22"/>
      <w:szCs w:val="22"/>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7-51">
    <w:name w:val="Πίνακας 7 με έγχρωμο πλέγμα - Έμφαση 51"/>
    <w:basedOn w:val="TableNormal"/>
    <w:uiPriority w:val="52"/>
    <w:rsid w:val="00FD50FE"/>
    <w:rPr>
      <w:rFonts w:ascii="Calibri" w:eastAsia="Calibri" w:hAnsi="Calibri"/>
      <w:color w:val="2F5496"/>
      <w:sz w:val="22"/>
      <w:szCs w:val="22"/>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character" w:styleId="CommentReference">
    <w:name w:val="annotation reference"/>
    <w:uiPriority w:val="99"/>
    <w:semiHidden/>
    <w:unhideWhenUsed/>
    <w:rsid w:val="00EF748F"/>
    <w:rPr>
      <w:sz w:val="16"/>
      <w:szCs w:val="16"/>
    </w:rPr>
  </w:style>
  <w:style w:type="paragraph" w:styleId="CommentText">
    <w:name w:val="annotation text"/>
    <w:basedOn w:val="Normal"/>
    <w:link w:val="CommentTextChar"/>
    <w:uiPriority w:val="99"/>
    <w:semiHidden/>
    <w:unhideWhenUsed/>
    <w:rsid w:val="00EF748F"/>
    <w:pPr>
      <w:suppressAutoHyphens w:val="0"/>
      <w:spacing w:after="160"/>
      <w:jc w:val="left"/>
    </w:pPr>
    <w:rPr>
      <w:rFonts w:ascii="Calibri" w:eastAsia="Calibri" w:hAnsi="Calibri"/>
      <w:lang w:val="el-GR" w:eastAsia="en-US"/>
    </w:rPr>
  </w:style>
  <w:style w:type="character" w:customStyle="1" w:styleId="CommentTextChar">
    <w:name w:val="Comment Text Char"/>
    <w:link w:val="CommentText"/>
    <w:uiPriority w:val="99"/>
    <w:semiHidden/>
    <w:rsid w:val="00EF748F"/>
    <w:rPr>
      <w:rFonts w:ascii="Calibri" w:eastAsia="Calibri" w:hAnsi="Calibri"/>
      <w:lang w:eastAsia="en-US"/>
    </w:rPr>
  </w:style>
  <w:style w:type="paragraph" w:styleId="EndnoteText">
    <w:name w:val="endnote text"/>
    <w:basedOn w:val="Normal"/>
    <w:link w:val="EndnoteTextChar"/>
    <w:uiPriority w:val="99"/>
    <w:semiHidden/>
    <w:unhideWhenUsed/>
    <w:rsid w:val="00FC3EA7"/>
    <w:pPr>
      <w:suppressAutoHyphens w:val="0"/>
      <w:jc w:val="left"/>
    </w:pPr>
    <w:rPr>
      <w:rFonts w:ascii="Calibri" w:eastAsia="Calibri" w:hAnsi="Calibri"/>
      <w:lang w:val="el-GR" w:eastAsia="en-US"/>
    </w:rPr>
  </w:style>
  <w:style w:type="character" w:customStyle="1" w:styleId="EndnoteTextChar">
    <w:name w:val="Endnote Text Char"/>
    <w:link w:val="EndnoteText"/>
    <w:uiPriority w:val="99"/>
    <w:semiHidden/>
    <w:rsid w:val="00FC3EA7"/>
    <w:rPr>
      <w:rFonts w:ascii="Calibri" w:eastAsia="Calibri" w:hAnsi="Calibri"/>
      <w:lang w:eastAsia="en-US"/>
    </w:rPr>
  </w:style>
  <w:style w:type="character" w:styleId="EndnoteReference">
    <w:name w:val="endnote reference"/>
    <w:uiPriority w:val="99"/>
    <w:semiHidden/>
    <w:unhideWhenUsed/>
    <w:rsid w:val="00FC3EA7"/>
    <w:rPr>
      <w:vertAlign w:val="superscript"/>
    </w:rPr>
  </w:style>
  <w:style w:type="paragraph" w:styleId="CommentSubject">
    <w:name w:val="annotation subject"/>
    <w:basedOn w:val="CommentText"/>
    <w:next w:val="CommentText"/>
    <w:link w:val="CommentSubjectChar"/>
    <w:uiPriority w:val="99"/>
    <w:semiHidden/>
    <w:unhideWhenUsed/>
    <w:rsid w:val="00FC3EA7"/>
    <w:rPr>
      <w:b/>
      <w:bCs/>
    </w:rPr>
  </w:style>
  <w:style w:type="character" w:customStyle="1" w:styleId="CommentSubjectChar">
    <w:name w:val="Comment Subject Char"/>
    <w:link w:val="CommentSubject"/>
    <w:uiPriority w:val="99"/>
    <w:semiHidden/>
    <w:rsid w:val="00FC3EA7"/>
    <w:rPr>
      <w:rFonts w:ascii="Calibri" w:eastAsia="Calibri" w:hAnsi="Calibri"/>
      <w:b/>
      <w:bCs/>
      <w:lang w:eastAsia="en-US"/>
    </w:rPr>
  </w:style>
  <w:style w:type="character" w:customStyle="1" w:styleId="pln">
    <w:name w:val="pln"/>
    <w:rsid w:val="00FC3EA7"/>
  </w:style>
  <w:style w:type="character" w:customStyle="1" w:styleId="pun">
    <w:name w:val="pun"/>
    <w:rsid w:val="00FC3EA7"/>
  </w:style>
  <w:style w:type="character" w:customStyle="1" w:styleId="kwd">
    <w:name w:val="kwd"/>
    <w:rsid w:val="00FC3EA7"/>
  </w:style>
  <w:style w:type="paragraph" w:customStyle="1" w:styleId="Code0">
    <w:name w:val="Code"/>
    <w:basedOn w:val="Normal"/>
    <w:qFormat/>
    <w:rsid w:val="003C1354"/>
    <w:rPr>
      <w:rFonts w:asciiTheme="minorHAnsi" w:hAnsiTheme="minorHAnsi"/>
      <w:sz w:val="24"/>
      <w:lang w:val="en-US" w:eastAsia="el-GR"/>
    </w:rPr>
  </w:style>
  <w:style w:type="paragraph" w:styleId="Index1">
    <w:name w:val="index 1"/>
    <w:basedOn w:val="Normal"/>
    <w:next w:val="Normal"/>
    <w:autoRedefine/>
    <w:uiPriority w:val="99"/>
    <w:semiHidden/>
    <w:unhideWhenUsed/>
    <w:rsid w:val="008D5533"/>
    <w:pPr>
      <w:ind w:left="200" w:hanging="200"/>
    </w:pPr>
  </w:style>
  <w:style w:type="character" w:customStyle="1" w:styleId="jpfdse">
    <w:name w:val="jpfdse"/>
    <w:basedOn w:val="DefaultParagraphFont"/>
    <w:rsid w:val="00D76D02"/>
  </w:style>
  <w:style w:type="paragraph" w:styleId="Bibliography">
    <w:name w:val="Bibliography"/>
    <w:basedOn w:val="Normal"/>
    <w:next w:val="Normal"/>
    <w:uiPriority w:val="37"/>
    <w:unhideWhenUsed/>
    <w:rsid w:val="00A36520"/>
  </w:style>
  <w:style w:type="character" w:styleId="PlaceholderText">
    <w:name w:val="Placeholder Text"/>
    <w:basedOn w:val="DefaultParagraphFont"/>
    <w:uiPriority w:val="99"/>
    <w:semiHidden/>
    <w:rsid w:val="00AF37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66">
      <w:bodyDiv w:val="1"/>
      <w:marLeft w:val="0"/>
      <w:marRight w:val="0"/>
      <w:marTop w:val="0"/>
      <w:marBottom w:val="0"/>
      <w:divBdr>
        <w:top w:val="none" w:sz="0" w:space="0" w:color="auto"/>
        <w:left w:val="none" w:sz="0" w:space="0" w:color="auto"/>
        <w:bottom w:val="none" w:sz="0" w:space="0" w:color="auto"/>
        <w:right w:val="none" w:sz="0" w:space="0" w:color="auto"/>
      </w:divBdr>
    </w:div>
    <w:div w:id="3366918">
      <w:bodyDiv w:val="1"/>
      <w:marLeft w:val="0"/>
      <w:marRight w:val="0"/>
      <w:marTop w:val="0"/>
      <w:marBottom w:val="0"/>
      <w:divBdr>
        <w:top w:val="none" w:sz="0" w:space="0" w:color="auto"/>
        <w:left w:val="none" w:sz="0" w:space="0" w:color="auto"/>
        <w:bottom w:val="none" w:sz="0" w:space="0" w:color="auto"/>
        <w:right w:val="none" w:sz="0" w:space="0" w:color="auto"/>
      </w:divBdr>
    </w:div>
    <w:div w:id="4334878">
      <w:bodyDiv w:val="1"/>
      <w:marLeft w:val="0"/>
      <w:marRight w:val="0"/>
      <w:marTop w:val="0"/>
      <w:marBottom w:val="0"/>
      <w:divBdr>
        <w:top w:val="none" w:sz="0" w:space="0" w:color="auto"/>
        <w:left w:val="none" w:sz="0" w:space="0" w:color="auto"/>
        <w:bottom w:val="none" w:sz="0" w:space="0" w:color="auto"/>
        <w:right w:val="none" w:sz="0" w:space="0" w:color="auto"/>
      </w:divBdr>
    </w:div>
    <w:div w:id="6832406">
      <w:bodyDiv w:val="1"/>
      <w:marLeft w:val="0"/>
      <w:marRight w:val="0"/>
      <w:marTop w:val="0"/>
      <w:marBottom w:val="0"/>
      <w:divBdr>
        <w:top w:val="none" w:sz="0" w:space="0" w:color="auto"/>
        <w:left w:val="none" w:sz="0" w:space="0" w:color="auto"/>
        <w:bottom w:val="none" w:sz="0" w:space="0" w:color="auto"/>
        <w:right w:val="none" w:sz="0" w:space="0" w:color="auto"/>
      </w:divBdr>
    </w:div>
    <w:div w:id="10421008">
      <w:bodyDiv w:val="1"/>
      <w:marLeft w:val="0"/>
      <w:marRight w:val="0"/>
      <w:marTop w:val="0"/>
      <w:marBottom w:val="0"/>
      <w:divBdr>
        <w:top w:val="none" w:sz="0" w:space="0" w:color="auto"/>
        <w:left w:val="none" w:sz="0" w:space="0" w:color="auto"/>
        <w:bottom w:val="none" w:sz="0" w:space="0" w:color="auto"/>
        <w:right w:val="none" w:sz="0" w:space="0" w:color="auto"/>
      </w:divBdr>
    </w:div>
    <w:div w:id="11223958">
      <w:bodyDiv w:val="1"/>
      <w:marLeft w:val="0"/>
      <w:marRight w:val="0"/>
      <w:marTop w:val="0"/>
      <w:marBottom w:val="0"/>
      <w:divBdr>
        <w:top w:val="none" w:sz="0" w:space="0" w:color="auto"/>
        <w:left w:val="none" w:sz="0" w:space="0" w:color="auto"/>
        <w:bottom w:val="none" w:sz="0" w:space="0" w:color="auto"/>
        <w:right w:val="none" w:sz="0" w:space="0" w:color="auto"/>
      </w:divBdr>
    </w:div>
    <w:div w:id="11611338">
      <w:bodyDiv w:val="1"/>
      <w:marLeft w:val="0"/>
      <w:marRight w:val="0"/>
      <w:marTop w:val="0"/>
      <w:marBottom w:val="0"/>
      <w:divBdr>
        <w:top w:val="none" w:sz="0" w:space="0" w:color="auto"/>
        <w:left w:val="none" w:sz="0" w:space="0" w:color="auto"/>
        <w:bottom w:val="none" w:sz="0" w:space="0" w:color="auto"/>
        <w:right w:val="none" w:sz="0" w:space="0" w:color="auto"/>
      </w:divBdr>
    </w:div>
    <w:div w:id="12657267">
      <w:bodyDiv w:val="1"/>
      <w:marLeft w:val="0"/>
      <w:marRight w:val="0"/>
      <w:marTop w:val="0"/>
      <w:marBottom w:val="0"/>
      <w:divBdr>
        <w:top w:val="none" w:sz="0" w:space="0" w:color="auto"/>
        <w:left w:val="none" w:sz="0" w:space="0" w:color="auto"/>
        <w:bottom w:val="none" w:sz="0" w:space="0" w:color="auto"/>
        <w:right w:val="none" w:sz="0" w:space="0" w:color="auto"/>
      </w:divBdr>
    </w:div>
    <w:div w:id="13963302">
      <w:bodyDiv w:val="1"/>
      <w:marLeft w:val="0"/>
      <w:marRight w:val="0"/>
      <w:marTop w:val="0"/>
      <w:marBottom w:val="0"/>
      <w:divBdr>
        <w:top w:val="none" w:sz="0" w:space="0" w:color="auto"/>
        <w:left w:val="none" w:sz="0" w:space="0" w:color="auto"/>
        <w:bottom w:val="none" w:sz="0" w:space="0" w:color="auto"/>
        <w:right w:val="none" w:sz="0" w:space="0" w:color="auto"/>
      </w:divBdr>
    </w:div>
    <w:div w:id="15280738">
      <w:bodyDiv w:val="1"/>
      <w:marLeft w:val="0"/>
      <w:marRight w:val="0"/>
      <w:marTop w:val="0"/>
      <w:marBottom w:val="0"/>
      <w:divBdr>
        <w:top w:val="none" w:sz="0" w:space="0" w:color="auto"/>
        <w:left w:val="none" w:sz="0" w:space="0" w:color="auto"/>
        <w:bottom w:val="none" w:sz="0" w:space="0" w:color="auto"/>
        <w:right w:val="none" w:sz="0" w:space="0" w:color="auto"/>
      </w:divBdr>
    </w:div>
    <w:div w:id="22945754">
      <w:bodyDiv w:val="1"/>
      <w:marLeft w:val="0"/>
      <w:marRight w:val="0"/>
      <w:marTop w:val="0"/>
      <w:marBottom w:val="0"/>
      <w:divBdr>
        <w:top w:val="none" w:sz="0" w:space="0" w:color="auto"/>
        <w:left w:val="none" w:sz="0" w:space="0" w:color="auto"/>
        <w:bottom w:val="none" w:sz="0" w:space="0" w:color="auto"/>
        <w:right w:val="none" w:sz="0" w:space="0" w:color="auto"/>
      </w:divBdr>
    </w:div>
    <w:div w:id="23331600">
      <w:bodyDiv w:val="1"/>
      <w:marLeft w:val="0"/>
      <w:marRight w:val="0"/>
      <w:marTop w:val="0"/>
      <w:marBottom w:val="0"/>
      <w:divBdr>
        <w:top w:val="none" w:sz="0" w:space="0" w:color="auto"/>
        <w:left w:val="none" w:sz="0" w:space="0" w:color="auto"/>
        <w:bottom w:val="none" w:sz="0" w:space="0" w:color="auto"/>
        <w:right w:val="none" w:sz="0" w:space="0" w:color="auto"/>
      </w:divBdr>
    </w:div>
    <w:div w:id="23755235">
      <w:bodyDiv w:val="1"/>
      <w:marLeft w:val="0"/>
      <w:marRight w:val="0"/>
      <w:marTop w:val="0"/>
      <w:marBottom w:val="0"/>
      <w:divBdr>
        <w:top w:val="none" w:sz="0" w:space="0" w:color="auto"/>
        <w:left w:val="none" w:sz="0" w:space="0" w:color="auto"/>
        <w:bottom w:val="none" w:sz="0" w:space="0" w:color="auto"/>
        <w:right w:val="none" w:sz="0" w:space="0" w:color="auto"/>
      </w:divBdr>
    </w:div>
    <w:div w:id="24915101">
      <w:bodyDiv w:val="1"/>
      <w:marLeft w:val="0"/>
      <w:marRight w:val="0"/>
      <w:marTop w:val="0"/>
      <w:marBottom w:val="0"/>
      <w:divBdr>
        <w:top w:val="none" w:sz="0" w:space="0" w:color="auto"/>
        <w:left w:val="none" w:sz="0" w:space="0" w:color="auto"/>
        <w:bottom w:val="none" w:sz="0" w:space="0" w:color="auto"/>
        <w:right w:val="none" w:sz="0" w:space="0" w:color="auto"/>
      </w:divBdr>
    </w:div>
    <w:div w:id="24987406">
      <w:bodyDiv w:val="1"/>
      <w:marLeft w:val="0"/>
      <w:marRight w:val="0"/>
      <w:marTop w:val="0"/>
      <w:marBottom w:val="0"/>
      <w:divBdr>
        <w:top w:val="none" w:sz="0" w:space="0" w:color="auto"/>
        <w:left w:val="none" w:sz="0" w:space="0" w:color="auto"/>
        <w:bottom w:val="none" w:sz="0" w:space="0" w:color="auto"/>
        <w:right w:val="none" w:sz="0" w:space="0" w:color="auto"/>
      </w:divBdr>
    </w:div>
    <w:div w:id="25251571">
      <w:bodyDiv w:val="1"/>
      <w:marLeft w:val="0"/>
      <w:marRight w:val="0"/>
      <w:marTop w:val="0"/>
      <w:marBottom w:val="0"/>
      <w:divBdr>
        <w:top w:val="none" w:sz="0" w:space="0" w:color="auto"/>
        <w:left w:val="none" w:sz="0" w:space="0" w:color="auto"/>
        <w:bottom w:val="none" w:sz="0" w:space="0" w:color="auto"/>
        <w:right w:val="none" w:sz="0" w:space="0" w:color="auto"/>
      </w:divBdr>
    </w:div>
    <w:div w:id="26412987">
      <w:bodyDiv w:val="1"/>
      <w:marLeft w:val="0"/>
      <w:marRight w:val="0"/>
      <w:marTop w:val="0"/>
      <w:marBottom w:val="0"/>
      <w:divBdr>
        <w:top w:val="none" w:sz="0" w:space="0" w:color="auto"/>
        <w:left w:val="none" w:sz="0" w:space="0" w:color="auto"/>
        <w:bottom w:val="none" w:sz="0" w:space="0" w:color="auto"/>
        <w:right w:val="none" w:sz="0" w:space="0" w:color="auto"/>
      </w:divBdr>
    </w:div>
    <w:div w:id="28654017">
      <w:bodyDiv w:val="1"/>
      <w:marLeft w:val="0"/>
      <w:marRight w:val="0"/>
      <w:marTop w:val="0"/>
      <w:marBottom w:val="0"/>
      <w:divBdr>
        <w:top w:val="none" w:sz="0" w:space="0" w:color="auto"/>
        <w:left w:val="none" w:sz="0" w:space="0" w:color="auto"/>
        <w:bottom w:val="none" w:sz="0" w:space="0" w:color="auto"/>
        <w:right w:val="none" w:sz="0" w:space="0" w:color="auto"/>
      </w:divBdr>
    </w:div>
    <w:div w:id="29650448">
      <w:bodyDiv w:val="1"/>
      <w:marLeft w:val="0"/>
      <w:marRight w:val="0"/>
      <w:marTop w:val="0"/>
      <w:marBottom w:val="0"/>
      <w:divBdr>
        <w:top w:val="none" w:sz="0" w:space="0" w:color="auto"/>
        <w:left w:val="none" w:sz="0" w:space="0" w:color="auto"/>
        <w:bottom w:val="none" w:sz="0" w:space="0" w:color="auto"/>
        <w:right w:val="none" w:sz="0" w:space="0" w:color="auto"/>
      </w:divBdr>
    </w:div>
    <w:div w:id="29844334">
      <w:bodyDiv w:val="1"/>
      <w:marLeft w:val="0"/>
      <w:marRight w:val="0"/>
      <w:marTop w:val="0"/>
      <w:marBottom w:val="0"/>
      <w:divBdr>
        <w:top w:val="none" w:sz="0" w:space="0" w:color="auto"/>
        <w:left w:val="none" w:sz="0" w:space="0" w:color="auto"/>
        <w:bottom w:val="none" w:sz="0" w:space="0" w:color="auto"/>
        <w:right w:val="none" w:sz="0" w:space="0" w:color="auto"/>
      </w:divBdr>
    </w:div>
    <w:div w:id="29957773">
      <w:bodyDiv w:val="1"/>
      <w:marLeft w:val="0"/>
      <w:marRight w:val="0"/>
      <w:marTop w:val="0"/>
      <w:marBottom w:val="0"/>
      <w:divBdr>
        <w:top w:val="none" w:sz="0" w:space="0" w:color="auto"/>
        <w:left w:val="none" w:sz="0" w:space="0" w:color="auto"/>
        <w:bottom w:val="none" w:sz="0" w:space="0" w:color="auto"/>
        <w:right w:val="none" w:sz="0" w:space="0" w:color="auto"/>
      </w:divBdr>
    </w:div>
    <w:div w:id="30111539">
      <w:bodyDiv w:val="1"/>
      <w:marLeft w:val="0"/>
      <w:marRight w:val="0"/>
      <w:marTop w:val="0"/>
      <w:marBottom w:val="0"/>
      <w:divBdr>
        <w:top w:val="none" w:sz="0" w:space="0" w:color="auto"/>
        <w:left w:val="none" w:sz="0" w:space="0" w:color="auto"/>
        <w:bottom w:val="none" w:sz="0" w:space="0" w:color="auto"/>
        <w:right w:val="none" w:sz="0" w:space="0" w:color="auto"/>
      </w:divBdr>
    </w:div>
    <w:div w:id="30112319">
      <w:bodyDiv w:val="1"/>
      <w:marLeft w:val="0"/>
      <w:marRight w:val="0"/>
      <w:marTop w:val="0"/>
      <w:marBottom w:val="0"/>
      <w:divBdr>
        <w:top w:val="none" w:sz="0" w:space="0" w:color="auto"/>
        <w:left w:val="none" w:sz="0" w:space="0" w:color="auto"/>
        <w:bottom w:val="none" w:sz="0" w:space="0" w:color="auto"/>
        <w:right w:val="none" w:sz="0" w:space="0" w:color="auto"/>
      </w:divBdr>
    </w:div>
    <w:div w:id="32965504">
      <w:bodyDiv w:val="1"/>
      <w:marLeft w:val="0"/>
      <w:marRight w:val="0"/>
      <w:marTop w:val="0"/>
      <w:marBottom w:val="0"/>
      <w:divBdr>
        <w:top w:val="none" w:sz="0" w:space="0" w:color="auto"/>
        <w:left w:val="none" w:sz="0" w:space="0" w:color="auto"/>
        <w:bottom w:val="none" w:sz="0" w:space="0" w:color="auto"/>
        <w:right w:val="none" w:sz="0" w:space="0" w:color="auto"/>
      </w:divBdr>
    </w:div>
    <w:div w:id="34161342">
      <w:bodyDiv w:val="1"/>
      <w:marLeft w:val="0"/>
      <w:marRight w:val="0"/>
      <w:marTop w:val="0"/>
      <w:marBottom w:val="0"/>
      <w:divBdr>
        <w:top w:val="none" w:sz="0" w:space="0" w:color="auto"/>
        <w:left w:val="none" w:sz="0" w:space="0" w:color="auto"/>
        <w:bottom w:val="none" w:sz="0" w:space="0" w:color="auto"/>
        <w:right w:val="none" w:sz="0" w:space="0" w:color="auto"/>
      </w:divBdr>
    </w:div>
    <w:div w:id="35127669">
      <w:bodyDiv w:val="1"/>
      <w:marLeft w:val="0"/>
      <w:marRight w:val="0"/>
      <w:marTop w:val="0"/>
      <w:marBottom w:val="0"/>
      <w:divBdr>
        <w:top w:val="none" w:sz="0" w:space="0" w:color="auto"/>
        <w:left w:val="none" w:sz="0" w:space="0" w:color="auto"/>
        <w:bottom w:val="none" w:sz="0" w:space="0" w:color="auto"/>
        <w:right w:val="none" w:sz="0" w:space="0" w:color="auto"/>
      </w:divBdr>
    </w:div>
    <w:div w:id="36324887">
      <w:bodyDiv w:val="1"/>
      <w:marLeft w:val="0"/>
      <w:marRight w:val="0"/>
      <w:marTop w:val="0"/>
      <w:marBottom w:val="0"/>
      <w:divBdr>
        <w:top w:val="none" w:sz="0" w:space="0" w:color="auto"/>
        <w:left w:val="none" w:sz="0" w:space="0" w:color="auto"/>
        <w:bottom w:val="none" w:sz="0" w:space="0" w:color="auto"/>
        <w:right w:val="none" w:sz="0" w:space="0" w:color="auto"/>
      </w:divBdr>
    </w:div>
    <w:div w:id="37435137">
      <w:bodyDiv w:val="1"/>
      <w:marLeft w:val="0"/>
      <w:marRight w:val="0"/>
      <w:marTop w:val="0"/>
      <w:marBottom w:val="0"/>
      <w:divBdr>
        <w:top w:val="none" w:sz="0" w:space="0" w:color="auto"/>
        <w:left w:val="none" w:sz="0" w:space="0" w:color="auto"/>
        <w:bottom w:val="none" w:sz="0" w:space="0" w:color="auto"/>
        <w:right w:val="none" w:sz="0" w:space="0" w:color="auto"/>
      </w:divBdr>
    </w:div>
    <w:div w:id="38018664">
      <w:bodyDiv w:val="1"/>
      <w:marLeft w:val="0"/>
      <w:marRight w:val="0"/>
      <w:marTop w:val="0"/>
      <w:marBottom w:val="0"/>
      <w:divBdr>
        <w:top w:val="none" w:sz="0" w:space="0" w:color="auto"/>
        <w:left w:val="none" w:sz="0" w:space="0" w:color="auto"/>
        <w:bottom w:val="none" w:sz="0" w:space="0" w:color="auto"/>
        <w:right w:val="none" w:sz="0" w:space="0" w:color="auto"/>
      </w:divBdr>
    </w:div>
    <w:div w:id="40521847">
      <w:bodyDiv w:val="1"/>
      <w:marLeft w:val="0"/>
      <w:marRight w:val="0"/>
      <w:marTop w:val="0"/>
      <w:marBottom w:val="0"/>
      <w:divBdr>
        <w:top w:val="none" w:sz="0" w:space="0" w:color="auto"/>
        <w:left w:val="none" w:sz="0" w:space="0" w:color="auto"/>
        <w:bottom w:val="none" w:sz="0" w:space="0" w:color="auto"/>
        <w:right w:val="none" w:sz="0" w:space="0" w:color="auto"/>
      </w:divBdr>
    </w:div>
    <w:div w:id="41827015">
      <w:bodyDiv w:val="1"/>
      <w:marLeft w:val="0"/>
      <w:marRight w:val="0"/>
      <w:marTop w:val="0"/>
      <w:marBottom w:val="0"/>
      <w:divBdr>
        <w:top w:val="none" w:sz="0" w:space="0" w:color="auto"/>
        <w:left w:val="none" w:sz="0" w:space="0" w:color="auto"/>
        <w:bottom w:val="none" w:sz="0" w:space="0" w:color="auto"/>
        <w:right w:val="none" w:sz="0" w:space="0" w:color="auto"/>
      </w:divBdr>
    </w:div>
    <w:div w:id="42295097">
      <w:bodyDiv w:val="1"/>
      <w:marLeft w:val="0"/>
      <w:marRight w:val="0"/>
      <w:marTop w:val="0"/>
      <w:marBottom w:val="0"/>
      <w:divBdr>
        <w:top w:val="none" w:sz="0" w:space="0" w:color="auto"/>
        <w:left w:val="none" w:sz="0" w:space="0" w:color="auto"/>
        <w:bottom w:val="none" w:sz="0" w:space="0" w:color="auto"/>
        <w:right w:val="none" w:sz="0" w:space="0" w:color="auto"/>
      </w:divBdr>
    </w:div>
    <w:div w:id="42490563">
      <w:bodyDiv w:val="1"/>
      <w:marLeft w:val="0"/>
      <w:marRight w:val="0"/>
      <w:marTop w:val="0"/>
      <w:marBottom w:val="0"/>
      <w:divBdr>
        <w:top w:val="none" w:sz="0" w:space="0" w:color="auto"/>
        <w:left w:val="none" w:sz="0" w:space="0" w:color="auto"/>
        <w:bottom w:val="none" w:sz="0" w:space="0" w:color="auto"/>
        <w:right w:val="none" w:sz="0" w:space="0" w:color="auto"/>
      </w:divBdr>
    </w:div>
    <w:div w:id="44914270">
      <w:bodyDiv w:val="1"/>
      <w:marLeft w:val="0"/>
      <w:marRight w:val="0"/>
      <w:marTop w:val="0"/>
      <w:marBottom w:val="0"/>
      <w:divBdr>
        <w:top w:val="none" w:sz="0" w:space="0" w:color="auto"/>
        <w:left w:val="none" w:sz="0" w:space="0" w:color="auto"/>
        <w:bottom w:val="none" w:sz="0" w:space="0" w:color="auto"/>
        <w:right w:val="none" w:sz="0" w:space="0" w:color="auto"/>
      </w:divBdr>
    </w:div>
    <w:div w:id="45420412">
      <w:bodyDiv w:val="1"/>
      <w:marLeft w:val="0"/>
      <w:marRight w:val="0"/>
      <w:marTop w:val="0"/>
      <w:marBottom w:val="0"/>
      <w:divBdr>
        <w:top w:val="none" w:sz="0" w:space="0" w:color="auto"/>
        <w:left w:val="none" w:sz="0" w:space="0" w:color="auto"/>
        <w:bottom w:val="none" w:sz="0" w:space="0" w:color="auto"/>
        <w:right w:val="none" w:sz="0" w:space="0" w:color="auto"/>
      </w:divBdr>
    </w:div>
    <w:div w:id="45956058">
      <w:bodyDiv w:val="1"/>
      <w:marLeft w:val="0"/>
      <w:marRight w:val="0"/>
      <w:marTop w:val="0"/>
      <w:marBottom w:val="0"/>
      <w:divBdr>
        <w:top w:val="none" w:sz="0" w:space="0" w:color="auto"/>
        <w:left w:val="none" w:sz="0" w:space="0" w:color="auto"/>
        <w:bottom w:val="none" w:sz="0" w:space="0" w:color="auto"/>
        <w:right w:val="none" w:sz="0" w:space="0" w:color="auto"/>
      </w:divBdr>
    </w:div>
    <w:div w:id="46531339">
      <w:bodyDiv w:val="1"/>
      <w:marLeft w:val="0"/>
      <w:marRight w:val="0"/>
      <w:marTop w:val="0"/>
      <w:marBottom w:val="0"/>
      <w:divBdr>
        <w:top w:val="none" w:sz="0" w:space="0" w:color="auto"/>
        <w:left w:val="none" w:sz="0" w:space="0" w:color="auto"/>
        <w:bottom w:val="none" w:sz="0" w:space="0" w:color="auto"/>
        <w:right w:val="none" w:sz="0" w:space="0" w:color="auto"/>
      </w:divBdr>
    </w:div>
    <w:div w:id="46998564">
      <w:bodyDiv w:val="1"/>
      <w:marLeft w:val="0"/>
      <w:marRight w:val="0"/>
      <w:marTop w:val="0"/>
      <w:marBottom w:val="0"/>
      <w:divBdr>
        <w:top w:val="none" w:sz="0" w:space="0" w:color="auto"/>
        <w:left w:val="none" w:sz="0" w:space="0" w:color="auto"/>
        <w:bottom w:val="none" w:sz="0" w:space="0" w:color="auto"/>
        <w:right w:val="none" w:sz="0" w:space="0" w:color="auto"/>
      </w:divBdr>
    </w:div>
    <w:div w:id="48305954">
      <w:bodyDiv w:val="1"/>
      <w:marLeft w:val="0"/>
      <w:marRight w:val="0"/>
      <w:marTop w:val="0"/>
      <w:marBottom w:val="0"/>
      <w:divBdr>
        <w:top w:val="none" w:sz="0" w:space="0" w:color="auto"/>
        <w:left w:val="none" w:sz="0" w:space="0" w:color="auto"/>
        <w:bottom w:val="none" w:sz="0" w:space="0" w:color="auto"/>
        <w:right w:val="none" w:sz="0" w:space="0" w:color="auto"/>
      </w:divBdr>
    </w:div>
    <w:div w:id="51657631">
      <w:bodyDiv w:val="1"/>
      <w:marLeft w:val="0"/>
      <w:marRight w:val="0"/>
      <w:marTop w:val="0"/>
      <w:marBottom w:val="0"/>
      <w:divBdr>
        <w:top w:val="none" w:sz="0" w:space="0" w:color="auto"/>
        <w:left w:val="none" w:sz="0" w:space="0" w:color="auto"/>
        <w:bottom w:val="none" w:sz="0" w:space="0" w:color="auto"/>
        <w:right w:val="none" w:sz="0" w:space="0" w:color="auto"/>
      </w:divBdr>
    </w:div>
    <w:div w:id="51774031">
      <w:bodyDiv w:val="1"/>
      <w:marLeft w:val="0"/>
      <w:marRight w:val="0"/>
      <w:marTop w:val="0"/>
      <w:marBottom w:val="0"/>
      <w:divBdr>
        <w:top w:val="none" w:sz="0" w:space="0" w:color="auto"/>
        <w:left w:val="none" w:sz="0" w:space="0" w:color="auto"/>
        <w:bottom w:val="none" w:sz="0" w:space="0" w:color="auto"/>
        <w:right w:val="none" w:sz="0" w:space="0" w:color="auto"/>
      </w:divBdr>
    </w:div>
    <w:div w:id="52433565">
      <w:bodyDiv w:val="1"/>
      <w:marLeft w:val="0"/>
      <w:marRight w:val="0"/>
      <w:marTop w:val="0"/>
      <w:marBottom w:val="0"/>
      <w:divBdr>
        <w:top w:val="none" w:sz="0" w:space="0" w:color="auto"/>
        <w:left w:val="none" w:sz="0" w:space="0" w:color="auto"/>
        <w:bottom w:val="none" w:sz="0" w:space="0" w:color="auto"/>
        <w:right w:val="none" w:sz="0" w:space="0" w:color="auto"/>
      </w:divBdr>
    </w:div>
    <w:div w:id="53897395">
      <w:bodyDiv w:val="1"/>
      <w:marLeft w:val="0"/>
      <w:marRight w:val="0"/>
      <w:marTop w:val="0"/>
      <w:marBottom w:val="0"/>
      <w:divBdr>
        <w:top w:val="none" w:sz="0" w:space="0" w:color="auto"/>
        <w:left w:val="none" w:sz="0" w:space="0" w:color="auto"/>
        <w:bottom w:val="none" w:sz="0" w:space="0" w:color="auto"/>
        <w:right w:val="none" w:sz="0" w:space="0" w:color="auto"/>
      </w:divBdr>
    </w:div>
    <w:div w:id="56632726">
      <w:bodyDiv w:val="1"/>
      <w:marLeft w:val="0"/>
      <w:marRight w:val="0"/>
      <w:marTop w:val="0"/>
      <w:marBottom w:val="0"/>
      <w:divBdr>
        <w:top w:val="none" w:sz="0" w:space="0" w:color="auto"/>
        <w:left w:val="none" w:sz="0" w:space="0" w:color="auto"/>
        <w:bottom w:val="none" w:sz="0" w:space="0" w:color="auto"/>
        <w:right w:val="none" w:sz="0" w:space="0" w:color="auto"/>
      </w:divBdr>
    </w:div>
    <w:div w:id="56710238">
      <w:bodyDiv w:val="1"/>
      <w:marLeft w:val="0"/>
      <w:marRight w:val="0"/>
      <w:marTop w:val="0"/>
      <w:marBottom w:val="0"/>
      <w:divBdr>
        <w:top w:val="none" w:sz="0" w:space="0" w:color="auto"/>
        <w:left w:val="none" w:sz="0" w:space="0" w:color="auto"/>
        <w:bottom w:val="none" w:sz="0" w:space="0" w:color="auto"/>
        <w:right w:val="none" w:sz="0" w:space="0" w:color="auto"/>
      </w:divBdr>
    </w:div>
    <w:div w:id="60183012">
      <w:bodyDiv w:val="1"/>
      <w:marLeft w:val="0"/>
      <w:marRight w:val="0"/>
      <w:marTop w:val="0"/>
      <w:marBottom w:val="0"/>
      <w:divBdr>
        <w:top w:val="none" w:sz="0" w:space="0" w:color="auto"/>
        <w:left w:val="none" w:sz="0" w:space="0" w:color="auto"/>
        <w:bottom w:val="none" w:sz="0" w:space="0" w:color="auto"/>
        <w:right w:val="none" w:sz="0" w:space="0" w:color="auto"/>
      </w:divBdr>
    </w:div>
    <w:div w:id="61027962">
      <w:bodyDiv w:val="1"/>
      <w:marLeft w:val="0"/>
      <w:marRight w:val="0"/>
      <w:marTop w:val="0"/>
      <w:marBottom w:val="0"/>
      <w:divBdr>
        <w:top w:val="none" w:sz="0" w:space="0" w:color="auto"/>
        <w:left w:val="none" w:sz="0" w:space="0" w:color="auto"/>
        <w:bottom w:val="none" w:sz="0" w:space="0" w:color="auto"/>
        <w:right w:val="none" w:sz="0" w:space="0" w:color="auto"/>
      </w:divBdr>
    </w:div>
    <w:div w:id="61296242">
      <w:bodyDiv w:val="1"/>
      <w:marLeft w:val="0"/>
      <w:marRight w:val="0"/>
      <w:marTop w:val="0"/>
      <w:marBottom w:val="0"/>
      <w:divBdr>
        <w:top w:val="none" w:sz="0" w:space="0" w:color="auto"/>
        <w:left w:val="none" w:sz="0" w:space="0" w:color="auto"/>
        <w:bottom w:val="none" w:sz="0" w:space="0" w:color="auto"/>
        <w:right w:val="none" w:sz="0" w:space="0" w:color="auto"/>
      </w:divBdr>
    </w:div>
    <w:div w:id="62067193">
      <w:bodyDiv w:val="1"/>
      <w:marLeft w:val="0"/>
      <w:marRight w:val="0"/>
      <w:marTop w:val="0"/>
      <w:marBottom w:val="0"/>
      <w:divBdr>
        <w:top w:val="none" w:sz="0" w:space="0" w:color="auto"/>
        <w:left w:val="none" w:sz="0" w:space="0" w:color="auto"/>
        <w:bottom w:val="none" w:sz="0" w:space="0" w:color="auto"/>
        <w:right w:val="none" w:sz="0" w:space="0" w:color="auto"/>
      </w:divBdr>
    </w:div>
    <w:div w:id="62221379">
      <w:bodyDiv w:val="1"/>
      <w:marLeft w:val="0"/>
      <w:marRight w:val="0"/>
      <w:marTop w:val="0"/>
      <w:marBottom w:val="0"/>
      <w:divBdr>
        <w:top w:val="none" w:sz="0" w:space="0" w:color="auto"/>
        <w:left w:val="none" w:sz="0" w:space="0" w:color="auto"/>
        <w:bottom w:val="none" w:sz="0" w:space="0" w:color="auto"/>
        <w:right w:val="none" w:sz="0" w:space="0" w:color="auto"/>
      </w:divBdr>
    </w:div>
    <w:div w:id="64569603">
      <w:bodyDiv w:val="1"/>
      <w:marLeft w:val="0"/>
      <w:marRight w:val="0"/>
      <w:marTop w:val="0"/>
      <w:marBottom w:val="0"/>
      <w:divBdr>
        <w:top w:val="none" w:sz="0" w:space="0" w:color="auto"/>
        <w:left w:val="none" w:sz="0" w:space="0" w:color="auto"/>
        <w:bottom w:val="none" w:sz="0" w:space="0" w:color="auto"/>
        <w:right w:val="none" w:sz="0" w:space="0" w:color="auto"/>
      </w:divBdr>
    </w:div>
    <w:div w:id="67267045">
      <w:bodyDiv w:val="1"/>
      <w:marLeft w:val="0"/>
      <w:marRight w:val="0"/>
      <w:marTop w:val="0"/>
      <w:marBottom w:val="0"/>
      <w:divBdr>
        <w:top w:val="none" w:sz="0" w:space="0" w:color="auto"/>
        <w:left w:val="none" w:sz="0" w:space="0" w:color="auto"/>
        <w:bottom w:val="none" w:sz="0" w:space="0" w:color="auto"/>
        <w:right w:val="none" w:sz="0" w:space="0" w:color="auto"/>
      </w:divBdr>
    </w:div>
    <w:div w:id="68237735">
      <w:bodyDiv w:val="1"/>
      <w:marLeft w:val="0"/>
      <w:marRight w:val="0"/>
      <w:marTop w:val="0"/>
      <w:marBottom w:val="0"/>
      <w:divBdr>
        <w:top w:val="none" w:sz="0" w:space="0" w:color="auto"/>
        <w:left w:val="none" w:sz="0" w:space="0" w:color="auto"/>
        <w:bottom w:val="none" w:sz="0" w:space="0" w:color="auto"/>
        <w:right w:val="none" w:sz="0" w:space="0" w:color="auto"/>
      </w:divBdr>
    </w:div>
    <w:div w:id="68889058">
      <w:bodyDiv w:val="1"/>
      <w:marLeft w:val="0"/>
      <w:marRight w:val="0"/>
      <w:marTop w:val="0"/>
      <w:marBottom w:val="0"/>
      <w:divBdr>
        <w:top w:val="none" w:sz="0" w:space="0" w:color="auto"/>
        <w:left w:val="none" w:sz="0" w:space="0" w:color="auto"/>
        <w:bottom w:val="none" w:sz="0" w:space="0" w:color="auto"/>
        <w:right w:val="none" w:sz="0" w:space="0" w:color="auto"/>
      </w:divBdr>
    </w:div>
    <w:div w:id="70274053">
      <w:bodyDiv w:val="1"/>
      <w:marLeft w:val="0"/>
      <w:marRight w:val="0"/>
      <w:marTop w:val="0"/>
      <w:marBottom w:val="0"/>
      <w:divBdr>
        <w:top w:val="none" w:sz="0" w:space="0" w:color="auto"/>
        <w:left w:val="none" w:sz="0" w:space="0" w:color="auto"/>
        <w:bottom w:val="none" w:sz="0" w:space="0" w:color="auto"/>
        <w:right w:val="none" w:sz="0" w:space="0" w:color="auto"/>
      </w:divBdr>
    </w:div>
    <w:div w:id="70279582">
      <w:bodyDiv w:val="1"/>
      <w:marLeft w:val="0"/>
      <w:marRight w:val="0"/>
      <w:marTop w:val="0"/>
      <w:marBottom w:val="0"/>
      <w:divBdr>
        <w:top w:val="none" w:sz="0" w:space="0" w:color="auto"/>
        <w:left w:val="none" w:sz="0" w:space="0" w:color="auto"/>
        <w:bottom w:val="none" w:sz="0" w:space="0" w:color="auto"/>
        <w:right w:val="none" w:sz="0" w:space="0" w:color="auto"/>
      </w:divBdr>
    </w:div>
    <w:div w:id="70661344">
      <w:bodyDiv w:val="1"/>
      <w:marLeft w:val="0"/>
      <w:marRight w:val="0"/>
      <w:marTop w:val="0"/>
      <w:marBottom w:val="0"/>
      <w:divBdr>
        <w:top w:val="none" w:sz="0" w:space="0" w:color="auto"/>
        <w:left w:val="none" w:sz="0" w:space="0" w:color="auto"/>
        <w:bottom w:val="none" w:sz="0" w:space="0" w:color="auto"/>
        <w:right w:val="none" w:sz="0" w:space="0" w:color="auto"/>
      </w:divBdr>
    </w:div>
    <w:div w:id="71053653">
      <w:bodyDiv w:val="1"/>
      <w:marLeft w:val="0"/>
      <w:marRight w:val="0"/>
      <w:marTop w:val="0"/>
      <w:marBottom w:val="0"/>
      <w:divBdr>
        <w:top w:val="none" w:sz="0" w:space="0" w:color="auto"/>
        <w:left w:val="none" w:sz="0" w:space="0" w:color="auto"/>
        <w:bottom w:val="none" w:sz="0" w:space="0" w:color="auto"/>
        <w:right w:val="none" w:sz="0" w:space="0" w:color="auto"/>
      </w:divBdr>
    </w:div>
    <w:div w:id="71704487">
      <w:bodyDiv w:val="1"/>
      <w:marLeft w:val="0"/>
      <w:marRight w:val="0"/>
      <w:marTop w:val="0"/>
      <w:marBottom w:val="0"/>
      <w:divBdr>
        <w:top w:val="none" w:sz="0" w:space="0" w:color="auto"/>
        <w:left w:val="none" w:sz="0" w:space="0" w:color="auto"/>
        <w:bottom w:val="none" w:sz="0" w:space="0" w:color="auto"/>
        <w:right w:val="none" w:sz="0" w:space="0" w:color="auto"/>
      </w:divBdr>
    </w:div>
    <w:div w:id="76248184">
      <w:bodyDiv w:val="1"/>
      <w:marLeft w:val="0"/>
      <w:marRight w:val="0"/>
      <w:marTop w:val="0"/>
      <w:marBottom w:val="0"/>
      <w:divBdr>
        <w:top w:val="none" w:sz="0" w:space="0" w:color="auto"/>
        <w:left w:val="none" w:sz="0" w:space="0" w:color="auto"/>
        <w:bottom w:val="none" w:sz="0" w:space="0" w:color="auto"/>
        <w:right w:val="none" w:sz="0" w:space="0" w:color="auto"/>
      </w:divBdr>
    </w:div>
    <w:div w:id="78528961">
      <w:bodyDiv w:val="1"/>
      <w:marLeft w:val="0"/>
      <w:marRight w:val="0"/>
      <w:marTop w:val="0"/>
      <w:marBottom w:val="0"/>
      <w:divBdr>
        <w:top w:val="none" w:sz="0" w:space="0" w:color="auto"/>
        <w:left w:val="none" w:sz="0" w:space="0" w:color="auto"/>
        <w:bottom w:val="none" w:sz="0" w:space="0" w:color="auto"/>
        <w:right w:val="none" w:sz="0" w:space="0" w:color="auto"/>
      </w:divBdr>
    </w:div>
    <w:div w:id="78720628">
      <w:bodyDiv w:val="1"/>
      <w:marLeft w:val="0"/>
      <w:marRight w:val="0"/>
      <w:marTop w:val="0"/>
      <w:marBottom w:val="0"/>
      <w:divBdr>
        <w:top w:val="none" w:sz="0" w:space="0" w:color="auto"/>
        <w:left w:val="none" w:sz="0" w:space="0" w:color="auto"/>
        <w:bottom w:val="none" w:sz="0" w:space="0" w:color="auto"/>
        <w:right w:val="none" w:sz="0" w:space="0" w:color="auto"/>
      </w:divBdr>
    </w:div>
    <w:div w:id="78991933">
      <w:bodyDiv w:val="1"/>
      <w:marLeft w:val="0"/>
      <w:marRight w:val="0"/>
      <w:marTop w:val="0"/>
      <w:marBottom w:val="0"/>
      <w:divBdr>
        <w:top w:val="none" w:sz="0" w:space="0" w:color="auto"/>
        <w:left w:val="none" w:sz="0" w:space="0" w:color="auto"/>
        <w:bottom w:val="none" w:sz="0" w:space="0" w:color="auto"/>
        <w:right w:val="none" w:sz="0" w:space="0" w:color="auto"/>
      </w:divBdr>
    </w:div>
    <w:div w:id="80151814">
      <w:bodyDiv w:val="1"/>
      <w:marLeft w:val="0"/>
      <w:marRight w:val="0"/>
      <w:marTop w:val="0"/>
      <w:marBottom w:val="0"/>
      <w:divBdr>
        <w:top w:val="none" w:sz="0" w:space="0" w:color="auto"/>
        <w:left w:val="none" w:sz="0" w:space="0" w:color="auto"/>
        <w:bottom w:val="none" w:sz="0" w:space="0" w:color="auto"/>
        <w:right w:val="none" w:sz="0" w:space="0" w:color="auto"/>
      </w:divBdr>
    </w:div>
    <w:div w:id="83647767">
      <w:bodyDiv w:val="1"/>
      <w:marLeft w:val="0"/>
      <w:marRight w:val="0"/>
      <w:marTop w:val="0"/>
      <w:marBottom w:val="0"/>
      <w:divBdr>
        <w:top w:val="none" w:sz="0" w:space="0" w:color="auto"/>
        <w:left w:val="none" w:sz="0" w:space="0" w:color="auto"/>
        <w:bottom w:val="none" w:sz="0" w:space="0" w:color="auto"/>
        <w:right w:val="none" w:sz="0" w:space="0" w:color="auto"/>
      </w:divBdr>
    </w:div>
    <w:div w:id="84113000">
      <w:bodyDiv w:val="1"/>
      <w:marLeft w:val="0"/>
      <w:marRight w:val="0"/>
      <w:marTop w:val="0"/>
      <w:marBottom w:val="0"/>
      <w:divBdr>
        <w:top w:val="none" w:sz="0" w:space="0" w:color="auto"/>
        <w:left w:val="none" w:sz="0" w:space="0" w:color="auto"/>
        <w:bottom w:val="none" w:sz="0" w:space="0" w:color="auto"/>
        <w:right w:val="none" w:sz="0" w:space="0" w:color="auto"/>
      </w:divBdr>
    </w:div>
    <w:div w:id="84572197">
      <w:bodyDiv w:val="1"/>
      <w:marLeft w:val="0"/>
      <w:marRight w:val="0"/>
      <w:marTop w:val="0"/>
      <w:marBottom w:val="0"/>
      <w:divBdr>
        <w:top w:val="none" w:sz="0" w:space="0" w:color="auto"/>
        <w:left w:val="none" w:sz="0" w:space="0" w:color="auto"/>
        <w:bottom w:val="none" w:sz="0" w:space="0" w:color="auto"/>
        <w:right w:val="none" w:sz="0" w:space="0" w:color="auto"/>
      </w:divBdr>
    </w:div>
    <w:div w:id="85350814">
      <w:bodyDiv w:val="1"/>
      <w:marLeft w:val="0"/>
      <w:marRight w:val="0"/>
      <w:marTop w:val="0"/>
      <w:marBottom w:val="0"/>
      <w:divBdr>
        <w:top w:val="none" w:sz="0" w:space="0" w:color="auto"/>
        <w:left w:val="none" w:sz="0" w:space="0" w:color="auto"/>
        <w:bottom w:val="none" w:sz="0" w:space="0" w:color="auto"/>
        <w:right w:val="none" w:sz="0" w:space="0" w:color="auto"/>
      </w:divBdr>
    </w:div>
    <w:div w:id="85393593">
      <w:bodyDiv w:val="1"/>
      <w:marLeft w:val="0"/>
      <w:marRight w:val="0"/>
      <w:marTop w:val="0"/>
      <w:marBottom w:val="0"/>
      <w:divBdr>
        <w:top w:val="none" w:sz="0" w:space="0" w:color="auto"/>
        <w:left w:val="none" w:sz="0" w:space="0" w:color="auto"/>
        <w:bottom w:val="none" w:sz="0" w:space="0" w:color="auto"/>
        <w:right w:val="none" w:sz="0" w:space="0" w:color="auto"/>
      </w:divBdr>
    </w:div>
    <w:div w:id="87435576">
      <w:bodyDiv w:val="1"/>
      <w:marLeft w:val="0"/>
      <w:marRight w:val="0"/>
      <w:marTop w:val="0"/>
      <w:marBottom w:val="0"/>
      <w:divBdr>
        <w:top w:val="none" w:sz="0" w:space="0" w:color="auto"/>
        <w:left w:val="none" w:sz="0" w:space="0" w:color="auto"/>
        <w:bottom w:val="none" w:sz="0" w:space="0" w:color="auto"/>
        <w:right w:val="none" w:sz="0" w:space="0" w:color="auto"/>
      </w:divBdr>
    </w:div>
    <w:div w:id="92434752">
      <w:bodyDiv w:val="1"/>
      <w:marLeft w:val="0"/>
      <w:marRight w:val="0"/>
      <w:marTop w:val="0"/>
      <w:marBottom w:val="0"/>
      <w:divBdr>
        <w:top w:val="none" w:sz="0" w:space="0" w:color="auto"/>
        <w:left w:val="none" w:sz="0" w:space="0" w:color="auto"/>
        <w:bottom w:val="none" w:sz="0" w:space="0" w:color="auto"/>
        <w:right w:val="none" w:sz="0" w:space="0" w:color="auto"/>
      </w:divBdr>
    </w:div>
    <w:div w:id="93484143">
      <w:bodyDiv w:val="1"/>
      <w:marLeft w:val="0"/>
      <w:marRight w:val="0"/>
      <w:marTop w:val="0"/>
      <w:marBottom w:val="0"/>
      <w:divBdr>
        <w:top w:val="none" w:sz="0" w:space="0" w:color="auto"/>
        <w:left w:val="none" w:sz="0" w:space="0" w:color="auto"/>
        <w:bottom w:val="none" w:sz="0" w:space="0" w:color="auto"/>
        <w:right w:val="none" w:sz="0" w:space="0" w:color="auto"/>
      </w:divBdr>
    </w:div>
    <w:div w:id="96290934">
      <w:bodyDiv w:val="1"/>
      <w:marLeft w:val="0"/>
      <w:marRight w:val="0"/>
      <w:marTop w:val="0"/>
      <w:marBottom w:val="0"/>
      <w:divBdr>
        <w:top w:val="none" w:sz="0" w:space="0" w:color="auto"/>
        <w:left w:val="none" w:sz="0" w:space="0" w:color="auto"/>
        <w:bottom w:val="none" w:sz="0" w:space="0" w:color="auto"/>
        <w:right w:val="none" w:sz="0" w:space="0" w:color="auto"/>
      </w:divBdr>
    </w:div>
    <w:div w:id="96296936">
      <w:bodyDiv w:val="1"/>
      <w:marLeft w:val="0"/>
      <w:marRight w:val="0"/>
      <w:marTop w:val="0"/>
      <w:marBottom w:val="0"/>
      <w:divBdr>
        <w:top w:val="none" w:sz="0" w:space="0" w:color="auto"/>
        <w:left w:val="none" w:sz="0" w:space="0" w:color="auto"/>
        <w:bottom w:val="none" w:sz="0" w:space="0" w:color="auto"/>
        <w:right w:val="none" w:sz="0" w:space="0" w:color="auto"/>
      </w:divBdr>
    </w:div>
    <w:div w:id="98070352">
      <w:bodyDiv w:val="1"/>
      <w:marLeft w:val="0"/>
      <w:marRight w:val="0"/>
      <w:marTop w:val="0"/>
      <w:marBottom w:val="0"/>
      <w:divBdr>
        <w:top w:val="none" w:sz="0" w:space="0" w:color="auto"/>
        <w:left w:val="none" w:sz="0" w:space="0" w:color="auto"/>
        <w:bottom w:val="none" w:sz="0" w:space="0" w:color="auto"/>
        <w:right w:val="none" w:sz="0" w:space="0" w:color="auto"/>
      </w:divBdr>
    </w:div>
    <w:div w:id="100420101">
      <w:bodyDiv w:val="1"/>
      <w:marLeft w:val="0"/>
      <w:marRight w:val="0"/>
      <w:marTop w:val="0"/>
      <w:marBottom w:val="0"/>
      <w:divBdr>
        <w:top w:val="none" w:sz="0" w:space="0" w:color="auto"/>
        <w:left w:val="none" w:sz="0" w:space="0" w:color="auto"/>
        <w:bottom w:val="none" w:sz="0" w:space="0" w:color="auto"/>
        <w:right w:val="none" w:sz="0" w:space="0" w:color="auto"/>
      </w:divBdr>
    </w:div>
    <w:div w:id="100495312">
      <w:bodyDiv w:val="1"/>
      <w:marLeft w:val="0"/>
      <w:marRight w:val="0"/>
      <w:marTop w:val="0"/>
      <w:marBottom w:val="0"/>
      <w:divBdr>
        <w:top w:val="none" w:sz="0" w:space="0" w:color="auto"/>
        <w:left w:val="none" w:sz="0" w:space="0" w:color="auto"/>
        <w:bottom w:val="none" w:sz="0" w:space="0" w:color="auto"/>
        <w:right w:val="none" w:sz="0" w:space="0" w:color="auto"/>
      </w:divBdr>
    </w:div>
    <w:div w:id="100994553">
      <w:bodyDiv w:val="1"/>
      <w:marLeft w:val="0"/>
      <w:marRight w:val="0"/>
      <w:marTop w:val="0"/>
      <w:marBottom w:val="0"/>
      <w:divBdr>
        <w:top w:val="none" w:sz="0" w:space="0" w:color="auto"/>
        <w:left w:val="none" w:sz="0" w:space="0" w:color="auto"/>
        <w:bottom w:val="none" w:sz="0" w:space="0" w:color="auto"/>
        <w:right w:val="none" w:sz="0" w:space="0" w:color="auto"/>
      </w:divBdr>
    </w:div>
    <w:div w:id="101001960">
      <w:bodyDiv w:val="1"/>
      <w:marLeft w:val="0"/>
      <w:marRight w:val="0"/>
      <w:marTop w:val="0"/>
      <w:marBottom w:val="0"/>
      <w:divBdr>
        <w:top w:val="none" w:sz="0" w:space="0" w:color="auto"/>
        <w:left w:val="none" w:sz="0" w:space="0" w:color="auto"/>
        <w:bottom w:val="none" w:sz="0" w:space="0" w:color="auto"/>
        <w:right w:val="none" w:sz="0" w:space="0" w:color="auto"/>
      </w:divBdr>
    </w:div>
    <w:div w:id="101387249">
      <w:bodyDiv w:val="1"/>
      <w:marLeft w:val="0"/>
      <w:marRight w:val="0"/>
      <w:marTop w:val="0"/>
      <w:marBottom w:val="0"/>
      <w:divBdr>
        <w:top w:val="none" w:sz="0" w:space="0" w:color="auto"/>
        <w:left w:val="none" w:sz="0" w:space="0" w:color="auto"/>
        <w:bottom w:val="none" w:sz="0" w:space="0" w:color="auto"/>
        <w:right w:val="none" w:sz="0" w:space="0" w:color="auto"/>
      </w:divBdr>
    </w:div>
    <w:div w:id="109249869">
      <w:bodyDiv w:val="1"/>
      <w:marLeft w:val="0"/>
      <w:marRight w:val="0"/>
      <w:marTop w:val="0"/>
      <w:marBottom w:val="0"/>
      <w:divBdr>
        <w:top w:val="none" w:sz="0" w:space="0" w:color="auto"/>
        <w:left w:val="none" w:sz="0" w:space="0" w:color="auto"/>
        <w:bottom w:val="none" w:sz="0" w:space="0" w:color="auto"/>
        <w:right w:val="none" w:sz="0" w:space="0" w:color="auto"/>
      </w:divBdr>
    </w:div>
    <w:div w:id="109664689">
      <w:bodyDiv w:val="1"/>
      <w:marLeft w:val="0"/>
      <w:marRight w:val="0"/>
      <w:marTop w:val="0"/>
      <w:marBottom w:val="0"/>
      <w:divBdr>
        <w:top w:val="none" w:sz="0" w:space="0" w:color="auto"/>
        <w:left w:val="none" w:sz="0" w:space="0" w:color="auto"/>
        <w:bottom w:val="none" w:sz="0" w:space="0" w:color="auto"/>
        <w:right w:val="none" w:sz="0" w:space="0" w:color="auto"/>
      </w:divBdr>
    </w:div>
    <w:div w:id="110714435">
      <w:bodyDiv w:val="1"/>
      <w:marLeft w:val="0"/>
      <w:marRight w:val="0"/>
      <w:marTop w:val="0"/>
      <w:marBottom w:val="0"/>
      <w:divBdr>
        <w:top w:val="none" w:sz="0" w:space="0" w:color="auto"/>
        <w:left w:val="none" w:sz="0" w:space="0" w:color="auto"/>
        <w:bottom w:val="none" w:sz="0" w:space="0" w:color="auto"/>
        <w:right w:val="none" w:sz="0" w:space="0" w:color="auto"/>
      </w:divBdr>
    </w:div>
    <w:div w:id="112482272">
      <w:bodyDiv w:val="1"/>
      <w:marLeft w:val="0"/>
      <w:marRight w:val="0"/>
      <w:marTop w:val="0"/>
      <w:marBottom w:val="0"/>
      <w:divBdr>
        <w:top w:val="none" w:sz="0" w:space="0" w:color="auto"/>
        <w:left w:val="none" w:sz="0" w:space="0" w:color="auto"/>
        <w:bottom w:val="none" w:sz="0" w:space="0" w:color="auto"/>
        <w:right w:val="none" w:sz="0" w:space="0" w:color="auto"/>
      </w:divBdr>
    </w:div>
    <w:div w:id="112751020">
      <w:bodyDiv w:val="1"/>
      <w:marLeft w:val="0"/>
      <w:marRight w:val="0"/>
      <w:marTop w:val="0"/>
      <w:marBottom w:val="0"/>
      <w:divBdr>
        <w:top w:val="none" w:sz="0" w:space="0" w:color="auto"/>
        <w:left w:val="none" w:sz="0" w:space="0" w:color="auto"/>
        <w:bottom w:val="none" w:sz="0" w:space="0" w:color="auto"/>
        <w:right w:val="none" w:sz="0" w:space="0" w:color="auto"/>
      </w:divBdr>
    </w:div>
    <w:div w:id="113333877">
      <w:bodyDiv w:val="1"/>
      <w:marLeft w:val="0"/>
      <w:marRight w:val="0"/>
      <w:marTop w:val="0"/>
      <w:marBottom w:val="0"/>
      <w:divBdr>
        <w:top w:val="none" w:sz="0" w:space="0" w:color="auto"/>
        <w:left w:val="none" w:sz="0" w:space="0" w:color="auto"/>
        <w:bottom w:val="none" w:sz="0" w:space="0" w:color="auto"/>
        <w:right w:val="none" w:sz="0" w:space="0" w:color="auto"/>
      </w:divBdr>
    </w:div>
    <w:div w:id="113602619">
      <w:bodyDiv w:val="1"/>
      <w:marLeft w:val="0"/>
      <w:marRight w:val="0"/>
      <w:marTop w:val="0"/>
      <w:marBottom w:val="0"/>
      <w:divBdr>
        <w:top w:val="none" w:sz="0" w:space="0" w:color="auto"/>
        <w:left w:val="none" w:sz="0" w:space="0" w:color="auto"/>
        <w:bottom w:val="none" w:sz="0" w:space="0" w:color="auto"/>
        <w:right w:val="none" w:sz="0" w:space="0" w:color="auto"/>
      </w:divBdr>
    </w:div>
    <w:div w:id="116219451">
      <w:bodyDiv w:val="1"/>
      <w:marLeft w:val="0"/>
      <w:marRight w:val="0"/>
      <w:marTop w:val="0"/>
      <w:marBottom w:val="0"/>
      <w:divBdr>
        <w:top w:val="none" w:sz="0" w:space="0" w:color="auto"/>
        <w:left w:val="none" w:sz="0" w:space="0" w:color="auto"/>
        <w:bottom w:val="none" w:sz="0" w:space="0" w:color="auto"/>
        <w:right w:val="none" w:sz="0" w:space="0" w:color="auto"/>
      </w:divBdr>
    </w:div>
    <w:div w:id="116336541">
      <w:bodyDiv w:val="1"/>
      <w:marLeft w:val="0"/>
      <w:marRight w:val="0"/>
      <w:marTop w:val="0"/>
      <w:marBottom w:val="0"/>
      <w:divBdr>
        <w:top w:val="none" w:sz="0" w:space="0" w:color="auto"/>
        <w:left w:val="none" w:sz="0" w:space="0" w:color="auto"/>
        <w:bottom w:val="none" w:sz="0" w:space="0" w:color="auto"/>
        <w:right w:val="none" w:sz="0" w:space="0" w:color="auto"/>
      </w:divBdr>
    </w:div>
    <w:div w:id="116728292">
      <w:bodyDiv w:val="1"/>
      <w:marLeft w:val="0"/>
      <w:marRight w:val="0"/>
      <w:marTop w:val="0"/>
      <w:marBottom w:val="0"/>
      <w:divBdr>
        <w:top w:val="none" w:sz="0" w:space="0" w:color="auto"/>
        <w:left w:val="none" w:sz="0" w:space="0" w:color="auto"/>
        <w:bottom w:val="none" w:sz="0" w:space="0" w:color="auto"/>
        <w:right w:val="none" w:sz="0" w:space="0" w:color="auto"/>
      </w:divBdr>
    </w:div>
    <w:div w:id="117338381">
      <w:bodyDiv w:val="1"/>
      <w:marLeft w:val="0"/>
      <w:marRight w:val="0"/>
      <w:marTop w:val="0"/>
      <w:marBottom w:val="0"/>
      <w:divBdr>
        <w:top w:val="none" w:sz="0" w:space="0" w:color="auto"/>
        <w:left w:val="none" w:sz="0" w:space="0" w:color="auto"/>
        <w:bottom w:val="none" w:sz="0" w:space="0" w:color="auto"/>
        <w:right w:val="none" w:sz="0" w:space="0" w:color="auto"/>
      </w:divBdr>
    </w:div>
    <w:div w:id="119806807">
      <w:bodyDiv w:val="1"/>
      <w:marLeft w:val="0"/>
      <w:marRight w:val="0"/>
      <w:marTop w:val="0"/>
      <w:marBottom w:val="0"/>
      <w:divBdr>
        <w:top w:val="none" w:sz="0" w:space="0" w:color="auto"/>
        <w:left w:val="none" w:sz="0" w:space="0" w:color="auto"/>
        <w:bottom w:val="none" w:sz="0" w:space="0" w:color="auto"/>
        <w:right w:val="none" w:sz="0" w:space="0" w:color="auto"/>
      </w:divBdr>
    </w:div>
    <w:div w:id="121922463">
      <w:bodyDiv w:val="1"/>
      <w:marLeft w:val="0"/>
      <w:marRight w:val="0"/>
      <w:marTop w:val="0"/>
      <w:marBottom w:val="0"/>
      <w:divBdr>
        <w:top w:val="none" w:sz="0" w:space="0" w:color="auto"/>
        <w:left w:val="none" w:sz="0" w:space="0" w:color="auto"/>
        <w:bottom w:val="none" w:sz="0" w:space="0" w:color="auto"/>
        <w:right w:val="none" w:sz="0" w:space="0" w:color="auto"/>
      </w:divBdr>
    </w:div>
    <w:div w:id="125583332">
      <w:bodyDiv w:val="1"/>
      <w:marLeft w:val="0"/>
      <w:marRight w:val="0"/>
      <w:marTop w:val="0"/>
      <w:marBottom w:val="0"/>
      <w:divBdr>
        <w:top w:val="none" w:sz="0" w:space="0" w:color="auto"/>
        <w:left w:val="none" w:sz="0" w:space="0" w:color="auto"/>
        <w:bottom w:val="none" w:sz="0" w:space="0" w:color="auto"/>
        <w:right w:val="none" w:sz="0" w:space="0" w:color="auto"/>
      </w:divBdr>
    </w:div>
    <w:div w:id="126096037">
      <w:bodyDiv w:val="1"/>
      <w:marLeft w:val="0"/>
      <w:marRight w:val="0"/>
      <w:marTop w:val="0"/>
      <w:marBottom w:val="0"/>
      <w:divBdr>
        <w:top w:val="none" w:sz="0" w:space="0" w:color="auto"/>
        <w:left w:val="none" w:sz="0" w:space="0" w:color="auto"/>
        <w:bottom w:val="none" w:sz="0" w:space="0" w:color="auto"/>
        <w:right w:val="none" w:sz="0" w:space="0" w:color="auto"/>
      </w:divBdr>
    </w:div>
    <w:div w:id="127430657">
      <w:bodyDiv w:val="1"/>
      <w:marLeft w:val="0"/>
      <w:marRight w:val="0"/>
      <w:marTop w:val="0"/>
      <w:marBottom w:val="0"/>
      <w:divBdr>
        <w:top w:val="none" w:sz="0" w:space="0" w:color="auto"/>
        <w:left w:val="none" w:sz="0" w:space="0" w:color="auto"/>
        <w:bottom w:val="none" w:sz="0" w:space="0" w:color="auto"/>
        <w:right w:val="none" w:sz="0" w:space="0" w:color="auto"/>
      </w:divBdr>
    </w:div>
    <w:div w:id="128013414">
      <w:bodyDiv w:val="1"/>
      <w:marLeft w:val="0"/>
      <w:marRight w:val="0"/>
      <w:marTop w:val="0"/>
      <w:marBottom w:val="0"/>
      <w:divBdr>
        <w:top w:val="none" w:sz="0" w:space="0" w:color="auto"/>
        <w:left w:val="none" w:sz="0" w:space="0" w:color="auto"/>
        <w:bottom w:val="none" w:sz="0" w:space="0" w:color="auto"/>
        <w:right w:val="none" w:sz="0" w:space="0" w:color="auto"/>
      </w:divBdr>
    </w:div>
    <w:div w:id="129254802">
      <w:bodyDiv w:val="1"/>
      <w:marLeft w:val="0"/>
      <w:marRight w:val="0"/>
      <w:marTop w:val="0"/>
      <w:marBottom w:val="0"/>
      <w:divBdr>
        <w:top w:val="none" w:sz="0" w:space="0" w:color="auto"/>
        <w:left w:val="none" w:sz="0" w:space="0" w:color="auto"/>
        <w:bottom w:val="none" w:sz="0" w:space="0" w:color="auto"/>
        <w:right w:val="none" w:sz="0" w:space="0" w:color="auto"/>
      </w:divBdr>
    </w:div>
    <w:div w:id="130487523">
      <w:bodyDiv w:val="1"/>
      <w:marLeft w:val="0"/>
      <w:marRight w:val="0"/>
      <w:marTop w:val="0"/>
      <w:marBottom w:val="0"/>
      <w:divBdr>
        <w:top w:val="none" w:sz="0" w:space="0" w:color="auto"/>
        <w:left w:val="none" w:sz="0" w:space="0" w:color="auto"/>
        <w:bottom w:val="none" w:sz="0" w:space="0" w:color="auto"/>
        <w:right w:val="none" w:sz="0" w:space="0" w:color="auto"/>
      </w:divBdr>
    </w:div>
    <w:div w:id="133301885">
      <w:bodyDiv w:val="1"/>
      <w:marLeft w:val="0"/>
      <w:marRight w:val="0"/>
      <w:marTop w:val="0"/>
      <w:marBottom w:val="0"/>
      <w:divBdr>
        <w:top w:val="none" w:sz="0" w:space="0" w:color="auto"/>
        <w:left w:val="none" w:sz="0" w:space="0" w:color="auto"/>
        <w:bottom w:val="none" w:sz="0" w:space="0" w:color="auto"/>
        <w:right w:val="none" w:sz="0" w:space="0" w:color="auto"/>
      </w:divBdr>
    </w:div>
    <w:div w:id="134566989">
      <w:bodyDiv w:val="1"/>
      <w:marLeft w:val="0"/>
      <w:marRight w:val="0"/>
      <w:marTop w:val="0"/>
      <w:marBottom w:val="0"/>
      <w:divBdr>
        <w:top w:val="none" w:sz="0" w:space="0" w:color="auto"/>
        <w:left w:val="none" w:sz="0" w:space="0" w:color="auto"/>
        <w:bottom w:val="none" w:sz="0" w:space="0" w:color="auto"/>
        <w:right w:val="none" w:sz="0" w:space="0" w:color="auto"/>
      </w:divBdr>
    </w:div>
    <w:div w:id="137651574">
      <w:bodyDiv w:val="1"/>
      <w:marLeft w:val="0"/>
      <w:marRight w:val="0"/>
      <w:marTop w:val="0"/>
      <w:marBottom w:val="0"/>
      <w:divBdr>
        <w:top w:val="none" w:sz="0" w:space="0" w:color="auto"/>
        <w:left w:val="none" w:sz="0" w:space="0" w:color="auto"/>
        <w:bottom w:val="none" w:sz="0" w:space="0" w:color="auto"/>
        <w:right w:val="none" w:sz="0" w:space="0" w:color="auto"/>
      </w:divBdr>
    </w:div>
    <w:div w:id="137722993">
      <w:bodyDiv w:val="1"/>
      <w:marLeft w:val="0"/>
      <w:marRight w:val="0"/>
      <w:marTop w:val="0"/>
      <w:marBottom w:val="0"/>
      <w:divBdr>
        <w:top w:val="none" w:sz="0" w:space="0" w:color="auto"/>
        <w:left w:val="none" w:sz="0" w:space="0" w:color="auto"/>
        <w:bottom w:val="none" w:sz="0" w:space="0" w:color="auto"/>
        <w:right w:val="none" w:sz="0" w:space="0" w:color="auto"/>
      </w:divBdr>
    </w:div>
    <w:div w:id="137764384">
      <w:bodyDiv w:val="1"/>
      <w:marLeft w:val="0"/>
      <w:marRight w:val="0"/>
      <w:marTop w:val="0"/>
      <w:marBottom w:val="0"/>
      <w:divBdr>
        <w:top w:val="none" w:sz="0" w:space="0" w:color="auto"/>
        <w:left w:val="none" w:sz="0" w:space="0" w:color="auto"/>
        <w:bottom w:val="none" w:sz="0" w:space="0" w:color="auto"/>
        <w:right w:val="none" w:sz="0" w:space="0" w:color="auto"/>
      </w:divBdr>
    </w:div>
    <w:div w:id="139617180">
      <w:bodyDiv w:val="1"/>
      <w:marLeft w:val="0"/>
      <w:marRight w:val="0"/>
      <w:marTop w:val="0"/>
      <w:marBottom w:val="0"/>
      <w:divBdr>
        <w:top w:val="none" w:sz="0" w:space="0" w:color="auto"/>
        <w:left w:val="none" w:sz="0" w:space="0" w:color="auto"/>
        <w:bottom w:val="none" w:sz="0" w:space="0" w:color="auto"/>
        <w:right w:val="none" w:sz="0" w:space="0" w:color="auto"/>
      </w:divBdr>
    </w:div>
    <w:div w:id="141772554">
      <w:bodyDiv w:val="1"/>
      <w:marLeft w:val="0"/>
      <w:marRight w:val="0"/>
      <w:marTop w:val="0"/>
      <w:marBottom w:val="0"/>
      <w:divBdr>
        <w:top w:val="none" w:sz="0" w:space="0" w:color="auto"/>
        <w:left w:val="none" w:sz="0" w:space="0" w:color="auto"/>
        <w:bottom w:val="none" w:sz="0" w:space="0" w:color="auto"/>
        <w:right w:val="none" w:sz="0" w:space="0" w:color="auto"/>
      </w:divBdr>
    </w:div>
    <w:div w:id="143859359">
      <w:bodyDiv w:val="1"/>
      <w:marLeft w:val="0"/>
      <w:marRight w:val="0"/>
      <w:marTop w:val="0"/>
      <w:marBottom w:val="0"/>
      <w:divBdr>
        <w:top w:val="none" w:sz="0" w:space="0" w:color="auto"/>
        <w:left w:val="none" w:sz="0" w:space="0" w:color="auto"/>
        <w:bottom w:val="none" w:sz="0" w:space="0" w:color="auto"/>
        <w:right w:val="none" w:sz="0" w:space="0" w:color="auto"/>
      </w:divBdr>
    </w:div>
    <w:div w:id="144199956">
      <w:bodyDiv w:val="1"/>
      <w:marLeft w:val="0"/>
      <w:marRight w:val="0"/>
      <w:marTop w:val="0"/>
      <w:marBottom w:val="0"/>
      <w:divBdr>
        <w:top w:val="none" w:sz="0" w:space="0" w:color="auto"/>
        <w:left w:val="none" w:sz="0" w:space="0" w:color="auto"/>
        <w:bottom w:val="none" w:sz="0" w:space="0" w:color="auto"/>
        <w:right w:val="none" w:sz="0" w:space="0" w:color="auto"/>
      </w:divBdr>
    </w:div>
    <w:div w:id="145780465">
      <w:bodyDiv w:val="1"/>
      <w:marLeft w:val="0"/>
      <w:marRight w:val="0"/>
      <w:marTop w:val="0"/>
      <w:marBottom w:val="0"/>
      <w:divBdr>
        <w:top w:val="none" w:sz="0" w:space="0" w:color="auto"/>
        <w:left w:val="none" w:sz="0" w:space="0" w:color="auto"/>
        <w:bottom w:val="none" w:sz="0" w:space="0" w:color="auto"/>
        <w:right w:val="none" w:sz="0" w:space="0" w:color="auto"/>
      </w:divBdr>
    </w:div>
    <w:div w:id="146630109">
      <w:bodyDiv w:val="1"/>
      <w:marLeft w:val="0"/>
      <w:marRight w:val="0"/>
      <w:marTop w:val="0"/>
      <w:marBottom w:val="0"/>
      <w:divBdr>
        <w:top w:val="none" w:sz="0" w:space="0" w:color="auto"/>
        <w:left w:val="none" w:sz="0" w:space="0" w:color="auto"/>
        <w:bottom w:val="none" w:sz="0" w:space="0" w:color="auto"/>
        <w:right w:val="none" w:sz="0" w:space="0" w:color="auto"/>
      </w:divBdr>
    </w:div>
    <w:div w:id="148329913">
      <w:bodyDiv w:val="1"/>
      <w:marLeft w:val="0"/>
      <w:marRight w:val="0"/>
      <w:marTop w:val="0"/>
      <w:marBottom w:val="0"/>
      <w:divBdr>
        <w:top w:val="none" w:sz="0" w:space="0" w:color="auto"/>
        <w:left w:val="none" w:sz="0" w:space="0" w:color="auto"/>
        <w:bottom w:val="none" w:sz="0" w:space="0" w:color="auto"/>
        <w:right w:val="none" w:sz="0" w:space="0" w:color="auto"/>
      </w:divBdr>
    </w:div>
    <w:div w:id="148375241">
      <w:bodyDiv w:val="1"/>
      <w:marLeft w:val="0"/>
      <w:marRight w:val="0"/>
      <w:marTop w:val="0"/>
      <w:marBottom w:val="0"/>
      <w:divBdr>
        <w:top w:val="none" w:sz="0" w:space="0" w:color="auto"/>
        <w:left w:val="none" w:sz="0" w:space="0" w:color="auto"/>
        <w:bottom w:val="none" w:sz="0" w:space="0" w:color="auto"/>
        <w:right w:val="none" w:sz="0" w:space="0" w:color="auto"/>
      </w:divBdr>
    </w:div>
    <w:div w:id="148837557">
      <w:bodyDiv w:val="1"/>
      <w:marLeft w:val="0"/>
      <w:marRight w:val="0"/>
      <w:marTop w:val="0"/>
      <w:marBottom w:val="0"/>
      <w:divBdr>
        <w:top w:val="none" w:sz="0" w:space="0" w:color="auto"/>
        <w:left w:val="none" w:sz="0" w:space="0" w:color="auto"/>
        <w:bottom w:val="none" w:sz="0" w:space="0" w:color="auto"/>
        <w:right w:val="none" w:sz="0" w:space="0" w:color="auto"/>
      </w:divBdr>
    </w:div>
    <w:div w:id="148904953">
      <w:bodyDiv w:val="1"/>
      <w:marLeft w:val="0"/>
      <w:marRight w:val="0"/>
      <w:marTop w:val="0"/>
      <w:marBottom w:val="0"/>
      <w:divBdr>
        <w:top w:val="none" w:sz="0" w:space="0" w:color="auto"/>
        <w:left w:val="none" w:sz="0" w:space="0" w:color="auto"/>
        <w:bottom w:val="none" w:sz="0" w:space="0" w:color="auto"/>
        <w:right w:val="none" w:sz="0" w:space="0" w:color="auto"/>
      </w:divBdr>
    </w:div>
    <w:div w:id="149299048">
      <w:bodyDiv w:val="1"/>
      <w:marLeft w:val="0"/>
      <w:marRight w:val="0"/>
      <w:marTop w:val="0"/>
      <w:marBottom w:val="0"/>
      <w:divBdr>
        <w:top w:val="none" w:sz="0" w:space="0" w:color="auto"/>
        <w:left w:val="none" w:sz="0" w:space="0" w:color="auto"/>
        <w:bottom w:val="none" w:sz="0" w:space="0" w:color="auto"/>
        <w:right w:val="none" w:sz="0" w:space="0" w:color="auto"/>
      </w:divBdr>
    </w:div>
    <w:div w:id="152256745">
      <w:bodyDiv w:val="1"/>
      <w:marLeft w:val="0"/>
      <w:marRight w:val="0"/>
      <w:marTop w:val="0"/>
      <w:marBottom w:val="0"/>
      <w:divBdr>
        <w:top w:val="none" w:sz="0" w:space="0" w:color="auto"/>
        <w:left w:val="none" w:sz="0" w:space="0" w:color="auto"/>
        <w:bottom w:val="none" w:sz="0" w:space="0" w:color="auto"/>
        <w:right w:val="none" w:sz="0" w:space="0" w:color="auto"/>
      </w:divBdr>
    </w:div>
    <w:div w:id="152988660">
      <w:bodyDiv w:val="1"/>
      <w:marLeft w:val="0"/>
      <w:marRight w:val="0"/>
      <w:marTop w:val="0"/>
      <w:marBottom w:val="0"/>
      <w:divBdr>
        <w:top w:val="none" w:sz="0" w:space="0" w:color="auto"/>
        <w:left w:val="none" w:sz="0" w:space="0" w:color="auto"/>
        <w:bottom w:val="none" w:sz="0" w:space="0" w:color="auto"/>
        <w:right w:val="none" w:sz="0" w:space="0" w:color="auto"/>
      </w:divBdr>
    </w:div>
    <w:div w:id="154297574">
      <w:bodyDiv w:val="1"/>
      <w:marLeft w:val="0"/>
      <w:marRight w:val="0"/>
      <w:marTop w:val="0"/>
      <w:marBottom w:val="0"/>
      <w:divBdr>
        <w:top w:val="none" w:sz="0" w:space="0" w:color="auto"/>
        <w:left w:val="none" w:sz="0" w:space="0" w:color="auto"/>
        <w:bottom w:val="none" w:sz="0" w:space="0" w:color="auto"/>
        <w:right w:val="none" w:sz="0" w:space="0" w:color="auto"/>
      </w:divBdr>
    </w:div>
    <w:div w:id="155657514">
      <w:bodyDiv w:val="1"/>
      <w:marLeft w:val="0"/>
      <w:marRight w:val="0"/>
      <w:marTop w:val="0"/>
      <w:marBottom w:val="0"/>
      <w:divBdr>
        <w:top w:val="none" w:sz="0" w:space="0" w:color="auto"/>
        <w:left w:val="none" w:sz="0" w:space="0" w:color="auto"/>
        <w:bottom w:val="none" w:sz="0" w:space="0" w:color="auto"/>
        <w:right w:val="none" w:sz="0" w:space="0" w:color="auto"/>
      </w:divBdr>
    </w:div>
    <w:div w:id="155926913">
      <w:bodyDiv w:val="1"/>
      <w:marLeft w:val="0"/>
      <w:marRight w:val="0"/>
      <w:marTop w:val="0"/>
      <w:marBottom w:val="0"/>
      <w:divBdr>
        <w:top w:val="none" w:sz="0" w:space="0" w:color="auto"/>
        <w:left w:val="none" w:sz="0" w:space="0" w:color="auto"/>
        <w:bottom w:val="none" w:sz="0" w:space="0" w:color="auto"/>
        <w:right w:val="none" w:sz="0" w:space="0" w:color="auto"/>
      </w:divBdr>
    </w:div>
    <w:div w:id="157769719">
      <w:bodyDiv w:val="1"/>
      <w:marLeft w:val="0"/>
      <w:marRight w:val="0"/>
      <w:marTop w:val="0"/>
      <w:marBottom w:val="0"/>
      <w:divBdr>
        <w:top w:val="none" w:sz="0" w:space="0" w:color="auto"/>
        <w:left w:val="none" w:sz="0" w:space="0" w:color="auto"/>
        <w:bottom w:val="none" w:sz="0" w:space="0" w:color="auto"/>
        <w:right w:val="none" w:sz="0" w:space="0" w:color="auto"/>
      </w:divBdr>
    </w:div>
    <w:div w:id="158276092">
      <w:bodyDiv w:val="1"/>
      <w:marLeft w:val="0"/>
      <w:marRight w:val="0"/>
      <w:marTop w:val="0"/>
      <w:marBottom w:val="0"/>
      <w:divBdr>
        <w:top w:val="none" w:sz="0" w:space="0" w:color="auto"/>
        <w:left w:val="none" w:sz="0" w:space="0" w:color="auto"/>
        <w:bottom w:val="none" w:sz="0" w:space="0" w:color="auto"/>
        <w:right w:val="none" w:sz="0" w:space="0" w:color="auto"/>
      </w:divBdr>
    </w:div>
    <w:div w:id="164324224">
      <w:bodyDiv w:val="1"/>
      <w:marLeft w:val="0"/>
      <w:marRight w:val="0"/>
      <w:marTop w:val="0"/>
      <w:marBottom w:val="0"/>
      <w:divBdr>
        <w:top w:val="none" w:sz="0" w:space="0" w:color="auto"/>
        <w:left w:val="none" w:sz="0" w:space="0" w:color="auto"/>
        <w:bottom w:val="none" w:sz="0" w:space="0" w:color="auto"/>
        <w:right w:val="none" w:sz="0" w:space="0" w:color="auto"/>
      </w:divBdr>
    </w:div>
    <w:div w:id="166330709">
      <w:bodyDiv w:val="1"/>
      <w:marLeft w:val="0"/>
      <w:marRight w:val="0"/>
      <w:marTop w:val="0"/>
      <w:marBottom w:val="0"/>
      <w:divBdr>
        <w:top w:val="none" w:sz="0" w:space="0" w:color="auto"/>
        <w:left w:val="none" w:sz="0" w:space="0" w:color="auto"/>
        <w:bottom w:val="none" w:sz="0" w:space="0" w:color="auto"/>
        <w:right w:val="none" w:sz="0" w:space="0" w:color="auto"/>
      </w:divBdr>
    </w:div>
    <w:div w:id="166988948">
      <w:bodyDiv w:val="1"/>
      <w:marLeft w:val="0"/>
      <w:marRight w:val="0"/>
      <w:marTop w:val="0"/>
      <w:marBottom w:val="0"/>
      <w:divBdr>
        <w:top w:val="none" w:sz="0" w:space="0" w:color="auto"/>
        <w:left w:val="none" w:sz="0" w:space="0" w:color="auto"/>
        <w:bottom w:val="none" w:sz="0" w:space="0" w:color="auto"/>
        <w:right w:val="none" w:sz="0" w:space="0" w:color="auto"/>
      </w:divBdr>
    </w:div>
    <w:div w:id="168066307">
      <w:bodyDiv w:val="1"/>
      <w:marLeft w:val="0"/>
      <w:marRight w:val="0"/>
      <w:marTop w:val="0"/>
      <w:marBottom w:val="0"/>
      <w:divBdr>
        <w:top w:val="none" w:sz="0" w:space="0" w:color="auto"/>
        <w:left w:val="none" w:sz="0" w:space="0" w:color="auto"/>
        <w:bottom w:val="none" w:sz="0" w:space="0" w:color="auto"/>
        <w:right w:val="none" w:sz="0" w:space="0" w:color="auto"/>
      </w:divBdr>
    </w:div>
    <w:div w:id="169562440">
      <w:bodyDiv w:val="1"/>
      <w:marLeft w:val="0"/>
      <w:marRight w:val="0"/>
      <w:marTop w:val="0"/>
      <w:marBottom w:val="0"/>
      <w:divBdr>
        <w:top w:val="none" w:sz="0" w:space="0" w:color="auto"/>
        <w:left w:val="none" w:sz="0" w:space="0" w:color="auto"/>
        <w:bottom w:val="none" w:sz="0" w:space="0" w:color="auto"/>
        <w:right w:val="none" w:sz="0" w:space="0" w:color="auto"/>
      </w:divBdr>
    </w:div>
    <w:div w:id="170948039">
      <w:bodyDiv w:val="1"/>
      <w:marLeft w:val="0"/>
      <w:marRight w:val="0"/>
      <w:marTop w:val="0"/>
      <w:marBottom w:val="0"/>
      <w:divBdr>
        <w:top w:val="none" w:sz="0" w:space="0" w:color="auto"/>
        <w:left w:val="none" w:sz="0" w:space="0" w:color="auto"/>
        <w:bottom w:val="none" w:sz="0" w:space="0" w:color="auto"/>
        <w:right w:val="none" w:sz="0" w:space="0" w:color="auto"/>
      </w:divBdr>
    </w:div>
    <w:div w:id="174002778">
      <w:bodyDiv w:val="1"/>
      <w:marLeft w:val="0"/>
      <w:marRight w:val="0"/>
      <w:marTop w:val="0"/>
      <w:marBottom w:val="0"/>
      <w:divBdr>
        <w:top w:val="none" w:sz="0" w:space="0" w:color="auto"/>
        <w:left w:val="none" w:sz="0" w:space="0" w:color="auto"/>
        <w:bottom w:val="none" w:sz="0" w:space="0" w:color="auto"/>
        <w:right w:val="none" w:sz="0" w:space="0" w:color="auto"/>
      </w:divBdr>
    </w:div>
    <w:div w:id="174732901">
      <w:bodyDiv w:val="1"/>
      <w:marLeft w:val="0"/>
      <w:marRight w:val="0"/>
      <w:marTop w:val="0"/>
      <w:marBottom w:val="0"/>
      <w:divBdr>
        <w:top w:val="none" w:sz="0" w:space="0" w:color="auto"/>
        <w:left w:val="none" w:sz="0" w:space="0" w:color="auto"/>
        <w:bottom w:val="none" w:sz="0" w:space="0" w:color="auto"/>
        <w:right w:val="none" w:sz="0" w:space="0" w:color="auto"/>
      </w:divBdr>
    </w:div>
    <w:div w:id="175969105">
      <w:bodyDiv w:val="1"/>
      <w:marLeft w:val="0"/>
      <w:marRight w:val="0"/>
      <w:marTop w:val="0"/>
      <w:marBottom w:val="0"/>
      <w:divBdr>
        <w:top w:val="none" w:sz="0" w:space="0" w:color="auto"/>
        <w:left w:val="none" w:sz="0" w:space="0" w:color="auto"/>
        <w:bottom w:val="none" w:sz="0" w:space="0" w:color="auto"/>
        <w:right w:val="none" w:sz="0" w:space="0" w:color="auto"/>
      </w:divBdr>
    </w:div>
    <w:div w:id="179439917">
      <w:bodyDiv w:val="1"/>
      <w:marLeft w:val="0"/>
      <w:marRight w:val="0"/>
      <w:marTop w:val="0"/>
      <w:marBottom w:val="0"/>
      <w:divBdr>
        <w:top w:val="none" w:sz="0" w:space="0" w:color="auto"/>
        <w:left w:val="none" w:sz="0" w:space="0" w:color="auto"/>
        <w:bottom w:val="none" w:sz="0" w:space="0" w:color="auto"/>
        <w:right w:val="none" w:sz="0" w:space="0" w:color="auto"/>
      </w:divBdr>
    </w:div>
    <w:div w:id="179511568">
      <w:bodyDiv w:val="1"/>
      <w:marLeft w:val="0"/>
      <w:marRight w:val="0"/>
      <w:marTop w:val="0"/>
      <w:marBottom w:val="0"/>
      <w:divBdr>
        <w:top w:val="none" w:sz="0" w:space="0" w:color="auto"/>
        <w:left w:val="none" w:sz="0" w:space="0" w:color="auto"/>
        <w:bottom w:val="none" w:sz="0" w:space="0" w:color="auto"/>
        <w:right w:val="none" w:sz="0" w:space="0" w:color="auto"/>
      </w:divBdr>
    </w:div>
    <w:div w:id="182745243">
      <w:bodyDiv w:val="1"/>
      <w:marLeft w:val="0"/>
      <w:marRight w:val="0"/>
      <w:marTop w:val="0"/>
      <w:marBottom w:val="0"/>
      <w:divBdr>
        <w:top w:val="none" w:sz="0" w:space="0" w:color="auto"/>
        <w:left w:val="none" w:sz="0" w:space="0" w:color="auto"/>
        <w:bottom w:val="none" w:sz="0" w:space="0" w:color="auto"/>
        <w:right w:val="none" w:sz="0" w:space="0" w:color="auto"/>
      </w:divBdr>
      <w:divsChild>
        <w:div w:id="551230826">
          <w:marLeft w:val="0"/>
          <w:marRight w:val="0"/>
          <w:marTop w:val="0"/>
          <w:marBottom w:val="0"/>
          <w:divBdr>
            <w:top w:val="none" w:sz="0" w:space="0" w:color="auto"/>
            <w:left w:val="none" w:sz="0" w:space="0" w:color="auto"/>
            <w:bottom w:val="none" w:sz="0" w:space="0" w:color="auto"/>
            <w:right w:val="none" w:sz="0" w:space="0" w:color="auto"/>
          </w:divBdr>
          <w:divsChild>
            <w:div w:id="624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5655">
      <w:bodyDiv w:val="1"/>
      <w:marLeft w:val="0"/>
      <w:marRight w:val="0"/>
      <w:marTop w:val="0"/>
      <w:marBottom w:val="0"/>
      <w:divBdr>
        <w:top w:val="none" w:sz="0" w:space="0" w:color="auto"/>
        <w:left w:val="none" w:sz="0" w:space="0" w:color="auto"/>
        <w:bottom w:val="none" w:sz="0" w:space="0" w:color="auto"/>
        <w:right w:val="none" w:sz="0" w:space="0" w:color="auto"/>
      </w:divBdr>
    </w:div>
    <w:div w:id="184557136">
      <w:bodyDiv w:val="1"/>
      <w:marLeft w:val="0"/>
      <w:marRight w:val="0"/>
      <w:marTop w:val="0"/>
      <w:marBottom w:val="0"/>
      <w:divBdr>
        <w:top w:val="none" w:sz="0" w:space="0" w:color="auto"/>
        <w:left w:val="none" w:sz="0" w:space="0" w:color="auto"/>
        <w:bottom w:val="none" w:sz="0" w:space="0" w:color="auto"/>
        <w:right w:val="none" w:sz="0" w:space="0" w:color="auto"/>
      </w:divBdr>
    </w:div>
    <w:div w:id="185484959">
      <w:bodyDiv w:val="1"/>
      <w:marLeft w:val="0"/>
      <w:marRight w:val="0"/>
      <w:marTop w:val="0"/>
      <w:marBottom w:val="0"/>
      <w:divBdr>
        <w:top w:val="none" w:sz="0" w:space="0" w:color="auto"/>
        <w:left w:val="none" w:sz="0" w:space="0" w:color="auto"/>
        <w:bottom w:val="none" w:sz="0" w:space="0" w:color="auto"/>
        <w:right w:val="none" w:sz="0" w:space="0" w:color="auto"/>
      </w:divBdr>
    </w:div>
    <w:div w:id="186333550">
      <w:bodyDiv w:val="1"/>
      <w:marLeft w:val="0"/>
      <w:marRight w:val="0"/>
      <w:marTop w:val="0"/>
      <w:marBottom w:val="0"/>
      <w:divBdr>
        <w:top w:val="none" w:sz="0" w:space="0" w:color="auto"/>
        <w:left w:val="none" w:sz="0" w:space="0" w:color="auto"/>
        <w:bottom w:val="none" w:sz="0" w:space="0" w:color="auto"/>
        <w:right w:val="none" w:sz="0" w:space="0" w:color="auto"/>
      </w:divBdr>
    </w:div>
    <w:div w:id="186917390">
      <w:bodyDiv w:val="1"/>
      <w:marLeft w:val="0"/>
      <w:marRight w:val="0"/>
      <w:marTop w:val="0"/>
      <w:marBottom w:val="0"/>
      <w:divBdr>
        <w:top w:val="none" w:sz="0" w:space="0" w:color="auto"/>
        <w:left w:val="none" w:sz="0" w:space="0" w:color="auto"/>
        <w:bottom w:val="none" w:sz="0" w:space="0" w:color="auto"/>
        <w:right w:val="none" w:sz="0" w:space="0" w:color="auto"/>
      </w:divBdr>
    </w:div>
    <w:div w:id="187528411">
      <w:bodyDiv w:val="1"/>
      <w:marLeft w:val="0"/>
      <w:marRight w:val="0"/>
      <w:marTop w:val="0"/>
      <w:marBottom w:val="0"/>
      <w:divBdr>
        <w:top w:val="none" w:sz="0" w:space="0" w:color="auto"/>
        <w:left w:val="none" w:sz="0" w:space="0" w:color="auto"/>
        <w:bottom w:val="none" w:sz="0" w:space="0" w:color="auto"/>
        <w:right w:val="none" w:sz="0" w:space="0" w:color="auto"/>
      </w:divBdr>
    </w:div>
    <w:div w:id="187837383">
      <w:bodyDiv w:val="1"/>
      <w:marLeft w:val="0"/>
      <w:marRight w:val="0"/>
      <w:marTop w:val="0"/>
      <w:marBottom w:val="0"/>
      <w:divBdr>
        <w:top w:val="none" w:sz="0" w:space="0" w:color="auto"/>
        <w:left w:val="none" w:sz="0" w:space="0" w:color="auto"/>
        <w:bottom w:val="none" w:sz="0" w:space="0" w:color="auto"/>
        <w:right w:val="none" w:sz="0" w:space="0" w:color="auto"/>
      </w:divBdr>
    </w:div>
    <w:div w:id="188185558">
      <w:bodyDiv w:val="1"/>
      <w:marLeft w:val="0"/>
      <w:marRight w:val="0"/>
      <w:marTop w:val="0"/>
      <w:marBottom w:val="0"/>
      <w:divBdr>
        <w:top w:val="none" w:sz="0" w:space="0" w:color="auto"/>
        <w:left w:val="none" w:sz="0" w:space="0" w:color="auto"/>
        <w:bottom w:val="none" w:sz="0" w:space="0" w:color="auto"/>
        <w:right w:val="none" w:sz="0" w:space="0" w:color="auto"/>
      </w:divBdr>
    </w:div>
    <w:div w:id="189414282">
      <w:bodyDiv w:val="1"/>
      <w:marLeft w:val="0"/>
      <w:marRight w:val="0"/>
      <w:marTop w:val="0"/>
      <w:marBottom w:val="0"/>
      <w:divBdr>
        <w:top w:val="none" w:sz="0" w:space="0" w:color="auto"/>
        <w:left w:val="none" w:sz="0" w:space="0" w:color="auto"/>
        <w:bottom w:val="none" w:sz="0" w:space="0" w:color="auto"/>
        <w:right w:val="none" w:sz="0" w:space="0" w:color="auto"/>
      </w:divBdr>
    </w:div>
    <w:div w:id="189728763">
      <w:bodyDiv w:val="1"/>
      <w:marLeft w:val="0"/>
      <w:marRight w:val="0"/>
      <w:marTop w:val="0"/>
      <w:marBottom w:val="0"/>
      <w:divBdr>
        <w:top w:val="none" w:sz="0" w:space="0" w:color="auto"/>
        <w:left w:val="none" w:sz="0" w:space="0" w:color="auto"/>
        <w:bottom w:val="none" w:sz="0" w:space="0" w:color="auto"/>
        <w:right w:val="none" w:sz="0" w:space="0" w:color="auto"/>
      </w:divBdr>
    </w:div>
    <w:div w:id="189951572">
      <w:bodyDiv w:val="1"/>
      <w:marLeft w:val="0"/>
      <w:marRight w:val="0"/>
      <w:marTop w:val="0"/>
      <w:marBottom w:val="0"/>
      <w:divBdr>
        <w:top w:val="none" w:sz="0" w:space="0" w:color="auto"/>
        <w:left w:val="none" w:sz="0" w:space="0" w:color="auto"/>
        <w:bottom w:val="none" w:sz="0" w:space="0" w:color="auto"/>
        <w:right w:val="none" w:sz="0" w:space="0" w:color="auto"/>
      </w:divBdr>
    </w:div>
    <w:div w:id="190000675">
      <w:bodyDiv w:val="1"/>
      <w:marLeft w:val="0"/>
      <w:marRight w:val="0"/>
      <w:marTop w:val="0"/>
      <w:marBottom w:val="0"/>
      <w:divBdr>
        <w:top w:val="none" w:sz="0" w:space="0" w:color="auto"/>
        <w:left w:val="none" w:sz="0" w:space="0" w:color="auto"/>
        <w:bottom w:val="none" w:sz="0" w:space="0" w:color="auto"/>
        <w:right w:val="none" w:sz="0" w:space="0" w:color="auto"/>
      </w:divBdr>
    </w:div>
    <w:div w:id="191186458">
      <w:bodyDiv w:val="1"/>
      <w:marLeft w:val="0"/>
      <w:marRight w:val="0"/>
      <w:marTop w:val="0"/>
      <w:marBottom w:val="0"/>
      <w:divBdr>
        <w:top w:val="none" w:sz="0" w:space="0" w:color="auto"/>
        <w:left w:val="none" w:sz="0" w:space="0" w:color="auto"/>
        <w:bottom w:val="none" w:sz="0" w:space="0" w:color="auto"/>
        <w:right w:val="none" w:sz="0" w:space="0" w:color="auto"/>
      </w:divBdr>
    </w:div>
    <w:div w:id="194201772">
      <w:bodyDiv w:val="1"/>
      <w:marLeft w:val="0"/>
      <w:marRight w:val="0"/>
      <w:marTop w:val="0"/>
      <w:marBottom w:val="0"/>
      <w:divBdr>
        <w:top w:val="none" w:sz="0" w:space="0" w:color="auto"/>
        <w:left w:val="none" w:sz="0" w:space="0" w:color="auto"/>
        <w:bottom w:val="none" w:sz="0" w:space="0" w:color="auto"/>
        <w:right w:val="none" w:sz="0" w:space="0" w:color="auto"/>
      </w:divBdr>
    </w:div>
    <w:div w:id="194805496">
      <w:bodyDiv w:val="1"/>
      <w:marLeft w:val="0"/>
      <w:marRight w:val="0"/>
      <w:marTop w:val="0"/>
      <w:marBottom w:val="0"/>
      <w:divBdr>
        <w:top w:val="none" w:sz="0" w:space="0" w:color="auto"/>
        <w:left w:val="none" w:sz="0" w:space="0" w:color="auto"/>
        <w:bottom w:val="none" w:sz="0" w:space="0" w:color="auto"/>
        <w:right w:val="none" w:sz="0" w:space="0" w:color="auto"/>
      </w:divBdr>
    </w:div>
    <w:div w:id="195122122">
      <w:bodyDiv w:val="1"/>
      <w:marLeft w:val="0"/>
      <w:marRight w:val="0"/>
      <w:marTop w:val="0"/>
      <w:marBottom w:val="0"/>
      <w:divBdr>
        <w:top w:val="none" w:sz="0" w:space="0" w:color="auto"/>
        <w:left w:val="none" w:sz="0" w:space="0" w:color="auto"/>
        <w:bottom w:val="none" w:sz="0" w:space="0" w:color="auto"/>
        <w:right w:val="none" w:sz="0" w:space="0" w:color="auto"/>
      </w:divBdr>
    </w:div>
    <w:div w:id="195428873">
      <w:bodyDiv w:val="1"/>
      <w:marLeft w:val="0"/>
      <w:marRight w:val="0"/>
      <w:marTop w:val="0"/>
      <w:marBottom w:val="0"/>
      <w:divBdr>
        <w:top w:val="none" w:sz="0" w:space="0" w:color="auto"/>
        <w:left w:val="none" w:sz="0" w:space="0" w:color="auto"/>
        <w:bottom w:val="none" w:sz="0" w:space="0" w:color="auto"/>
        <w:right w:val="none" w:sz="0" w:space="0" w:color="auto"/>
      </w:divBdr>
    </w:div>
    <w:div w:id="195847372">
      <w:bodyDiv w:val="1"/>
      <w:marLeft w:val="0"/>
      <w:marRight w:val="0"/>
      <w:marTop w:val="0"/>
      <w:marBottom w:val="0"/>
      <w:divBdr>
        <w:top w:val="none" w:sz="0" w:space="0" w:color="auto"/>
        <w:left w:val="none" w:sz="0" w:space="0" w:color="auto"/>
        <w:bottom w:val="none" w:sz="0" w:space="0" w:color="auto"/>
        <w:right w:val="none" w:sz="0" w:space="0" w:color="auto"/>
      </w:divBdr>
    </w:div>
    <w:div w:id="196116385">
      <w:bodyDiv w:val="1"/>
      <w:marLeft w:val="0"/>
      <w:marRight w:val="0"/>
      <w:marTop w:val="0"/>
      <w:marBottom w:val="0"/>
      <w:divBdr>
        <w:top w:val="none" w:sz="0" w:space="0" w:color="auto"/>
        <w:left w:val="none" w:sz="0" w:space="0" w:color="auto"/>
        <w:bottom w:val="none" w:sz="0" w:space="0" w:color="auto"/>
        <w:right w:val="none" w:sz="0" w:space="0" w:color="auto"/>
      </w:divBdr>
    </w:div>
    <w:div w:id="196159794">
      <w:bodyDiv w:val="1"/>
      <w:marLeft w:val="0"/>
      <w:marRight w:val="0"/>
      <w:marTop w:val="0"/>
      <w:marBottom w:val="0"/>
      <w:divBdr>
        <w:top w:val="none" w:sz="0" w:space="0" w:color="auto"/>
        <w:left w:val="none" w:sz="0" w:space="0" w:color="auto"/>
        <w:bottom w:val="none" w:sz="0" w:space="0" w:color="auto"/>
        <w:right w:val="none" w:sz="0" w:space="0" w:color="auto"/>
      </w:divBdr>
    </w:div>
    <w:div w:id="197161853">
      <w:bodyDiv w:val="1"/>
      <w:marLeft w:val="0"/>
      <w:marRight w:val="0"/>
      <w:marTop w:val="0"/>
      <w:marBottom w:val="0"/>
      <w:divBdr>
        <w:top w:val="none" w:sz="0" w:space="0" w:color="auto"/>
        <w:left w:val="none" w:sz="0" w:space="0" w:color="auto"/>
        <w:bottom w:val="none" w:sz="0" w:space="0" w:color="auto"/>
        <w:right w:val="none" w:sz="0" w:space="0" w:color="auto"/>
      </w:divBdr>
    </w:div>
    <w:div w:id="198278315">
      <w:bodyDiv w:val="1"/>
      <w:marLeft w:val="0"/>
      <w:marRight w:val="0"/>
      <w:marTop w:val="0"/>
      <w:marBottom w:val="0"/>
      <w:divBdr>
        <w:top w:val="none" w:sz="0" w:space="0" w:color="auto"/>
        <w:left w:val="none" w:sz="0" w:space="0" w:color="auto"/>
        <w:bottom w:val="none" w:sz="0" w:space="0" w:color="auto"/>
        <w:right w:val="none" w:sz="0" w:space="0" w:color="auto"/>
      </w:divBdr>
    </w:div>
    <w:div w:id="198470897">
      <w:bodyDiv w:val="1"/>
      <w:marLeft w:val="0"/>
      <w:marRight w:val="0"/>
      <w:marTop w:val="0"/>
      <w:marBottom w:val="0"/>
      <w:divBdr>
        <w:top w:val="none" w:sz="0" w:space="0" w:color="auto"/>
        <w:left w:val="none" w:sz="0" w:space="0" w:color="auto"/>
        <w:bottom w:val="none" w:sz="0" w:space="0" w:color="auto"/>
        <w:right w:val="none" w:sz="0" w:space="0" w:color="auto"/>
      </w:divBdr>
    </w:div>
    <w:div w:id="199978494">
      <w:bodyDiv w:val="1"/>
      <w:marLeft w:val="0"/>
      <w:marRight w:val="0"/>
      <w:marTop w:val="0"/>
      <w:marBottom w:val="0"/>
      <w:divBdr>
        <w:top w:val="none" w:sz="0" w:space="0" w:color="auto"/>
        <w:left w:val="none" w:sz="0" w:space="0" w:color="auto"/>
        <w:bottom w:val="none" w:sz="0" w:space="0" w:color="auto"/>
        <w:right w:val="none" w:sz="0" w:space="0" w:color="auto"/>
      </w:divBdr>
    </w:div>
    <w:div w:id="200241656">
      <w:bodyDiv w:val="1"/>
      <w:marLeft w:val="0"/>
      <w:marRight w:val="0"/>
      <w:marTop w:val="0"/>
      <w:marBottom w:val="0"/>
      <w:divBdr>
        <w:top w:val="none" w:sz="0" w:space="0" w:color="auto"/>
        <w:left w:val="none" w:sz="0" w:space="0" w:color="auto"/>
        <w:bottom w:val="none" w:sz="0" w:space="0" w:color="auto"/>
        <w:right w:val="none" w:sz="0" w:space="0" w:color="auto"/>
      </w:divBdr>
    </w:div>
    <w:div w:id="200285121">
      <w:bodyDiv w:val="1"/>
      <w:marLeft w:val="0"/>
      <w:marRight w:val="0"/>
      <w:marTop w:val="0"/>
      <w:marBottom w:val="0"/>
      <w:divBdr>
        <w:top w:val="none" w:sz="0" w:space="0" w:color="auto"/>
        <w:left w:val="none" w:sz="0" w:space="0" w:color="auto"/>
        <w:bottom w:val="none" w:sz="0" w:space="0" w:color="auto"/>
        <w:right w:val="none" w:sz="0" w:space="0" w:color="auto"/>
      </w:divBdr>
    </w:div>
    <w:div w:id="202716992">
      <w:bodyDiv w:val="1"/>
      <w:marLeft w:val="0"/>
      <w:marRight w:val="0"/>
      <w:marTop w:val="0"/>
      <w:marBottom w:val="0"/>
      <w:divBdr>
        <w:top w:val="none" w:sz="0" w:space="0" w:color="auto"/>
        <w:left w:val="none" w:sz="0" w:space="0" w:color="auto"/>
        <w:bottom w:val="none" w:sz="0" w:space="0" w:color="auto"/>
        <w:right w:val="none" w:sz="0" w:space="0" w:color="auto"/>
      </w:divBdr>
    </w:div>
    <w:div w:id="204483954">
      <w:bodyDiv w:val="1"/>
      <w:marLeft w:val="0"/>
      <w:marRight w:val="0"/>
      <w:marTop w:val="0"/>
      <w:marBottom w:val="0"/>
      <w:divBdr>
        <w:top w:val="none" w:sz="0" w:space="0" w:color="auto"/>
        <w:left w:val="none" w:sz="0" w:space="0" w:color="auto"/>
        <w:bottom w:val="none" w:sz="0" w:space="0" w:color="auto"/>
        <w:right w:val="none" w:sz="0" w:space="0" w:color="auto"/>
      </w:divBdr>
    </w:div>
    <w:div w:id="206962829">
      <w:bodyDiv w:val="1"/>
      <w:marLeft w:val="0"/>
      <w:marRight w:val="0"/>
      <w:marTop w:val="0"/>
      <w:marBottom w:val="0"/>
      <w:divBdr>
        <w:top w:val="none" w:sz="0" w:space="0" w:color="auto"/>
        <w:left w:val="none" w:sz="0" w:space="0" w:color="auto"/>
        <w:bottom w:val="none" w:sz="0" w:space="0" w:color="auto"/>
        <w:right w:val="none" w:sz="0" w:space="0" w:color="auto"/>
      </w:divBdr>
    </w:div>
    <w:div w:id="208764188">
      <w:bodyDiv w:val="1"/>
      <w:marLeft w:val="0"/>
      <w:marRight w:val="0"/>
      <w:marTop w:val="0"/>
      <w:marBottom w:val="0"/>
      <w:divBdr>
        <w:top w:val="none" w:sz="0" w:space="0" w:color="auto"/>
        <w:left w:val="none" w:sz="0" w:space="0" w:color="auto"/>
        <w:bottom w:val="none" w:sz="0" w:space="0" w:color="auto"/>
        <w:right w:val="none" w:sz="0" w:space="0" w:color="auto"/>
      </w:divBdr>
    </w:div>
    <w:div w:id="209925670">
      <w:bodyDiv w:val="1"/>
      <w:marLeft w:val="0"/>
      <w:marRight w:val="0"/>
      <w:marTop w:val="0"/>
      <w:marBottom w:val="0"/>
      <w:divBdr>
        <w:top w:val="none" w:sz="0" w:space="0" w:color="auto"/>
        <w:left w:val="none" w:sz="0" w:space="0" w:color="auto"/>
        <w:bottom w:val="none" w:sz="0" w:space="0" w:color="auto"/>
        <w:right w:val="none" w:sz="0" w:space="0" w:color="auto"/>
      </w:divBdr>
    </w:div>
    <w:div w:id="213198236">
      <w:bodyDiv w:val="1"/>
      <w:marLeft w:val="0"/>
      <w:marRight w:val="0"/>
      <w:marTop w:val="0"/>
      <w:marBottom w:val="0"/>
      <w:divBdr>
        <w:top w:val="none" w:sz="0" w:space="0" w:color="auto"/>
        <w:left w:val="none" w:sz="0" w:space="0" w:color="auto"/>
        <w:bottom w:val="none" w:sz="0" w:space="0" w:color="auto"/>
        <w:right w:val="none" w:sz="0" w:space="0" w:color="auto"/>
      </w:divBdr>
    </w:div>
    <w:div w:id="213781403">
      <w:bodyDiv w:val="1"/>
      <w:marLeft w:val="0"/>
      <w:marRight w:val="0"/>
      <w:marTop w:val="0"/>
      <w:marBottom w:val="0"/>
      <w:divBdr>
        <w:top w:val="none" w:sz="0" w:space="0" w:color="auto"/>
        <w:left w:val="none" w:sz="0" w:space="0" w:color="auto"/>
        <w:bottom w:val="none" w:sz="0" w:space="0" w:color="auto"/>
        <w:right w:val="none" w:sz="0" w:space="0" w:color="auto"/>
      </w:divBdr>
    </w:div>
    <w:div w:id="214237455">
      <w:bodyDiv w:val="1"/>
      <w:marLeft w:val="0"/>
      <w:marRight w:val="0"/>
      <w:marTop w:val="0"/>
      <w:marBottom w:val="0"/>
      <w:divBdr>
        <w:top w:val="none" w:sz="0" w:space="0" w:color="auto"/>
        <w:left w:val="none" w:sz="0" w:space="0" w:color="auto"/>
        <w:bottom w:val="none" w:sz="0" w:space="0" w:color="auto"/>
        <w:right w:val="none" w:sz="0" w:space="0" w:color="auto"/>
      </w:divBdr>
    </w:div>
    <w:div w:id="216355778">
      <w:bodyDiv w:val="1"/>
      <w:marLeft w:val="0"/>
      <w:marRight w:val="0"/>
      <w:marTop w:val="0"/>
      <w:marBottom w:val="0"/>
      <w:divBdr>
        <w:top w:val="none" w:sz="0" w:space="0" w:color="auto"/>
        <w:left w:val="none" w:sz="0" w:space="0" w:color="auto"/>
        <w:bottom w:val="none" w:sz="0" w:space="0" w:color="auto"/>
        <w:right w:val="none" w:sz="0" w:space="0" w:color="auto"/>
      </w:divBdr>
    </w:div>
    <w:div w:id="218056961">
      <w:bodyDiv w:val="1"/>
      <w:marLeft w:val="0"/>
      <w:marRight w:val="0"/>
      <w:marTop w:val="0"/>
      <w:marBottom w:val="0"/>
      <w:divBdr>
        <w:top w:val="none" w:sz="0" w:space="0" w:color="auto"/>
        <w:left w:val="none" w:sz="0" w:space="0" w:color="auto"/>
        <w:bottom w:val="none" w:sz="0" w:space="0" w:color="auto"/>
        <w:right w:val="none" w:sz="0" w:space="0" w:color="auto"/>
      </w:divBdr>
    </w:div>
    <w:div w:id="218829840">
      <w:bodyDiv w:val="1"/>
      <w:marLeft w:val="0"/>
      <w:marRight w:val="0"/>
      <w:marTop w:val="0"/>
      <w:marBottom w:val="0"/>
      <w:divBdr>
        <w:top w:val="none" w:sz="0" w:space="0" w:color="auto"/>
        <w:left w:val="none" w:sz="0" w:space="0" w:color="auto"/>
        <w:bottom w:val="none" w:sz="0" w:space="0" w:color="auto"/>
        <w:right w:val="none" w:sz="0" w:space="0" w:color="auto"/>
      </w:divBdr>
    </w:div>
    <w:div w:id="220413016">
      <w:bodyDiv w:val="1"/>
      <w:marLeft w:val="0"/>
      <w:marRight w:val="0"/>
      <w:marTop w:val="0"/>
      <w:marBottom w:val="0"/>
      <w:divBdr>
        <w:top w:val="none" w:sz="0" w:space="0" w:color="auto"/>
        <w:left w:val="none" w:sz="0" w:space="0" w:color="auto"/>
        <w:bottom w:val="none" w:sz="0" w:space="0" w:color="auto"/>
        <w:right w:val="none" w:sz="0" w:space="0" w:color="auto"/>
      </w:divBdr>
    </w:div>
    <w:div w:id="221139913">
      <w:bodyDiv w:val="1"/>
      <w:marLeft w:val="0"/>
      <w:marRight w:val="0"/>
      <w:marTop w:val="0"/>
      <w:marBottom w:val="0"/>
      <w:divBdr>
        <w:top w:val="none" w:sz="0" w:space="0" w:color="auto"/>
        <w:left w:val="none" w:sz="0" w:space="0" w:color="auto"/>
        <w:bottom w:val="none" w:sz="0" w:space="0" w:color="auto"/>
        <w:right w:val="none" w:sz="0" w:space="0" w:color="auto"/>
      </w:divBdr>
    </w:div>
    <w:div w:id="221915112">
      <w:bodyDiv w:val="1"/>
      <w:marLeft w:val="0"/>
      <w:marRight w:val="0"/>
      <w:marTop w:val="0"/>
      <w:marBottom w:val="0"/>
      <w:divBdr>
        <w:top w:val="none" w:sz="0" w:space="0" w:color="auto"/>
        <w:left w:val="none" w:sz="0" w:space="0" w:color="auto"/>
        <w:bottom w:val="none" w:sz="0" w:space="0" w:color="auto"/>
        <w:right w:val="none" w:sz="0" w:space="0" w:color="auto"/>
      </w:divBdr>
    </w:div>
    <w:div w:id="221989197">
      <w:bodyDiv w:val="1"/>
      <w:marLeft w:val="0"/>
      <w:marRight w:val="0"/>
      <w:marTop w:val="0"/>
      <w:marBottom w:val="0"/>
      <w:divBdr>
        <w:top w:val="none" w:sz="0" w:space="0" w:color="auto"/>
        <w:left w:val="none" w:sz="0" w:space="0" w:color="auto"/>
        <w:bottom w:val="none" w:sz="0" w:space="0" w:color="auto"/>
        <w:right w:val="none" w:sz="0" w:space="0" w:color="auto"/>
      </w:divBdr>
    </w:div>
    <w:div w:id="223569392">
      <w:bodyDiv w:val="1"/>
      <w:marLeft w:val="0"/>
      <w:marRight w:val="0"/>
      <w:marTop w:val="0"/>
      <w:marBottom w:val="0"/>
      <w:divBdr>
        <w:top w:val="none" w:sz="0" w:space="0" w:color="auto"/>
        <w:left w:val="none" w:sz="0" w:space="0" w:color="auto"/>
        <w:bottom w:val="none" w:sz="0" w:space="0" w:color="auto"/>
        <w:right w:val="none" w:sz="0" w:space="0" w:color="auto"/>
      </w:divBdr>
    </w:div>
    <w:div w:id="223760808">
      <w:bodyDiv w:val="1"/>
      <w:marLeft w:val="0"/>
      <w:marRight w:val="0"/>
      <w:marTop w:val="0"/>
      <w:marBottom w:val="0"/>
      <w:divBdr>
        <w:top w:val="none" w:sz="0" w:space="0" w:color="auto"/>
        <w:left w:val="none" w:sz="0" w:space="0" w:color="auto"/>
        <w:bottom w:val="none" w:sz="0" w:space="0" w:color="auto"/>
        <w:right w:val="none" w:sz="0" w:space="0" w:color="auto"/>
      </w:divBdr>
    </w:div>
    <w:div w:id="225917980">
      <w:bodyDiv w:val="1"/>
      <w:marLeft w:val="0"/>
      <w:marRight w:val="0"/>
      <w:marTop w:val="0"/>
      <w:marBottom w:val="0"/>
      <w:divBdr>
        <w:top w:val="none" w:sz="0" w:space="0" w:color="auto"/>
        <w:left w:val="none" w:sz="0" w:space="0" w:color="auto"/>
        <w:bottom w:val="none" w:sz="0" w:space="0" w:color="auto"/>
        <w:right w:val="none" w:sz="0" w:space="0" w:color="auto"/>
      </w:divBdr>
    </w:div>
    <w:div w:id="227225204">
      <w:bodyDiv w:val="1"/>
      <w:marLeft w:val="0"/>
      <w:marRight w:val="0"/>
      <w:marTop w:val="0"/>
      <w:marBottom w:val="0"/>
      <w:divBdr>
        <w:top w:val="none" w:sz="0" w:space="0" w:color="auto"/>
        <w:left w:val="none" w:sz="0" w:space="0" w:color="auto"/>
        <w:bottom w:val="none" w:sz="0" w:space="0" w:color="auto"/>
        <w:right w:val="none" w:sz="0" w:space="0" w:color="auto"/>
      </w:divBdr>
    </w:div>
    <w:div w:id="227812171">
      <w:bodyDiv w:val="1"/>
      <w:marLeft w:val="0"/>
      <w:marRight w:val="0"/>
      <w:marTop w:val="0"/>
      <w:marBottom w:val="0"/>
      <w:divBdr>
        <w:top w:val="none" w:sz="0" w:space="0" w:color="auto"/>
        <w:left w:val="none" w:sz="0" w:space="0" w:color="auto"/>
        <w:bottom w:val="none" w:sz="0" w:space="0" w:color="auto"/>
        <w:right w:val="none" w:sz="0" w:space="0" w:color="auto"/>
      </w:divBdr>
    </w:div>
    <w:div w:id="229732660">
      <w:bodyDiv w:val="1"/>
      <w:marLeft w:val="0"/>
      <w:marRight w:val="0"/>
      <w:marTop w:val="0"/>
      <w:marBottom w:val="0"/>
      <w:divBdr>
        <w:top w:val="none" w:sz="0" w:space="0" w:color="auto"/>
        <w:left w:val="none" w:sz="0" w:space="0" w:color="auto"/>
        <w:bottom w:val="none" w:sz="0" w:space="0" w:color="auto"/>
        <w:right w:val="none" w:sz="0" w:space="0" w:color="auto"/>
      </w:divBdr>
    </w:div>
    <w:div w:id="230817980">
      <w:bodyDiv w:val="1"/>
      <w:marLeft w:val="0"/>
      <w:marRight w:val="0"/>
      <w:marTop w:val="0"/>
      <w:marBottom w:val="0"/>
      <w:divBdr>
        <w:top w:val="none" w:sz="0" w:space="0" w:color="auto"/>
        <w:left w:val="none" w:sz="0" w:space="0" w:color="auto"/>
        <w:bottom w:val="none" w:sz="0" w:space="0" w:color="auto"/>
        <w:right w:val="none" w:sz="0" w:space="0" w:color="auto"/>
      </w:divBdr>
    </w:div>
    <w:div w:id="231307915">
      <w:bodyDiv w:val="1"/>
      <w:marLeft w:val="0"/>
      <w:marRight w:val="0"/>
      <w:marTop w:val="0"/>
      <w:marBottom w:val="0"/>
      <w:divBdr>
        <w:top w:val="none" w:sz="0" w:space="0" w:color="auto"/>
        <w:left w:val="none" w:sz="0" w:space="0" w:color="auto"/>
        <w:bottom w:val="none" w:sz="0" w:space="0" w:color="auto"/>
        <w:right w:val="none" w:sz="0" w:space="0" w:color="auto"/>
      </w:divBdr>
    </w:div>
    <w:div w:id="232663042">
      <w:bodyDiv w:val="1"/>
      <w:marLeft w:val="0"/>
      <w:marRight w:val="0"/>
      <w:marTop w:val="0"/>
      <w:marBottom w:val="0"/>
      <w:divBdr>
        <w:top w:val="none" w:sz="0" w:space="0" w:color="auto"/>
        <w:left w:val="none" w:sz="0" w:space="0" w:color="auto"/>
        <w:bottom w:val="none" w:sz="0" w:space="0" w:color="auto"/>
        <w:right w:val="none" w:sz="0" w:space="0" w:color="auto"/>
      </w:divBdr>
    </w:div>
    <w:div w:id="233011562">
      <w:bodyDiv w:val="1"/>
      <w:marLeft w:val="0"/>
      <w:marRight w:val="0"/>
      <w:marTop w:val="0"/>
      <w:marBottom w:val="0"/>
      <w:divBdr>
        <w:top w:val="none" w:sz="0" w:space="0" w:color="auto"/>
        <w:left w:val="none" w:sz="0" w:space="0" w:color="auto"/>
        <w:bottom w:val="none" w:sz="0" w:space="0" w:color="auto"/>
        <w:right w:val="none" w:sz="0" w:space="0" w:color="auto"/>
      </w:divBdr>
    </w:div>
    <w:div w:id="233127996">
      <w:bodyDiv w:val="1"/>
      <w:marLeft w:val="0"/>
      <w:marRight w:val="0"/>
      <w:marTop w:val="0"/>
      <w:marBottom w:val="0"/>
      <w:divBdr>
        <w:top w:val="none" w:sz="0" w:space="0" w:color="auto"/>
        <w:left w:val="none" w:sz="0" w:space="0" w:color="auto"/>
        <w:bottom w:val="none" w:sz="0" w:space="0" w:color="auto"/>
        <w:right w:val="none" w:sz="0" w:space="0" w:color="auto"/>
      </w:divBdr>
    </w:div>
    <w:div w:id="233274771">
      <w:bodyDiv w:val="1"/>
      <w:marLeft w:val="0"/>
      <w:marRight w:val="0"/>
      <w:marTop w:val="0"/>
      <w:marBottom w:val="0"/>
      <w:divBdr>
        <w:top w:val="none" w:sz="0" w:space="0" w:color="auto"/>
        <w:left w:val="none" w:sz="0" w:space="0" w:color="auto"/>
        <w:bottom w:val="none" w:sz="0" w:space="0" w:color="auto"/>
        <w:right w:val="none" w:sz="0" w:space="0" w:color="auto"/>
      </w:divBdr>
    </w:div>
    <w:div w:id="233704774">
      <w:bodyDiv w:val="1"/>
      <w:marLeft w:val="0"/>
      <w:marRight w:val="0"/>
      <w:marTop w:val="0"/>
      <w:marBottom w:val="0"/>
      <w:divBdr>
        <w:top w:val="none" w:sz="0" w:space="0" w:color="auto"/>
        <w:left w:val="none" w:sz="0" w:space="0" w:color="auto"/>
        <w:bottom w:val="none" w:sz="0" w:space="0" w:color="auto"/>
        <w:right w:val="none" w:sz="0" w:space="0" w:color="auto"/>
      </w:divBdr>
    </w:div>
    <w:div w:id="233783499">
      <w:bodyDiv w:val="1"/>
      <w:marLeft w:val="0"/>
      <w:marRight w:val="0"/>
      <w:marTop w:val="0"/>
      <w:marBottom w:val="0"/>
      <w:divBdr>
        <w:top w:val="none" w:sz="0" w:space="0" w:color="auto"/>
        <w:left w:val="none" w:sz="0" w:space="0" w:color="auto"/>
        <w:bottom w:val="none" w:sz="0" w:space="0" w:color="auto"/>
        <w:right w:val="none" w:sz="0" w:space="0" w:color="auto"/>
      </w:divBdr>
    </w:div>
    <w:div w:id="235822973">
      <w:bodyDiv w:val="1"/>
      <w:marLeft w:val="0"/>
      <w:marRight w:val="0"/>
      <w:marTop w:val="0"/>
      <w:marBottom w:val="0"/>
      <w:divBdr>
        <w:top w:val="none" w:sz="0" w:space="0" w:color="auto"/>
        <w:left w:val="none" w:sz="0" w:space="0" w:color="auto"/>
        <w:bottom w:val="none" w:sz="0" w:space="0" w:color="auto"/>
        <w:right w:val="none" w:sz="0" w:space="0" w:color="auto"/>
      </w:divBdr>
    </w:div>
    <w:div w:id="238100210">
      <w:bodyDiv w:val="1"/>
      <w:marLeft w:val="0"/>
      <w:marRight w:val="0"/>
      <w:marTop w:val="0"/>
      <w:marBottom w:val="0"/>
      <w:divBdr>
        <w:top w:val="none" w:sz="0" w:space="0" w:color="auto"/>
        <w:left w:val="none" w:sz="0" w:space="0" w:color="auto"/>
        <w:bottom w:val="none" w:sz="0" w:space="0" w:color="auto"/>
        <w:right w:val="none" w:sz="0" w:space="0" w:color="auto"/>
      </w:divBdr>
    </w:div>
    <w:div w:id="240527762">
      <w:bodyDiv w:val="1"/>
      <w:marLeft w:val="0"/>
      <w:marRight w:val="0"/>
      <w:marTop w:val="0"/>
      <w:marBottom w:val="0"/>
      <w:divBdr>
        <w:top w:val="none" w:sz="0" w:space="0" w:color="auto"/>
        <w:left w:val="none" w:sz="0" w:space="0" w:color="auto"/>
        <w:bottom w:val="none" w:sz="0" w:space="0" w:color="auto"/>
        <w:right w:val="none" w:sz="0" w:space="0" w:color="auto"/>
      </w:divBdr>
    </w:div>
    <w:div w:id="242683263">
      <w:bodyDiv w:val="1"/>
      <w:marLeft w:val="0"/>
      <w:marRight w:val="0"/>
      <w:marTop w:val="0"/>
      <w:marBottom w:val="0"/>
      <w:divBdr>
        <w:top w:val="none" w:sz="0" w:space="0" w:color="auto"/>
        <w:left w:val="none" w:sz="0" w:space="0" w:color="auto"/>
        <w:bottom w:val="none" w:sz="0" w:space="0" w:color="auto"/>
        <w:right w:val="none" w:sz="0" w:space="0" w:color="auto"/>
      </w:divBdr>
    </w:div>
    <w:div w:id="243297329">
      <w:bodyDiv w:val="1"/>
      <w:marLeft w:val="0"/>
      <w:marRight w:val="0"/>
      <w:marTop w:val="0"/>
      <w:marBottom w:val="0"/>
      <w:divBdr>
        <w:top w:val="none" w:sz="0" w:space="0" w:color="auto"/>
        <w:left w:val="none" w:sz="0" w:space="0" w:color="auto"/>
        <w:bottom w:val="none" w:sz="0" w:space="0" w:color="auto"/>
        <w:right w:val="none" w:sz="0" w:space="0" w:color="auto"/>
      </w:divBdr>
    </w:div>
    <w:div w:id="243757633">
      <w:bodyDiv w:val="1"/>
      <w:marLeft w:val="0"/>
      <w:marRight w:val="0"/>
      <w:marTop w:val="0"/>
      <w:marBottom w:val="0"/>
      <w:divBdr>
        <w:top w:val="none" w:sz="0" w:space="0" w:color="auto"/>
        <w:left w:val="none" w:sz="0" w:space="0" w:color="auto"/>
        <w:bottom w:val="none" w:sz="0" w:space="0" w:color="auto"/>
        <w:right w:val="none" w:sz="0" w:space="0" w:color="auto"/>
      </w:divBdr>
    </w:div>
    <w:div w:id="244152829">
      <w:bodyDiv w:val="1"/>
      <w:marLeft w:val="0"/>
      <w:marRight w:val="0"/>
      <w:marTop w:val="0"/>
      <w:marBottom w:val="0"/>
      <w:divBdr>
        <w:top w:val="none" w:sz="0" w:space="0" w:color="auto"/>
        <w:left w:val="none" w:sz="0" w:space="0" w:color="auto"/>
        <w:bottom w:val="none" w:sz="0" w:space="0" w:color="auto"/>
        <w:right w:val="none" w:sz="0" w:space="0" w:color="auto"/>
      </w:divBdr>
    </w:div>
    <w:div w:id="246769030">
      <w:bodyDiv w:val="1"/>
      <w:marLeft w:val="0"/>
      <w:marRight w:val="0"/>
      <w:marTop w:val="0"/>
      <w:marBottom w:val="0"/>
      <w:divBdr>
        <w:top w:val="none" w:sz="0" w:space="0" w:color="auto"/>
        <w:left w:val="none" w:sz="0" w:space="0" w:color="auto"/>
        <w:bottom w:val="none" w:sz="0" w:space="0" w:color="auto"/>
        <w:right w:val="none" w:sz="0" w:space="0" w:color="auto"/>
      </w:divBdr>
    </w:div>
    <w:div w:id="246966322">
      <w:bodyDiv w:val="1"/>
      <w:marLeft w:val="0"/>
      <w:marRight w:val="0"/>
      <w:marTop w:val="0"/>
      <w:marBottom w:val="0"/>
      <w:divBdr>
        <w:top w:val="none" w:sz="0" w:space="0" w:color="auto"/>
        <w:left w:val="none" w:sz="0" w:space="0" w:color="auto"/>
        <w:bottom w:val="none" w:sz="0" w:space="0" w:color="auto"/>
        <w:right w:val="none" w:sz="0" w:space="0" w:color="auto"/>
      </w:divBdr>
    </w:div>
    <w:div w:id="247808452">
      <w:bodyDiv w:val="1"/>
      <w:marLeft w:val="0"/>
      <w:marRight w:val="0"/>
      <w:marTop w:val="0"/>
      <w:marBottom w:val="0"/>
      <w:divBdr>
        <w:top w:val="none" w:sz="0" w:space="0" w:color="auto"/>
        <w:left w:val="none" w:sz="0" w:space="0" w:color="auto"/>
        <w:bottom w:val="none" w:sz="0" w:space="0" w:color="auto"/>
        <w:right w:val="none" w:sz="0" w:space="0" w:color="auto"/>
      </w:divBdr>
    </w:div>
    <w:div w:id="250503506">
      <w:bodyDiv w:val="1"/>
      <w:marLeft w:val="0"/>
      <w:marRight w:val="0"/>
      <w:marTop w:val="0"/>
      <w:marBottom w:val="0"/>
      <w:divBdr>
        <w:top w:val="none" w:sz="0" w:space="0" w:color="auto"/>
        <w:left w:val="none" w:sz="0" w:space="0" w:color="auto"/>
        <w:bottom w:val="none" w:sz="0" w:space="0" w:color="auto"/>
        <w:right w:val="none" w:sz="0" w:space="0" w:color="auto"/>
      </w:divBdr>
    </w:div>
    <w:div w:id="252594685">
      <w:bodyDiv w:val="1"/>
      <w:marLeft w:val="0"/>
      <w:marRight w:val="0"/>
      <w:marTop w:val="0"/>
      <w:marBottom w:val="0"/>
      <w:divBdr>
        <w:top w:val="none" w:sz="0" w:space="0" w:color="auto"/>
        <w:left w:val="none" w:sz="0" w:space="0" w:color="auto"/>
        <w:bottom w:val="none" w:sz="0" w:space="0" w:color="auto"/>
        <w:right w:val="none" w:sz="0" w:space="0" w:color="auto"/>
      </w:divBdr>
    </w:div>
    <w:div w:id="253323593">
      <w:bodyDiv w:val="1"/>
      <w:marLeft w:val="0"/>
      <w:marRight w:val="0"/>
      <w:marTop w:val="0"/>
      <w:marBottom w:val="0"/>
      <w:divBdr>
        <w:top w:val="none" w:sz="0" w:space="0" w:color="auto"/>
        <w:left w:val="none" w:sz="0" w:space="0" w:color="auto"/>
        <w:bottom w:val="none" w:sz="0" w:space="0" w:color="auto"/>
        <w:right w:val="none" w:sz="0" w:space="0" w:color="auto"/>
      </w:divBdr>
    </w:div>
    <w:div w:id="253438179">
      <w:bodyDiv w:val="1"/>
      <w:marLeft w:val="0"/>
      <w:marRight w:val="0"/>
      <w:marTop w:val="0"/>
      <w:marBottom w:val="0"/>
      <w:divBdr>
        <w:top w:val="none" w:sz="0" w:space="0" w:color="auto"/>
        <w:left w:val="none" w:sz="0" w:space="0" w:color="auto"/>
        <w:bottom w:val="none" w:sz="0" w:space="0" w:color="auto"/>
        <w:right w:val="none" w:sz="0" w:space="0" w:color="auto"/>
      </w:divBdr>
    </w:div>
    <w:div w:id="255023954">
      <w:bodyDiv w:val="1"/>
      <w:marLeft w:val="0"/>
      <w:marRight w:val="0"/>
      <w:marTop w:val="0"/>
      <w:marBottom w:val="0"/>
      <w:divBdr>
        <w:top w:val="none" w:sz="0" w:space="0" w:color="auto"/>
        <w:left w:val="none" w:sz="0" w:space="0" w:color="auto"/>
        <w:bottom w:val="none" w:sz="0" w:space="0" w:color="auto"/>
        <w:right w:val="none" w:sz="0" w:space="0" w:color="auto"/>
      </w:divBdr>
    </w:div>
    <w:div w:id="257717177">
      <w:bodyDiv w:val="1"/>
      <w:marLeft w:val="0"/>
      <w:marRight w:val="0"/>
      <w:marTop w:val="0"/>
      <w:marBottom w:val="0"/>
      <w:divBdr>
        <w:top w:val="none" w:sz="0" w:space="0" w:color="auto"/>
        <w:left w:val="none" w:sz="0" w:space="0" w:color="auto"/>
        <w:bottom w:val="none" w:sz="0" w:space="0" w:color="auto"/>
        <w:right w:val="none" w:sz="0" w:space="0" w:color="auto"/>
      </w:divBdr>
    </w:div>
    <w:div w:id="258223334">
      <w:bodyDiv w:val="1"/>
      <w:marLeft w:val="0"/>
      <w:marRight w:val="0"/>
      <w:marTop w:val="0"/>
      <w:marBottom w:val="0"/>
      <w:divBdr>
        <w:top w:val="none" w:sz="0" w:space="0" w:color="auto"/>
        <w:left w:val="none" w:sz="0" w:space="0" w:color="auto"/>
        <w:bottom w:val="none" w:sz="0" w:space="0" w:color="auto"/>
        <w:right w:val="none" w:sz="0" w:space="0" w:color="auto"/>
      </w:divBdr>
    </w:div>
    <w:div w:id="258300339">
      <w:bodyDiv w:val="1"/>
      <w:marLeft w:val="0"/>
      <w:marRight w:val="0"/>
      <w:marTop w:val="0"/>
      <w:marBottom w:val="0"/>
      <w:divBdr>
        <w:top w:val="none" w:sz="0" w:space="0" w:color="auto"/>
        <w:left w:val="none" w:sz="0" w:space="0" w:color="auto"/>
        <w:bottom w:val="none" w:sz="0" w:space="0" w:color="auto"/>
        <w:right w:val="none" w:sz="0" w:space="0" w:color="auto"/>
      </w:divBdr>
    </w:div>
    <w:div w:id="258833260">
      <w:bodyDiv w:val="1"/>
      <w:marLeft w:val="0"/>
      <w:marRight w:val="0"/>
      <w:marTop w:val="0"/>
      <w:marBottom w:val="0"/>
      <w:divBdr>
        <w:top w:val="none" w:sz="0" w:space="0" w:color="auto"/>
        <w:left w:val="none" w:sz="0" w:space="0" w:color="auto"/>
        <w:bottom w:val="none" w:sz="0" w:space="0" w:color="auto"/>
        <w:right w:val="none" w:sz="0" w:space="0" w:color="auto"/>
      </w:divBdr>
    </w:div>
    <w:div w:id="263155730">
      <w:bodyDiv w:val="1"/>
      <w:marLeft w:val="0"/>
      <w:marRight w:val="0"/>
      <w:marTop w:val="0"/>
      <w:marBottom w:val="0"/>
      <w:divBdr>
        <w:top w:val="none" w:sz="0" w:space="0" w:color="auto"/>
        <w:left w:val="none" w:sz="0" w:space="0" w:color="auto"/>
        <w:bottom w:val="none" w:sz="0" w:space="0" w:color="auto"/>
        <w:right w:val="none" w:sz="0" w:space="0" w:color="auto"/>
      </w:divBdr>
    </w:div>
    <w:div w:id="265503483">
      <w:bodyDiv w:val="1"/>
      <w:marLeft w:val="0"/>
      <w:marRight w:val="0"/>
      <w:marTop w:val="0"/>
      <w:marBottom w:val="0"/>
      <w:divBdr>
        <w:top w:val="none" w:sz="0" w:space="0" w:color="auto"/>
        <w:left w:val="none" w:sz="0" w:space="0" w:color="auto"/>
        <w:bottom w:val="none" w:sz="0" w:space="0" w:color="auto"/>
        <w:right w:val="none" w:sz="0" w:space="0" w:color="auto"/>
      </w:divBdr>
    </w:div>
    <w:div w:id="266809648">
      <w:bodyDiv w:val="1"/>
      <w:marLeft w:val="0"/>
      <w:marRight w:val="0"/>
      <w:marTop w:val="0"/>
      <w:marBottom w:val="0"/>
      <w:divBdr>
        <w:top w:val="none" w:sz="0" w:space="0" w:color="auto"/>
        <w:left w:val="none" w:sz="0" w:space="0" w:color="auto"/>
        <w:bottom w:val="none" w:sz="0" w:space="0" w:color="auto"/>
        <w:right w:val="none" w:sz="0" w:space="0" w:color="auto"/>
      </w:divBdr>
    </w:div>
    <w:div w:id="267465557">
      <w:bodyDiv w:val="1"/>
      <w:marLeft w:val="0"/>
      <w:marRight w:val="0"/>
      <w:marTop w:val="0"/>
      <w:marBottom w:val="0"/>
      <w:divBdr>
        <w:top w:val="none" w:sz="0" w:space="0" w:color="auto"/>
        <w:left w:val="none" w:sz="0" w:space="0" w:color="auto"/>
        <w:bottom w:val="none" w:sz="0" w:space="0" w:color="auto"/>
        <w:right w:val="none" w:sz="0" w:space="0" w:color="auto"/>
      </w:divBdr>
    </w:div>
    <w:div w:id="267472568">
      <w:bodyDiv w:val="1"/>
      <w:marLeft w:val="0"/>
      <w:marRight w:val="0"/>
      <w:marTop w:val="0"/>
      <w:marBottom w:val="0"/>
      <w:divBdr>
        <w:top w:val="none" w:sz="0" w:space="0" w:color="auto"/>
        <w:left w:val="none" w:sz="0" w:space="0" w:color="auto"/>
        <w:bottom w:val="none" w:sz="0" w:space="0" w:color="auto"/>
        <w:right w:val="none" w:sz="0" w:space="0" w:color="auto"/>
      </w:divBdr>
    </w:div>
    <w:div w:id="270937914">
      <w:bodyDiv w:val="1"/>
      <w:marLeft w:val="0"/>
      <w:marRight w:val="0"/>
      <w:marTop w:val="0"/>
      <w:marBottom w:val="0"/>
      <w:divBdr>
        <w:top w:val="none" w:sz="0" w:space="0" w:color="auto"/>
        <w:left w:val="none" w:sz="0" w:space="0" w:color="auto"/>
        <w:bottom w:val="none" w:sz="0" w:space="0" w:color="auto"/>
        <w:right w:val="none" w:sz="0" w:space="0" w:color="auto"/>
      </w:divBdr>
    </w:div>
    <w:div w:id="271786147">
      <w:bodyDiv w:val="1"/>
      <w:marLeft w:val="0"/>
      <w:marRight w:val="0"/>
      <w:marTop w:val="0"/>
      <w:marBottom w:val="0"/>
      <w:divBdr>
        <w:top w:val="none" w:sz="0" w:space="0" w:color="auto"/>
        <w:left w:val="none" w:sz="0" w:space="0" w:color="auto"/>
        <w:bottom w:val="none" w:sz="0" w:space="0" w:color="auto"/>
        <w:right w:val="none" w:sz="0" w:space="0" w:color="auto"/>
      </w:divBdr>
    </w:div>
    <w:div w:id="273287926">
      <w:bodyDiv w:val="1"/>
      <w:marLeft w:val="0"/>
      <w:marRight w:val="0"/>
      <w:marTop w:val="0"/>
      <w:marBottom w:val="0"/>
      <w:divBdr>
        <w:top w:val="none" w:sz="0" w:space="0" w:color="auto"/>
        <w:left w:val="none" w:sz="0" w:space="0" w:color="auto"/>
        <w:bottom w:val="none" w:sz="0" w:space="0" w:color="auto"/>
        <w:right w:val="none" w:sz="0" w:space="0" w:color="auto"/>
      </w:divBdr>
    </w:div>
    <w:div w:id="273368944">
      <w:bodyDiv w:val="1"/>
      <w:marLeft w:val="0"/>
      <w:marRight w:val="0"/>
      <w:marTop w:val="0"/>
      <w:marBottom w:val="0"/>
      <w:divBdr>
        <w:top w:val="none" w:sz="0" w:space="0" w:color="auto"/>
        <w:left w:val="none" w:sz="0" w:space="0" w:color="auto"/>
        <w:bottom w:val="none" w:sz="0" w:space="0" w:color="auto"/>
        <w:right w:val="none" w:sz="0" w:space="0" w:color="auto"/>
      </w:divBdr>
    </w:div>
    <w:div w:id="274872689">
      <w:bodyDiv w:val="1"/>
      <w:marLeft w:val="0"/>
      <w:marRight w:val="0"/>
      <w:marTop w:val="0"/>
      <w:marBottom w:val="0"/>
      <w:divBdr>
        <w:top w:val="none" w:sz="0" w:space="0" w:color="auto"/>
        <w:left w:val="none" w:sz="0" w:space="0" w:color="auto"/>
        <w:bottom w:val="none" w:sz="0" w:space="0" w:color="auto"/>
        <w:right w:val="none" w:sz="0" w:space="0" w:color="auto"/>
      </w:divBdr>
    </w:div>
    <w:div w:id="276256673">
      <w:bodyDiv w:val="1"/>
      <w:marLeft w:val="0"/>
      <w:marRight w:val="0"/>
      <w:marTop w:val="0"/>
      <w:marBottom w:val="0"/>
      <w:divBdr>
        <w:top w:val="none" w:sz="0" w:space="0" w:color="auto"/>
        <w:left w:val="none" w:sz="0" w:space="0" w:color="auto"/>
        <w:bottom w:val="none" w:sz="0" w:space="0" w:color="auto"/>
        <w:right w:val="none" w:sz="0" w:space="0" w:color="auto"/>
      </w:divBdr>
    </w:div>
    <w:div w:id="277109722">
      <w:bodyDiv w:val="1"/>
      <w:marLeft w:val="0"/>
      <w:marRight w:val="0"/>
      <w:marTop w:val="0"/>
      <w:marBottom w:val="0"/>
      <w:divBdr>
        <w:top w:val="none" w:sz="0" w:space="0" w:color="auto"/>
        <w:left w:val="none" w:sz="0" w:space="0" w:color="auto"/>
        <w:bottom w:val="none" w:sz="0" w:space="0" w:color="auto"/>
        <w:right w:val="none" w:sz="0" w:space="0" w:color="auto"/>
      </w:divBdr>
    </w:div>
    <w:div w:id="279145657">
      <w:bodyDiv w:val="1"/>
      <w:marLeft w:val="0"/>
      <w:marRight w:val="0"/>
      <w:marTop w:val="0"/>
      <w:marBottom w:val="0"/>
      <w:divBdr>
        <w:top w:val="none" w:sz="0" w:space="0" w:color="auto"/>
        <w:left w:val="none" w:sz="0" w:space="0" w:color="auto"/>
        <w:bottom w:val="none" w:sz="0" w:space="0" w:color="auto"/>
        <w:right w:val="none" w:sz="0" w:space="0" w:color="auto"/>
      </w:divBdr>
    </w:div>
    <w:div w:id="279842246">
      <w:bodyDiv w:val="1"/>
      <w:marLeft w:val="0"/>
      <w:marRight w:val="0"/>
      <w:marTop w:val="0"/>
      <w:marBottom w:val="0"/>
      <w:divBdr>
        <w:top w:val="none" w:sz="0" w:space="0" w:color="auto"/>
        <w:left w:val="none" w:sz="0" w:space="0" w:color="auto"/>
        <w:bottom w:val="none" w:sz="0" w:space="0" w:color="auto"/>
        <w:right w:val="none" w:sz="0" w:space="0" w:color="auto"/>
      </w:divBdr>
    </w:div>
    <w:div w:id="279993060">
      <w:bodyDiv w:val="1"/>
      <w:marLeft w:val="0"/>
      <w:marRight w:val="0"/>
      <w:marTop w:val="0"/>
      <w:marBottom w:val="0"/>
      <w:divBdr>
        <w:top w:val="none" w:sz="0" w:space="0" w:color="auto"/>
        <w:left w:val="none" w:sz="0" w:space="0" w:color="auto"/>
        <w:bottom w:val="none" w:sz="0" w:space="0" w:color="auto"/>
        <w:right w:val="none" w:sz="0" w:space="0" w:color="auto"/>
      </w:divBdr>
    </w:div>
    <w:div w:id="281110517">
      <w:bodyDiv w:val="1"/>
      <w:marLeft w:val="0"/>
      <w:marRight w:val="0"/>
      <w:marTop w:val="0"/>
      <w:marBottom w:val="0"/>
      <w:divBdr>
        <w:top w:val="none" w:sz="0" w:space="0" w:color="auto"/>
        <w:left w:val="none" w:sz="0" w:space="0" w:color="auto"/>
        <w:bottom w:val="none" w:sz="0" w:space="0" w:color="auto"/>
        <w:right w:val="none" w:sz="0" w:space="0" w:color="auto"/>
      </w:divBdr>
    </w:div>
    <w:div w:id="282006265">
      <w:bodyDiv w:val="1"/>
      <w:marLeft w:val="0"/>
      <w:marRight w:val="0"/>
      <w:marTop w:val="0"/>
      <w:marBottom w:val="0"/>
      <w:divBdr>
        <w:top w:val="none" w:sz="0" w:space="0" w:color="auto"/>
        <w:left w:val="none" w:sz="0" w:space="0" w:color="auto"/>
        <w:bottom w:val="none" w:sz="0" w:space="0" w:color="auto"/>
        <w:right w:val="none" w:sz="0" w:space="0" w:color="auto"/>
      </w:divBdr>
    </w:div>
    <w:div w:id="282154920">
      <w:bodyDiv w:val="1"/>
      <w:marLeft w:val="0"/>
      <w:marRight w:val="0"/>
      <w:marTop w:val="0"/>
      <w:marBottom w:val="0"/>
      <w:divBdr>
        <w:top w:val="none" w:sz="0" w:space="0" w:color="auto"/>
        <w:left w:val="none" w:sz="0" w:space="0" w:color="auto"/>
        <w:bottom w:val="none" w:sz="0" w:space="0" w:color="auto"/>
        <w:right w:val="none" w:sz="0" w:space="0" w:color="auto"/>
      </w:divBdr>
    </w:div>
    <w:div w:id="282734100">
      <w:bodyDiv w:val="1"/>
      <w:marLeft w:val="0"/>
      <w:marRight w:val="0"/>
      <w:marTop w:val="0"/>
      <w:marBottom w:val="0"/>
      <w:divBdr>
        <w:top w:val="none" w:sz="0" w:space="0" w:color="auto"/>
        <w:left w:val="none" w:sz="0" w:space="0" w:color="auto"/>
        <w:bottom w:val="none" w:sz="0" w:space="0" w:color="auto"/>
        <w:right w:val="none" w:sz="0" w:space="0" w:color="auto"/>
      </w:divBdr>
    </w:div>
    <w:div w:id="286737863">
      <w:bodyDiv w:val="1"/>
      <w:marLeft w:val="0"/>
      <w:marRight w:val="0"/>
      <w:marTop w:val="0"/>
      <w:marBottom w:val="0"/>
      <w:divBdr>
        <w:top w:val="none" w:sz="0" w:space="0" w:color="auto"/>
        <w:left w:val="none" w:sz="0" w:space="0" w:color="auto"/>
        <w:bottom w:val="none" w:sz="0" w:space="0" w:color="auto"/>
        <w:right w:val="none" w:sz="0" w:space="0" w:color="auto"/>
      </w:divBdr>
    </w:div>
    <w:div w:id="287204140">
      <w:bodyDiv w:val="1"/>
      <w:marLeft w:val="0"/>
      <w:marRight w:val="0"/>
      <w:marTop w:val="0"/>
      <w:marBottom w:val="0"/>
      <w:divBdr>
        <w:top w:val="none" w:sz="0" w:space="0" w:color="auto"/>
        <w:left w:val="none" w:sz="0" w:space="0" w:color="auto"/>
        <w:bottom w:val="none" w:sz="0" w:space="0" w:color="auto"/>
        <w:right w:val="none" w:sz="0" w:space="0" w:color="auto"/>
      </w:divBdr>
    </w:div>
    <w:div w:id="288754181">
      <w:bodyDiv w:val="1"/>
      <w:marLeft w:val="0"/>
      <w:marRight w:val="0"/>
      <w:marTop w:val="0"/>
      <w:marBottom w:val="0"/>
      <w:divBdr>
        <w:top w:val="none" w:sz="0" w:space="0" w:color="auto"/>
        <w:left w:val="none" w:sz="0" w:space="0" w:color="auto"/>
        <w:bottom w:val="none" w:sz="0" w:space="0" w:color="auto"/>
        <w:right w:val="none" w:sz="0" w:space="0" w:color="auto"/>
      </w:divBdr>
    </w:div>
    <w:div w:id="288821642">
      <w:bodyDiv w:val="1"/>
      <w:marLeft w:val="0"/>
      <w:marRight w:val="0"/>
      <w:marTop w:val="0"/>
      <w:marBottom w:val="0"/>
      <w:divBdr>
        <w:top w:val="none" w:sz="0" w:space="0" w:color="auto"/>
        <w:left w:val="none" w:sz="0" w:space="0" w:color="auto"/>
        <w:bottom w:val="none" w:sz="0" w:space="0" w:color="auto"/>
        <w:right w:val="none" w:sz="0" w:space="0" w:color="auto"/>
      </w:divBdr>
    </w:div>
    <w:div w:id="288826891">
      <w:bodyDiv w:val="1"/>
      <w:marLeft w:val="0"/>
      <w:marRight w:val="0"/>
      <w:marTop w:val="0"/>
      <w:marBottom w:val="0"/>
      <w:divBdr>
        <w:top w:val="none" w:sz="0" w:space="0" w:color="auto"/>
        <w:left w:val="none" w:sz="0" w:space="0" w:color="auto"/>
        <w:bottom w:val="none" w:sz="0" w:space="0" w:color="auto"/>
        <w:right w:val="none" w:sz="0" w:space="0" w:color="auto"/>
      </w:divBdr>
    </w:div>
    <w:div w:id="295113396">
      <w:bodyDiv w:val="1"/>
      <w:marLeft w:val="0"/>
      <w:marRight w:val="0"/>
      <w:marTop w:val="0"/>
      <w:marBottom w:val="0"/>
      <w:divBdr>
        <w:top w:val="none" w:sz="0" w:space="0" w:color="auto"/>
        <w:left w:val="none" w:sz="0" w:space="0" w:color="auto"/>
        <w:bottom w:val="none" w:sz="0" w:space="0" w:color="auto"/>
        <w:right w:val="none" w:sz="0" w:space="0" w:color="auto"/>
      </w:divBdr>
    </w:div>
    <w:div w:id="296105878">
      <w:bodyDiv w:val="1"/>
      <w:marLeft w:val="0"/>
      <w:marRight w:val="0"/>
      <w:marTop w:val="0"/>
      <w:marBottom w:val="0"/>
      <w:divBdr>
        <w:top w:val="none" w:sz="0" w:space="0" w:color="auto"/>
        <w:left w:val="none" w:sz="0" w:space="0" w:color="auto"/>
        <w:bottom w:val="none" w:sz="0" w:space="0" w:color="auto"/>
        <w:right w:val="none" w:sz="0" w:space="0" w:color="auto"/>
      </w:divBdr>
    </w:div>
    <w:div w:id="296376368">
      <w:bodyDiv w:val="1"/>
      <w:marLeft w:val="0"/>
      <w:marRight w:val="0"/>
      <w:marTop w:val="0"/>
      <w:marBottom w:val="0"/>
      <w:divBdr>
        <w:top w:val="none" w:sz="0" w:space="0" w:color="auto"/>
        <w:left w:val="none" w:sz="0" w:space="0" w:color="auto"/>
        <w:bottom w:val="none" w:sz="0" w:space="0" w:color="auto"/>
        <w:right w:val="none" w:sz="0" w:space="0" w:color="auto"/>
      </w:divBdr>
    </w:div>
    <w:div w:id="297298507">
      <w:bodyDiv w:val="1"/>
      <w:marLeft w:val="0"/>
      <w:marRight w:val="0"/>
      <w:marTop w:val="0"/>
      <w:marBottom w:val="0"/>
      <w:divBdr>
        <w:top w:val="none" w:sz="0" w:space="0" w:color="auto"/>
        <w:left w:val="none" w:sz="0" w:space="0" w:color="auto"/>
        <w:bottom w:val="none" w:sz="0" w:space="0" w:color="auto"/>
        <w:right w:val="none" w:sz="0" w:space="0" w:color="auto"/>
      </w:divBdr>
    </w:div>
    <w:div w:id="297686966">
      <w:bodyDiv w:val="1"/>
      <w:marLeft w:val="0"/>
      <w:marRight w:val="0"/>
      <w:marTop w:val="0"/>
      <w:marBottom w:val="0"/>
      <w:divBdr>
        <w:top w:val="none" w:sz="0" w:space="0" w:color="auto"/>
        <w:left w:val="none" w:sz="0" w:space="0" w:color="auto"/>
        <w:bottom w:val="none" w:sz="0" w:space="0" w:color="auto"/>
        <w:right w:val="none" w:sz="0" w:space="0" w:color="auto"/>
      </w:divBdr>
    </w:div>
    <w:div w:id="298465177">
      <w:bodyDiv w:val="1"/>
      <w:marLeft w:val="0"/>
      <w:marRight w:val="0"/>
      <w:marTop w:val="0"/>
      <w:marBottom w:val="0"/>
      <w:divBdr>
        <w:top w:val="none" w:sz="0" w:space="0" w:color="auto"/>
        <w:left w:val="none" w:sz="0" w:space="0" w:color="auto"/>
        <w:bottom w:val="none" w:sz="0" w:space="0" w:color="auto"/>
        <w:right w:val="none" w:sz="0" w:space="0" w:color="auto"/>
      </w:divBdr>
    </w:div>
    <w:div w:id="298532571">
      <w:bodyDiv w:val="1"/>
      <w:marLeft w:val="0"/>
      <w:marRight w:val="0"/>
      <w:marTop w:val="0"/>
      <w:marBottom w:val="0"/>
      <w:divBdr>
        <w:top w:val="none" w:sz="0" w:space="0" w:color="auto"/>
        <w:left w:val="none" w:sz="0" w:space="0" w:color="auto"/>
        <w:bottom w:val="none" w:sz="0" w:space="0" w:color="auto"/>
        <w:right w:val="none" w:sz="0" w:space="0" w:color="auto"/>
      </w:divBdr>
    </w:div>
    <w:div w:id="299306118">
      <w:bodyDiv w:val="1"/>
      <w:marLeft w:val="0"/>
      <w:marRight w:val="0"/>
      <w:marTop w:val="0"/>
      <w:marBottom w:val="0"/>
      <w:divBdr>
        <w:top w:val="none" w:sz="0" w:space="0" w:color="auto"/>
        <w:left w:val="none" w:sz="0" w:space="0" w:color="auto"/>
        <w:bottom w:val="none" w:sz="0" w:space="0" w:color="auto"/>
        <w:right w:val="none" w:sz="0" w:space="0" w:color="auto"/>
      </w:divBdr>
    </w:div>
    <w:div w:id="301160154">
      <w:bodyDiv w:val="1"/>
      <w:marLeft w:val="0"/>
      <w:marRight w:val="0"/>
      <w:marTop w:val="0"/>
      <w:marBottom w:val="0"/>
      <w:divBdr>
        <w:top w:val="none" w:sz="0" w:space="0" w:color="auto"/>
        <w:left w:val="none" w:sz="0" w:space="0" w:color="auto"/>
        <w:bottom w:val="none" w:sz="0" w:space="0" w:color="auto"/>
        <w:right w:val="none" w:sz="0" w:space="0" w:color="auto"/>
      </w:divBdr>
    </w:div>
    <w:div w:id="302346649">
      <w:bodyDiv w:val="1"/>
      <w:marLeft w:val="0"/>
      <w:marRight w:val="0"/>
      <w:marTop w:val="0"/>
      <w:marBottom w:val="0"/>
      <w:divBdr>
        <w:top w:val="none" w:sz="0" w:space="0" w:color="auto"/>
        <w:left w:val="none" w:sz="0" w:space="0" w:color="auto"/>
        <w:bottom w:val="none" w:sz="0" w:space="0" w:color="auto"/>
        <w:right w:val="none" w:sz="0" w:space="0" w:color="auto"/>
      </w:divBdr>
    </w:div>
    <w:div w:id="303582083">
      <w:bodyDiv w:val="1"/>
      <w:marLeft w:val="0"/>
      <w:marRight w:val="0"/>
      <w:marTop w:val="0"/>
      <w:marBottom w:val="0"/>
      <w:divBdr>
        <w:top w:val="none" w:sz="0" w:space="0" w:color="auto"/>
        <w:left w:val="none" w:sz="0" w:space="0" w:color="auto"/>
        <w:bottom w:val="none" w:sz="0" w:space="0" w:color="auto"/>
        <w:right w:val="none" w:sz="0" w:space="0" w:color="auto"/>
      </w:divBdr>
    </w:div>
    <w:div w:id="303659665">
      <w:bodyDiv w:val="1"/>
      <w:marLeft w:val="0"/>
      <w:marRight w:val="0"/>
      <w:marTop w:val="0"/>
      <w:marBottom w:val="0"/>
      <w:divBdr>
        <w:top w:val="none" w:sz="0" w:space="0" w:color="auto"/>
        <w:left w:val="none" w:sz="0" w:space="0" w:color="auto"/>
        <w:bottom w:val="none" w:sz="0" w:space="0" w:color="auto"/>
        <w:right w:val="none" w:sz="0" w:space="0" w:color="auto"/>
      </w:divBdr>
    </w:div>
    <w:div w:id="305210483">
      <w:bodyDiv w:val="1"/>
      <w:marLeft w:val="0"/>
      <w:marRight w:val="0"/>
      <w:marTop w:val="0"/>
      <w:marBottom w:val="0"/>
      <w:divBdr>
        <w:top w:val="none" w:sz="0" w:space="0" w:color="auto"/>
        <w:left w:val="none" w:sz="0" w:space="0" w:color="auto"/>
        <w:bottom w:val="none" w:sz="0" w:space="0" w:color="auto"/>
        <w:right w:val="none" w:sz="0" w:space="0" w:color="auto"/>
      </w:divBdr>
    </w:div>
    <w:div w:id="306979371">
      <w:bodyDiv w:val="1"/>
      <w:marLeft w:val="0"/>
      <w:marRight w:val="0"/>
      <w:marTop w:val="0"/>
      <w:marBottom w:val="0"/>
      <w:divBdr>
        <w:top w:val="none" w:sz="0" w:space="0" w:color="auto"/>
        <w:left w:val="none" w:sz="0" w:space="0" w:color="auto"/>
        <w:bottom w:val="none" w:sz="0" w:space="0" w:color="auto"/>
        <w:right w:val="none" w:sz="0" w:space="0" w:color="auto"/>
      </w:divBdr>
    </w:div>
    <w:div w:id="307326382">
      <w:bodyDiv w:val="1"/>
      <w:marLeft w:val="0"/>
      <w:marRight w:val="0"/>
      <w:marTop w:val="0"/>
      <w:marBottom w:val="0"/>
      <w:divBdr>
        <w:top w:val="none" w:sz="0" w:space="0" w:color="auto"/>
        <w:left w:val="none" w:sz="0" w:space="0" w:color="auto"/>
        <w:bottom w:val="none" w:sz="0" w:space="0" w:color="auto"/>
        <w:right w:val="none" w:sz="0" w:space="0" w:color="auto"/>
      </w:divBdr>
    </w:div>
    <w:div w:id="309139876">
      <w:bodyDiv w:val="1"/>
      <w:marLeft w:val="0"/>
      <w:marRight w:val="0"/>
      <w:marTop w:val="0"/>
      <w:marBottom w:val="0"/>
      <w:divBdr>
        <w:top w:val="none" w:sz="0" w:space="0" w:color="auto"/>
        <w:left w:val="none" w:sz="0" w:space="0" w:color="auto"/>
        <w:bottom w:val="none" w:sz="0" w:space="0" w:color="auto"/>
        <w:right w:val="none" w:sz="0" w:space="0" w:color="auto"/>
      </w:divBdr>
    </w:div>
    <w:div w:id="309406264">
      <w:bodyDiv w:val="1"/>
      <w:marLeft w:val="0"/>
      <w:marRight w:val="0"/>
      <w:marTop w:val="0"/>
      <w:marBottom w:val="0"/>
      <w:divBdr>
        <w:top w:val="none" w:sz="0" w:space="0" w:color="auto"/>
        <w:left w:val="none" w:sz="0" w:space="0" w:color="auto"/>
        <w:bottom w:val="none" w:sz="0" w:space="0" w:color="auto"/>
        <w:right w:val="none" w:sz="0" w:space="0" w:color="auto"/>
      </w:divBdr>
    </w:div>
    <w:div w:id="313681050">
      <w:bodyDiv w:val="1"/>
      <w:marLeft w:val="0"/>
      <w:marRight w:val="0"/>
      <w:marTop w:val="0"/>
      <w:marBottom w:val="0"/>
      <w:divBdr>
        <w:top w:val="none" w:sz="0" w:space="0" w:color="auto"/>
        <w:left w:val="none" w:sz="0" w:space="0" w:color="auto"/>
        <w:bottom w:val="none" w:sz="0" w:space="0" w:color="auto"/>
        <w:right w:val="none" w:sz="0" w:space="0" w:color="auto"/>
      </w:divBdr>
    </w:div>
    <w:div w:id="316155236">
      <w:bodyDiv w:val="1"/>
      <w:marLeft w:val="0"/>
      <w:marRight w:val="0"/>
      <w:marTop w:val="0"/>
      <w:marBottom w:val="0"/>
      <w:divBdr>
        <w:top w:val="none" w:sz="0" w:space="0" w:color="auto"/>
        <w:left w:val="none" w:sz="0" w:space="0" w:color="auto"/>
        <w:bottom w:val="none" w:sz="0" w:space="0" w:color="auto"/>
        <w:right w:val="none" w:sz="0" w:space="0" w:color="auto"/>
      </w:divBdr>
    </w:div>
    <w:div w:id="318076250">
      <w:bodyDiv w:val="1"/>
      <w:marLeft w:val="0"/>
      <w:marRight w:val="0"/>
      <w:marTop w:val="0"/>
      <w:marBottom w:val="0"/>
      <w:divBdr>
        <w:top w:val="none" w:sz="0" w:space="0" w:color="auto"/>
        <w:left w:val="none" w:sz="0" w:space="0" w:color="auto"/>
        <w:bottom w:val="none" w:sz="0" w:space="0" w:color="auto"/>
        <w:right w:val="none" w:sz="0" w:space="0" w:color="auto"/>
      </w:divBdr>
    </w:div>
    <w:div w:id="318921060">
      <w:bodyDiv w:val="1"/>
      <w:marLeft w:val="0"/>
      <w:marRight w:val="0"/>
      <w:marTop w:val="0"/>
      <w:marBottom w:val="0"/>
      <w:divBdr>
        <w:top w:val="none" w:sz="0" w:space="0" w:color="auto"/>
        <w:left w:val="none" w:sz="0" w:space="0" w:color="auto"/>
        <w:bottom w:val="none" w:sz="0" w:space="0" w:color="auto"/>
        <w:right w:val="none" w:sz="0" w:space="0" w:color="auto"/>
      </w:divBdr>
    </w:div>
    <w:div w:id="319122453">
      <w:bodyDiv w:val="1"/>
      <w:marLeft w:val="0"/>
      <w:marRight w:val="0"/>
      <w:marTop w:val="0"/>
      <w:marBottom w:val="0"/>
      <w:divBdr>
        <w:top w:val="none" w:sz="0" w:space="0" w:color="auto"/>
        <w:left w:val="none" w:sz="0" w:space="0" w:color="auto"/>
        <w:bottom w:val="none" w:sz="0" w:space="0" w:color="auto"/>
        <w:right w:val="none" w:sz="0" w:space="0" w:color="auto"/>
      </w:divBdr>
    </w:div>
    <w:div w:id="320087955">
      <w:bodyDiv w:val="1"/>
      <w:marLeft w:val="0"/>
      <w:marRight w:val="0"/>
      <w:marTop w:val="0"/>
      <w:marBottom w:val="0"/>
      <w:divBdr>
        <w:top w:val="none" w:sz="0" w:space="0" w:color="auto"/>
        <w:left w:val="none" w:sz="0" w:space="0" w:color="auto"/>
        <w:bottom w:val="none" w:sz="0" w:space="0" w:color="auto"/>
        <w:right w:val="none" w:sz="0" w:space="0" w:color="auto"/>
      </w:divBdr>
    </w:div>
    <w:div w:id="322314907">
      <w:bodyDiv w:val="1"/>
      <w:marLeft w:val="0"/>
      <w:marRight w:val="0"/>
      <w:marTop w:val="0"/>
      <w:marBottom w:val="0"/>
      <w:divBdr>
        <w:top w:val="none" w:sz="0" w:space="0" w:color="auto"/>
        <w:left w:val="none" w:sz="0" w:space="0" w:color="auto"/>
        <w:bottom w:val="none" w:sz="0" w:space="0" w:color="auto"/>
        <w:right w:val="none" w:sz="0" w:space="0" w:color="auto"/>
      </w:divBdr>
    </w:div>
    <w:div w:id="325255867">
      <w:bodyDiv w:val="1"/>
      <w:marLeft w:val="0"/>
      <w:marRight w:val="0"/>
      <w:marTop w:val="0"/>
      <w:marBottom w:val="0"/>
      <w:divBdr>
        <w:top w:val="none" w:sz="0" w:space="0" w:color="auto"/>
        <w:left w:val="none" w:sz="0" w:space="0" w:color="auto"/>
        <w:bottom w:val="none" w:sz="0" w:space="0" w:color="auto"/>
        <w:right w:val="none" w:sz="0" w:space="0" w:color="auto"/>
      </w:divBdr>
    </w:div>
    <w:div w:id="328407396">
      <w:bodyDiv w:val="1"/>
      <w:marLeft w:val="0"/>
      <w:marRight w:val="0"/>
      <w:marTop w:val="0"/>
      <w:marBottom w:val="0"/>
      <w:divBdr>
        <w:top w:val="none" w:sz="0" w:space="0" w:color="auto"/>
        <w:left w:val="none" w:sz="0" w:space="0" w:color="auto"/>
        <w:bottom w:val="none" w:sz="0" w:space="0" w:color="auto"/>
        <w:right w:val="none" w:sz="0" w:space="0" w:color="auto"/>
      </w:divBdr>
    </w:div>
    <w:div w:id="329257374">
      <w:bodyDiv w:val="1"/>
      <w:marLeft w:val="0"/>
      <w:marRight w:val="0"/>
      <w:marTop w:val="0"/>
      <w:marBottom w:val="0"/>
      <w:divBdr>
        <w:top w:val="none" w:sz="0" w:space="0" w:color="auto"/>
        <w:left w:val="none" w:sz="0" w:space="0" w:color="auto"/>
        <w:bottom w:val="none" w:sz="0" w:space="0" w:color="auto"/>
        <w:right w:val="none" w:sz="0" w:space="0" w:color="auto"/>
      </w:divBdr>
    </w:div>
    <w:div w:id="331835295">
      <w:bodyDiv w:val="1"/>
      <w:marLeft w:val="0"/>
      <w:marRight w:val="0"/>
      <w:marTop w:val="0"/>
      <w:marBottom w:val="0"/>
      <w:divBdr>
        <w:top w:val="none" w:sz="0" w:space="0" w:color="auto"/>
        <w:left w:val="none" w:sz="0" w:space="0" w:color="auto"/>
        <w:bottom w:val="none" w:sz="0" w:space="0" w:color="auto"/>
        <w:right w:val="none" w:sz="0" w:space="0" w:color="auto"/>
      </w:divBdr>
    </w:div>
    <w:div w:id="332992761">
      <w:bodyDiv w:val="1"/>
      <w:marLeft w:val="0"/>
      <w:marRight w:val="0"/>
      <w:marTop w:val="0"/>
      <w:marBottom w:val="0"/>
      <w:divBdr>
        <w:top w:val="none" w:sz="0" w:space="0" w:color="auto"/>
        <w:left w:val="none" w:sz="0" w:space="0" w:color="auto"/>
        <w:bottom w:val="none" w:sz="0" w:space="0" w:color="auto"/>
        <w:right w:val="none" w:sz="0" w:space="0" w:color="auto"/>
      </w:divBdr>
    </w:div>
    <w:div w:id="334185457">
      <w:bodyDiv w:val="1"/>
      <w:marLeft w:val="0"/>
      <w:marRight w:val="0"/>
      <w:marTop w:val="0"/>
      <w:marBottom w:val="0"/>
      <w:divBdr>
        <w:top w:val="none" w:sz="0" w:space="0" w:color="auto"/>
        <w:left w:val="none" w:sz="0" w:space="0" w:color="auto"/>
        <w:bottom w:val="none" w:sz="0" w:space="0" w:color="auto"/>
        <w:right w:val="none" w:sz="0" w:space="0" w:color="auto"/>
      </w:divBdr>
    </w:div>
    <w:div w:id="334311145">
      <w:bodyDiv w:val="1"/>
      <w:marLeft w:val="0"/>
      <w:marRight w:val="0"/>
      <w:marTop w:val="0"/>
      <w:marBottom w:val="0"/>
      <w:divBdr>
        <w:top w:val="none" w:sz="0" w:space="0" w:color="auto"/>
        <w:left w:val="none" w:sz="0" w:space="0" w:color="auto"/>
        <w:bottom w:val="none" w:sz="0" w:space="0" w:color="auto"/>
        <w:right w:val="none" w:sz="0" w:space="0" w:color="auto"/>
      </w:divBdr>
    </w:div>
    <w:div w:id="334692601">
      <w:bodyDiv w:val="1"/>
      <w:marLeft w:val="0"/>
      <w:marRight w:val="0"/>
      <w:marTop w:val="0"/>
      <w:marBottom w:val="0"/>
      <w:divBdr>
        <w:top w:val="none" w:sz="0" w:space="0" w:color="auto"/>
        <w:left w:val="none" w:sz="0" w:space="0" w:color="auto"/>
        <w:bottom w:val="none" w:sz="0" w:space="0" w:color="auto"/>
        <w:right w:val="none" w:sz="0" w:space="0" w:color="auto"/>
      </w:divBdr>
    </w:div>
    <w:div w:id="335766188">
      <w:bodyDiv w:val="1"/>
      <w:marLeft w:val="0"/>
      <w:marRight w:val="0"/>
      <w:marTop w:val="0"/>
      <w:marBottom w:val="0"/>
      <w:divBdr>
        <w:top w:val="none" w:sz="0" w:space="0" w:color="auto"/>
        <w:left w:val="none" w:sz="0" w:space="0" w:color="auto"/>
        <w:bottom w:val="none" w:sz="0" w:space="0" w:color="auto"/>
        <w:right w:val="none" w:sz="0" w:space="0" w:color="auto"/>
      </w:divBdr>
    </w:div>
    <w:div w:id="336034313">
      <w:bodyDiv w:val="1"/>
      <w:marLeft w:val="0"/>
      <w:marRight w:val="0"/>
      <w:marTop w:val="0"/>
      <w:marBottom w:val="0"/>
      <w:divBdr>
        <w:top w:val="none" w:sz="0" w:space="0" w:color="auto"/>
        <w:left w:val="none" w:sz="0" w:space="0" w:color="auto"/>
        <w:bottom w:val="none" w:sz="0" w:space="0" w:color="auto"/>
        <w:right w:val="none" w:sz="0" w:space="0" w:color="auto"/>
      </w:divBdr>
    </w:div>
    <w:div w:id="338316484">
      <w:bodyDiv w:val="1"/>
      <w:marLeft w:val="0"/>
      <w:marRight w:val="0"/>
      <w:marTop w:val="0"/>
      <w:marBottom w:val="0"/>
      <w:divBdr>
        <w:top w:val="none" w:sz="0" w:space="0" w:color="auto"/>
        <w:left w:val="none" w:sz="0" w:space="0" w:color="auto"/>
        <w:bottom w:val="none" w:sz="0" w:space="0" w:color="auto"/>
        <w:right w:val="none" w:sz="0" w:space="0" w:color="auto"/>
      </w:divBdr>
    </w:div>
    <w:div w:id="338970073">
      <w:bodyDiv w:val="1"/>
      <w:marLeft w:val="0"/>
      <w:marRight w:val="0"/>
      <w:marTop w:val="0"/>
      <w:marBottom w:val="0"/>
      <w:divBdr>
        <w:top w:val="none" w:sz="0" w:space="0" w:color="auto"/>
        <w:left w:val="none" w:sz="0" w:space="0" w:color="auto"/>
        <w:bottom w:val="none" w:sz="0" w:space="0" w:color="auto"/>
        <w:right w:val="none" w:sz="0" w:space="0" w:color="auto"/>
      </w:divBdr>
    </w:div>
    <w:div w:id="339434492">
      <w:bodyDiv w:val="1"/>
      <w:marLeft w:val="0"/>
      <w:marRight w:val="0"/>
      <w:marTop w:val="0"/>
      <w:marBottom w:val="0"/>
      <w:divBdr>
        <w:top w:val="none" w:sz="0" w:space="0" w:color="auto"/>
        <w:left w:val="none" w:sz="0" w:space="0" w:color="auto"/>
        <w:bottom w:val="none" w:sz="0" w:space="0" w:color="auto"/>
        <w:right w:val="none" w:sz="0" w:space="0" w:color="auto"/>
      </w:divBdr>
    </w:div>
    <w:div w:id="341395137">
      <w:bodyDiv w:val="1"/>
      <w:marLeft w:val="0"/>
      <w:marRight w:val="0"/>
      <w:marTop w:val="0"/>
      <w:marBottom w:val="0"/>
      <w:divBdr>
        <w:top w:val="none" w:sz="0" w:space="0" w:color="auto"/>
        <w:left w:val="none" w:sz="0" w:space="0" w:color="auto"/>
        <w:bottom w:val="none" w:sz="0" w:space="0" w:color="auto"/>
        <w:right w:val="none" w:sz="0" w:space="0" w:color="auto"/>
      </w:divBdr>
    </w:div>
    <w:div w:id="341705165">
      <w:bodyDiv w:val="1"/>
      <w:marLeft w:val="0"/>
      <w:marRight w:val="0"/>
      <w:marTop w:val="0"/>
      <w:marBottom w:val="0"/>
      <w:divBdr>
        <w:top w:val="none" w:sz="0" w:space="0" w:color="auto"/>
        <w:left w:val="none" w:sz="0" w:space="0" w:color="auto"/>
        <w:bottom w:val="none" w:sz="0" w:space="0" w:color="auto"/>
        <w:right w:val="none" w:sz="0" w:space="0" w:color="auto"/>
      </w:divBdr>
    </w:div>
    <w:div w:id="342247130">
      <w:bodyDiv w:val="1"/>
      <w:marLeft w:val="0"/>
      <w:marRight w:val="0"/>
      <w:marTop w:val="0"/>
      <w:marBottom w:val="0"/>
      <w:divBdr>
        <w:top w:val="none" w:sz="0" w:space="0" w:color="auto"/>
        <w:left w:val="none" w:sz="0" w:space="0" w:color="auto"/>
        <w:bottom w:val="none" w:sz="0" w:space="0" w:color="auto"/>
        <w:right w:val="none" w:sz="0" w:space="0" w:color="auto"/>
      </w:divBdr>
    </w:div>
    <w:div w:id="344282592">
      <w:bodyDiv w:val="1"/>
      <w:marLeft w:val="0"/>
      <w:marRight w:val="0"/>
      <w:marTop w:val="0"/>
      <w:marBottom w:val="0"/>
      <w:divBdr>
        <w:top w:val="none" w:sz="0" w:space="0" w:color="auto"/>
        <w:left w:val="none" w:sz="0" w:space="0" w:color="auto"/>
        <w:bottom w:val="none" w:sz="0" w:space="0" w:color="auto"/>
        <w:right w:val="none" w:sz="0" w:space="0" w:color="auto"/>
      </w:divBdr>
    </w:div>
    <w:div w:id="344869733">
      <w:bodyDiv w:val="1"/>
      <w:marLeft w:val="0"/>
      <w:marRight w:val="0"/>
      <w:marTop w:val="0"/>
      <w:marBottom w:val="0"/>
      <w:divBdr>
        <w:top w:val="none" w:sz="0" w:space="0" w:color="auto"/>
        <w:left w:val="none" w:sz="0" w:space="0" w:color="auto"/>
        <w:bottom w:val="none" w:sz="0" w:space="0" w:color="auto"/>
        <w:right w:val="none" w:sz="0" w:space="0" w:color="auto"/>
      </w:divBdr>
    </w:div>
    <w:div w:id="345063614">
      <w:bodyDiv w:val="1"/>
      <w:marLeft w:val="0"/>
      <w:marRight w:val="0"/>
      <w:marTop w:val="0"/>
      <w:marBottom w:val="0"/>
      <w:divBdr>
        <w:top w:val="none" w:sz="0" w:space="0" w:color="auto"/>
        <w:left w:val="none" w:sz="0" w:space="0" w:color="auto"/>
        <w:bottom w:val="none" w:sz="0" w:space="0" w:color="auto"/>
        <w:right w:val="none" w:sz="0" w:space="0" w:color="auto"/>
      </w:divBdr>
    </w:div>
    <w:div w:id="346055727">
      <w:bodyDiv w:val="1"/>
      <w:marLeft w:val="0"/>
      <w:marRight w:val="0"/>
      <w:marTop w:val="0"/>
      <w:marBottom w:val="0"/>
      <w:divBdr>
        <w:top w:val="none" w:sz="0" w:space="0" w:color="auto"/>
        <w:left w:val="none" w:sz="0" w:space="0" w:color="auto"/>
        <w:bottom w:val="none" w:sz="0" w:space="0" w:color="auto"/>
        <w:right w:val="none" w:sz="0" w:space="0" w:color="auto"/>
      </w:divBdr>
    </w:div>
    <w:div w:id="346447031">
      <w:bodyDiv w:val="1"/>
      <w:marLeft w:val="0"/>
      <w:marRight w:val="0"/>
      <w:marTop w:val="0"/>
      <w:marBottom w:val="0"/>
      <w:divBdr>
        <w:top w:val="none" w:sz="0" w:space="0" w:color="auto"/>
        <w:left w:val="none" w:sz="0" w:space="0" w:color="auto"/>
        <w:bottom w:val="none" w:sz="0" w:space="0" w:color="auto"/>
        <w:right w:val="none" w:sz="0" w:space="0" w:color="auto"/>
      </w:divBdr>
    </w:div>
    <w:div w:id="346905720">
      <w:bodyDiv w:val="1"/>
      <w:marLeft w:val="0"/>
      <w:marRight w:val="0"/>
      <w:marTop w:val="0"/>
      <w:marBottom w:val="0"/>
      <w:divBdr>
        <w:top w:val="none" w:sz="0" w:space="0" w:color="auto"/>
        <w:left w:val="none" w:sz="0" w:space="0" w:color="auto"/>
        <w:bottom w:val="none" w:sz="0" w:space="0" w:color="auto"/>
        <w:right w:val="none" w:sz="0" w:space="0" w:color="auto"/>
      </w:divBdr>
    </w:div>
    <w:div w:id="348410058">
      <w:bodyDiv w:val="1"/>
      <w:marLeft w:val="0"/>
      <w:marRight w:val="0"/>
      <w:marTop w:val="0"/>
      <w:marBottom w:val="0"/>
      <w:divBdr>
        <w:top w:val="none" w:sz="0" w:space="0" w:color="auto"/>
        <w:left w:val="none" w:sz="0" w:space="0" w:color="auto"/>
        <w:bottom w:val="none" w:sz="0" w:space="0" w:color="auto"/>
        <w:right w:val="none" w:sz="0" w:space="0" w:color="auto"/>
      </w:divBdr>
    </w:div>
    <w:div w:id="353314165">
      <w:bodyDiv w:val="1"/>
      <w:marLeft w:val="0"/>
      <w:marRight w:val="0"/>
      <w:marTop w:val="0"/>
      <w:marBottom w:val="0"/>
      <w:divBdr>
        <w:top w:val="none" w:sz="0" w:space="0" w:color="auto"/>
        <w:left w:val="none" w:sz="0" w:space="0" w:color="auto"/>
        <w:bottom w:val="none" w:sz="0" w:space="0" w:color="auto"/>
        <w:right w:val="none" w:sz="0" w:space="0" w:color="auto"/>
      </w:divBdr>
    </w:div>
    <w:div w:id="354766537">
      <w:bodyDiv w:val="1"/>
      <w:marLeft w:val="0"/>
      <w:marRight w:val="0"/>
      <w:marTop w:val="0"/>
      <w:marBottom w:val="0"/>
      <w:divBdr>
        <w:top w:val="none" w:sz="0" w:space="0" w:color="auto"/>
        <w:left w:val="none" w:sz="0" w:space="0" w:color="auto"/>
        <w:bottom w:val="none" w:sz="0" w:space="0" w:color="auto"/>
        <w:right w:val="none" w:sz="0" w:space="0" w:color="auto"/>
      </w:divBdr>
    </w:div>
    <w:div w:id="357006373">
      <w:bodyDiv w:val="1"/>
      <w:marLeft w:val="0"/>
      <w:marRight w:val="0"/>
      <w:marTop w:val="0"/>
      <w:marBottom w:val="0"/>
      <w:divBdr>
        <w:top w:val="none" w:sz="0" w:space="0" w:color="auto"/>
        <w:left w:val="none" w:sz="0" w:space="0" w:color="auto"/>
        <w:bottom w:val="none" w:sz="0" w:space="0" w:color="auto"/>
        <w:right w:val="none" w:sz="0" w:space="0" w:color="auto"/>
      </w:divBdr>
    </w:div>
    <w:div w:id="357317358">
      <w:bodyDiv w:val="1"/>
      <w:marLeft w:val="0"/>
      <w:marRight w:val="0"/>
      <w:marTop w:val="0"/>
      <w:marBottom w:val="0"/>
      <w:divBdr>
        <w:top w:val="none" w:sz="0" w:space="0" w:color="auto"/>
        <w:left w:val="none" w:sz="0" w:space="0" w:color="auto"/>
        <w:bottom w:val="none" w:sz="0" w:space="0" w:color="auto"/>
        <w:right w:val="none" w:sz="0" w:space="0" w:color="auto"/>
      </w:divBdr>
    </w:div>
    <w:div w:id="357892992">
      <w:bodyDiv w:val="1"/>
      <w:marLeft w:val="0"/>
      <w:marRight w:val="0"/>
      <w:marTop w:val="0"/>
      <w:marBottom w:val="0"/>
      <w:divBdr>
        <w:top w:val="none" w:sz="0" w:space="0" w:color="auto"/>
        <w:left w:val="none" w:sz="0" w:space="0" w:color="auto"/>
        <w:bottom w:val="none" w:sz="0" w:space="0" w:color="auto"/>
        <w:right w:val="none" w:sz="0" w:space="0" w:color="auto"/>
      </w:divBdr>
    </w:div>
    <w:div w:id="358363513">
      <w:bodyDiv w:val="1"/>
      <w:marLeft w:val="0"/>
      <w:marRight w:val="0"/>
      <w:marTop w:val="0"/>
      <w:marBottom w:val="0"/>
      <w:divBdr>
        <w:top w:val="none" w:sz="0" w:space="0" w:color="auto"/>
        <w:left w:val="none" w:sz="0" w:space="0" w:color="auto"/>
        <w:bottom w:val="none" w:sz="0" w:space="0" w:color="auto"/>
        <w:right w:val="none" w:sz="0" w:space="0" w:color="auto"/>
      </w:divBdr>
    </w:div>
    <w:div w:id="359859771">
      <w:bodyDiv w:val="1"/>
      <w:marLeft w:val="0"/>
      <w:marRight w:val="0"/>
      <w:marTop w:val="0"/>
      <w:marBottom w:val="0"/>
      <w:divBdr>
        <w:top w:val="none" w:sz="0" w:space="0" w:color="auto"/>
        <w:left w:val="none" w:sz="0" w:space="0" w:color="auto"/>
        <w:bottom w:val="none" w:sz="0" w:space="0" w:color="auto"/>
        <w:right w:val="none" w:sz="0" w:space="0" w:color="auto"/>
      </w:divBdr>
    </w:div>
    <w:div w:id="361371011">
      <w:bodyDiv w:val="1"/>
      <w:marLeft w:val="0"/>
      <w:marRight w:val="0"/>
      <w:marTop w:val="0"/>
      <w:marBottom w:val="0"/>
      <w:divBdr>
        <w:top w:val="none" w:sz="0" w:space="0" w:color="auto"/>
        <w:left w:val="none" w:sz="0" w:space="0" w:color="auto"/>
        <w:bottom w:val="none" w:sz="0" w:space="0" w:color="auto"/>
        <w:right w:val="none" w:sz="0" w:space="0" w:color="auto"/>
      </w:divBdr>
    </w:div>
    <w:div w:id="364251572">
      <w:bodyDiv w:val="1"/>
      <w:marLeft w:val="0"/>
      <w:marRight w:val="0"/>
      <w:marTop w:val="0"/>
      <w:marBottom w:val="0"/>
      <w:divBdr>
        <w:top w:val="none" w:sz="0" w:space="0" w:color="auto"/>
        <w:left w:val="none" w:sz="0" w:space="0" w:color="auto"/>
        <w:bottom w:val="none" w:sz="0" w:space="0" w:color="auto"/>
        <w:right w:val="none" w:sz="0" w:space="0" w:color="auto"/>
      </w:divBdr>
    </w:div>
    <w:div w:id="365524084">
      <w:bodyDiv w:val="1"/>
      <w:marLeft w:val="0"/>
      <w:marRight w:val="0"/>
      <w:marTop w:val="0"/>
      <w:marBottom w:val="0"/>
      <w:divBdr>
        <w:top w:val="none" w:sz="0" w:space="0" w:color="auto"/>
        <w:left w:val="none" w:sz="0" w:space="0" w:color="auto"/>
        <w:bottom w:val="none" w:sz="0" w:space="0" w:color="auto"/>
        <w:right w:val="none" w:sz="0" w:space="0" w:color="auto"/>
      </w:divBdr>
    </w:div>
    <w:div w:id="367535611">
      <w:bodyDiv w:val="1"/>
      <w:marLeft w:val="0"/>
      <w:marRight w:val="0"/>
      <w:marTop w:val="0"/>
      <w:marBottom w:val="0"/>
      <w:divBdr>
        <w:top w:val="none" w:sz="0" w:space="0" w:color="auto"/>
        <w:left w:val="none" w:sz="0" w:space="0" w:color="auto"/>
        <w:bottom w:val="none" w:sz="0" w:space="0" w:color="auto"/>
        <w:right w:val="none" w:sz="0" w:space="0" w:color="auto"/>
      </w:divBdr>
    </w:div>
    <w:div w:id="368265805">
      <w:bodyDiv w:val="1"/>
      <w:marLeft w:val="0"/>
      <w:marRight w:val="0"/>
      <w:marTop w:val="0"/>
      <w:marBottom w:val="0"/>
      <w:divBdr>
        <w:top w:val="none" w:sz="0" w:space="0" w:color="auto"/>
        <w:left w:val="none" w:sz="0" w:space="0" w:color="auto"/>
        <w:bottom w:val="none" w:sz="0" w:space="0" w:color="auto"/>
        <w:right w:val="none" w:sz="0" w:space="0" w:color="auto"/>
      </w:divBdr>
    </w:div>
    <w:div w:id="368992521">
      <w:bodyDiv w:val="1"/>
      <w:marLeft w:val="0"/>
      <w:marRight w:val="0"/>
      <w:marTop w:val="0"/>
      <w:marBottom w:val="0"/>
      <w:divBdr>
        <w:top w:val="none" w:sz="0" w:space="0" w:color="auto"/>
        <w:left w:val="none" w:sz="0" w:space="0" w:color="auto"/>
        <w:bottom w:val="none" w:sz="0" w:space="0" w:color="auto"/>
        <w:right w:val="none" w:sz="0" w:space="0" w:color="auto"/>
      </w:divBdr>
    </w:div>
    <w:div w:id="371157405">
      <w:bodyDiv w:val="1"/>
      <w:marLeft w:val="0"/>
      <w:marRight w:val="0"/>
      <w:marTop w:val="0"/>
      <w:marBottom w:val="0"/>
      <w:divBdr>
        <w:top w:val="none" w:sz="0" w:space="0" w:color="auto"/>
        <w:left w:val="none" w:sz="0" w:space="0" w:color="auto"/>
        <w:bottom w:val="none" w:sz="0" w:space="0" w:color="auto"/>
        <w:right w:val="none" w:sz="0" w:space="0" w:color="auto"/>
      </w:divBdr>
    </w:div>
    <w:div w:id="371729498">
      <w:bodyDiv w:val="1"/>
      <w:marLeft w:val="0"/>
      <w:marRight w:val="0"/>
      <w:marTop w:val="0"/>
      <w:marBottom w:val="0"/>
      <w:divBdr>
        <w:top w:val="none" w:sz="0" w:space="0" w:color="auto"/>
        <w:left w:val="none" w:sz="0" w:space="0" w:color="auto"/>
        <w:bottom w:val="none" w:sz="0" w:space="0" w:color="auto"/>
        <w:right w:val="none" w:sz="0" w:space="0" w:color="auto"/>
      </w:divBdr>
    </w:div>
    <w:div w:id="373123226">
      <w:bodyDiv w:val="1"/>
      <w:marLeft w:val="0"/>
      <w:marRight w:val="0"/>
      <w:marTop w:val="0"/>
      <w:marBottom w:val="0"/>
      <w:divBdr>
        <w:top w:val="none" w:sz="0" w:space="0" w:color="auto"/>
        <w:left w:val="none" w:sz="0" w:space="0" w:color="auto"/>
        <w:bottom w:val="none" w:sz="0" w:space="0" w:color="auto"/>
        <w:right w:val="none" w:sz="0" w:space="0" w:color="auto"/>
      </w:divBdr>
    </w:div>
    <w:div w:id="377357584">
      <w:bodyDiv w:val="1"/>
      <w:marLeft w:val="0"/>
      <w:marRight w:val="0"/>
      <w:marTop w:val="0"/>
      <w:marBottom w:val="0"/>
      <w:divBdr>
        <w:top w:val="none" w:sz="0" w:space="0" w:color="auto"/>
        <w:left w:val="none" w:sz="0" w:space="0" w:color="auto"/>
        <w:bottom w:val="none" w:sz="0" w:space="0" w:color="auto"/>
        <w:right w:val="none" w:sz="0" w:space="0" w:color="auto"/>
      </w:divBdr>
    </w:div>
    <w:div w:id="378744769">
      <w:bodyDiv w:val="1"/>
      <w:marLeft w:val="0"/>
      <w:marRight w:val="0"/>
      <w:marTop w:val="0"/>
      <w:marBottom w:val="0"/>
      <w:divBdr>
        <w:top w:val="none" w:sz="0" w:space="0" w:color="auto"/>
        <w:left w:val="none" w:sz="0" w:space="0" w:color="auto"/>
        <w:bottom w:val="none" w:sz="0" w:space="0" w:color="auto"/>
        <w:right w:val="none" w:sz="0" w:space="0" w:color="auto"/>
      </w:divBdr>
    </w:div>
    <w:div w:id="379210526">
      <w:bodyDiv w:val="1"/>
      <w:marLeft w:val="0"/>
      <w:marRight w:val="0"/>
      <w:marTop w:val="0"/>
      <w:marBottom w:val="0"/>
      <w:divBdr>
        <w:top w:val="none" w:sz="0" w:space="0" w:color="auto"/>
        <w:left w:val="none" w:sz="0" w:space="0" w:color="auto"/>
        <w:bottom w:val="none" w:sz="0" w:space="0" w:color="auto"/>
        <w:right w:val="none" w:sz="0" w:space="0" w:color="auto"/>
      </w:divBdr>
    </w:div>
    <w:div w:id="380789929">
      <w:bodyDiv w:val="1"/>
      <w:marLeft w:val="0"/>
      <w:marRight w:val="0"/>
      <w:marTop w:val="0"/>
      <w:marBottom w:val="0"/>
      <w:divBdr>
        <w:top w:val="none" w:sz="0" w:space="0" w:color="auto"/>
        <w:left w:val="none" w:sz="0" w:space="0" w:color="auto"/>
        <w:bottom w:val="none" w:sz="0" w:space="0" w:color="auto"/>
        <w:right w:val="none" w:sz="0" w:space="0" w:color="auto"/>
      </w:divBdr>
    </w:div>
    <w:div w:id="384764054">
      <w:bodyDiv w:val="1"/>
      <w:marLeft w:val="0"/>
      <w:marRight w:val="0"/>
      <w:marTop w:val="0"/>
      <w:marBottom w:val="0"/>
      <w:divBdr>
        <w:top w:val="none" w:sz="0" w:space="0" w:color="auto"/>
        <w:left w:val="none" w:sz="0" w:space="0" w:color="auto"/>
        <w:bottom w:val="none" w:sz="0" w:space="0" w:color="auto"/>
        <w:right w:val="none" w:sz="0" w:space="0" w:color="auto"/>
      </w:divBdr>
    </w:div>
    <w:div w:id="385565010">
      <w:bodyDiv w:val="1"/>
      <w:marLeft w:val="0"/>
      <w:marRight w:val="0"/>
      <w:marTop w:val="0"/>
      <w:marBottom w:val="0"/>
      <w:divBdr>
        <w:top w:val="none" w:sz="0" w:space="0" w:color="auto"/>
        <w:left w:val="none" w:sz="0" w:space="0" w:color="auto"/>
        <w:bottom w:val="none" w:sz="0" w:space="0" w:color="auto"/>
        <w:right w:val="none" w:sz="0" w:space="0" w:color="auto"/>
      </w:divBdr>
    </w:div>
    <w:div w:id="387189101">
      <w:bodyDiv w:val="1"/>
      <w:marLeft w:val="0"/>
      <w:marRight w:val="0"/>
      <w:marTop w:val="0"/>
      <w:marBottom w:val="0"/>
      <w:divBdr>
        <w:top w:val="none" w:sz="0" w:space="0" w:color="auto"/>
        <w:left w:val="none" w:sz="0" w:space="0" w:color="auto"/>
        <w:bottom w:val="none" w:sz="0" w:space="0" w:color="auto"/>
        <w:right w:val="none" w:sz="0" w:space="0" w:color="auto"/>
      </w:divBdr>
    </w:div>
    <w:div w:id="387648492">
      <w:bodyDiv w:val="1"/>
      <w:marLeft w:val="0"/>
      <w:marRight w:val="0"/>
      <w:marTop w:val="0"/>
      <w:marBottom w:val="0"/>
      <w:divBdr>
        <w:top w:val="none" w:sz="0" w:space="0" w:color="auto"/>
        <w:left w:val="none" w:sz="0" w:space="0" w:color="auto"/>
        <w:bottom w:val="none" w:sz="0" w:space="0" w:color="auto"/>
        <w:right w:val="none" w:sz="0" w:space="0" w:color="auto"/>
      </w:divBdr>
    </w:div>
    <w:div w:id="388068459">
      <w:bodyDiv w:val="1"/>
      <w:marLeft w:val="0"/>
      <w:marRight w:val="0"/>
      <w:marTop w:val="0"/>
      <w:marBottom w:val="0"/>
      <w:divBdr>
        <w:top w:val="none" w:sz="0" w:space="0" w:color="auto"/>
        <w:left w:val="none" w:sz="0" w:space="0" w:color="auto"/>
        <w:bottom w:val="none" w:sz="0" w:space="0" w:color="auto"/>
        <w:right w:val="none" w:sz="0" w:space="0" w:color="auto"/>
      </w:divBdr>
    </w:div>
    <w:div w:id="390233984">
      <w:bodyDiv w:val="1"/>
      <w:marLeft w:val="0"/>
      <w:marRight w:val="0"/>
      <w:marTop w:val="0"/>
      <w:marBottom w:val="0"/>
      <w:divBdr>
        <w:top w:val="none" w:sz="0" w:space="0" w:color="auto"/>
        <w:left w:val="none" w:sz="0" w:space="0" w:color="auto"/>
        <w:bottom w:val="none" w:sz="0" w:space="0" w:color="auto"/>
        <w:right w:val="none" w:sz="0" w:space="0" w:color="auto"/>
      </w:divBdr>
    </w:div>
    <w:div w:id="390352636">
      <w:bodyDiv w:val="1"/>
      <w:marLeft w:val="0"/>
      <w:marRight w:val="0"/>
      <w:marTop w:val="0"/>
      <w:marBottom w:val="0"/>
      <w:divBdr>
        <w:top w:val="none" w:sz="0" w:space="0" w:color="auto"/>
        <w:left w:val="none" w:sz="0" w:space="0" w:color="auto"/>
        <w:bottom w:val="none" w:sz="0" w:space="0" w:color="auto"/>
        <w:right w:val="none" w:sz="0" w:space="0" w:color="auto"/>
      </w:divBdr>
    </w:div>
    <w:div w:id="390925876">
      <w:bodyDiv w:val="1"/>
      <w:marLeft w:val="0"/>
      <w:marRight w:val="0"/>
      <w:marTop w:val="0"/>
      <w:marBottom w:val="0"/>
      <w:divBdr>
        <w:top w:val="none" w:sz="0" w:space="0" w:color="auto"/>
        <w:left w:val="none" w:sz="0" w:space="0" w:color="auto"/>
        <w:bottom w:val="none" w:sz="0" w:space="0" w:color="auto"/>
        <w:right w:val="none" w:sz="0" w:space="0" w:color="auto"/>
      </w:divBdr>
    </w:div>
    <w:div w:id="390928347">
      <w:bodyDiv w:val="1"/>
      <w:marLeft w:val="0"/>
      <w:marRight w:val="0"/>
      <w:marTop w:val="0"/>
      <w:marBottom w:val="0"/>
      <w:divBdr>
        <w:top w:val="none" w:sz="0" w:space="0" w:color="auto"/>
        <w:left w:val="none" w:sz="0" w:space="0" w:color="auto"/>
        <w:bottom w:val="none" w:sz="0" w:space="0" w:color="auto"/>
        <w:right w:val="none" w:sz="0" w:space="0" w:color="auto"/>
      </w:divBdr>
    </w:div>
    <w:div w:id="391277229">
      <w:bodyDiv w:val="1"/>
      <w:marLeft w:val="0"/>
      <w:marRight w:val="0"/>
      <w:marTop w:val="0"/>
      <w:marBottom w:val="0"/>
      <w:divBdr>
        <w:top w:val="none" w:sz="0" w:space="0" w:color="auto"/>
        <w:left w:val="none" w:sz="0" w:space="0" w:color="auto"/>
        <w:bottom w:val="none" w:sz="0" w:space="0" w:color="auto"/>
        <w:right w:val="none" w:sz="0" w:space="0" w:color="auto"/>
      </w:divBdr>
    </w:div>
    <w:div w:id="393353431">
      <w:bodyDiv w:val="1"/>
      <w:marLeft w:val="0"/>
      <w:marRight w:val="0"/>
      <w:marTop w:val="0"/>
      <w:marBottom w:val="0"/>
      <w:divBdr>
        <w:top w:val="none" w:sz="0" w:space="0" w:color="auto"/>
        <w:left w:val="none" w:sz="0" w:space="0" w:color="auto"/>
        <w:bottom w:val="none" w:sz="0" w:space="0" w:color="auto"/>
        <w:right w:val="none" w:sz="0" w:space="0" w:color="auto"/>
      </w:divBdr>
    </w:div>
    <w:div w:id="393361323">
      <w:bodyDiv w:val="1"/>
      <w:marLeft w:val="0"/>
      <w:marRight w:val="0"/>
      <w:marTop w:val="0"/>
      <w:marBottom w:val="0"/>
      <w:divBdr>
        <w:top w:val="none" w:sz="0" w:space="0" w:color="auto"/>
        <w:left w:val="none" w:sz="0" w:space="0" w:color="auto"/>
        <w:bottom w:val="none" w:sz="0" w:space="0" w:color="auto"/>
        <w:right w:val="none" w:sz="0" w:space="0" w:color="auto"/>
      </w:divBdr>
    </w:div>
    <w:div w:id="394010900">
      <w:bodyDiv w:val="1"/>
      <w:marLeft w:val="0"/>
      <w:marRight w:val="0"/>
      <w:marTop w:val="0"/>
      <w:marBottom w:val="0"/>
      <w:divBdr>
        <w:top w:val="none" w:sz="0" w:space="0" w:color="auto"/>
        <w:left w:val="none" w:sz="0" w:space="0" w:color="auto"/>
        <w:bottom w:val="none" w:sz="0" w:space="0" w:color="auto"/>
        <w:right w:val="none" w:sz="0" w:space="0" w:color="auto"/>
      </w:divBdr>
    </w:div>
    <w:div w:id="394159706">
      <w:bodyDiv w:val="1"/>
      <w:marLeft w:val="0"/>
      <w:marRight w:val="0"/>
      <w:marTop w:val="0"/>
      <w:marBottom w:val="0"/>
      <w:divBdr>
        <w:top w:val="none" w:sz="0" w:space="0" w:color="auto"/>
        <w:left w:val="none" w:sz="0" w:space="0" w:color="auto"/>
        <w:bottom w:val="none" w:sz="0" w:space="0" w:color="auto"/>
        <w:right w:val="none" w:sz="0" w:space="0" w:color="auto"/>
      </w:divBdr>
    </w:div>
    <w:div w:id="398527038">
      <w:bodyDiv w:val="1"/>
      <w:marLeft w:val="0"/>
      <w:marRight w:val="0"/>
      <w:marTop w:val="0"/>
      <w:marBottom w:val="0"/>
      <w:divBdr>
        <w:top w:val="none" w:sz="0" w:space="0" w:color="auto"/>
        <w:left w:val="none" w:sz="0" w:space="0" w:color="auto"/>
        <w:bottom w:val="none" w:sz="0" w:space="0" w:color="auto"/>
        <w:right w:val="none" w:sz="0" w:space="0" w:color="auto"/>
      </w:divBdr>
    </w:div>
    <w:div w:id="399986511">
      <w:bodyDiv w:val="1"/>
      <w:marLeft w:val="0"/>
      <w:marRight w:val="0"/>
      <w:marTop w:val="0"/>
      <w:marBottom w:val="0"/>
      <w:divBdr>
        <w:top w:val="none" w:sz="0" w:space="0" w:color="auto"/>
        <w:left w:val="none" w:sz="0" w:space="0" w:color="auto"/>
        <w:bottom w:val="none" w:sz="0" w:space="0" w:color="auto"/>
        <w:right w:val="none" w:sz="0" w:space="0" w:color="auto"/>
      </w:divBdr>
    </w:div>
    <w:div w:id="400519377">
      <w:bodyDiv w:val="1"/>
      <w:marLeft w:val="0"/>
      <w:marRight w:val="0"/>
      <w:marTop w:val="0"/>
      <w:marBottom w:val="0"/>
      <w:divBdr>
        <w:top w:val="none" w:sz="0" w:space="0" w:color="auto"/>
        <w:left w:val="none" w:sz="0" w:space="0" w:color="auto"/>
        <w:bottom w:val="none" w:sz="0" w:space="0" w:color="auto"/>
        <w:right w:val="none" w:sz="0" w:space="0" w:color="auto"/>
      </w:divBdr>
    </w:div>
    <w:div w:id="402413195">
      <w:bodyDiv w:val="1"/>
      <w:marLeft w:val="0"/>
      <w:marRight w:val="0"/>
      <w:marTop w:val="0"/>
      <w:marBottom w:val="0"/>
      <w:divBdr>
        <w:top w:val="none" w:sz="0" w:space="0" w:color="auto"/>
        <w:left w:val="none" w:sz="0" w:space="0" w:color="auto"/>
        <w:bottom w:val="none" w:sz="0" w:space="0" w:color="auto"/>
        <w:right w:val="none" w:sz="0" w:space="0" w:color="auto"/>
      </w:divBdr>
    </w:div>
    <w:div w:id="402995418">
      <w:bodyDiv w:val="1"/>
      <w:marLeft w:val="0"/>
      <w:marRight w:val="0"/>
      <w:marTop w:val="0"/>
      <w:marBottom w:val="0"/>
      <w:divBdr>
        <w:top w:val="none" w:sz="0" w:space="0" w:color="auto"/>
        <w:left w:val="none" w:sz="0" w:space="0" w:color="auto"/>
        <w:bottom w:val="none" w:sz="0" w:space="0" w:color="auto"/>
        <w:right w:val="none" w:sz="0" w:space="0" w:color="auto"/>
      </w:divBdr>
    </w:div>
    <w:div w:id="402996424">
      <w:bodyDiv w:val="1"/>
      <w:marLeft w:val="0"/>
      <w:marRight w:val="0"/>
      <w:marTop w:val="0"/>
      <w:marBottom w:val="0"/>
      <w:divBdr>
        <w:top w:val="none" w:sz="0" w:space="0" w:color="auto"/>
        <w:left w:val="none" w:sz="0" w:space="0" w:color="auto"/>
        <w:bottom w:val="none" w:sz="0" w:space="0" w:color="auto"/>
        <w:right w:val="none" w:sz="0" w:space="0" w:color="auto"/>
      </w:divBdr>
    </w:div>
    <w:div w:id="403144324">
      <w:bodyDiv w:val="1"/>
      <w:marLeft w:val="0"/>
      <w:marRight w:val="0"/>
      <w:marTop w:val="0"/>
      <w:marBottom w:val="0"/>
      <w:divBdr>
        <w:top w:val="none" w:sz="0" w:space="0" w:color="auto"/>
        <w:left w:val="none" w:sz="0" w:space="0" w:color="auto"/>
        <w:bottom w:val="none" w:sz="0" w:space="0" w:color="auto"/>
        <w:right w:val="none" w:sz="0" w:space="0" w:color="auto"/>
      </w:divBdr>
    </w:div>
    <w:div w:id="403262808">
      <w:bodyDiv w:val="1"/>
      <w:marLeft w:val="0"/>
      <w:marRight w:val="0"/>
      <w:marTop w:val="0"/>
      <w:marBottom w:val="0"/>
      <w:divBdr>
        <w:top w:val="none" w:sz="0" w:space="0" w:color="auto"/>
        <w:left w:val="none" w:sz="0" w:space="0" w:color="auto"/>
        <w:bottom w:val="none" w:sz="0" w:space="0" w:color="auto"/>
        <w:right w:val="none" w:sz="0" w:space="0" w:color="auto"/>
      </w:divBdr>
    </w:div>
    <w:div w:id="403263215">
      <w:bodyDiv w:val="1"/>
      <w:marLeft w:val="0"/>
      <w:marRight w:val="0"/>
      <w:marTop w:val="0"/>
      <w:marBottom w:val="0"/>
      <w:divBdr>
        <w:top w:val="none" w:sz="0" w:space="0" w:color="auto"/>
        <w:left w:val="none" w:sz="0" w:space="0" w:color="auto"/>
        <w:bottom w:val="none" w:sz="0" w:space="0" w:color="auto"/>
        <w:right w:val="none" w:sz="0" w:space="0" w:color="auto"/>
      </w:divBdr>
    </w:div>
    <w:div w:id="405223357">
      <w:bodyDiv w:val="1"/>
      <w:marLeft w:val="0"/>
      <w:marRight w:val="0"/>
      <w:marTop w:val="0"/>
      <w:marBottom w:val="0"/>
      <w:divBdr>
        <w:top w:val="none" w:sz="0" w:space="0" w:color="auto"/>
        <w:left w:val="none" w:sz="0" w:space="0" w:color="auto"/>
        <w:bottom w:val="none" w:sz="0" w:space="0" w:color="auto"/>
        <w:right w:val="none" w:sz="0" w:space="0" w:color="auto"/>
      </w:divBdr>
    </w:div>
    <w:div w:id="405542386">
      <w:bodyDiv w:val="1"/>
      <w:marLeft w:val="0"/>
      <w:marRight w:val="0"/>
      <w:marTop w:val="0"/>
      <w:marBottom w:val="0"/>
      <w:divBdr>
        <w:top w:val="none" w:sz="0" w:space="0" w:color="auto"/>
        <w:left w:val="none" w:sz="0" w:space="0" w:color="auto"/>
        <w:bottom w:val="none" w:sz="0" w:space="0" w:color="auto"/>
        <w:right w:val="none" w:sz="0" w:space="0" w:color="auto"/>
      </w:divBdr>
    </w:div>
    <w:div w:id="406391431">
      <w:bodyDiv w:val="1"/>
      <w:marLeft w:val="0"/>
      <w:marRight w:val="0"/>
      <w:marTop w:val="0"/>
      <w:marBottom w:val="0"/>
      <w:divBdr>
        <w:top w:val="none" w:sz="0" w:space="0" w:color="auto"/>
        <w:left w:val="none" w:sz="0" w:space="0" w:color="auto"/>
        <w:bottom w:val="none" w:sz="0" w:space="0" w:color="auto"/>
        <w:right w:val="none" w:sz="0" w:space="0" w:color="auto"/>
      </w:divBdr>
    </w:div>
    <w:div w:id="406536843">
      <w:bodyDiv w:val="1"/>
      <w:marLeft w:val="0"/>
      <w:marRight w:val="0"/>
      <w:marTop w:val="0"/>
      <w:marBottom w:val="0"/>
      <w:divBdr>
        <w:top w:val="none" w:sz="0" w:space="0" w:color="auto"/>
        <w:left w:val="none" w:sz="0" w:space="0" w:color="auto"/>
        <w:bottom w:val="none" w:sz="0" w:space="0" w:color="auto"/>
        <w:right w:val="none" w:sz="0" w:space="0" w:color="auto"/>
      </w:divBdr>
    </w:div>
    <w:div w:id="411703922">
      <w:bodyDiv w:val="1"/>
      <w:marLeft w:val="0"/>
      <w:marRight w:val="0"/>
      <w:marTop w:val="0"/>
      <w:marBottom w:val="0"/>
      <w:divBdr>
        <w:top w:val="none" w:sz="0" w:space="0" w:color="auto"/>
        <w:left w:val="none" w:sz="0" w:space="0" w:color="auto"/>
        <w:bottom w:val="none" w:sz="0" w:space="0" w:color="auto"/>
        <w:right w:val="none" w:sz="0" w:space="0" w:color="auto"/>
      </w:divBdr>
    </w:div>
    <w:div w:id="413860087">
      <w:bodyDiv w:val="1"/>
      <w:marLeft w:val="0"/>
      <w:marRight w:val="0"/>
      <w:marTop w:val="0"/>
      <w:marBottom w:val="0"/>
      <w:divBdr>
        <w:top w:val="none" w:sz="0" w:space="0" w:color="auto"/>
        <w:left w:val="none" w:sz="0" w:space="0" w:color="auto"/>
        <w:bottom w:val="none" w:sz="0" w:space="0" w:color="auto"/>
        <w:right w:val="none" w:sz="0" w:space="0" w:color="auto"/>
      </w:divBdr>
    </w:div>
    <w:div w:id="415906006">
      <w:bodyDiv w:val="1"/>
      <w:marLeft w:val="0"/>
      <w:marRight w:val="0"/>
      <w:marTop w:val="0"/>
      <w:marBottom w:val="0"/>
      <w:divBdr>
        <w:top w:val="none" w:sz="0" w:space="0" w:color="auto"/>
        <w:left w:val="none" w:sz="0" w:space="0" w:color="auto"/>
        <w:bottom w:val="none" w:sz="0" w:space="0" w:color="auto"/>
        <w:right w:val="none" w:sz="0" w:space="0" w:color="auto"/>
      </w:divBdr>
    </w:div>
    <w:div w:id="416249013">
      <w:bodyDiv w:val="1"/>
      <w:marLeft w:val="0"/>
      <w:marRight w:val="0"/>
      <w:marTop w:val="0"/>
      <w:marBottom w:val="0"/>
      <w:divBdr>
        <w:top w:val="none" w:sz="0" w:space="0" w:color="auto"/>
        <w:left w:val="none" w:sz="0" w:space="0" w:color="auto"/>
        <w:bottom w:val="none" w:sz="0" w:space="0" w:color="auto"/>
        <w:right w:val="none" w:sz="0" w:space="0" w:color="auto"/>
      </w:divBdr>
    </w:div>
    <w:div w:id="416441450">
      <w:bodyDiv w:val="1"/>
      <w:marLeft w:val="0"/>
      <w:marRight w:val="0"/>
      <w:marTop w:val="0"/>
      <w:marBottom w:val="0"/>
      <w:divBdr>
        <w:top w:val="none" w:sz="0" w:space="0" w:color="auto"/>
        <w:left w:val="none" w:sz="0" w:space="0" w:color="auto"/>
        <w:bottom w:val="none" w:sz="0" w:space="0" w:color="auto"/>
        <w:right w:val="none" w:sz="0" w:space="0" w:color="auto"/>
      </w:divBdr>
    </w:div>
    <w:div w:id="417797538">
      <w:bodyDiv w:val="1"/>
      <w:marLeft w:val="0"/>
      <w:marRight w:val="0"/>
      <w:marTop w:val="0"/>
      <w:marBottom w:val="0"/>
      <w:divBdr>
        <w:top w:val="none" w:sz="0" w:space="0" w:color="auto"/>
        <w:left w:val="none" w:sz="0" w:space="0" w:color="auto"/>
        <w:bottom w:val="none" w:sz="0" w:space="0" w:color="auto"/>
        <w:right w:val="none" w:sz="0" w:space="0" w:color="auto"/>
      </w:divBdr>
    </w:div>
    <w:div w:id="419454339">
      <w:bodyDiv w:val="1"/>
      <w:marLeft w:val="0"/>
      <w:marRight w:val="0"/>
      <w:marTop w:val="0"/>
      <w:marBottom w:val="0"/>
      <w:divBdr>
        <w:top w:val="none" w:sz="0" w:space="0" w:color="auto"/>
        <w:left w:val="none" w:sz="0" w:space="0" w:color="auto"/>
        <w:bottom w:val="none" w:sz="0" w:space="0" w:color="auto"/>
        <w:right w:val="none" w:sz="0" w:space="0" w:color="auto"/>
      </w:divBdr>
    </w:div>
    <w:div w:id="419955133">
      <w:bodyDiv w:val="1"/>
      <w:marLeft w:val="0"/>
      <w:marRight w:val="0"/>
      <w:marTop w:val="0"/>
      <w:marBottom w:val="0"/>
      <w:divBdr>
        <w:top w:val="none" w:sz="0" w:space="0" w:color="auto"/>
        <w:left w:val="none" w:sz="0" w:space="0" w:color="auto"/>
        <w:bottom w:val="none" w:sz="0" w:space="0" w:color="auto"/>
        <w:right w:val="none" w:sz="0" w:space="0" w:color="auto"/>
      </w:divBdr>
    </w:div>
    <w:div w:id="421141920">
      <w:bodyDiv w:val="1"/>
      <w:marLeft w:val="0"/>
      <w:marRight w:val="0"/>
      <w:marTop w:val="0"/>
      <w:marBottom w:val="0"/>
      <w:divBdr>
        <w:top w:val="none" w:sz="0" w:space="0" w:color="auto"/>
        <w:left w:val="none" w:sz="0" w:space="0" w:color="auto"/>
        <w:bottom w:val="none" w:sz="0" w:space="0" w:color="auto"/>
        <w:right w:val="none" w:sz="0" w:space="0" w:color="auto"/>
      </w:divBdr>
    </w:div>
    <w:div w:id="422653486">
      <w:bodyDiv w:val="1"/>
      <w:marLeft w:val="0"/>
      <w:marRight w:val="0"/>
      <w:marTop w:val="0"/>
      <w:marBottom w:val="0"/>
      <w:divBdr>
        <w:top w:val="none" w:sz="0" w:space="0" w:color="auto"/>
        <w:left w:val="none" w:sz="0" w:space="0" w:color="auto"/>
        <w:bottom w:val="none" w:sz="0" w:space="0" w:color="auto"/>
        <w:right w:val="none" w:sz="0" w:space="0" w:color="auto"/>
      </w:divBdr>
    </w:div>
    <w:div w:id="422654918">
      <w:bodyDiv w:val="1"/>
      <w:marLeft w:val="0"/>
      <w:marRight w:val="0"/>
      <w:marTop w:val="0"/>
      <w:marBottom w:val="0"/>
      <w:divBdr>
        <w:top w:val="none" w:sz="0" w:space="0" w:color="auto"/>
        <w:left w:val="none" w:sz="0" w:space="0" w:color="auto"/>
        <w:bottom w:val="none" w:sz="0" w:space="0" w:color="auto"/>
        <w:right w:val="none" w:sz="0" w:space="0" w:color="auto"/>
      </w:divBdr>
    </w:div>
    <w:div w:id="424764963">
      <w:bodyDiv w:val="1"/>
      <w:marLeft w:val="0"/>
      <w:marRight w:val="0"/>
      <w:marTop w:val="0"/>
      <w:marBottom w:val="0"/>
      <w:divBdr>
        <w:top w:val="none" w:sz="0" w:space="0" w:color="auto"/>
        <w:left w:val="none" w:sz="0" w:space="0" w:color="auto"/>
        <w:bottom w:val="none" w:sz="0" w:space="0" w:color="auto"/>
        <w:right w:val="none" w:sz="0" w:space="0" w:color="auto"/>
      </w:divBdr>
    </w:div>
    <w:div w:id="424808197">
      <w:bodyDiv w:val="1"/>
      <w:marLeft w:val="0"/>
      <w:marRight w:val="0"/>
      <w:marTop w:val="0"/>
      <w:marBottom w:val="0"/>
      <w:divBdr>
        <w:top w:val="none" w:sz="0" w:space="0" w:color="auto"/>
        <w:left w:val="none" w:sz="0" w:space="0" w:color="auto"/>
        <w:bottom w:val="none" w:sz="0" w:space="0" w:color="auto"/>
        <w:right w:val="none" w:sz="0" w:space="0" w:color="auto"/>
      </w:divBdr>
    </w:div>
    <w:div w:id="424814436">
      <w:bodyDiv w:val="1"/>
      <w:marLeft w:val="0"/>
      <w:marRight w:val="0"/>
      <w:marTop w:val="0"/>
      <w:marBottom w:val="0"/>
      <w:divBdr>
        <w:top w:val="none" w:sz="0" w:space="0" w:color="auto"/>
        <w:left w:val="none" w:sz="0" w:space="0" w:color="auto"/>
        <w:bottom w:val="none" w:sz="0" w:space="0" w:color="auto"/>
        <w:right w:val="none" w:sz="0" w:space="0" w:color="auto"/>
      </w:divBdr>
    </w:div>
    <w:div w:id="426115517">
      <w:bodyDiv w:val="1"/>
      <w:marLeft w:val="0"/>
      <w:marRight w:val="0"/>
      <w:marTop w:val="0"/>
      <w:marBottom w:val="0"/>
      <w:divBdr>
        <w:top w:val="none" w:sz="0" w:space="0" w:color="auto"/>
        <w:left w:val="none" w:sz="0" w:space="0" w:color="auto"/>
        <w:bottom w:val="none" w:sz="0" w:space="0" w:color="auto"/>
        <w:right w:val="none" w:sz="0" w:space="0" w:color="auto"/>
      </w:divBdr>
    </w:div>
    <w:div w:id="426267901">
      <w:bodyDiv w:val="1"/>
      <w:marLeft w:val="0"/>
      <w:marRight w:val="0"/>
      <w:marTop w:val="0"/>
      <w:marBottom w:val="0"/>
      <w:divBdr>
        <w:top w:val="none" w:sz="0" w:space="0" w:color="auto"/>
        <w:left w:val="none" w:sz="0" w:space="0" w:color="auto"/>
        <w:bottom w:val="none" w:sz="0" w:space="0" w:color="auto"/>
        <w:right w:val="none" w:sz="0" w:space="0" w:color="auto"/>
      </w:divBdr>
    </w:div>
    <w:div w:id="426577955">
      <w:bodyDiv w:val="1"/>
      <w:marLeft w:val="0"/>
      <w:marRight w:val="0"/>
      <w:marTop w:val="0"/>
      <w:marBottom w:val="0"/>
      <w:divBdr>
        <w:top w:val="none" w:sz="0" w:space="0" w:color="auto"/>
        <w:left w:val="none" w:sz="0" w:space="0" w:color="auto"/>
        <w:bottom w:val="none" w:sz="0" w:space="0" w:color="auto"/>
        <w:right w:val="none" w:sz="0" w:space="0" w:color="auto"/>
      </w:divBdr>
    </w:div>
    <w:div w:id="426854623">
      <w:bodyDiv w:val="1"/>
      <w:marLeft w:val="0"/>
      <w:marRight w:val="0"/>
      <w:marTop w:val="0"/>
      <w:marBottom w:val="0"/>
      <w:divBdr>
        <w:top w:val="none" w:sz="0" w:space="0" w:color="auto"/>
        <w:left w:val="none" w:sz="0" w:space="0" w:color="auto"/>
        <w:bottom w:val="none" w:sz="0" w:space="0" w:color="auto"/>
        <w:right w:val="none" w:sz="0" w:space="0" w:color="auto"/>
      </w:divBdr>
    </w:div>
    <w:div w:id="427502980">
      <w:bodyDiv w:val="1"/>
      <w:marLeft w:val="0"/>
      <w:marRight w:val="0"/>
      <w:marTop w:val="0"/>
      <w:marBottom w:val="0"/>
      <w:divBdr>
        <w:top w:val="none" w:sz="0" w:space="0" w:color="auto"/>
        <w:left w:val="none" w:sz="0" w:space="0" w:color="auto"/>
        <w:bottom w:val="none" w:sz="0" w:space="0" w:color="auto"/>
        <w:right w:val="none" w:sz="0" w:space="0" w:color="auto"/>
      </w:divBdr>
    </w:div>
    <w:div w:id="427504965">
      <w:bodyDiv w:val="1"/>
      <w:marLeft w:val="0"/>
      <w:marRight w:val="0"/>
      <w:marTop w:val="0"/>
      <w:marBottom w:val="0"/>
      <w:divBdr>
        <w:top w:val="none" w:sz="0" w:space="0" w:color="auto"/>
        <w:left w:val="none" w:sz="0" w:space="0" w:color="auto"/>
        <w:bottom w:val="none" w:sz="0" w:space="0" w:color="auto"/>
        <w:right w:val="none" w:sz="0" w:space="0" w:color="auto"/>
      </w:divBdr>
    </w:div>
    <w:div w:id="429816539">
      <w:bodyDiv w:val="1"/>
      <w:marLeft w:val="0"/>
      <w:marRight w:val="0"/>
      <w:marTop w:val="0"/>
      <w:marBottom w:val="0"/>
      <w:divBdr>
        <w:top w:val="none" w:sz="0" w:space="0" w:color="auto"/>
        <w:left w:val="none" w:sz="0" w:space="0" w:color="auto"/>
        <w:bottom w:val="none" w:sz="0" w:space="0" w:color="auto"/>
        <w:right w:val="none" w:sz="0" w:space="0" w:color="auto"/>
      </w:divBdr>
    </w:div>
    <w:div w:id="430319121">
      <w:bodyDiv w:val="1"/>
      <w:marLeft w:val="0"/>
      <w:marRight w:val="0"/>
      <w:marTop w:val="0"/>
      <w:marBottom w:val="0"/>
      <w:divBdr>
        <w:top w:val="none" w:sz="0" w:space="0" w:color="auto"/>
        <w:left w:val="none" w:sz="0" w:space="0" w:color="auto"/>
        <w:bottom w:val="none" w:sz="0" w:space="0" w:color="auto"/>
        <w:right w:val="none" w:sz="0" w:space="0" w:color="auto"/>
      </w:divBdr>
    </w:div>
    <w:div w:id="431316504">
      <w:bodyDiv w:val="1"/>
      <w:marLeft w:val="0"/>
      <w:marRight w:val="0"/>
      <w:marTop w:val="0"/>
      <w:marBottom w:val="0"/>
      <w:divBdr>
        <w:top w:val="none" w:sz="0" w:space="0" w:color="auto"/>
        <w:left w:val="none" w:sz="0" w:space="0" w:color="auto"/>
        <w:bottom w:val="none" w:sz="0" w:space="0" w:color="auto"/>
        <w:right w:val="none" w:sz="0" w:space="0" w:color="auto"/>
      </w:divBdr>
    </w:div>
    <w:div w:id="431317508">
      <w:bodyDiv w:val="1"/>
      <w:marLeft w:val="0"/>
      <w:marRight w:val="0"/>
      <w:marTop w:val="0"/>
      <w:marBottom w:val="0"/>
      <w:divBdr>
        <w:top w:val="none" w:sz="0" w:space="0" w:color="auto"/>
        <w:left w:val="none" w:sz="0" w:space="0" w:color="auto"/>
        <w:bottom w:val="none" w:sz="0" w:space="0" w:color="auto"/>
        <w:right w:val="none" w:sz="0" w:space="0" w:color="auto"/>
      </w:divBdr>
    </w:div>
    <w:div w:id="431436933">
      <w:bodyDiv w:val="1"/>
      <w:marLeft w:val="0"/>
      <w:marRight w:val="0"/>
      <w:marTop w:val="0"/>
      <w:marBottom w:val="0"/>
      <w:divBdr>
        <w:top w:val="none" w:sz="0" w:space="0" w:color="auto"/>
        <w:left w:val="none" w:sz="0" w:space="0" w:color="auto"/>
        <w:bottom w:val="none" w:sz="0" w:space="0" w:color="auto"/>
        <w:right w:val="none" w:sz="0" w:space="0" w:color="auto"/>
      </w:divBdr>
    </w:div>
    <w:div w:id="432284282">
      <w:bodyDiv w:val="1"/>
      <w:marLeft w:val="0"/>
      <w:marRight w:val="0"/>
      <w:marTop w:val="0"/>
      <w:marBottom w:val="0"/>
      <w:divBdr>
        <w:top w:val="none" w:sz="0" w:space="0" w:color="auto"/>
        <w:left w:val="none" w:sz="0" w:space="0" w:color="auto"/>
        <w:bottom w:val="none" w:sz="0" w:space="0" w:color="auto"/>
        <w:right w:val="none" w:sz="0" w:space="0" w:color="auto"/>
      </w:divBdr>
    </w:div>
    <w:div w:id="434180524">
      <w:bodyDiv w:val="1"/>
      <w:marLeft w:val="0"/>
      <w:marRight w:val="0"/>
      <w:marTop w:val="0"/>
      <w:marBottom w:val="0"/>
      <w:divBdr>
        <w:top w:val="none" w:sz="0" w:space="0" w:color="auto"/>
        <w:left w:val="none" w:sz="0" w:space="0" w:color="auto"/>
        <w:bottom w:val="none" w:sz="0" w:space="0" w:color="auto"/>
        <w:right w:val="none" w:sz="0" w:space="0" w:color="auto"/>
      </w:divBdr>
    </w:div>
    <w:div w:id="434328853">
      <w:bodyDiv w:val="1"/>
      <w:marLeft w:val="0"/>
      <w:marRight w:val="0"/>
      <w:marTop w:val="0"/>
      <w:marBottom w:val="0"/>
      <w:divBdr>
        <w:top w:val="none" w:sz="0" w:space="0" w:color="auto"/>
        <w:left w:val="none" w:sz="0" w:space="0" w:color="auto"/>
        <w:bottom w:val="none" w:sz="0" w:space="0" w:color="auto"/>
        <w:right w:val="none" w:sz="0" w:space="0" w:color="auto"/>
      </w:divBdr>
    </w:div>
    <w:div w:id="436752618">
      <w:bodyDiv w:val="1"/>
      <w:marLeft w:val="0"/>
      <w:marRight w:val="0"/>
      <w:marTop w:val="0"/>
      <w:marBottom w:val="0"/>
      <w:divBdr>
        <w:top w:val="none" w:sz="0" w:space="0" w:color="auto"/>
        <w:left w:val="none" w:sz="0" w:space="0" w:color="auto"/>
        <w:bottom w:val="none" w:sz="0" w:space="0" w:color="auto"/>
        <w:right w:val="none" w:sz="0" w:space="0" w:color="auto"/>
      </w:divBdr>
    </w:div>
    <w:div w:id="437994224">
      <w:bodyDiv w:val="1"/>
      <w:marLeft w:val="0"/>
      <w:marRight w:val="0"/>
      <w:marTop w:val="0"/>
      <w:marBottom w:val="0"/>
      <w:divBdr>
        <w:top w:val="none" w:sz="0" w:space="0" w:color="auto"/>
        <w:left w:val="none" w:sz="0" w:space="0" w:color="auto"/>
        <w:bottom w:val="none" w:sz="0" w:space="0" w:color="auto"/>
        <w:right w:val="none" w:sz="0" w:space="0" w:color="auto"/>
      </w:divBdr>
    </w:div>
    <w:div w:id="439878552">
      <w:bodyDiv w:val="1"/>
      <w:marLeft w:val="0"/>
      <w:marRight w:val="0"/>
      <w:marTop w:val="0"/>
      <w:marBottom w:val="0"/>
      <w:divBdr>
        <w:top w:val="none" w:sz="0" w:space="0" w:color="auto"/>
        <w:left w:val="none" w:sz="0" w:space="0" w:color="auto"/>
        <w:bottom w:val="none" w:sz="0" w:space="0" w:color="auto"/>
        <w:right w:val="none" w:sz="0" w:space="0" w:color="auto"/>
      </w:divBdr>
    </w:div>
    <w:div w:id="440489845">
      <w:bodyDiv w:val="1"/>
      <w:marLeft w:val="0"/>
      <w:marRight w:val="0"/>
      <w:marTop w:val="0"/>
      <w:marBottom w:val="0"/>
      <w:divBdr>
        <w:top w:val="none" w:sz="0" w:space="0" w:color="auto"/>
        <w:left w:val="none" w:sz="0" w:space="0" w:color="auto"/>
        <w:bottom w:val="none" w:sz="0" w:space="0" w:color="auto"/>
        <w:right w:val="none" w:sz="0" w:space="0" w:color="auto"/>
      </w:divBdr>
    </w:div>
    <w:div w:id="440807293">
      <w:bodyDiv w:val="1"/>
      <w:marLeft w:val="0"/>
      <w:marRight w:val="0"/>
      <w:marTop w:val="0"/>
      <w:marBottom w:val="0"/>
      <w:divBdr>
        <w:top w:val="none" w:sz="0" w:space="0" w:color="auto"/>
        <w:left w:val="none" w:sz="0" w:space="0" w:color="auto"/>
        <w:bottom w:val="none" w:sz="0" w:space="0" w:color="auto"/>
        <w:right w:val="none" w:sz="0" w:space="0" w:color="auto"/>
      </w:divBdr>
    </w:div>
    <w:div w:id="443692798">
      <w:bodyDiv w:val="1"/>
      <w:marLeft w:val="0"/>
      <w:marRight w:val="0"/>
      <w:marTop w:val="0"/>
      <w:marBottom w:val="0"/>
      <w:divBdr>
        <w:top w:val="none" w:sz="0" w:space="0" w:color="auto"/>
        <w:left w:val="none" w:sz="0" w:space="0" w:color="auto"/>
        <w:bottom w:val="none" w:sz="0" w:space="0" w:color="auto"/>
        <w:right w:val="none" w:sz="0" w:space="0" w:color="auto"/>
      </w:divBdr>
    </w:div>
    <w:div w:id="444808818">
      <w:bodyDiv w:val="1"/>
      <w:marLeft w:val="0"/>
      <w:marRight w:val="0"/>
      <w:marTop w:val="0"/>
      <w:marBottom w:val="0"/>
      <w:divBdr>
        <w:top w:val="none" w:sz="0" w:space="0" w:color="auto"/>
        <w:left w:val="none" w:sz="0" w:space="0" w:color="auto"/>
        <w:bottom w:val="none" w:sz="0" w:space="0" w:color="auto"/>
        <w:right w:val="none" w:sz="0" w:space="0" w:color="auto"/>
      </w:divBdr>
    </w:div>
    <w:div w:id="444890933">
      <w:bodyDiv w:val="1"/>
      <w:marLeft w:val="0"/>
      <w:marRight w:val="0"/>
      <w:marTop w:val="0"/>
      <w:marBottom w:val="0"/>
      <w:divBdr>
        <w:top w:val="none" w:sz="0" w:space="0" w:color="auto"/>
        <w:left w:val="none" w:sz="0" w:space="0" w:color="auto"/>
        <w:bottom w:val="none" w:sz="0" w:space="0" w:color="auto"/>
        <w:right w:val="none" w:sz="0" w:space="0" w:color="auto"/>
      </w:divBdr>
    </w:div>
    <w:div w:id="445193502">
      <w:bodyDiv w:val="1"/>
      <w:marLeft w:val="0"/>
      <w:marRight w:val="0"/>
      <w:marTop w:val="0"/>
      <w:marBottom w:val="0"/>
      <w:divBdr>
        <w:top w:val="none" w:sz="0" w:space="0" w:color="auto"/>
        <w:left w:val="none" w:sz="0" w:space="0" w:color="auto"/>
        <w:bottom w:val="none" w:sz="0" w:space="0" w:color="auto"/>
        <w:right w:val="none" w:sz="0" w:space="0" w:color="auto"/>
      </w:divBdr>
    </w:div>
    <w:div w:id="445388585">
      <w:bodyDiv w:val="1"/>
      <w:marLeft w:val="0"/>
      <w:marRight w:val="0"/>
      <w:marTop w:val="0"/>
      <w:marBottom w:val="0"/>
      <w:divBdr>
        <w:top w:val="none" w:sz="0" w:space="0" w:color="auto"/>
        <w:left w:val="none" w:sz="0" w:space="0" w:color="auto"/>
        <w:bottom w:val="none" w:sz="0" w:space="0" w:color="auto"/>
        <w:right w:val="none" w:sz="0" w:space="0" w:color="auto"/>
      </w:divBdr>
    </w:div>
    <w:div w:id="445924090">
      <w:bodyDiv w:val="1"/>
      <w:marLeft w:val="0"/>
      <w:marRight w:val="0"/>
      <w:marTop w:val="0"/>
      <w:marBottom w:val="0"/>
      <w:divBdr>
        <w:top w:val="none" w:sz="0" w:space="0" w:color="auto"/>
        <w:left w:val="none" w:sz="0" w:space="0" w:color="auto"/>
        <w:bottom w:val="none" w:sz="0" w:space="0" w:color="auto"/>
        <w:right w:val="none" w:sz="0" w:space="0" w:color="auto"/>
      </w:divBdr>
    </w:div>
    <w:div w:id="446051236">
      <w:bodyDiv w:val="1"/>
      <w:marLeft w:val="0"/>
      <w:marRight w:val="0"/>
      <w:marTop w:val="0"/>
      <w:marBottom w:val="0"/>
      <w:divBdr>
        <w:top w:val="none" w:sz="0" w:space="0" w:color="auto"/>
        <w:left w:val="none" w:sz="0" w:space="0" w:color="auto"/>
        <w:bottom w:val="none" w:sz="0" w:space="0" w:color="auto"/>
        <w:right w:val="none" w:sz="0" w:space="0" w:color="auto"/>
      </w:divBdr>
    </w:div>
    <w:div w:id="447436991">
      <w:bodyDiv w:val="1"/>
      <w:marLeft w:val="0"/>
      <w:marRight w:val="0"/>
      <w:marTop w:val="0"/>
      <w:marBottom w:val="0"/>
      <w:divBdr>
        <w:top w:val="none" w:sz="0" w:space="0" w:color="auto"/>
        <w:left w:val="none" w:sz="0" w:space="0" w:color="auto"/>
        <w:bottom w:val="none" w:sz="0" w:space="0" w:color="auto"/>
        <w:right w:val="none" w:sz="0" w:space="0" w:color="auto"/>
      </w:divBdr>
    </w:div>
    <w:div w:id="448357244">
      <w:bodyDiv w:val="1"/>
      <w:marLeft w:val="0"/>
      <w:marRight w:val="0"/>
      <w:marTop w:val="0"/>
      <w:marBottom w:val="0"/>
      <w:divBdr>
        <w:top w:val="none" w:sz="0" w:space="0" w:color="auto"/>
        <w:left w:val="none" w:sz="0" w:space="0" w:color="auto"/>
        <w:bottom w:val="none" w:sz="0" w:space="0" w:color="auto"/>
        <w:right w:val="none" w:sz="0" w:space="0" w:color="auto"/>
      </w:divBdr>
    </w:div>
    <w:div w:id="448398742">
      <w:bodyDiv w:val="1"/>
      <w:marLeft w:val="0"/>
      <w:marRight w:val="0"/>
      <w:marTop w:val="0"/>
      <w:marBottom w:val="0"/>
      <w:divBdr>
        <w:top w:val="none" w:sz="0" w:space="0" w:color="auto"/>
        <w:left w:val="none" w:sz="0" w:space="0" w:color="auto"/>
        <w:bottom w:val="none" w:sz="0" w:space="0" w:color="auto"/>
        <w:right w:val="none" w:sz="0" w:space="0" w:color="auto"/>
      </w:divBdr>
    </w:div>
    <w:div w:id="448403799">
      <w:bodyDiv w:val="1"/>
      <w:marLeft w:val="0"/>
      <w:marRight w:val="0"/>
      <w:marTop w:val="0"/>
      <w:marBottom w:val="0"/>
      <w:divBdr>
        <w:top w:val="none" w:sz="0" w:space="0" w:color="auto"/>
        <w:left w:val="none" w:sz="0" w:space="0" w:color="auto"/>
        <w:bottom w:val="none" w:sz="0" w:space="0" w:color="auto"/>
        <w:right w:val="none" w:sz="0" w:space="0" w:color="auto"/>
      </w:divBdr>
    </w:div>
    <w:div w:id="448863723">
      <w:bodyDiv w:val="1"/>
      <w:marLeft w:val="0"/>
      <w:marRight w:val="0"/>
      <w:marTop w:val="0"/>
      <w:marBottom w:val="0"/>
      <w:divBdr>
        <w:top w:val="none" w:sz="0" w:space="0" w:color="auto"/>
        <w:left w:val="none" w:sz="0" w:space="0" w:color="auto"/>
        <w:bottom w:val="none" w:sz="0" w:space="0" w:color="auto"/>
        <w:right w:val="none" w:sz="0" w:space="0" w:color="auto"/>
      </w:divBdr>
    </w:div>
    <w:div w:id="449280752">
      <w:bodyDiv w:val="1"/>
      <w:marLeft w:val="0"/>
      <w:marRight w:val="0"/>
      <w:marTop w:val="0"/>
      <w:marBottom w:val="0"/>
      <w:divBdr>
        <w:top w:val="none" w:sz="0" w:space="0" w:color="auto"/>
        <w:left w:val="none" w:sz="0" w:space="0" w:color="auto"/>
        <w:bottom w:val="none" w:sz="0" w:space="0" w:color="auto"/>
        <w:right w:val="none" w:sz="0" w:space="0" w:color="auto"/>
      </w:divBdr>
    </w:div>
    <w:div w:id="451019769">
      <w:bodyDiv w:val="1"/>
      <w:marLeft w:val="0"/>
      <w:marRight w:val="0"/>
      <w:marTop w:val="0"/>
      <w:marBottom w:val="0"/>
      <w:divBdr>
        <w:top w:val="none" w:sz="0" w:space="0" w:color="auto"/>
        <w:left w:val="none" w:sz="0" w:space="0" w:color="auto"/>
        <w:bottom w:val="none" w:sz="0" w:space="0" w:color="auto"/>
        <w:right w:val="none" w:sz="0" w:space="0" w:color="auto"/>
      </w:divBdr>
    </w:div>
    <w:div w:id="451216435">
      <w:bodyDiv w:val="1"/>
      <w:marLeft w:val="0"/>
      <w:marRight w:val="0"/>
      <w:marTop w:val="0"/>
      <w:marBottom w:val="0"/>
      <w:divBdr>
        <w:top w:val="none" w:sz="0" w:space="0" w:color="auto"/>
        <w:left w:val="none" w:sz="0" w:space="0" w:color="auto"/>
        <w:bottom w:val="none" w:sz="0" w:space="0" w:color="auto"/>
        <w:right w:val="none" w:sz="0" w:space="0" w:color="auto"/>
      </w:divBdr>
    </w:div>
    <w:div w:id="452595419">
      <w:bodyDiv w:val="1"/>
      <w:marLeft w:val="0"/>
      <w:marRight w:val="0"/>
      <w:marTop w:val="0"/>
      <w:marBottom w:val="0"/>
      <w:divBdr>
        <w:top w:val="none" w:sz="0" w:space="0" w:color="auto"/>
        <w:left w:val="none" w:sz="0" w:space="0" w:color="auto"/>
        <w:bottom w:val="none" w:sz="0" w:space="0" w:color="auto"/>
        <w:right w:val="none" w:sz="0" w:space="0" w:color="auto"/>
      </w:divBdr>
    </w:div>
    <w:div w:id="453910663">
      <w:bodyDiv w:val="1"/>
      <w:marLeft w:val="0"/>
      <w:marRight w:val="0"/>
      <w:marTop w:val="0"/>
      <w:marBottom w:val="0"/>
      <w:divBdr>
        <w:top w:val="none" w:sz="0" w:space="0" w:color="auto"/>
        <w:left w:val="none" w:sz="0" w:space="0" w:color="auto"/>
        <w:bottom w:val="none" w:sz="0" w:space="0" w:color="auto"/>
        <w:right w:val="none" w:sz="0" w:space="0" w:color="auto"/>
      </w:divBdr>
    </w:div>
    <w:div w:id="454836716">
      <w:bodyDiv w:val="1"/>
      <w:marLeft w:val="0"/>
      <w:marRight w:val="0"/>
      <w:marTop w:val="0"/>
      <w:marBottom w:val="0"/>
      <w:divBdr>
        <w:top w:val="none" w:sz="0" w:space="0" w:color="auto"/>
        <w:left w:val="none" w:sz="0" w:space="0" w:color="auto"/>
        <w:bottom w:val="none" w:sz="0" w:space="0" w:color="auto"/>
        <w:right w:val="none" w:sz="0" w:space="0" w:color="auto"/>
      </w:divBdr>
    </w:div>
    <w:div w:id="454951258">
      <w:bodyDiv w:val="1"/>
      <w:marLeft w:val="0"/>
      <w:marRight w:val="0"/>
      <w:marTop w:val="0"/>
      <w:marBottom w:val="0"/>
      <w:divBdr>
        <w:top w:val="none" w:sz="0" w:space="0" w:color="auto"/>
        <w:left w:val="none" w:sz="0" w:space="0" w:color="auto"/>
        <w:bottom w:val="none" w:sz="0" w:space="0" w:color="auto"/>
        <w:right w:val="none" w:sz="0" w:space="0" w:color="auto"/>
      </w:divBdr>
    </w:div>
    <w:div w:id="455564369">
      <w:bodyDiv w:val="1"/>
      <w:marLeft w:val="0"/>
      <w:marRight w:val="0"/>
      <w:marTop w:val="0"/>
      <w:marBottom w:val="0"/>
      <w:divBdr>
        <w:top w:val="none" w:sz="0" w:space="0" w:color="auto"/>
        <w:left w:val="none" w:sz="0" w:space="0" w:color="auto"/>
        <w:bottom w:val="none" w:sz="0" w:space="0" w:color="auto"/>
        <w:right w:val="none" w:sz="0" w:space="0" w:color="auto"/>
      </w:divBdr>
    </w:div>
    <w:div w:id="456023313">
      <w:bodyDiv w:val="1"/>
      <w:marLeft w:val="0"/>
      <w:marRight w:val="0"/>
      <w:marTop w:val="0"/>
      <w:marBottom w:val="0"/>
      <w:divBdr>
        <w:top w:val="none" w:sz="0" w:space="0" w:color="auto"/>
        <w:left w:val="none" w:sz="0" w:space="0" w:color="auto"/>
        <w:bottom w:val="none" w:sz="0" w:space="0" w:color="auto"/>
        <w:right w:val="none" w:sz="0" w:space="0" w:color="auto"/>
      </w:divBdr>
    </w:div>
    <w:div w:id="456261764">
      <w:bodyDiv w:val="1"/>
      <w:marLeft w:val="0"/>
      <w:marRight w:val="0"/>
      <w:marTop w:val="0"/>
      <w:marBottom w:val="0"/>
      <w:divBdr>
        <w:top w:val="none" w:sz="0" w:space="0" w:color="auto"/>
        <w:left w:val="none" w:sz="0" w:space="0" w:color="auto"/>
        <w:bottom w:val="none" w:sz="0" w:space="0" w:color="auto"/>
        <w:right w:val="none" w:sz="0" w:space="0" w:color="auto"/>
      </w:divBdr>
    </w:div>
    <w:div w:id="456722407">
      <w:bodyDiv w:val="1"/>
      <w:marLeft w:val="0"/>
      <w:marRight w:val="0"/>
      <w:marTop w:val="0"/>
      <w:marBottom w:val="0"/>
      <w:divBdr>
        <w:top w:val="none" w:sz="0" w:space="0" w:color="auto"/>
        <w:left w:val="none" w:sz="0" w:space="0" w:color="auto"/>
        <w:bottom w:val="none" w:sz="0" w:space="0" w:color="auto"/>
        <w:right w:val="none" w:sz="0" w:space="0" w:color="auto"/>
      </w:divBdr>
    </w:div>
    <w:div w:id="457459124">
      <w:bodyDiv w:val="1"/>
      <w:marLeft w:val="0"/>
      <w:marRight w:val="0"/>
      <w:marTop w:val="0"/>
      <w:marBottom w:val="0"/>
      <w:divBdr>
        <w:top w:val="none" w:sz="0" w:space="0" w:color="auto"/>
        <w:left w:val="none" w:sz="0" w:space="0" w:color="auto"/>
        <w:bottom w:val="none" w:sz="0" w:space="0" w:color="auto"/>
        <w:right w:val="none" w:sz="0" w:space="0" w:color="auto"/>
      </w:divBdr>
    </w:div>
    <w:div w:id="460001223">
      <w:bodyDiv w:val="1"/>
      <w:marLeft w:val="0"/>
      <w:marRight w:val="0"/>
      <w:marTop w:val="0"/>
      <w:marBottom w:val="0"/>
      <w:divBdr>
        <w:top w:val="none" w:sz="0" w:space="0" w:color="auto"/>
        <w:left w:val="none" w:sz="0" w:space="0" w:color="auto"/>
        <w:bottom w:val="none" w:sz="0" w:space="0" w:color="auto"/>
        <w:right w:val="none" w:sz="0" w:space="0" w:color="auto"/>
      </w:divBdr>
    </w:div>
    <w:div w:id="460266757">
      <w:bodyDiv w:val="1"/>
      <w:marLeft w:val="0"/>
      <w:marRight w:val="0"/>
      <w:marTop w:val="0"/>
      <w:marBottom w:val="0"/>
      <w:divBdr>
        <w:top w:val="none" w:sz="0" w:space="0" w:color="auto"/>
        <w:left w:val="none" w:sz="0" w:space="0" w:color="auto"/>
        <w:bottom w:val="none" w:sz="0" w:space="0" w:color="auto"/>
        <w:right w:val="none" w:sz="0" w:space="0" w:color="auto"/>
      </w:divBdr>
    </w:div>
    <w:div w:id="461272292">
      <w:bodyDiv w:val="1"/>
      <w:marLeft w:val="0"/>
      <w:marRight w:val="0"/>
      <w:marTop w:val="0"/>
      <w:marBottom w:val="0"/>
      <w:divBdr>
        <w:top w:val="none" w:sz="0" w:space="0" w:color="auto"/>
        <w:left w:val="none" w:sz="0" w:space="0" w:color="auto"/>
        <w:bottom w:val="none" w:sz="0" w:space="0" w:color="auto"/>
        <w:right w:val="none" w:sz="0" w:space="0" w:color="auto"/>
      </w:divBdr>
    </w:div>
    <w:div w:id="461659200">
      <w:bodyDiv w:val="1"/>
      <w:marLeft w:val="0"/>
      <w:marRight w:val="0"/>
      <w:marTop w:val="0"/>
      <w:marBottom w:val="0"/>
      <w:divBdr>
        <w:top w:val="none" w:sz="0" w:space="0" w:color="auto"/>
        <w:left w:val="none" w:sz="0" w:space="0" w:color="auto"/>
        <w:bottom w:val="none" w:sz="0" w:space="0" w:color="auto"/>
        <w:right w:val="none" w:sz="0" w:space="0" w:color="auto"/>
      </w:divBdr>
    </w:div>
    <w:div w:id="461926886">
      <w:bodyDiv w:val="1"/>
      <w:marLeft w:val="0"/>
      <w:marRight w:val="0"/>
      <w:marTop w:val="0"/>
      <w:marBottom w:val="0"/>
      <w:divBdr>
        <w:top w:val="none" w:sz="0" w:space="0" w:color="auto"/>
        <w:left w:val="none" w:sz="0" w:space="0" w:color="auto"/>
        <w:bottom w:val="none" w:sz="0" w:space="0" w:color="auto"/>
        <w:right w:val="none" w:sz="0" w:space="0" w:color="auto"/>
      </w:divBdr>
    </w:div>
    <w:div w:id="464130424">
      <w:bodyDiv w:val="1"/>
      <w:marLeft w:val="0"/>
      <w:marRight w:val="0"/>
      <w:marTop w:val="0"/>
      <w:marBottom w:val="0"/>
      <w:divBdr>
        <w:top w:val="none" w:sz="0" w:space="0" w:color="auto"/>
        <w:left w:val="none" w:sz="0" w:space="0" w:color="auto"/>
        <w:bottom w:val="none" w:sz="0" w:space="0" w:color="auto"/>
        <w:right w:val="none" w:sz="0" w:space="0" w:color="auto"/>
      </w:divBdr>
    </w:div>
    <w:div w:id="464348903">
      <w:bodyDiv w:val="1"/>
      <w:marLeft w:val="0"/>
      <w:marRight w:val="0"/>
      <w:marTop w:val="0"/>
      <w:marBottom w:val="0"/>
      <w:divBdr>
        <w:top w:val="none" w:sz="0" w:space="0" w:color="auto"/>
        <w:left w:val="none" w:sz="0" w:space="0" w:color="auto"/>
        <w:bottom w:val="none" w:sz="0" w:space="0" w:color="auto"/>
        <w:right w:val="none" w:sz="0" w:space="0" w:color="auto"/>
      </w:divBdr>
    </w:div>
    <w:div w:id="466121948">
      <w:bodyDiv w:val="1"/>
      <w:marLeft w:val="0"/>
      <w:marRight w:val="0"/>
      <w:marTop w:val="0"/>
      <w:marBottom w:val="0"/>
      <w:divBdr>
        <w:top w:val="none" w:sz="0" w:space="0" w:color="auto"/>
        <w:left w:val="none" w:sz="0" w:space="0" w:color="auto"/>
        <w:bottom w:val="none" w:sz="0" w:space="0" w:color="auto"/>
        <w:right w:val="none" w:sz="0" w:space="0" w:color="auto"/>
      </w:divBdr>
    </w:div>
    <w:div w:id="467162597">
      <w:bodyDiv w:val="1"/>
      <w:marLeft w:val="0"/>
      <w:marRight w:val="0"/>
      <w:marTop w:val="0"/>
      <w:marBottom w:val="0"/>
      <w:divBdr>
        <w:top w:val="none" w:sz="0" w:space="0" w:color="auto"/>
        <w:left w:val="none" w:sz="0" w:space="0" w:color="auto"/>
        <w:bottom w:val="none" w:sz="0" w:space="0" w:color="auto"/>
        <w:right w:val="none" w:sz="0" w:space="0" w:color="auto"/>
      </w:divBdr>
    </w:div>
    <w:div w:id="467821610">
      <w:bodyDiv w:val="1"/>
      <w:marLeft w:val="0"/>
      <w:marRight w:val="0"/>
      <w:marTop w:val="0"/>
      <w:marBottom w:val="0"/>
      <w:divBdr>
        <w:top w:val="none" w:sz="0" w:space="0" w:color="auto"/>
        <w:left w:val="none" w:sz="0" w:space="0" w:color="auto"/>
        <w:bottom w:val="none" w:sz="0" w:space="0" w:color="auto"/>
        <w:right w:val="none" w:sz="0" w:space="0" w:color="auto"/>
      </w:divBdr>
    </w:div>
    <w:div w:id="467861771">
      <w:bodyDiv w:val="1"/>
      <w:marLeft w:val="0"/>
      <w:marRight w:val="0"/>
      <w:marTop w:val="0"/>
      <w:marBottom w:val="0"/>
      <w:divBdr>
        <w:top w:val="none" w:sz="0" w:space="0" w:color="auto"/>
        <w:left w:val="none" w:sz="0" w:space="0" w:color="auto"/>
        <w:bottom w:val="none" w:sz="0" w:space="0" w:color="auto"/>
        <w:right w:val="none" w:sz="0" w:space="0" w:color="auto"/>
      </w:divBdr>
    </w:div>
    <w:div w:id="468788634">
      <w:bodyDiv w:val="1"/>
      <w:marLeft w:val="0"/>
      <w:marRight w:val="0"/>
      <w:marTop w:val="0"/>
      <w:marBottom w:val="0"/>
      <w:divBdr>
        <w:top w:val="none" w:sz="0" w:space="0" w:color="auto"/>
        <w:left w:val="none" w:sz="0" w:space="0" w:color="auto"/>
        <w:bottom w:val="none" w:sz="0" w:space="0" w:color="auto"/>
        <w:right w:val="none" w:sz="0" w:space="0" w:color="auto"/>
      </w:divBdr>
    </w:div>
    <w:div w:id="468939895">
      <w:bodyDiv w:val="1"/>
      <w:marLeft w:val="0"/>
      <w:marRight w:val="0"/>
      <w:marTop w:val="0"/>
      <w:marBottom w:val="0"/>
      <w:divBdr>
        <w:top w:val="none" w:sz="0" w:space="0" w:color="auto"/>
        <w:left w:val="none" w:sz="0" w:space="0" w:color="auto"/>
        <w:bottom w:val="none" w:sz="0" w:space="0" w:color="auto"/>
        <w:right w:val="none" w:sz="0" w:space="0" w:color="auto"/>
      </w:divBdr>
    </w:div>
    <w:div w:id="470446544">
      <w:bodyDiv w:val="1"/>
      <w:marLeft w:val="0"/>
      <w:marRight w:val="0"/>
      <w:marTop w:val="0"/>
      <w:marBottom w:val="0"/>
      <w:divBdr>
        <w:top w:val="none" w:sz="0" w:space="0" w:color="auto"/>
        <w:left w:val="none" w:sz="0" w:space="0" w:color="auto"/>
        <w:bottom w:val="none" w:sz="0" w:space="0" w:color="auto"/>
        <w:right w:val="none" w:sz="0" w:space="0" w:color="auto"/>
      </w:divBdr>
    </w:div>
    <w:div w:id="471215155">
      <w:bodyDiv w:val="1"/>
      <w:marLeft w:val="0"/>
      <w:marRight w:val="0"/>
      <w:marTop w:val="0"/>
      <w:marBottom w:val="0"/>
      <w:divBdr>
        <w:top w:val="none" w:sz="0" w:space="0" w:color="auto"/>
        <w:left w:val="none" w:sz="0" w:space="0" w:color="auto"/>
        <w:bottom w:val="none" w:sz="0" w:space="0" w:color="auto"/>
        <w:right w:val="none" w:sz="0" w:space="0" w:color="auto"/>
      </w:divBdr>
    </w:div>
    <w:div w:id="471676891">
      <w:bodyDiv w:val="1"/>
      <w:marLeft w:val="0"/>
      <w:marRight w:val="0"/>
      <w:marTop w:val="0"/>
      <w:marBottom w:val="0"/>
      <w:divBdr>
        <w:top w:val="none" w:sz="0" w:space="0" w:color="auto"/>
        <w:left w:val="none" w:sz="0" w:space="0" w:color="auto"/>
        <w:bottom w:val="none" w:sz="0" w:space="0" w:color="auto"/>
        <w:right w:val="none" w:sz="0" w:space="0" w:color="auto"/>
      </w:divBdr>
    </w:div>
    <w:div w:id="474839388">
      <w:bodyDiv w:val="1"/>
      <w:marLeft w:val="0"/>
      <w:marRight w:val="0"/>
      <w:marTop w:val="0"/>
      <w:marBottom w:val="0"/>
      <w:divBdr>
        <w:top w:val="none" w:sz="0" w:space="0" w:color="auto"/>
        <w:left w:val="none" w:sz="0" w:space="0" w:color="auto"/>
        <w:bottom w:val="none" w:sz="0" w:space="0" w:color="auto"/>
        <w:right w:val="none" w:sz="0" w:space="0" w:color="auto"/>
      </w:divBdr>
    </w:div>
    <w:div w:id="475950323">
      <w:bodyDiv w:val="1"/>
      <w:marLeft w:val="0"/>
      <w:marRight w:val="0"/>
      <w:marTop w:val="0"/>
      <w:marBottom w:val="0"/>
      <w:divBdr>
        <w:top w:val="none" w:sz="0" w:space="0" w:color="auto"/>
        <w:left w:val="none" w:sz="0" w:space="0" w:color="auto"/>
        <w:bottom w:val="none" w:sz="0" w:space="0" w:color="auto"/>
        <w:right w:val="none" w:sz="0" w:space="0" w:color="auto"/>
      </w:divBdr>
    </w:div>
    <w:div w:id="479538532">
      <w:bodyDiv w:val="1"/>
      <w:marLeft w:val="0"/>
      <w:marRight w:val="0"/>
      <w:marTop w:val="0"/>
      <w:marBottom w:val="0"/>
      <w:divBdr>
        <w:top w:val="none" w:sz="0" w:space="0" w:color="auto"/>
        <w:left w:val="none" w:sz="0" w:space="0" w:color="auto"/>
        <w:bottom w:val="none" w:sz="0" w:space="0" w:color="auto"/>
        <w:right w:val="none" w:sz="0" w:space="0" w:color="auto"/>
      </w:divBdr>
    </w:div>
    <w:div w:id="480542577">
      <w:bodyDiv w:val="1"/>
      <w:marLeft w:val="0"/>
      <w:marRight w:val="0"/>
      <w:marTop w:val="0"/>
      <w:marBottom w:val="0"/>
      <w:divBdr>
        <w:top w:val="none" w:sz="0" w:space="0" w:color="auto"/>
        <w:left w:val="none" w:sz="0" w:space="0" w:color="auto"/>
        <w:bottom w:val="none" w:sz="0" w:space="0" w:color="auto"/>
        <w:right w:val="none" w:sz="0" w:space="0" w:color="auto"/>
      </w:divBdr>
    </w:div>
    <w:div w:id="481120197">
      <w:bodyDiv w:val="1"/>
      <w:marLeft w:val="0"/>
      <w:marRight w:val="0"/>
      <w:marTop w:val="0"/>
      <w:marBottom w:val="0"/>
      <w:divBdr>
        <w:top w:val="none" w:sz="0" w:space="0" w:color="auto"/>
        <w:left w:val="none" w:sz="0" w:space="0" w:color="auto"/>
        <w:bottom w:val="none" w:sz="0" w:space="0" w:color="auto"/>
        <w:right w:val="none" w:sz="0" w:space="0" w:color="auto"/>
      </w:divBdr>
    </w:div>
    <w:div w:id="481193529">
      <w:bodyDiv w:val="1"/>
      <w:marLeft w:val="0"/>
      <w:marRight w:val="0"/>
      <w:marTop w:val="0"/>
      <w:marBottom w:val="0"/>
      <w:divBdr>
        <w:top w:val="none" w:sz="0" w:space="0" w:color="auto"/>
        <w:left w:val="none" w:sz="0" w:space="0" w:color="auto"/>
        <w:bottom w:val="none" w:sz="0" w:space="0" w:color="auto"/>
        <w:right w:val="none" w:sz="0" w:space="0" w:color="auto"/>
      </w:divBdr>
    </w:div>
    <w:div w:id="482160891">
      <w:bodyDiv w:val="1"/>
      <w:marLeft w:val="0"/>
      <w:marRight w:val="0"/>
      <w:marTop w:val="0"/>
      <w:marBottom w:val="0"/>
      <w:divBdr>
        <w:top w:val="none" w:sz="0" w:space="0" w:color="auto"/>
        <w:left w:val="none" w:sz="0" w:space="0" w:color="auto"/>
        <w:bottom w:val="none" w:sz="0" w:space="0" w:color="auto"/>
        <w:right w:val="none" w:sz="0" w:space="0" w:color="auto"/>
      </w:divBdr>
    </w:div>
    <w:div w:id="485365676">
      <w:bodyDiv w:val="1"/>
      <w:marLeft w:val="0"/>
      <w:marRight w:val="0"/>
      <w:marTop w:val="0"/>
      <w:marBottom w:val="0"/>
      <w:divBdr>
        <w:top w:val="none" w:sz="0" w:space="0" w:color="auto"/>
        <w:left w:val="none" w:sz="0" w:space="0" w:color="auto"/>
        <w:bottom w:val="none" w:sz="0" w:space="0" w:color="auto"/>
        <w:right w:val="none" w:sz="0" w:space="0" w:color="auto"/>
      </w:divBdr>
    </w:div>
    <w:div w:id="488980314">
      <w:bodyDiv w:val="1"/>
      <w:marLeft w:val="0"/>
      <w:marRight w:val="0"/>
      <w:marTop w:val="0"/>
      <w:marBottom w:val="0"/>
      <w:divBdr>
        <w:top w:val="none" w:sz="0" w:space="0" w:color="auto"/>
        <w:left w:val="none" w:sz="0" w:space="0" w:color="auto"/>
        <w:bottom w:val="none" w:sz="0" w:space="0" w:color="auto"/>
        <w:right w:val="none" w:sz="0" w:space="0" w:color="auto"/>
      </w:divBdr>
    </w:div>
    <w:div w:id="490484562">
      <w:bodyDiv w:val="1"/>
      <w:marLeft w:val="0"/>
      <w:marRight w:val="0"/>
      <w:marTop w:val="0"/>
      <w:marBottom w:val="0"/>
      <w:divBdr>
        <w:top w:val="none" w:sz="0" w:space="0" w:color="auto"/>
        <w:left w:val="none" w:sz="0" w:space="0" w:color="auto"/>
        <w:bottom w:val="none" w:sz="0" w:space="0" w:color="auto"/>
        <w:right w:val="none" w:sz="0" w:space="0" w:color="auto"/>
      </w:divBdr>
    </w:div>
    <w:div w:id="491526205">
      <w:bodyDiv w:val="1"/>
      <w:marLeft w:val="0"/>
      <w:marRight w:val="0"/>
      <w:marTop w:val="0"/>
      <w:marBottom w:val="0"/>
      <w:divBdr>
        <w:top w:val="none" w:sz="0" w:space="0" w:color="auto"/>
        <w:left w:val="none" w:sz="0" w:space="0" w:color="auto"/>
        <w:bottom w:val="none" w:sz="0" w:space="0" w:color="auto"/>
        <w:right w:val="none" w:sz="0" w:space="0" w:color="auto"/>
      </w:divBdr>
    </w:div>
    <w:div w:id="491945897">
      <w:bodyDiv w:val="1"/>
      <w:marLeft w:val="0"/>
      <w:marRight w:val="0"/>
      <w:marTop w:val="0"/>
      <w:marBottom w:val="0"/>
      <w:divBdr>
        <w:top w:val="none" w:sz="0" w:space="0" w:color="auto"/>
        <w:left w:val="none" w:sz="0" w:space="0" w:color="auto"/>
        <w:bottom w:val="none" w:sz="0" w:space="0" w:color="auto"/>
        <w:right w:val="none" w:sz="0" w:space="0" w:color="auto"/>
      </w:divBdr>
    </w:div>
    <w:div w:id="492797098">
      <w:bodyDiv w:val="1"/>
      <w:marLeft w:val="0"/>
      <w:marRight w:val="0"/>
      <w:marTop w:val="0"/>
      <w:marBottom w:val="0"/>
      <w:divBdr>
        <w:top w:val="none" w:sz="0" w:space="0" w:color="auto"/>
        <w:left w:val="none" w:sz="0" w:space="0" w:color="auto"/>
        <w:bottom w:val="none" w:sz="0" w:space="0" w:color="auto"/>
        <w:right w:val="none" w:sz="0" w:space="0" w:color="auto"/>
      </w:divBdr>
    </w:div>
    <w:div w:id="493228072">
      <w:bodyDiv w:val="1"/>
      <w:marLeft w:val="0"/>
      <w:marRight w:val="0"/>
      <w:marTop w:val="0"/>
      <w:marBottom w:val="0"/>
      <w:divBdr>
        <w:top w:val="none" w:sz="0" w:space="0" w:color="auto"/>
        <w:left w:val="none" w:sz="0" w:space="0" w:color="auto"/>
        <w:bottom w:val="none" w:sz="0" w:space="0" w:color="auto"/>
        <w:right w:val="none" w:sz="0" w:space="0" w:color="auto"/>
      </w:divBdr>
    </w:div>
    <w:div w:id="496117294">
      <w:bodyDiv w:val="1"/>
      <w:marLeft w:val="0"/>
      <w:marRight w:val="0"/>
      <w:marTop w:val="0"/>
      <w:marBottom w:val="0"/>
      <w:divBdr>
        <w:top w:val="none" w:sz="0" w:space="0" w:color="auto"/>
        <w:left w:val="none" w:sz="0" w:space="0" w:color="auto"/>
        <w:bottom w:val="none" w:sz="0" w:space="0" w:color="auto"/>
        <w:right w:val="none" w:sz="0" w:space="0" w:color="auto"/>
      </w:divBdr>
    </w:div>
    <w:div w:id="496847939">
      <w:bodyDiv w:val="1"/>
      <w:marLeft w:val="0"/>
      <w:marRight w:val="0"/>
      <w:marTop w:val="0"/>
      <w:marBottom w:val="0"/>
      <w:divBdr>
        <w:top w:val="none" w:sz="0" w:space="0" w:color="auto"/>
        <w:left w:val="none" w:sz="0" w:space="0" w:color="auto"/>
        <w:bottom w:val="none" w:sz="0" w:space="0" w:color="auto"/>
        <w:right w:val="none" w:sz="0" w:space="0" w:color="auto"/>
      </w:divBdr>
    </w:div>
    <w:div w:id="497308370">
      <w:bodyDiv w:val="1"/>
      <w:marLeft w:val="0"/>
      <w:marRight w:val="0"/>
      <w:marTop w:val="0"/>
      <w:marBottom w:val="0"/>
      <w:divBdr>
        <w:top w:val="none" w:sz="0" w:space="0" w:color="auto"/>
        <w:left w:val="none" w:sz="0" w:space="0" w:color="auto"/>
        <w:bottom w:val="none" w:sz="0" w:space="0" w:color="auto"/>
        <w:right w:val="none" w:sz="0" w:space="0" w:color="auto"/>
      </w:divBdr>
    </w:div>
    <w:div w:id="498429084">
      <w:bodyDiv w:val="1"/>
      <w:marLeft w:val="0"/>
      <w:marRight w:val="0"/>
      <w:marTop w:val="0"/>
      <w:marBottom w:val="0"/>
      <w:divBdr>
        <w:top w:val="none" w:sz="0" w:space="0" w:color="auto"/>
        <w:left w:val="none" w:sz="0" w:space="0" w:color="auto"/>
        <w:bottom w:val="none" w:sz="0" w:space="0" w:color="auto"/>
        <w:right w:val="none" w:sz="0" w:space="0" w:color="auto"/>
      </w:divBdr>
    </w:div>
    <w:div w:id="499857709">
      <w:bodyDiv w:val="1"/>
      <w:marLeft w:val="0"/>
      <w:marRight w:val="0"/>
      <w:marTop w:val="0"/>
      <w:marBottom w:val="0"/>
      <w:divBdr>
        <w:top w:val="none" w:sz="0" w:space="0" w:color="auto"/>
        <w:left w:val="none" w:sz="0" w:space="0" w:color="auto"/>
        <w:bottom w:val="none" w:sz="0" w:space="0" w:color="auto"/>
        <w:right w:val="none" w:sz="0" w:space="0" w:color="auto"/>
      </w:divBdr>
    </w:div>
    <w:div w:id="500048158">
      <w:bodyDiv w:val="1"/>
      <w:marLeft w:val="0"/>
      <w:marRight w:val="0"/>
      <w:marTop w:val="0"/>
      <w:marBottom w:val="0"/>
      <w:divBdr>
        <w:top w:val="none" w:sz="0" w:space="0" w:color="auto"/>
        <w:left w:val="none" w:sz="0" w:space="0" w:color="auto"/>
        <w:bottom w:val="none" w:sz="0" w:space="0" w:color="auto"/>
        <w:right w:val="none" w:sz="0" w:space="0" w:color="auto"/>
      </w:divBdr>
    </w:div>
    <w:div w:id="500699998">
      <w:bodyDiv w:val="1"/>
      <w:marLeft w:val="0"/>
      <w:marRight w:val="0"/>
      <w:marTop w:val="0"/>
      <w:marBottom w:val="0"/>
      <w:divBdr>
        <w:top w:val="none" w:sz="0" w:space="0" w:color="auto"/>
        <w:left w:val="none" w:sz="0" w:space="0" w:color="auto"/>
        <w:bottom w:val="none" w:sz="0" w:space="0" w:color="auto"/>
        <w:right w:val="none" w:sz="0" w:space="0" w:color="auto"/>
      </w:divBdr>
    </w:div>
    <w:div w:id="500901061">
      <w:bodyDiv w:val="1"/>
      <w:marLeft w:val="0"/>
      <w:marRight w:val="0"/>
      <w:marTop w:val="0"/>
      <w:marBottom w:val="0"/>
      <w:divBdr>
        <w:top w:val="none" w:sz="0" w:space="0" w:color="auto"/>
        <w:left w:val="none" w:sz="0" w:space="0" w:color="auto"/>
        <w:bottom w:val="none" w:sz="0" w:space="0" w:color="auto"/>
        <w:right w:val="none" w:sz="0" w:space="0" w:color="auto"/>
      </w:divBdr>
    </w:div>
    <w:div w:id="501162937">
      <w:bodyDiv w:val="1"/>
      <w:marLeft w:val="0"/>
      <w:marRight w:val="0"/>
      <w:marTop w:val="0"/>
      <w:marBottom w:val="0"/>
      <w:divBdr>
        <w:top w:val="none" w:sz="0" w:space="0" w:color="auto"/>
        <w:left w:val="none" w:sz="0" w:space="0" w:color="auto"/>
        <w:bottom w:val="none" w:sz="0" w:space="0" w:color="auto"/>
        <w:right w:val="none" w:sz="0" w:space="0" w:color="auto"/>
      </w:divBdr>
    </w:div>
    <w:div w:id="501164328">
      <w:bodyDiv w:val="1"/>
      <w:marLeft w:val="0"/>
      <w:marRight w:val="0"/>
      <w:marTop w:val="0"/>
      <w:marBottom w:val="0"/>
      <w:divBdr>
        <w:top w:val="none" w:sz="0" w:space="0" w:color="auto"/>
        <w:left w:val="none" w:sz="0" w:space="0" w:color="auto"/>
        <w:bottom w:val="none" w:sz="0" w:space="0" w:color="auto"/>
        <w:right w:val="none" w:sz="0" w:space="0" w:color="auto"/>
      </w:divBdr>
    </w:div>
    <w:div w:id="501966291">
      <w:bodyDiv w:val="1"/>
      <w:marLeft w:val="0"/>
      <w:marRight w:val="0"/>
      <w:marTop w:val="0"/>
      <w:marBottom w:val="0"/>
      <w:divBdr>
        <w:top w:val="none" w:sz="0" w:space="0" w:color="auto"/>
        <w:left w:val="none" w:sz="0" w:space="0" w:color="auto"/>
        <w:bottom w:val="none" w:sz="0" w:space="0" w:color="auto"/>
        <w:right w:val="none" w:sz="0" w:space="0" w:color="auto"/>
      </w:divBdr>
    </w:div>
    <w:div w:id="502623557">
      <w:bodyDiv w:val="1"/>
      <w:marLeft w:val="0"/>
      <w:marRight w:val="0"/>
      <w:marTop w:val="0"/>
      <w:marBottom w:val="0"/>
      <w:divBdr>
        <w:top w:val="none" w:sz="0" w:space="0" w:color="auto"/>
        <w:left w:val="none" w:sz="0" w:space="0" w:color="auto"/>
        <w:bottom w:val="none" w:sz="0" w:space="0" w:color="auto"/>
        <w:right w:val="none" w:sz="0" w:space="0" w:color="auto"/>
      </w:divBdr>
    </w:div>
    <w:div w:id="503010711">
      <w:bodyDiv w:val="1"/>
      <w:marLeft w:val="0"/>
      <w:marRight w:val="0"/>
      <w:marTop w:val="0"/>
      <w:marBottom w:val="0"/>
      <w:divBdr>
        <w:top w:val="none" w:sz="0" w:space="0" w:color="auto"/>
        <w:left w:val="none" w:sz="0" w:space="0" w:color="auto"/>
        <w:bottom w:val="none" w:sz="0" w:space="0" w:color="auto"/>
        <w:right w:val="none" w:sz="0" w:space="0" w:color="auto"/>
      </w:divBdr>
    </w:div>
    <w:div w:id="503520250">
      <w:bodyDiv w:val="1"/>
      <w:marLeft w:val="0"/>
      <w:marRight w:val="0"/>
      <w:marTop w:val="0"/>
      <w:marBottom w:val="0"/>
      <w:divBdr>
        <w:top w:val="none" w:sz="0" w:space="0" w:color="auto"/>
        <w:left w:val="none" w:sz="0" w:space="0" w:color="auto"/>
        <w:bottom w:val="none" w:sz="0" w:space="0" w:color="auto"/>
        <w:right w:val="none" w:sz="0" w:space="0" w:color="auto"/>
      </w:divBdr>
    </w:div>
    <w:div w:id="503978920">
      <w:bodyDiv w:val="1"/>
      <w:marLeft w:val="0"/>
      <w:marRight w:val="0"/>
      <w:marTop w:val="0"/>
      <w:marBottom w:val="0"/>
      <w:divBdr>
        <w:top w:val="none" w:sz="0" w:space="0" w:color="auto"/>
        <w:left w:val="none" w:sz="0" w:space="0" w:color="auto"/>
        <w:bottom w:val="none" w:sz="0" w:space="0" w:color="auto"/>
        <w:right w:val="none" w:sz="0" w:space="0" w:color="auto"/>
      </w:divBdr>
    </w:div>
    <w:div w:id="505676222">
      <w:bodyDiv w:val="1"/>
      <w:marLeft w:val="0"/>
      <w:marRight w:val="0"/>
      <w:marTop w:val="0"/>
      <w:marBottom w:val="0"/>
      <w:divBdr>
        <w:top w:val="none" w:sz="0" w:space="0" w:color="auto"/>
        <w:left w:val="none" w:sz="0" w:space="0" w:color="auto"/>
        <w:bottom w:val="none" w:sz="0" w:space="0" w:color="auto"/>
        <w:right w:val="none" w:sz="0" w:space="0" w:color="auto"/>
      </w:divBdr>
    </w:div>
    <w:div w:id="506991542">
      <w:bodyDiv w:val="1"/>
      <w:marLeft w:val="0"/>
      <w:marRight w:val="0"/>
      <w:marTop w:val="0"/>
      <w:marBottom w:val="0"/>
      <w:divBdr>
        <w:top w:val="none" w:sz="0" w:space="0" w:color="auto"/>
        <w:left w:val="none" w:sz="0" w:space="0" w:color="auto"/>
        <w:bottom w:val="none" w:sz="0" w:space="0" w:color="auto"/>
        <w:right w:val="none" w:sz="0" w:space="0" w:color="auto"/>
      </w:divBdr>
    </w:div>
    <w:div w:id="507212588">
      <w:bodyDiv w:val="1"/>
      <w:marLeft w:val="0"/>
      <w:marRight w:val="0"/>
      <w:marTop w:val="0"/>
      <w:marBottom w:val="0"/>
      <w:divBdr>
        <w:top w:val="none" w:sz="0" w:space="0" w:color="auto"/>
        <w:left w:val="none" w:sz="0" w:space="0" w:color="auto"/>
        <w:bottom w:val="none" w:sz="0" w:space="0" w:color="auto"/>
        <w:right w:val="none" w:sz="0" w:space="0" w:color="auto"/>
      </w:divBdr>
    </w:div>
    <w:div w:id="508104616">
      <w:bodyDiv w:val="1"/>
      <w:marLeft w:val="0"/>
      <w:marRight w:val="0"/>
      <w:marTop w:val="0"/>
      <w:marBottom w:val="0"/>
      <w:divBdr>
        <w:top w:val="none" w:sz="0" w:space="0" w:color="auto"/>
        <w:left w:val="none" w:sz="0" w:space="0" w:color="auto"/>
        <w:bottom w:val="none" w:sz="0" w:space="0" w:color="auto"/>
        <w:right w:val="none" w:sz="0" w:space="0" w:color="auto"/>
      </w:divBdr>
    </w:div>
    <w:div w:id="508132128">
      <w:bodyDiv w:val="1"/>
      <w:marLeft w:val="0"/>
      <w:marRight w:val="0"/>
      <w:marTop w:val="0"/>
      <w:marBottom w:val="0"/>
      <w:divBdr>
        <w:top w:val="none" w:sz="0" w:space="0" w:color="auto"/>
        <w:left w:val="none" w:sz="0" w:space="0" w:color="auto"/>
        <w:bottom w:val="none" w:sz="0" w:space="0" w:color="auto"/>
        <w:right w:val="none" w:sz="0" w:space="0" w:color="auto"/>
      </w:divBdr>
    </w:div>
    <w:div w:id="508718676">
      <w:bodyDiv w:val="1"/>
      <w:marLeft w:val="0"/>
      <w:marRight w:val="0"/>
      <w:marTop w:val="0"/>
      <w:marBottom w:val="0"/>
      <w:divBdr>
        <w:top w:val="none" w:sz="0" w:space="0" w:color="auto"/>
        <w:left w:val="none" w:sz="0" w:space="0" w:color="auto"/>
        <w:bottom w:val="none" w:sz="0" w:space="0" w:color="auto"/>
        <w:right w:val="none" w:sz="0" w:space="0" w:color="auto"/>
      </w:divBdr>
    </w:div>
    <w:div w:id="509108066">
      <w:bodyDiv w:val="1"/>
      <w:marLeft w:val="0"/>
      <w:marRight w:val="0"/>
      <w:marTop w:val="0"/>
      <w:marBottom w:val="0"/>
      <w:divBdr>
        <w:top w:val="none" w:sz="0" w:space="0" w:color="auto"/>
        <w:left w:val="none" w:sz="0" w:space="0" w:color="auto"/>
        <w:bottom w:val="none" w:sz="0" w:space="0" w:color="auto"/>
        <w:right w:val="none" w:sz="0" w:space="0" w:color="auto"/>
      </w:divBdr>
    </w:div>
    <w:div w:id="509217107">
      <w:bodyDiv w:val="1"/>
      <w:marLeft w:val="0"/>
      <w:marRight w:val="0"/>
      <w:marTop w:val="0"/>
      <w:marBottom w:val="0"/>
      <w:divBdr>
        <w:top w:val="none" w:sz="0" w:space="0" w:color="auto"/>
        <w:left w:val="none" w:sz="0" w:space="0" w:color="auto"/>
        <w:bottom w:val="none" w:sz="0" w:space="0" w:color="auto"/>
        <w:right w:val="none" w:sz="0" w:space="0" w:color="auto"/>
      </w:divBdr>
    </w:div>
    <w:div w:id="510946441">
      <w:bodyDiv w:val="1"/>
      <w:marLeft w:val="0"/>
      <w:marRight w:val="0"/>
      <w:marTop w:val="0"/>
      <w:marBottom w:val="0"/>
      <w:divBdr>
        <w:top w:val="none" w:sz="0" w:space="0" w:color="auto"/>
        <w:left w:val="none" w:sz="0" w:space="0" w:color="auto"/>
        <w:bottom w:val="none" w:sz="0" w:space="0" w:color="auto"/>
        <w:right w:val="none" w:sz="0" w:space="0" w:color="auto"/>
      </w:divBdr>
    </w:div>
    <w:div w:id="513035420">
      <w:bodyDiv w:val="1"/>
      <w:marLeft w:val="0"/>
      <w:marRight w:val="0"/>
      <w:marTop w:val="0"/>
      <w:marBottom w:val="0"/>
      <w:divBdr>
        <w:top w:val="none" w:sz="0" w:space="0" w:color="auto"/>
        <w:left w:val="none" w:sz="0" w:space="0" w:color="auto"/>
        <w:bottom w:val="none" w:sz="0" w:space="0" w:color="auto"/>
        <w:right w:val="none" w:sz="0" w:space="0" w:color="auto"/>
      </w:divBdr>
    </w:div>
    <w:div w:id="516500186">
      <w:bodyDiv w:val="1"/>
      <w:marLeft w:val="0"/>
      <w:marRight w:val="0"/>
      <w:marTop w:val="0"/>
      <w:marBottom w:val="0"/>
      <w:divBdr>
        <w:top w:val="none" w:sz="0" w:space="0" w:color="auto"/>
        <w:left w:val="none" w:sz="0" w:space="0" w:color="auto"/>
        <w:bottom w:val="none" w:sz="0" w:space="0" w:color="auto"/>
        <w:right w:val="none" w:sz="0" w:space="0" w:color="auto"/>
      </w:divBdr>
    </w:div>
    <w:div w:id="516504945">
      <w:bodyDiv w:val="1"/>
      <w:marLeft w:val="0"/>
      <w:marRight w:val="0"/>
      <w:marTop w:val="0"/>
      <w:marBottom w:val="0"/>
      <w:divBdr>
        <w:top w:val="none" w:sz="0" w:space="0" w:color="auto"/>
        <w:left w:val="none" w:sz="0" w:space="0" w:color="auto"/>
        <w:bottom w:val="none" w:sz="0" w:space="0" w:color="auto"/>
        <w:right w:val="none" w:sz="0" w:space="0" w:color="auto"/>
      </w:divBdr>
    </w:div>
    <w:div w:id="517350958">
      <w:bodyDiv w:val="1"/>
      <w:marLeft w:val="0"/>
      <w:marRight w:val="0"/>
      <w:marTop w:val="0"/>
      <w:marBottom w:val="0"/>
      <w:divBdr>
        <w:top w:val="none" w:sz="0" w:space="0" w:color="auto"/>
        <w:left w:val="none" w:sz="0" w:space="0" w:color="auto"/>
        <w:bottom w:val="none" w:sz="0" w:space="0" w:color="auto"/>
        <w:right w:val="none" w:sz="0" w:space="0" w:color="auto"/>
      </w:divBdr>
    </w:div>
    <w:div w:id="517934002">
      <w:bodyDiv w:val="1"/>
      <w:marLeft w:val="0"/>
      <w:marRight w:val="0"/>
      <w:marTop w:val="0"/>
      <w:marBottom w:val="0"/>
      <w:divBdr>
        <w:top w:val="none" w:sz="0" w:space="0" w:color="auto"/>
        <w:left w:val="none" w:sz="0" w:space="0" w:color="auto"/>
        <w:bottom w:val="none" w:sz="0" w:space="0" w:color="auto"/>
        <w:right w:val="none" w:sz="0" w:space="0" w:color="auto"/>
      </w:divBdr>
    </w:div>
    <w:div w:id="518354768">
      <w:bodyDiv w:val="1"/>
      <w:marLeft w:val="0"/>
      <w:marRight w:val="0"/>
      <w:marTop w:val="0"/>
      <w:marBottom w:val="0"/>
      <w:divBdr>
        <w:top w:val="none" w:sz="0" w:space="0" w:color="auto"/>
        <w:left w:val="none" w:sz="0" w:space="0" w:color="auto"/>
        <w:bottom w:val="none" w:sz="0" w:space="0" w:color="auto"/>
        <w:right w:val="none" w:sz="0" w:space="0" w:color="auto"/>
      </w:divBdr>
    </w:div>
    <w:div w:id="519273785">
      <w:bodyDiv w:val="1"/>
      <w:marLeft w:val="0"/>
      <w:marRight w:val="0"/>
      <w:marTop w:val="0"/>
      <w:marBottom w:val="0"/>
      <w:divBdr>
        <w:top w:val="none" w:sz="0" w:space="0" w:color="auto"/>
        <w:left w:val="none" w:sz="0" w:space="0" w:color="auto"/>
        <w:bottom w:val="none" w:sz="0" w:space="0" w:color="auto"/>
        <w:right w:val="none" w:sz="0" w:space="0" w:color="auto"/>
      </w:divBdr>
    </w:div>
    <w:div w:id="520633943">
      <w:bodyDiv w:val="1"/>
      <w:marLeft w:val="0"/>
      <w:marRight w:val="0"/>
      <w:marTop w:val="0"/>
      <w:marBottom w:val="0"/>
      <w:divBdr>
        <w:top w:val="none" w:sz="0" w:space="0" w:color="auto"/>
        <w:left w:val="none" w:sz="0" w:space="0" w:color="auto"/>
        <w:bottom w:val="none" w:sz="0" w:space="0" w:color="auto"/>
        <w:right w:val="none" w:sz="0" w:space="0" w:color="auto"/>
      </w:divBdr>
    </w:div>
    <w:div w:id="521748493">
      <w:bodyDiv w:val="1"/>
      <w:marLeft w:val="0"/>
      <w:marRight w:val="0"/>
      <w:marTop w:val="0"/>
      <w:marBottom w:val="0"/>
      <w:divBdr>
        <w:top w:val="none" w:sz="0" w:space="0" w:color="auto"/>
        <w:left w:val="none" w:sz="0" w:space="0" w:color="auto"/>
        <w:bottom w:val="none" w:sz="0" w:space="0" w:color="auto"/>
        <w:right w:val="none" w:sz="0" w:space="0" w:color="auto"/>
      </w:divBdr>
    </w:div>
    <w:div w:id="524833141">
      <w:bodyDiv w:val="1"/>
      <w:marLeft w:val="0"/>
      <w:marRight w:val="0"/>
      <w:marTop w:val="0"/>
      <w:marBottom w:val="0"/>
      <w:divBdr>
        <w:top w:val="none" w:sz="0" w:space="0" w:color="auto"/>
        <w:left w:val="none" w:sz="0" w:space="0" w:color="auto"/>
        <w:bottom w:val="none" w:sz="0" w:space="0" w:color="auto"/>
        <w:right w:val="none" w:sz="0" w:space="0" w:color="auto"/>
      </w:divBdr>
    </w:div>
    <w:div w:id="524908391">
      <w:bodyDiv w:val="1"/>
      <w:marLeft w:val="0"/>
      <w:marRight w:val="0"/>
      <w:marTop w:val="0"/>
      <w:marBottom w:val="0"/>
      <w:divBdr>
        <w:top w:val="none" w:sz="0" w:space="0" w:color="auto"/>
        <w:left w:val="none" w:sz="0" w:space="0" w:color="auto"/>
        <w:bottom w:val="none" w:sz="0" w:space="0" w:color="auto"/>
        <w:right w:val="none" w:sz="0" w:space="0" w:color="auto"/>
      </w:divBdr>
    </w:div>
    <w:div w:id="525824823">
      <w:bodyDiv w:val="1"/>
      <w:marLeft w:val="0"/>
      <w:marRight w:val="0"/>
      <w:marTop w:val="0"/>
      <w:marBottom w:val="0"/>
      <w:divBdr>
        <w:top w:val="none" w:sz="0" w:space="0" w:color="auto"/>
        <w:left w:val="none" w:sz="0" w:space="0" w:color="auto"/>
        <w:bottom w:val="none" w:sz="0" w:space="0" w:color="auto"/>
        <w:right w:val="none" w:sz="0" w:space="0" w:color="auto"/>
      </w:divBdr>
    </w:div>
    <w:div w:id="526600221">
      <w:bodyDiv w:val="1"/>
      <w:marLeft w:val="0"/>
      <w:marRight w:val="0"/>
      <w:marTop w:val="0"/>
      <w:marBottom w:val="0"/>
      <w:divBdr>
        <w:top w:val="none" w:sz="0" w:space="0" w:color="auto"/>
        <w:left w:val="none" w:sz="0" w:space="0" w:color="auto"/>
        <w:bottom w:val="none" w:sz="0" w:space="0" w:color="auto"/>
        <w:right w:val="none" w:sz="0" w:space="0" w:color="auto"/>
      </w:divBdr>
    </w:div>
    <w:div w:id="527913305">
      <w:bodyDiv w:val="1"/>
      <w:marLeft w:val="0"/>
      <w:marRight w:val="0"/>
      <w:marTop w:val="0"/>
      <w:marBottom w:val="0"/>
      <w:divBdr>
        <w:top w:val="none" w:sz="0" w:space="0" w:color="auto"/>
        <w:left w:val="none" w:sz="0" w:space="0" w:color="auto"/>
        <w:bottom w:val="none" w:sz="0" w:space="0" w:color="auto"/>
        <w:right w:val="none" w:sz="0" w:space="0" w:color="auto"/>
      </w:divBdr>
    </w:div>
    <w:div w:id="528104276">
      <w:bodyDiv w:val="1"/>
      <w:marLeft w:val="0"/>
      <w:marRight w:val="0"/>
      <w:marTop w:val="0"/>
      <w:marBottom w:val="0"/>
      <w:divBdr>
        <w:top w:val="none" w:sz="0" w:space="0" w:color="auto"/>
        <w:left w:val="none" w:sz="0" w:space="0" w:color="auto"/>
        <w:bottom w:val="none" w:sz="0" w:space="0" w:color="auto"/>
        <w:right w:val="none" w:sz="0" w:space="0" w:color="auto"/>
      </w:divBdr>
    </w:div>
    <w:div w:id="528226081">
      <w:bodyDiv w:val="1"/>
      <w:marLeft w:val="0"/>
      <w:marRight w:val="0"/>
      <w:marTop w:val="0"/>
      <w:marBottom w:val="0"/>
      <w:divBdr>
        <w:top w:val="none" w:sz="0" w:space="0" w:color="auto"/>
        <w:left w:val="none" w:sz="0" w:space="0" w:color="auto"/>
        <w:bottom w:val="none" w:sz="0" w:space="0" w:color="auto"/>
        <w:right w:val="none" w:sz="0" w:space="0" w:color="auto"/>
      </w:divBdr>
    </w:div>
    <w:div w:id="529226091">
      <w:bodyDiv w:val="1"/>
      <w:marLeft w:val="0"/>
      <w:marRight w:val="0"/>
      <w:marTop w:val="0"/>
      <w:marBottom w:val="0"/>
      <w:divBdr>
        <w:top w:val="none" w:sz="0" w:space="0" w:color="auto"/>
        <w:left w:val="none" w:sz="0" w:space="0" w:color="auto"/>
        <w:bottom w:val="none" w:sz="0" w:space="0" w:color="auto"/>
        <w:right w:val="none" w:sz="0" w:space="0" w:color="auto"/>
      </w:divBdr>
    </w:div>
    <w:div w:id="531647283">
      <w:bodyDiv w:val="1"/>
      <w:marLeft w:val="0"/>
      <w:marRight w:val="0"/>
      <w:marTop w:val="0"/>
      <w:marBottom w:val="0"/>
      <w:divBdr>
        <w:top w:val="none" w:sz="0" w:space="0" w:color="auto"/>
        <w:left w:val="none" w:sz="0" w:space="0" w:color="auto"/>
        <w:bottom w:val="none" w:sz="0" w:space="0" w:color="auto"/>
        <w:right w:val="none" w:sz="0" w:space="0" w:color="auto"/>
      </w:divBdr>
    </w:div>
    <w:div w:id="533421810">
      <w:bodyDiv w:val="1"/>
      <w:marLeft w:val="0"/>
      <w:marRight w:val="0"/>
      <w:marTop w:val="0"/>
      <w:marBottom w:val="0"/>
      <w:divBdr>
        <w:top w:val="none" w:sz="0" w:space="0" w:color="auto"/>
        <w:left w:val="none" w:sz="0" w:space="0" w:color="auto"/>
        <w:bottom w:val="none" w:sz="0" w:space="0" w:color="auto"/>
        <w:right w:val="none" w:sz="0" w:space="0" w:color="auto"/>
      </w:divBdr>
    </w:div>
    <w:div w:id="535045750">
      <w:bodyDiv w:val="1"/>
      <w:marLeft w:val="0"/>
      <w:marRight w:val="0"/>
      <w:marTop w:val="0"/>
      <w:marBottom w:val="0"/>
      <w:divBdr>
        <w:top w:val="none" w:sz="0" w:space="0" w:color="auto"/>
        <w:left w:val="none" w:sz="0" w:space="0" w:color="auto"/>
        <w:bottom w:val="none" w:sz="0" w:space="0" w:color="auto"/>
        <w:right w:val="none" w:sz="0" w:space="0" w:color="auto"/>
      </w:divBdr>
    </w:div>
    <w:div w:id="535505616">
      <w:bodyDiv w:val="1"/>
      <w:marLeft w:val="0"/>
      <w:marRight w:val="0"/>
      <w:marTop w:val="0"/>
      <w:marBottom w:val="0"/>
      <w:divBdr>
        <w:top w:val="none" w:sz="0" w:space="0" w:color="auto"/>
        <w:left w:val="none" w:sz="0" w:space="0" w:color="auto"/>
        <w:bottom w:val="none" w:sz="0" w:space="0" w:color="auto"/>
        <w:right w:val="none" w:sz="0" w:space="0" w:color="auto"/>
      </w:divBdr>
    </w:div>
    <w:div w:id="536547630">
      <w:bodyDiv w:val="1"/>
      <w:marLeft w:val="0"/>
      <w:marRight w:val="0"/>
      <w:marTop w:val="0"/>
      <w:marBottom w:val="0"/>
      <w:divBdr>
        <w:top w:val="none" w:sz="0" w:space="0" w:color="auto"/>
        <w:left w:val="none" w:sz="0" w:space="0" w:color="auto"/>
        <w:bottom w:val="none" w:sz="0" w:space="0" w:color="auto"/>
        <w:right w:val="none" w:sz="0" w:space="0" w:color="auto"/>
      </w:divBdr>
    </w:div>
    <w:div w:id="537089523">
      <w:bodyDiv w:val="1"/>
      <w:marLeft w:val="0"/>
      <w:marRight w:val="0"/>
      <w:marTop w:val="0"/>
      <w:marBottom w:val="0"/>
      <w:divBdr>
        <w:top w:val="none" w:sz="0" w:space="0" w:color="auto"/>
        <w:left w:val="none" w:sz="0" w:space="0" w:color="auto"/>
        <w:bottom w:val="none" w:sz="0" w:space="0" w:color="auto"/>
        <w:right w:val="none" w:sz="0" w:space="0" w:color="auto"/>
      </w:divBdr>
    </w:div>
    <w:div w:id="538319018">
      <w:bodyDiv w:val="1"/>
      <w:marLeft w:val="0"/>
      <w:marRight w:val="0"/>
      <w:marTop w:val="0"/>
      <w:marBottom w:val="0"/>
      <w:divBdr>
        <w:top w:val="none" w:sz="0" w:space="0" w:color="auto"/>
        <w:left w:val="none" w:sz="0" w:space="0" w:color="auto"/>
        <w:bottom w:val="none" w:sz="0" w:space="0" w:color="auto"/>
        <w:right w:val="none" w:sz="0" w:space="0" w:color="auto"/>
      </w:divBdr>
    </w:div>
    <w:div w:id="538669160">
      <w:bodyDiv w:val="1"/>
      <w:marLeft w:val="0"/>
      <w:marRight w:val="0"/>
      <w:marTop w:val="0"/>
      <w:marBottom w:val="0"/>
      <w:divBdr>
        <w:top w:val="none" w:sz="0" w:space="0" w:color="auto"/>
        <w:left w:val="none" w:sz="0" w:space="0" w:color="auto"/>
        <w:bottom w:val="none" w:sz="0" w:space="0" w:color="auto"/>
        <w:right w:val="none" w:sz="0" w:space="0" w:color="auto"/>
      </w:divBdr>
    </w:div>
    <w:div w:id="538781344">
      <w:bodyDiv w:val="1"/>
      <w:marLeft w:val="0"/>
      <w:marRight w:val="0"/>
      <w:marTop w:val="0"/>
      <w:marBottom w:val="0"/>
      <w:divBdr>
        <w:top w:val="none" w:sz="0" w:space="0" w:color="auto"/>
        <w:left w:val="none" w:sz="0" w:space="0" w:color="auto"/>
        <w:bottom w:val="none" w:sz="0" w:space="0" w:color="auto"/>
        <w:right w:val="none" w:sz="0" w:space="0" w:color="auto"/>
      </w:divBdr>
    </w:div>
    <w:div w:id="538931602">
      <w:bodyDiv w:val="1"/>
      <w:marLeft w:val="0"/>
      <w:marRight w:val="0"/>
      <w:marTop w:val="0"/>
      <w:marBottom w:val="0"/>
      <w:divBdr>
        <w:top w:val="none" w:sz="0" w:space="0" w:color="auto"/>
        <w:left w:val="none" w:sz="0" w:space="0" w:color="auto"/>
        <w:bottom w:val="none" w:sz="0" w:space="0" w:color="auto"/>
        <w:right w:val="none" w:sz="0" w:space="0" w:color="auto"/>
      </w:divBdr>
    </w:div>
    <w:div w:id="539323781">
      <w:bodyDiv w:val="1"/>
      <w:marLeft w:val="0"/>
      <w:marRight w:val="0"/>
      <w:marTop w:val="0"/>
      <w:marBottom w:val="0"/>
      <w:divBdr>
        <w:top w:val="none" w:sz="0" w:space="0" w:color="auto"/>
        <w:left w:val="none" w:sz="0" w:space="0" w:color="auto"/>
        <w:bottom w:val="none" w:sz="0" w:space="0" w:color="auto"/>
        <w:right w:val="none" w:sz="0" w:space="0" w:color="auto"/>
      </w:divBdr>
    </w:div>
    <w:div w:id="540174526">
      <w:bodyDiv w:val="1"/>
      <w:marLeft w:val="0"/>
      <w:marRight w:val="0"/>
      <w:marTop w:val="0"/>
      <w:marBottom w:val="0"/>
      <w:divBdr>
        <w:top w:val="none" w:sz="0" w:space="0" w:color="auto"/>
        <w:left w:val="none" w:sz="0" w:space="0" w:color="auto"/>
        <w:bottom w:val="none" w:sz="0" w:space="0" w:color="auto"/>
        <w:right w:val="none" w:sz="0" w:space="0" w:color="auto"/>
      </w:divBdr>
    </w:div>
    <w:div w:id="540289935">
      <w:bodyDiv w:val="1"/>
      <w:marLeft w:val="0"/>
      <w:marRight w:val="0"/>
      <w:marTop w:val="0"/>
      <w:marBottom w:val="0"/>
      <w:divBdr>
        <w:top w:val="none" w:sz="0" w:space="0" w:color="auto"/>
        <w:left w:val="none" w:sz="0" w:space="0" w:color="auto"/>
        <w:bottom w:val="none" w:sz="0" w:space="0" w:color="auto"/>
        <w:right w:val="none" w:sz="0" w:space="0" w:color="auto"/>
      </w:divBdr>
    </w:div>
    <w:div w:id="540555287">
      <w:bodyDiv w:val="1"/>
      <w:marLeft w:val="0"/>
      <w:marRight w:val="0"/>
      <w:marTop w:val="0"/>
      <w:marBottom w:val="0"/>
      <w:divBdr>
        <w:top w:val="none" w:sz="0" w:space="0" w:color="auto"/>
        <w:left w:val="none" w:sz="0" w:space="0" w:color="auto"/>
        <w:bottom w:val="none" w:sz="0" w:space="0" w:color="auto"/>
        <w:right w:val="none" w:sz="0" w:space="0" w:color="auto"/>
      </w:divBdr>
    </w:div>
    <w:div w:id="540628258">
      <w:bodyDiv w:val="1"/>
      <w:marLeft w:val="0"/>
      <w:marRight w:val="0"/>
      <w:marTop w:val="0"/>
      <w:marBottom w:val="0"/>
      <w:divBdr>
        <w:top w:val="none" w:sz="0" w:space="0" w:color="auto"/>
        <w:left w:val="none" w:sz="0" w:space="0" w:color="auto"/>
        <w:bottom w:val="none" w:sz="0" w:space="0" w:color="auto"/>
        <w:right w:val="none" w:sz="0" w:space="0" w:color="auto"/>
      </w:divBdr>
    </w:div>
    <w:div w:id="542522021">
      <w:bodyDiv w:val="1"/>
      <w:marLeft w:val="0"/>
      <w:marRight w:val="0"/>
      <w:marTop w:val="0"/>
      <w:marBottom w:val="0"/>
      <w:divBdr>
        <w:top w:val="none" w:sz="0" w:space="0" w:color="auto"/>
        <w:left w:val="none" w:sz="0" w:space="0" w:color="auto"/>
        <w:bottom w:val="none" w:sz="0" w:space="0" w:color="auto"/>
        <w:right w:val="none" w:sz="0" w:space="0" w:color="auto"/>
      </w:divBdr>
    </w:div>
    <w:div w:id="544217628">
      <w:bodyDiv w:val="1"/>
      <w:marLeft w:val="0"/>
      <w:marRight w:val="0"/>
      <w:marTop w:val="0"/>
      <w:marBottom w:val="0"/>
      <w:divBdr>
        <w:top w:val="none" w:sz="0" w:space="0" w:color="auto"/>
        <w:left w:val="none" w:sz="0" w:space="0" w:color="auto"/>
        <w:bottom w:val="none" w:sz="0" w:space="0" w:color="auto"/>
        <w:right w:val="none" w:sz="0" w:space="0" w:color="auto"/>
      </w:divBdr>
    </w:div>
    <w:div w:id="544829917">
      <w:bodyDiv w:val="1"/>
      <w:marLeft w:val="0"/>
      <w:marRight w:val="0"/>
      <w:marTop w:val="0"/>
      <w:marBottom w:val="0"/>
      <w:divBdr>
        <w:top w:val="none" w:sz="0" w:space="0" w:color="auto"/>
        <w:left w:val="none" w:sz="0" w:space="0" w:color="auto"/>
        <w:bottom w:val="none" w:sz="0" w:space="0" w:color="auto"/>
        <w:right w:val="none" w:sz="0" w:space="0" w:color="auto"/>
      </w:divBdr>
    </w:div>
    <w:div w:id="545067024">
      <w:bodyDiv w:val="1"/>
      <w:marLeft w:val="0"/>
      <w:marRight w:val="0"/>
      <w:marTop w:val="0"/>
      <w:marBottom w:val="0"/>
      <w:divBdr>
        <w:top w:val="none" w:sz="0" w:space="0" w:color="auto"/>
        <w:left w:val="none" w:sz="0" w:space="0" w:color="auto"/>
        <w:bottom w:val="none" w:sz="0" w:space="0" w:color="auto"/>
        <w:right w:val="none" w:sz="0" w:space="0" w:color="auto"/>
      </w:divBdr>
    </w:div>
    <w:div w:id="545531442">
      <w:bodyDiv w:val="1"/>
      <w:marLeft w:val="0"/>
      <w:marRight w:val="0"/>
      <w:marTop w:val="0"/>
      <w:marBottom w:val="0"/>
      <w:divBdr>
        <w:top w:val="none" w:sz="0" w:space="0" w:color="auto"/>
        <w:left w:val="none" w:sz="0" w:space="0" w:color="auto"/>
        <w:bottom w:val="none" w:sz="0" w:space="0" w:color="auto"/>
        <w:right w:val="none" w:sz="0" w:space="0" w:color="auto"/>
      </w:divBdr>
    </w:div>
    <w:div w:id="545798022">
      <w:bodyDiv w:val="1"/>
      <w:marLeft w:val="0"/>
      <w:marRight w:val="0"/>
      <w:marTop w:val="0"/>
      <w:marBottom w:val="0"/>
      <w:divBdr>
        <w:top w:val="none" w:sz="0" w:space="0" w:color="auto"/>
        <w:left w:val="none" w:sz="0" w:space="0" w:color="auto"/>
        <w:bottom w:val="none" w:sz="0" w:space="0" w:color="auto"/>
        <w:right w:val="none" w:sz="0" w:space="0" w:color="auto"/>
      </w:divBdr>
    </w:div>
    <w:div w:id="546331002">
      <w:bodyDiv w:val="1"/>
      <w:marLeft w:val="0"/>
      <w:marRight w:val="0"/>
      <w:marTop w:val="0"/>
      <w:marBottom w:val="0"/>
      <w:divBdr>
        <w:top w:val="none" w:sz="0" w:space="0" w:color="auto"/>
        <w:left w:val="none" w:sz="0" w:space="0" w:color="auto"/>
        <w:bottom w:val="none" w:sz="0" w:space="0" w:color="auto"/>
        <w:right w:val="none" w:sz="0" w:space="0" w:color="auto"/>
      </w:divBdr>
    </w:div>
    <w:div w:id="546338701">
      <w:bodyDiv w:val="1"/>
      <w:marLeft w:val="0"/>
      <w:marRight w:val="0"/>
      <w:marTop w:val="0"/>
      <w:marBottom w:val="0"/>
      <w:divBdr>
        <w:top w:val="none" w:sz="0" w:space="0" w:color="auto"/>
        <w:left w:val="none" w:sz="0" w:space="0" w:color="auto"/>
        <w:bottom w:val="none" w:sz="0" w:space="0" w:color="auto"/>
        <w:right w:val="none" w:sz="0" w:space="0" w:color="auto"/>
      </w:divBdr>
    </w:div>
    <w:div w:id="546918230">
      <w:bodyDiv w:val="1"/>
      <w:marLeft w:val="0"/>
      <w:marRight w:val="0"/>
      <w:marTop w:val="0"/>
      <w:marBottom w:val="0"/>
      <w:divBdr>
        <w:top w:val="none" w:sz="0" w:space="0" w:color="auto"/>
        <w:left w:val="none" w:sz="0" w:space="0" w:color="auto"/>
        <w:bottom w:val="none" w:sz="0" w:space="0" w:color="auto"/>
        <w:right w:val="none" w:sz="0" w:space="0" w:color="auto"/>
      </w:divBdr>
    </w:div>
    <w:div w:id="548030707">
      <w:bodyDiv w:val="1"/>
      <w:marLeft w:val="0"/>
      <w:marRight w:val="0"/>
      <w:marTop w:val="0"/>
      <w:marBottom w:val="0"/>
      <w:divBdr>
        <w:top w:val="none" w:sz="0" w:space="0" w:color="auto"/>
        <w:left w:val="none" w:sz="0" w:space="0" w:color="auto"/>
        <w:bottom w:val="none" w:sz="0" w:space="0" w:color="auto"/>
        <w:right w:val="none" w:sz="0" w:space="0" w:color="auto"/>
      </w:divBdr>
    </w:div>
    <w:div w:id="548221739">
      <w:bodyDiv w:val="1"/>
      <w:marLeft w:val="0"/>
      <w:marRight w:val="0"/>
      <w:marTop w:val="0"/>
      <w:marBottom w:val="0"/>
      <w:divBdr>
        <w:top w:val="none" w:sz="0" w:space="0" w:color="auto"/>
        <w:left w:val="none" w:sz="0" w:space="0" w:color="auto"/>
        <w:bottom w:val="none" w:sz="0" w:space="0" w:color="auto"/>
        <w:right w:val="none" w:sz="0" w:space="0" w:color="auto"/>
      </w:divBdr>
    </w:div>
    <w:div w:id="549193638">
      <w:bodyDiv w:val="1"/>
      <w:marLeft w:val="0"/>
      <w:marRight w:val="0"/>
      <w:marTop w:val="0"/>
      <w:marBottom w:val="0"/>
      <w:divBdr>
        <w:top w:val="none" w:sz="0" w:space="0" w:color="auto"/>
        <w:left w:val="none" w:sz="0" w:space="0" w:color="auto"/>
        <w:bottom w:val="none" w:sz="0" w:space="0" w:color="auto"/>
        <w:right w:val="none" w:sz="0" w:space="0" w:color="auto"/>
      </w:divBdr>
    </w:div>
    <w:div w:id="550968795">
      <w:bodyDiv w:val="1"/>
      <w:marLeft w:val="0"/>
      <w:marRight w:val="0"/>
      <w:marTop w:val="0"/>
      <w:marBottom w:val="0"/>
      <w:divBdr>
        <w:top w:val="none" w:sz="0" w:space="0" w:color="auto"/>
        <w:left w:val="none" w:sz="0" w:space="0" w:color="auto"/>
        <w:bottom w:val="none" w:sz="0" w:space="0" w:color="auto"/>
        <w:right w:val="none" w:sz="0" w:space="0" w:color="auto"/>
      </w:divBdr>
    </w:div>
    <w:div w:id="551620431">
      <w:bodyDiv w:val="1"/>
      <w:marLeft w:val="0"/>
      <w:marRight w:val="0"/>
      <w:marTop w:val="0"/>
      <w:marBottom w:val="0"/>
      <w:divBdr>
        <w:top w:val="none" w:sz="0" w:space="0" w:color="auto"/>
        <w:left w:val="none" w:sz="0" w:space="0" w:color="auto"/>
        <w:bottom w:val="none" w:sz="0" w:space="0" w:color="auto"/>
        <w:right w:val="none" w:sz="0" w:space="0" w:color="auto"/>
      </w:divBdr>
    </w:div>
    <w:div w:id="556430649">
      <w:bodyDiv w:val="1"/>
      <w:marLeft w:val="0"/>
      <w:marRight w:val="0"/>
      <w:marTop w:val="0"/>
      <w:marBottom w:val="0"/>
      <w:divBdr>
        <w:top w:val="none" w:sz="0" w:space="0" w:color="auto"/>
        <w:left w:val="none" w:sz="0" w:space="0" w:color="auto"/>
        <w:bottom w:val="none" w:sz="0" w:space="0" w:color="auto"/>
        <w:right w:val="none" w:sz="0" w:space="0" w:color="auto"/>
      </w:divBdr>
    </w:div>
    <w:div w:id="557210914">
      <w:bodyDiv w:val="1"/>
      <w:marLeft w:val="0"/>
      <w:marRight w:val="0"/>
      <w:marTop w:val="0"/>
      <w:marBottom w:val="0"/>
      <w:divBdr>
        <w:top w:val="none" w:sz="0" w:space="0" w:color="auto"/>
        <w:left w:val="none" w:sz="0" w:space="0" w:color="auto"/>
        <w:bottom w:val="none" w:sz="0" w:space="0" w:color="auto"/>
        <w:right w:val="none" w:sz="0" w:space="0" w:color="auto"/>
      </w:divBdr>
    </w:div>
    <w:div w:id="559637713">
      <w:bodyDiv w:val="1"/>
      <w:marLeft w:val="0"/>
      <w:marRight w:val="0"/>
      <w:marTop w:val="0"/>
      <w:marBottom w:val="0"/>
      <w:divBdr>
        <w:top w:val="none" w:sz="0" w:space="0" w:color="auto"/>
        <w:left w:val="none" w:sz="0" w:space="0" w:color="auto"/>
        <w:bottom w:val="none" w:sz="0" w:space="0" w:color="auto"/>
        <w:right w:val="none" w:sz="0" w:space="0" w:color="auto"/>
      </w:divBdr>
    </w:div>
    <w:div w:id="562761194">
      <w:bodyDiv w:val="1"/>
      <w:marLeft w:val="0"/>
      <w:marRight w:val="0"/>
      <w:marTop w:val="0"/>
      <w:marBottom w:val="0"/>
      <w:divBdr>
        <w:top w:val="none" w:sz="0" w:space="0" w:color="auto"/>
        <w:left w:val="none" w:sz="0" w:space="0" w:color="auto"/>
        <w:bottom w:val="none" w:sz="0" w:space="0" w:color="auto"/>
        <w:right w:val="none" w:sz="0" w:space="0" w:color="auto"/>
      </w:divBdr>
    </w:div>
    <w:div w:id="563180405">
      <w:bodyDiv w:val="1"/>
      <w:marLeft w:val="0"/>
      <w:marRight w:val="0"/>
      <w:marTop w:val="0"/>
      <w:marBottom w:val="0"/>
      <w:divBdr>
        <w:top w:val="none" w:sz="0" w:space="0" w:color="auto"/>
        <w:left w:val="none" w:sz="0" w:space="0" w:color="auto"/>
        <w:bottom w:val="none" w:sz="0" w:space="0" w:color="auto"/>
        <w:right w:val="none" w:sz="0" w:space="0" w:color="auto"/>
      </w:divBdr>
    </w:div>
    <w:div w:id="563416571">
      <w:bodyDiv w:val="1"/>
      <w:marLeft w:val="0"/>
      <w:marRight w:val="0"/>
      <w:marTop w:val="0"/>
      <w:marBottom w:val="0"/>
      <w:divBdr>
        <w:top w:val="none" w:sz="0" w:space="0" w:color="auto"/>
        <w:left w:val="none" w:sz="0" w:space="0" w:color="auto"/>
        <w:bottom w:val="none" w:sz="0" w:space="0" w:color="auto"/>
        <w:right w:val="none" w:sz="0" w:space="0" w:color="auto"/>
      </w:divBdr>
    </w:div>
    <w:div w:id="565067396">
      <w:bodyDiv w:val="1"/>
      <w:marLeft w:val="0"/>
      <w:marRight w:val="0"/>
      <w:marTop w:val="0"/>
      <w:marBottom w:val="0"/>
      <w:divBdr>
        <w:top w:val="none" w:sz="0" w:space="0" w:color="auto"/>
        <w:left w:val="none" w:sz="0" w:space="0" w:color="auto"/>
        <w:bottom w:val="none" w:sz="0" w:space="0" w:color="auto"/>
        <w:right w:val="none" w:sz="0" w:space="0" w:color="auto"/>
      </w:divBdr>
    </w:div>
    <w:div w:id="567226157">
      <w:bodyDiv w:val="1"/>
      <w:marLeft w:val="0"/>
      <w:marRight w:val="0"/>
      <w:marTop w:val="0"/>
      <w:marBottom w:val="0"/>
      <w:divBdr>
        <w:top w:val="none" w:sz="0" w:space="0" w:color="auto"/>
        <w:left w:val="none" w:sz="0" w:space="0" w:color="auto"/>
        <w:bottom w:val="none" w:sz="0" w:space="0" w:color="auto"/>
        <w:right w:val="none" w:sz="0" w:space="0" w:color="auto"/>
      </w:divBdr>
    </w:div>
    <w:div w:id="568929189">
      <w:bodyDiv w:val="1"/>
      <w:marLeft w:val="0"/>
      <w:marRight w:val="0"/>
      <w:marTop w:val="0"/>
      <w:marBottom w:val="0"/>
      <w:divBdr>
        <w:top w:val="none" w:sz="0" w:space="0" w:color="auto"/>
        <w:left w:val="none" w:sz="0" w:space="0" w:color="auto"/>
        <w:bottom w:val="none" w:sz="0" w:space="0" w:color="auto"/>
        <w:right w:val="none" w:sz="0" w:space="0" w:color="auto"/>
      </w:divBdr>
    </w:div>
    <w:div w:id="570887247">
      <w:bodyDiv w:val="1"/>
      <w:marLeft w:val="0"/>
      <w:marRight w:val="0"/>
      <w:marTop w:val="0"/>
      <w:marBottom w:val="0"/>
      <w:divBdr>
        <w:top w:val="none" w:sz="0" w:space="0" w:color="auto"/>
        <w:left w:val="none" w:sz="0" w:space="0" w:color="auto"/>
        <w:bottom w:val="none" w:sz="0" w:space="0" w:color="auto"/>
        <w:right w:val="none" w:sz="0" w:space="0" w:color="auto"/>
      </w:divBdr>
    </w:div>
    <w:div w:id="572393891">
      <w:bodyDiv w:val="1"/>
      <w:marLeft w:val="0"/>
      <w:marRight w:val="0"/>
      <w:marTop w:val="0"/>
      <w:marBottom w:val="0"/>
      <w:divBdr>
        <w:top w:val="none" w:sz="0" w:space="0" w:color="auto"/>
        <w:left w:val="none" w:sz="0" w:space="0" w:color="auto"/>
        <w:bottom w:val="none" w:sz="0" w:space="0" w:color="auto"/>
        <w:right w:val="none" w:sz="0" w:space="0" w:color="auto"/>
      </w:divBdr>
    </w:div>
    <w:div w:id="574366000">
      <w:bodyDiv w:val="1"/>
      <w:marLeft w:val="0"/>
      <w:marRight w:val="0"/>
      <w:marTop w:val="0"/>
      <w:marBottom w:val="0"/>
      <w:divBdr>
        <w:top w:val="none" w:sz="0" w:space="0" w:color="auto"/>
        <w:left w:val="none" w:sz="0" w:space="0" w:color="auto"/>
        <w:bottom w:val="none" w:sz="0" w:space="0" w:color="auto"/>
        <w:right w:val="none" w:sz="0" w:space="0" w:color="auto"/>
      </w:divBdr>
    </w:div>
    <w:div w:id="575668963">
      <w:bodyDiv w:val="1"/>
      <w:marLeft w:val="0"/>
      <w:marRight w:val="0"/>
      <w:marTop w:val="0"/>
      <w:marBottom w:val="0"/>
      <w:divBdr>
        <w:top w:val="none" w:sz="0" w:space="0" w:color="auto"/>
        <w:left w:val="none" w:sz="0" w:space="0" w:color="auto"/>
        <w:bottom w:val="none" w:sz="0" w:space="0" w:color="auto"/>
        <w:right w:val="none" w:sz="0" w:space="0" w:color="auto"/>
      </w:divBdr>
    </w:div>
    <w:div w:id="575744727">
      <w:bodyDiv w:val="1"/>
      <w:marLeft w:val="0"/>
      <w:marRight w:val="0"/>
      <w:marTop w:val="0"/>
      <w:marBottom w:val="0"/>
      <w:divBdr>
        <w:top w:val="none" w:sz="0" w:space="0" w:color="auto"/>
        <w:left w:val="none" w:sz="0" w:space="0" w:color="auto"/>
        <w:bottom w:val="none" w:sz="0" w:space="0" w:color="auto"/>
        <w:right w:val="none" w:sz="0" w:space="0" w:color="auto"/>
      </w:divBdr>
    </w:div>
    <w:div w:id="576327035">
      <w:bodyDiv w:val="1"/>
      <w:marLeft w:val="0"/>
      <w:marRight w:val="0"/>
      <w:marTop w:val="0"/>
      <w:marBottom w:val="0"/>
      <w:divBdr>
        <w:top w:val="none" w:sz="0" w:space="0" w:color="auto"/>
        <w:left w:val="none" w:sz="0" w:space="0" w:color="auto"/>
        <w:bottom w:val="none" w:sz="0" w:space="0" w:color="auto"/>
        <w:right w:val="none" w:sz="0" w:space="0" w:color="auto"/>
      </w:divBdr>
    </w:div>
    <w:div w:id="577134830">
      <w:bodyDiv w:val="1"/>
      <w:marLeft w:val="0"/>
      <w:marRight w:val="0"/>
      <w:marTop w:val="0"/>
      <w:marBottom w:val="0"/>
      <w:divBdr>
        <w:top w:val="none" w:sz="0" w:space="0" w:color="auto"/>
        <w:left w:val="none" w:sz="0" w:space="0" w:color="auto"/>
        <w:bottom w:val="none" w:sz="0" w:space="0" w:color="auto"/>
        <w:right w:val="none" w:sz="0" w:space="0" w:color="auto"/>
      </w:divBdr>
    </w:div>
    <w:div w:id="577909591">
      <w:bodyDiv w:val="1"/>
      <w:marLeft w:val="0"/>
      <w:marRight w:val="0"/>
      <w:marTop w:val="0"/>
      <w:marBottom w:val="0"/>
      <w:divBdr>
        <w:top w:val="none" w:sz="0" w:space="0" w:color="auto"/>
        <w:left w:val="none" w:sz="0" w:space="0" w:color="auto"/>
        <w:bottom w:val="none" w:sz="0" w:space="0" w:color="auto"/>
        <w:right w:val="none" w:sz="0" w:space="0" w:color="auto"/>
      </w:divBdr>
    </w:div>
    <w:div w:id="578559764">
      <w:bodyDiv w:val="1"/>
      <w:marLeft w:val="0"/>
      <w:marRight w:val="0"/>
      <w:marTop w:val="0"/>
      <w:marBottom w:val="0"/>
      <w:divBdr>
        <w:top w:val="none" w:sz="0" w:space="0" w:color="auto"/>
        <w:left w:val="none" w:sz="0" w:space="0" w:color="auto"/>
        <w:bottom w:val="none" w:sz="0" w:space="0" w:color="auto"/>
        <w:right w:val="none" w:sz="0" w:space="0" w:color="auto"/>
      </w:divBdr>
    </w:div>
    <w:div w:id="578634439">
      <w:bodyDiv w:val="1"/>
      <w:marLeft w:val="0"/>
      <w:marRight w:val="0"/>
      <w:marTop w:val="0"/>
      <w:marBottom w:val="0"/>
      <w:divBdr>
        <w:top w:val="none" w:sz="0" w:space="0" w:color="auto"/>
        <w:left w:val="none" w:sz="0" w:space="0" w:color="auto"/>
        <w:bottom w:val="none" w:sz="0" w:space="0" w:color="auto"/>
        <w:right w:val="none" w:sz="0" w:space="0" w:color="auto"/>
      </w:divBdr>
    </w:div>
    <w:div w:id="579293559">
      <w:bodyDiv w:val="1"/>
      <w:marLeft w:val="0"/>
      <w:marRight w:val="0"/>
      <w:marTop w:val="0"/>
      <w:marBottom w:val="0"/>
      <w:divBdr>
        <w:top w:val="none" w:sz="0" w:space="0" w:color="auto"/>
        <w:left w:val="none" w:sz="0" w:space="0" w:color="auto"/>
        <w:bottom w:val="none" w:sz="0" w:space="0" w:color="auto"/>
        <w:right w:val="none" w:sz="0" w:space="0" w:color="auto"/>
      </w:divBdr>
    </w:div>
    <w:div w:id="579945919">
      <w:bodyDiv w:val="1"/>
      <w:marLeft w:val="0"/>
      <w:marRight w:val="0"/>
      <w:marTop w:val="0"/>
      <w:marBottom w:val="0"/>
      <w:divBdr>
        <w:top w:val="none" w:sz="0" w:space="0" w:color="auto"/>
        <w:left w:val="none" w:sz="0" w:space="0" w:color="auto"/>
        <w:bottom w:val="none" w:sz="0" w:space="0" w:color="auto"/>
        <w:right w:val="none" w:sz="0" w:space="0" w:color="auto"/>
      </w:divBdr>
    </w:div>
    <w:div w:id="580219132">
      <w:bodyDiv w:val="1"/>
      <w:marLeft w:val="0"/>
      <w:marRight w:val="0"/>
      <w:marTop w:val="0"/>
      <w:marBottom w:val="0"/>
      <w:divBdr>
        <w:top w:val="none" w:sz="0" w:space="0" w:color="auto"/>
        <w:left w:val="none" w:sz="0" w:space="0" w:color="auto"/>
        <w:bottom w:val="none" w:sz="0" w:space="0" w:color="auto"/>
        <w:right w:val="none" w:sz="0" w:space="0" w:color="auto"/>
      </w:divBdr>
    </w:div>
    <w:div w:id="580524484">
      <w:bodyDiv w:val="1"/>
      <w:marLeft w:val="0"/>
      <w:marRight w:val="0"/>
      <w:marTop w:val="0"/>
      <w:marBottom w:val="0"/>
      <w:divBdr>
        <w:top w:val="none" w:sz="0" w:space="0" w:color="auto"/>
        <w:left w:val="none" w:sz="0" w:space="0" w:color="auto"/>
        <w:bottom w:val="none" w:sz="0" w:space="0" w:color="auto"/>
        <w:right w:val="none" w:sz="0" w:space="0" w:color="auto"/>
      </w:divBdr>
    </w:div>
    <w:div w:id="583028065">
      <w:bodyDiv w:val="1"/>
      <w:marLeft w:val="0"/>
      <w:marRight w:val="0"/>
      <w:marTop w:val="0"/>
      <w:marBottom w:val="0"/>
      <w:divBdr>
        <w:top w:val="none" w:sz="0" w:space="0" w:color="auto"/>
        <w:left w:val="none" w:sz="0" w:space="0" w:color="auto"/>
        <w:bottom w:val="none" w:sz="0" w:space="0" w:color="auto"/>
        <w:right w:val="none" w:sz="0" w:space="0" w:color="auto"/>
      </w:divBdr>
    </w:div>
    <w:div w:id="583421495">
      <w:bodyDiv w:val="1"/>
      <w:marLeft w:val="0"/>
      <w:marRight w:val="0"/>
      <w:marTop w:val="0"/>
      <w:marBottom w:val="0"/>
      <w:divBdr>
        <w:top w:val="none" w:sz="0" w:space="0" w:color="auto"/>
        <w:left w:val="none" w:sz="0" w:space="0" w:color="auto"/>
        <w:bottom w:val="none" w:sz="0" w:space="0" w:color="auto"/>
        <w:right w:val="none" w:sz="0" w:space="0" w:color="auto"/>
      </w:divBdr>
    </w:div>
    <w:div w:id="584146941">
      <w:bodyDiv w:val="1"/>
      <w:marLeft w:val="0"/>
      <w:marRight w:val="0"/>
      <w:marTop w:val="0"/>
      <w:marBottom w:val="0"/>
      <w:divBdr>
        <w:top w:val="none" w:sz="0" w:space="0" w:color="auto"/>
        <w:left w:val="none" w:sz="0" w:space="0" w:color="auto"/>
        <w:bottom w:val="none" w:sz="0" w:space="0" w:color="auto"/>
        <w:right w:val="none" w:sz="0" w:space="0" w:color="auto"/>
      </w:divBdr>
    </w:div>
    <w:div w:id="585726691">
      <w:bodyDiv w:val="1"/>
      <w:marLeft w:val="0"/>
      <w:marRight w:val="0"/>
      <w:marTop w:val="0"/>
      <w:marBottom w:val="0"/>
      <w:divBdr>
        <w:top w:val="none" w:sz="0" w:space="0" w:color="auto"/>
        <w:left w:val="none" w:sz="0" w:space="0" w:color="auto"/>
        <w:bottom w:val="none" w:sz="0" w:space="0" w:color="auto"/>
        <w:right w:val="none" w:sz="0" w:space="0" w:color="auto"/>
      </w:divBdr>
    </w:div>
    <w:div w:id="586577840">
      <w:bodyDiv w:val="1"/>
      <w:marLeft w:val="0"/>
      <w:marRight w:val="0"/>
      <w:marTop w:val="0"/>
      <w:marBottom w:val="0"/>
      <w:divBdr>
        <w:top w:val="none" w:sz="0" w:space="0" w:color="auto"/>
        <w:left w:val="none" w:sz="0" w:space="0" w:color="auto"/>
        <w:bottom w:val="none" w:sz="0" w:space="0" w:color="auto"/>
        <w:right w:val="none" w:sz="0" w:space="0" w:color="auto"/>
      </w:divBdr>
    </w:div>
    <w:div w:id="587543143">
      <w:bodyDiv w:val="1"/>
      <w:marLeft w:val="0"/>
      <w:marRight w:val="0"/>
      <w:marTop w:val="0"/>
      <w:marBottom w:val="0"/>
      <w:divBdr>
        <w:top w:val="none" w:sz="0" w:space="0" w:color="auto"/>
        <w:left w:val="none" w:sz="0" w:space="0" w:color="auto"/>
        <w:bottom w:val="none" w:sz="0" w:space="0" w:color="auto"/>
        <w:right w:val="none" w:sz="0" w:space="0" w:color="auto"/>
      </w:divBdr>
    </w:div>
    <w:div w:id="588779341">
      <w:bodyDiv w:val="1"/>
      <w:marLeft w:val="0"/>
      <w:marRight w:val="0"/>
      <w:marTop w:val="0"/>
      <w:marBottom w:val="0"/>
      <w:divBdr>
        <w:top w:val="none" w:sz="0" w:space="0" w:color="auto"/>
        <w:left w:val="none" w:sz="0" w:space="0" w:color="auto"/>
        <w:bottom w:val="none" w:sz="0" w:space="0" w:color="auto"/>
        <w:right w:val="none" w:sz="0" w:space="0" w:color="auto"/>
      </w:divBdr>
    </w:div>
    <w:div w:id="589042450">
      <w:bodyDiv w:val="1"/>
      <w:marLeft w:val="0"/>
      <w:marRight w:val="0"/>
      <w:marTop w:val="0"/>
      <w:marBottom w:val="0"/>
      <w:divBdr>
        <w:top w:val="none" w:sz="0" w:space="0" w:color="auto"/>
        <w:left w:val="none" w:sz="0" w:space="0" w:color="auto"/>
        <w:bottom w:val="none" w:sz="0" w:space="0" w:color="auto"/>
        <w:right w:val="none" w:sz="0" w:space="0" w:color="auto"/>
      </w:divBdr>
    </w:div>
    <w:div w:id="589437495">
      <w:bodyDiv w:val="1"/>
      <w:marLeft w:val="0"/>
      <w:marRight w:val="0"/>
      <w:marTop w:val="0"/>
      <w:marBottom w:val="0"/>
      <w:divBdr>
        <w:top w:val="none" w:sz="0" w:space="0" w:color="auto"/>
        <w:left w:val="none" w:sz="0" w:space="0" w:color="auto"/>
        <w:bottom w:val="none" w:sz="0" w:space="0" w:color="auto"/>
        <w:right w:val="none" w:sz="0" w:space="0" w:color="auto"/>
      </w:divBdr>
    </w:div>
    <w:div w:id="589892572">
      <w:bodyDiv w:val="1"/>
      <w:marLeft w:val="0"/>
      <w:marRight w:val="0"/>
      <w:marTop w:val="0"/>
      <w:marBottom w:val="0"/>
      <w:divBdr>
        <w:top w:val="none" w:sz="0" w:space="0" w:color="auto"/>
        <w:left w:val="none" w:sz="0" w:space="0" w:color="auto"/>
        <w:bottom w:val="none" w:sz="0" w:space="0" w:color="auto"/>
        <w:right w:val="none" w:sz="0" w:space="0" w:color="auto"/>
      </w:divBdr>
    </w:div>
    <w:div w:id="590360152">
      <w:bodyDiv w:val="1"/>
      <w:marLeft w:val="0"/>
      <w:marRight w:val="0"/>
      <w:marTop w:val="0"/>
      <w:marBottom w:val="0"/>
      <w:divBdr>
        <w:top w:val="none" w:sz="0" w:space="0" w:color="auto"/>
        <w:left w:val="none" w:sz="0" w:space="0" w:color="auto"/>
        <w:bottom w:val="none" w:sz="0" w:space="0" w:color="auto"/>
        <w:right w:val="none" w:sz="0" w:space="0" w:color="auto"/>
      </w:divBdr>
    </w:div>
    <w:div w:id="590507908">
      <w:bodyDiv w:val="1"/>
      <w:marLeft w:val="0"/>
      <w:marRight w:val="0"/>
      <w:marTop w:val="0"/>
      <w:marBottom w:val="0"/>
      <w:divBdr>
        <w:top w:val="none" w:sz="0" w:space="0" w:color="auto"/>
        <w:left w:val="none" w:sz="0" w:space="0" w:color="auto"/>
        <w:bottom w:val="none" w:sz="0" w:space="0" w:color="auto"/>
        <w:right w:val="none" w:sz="0" w:space="0" w:color="auto"/>
      </w:divBdr>
    </w:div>
    <w:div w:id="590940403">
      <w:bodyDiv w:val="1"/>
      <w:marLeft w:val="0"/>
      <w:marRight w:val="0"/>
      <w:marTop w:val="0"/>
      <w:marBottom w:val="0"/>
      <w:divBdr>
        <w:top w:val="none" w:sz="0" w:space="0" w:color="auto"/>
        <w:left w:val="none" w:sz="0" w:space="0" w:color="auto"/>
        <w:bottom w:val="none" w:sz="0" w:space="0" w:color="auto"/>
        <w:right w:val="none" w:sz="0" w:space="0" w:color="auto"/>
      </w:divBdr>
      <w:divsChild>
        <w:div w:id="403114673">
          <w:marLeft w:val="0"/>
          <w:marRight w:val="0"/>
          <w:marTop w:val="0"/>
          <w:marBottom w:val="0"/>
          <w:divBdr>
            <w:top w:val="none" w:sz="0" w:space="0" w:color="auto"/>
            <w:left w:val="none" w:sz="0" w:space="0" w:color="auto"/>
            <w:bottom w:val="none" w:sz="0" w:space="0" w:color="auto"/>
            <w:right w:val="none" w:sz="0" w:space="0" w:color="auto"/>
          </w:divBdr>
          <w:divsChild>
            <w:div w:id="17562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91065">
      <w:bodyDiv w:val="1"/>
      <w:marLeft w:val="0"/>
      <w:marRight w:val="0"/>
      <w:marTop w:val="0"/>
      <w:marBottom w:val="0"/>
      <w:divBdr>
        <w:top w:val="none" w:sz="0" w:space="0" w:color="auto"/>
        <w:left w:val="none" w:sz="0" w:space="0" w:color="auto"/>
        <w:bottom w:val="none" w:sz="0" w:space="0" w:color="auto"/>
        <w:right w:val="none" w:sz="0" w:space="0" w:color="auto"/>
      </w:divBdr>
    </w:div>
    <w:div w:id="591739205">
      <w:bodyDiv w:val="1"/>
      <w:marLeft w:val="0"/>
      <w:marRight w:val="0"/>
      <w:marTop w:val="0"/>
      <w:marBottom w:val="0"/>
      <w:divBdr>
        <w:top w:val="none" w:sz="0" w:space="0" w:color="auto"/>
        <w:left w:val="none" w:sz="0" w:space="0" w:color="auto"/>
        <w:bottom w:val="none" w:sz="0" w:space="0" w:color="auto"/>
        <w:right w:val="none" w:sz="0" w:space="0" w:color="auto"/>
      </w:divBdr>
    </w:div>
    <w:div w:id="593247253">
      <w:bodyDiv w:val="1"/>
      <w:marLeft w:val="0"/>
      <w:marRight w:val="0"/>
      <w:marTop w:val="0"/>
      <w:marBottom w:val="0"/>
      <w:divBdr>
        <w:top w:val="none" w:sz="0" w:space="0" w:color="auto"/>
        <w:left w:val="none" w:sz="0" w:space="0" w:color="auto"/>
        <w:bottom w:val="none" w:sz="0" w:space="0" w:color="auto"/>
        <w:right w:val="none" w:sz="0" w:space="0" w:color="auto"/>
      </w:divBdr>
    </w:div>
    <w:div w:id="593516205">
      <w:bodyDiv w:val="1"/>
      <w:marLeft w:val="0"/>
      <w:marRight w:val="0"/>
      <w:marTop w:val="0"/>
      <w:marBottom w:val="0"/>
      <w:divBdr>
        <w:top w:val="none" w:sz="0" w:space="0" w:color="auto"/>
        <w:left w:val="none" w:sz="0" w:space="0" w:color="auto"/>
        <w:bottom w:val="none" w:sz="0" w:space="0" w:color="auto"/>
        <w:right w:val="none" w:sz="0" w:space="0" w:color="auto"/>
      </w:divBdr>
    </w:div>
    <w:div w:id="594242286">
      <w:bodyDiv w:val="1"/>
      <w:marLeft w:val="0"/>
      <w:marRight w:val="0"/>
      <w:marTop w:val="0"/>
      <w:marBottom w:val="0"/>
      <w:divBdr>
        <w:top w:val="none" w:sz="0" w:space="0" w:color="auto"/>
        <w:left w:val="none" w:sz="0" w:space="0" w:color="auto"/>
        <w:bottom w:val="none" w:sz="0" w:space="0" w:color="auto"/>
        <w:right w:val="none" w:sz="0" w:space="0" w:color="auto"/>
      </w:divBdr>
    </w:div>
    <w:div w:id="594946556">
      <w:bodyDiv w:val="1"/>
      <w:marLeft w:val="0"/>
      <w:marRight w:val="0"/>
      <w:marTop w:val="0"/>
      <w:marBottom w:val="0"/>
      <w:divBdr>
        <w:top w:val="none" w:sz="0" w:space="0" w:color="auto"/>
        <w:left w:val="none" w:sz="0" w:space="0" w:color="auto"/>
        <w:bottom w:val="none" w:sz="0" w:space="0" w:color="auto"/>
        <w:right w:val="none" w:sz="0" w:space="0" w:color="auto"/>
      </w:divBdr>
    </w:div>
    <w:div w:id="595287177">
      <w:bodyDiv w:val="1"/>
      <w:marLeft w:val="0"/>
      <w:marRight w:val="0"/>
      <w:marTop w:val="0"/>
      <w:marBottom w:val="0"/>
      <w:divBdr>
        <w:top w:val="none" w:sz="0" w:space="0" w:color="auto"/>
        <w:left w:val="none" w:sz="0" w:space="0" w:color="auto"/>
        <w:bottom w:val="none" w:sz="0" w:space="0" w:color="auto"/>
        <w:right w:val="none" w:sz="0" w:space="0" w:color="auto"/>
      </w:divBdr>
    </w:div>
    <w:div w:id="595750947">
      <w:bodyDiv w:val="1"/>
      <w:marLeft w:val="0"/>
      <w:marRight w:val="0"/>
      <w:marTop w:val="0"/>
      <w:marBottom w:val="0"/>
      <w:divBdr>
        <w:top w:val="none" w:sz="0" w:space="0" w:color="auto"/>
        <w:left w:val="none" w:sz="0" w:space="0" w:color="auto"/>
        <w:bottom w:val="none" w:sz="0" w:space="0" w:color="auto"/>
        <w:right w:val="none" w:sz="0" w:space="0" w:color="auto"/>
      </w:divBdr>
    </w:div>
    <w:div w:id="596064977">
      <w:bodyDiv w:val="1"/>
      <w:marLeft w:val="0"/>
      <w:marRight w:val="0"/>
      <w:marTop w:val="0"/>
      <w:marBottom w:val="0"/>
      <w:divBdr>
        <w:top w:val="none" w:sz="0" w:space="0" w:color="auto"/>
        <w:left w:val="none" w:sz="0" w:space="0" w:color="auto"/>
        <w:bottom w:val="none" w:sz="0" w:space="0" w:color="auto"/>
        <w:right w:val="none" w:sz="0" w:space="0" w:color="auto"/>
      </w:divBdr>
    </w:div>
    <w:div w:id="597176107">
      <w:bodyDiv w:val="1"/>
      <w:marLeft w:val="0"/>
      <w:marRight w:val="0"/>
      <w:marTop w:val="0"/>
      <w:marBottom w:val="0"/>
      <w:divBdr>
        <w:top w:val="none" w:sz="0" w:space="0" w:color="auto"/>
        <w:left w:val="none" w:sz="0" w:space="0" w:color="auto"/>
        <w:bottom w:val="none" w:sz="0" w:space="0" w:color="auto"/>
        <w:right w:val="none" w:sz="0" w:space="0" w:color="auto"/>
      </w:divBdr>
    </w:div>
    <w:div w:id="602148658">
      <w:bodyDiv w:val="1"/>
      <w:marLeft w:val="0"/>
      <w:marRight w:val="0"/>
      <w:marTop w:val="0"/>
      <w:marBottom w:val="0"/>
      <w:divBdr>
        <w:top w:val="none" w:sz="0" w:space="0" w:color="auto"/>
        <w:left w:val="none" w:sz="0" w:space="0" w:color="auto"/>
        <w:bottom w:val="none" w:sz="0" w:space="0" w:color="auto"/>
        <w:right w:val="none" w:sz="0" w:space="0" w:color="auto"/>
      </w:divBdr>
    </w:div>
    <w:div w:id="602569543">
      <w:bodyDiv w:val="1"/>
      <w:marLeft w:val="0"/>
      <w:marRight w:val="0"/>
      <w:marTop w:val="0"/>
      <w:marBottom w:val="0"/>
      <w:divBdr>
        <w:top w:val="none" w:sz="0" w:space="0" w:color="auto"/>
        <w:left w:val="none" w:sz="0" w:space="0" w:color="auto"/>
        <w:bottom w:val="none" w:sz="0" w:space="0" w:color="auto"/>
        <w:right w:val="none" w:sz="0" w:space="0" w:color="auto"/>
      </w:divBdr>
    </w:div>
    <w:div w:id="602805385">
      <w:bodyDiv w:val="1"/>
      <w:marLeft w:val="0"/>
      <w:marRight w:val="0"/>
      <w:marTop w:val="0"/>
      <w:marBottom w:val="0"/>
      <w:divBdr>
        <w:top w:val="none" w:sz="0" w:space="0" w:color="auto"/>
        <w:left w:val="none" w:sz="0" w:space="0" w:color="auto"/>
        <w:bottom w:val="none" w:sz="0" w:space="0" w:color="auto"/>
        <w:right w:val="none" w:sz="0" w:space="0" w:color="auto"/>
      </w:divBdr>
    </w:div>
    <w:div w:id="603463009">
      <w:bodyDiv w:val="1"/>
      <w:marLeft w:val="0"/>
      <w:marRight w:val="0"/>
      <w:marTop w:val="0"/>
      <w:marBottom w:val="0"/>
      <w:divBdr>
        <w:top w:val="none" w:sz="0" w:space="0" w:color="auto"/>
        <w:left w:val="none" w:sz="0" w:space="0" w:color="auto"/>
        <w:bottom w:val="none" w:sz="0" w:space="0" w:color="auto"/>
        <w:right w:val="none" w:sz="0" w:space="0" w:color="auto"/>
      </w:divBdr>
    </w:div>
    <w:div w:id="606156181">
      <w:bodyDiv w:val="1"/>
      <w:marLeft w:val="0"/>
      <w:marRight w:val="0"/>
      <w:marTop w:val="0"/>
      <w:marBottom w:val="0"/>
      <w:divBdr>
        <w:top w:val="none" w:sz="0" w:space="0" w:color="auto"/>
        <w:left w:val="none" w:sz="0" w:space="0" w:color="auto"/>
        <w:bottom w:val="none" w:sz="0" w:space="0" w:color="auto"/>
        <w:right w:val="none" w:sz="0" w:space="0" w:color="auto"/>
      </w:divBdr>
    </w:div>
    <w:div w:id="607126645">
      <w:bodyDiv w:val="1"/>
      <w:marLeft w:val="0"/>
      <w:marRight w:val="0"/>
      <w:marTop w:val="0"/>
      <w:marBottom w:val="0"/>
      <w:divBdr>
        <w:top w:val="none" w:sz="0" w:space="0" w:color="auto"/>
        <w:left w:val="none" w:sz="0" w:space="0" w:color="auto"/>
        <w:bottom w:val="none" w:sz="0" w:space="0" w:color="auto"/>
        <w:right w:val="none" w:sz="0" w:space="0" w:color="auto"/>
      </w:divBdr>
    </w:div>
    <w:div w:id="607393120">
      <w:bodyDiv w:val="1"/>
      <w:marLeft w:val="0"/>
      <w:marRight w:val="0"/>
      <w:marTop w:val="0"/>
      <w:marBottom w:val="0"/>
      <w:divBdr>
        <w:top w:val="none" w:sz="0" w:space="0" w:color="auto"/>
        <w:left w:val="none" w:sz="0" w:space="0" w:color="auto"/>
        <w:bottom w:val="none" w:sz="0" w:space="0" w:color="auto"/>
        <w:right w:val="none" w:sz="0" w:space="0" w:color="auto"/>
      </w:divBdr>
    </w:div>
    <w:div w:id="608002995">
      <w:bodyDiv w:val="1"/>
      <w:marLeft w:val="0"/>
      <w:marRight w:val="0"/>
      <w:marTop w:val="0"/>
      <w:marBottom w:val="0"/>
      <w:divBdr>
        <w:top w:val="none" w:sz="0" w:space="0" w:color="auto"/>
        <w:left w:val="none" w:sz="0" w:space="0" w:color="auto"/>
        <w:bottom w:val="none" w:sz="0" w:space="0" w:color="auto"/>
        <w:right w:val="none" w:sz="0" w:space="0" w:color="auto"/>
      </w:divBdr>
    </w:div>
    <w:div w:id="609163341">
      <w:bodyDiv w:val="1"/>
      <w:marLeft w:val="0"/>
      <w:marRight w:val="0"/>
      <w:marTop w:val="0"/>
      <w:marBottom w:val="0"/>
      <w:divBdr>
        <w:top w:val="none" w:sz="0" w:space="0" w:color="auto"/>
        <w:left w:val="none" w:sz="0" w:space="0" w:color="auto"/>
        <w:bottom w:val="none" w:sz="0" w:space="0" w:color="auto"/>
        <w:right w:val="none" w:sz="0" w:space="0" w:color="auto"/>
      </w:divBdr>
    </w:div>
    <w:div w:id="609430748">
      <w:bodyDiv w:val="1"/>
      <w:marLeft w:val="0"/>
      <w:marRight w:val="0"/>
      <w:marTop w:val="0"/>
      <w:marBottom w:val="0"/>
      <w:divBdr>
        <w:top w:val="none" w:sz="0" w:space="0" w:color="auto"/>
        <w:left w:val="none" w:sz="0" w:space="0" w:color="auto"/>
        <w:bottom w:val="none" w:sz="0" w:space="0" w:color="auto"/>
        <w:right w:val="none" w:sz="0" w:space="0" w:color="auto"/>
      </w:divBdr>
    </w:div>
    <w:div w:id="611085223">
      <w:bodyDiv w:val="1"/>
      <w:marLeft w:val="0"/>
      <w:marRight w:val="0"/>
      <w:marTop w:val="0"/>
      <w:marBottom w:val="0"/>
      <w:divBdr>
        <w:top w:val="none" w:sz="0" w:space="0" w:color="auto"/>
        <w:left w:val="none" w:sz="0" w:space="0" w:color="auto"/>
        <w:bottom w:val="none" w:sz="0" w:space="0" w:color="auto"/>
        <w:right w:val="none" w:sz="0" w:space="0" w:color="auto"/>
      </w:divBdr>
    </w:div>
    <w:div w:id="611475583">
      <w:bodyDiv w:val="1"/>
      <w:marLeft w:val="0"/>
      <w:marRight w:val="0"/>
      <w:marTop w:val="0"/>
      <w:marBottom w:val="0"/>
      <w:divBdr>
        <w:top w:val="none" w:sz="0" w:space="0" w:color="auto"/>
        <w:left w:val="none" w:sz="0" w:space="0" w:color="auto"/>
        <w:bottom w:val="none" w:sz="0" w:space="0" w:color="auto"/>
        <w:right w:val="none" w:sz="0" w:space="0" w:color="auto"/>
      </w:divBdr>
    </w:div>
    <w:div w:id="611979749">
      <w:bodyDiv w:val="1"/>
      <w:marLeft w:val="0"/>
      <w:marRight w:val="0"/>
      <w:marTop w:val="0"/>
      <w:marBottom w:val="0"/>
      <w:divBdr>
        <w:top w:val="none" w:sz="0" w:space="0" w:color="auto"/>
        <w:left w:val="none" w:sz="0" w:space="0" w:color="auto"/>
        <w:bottom w:val="none" w:sz="0" w:space="0" w:color="auto"/>
        <w:right w:val="none" w:sz="0" w:space="0" w:color="auto"/>
      </w:divBdr>
    </w:div>
    <w:div w:id="613442453">
      <w:bodyDiv w:val="1"/>
      <w:marLeft w:val="0"/>
      <w:marRight w:val="0"/>
      <w:marTop w:val="0"/>
      <w:marBottom w:val="0"/>
      <w:divBdr>
        <w:top w:val="none" w:sz="0" w:space="0" w:color="auto"/>
        <w:left w:val="none" w:sz="0" w:space="0" w:color="auto"/>
        <w:bottom w:val="none" w:sz="0" w:space="0" w:color="auto"/>
        <w:right w:val="none" w:sz="0" w:space="0" w:color="auto"/>
      </w:divBdr>
    </w:div>
    <w:div w:id="614026292">
      <w:bodyDiv w:val="1"/>
      <w:marLeft w:val="0"/>
      <w:marRight w:val="0"/>
      <w:marTop w:val="0"/>
      <w:marBottom w:val="0"/>
      <w:divBdr>
        <w:top w:val="none" w:sz="0" w:space="0" w:color="auto"/>
        <w:left w:val="none" w:sz="0" w:space="0" w:color="auto"/>
        <w:bottom w:val="none" w:sz="0" w:space="0" w:color="auto"/>
        <w:right w:val="none" w:sz="0" w:space="0" w:color="auto"/>
      </w:divBdr>
    </w:div>
    <w:div w:id="615873544">
      <w:bodyDiv w:val="1"/>
      <w:marLeft w:val="0"/>
      <w:marRight w:val="0"/>
      <w:marTop w:val="0"/>
      <w:marBottom w:val="0"/>
      <w:divBdr>
        <w:top w:val="none" w:sz="0" w:space="0" w:color="auto"/>
        <w:left w:val="none" w:sz="0" w:space="0" w:color="auto"/>
        <w:bottom w:val="none" w:sz="0" w:space="0" w:color="auto"/>
        <w:right w:val="none" w:sz="0" w:space="0" w:color="auto"/>
      </w:divBdr>
    </w:div>
    <w:div w:id="616178350">
      <w:bodyDiv w:val="1"/>
      <w:marLeft w:val="0"/>
      <w:marRight w:val="0"/>
      <w:marTop w:val="0"/>
      <w:marBottom w:val="0"/>
      <w:divBdr>
        <w:top w:val="none" w:sz="0" w:space="0" w:color="auto"/>
        <w:left w:val="none" w:sz="0" w:space="0" w:color="auto"/>
        <w:bottom w:val="none" w:sz="0" w:space="0" w:color="auto"/>
        <w:right w:val="none" w:sz="0" w:space="0" w:color="auto"/>
      </w:divBdr>
    </w:div>
    <w:div w:id="616907228">
      <w:bodyDiv w:val="1"/>
      <w:marLeft w:val="0"/>
      <w:marRight w:val="0"/>
      <w:marTop w:val="0"/>
      <w:marBottom w:val="0"/>
      <w:divBdr>
        <w:top w:val="none" w:sz="0" w:space="0" w:color="auto"/>
        <w:left w:val="none" w:sz="0" w:space="0" w:color="auto"/>
        <w:bottom w:val="none" w:sz="0" w:space="0" w:color="auto"/>
        <w:right w:val="none" w:sz="0" w:space="0" w:color="auto"/>
      </w:divBdr>
    </w:div>
    <w:div w:id="617298944">
      <w:bodyDiv w:val="1"/>
      <w:marLeft w:val="0"/>
      <w:marRight w:val="0"/>
      <w:marTop w:val="0"/>
      <w:marBottom w:val="0"/>
      <w:divBdr>
        <w:top w:val="none" w:sz="0" w:space="0" w:color="auto"/>
        <w:left w:val="none" w:sz="0" w:space="0" w:color="auto"/>
        <w:bottom w:val="none" w:sz="0" w:space="0" w:color="auto"/>
        <w:right w:val="none" w:sz="0" w:space="0" w:color="auto"/>
      </w:divBdr>
    </w:div>
    <w:div w:id="621496084">
      <w:bodyDiv w:val="1"/>
      <w:marLeft w:val="0"/>
      <w:marRight w:val="0"/>
      <w:marTop w:val="0"/>
      <w:marBottom w:val="0"/>
      <w:divBdr>
        <w:top w:val="none" w:sz="0" w:space="0" w:color="auto"/>
        <w:left w:val="none" w:sz="0" w:space="0" w:color="auto"/>
        <w:bottom w:val="none" w:sz="0" w:space="0" w:color="auto"/>
        <w:right w:val="none" w:sz="0" w:space="0" w:color="auto"/>
      </w:divBdr>
    </w:div>
    <w:div w:id="622080526">
      <w:bodyDiv w:val="1"/>
      <w:marLeft w:val="0"/>
      <w:marRight w:val="0"/>
      <w:marTop w:val="0"/>
      <w:marBottom w:val="0"/>
      <w:divBdr>
        <w:top w:val="none" w:sz="0" w:space="0" w:color="auto"/>
        <w:left w:val="none" w:sz="0" w:space="0" w:color="auto"/>
        <w:bottom w:val="none" w:sz="0" w:space="0" w:color="auto"/>
        <w:right w:val="none" w:sz="0" w:space="0" w:color="auto"/>
      </w:divBdr>
    </w:div>
    <w:div w:id="623462765">
      <w:bodyDiv w:val="1"/>
      <w:marLeft w:val="0"/>
      <w:marRight w:val="0"/>
      <w:marTop w:val="0"/>
      <w:marBottom w:val="0"/>
      <w:divBdr>
        <w:top w:val="none" w:sz="0" w:space="0" w:color="auto"/>
        <w:left w:val="none" w:sz="0" w:space="0" w:color="auto"/>
        <w:bottom w:val="none" w:sz="0" w:space="0" w:color="auto"/>
        <w:right w:val="none" w:sz="0" w:space="0" w:color="auto"/>
      </w:divBdr>
    </w:div>
    <w:div w:id="624702310">
      <w:bodyDiv w:val="1"/>
      <w:marLeft w:val="0"/>
      <w:marRight w:val="0"/>
      <w:marTop w:val="0"/>
      <w:marBottom w:val="0"/>
      <w:divBdr>
        <w:top w:val="none" w:sz="0" w:space="0" w:color="auto"/>
        <w:left w:val="none" w:sz="0" w:space="0" w:color="auto"/>
        <w:bottom w:val="none" w:sz="0" w:space="0" w:color="auto"/>
        <w:right w:val="none" w:sz="0" w:space="0" w:color="auto"/>
      </w:divBdr>
    </w:div>
    <w:div w:id="627667217">
      <w:bodyDiv w:val="1"/>
      <w:marLeft w:val="0"/>
      <w:marRight w:val="0"/>
      <w:marTop w:val="0"/>
      <w:marBottom w:val="0"/>
      <w:divBdr>
        <w:top w:val="none" w:sz="0" w:space="0" w:color="auto"/>
        <w:left w:val="none" w:sz="0" w:space="0" w:color="auto"/>
        <w:bottom w:val="none" w:sz="0" w:space="0" w:color="auto"/>
        <w:right w:val="none" w:sz="0" w:space="0" w:color="auto"/>
      </w:divBdr>
    </w:div>
    <w:div w:id="628247286">
      <w:bodyDiv w:val="1"/>
      <w:marLeft w:val="0"/>
      <w:marRight w:val="0"/>
      <w:marTop w:val="0"/>
      <w:marBottom w:val="0"/>
      <w:divBdr>
        <w:top w:val="none" w:sz="0" w:space="0" w:color="auto"/>
        <w:left w:val="none" w:sz="0" w:space="0" w:color="auto"/>
        <w:bottom w:val="none" w:sz="0" w:space="0" w:color="auto"/>
        <w:right w:val="none" w:sz="0" w:space="0" w:color="auto"/>
      </w:divBdr>
    </w:div>
    <w:div w:id="628710562">
      <w:bodyDiv w:val="1"/>
      <w:marLeft w:val="0"/>
      <w:marRight w:val="0"/>
      <w:marTop w:val="0"/>
      <w:marBottom w:val="0"/>
      <w:divBdr>
        <w:top w:val="none" w:sz="0" w:space="0" w:color="auto"/>
        <w:left w:val="none" w:sz="0" w:space="0" w:color="auto"/>
        <w:bottom w:val="none" w:sz="0" w:space="0" w:color="auto"/>
        <w:right w:val="none" w:sz="0" w:space="0" w:color="auto"/>
      </w:divBdr>
    </w:div>
    <w:div w:id="629289743">
      <w:bodyDiv w:val="1"/>
      <w:marLeft w:val="0"/>
      <w:marRight w:val="0"/>
      <w:marTop w:val="0"/>
      <w:marBottom w:val="0"/>
      <w:divBdr>
        <w:top w:val="none" w:sz="0" w:space="0" w:color="auto"/>
        <w:left w:val="none" w:sz="0" w:space="0" w:color="auto"/>
        <w:bottom w:val="none" w:sz="0" w:space="0" w:color="auto"/>
        <w:right w:val="none" w:sz="0" w:space="0" w:color="auto"/>
      </w:divBdr>
    </w:div>
    <w:div w:id="630356426">
      <w:bodyDiv w:val="1"/>
      <w:marLeft w:val="0"/>
      <w:marRight w:val="0"/>
      <w:marTop w:val="0"/>
      <w:marBottom w:val="0"/>
      <w:divBdr>
        <w:top w:val="none" w:sz="0" w:space="0" w:color="auto"/>
        <w:left w:val="none" w:sz="0" w:space="0" w:color="auto"/>
        <w:bottom w:val="none" w:sz="0" w:space="0" w:color="auto"/>
        <w:right w:val="none" w:sz="0" w:space="0" w:color="auto"/>
      </w:divBdr>
    </w:div>
    <w:div w:id="630669639">
      <w:bodyDiv w:val="1"/>
      <w:marLeft w:val="0"/>
      <w:marRight w:val="0"/>
      <w:marTop w:val="0"/>
      <w:marBottom w:val="0"/>
      <w:divBdr>
        <w:top w:val="none" w:sz="0" w:space="0" w:color="auto"/>
        <w:left w:val="none" w:sz="0" w:space="0" w:color="auto"/>
        <w:bottom w:val="none" w:sz="0" w:space="0" w:color="auto"/>
        <w:right w:val="none" w:sz="0" w:space="0" w:color="auto"/>
      </w:divBdr>
    </w:div>
    <w:div w:id="631865108">
      <w:bodyDiv w:val="1"/>
      <w:marLeft w:val="0"/>
      <w:marRight w:val="0"/>
      <w:marTop w:val="0"/>
      <w:marBottom w:val="0"/>
      <w:divBdr>
        <w:top w:val="none" w:sz="0" w:space="0" w:color="auto"/>
        <w:left w:val="none" w:sz="0" w:space="0" w:color="auto"/>
        <w:bottom w:val="none" w:sz="0" w:space="0" w:color="auto"/>
        <w:right w:val="none" w:sz="0" w:space="0" w:color="auto"/>
      </w:divBdr>
    </w:div>
    <w:div w:id="633756889">
      <w:bodyDiv w:val="1"/>
      <w:marLeft w:val="0"/>
      <w:marRight w:val="0"/>
      <w:marTop w:val="0"/>
      <w:marBottom w:val="0"/>
      <w:divBdr>
        <w:top w:val="none" w:sz="0" w:space="0" w:color="auto"/>
        <w:left w:val="none" w:sz="0" w:space="0" w:color="auto"/>
        <w:bottom w:val="none" w:sz="0" w:space="0" w:color="auto"/>
        <w:right w:val="none" w:sz="0" w:space="0" w:color="auto"/>
      </w:divBdr>
    </w:div>
    <w:div w:id="638147308">
      <w:bodyDiv w:val="1"/>
      <w:marLeft w:val="0"/>
      <w:marRight w:val="0"/>
      <w:marTop w:val="0"/>
      <w:marBottom w:val="0"/>
      <w:divBdr>
        <w:top w:val="none" w:sz="0" w:space="0" w:color="auto"/>
        <w:left w:val="none" w:sz="0" w:space="0" w:color="auto"/>
        <w:bottom w:val="none" w:sz="0" w:space="0" w:color="auto"/>
        <w:right w:val="none" w:sz="0" w:space="0" w:color="auto"/>
      </w:divBdr>
    </w:div>
    <w:div w:id="638613862">
      <w:bodyDiv w:val="1"/>
      <w:marLeft w:val="0"/>
      <w:marRight w:val="0"/>
      <w:marTop w:val="0"/>
      <w:marBottom w:val="0"/>
      <w:divBdr>
        <w:top w:val="none" w:sz="0" w:space="0" w:color="auto"/>
        <w:left w:val="none" w:sz="0" w:space="0" w:color="auto"/>
        <w:bottom w:val="none" w:sz="0" w:space="0" w:color="auto"/>
        <w:right w:val="none" w:sz="0" w:space="0" w:color="auto"/>
      </w:divBdr>
    </w:div>
    <w:div w:id="640696451">
      <w:bodyDiv w:val="1"/>
      <w:marLeft w:val="0"/>
      <w:marRight w:val="0"/>
      <w:marTop w:val="0"/>
      <w:marBottom w:val="0"/>
      <w:divBdr>
        <w:top w:val="none" w:sz="0" w:space="0" w:color="auto"/>
        <w:left w:val="none" w:sz="0" w:space="0" w:color="auto"/>
        <w:bottom w:val="none" w:sz="0" w:space="0" w:color="auto"/>
        <w:right w:val="none" w:sz="0" w:space="0" w:color="auto"/>
      </w:divBdr>
    </w:div>
    <w:div w:id="643848490">
      <w:bodyDiv w:val="1"/>
      <w:marLeft w:val="0"/>
      <w:marRight w:val="0"/>
      <w:marTop w:val="0"/>
      <w:marBottom w:val="0"/>
      <w:divBdr>
        <w:top w:val="none" w:sz="0" w:space="0" w:color="auto"/>
        <w:left w:val="none" w:sz="0" w:space="0" w:color="auto"/>
        <w:bottom w:val="none" w:sz="0" w:space="0" w:color="auto"/>
        <w:right w:val="none" w:sz="0" w:space="0" w:color="auto"/>
      </w:divBdr>
    </w:div>
    <w:div w:id="648050847">
      <w:bodyDiv w:val="1"/>
      <w:marLeft w:val="0"/>
      <w:marRight w:val="0"/>
      <w:marTop w:val="0"/>
      <w:marBottom w:val="0"/>
      <w:divBdr>
        <w:top w:val="none" w:sz="0" w:space="0" w:color="auto"/>
        <w:left w:val="none" w:sz="0" w:space="0" w:color="auto"/>
        <w:bottom w:val="none" w:sz="0" w:space="0" w:color="auto"/>
        <w:right w:val="none" w:sz="0" w:space="0" w:color="auto"/>
      </w:divBdr>
    </w:div>
    <w:div w:id="648248993">
      <w:bodyDiv w:val="1"/>
      <w:marLeft w:val="0"/>
      <w:marRight w:val="0"/>
      <w:marTop w:val="0"/>
      <w:marBottom w:val="0"/>
      <w:divBdr>
        <w:top w:val="none" w:sz="0" w:space="0" w:color="auto"/>
        <w:left w:val="none" w:sz="0" w:space="0" w:color="auto"/>
        <w:bottom w:val="none" w:sz="0" w:space="0" w:color="auto"/>
        <w:right w:val="none" w:sz="0" w:space="0" w:color="auto"/>
      </w:divBdr>
    </w:div>
    <w:div w:id="649092756">
      <w:bodyDiv w:val="1"/>
      <w:marLeft w:val="0"/>
      <w:marRight w:val="0"/>
      <w:marTop w:val="0"/>
      <w:marBottom w:val="0"/>
      <w:divBdr>
        <w:top w:val="none" w:sz="0" w:space="0" w:color="auto"/>
        <w:left w:val="none" w:sz="0" w:space="0" w:color="auto"/>
        <w:bottom w:val="none" w:sz="0" w:space="0" w:color="auto"/>
        <w:right w:val="none" w:sz="0" w:space="0" w:color="auto"/>
      </w:divBdr>
    </w:div>
    <w:div w:id="649556970">
      <w:bodyDiv w:val="1"/>
      <w:marLeft w:val="0"/>
      <w:marRight w:val="0"/>
      <w:marTop w:val="0"/>
      <w:marBottom w:val="0"/>
      <w:divBdr>
        <w:top w:val="none" w:sz="0" w:space="0" w:color="auto"/>
        <w:left w:val="none" w:sz="0" w:space="0" w:color="auto"/>
        <w:bottom w:val="none" w:sz="0" w:space="0" w:color="auto"/>
        <w:right w:val="none" w:sz="0" w:space="0" w:color="auto"/>
      </w:divBdr>
    </w:div>
    <w:div w:id="650980652">
      <w:bodyDiv w:val="1"/>
      <w:marLeft w:val="0"/>
      <w:marRight w:val="0"/>
      <w:marTop w:val="0"/>
      <w:marBottom w:val="0"/>
      <w:divBdr>
        <w:top w:val="none" w:sz="0" w:space="0" w:color="auto"/>
        <w:left w:val="none" w:sz="0" w:space="0" w:color="auto"/>
        <w:bottom w:val="none" w:sz="0" w:space="0" w:color="auto"/>
        <w:right w:val="none" w:sz="0" w:space="0" w:color="auto"/>
      </w:divBdr>
    </w:div>
    <w:div w:id="652372253">
      <w:bodyDiv w:val="1"/>
      <w:marLeft w:val="0"/>
      <w:marRight w:val="0"/>
      <w:marTop w:val="0"/>
      <w:marBottom w:val="0"/>
      <w:divBdr>
        <w:top w:val="none" w:sz="0" w:space="0" w:color="auto"/>
        <w:left w:val="none" w:sz="0" w:space="0" w:color="auto"/>
        <w:bottom w:val="none" w:sz="0" w:space="0" w:color="auto"/>
        <w:right w:val="none" w:sz="0" w:space="0" w:color="auto"/>
      </w:divBdr>
    </w:div>
    <w:div w:id="655884460">
      <w:bodyDiv w:val="1"/>
      <w:marLeft w:val="0"/>
      <w:marRight w:val="0"/>
      <w:marTop w:val="0"/>
      <w:marBottom w:val="0"/>
      <w:divBdr>
        <w:top w:val="none" w:sz="0" w:space="0" w:color="auto"/>
        <w:left w:val="none" w:sz="0" w:space="0" w:color="auto"/>
        <w:bottom w:val="none" w:sz="0" w:space="0" w:color="auto"/>
        <w:right w:val="none" w:sz="0" w:space="0" w:color="auto"/>
      </w:divBdr>
    </w:div>
    <w:div w:id="656541621">
      <w:bodyDiv w:val="1"/>
      <w:marLeft w:val="0"/>
      <w:marRight w:val="0"/>
      <w:marTop w:val="0"/>
      <w:marBottom w:val="0"/>
      <w:divBdr>
        <w:top w:val="none" w:sz="0" w:space="0" w:color="auto"/>
        <w:left w:val="none" w:sz="0" w:space="0" w:color="auto"/>
        <w:bottom w:val="none" w:sz="0" w:space="0" w:color="auto"/>
        <w:right w:val="none" w:sz="0" w:space="0" w:color="auto"/>
      </w:divBdr>
    </w:div>
    <w:div w:id="657001433">
      <w:bodyDiv w:val="1"/>
      <w:marLeft w:val="0"/>
      <w:marRight w:val="0"/>
      <w:marTop w:val="0"/>
      <w:marBottom w:val="0"/>
      <w:divBdr>
        <w:top w:val="none" w:sz="0" w:space="0" w:color="auto"/>
        <w:left w:val="none" w:sz="0" w:space="0" w:color="auto"/>
        <w:bottom w:val="none" w:sz="0" w:space="0" w:color="auto"/>
        <w:right w:val="none" w:sz="0" w:space="0" w:color="auto"/>
      </w:divBdr>
    </w:div>
    <w:div w:id="658659700">
      <w:bodyDiv w:val="1"/>
      <w:marLeft w:val="0"/>
      <w:marRight w:val="0"/>
      <w:marTop w:val="0"/>
      <w:marBottom w:val="0"/>
      <w:divBdr>
        <w:top w:val="none" w:sz="0" w:space="0" w:color="auto"/>
        <w:left w:val="none" w:sz="0" w:space="0" w:color="auto"/>
        <w:bottom w:val="none" w:sz="0" w:space="0" w:color="auto"/>
        <w:right w:val="none" w:sz="0" w:space="0" w:color="auto"/>
      </w:divBdr>
    </w:div>
    <w:div w:id="659043786">
      <w:bodyDiv w:val="1"/>
      <w:marLeft w:val="0"/>
      <w:marRight w:val="0"/>
      <w:marTop w:val="0"/>
      <w:marBottom w:val="0"/>
      <w:divBdr>
        <w:top w:val="none" w:sz="0" w:space="0" w:color="auto"/>
        <w:left w:val="none" w:sz="0" w:space="0" w:color="auto"/>
        <w:bottom w:val="none" w:sz="0" w:space="0" w:color="auto"/>
        <w:right w:val="none" w:sz="0" w:space="0" w:color="auto"/>
      </w:divBdr>
    </w:div>
    <w:div w:id="659651879">
      <w:bodyDiv w:val="1"/>
      <w:marLeft w:val="0"/>
      <w:marRight w:val="0"/>
      <w:marTop w:val="0"/>
      <w:marBottom w:val="0"/>
      <w:divBdr>
        <w:top w:val="none" w:sz="0" w:space="0" w:color="auto"/>
        <w:left w:val="none" w:sz="0" w:space="0" w:color="auto"/>
        <w:bottom w:val="none" w:sz="0" w:space="0" w:color="auto"/>
        <w:right w:val="none" w:sz="0" w:space="0" w:color="auto"/>
      </w:divBdr>
    </w:div>
    <w:div w:id="659891542">
      <w:bodyDiv w:val="1"/>
      <w:marLeft w:val="0"/>
      <w:marRight w:val="0"/>
      <w:marTop w:val="0"/>
      <w:marBottom w:val="0"/>
      <w:divBdr>
        <w:top w:val="none" w:sz="0" w:space="0" w:color="auto"/>
        <w:left w:val="none" w:sz="0" w:space="0" w:color="auto"/>
        <w:bottom w:val="none" w:sz="0" w:space="0" w:color="auto"/>
        <w:right w:val="none" w:sz="0" w:space="0" w:color="auto"/>
      </w:divBdr>
    </w:div>
    <w:div w:id="659967896">
      <w:bodyDiv w:val="1"/>
      <w:marLeft w:val="0"/>
      <w:marRight w:val="0"/>
      <w:marTop w:val="0"/>
      <w:marBottom w:val="0"/>
      <w:divBdr>
        <w:top w:val="none" w:sz="0" w:space="0" w:color="auto"/>
        <w:left w:val="none" w:sz="0" w:space="0" w:color="auto"/>
        <w:bottom w:val="none" w:sz="0" w:space="0" w:color="auto"/>
        <w:right w:val="none" w:sz="0" w:space="0" w:color="auto"/>
      </w:divBdr>
    </w:div>
    <w:div w:id="660038761">
      <w:bodyDiv w:val="1"/>
      <w:marLeft w:val="0"/>
      <w:marRight w:val="0"/>
      <w:marTop w:val="0"/>
      <w:marBottom w:val="0"/>
      <w:divBdr>
        <w:top w:val="none" w:sz="0" w:space="0" w:color="auto"/>
        <w:left w:val="none" w:sz="0" w:space="0" w:color="auto"/>
        <w:bottom w:val="none" w:sz="0" w:space="0" w:color="auto"/>
        <w:right w:val="none" w:sz="0" w:space="0" w:color="auto"/>
      </w:divBdr>
    </w:div>
    <w:div w:id="661549516">
      <w:bodyDiv w:val="1"/>
      <w:marLeft w:val="0"/>
      <w:marRight w:val="0"/>
      <w:marTop w:val="0"/>
      <w:marBottom w:val="0"/>
      <w:divBdr>
        <w:top w:val="none" w:sz="0" w:space="0" w:color="auto"/>
        <w:left w:val="none" w:sz="0" w:space="0" w:color="auto"/>
        <w:bottom w:val="none" w:sz="0" w:space="0" w:color="auto"/>
        <w:right w:val="none" w:sz="0" w:space="0" w:color="auto"/>
      </w:divBdr>
    </w:div>
    <w:div w:id="662512472">
      <w:bodyDiv w:val="1"/>
      <w:marLeft w:val="0"/>
      <w:marRight w:val="0"/>
      <w:marTop w:val="0"/>
      <w:marBottom w:val="0"/>
      <w:divBdr>
        <w:top w:val="none" w:sz="0" w:space="0" w:color="auto"/>
        <w:left w:val="none" w:sz="0" w:space="0" w:color="auto"/>
        <w:bottom w:val="none" w:sz="0" w:space="0" w:color="auto"/>
        <w:right w:val="none" w:sz="0" w:space="0" w:color="auto"/>
      </w:divBdr>
    </w:div>
    <w:div w:id="665940384">
      <w:bodyDiv w:val="1"/>
      <w:marLeft w:val="0"/>
      <w:marRight w:val="0"/>
      <w:marTop w:val="0"/>
      <w:marBottom w:val="0"/>
      <w:divBdr>
        <w:top w:val="none" w:sz="0" w:space="0" w:color="auto"/>
        <w:left w:val="none" w:sz="0" w:space="0" w:color="auto"/>
        <w:bottom w:val="none" w:sz="0" w:space="0" w:color="auto"/>
        <w:right w:val="none" w:sz="0" w:space="0" w:color="auto"/>
      </w:divBdr>
    </w:div>
    <w:div w:id="666137005">
      <w:bodyDiv w:val="1"/>
      <w:marLeft w:val="0"/>
      <w:marRight w:val="0"/>
      <w:marTop w:val="0"/>
      <w:marBottom w:val="0"/>
      <w:divBdr>
        <w:top w:val="none" w:sz="0" w:space="0" w:color="auto"/>
        <w:left w:val="none" w:sz="0" w:space="0" w:color="auto"/>
        <w:bottom w:val="none" w:sz="0" w:space="0" w:color="auto"/>
        <w:right w:val="none" w:sz="0" w:space="0" w:color="auto"/>
      </w:divBdr>
    </w:div>
    <w:div w:id="668488546">
      <w:bodyDiv w:val="1"/>
      <w:marLeft w:val="0"/>
      <w:marRight w:val="0"/>
      <w:marTop w:val="0"/>
      <w:marBottom w:val="0"/>
      <w:divBdr>
        <w:top w:val="none" w:sz="0" w:space="0" w:color="auto"/>
        <w:left w:val="none" w:sz="0" w:space="0" w:color="auto"/>
        <w:bottom w:val="none" w:sz="0" w:space="0" w:color="auto"/>
        <w:right w:val="none" w:sz="0" w:space="0" w:color="auto"/>
      </w:divBdr>
    </w:div>
    <w:div w:id="669793592">
      <w:bodyDiv w:val="1"/>
      <w:marLeft w:val="0"/>
      <w:marRight w:val="0"/>
      <w:marTop w:val="0"/>
      <w:marBottom w:val="0"/>
      <w:divBdr>
        <w:top w:val="none" w:sz="0" w:space="0" w:color="auto"/>
        <w:left w:val="none" w:sz="0" w:space="0" w:color="auto"/>
        <w:bottom w:val="none" w:sz="0" w:space="0" w:color="auto"/>
        <w:right w:val="none" w:sz="0" w:space="0" w:color="auto"/>
      </w:divBdr>
    </w:div>
    <w:div w:id="670334829">
      <w:bodyDiv w:val="1"/>
      <w:marLeft w:val="0"/>
      <w:marRight w:val="0"/>
      <w:marTop w:val="0"/>
      <w:marBottom w:val="0"/>
      <w:divBdr>
        <w:top w:val="none" w:sz="0" w:space="0" w:color="auto"/>
        <w:left w:val="none" w:sz="0" w:space="0" w:color="auto"/>
        <w:bottom w:val="none" w:sz="0" w:space="0" w:color="auto"/>
        <w:right w:val="none" w:sz="0" w:space="0" w:color="auto"/>
      </w:divBdr>
    </w:div>
    <w:div w:id="671640463">
      <w:bodyDiv w:val="1"/>
      <w:marLeft w:val="0"/>
      <w:marRight w:val="0"/>
      <w:marTop w:val="0"/>
      <w:marBottom w:val="0"/>
      <w:divBdr>
        <w:top w:val="none" w:sz="0" w:space="0" w:color="auto"/>
        <w:left w:val="none" w:sz="0" w:space="0" w:color="auto"/>
        <w:bottom w:val="none" w:sz="0" w:space="0" w:color="auto"/>
        <w:right w:val="none" w:sz="0" w:space="0" w:color="auto"/>
      </w:divBdr>
    </w:div>
    <w:div w:id="673923655">
      <w:bodyDiv w:val="1"/>
      <w:marLeft w:val="0"/>
      <w:marRight w:val="0"/>
      <w:marTop w:val="0"/>
      <w:marBottom w:val="0"/>
      <w:divBdr>
        <w:top w:val="none" w:sz="0" w:space="0" w:color="auto"/>
        <w:left w:val="none" w:sz="0" w:space="0" w:color="auto"/>
        <w:bottom w:val="none" w:sz="0" w:space="0" w:color="auto"/>
        <w:right w:val="none" w:sz="0" w:space="0" w:color="auto"/>
      </w:divBdr>
    </w:div>
    <w:div w:id="674651467">
      <w:bodyDiv w:val="1"/>
      <w:marLeft w:val="0"/>
      <w:marRight w:val="0"/>
      <w:marTop w:val="0"/>
      <w:marBottom w:val="0"/>
      <w:divBdr>
        <w:top w:val="none" w:sz="0" w:space="0" w:color="auto"/>
        <w:left w:val="none" w:sz="0" w:space="0" w:color="auto"/>
        <w:bottom w:val="none" w:sz="0" w:space="0" w:color="auto"/>
        <w:right w:val="none" w:sz="0" w:space="0" w:color="auto"/>
      </w:divBdr>
    </w:div>
    <w:div w:id="674917573">
      <w:bodyDiv w:val="1"/>
      <w:marLeft w:val="0"/>
      <w:marRight w:val="0"/>
      <w:marTop w:val="0"/>
      <w:marBottom w:val="0"/>
      <w:divBdr>
        <w:top w:val="none" w:sz="0" w:space="0" w:color="auto"/>
        <w:left w:val="none" w:sz="0" w:space="0" w:color="auto"/>
        <w:bottom w:val="none" w:sz="0" w:space="0" w:color="auto"/>
        <w:right w:val="none" w:sz="0" w:space="0" w:color="auto"/>
      </w:divBdr>
    </w:div>
    <w:div w:id="676423463">
      <w:bodyDiv w:val="1"/>
      <w:marLeft w:val="0"/>
      <w:marRight w:val="0"/>
      <w:marTop w:val="0"/>
      <w:marBottom w:val="0"/>
      <w:divBdr>
        <w:top w:val="none" w:sz="0" w:space="0" w:color="auto"/>
        <w:left w:val="none" w:sz="0" w:space="0" w:color="auto"/>
        <w:bottom w:val="none" w:sz="0" w:space="0" w:color="auto"/>
        <w:right w:val="none" w:sz="0" w:space="0" w:color="auto"/>
      </w:divBdr>
    </w:div>
    <w:div w:id="678049233">
      <w:bodyDiv w:val="1"/>
      <w:marLeft w:val="0"/>
      <w:marRight w:val="0"/>
      <w:marTop w:val="0"/>
      <w:marBottom w:val="0"/>
      <w:divBdr>
        <w:top w:val="none" w:sz="0" w:space="0" w:color="auto"/>
        <w:left w:val="none" w:sz="0" w:space="0" w:color="auto"/>
        <w:bottom w:val="none" w:sz="0" w:space="0" w:color="auto"/>
        <w:right w:val="none" w:sz="0" w:space="0" w:color="auto"/>
      </w:divBdr>
    </w:div>
    <w:div w:id="678657488">
      <w:bodyDiv w:val="1"/>
      <w:marLeft w:val="0"/>
      <w:marRight w:val="0"/>
      <w:marTop w:val="0"/>
      <w:marBottom w:val="0"/>
      <w:divBdr>
        <w:top w:val="none" w:sz="0" w:space="0" w:color="auto"/>
        <w:left w:val="none" w:sz="0" w:space="0" w:color="auto"/>
        <w:bottom w:val="none" w:sz="0" w:space="0" w:color="auto"/>
        <w:right w:val="none" w:sz="0" w:space="0" w:color="auto"/>
      </w:divBdr>
    </w:div>
    <w:div w:id="678850832">
      <w:bodyDiv w:val="1"/>
      <w:marLeft w:val="0"/>
      <w:marRight w:val="0"/>
      <w:marTop w:val="0"/>
      <w:marBottom w:val="0"/>
      <w:divBdr>
        <w:top w:val="none" w:sz="0" w:space="0" w:color="auto"/>
        <w:left w:val="none" w:sz="0" w:space="0" w:color="auto"/>
        <w:bottom w:val="none" w:sz="0" w:space="0" w:color="auto"/>
        <w:right w:val="none" w:sz="0" w:space="0" w:color="auto"/>
      </w:divBdr>
    </w:div>
    <w:div w:id="681708723">
      <w:bodyDiv w:val="1"/>
      <w:marLeft w:val="0"/>
      <w:marRight w:val="0"/>
      <w:marTop w:val="0"/>
      <w:marBottom w:val="0"/>
      <w:divBdr>
        <w:top w:val="none" w:sz="0" w:space="0" w:color="auto"/>
        <w:left w:val="none" w:sz="0" w:space="0" w:color="auto"/>
        <w:bottom w:val="none" w:sz="0" w:space="0" w:color="auto"/>
        <w:right w:val="none" w:sz="0" w:space="0" w:color="auto"/>
      </w:divBdr>
    </w:div>
    <w:div w:id="682781949">
      <w:bodyDiv w:val="1"/>
      <w:marLeft w:val="0"/>
      <w:marRight w:val="0"/>
      <w:marTop w:val="0"/>
      <w:marBottom w:val="0"/>
      <w:divBdr>
        <w:top w:val="none" w:sz="0" w:space="0" w:color="auto"/>
        <w:left w:val="none" w:sz="0" w:space="0" w:color="auto"/>
        <w:bottom w:val="none" w:sz="0" w:space="0" w:color="auto"/>
        <w:right w:val="none" w:sz="0" w:space="0" w:color="auto"/>
      </w:divBdr>
    </w:div>
    <w:div w:id="684287475">
      <w:bodyDiv w:val="1"/>
      <w:marLeft w:val="0"/>
      <w:marRight w:val="0"/>
      <w:marTop w:val="0"/>
      <w:marBottom w:val="0"/>
      <w:divBdr>
        <w:top w:val="none" w:sz="0" w:space="0" w:color="auto"/>
        <w:left w:val="none" w:sz="0" w:space="0" w:color="auto"/>
        <w:bottom w:val="none" w:sz="0" w:space="0" w:color="auto"/>
        <w:right w:val="none" w:sz="0" w:space="0" w:color="auto"/>
      </w:divBdr>
    </w:div>
    <w:div w:id="684599526">
      <w:bodyDiv w:val="1"/>
      <w:marLeft w:val="0"/>
      <w:marRight w:val="0"/>
      <w:marTop w:val="0"/>
      <w:marBottom w:val="0"/>
      <w:divBdr>
        <w:top w:val="none" w:sz="0" w:space="0" w:color="auto"/>
        <w:left w:val="none" w:sz="0" w:space="0" w:color="auto"/>
        <w:bottom w:val="none" w:sz="0" w:space="0" w:color="auto"/>
        <w:right w:val="none" w:sz="0" w:space="0" w:color="auto"/>
      </w:divBdr>
    </w:div>
    <w:div w:id="684985878">
      <w:bodyDiv w:val="1"/>
      <w:marLeft w:val="0"/>
      <w:marRight w:val="0"/>
      <w:marTop w:val="0"/>
      <w:marBottom w:val="0"/>
      <w:divBdr>
        <w:top w:val="none" w:sz="0" w:space="0" w:color="auto"/>
        <w:left w:val="none" w:sz="0" w:space="0" w:color="auto"/>
        <w:bottom w:val="none" w:sz="0" w:space="0" w:color="auto"/>
        <w:right w:val="none" w:sz="0" w:space="0" w:color="auto"/>
      </w:divBdr>
    </w:div>
    <w:div w:id="687870838">
      <w:bodyDiv w:val="1"/>
      <w:marLeft w:val="0"/>
      <w:marRight w:val="0"/>
      <w:marTop w:val="0"/>
      <w:marBottom w:val="0"/>
      <w:divBdr>
        <w:top w:val="none" w:sz="0" w:space="0" w:color="auto"/>
        <w:left w:val="none" w:sz="0" w:space="0" w:color="auto"/>
        <w:bottom w:val="none" w:sz="0" w:space="0" w:color="auto"/>
        <w:right w:val="none" w:sz="0" w:space="0" w:color="auto"/>
      </w:divBdr>
    </w:div>
    <w:div w:id="688338061">
      <w:bodyDiv w:val="1"/>
      <w:marLeft w:val="0"/>
      <w:marRight w:val="0"/>
      <w:marTop w:val="0"/>
      <w:marBottom w:val="0"/>
      <w:divBdr>
        <w:top w:val="none" w:sz="0" w:space="0" w:color="auto"/>
        <w:left w:val="none" w:sz="0" w:space="0" w:color="auto"/>
        <w:bottom w:val="none" w:sz="0" w:space="0" w:color="auto"/>
        <w:right w:val="none" w:sz="0" w:space="0" w:color="auto"/>
      </w:divBdr>
    </w:div>
    <w:div w:id="691033993">
      <w:bodyDiv w:val="1"/>
      <w:marLeft w:val="0"/>
      <w:marRight w:val="0"/>
      <w:marTop w:val="0"/>
      <w:marBottom w:val="0"/>
      <w:divBdr>
        <w:top w:val="none" w:sz="0" w:space="0" w:color="auto"/>
        <w:left w:val="none" w:sz="0" w:space="0" w:color="auto"/>
        <w:bottom w:val="none" w:sz="0" w:space="0" w:color="auto"/>
        <w:right w:val="none" w:sz="0" w:space="0" w:color="auto"/>
      </w:divBdr>
    </w:div>
    <w:div w:id="693841942">
      <w:bodyDiv w:val="1"/>
      <w:marLeft w:val="0"/>
      <w:marRight w:val="0"/>
      <w:marTop w:val="0"/>
      <w:marBottom w:val="0"/>
      <w:divBdr>
        <w:top w:val="none" w:sz="0" w:space="0" w:color="auto"/>
        <w:left w:val="none" w:sz="0" w:space="0" w:color="auto"/>
        <w:bottom w:val="none" w:sz="0" w:space="0" w:color="auto"/>
        <w:right w:val="none" w:sz="0" w:space="0" w:color="auto"/>
      </w:divBdr>
    </w:div>
    <w:div w:id="693845946">
      <w:bodyDiv w:val="1"/>
      <w:marLeft w:val="0"/>
      <w:marRight w:val="0"/>
      <w:marTop w:val="0"/>
      <w:marBottom w:val="0"/>
      <w:divBdr>
        <w:top w:val="none" w:sz="0" w:space="0" w:color="auto"/>
        <w:left w:val="none" w:sz="0" w:space="0" w:color="auto"/>
        <w:bottom w:val="none" w:sz="0" w:space="0" w:color="auto"/>
        <w:right w:val="none" w:sz="0" w:space="0" w:color="auto"/>
      </w:divBdr>
    </w:div>
    <w:div w:id="694313389">
      <w:bodyDiv w:val="1"/>
      <w:marLeft w:val="0"/>
      <w:marRight w:val="0"/>
      <w:marTop w:val="0"/>
      <w:marBottom w:val="0"/>
      <w:divBdr>
        <w:top w:val="none" w:sz="0" w:space="0" w:color="auto"/>
        <w:left w:val="none" w:sz="0" w:space="0" w:color="auto"/>
        <w:bottom w:val="none" w:sz="0" w:space="0" w:color="auto"/>
        <w:right w:val="none" w:sz="0" w:space="0" w:color="auto"/>
      </w:divBdr>
    </w:div>
    <w:div w:id="695085878">
      <w:bodyDiv w:val="1"/>
      <w:marLeft w:val="0"/>
      <w:marRight w:val="0"/>
      <w:marTop w:val="0"/>
      <w:marBottom w:val="0"/>
      <w:divBdr>
        <w:top w:val="none" w:sz="0" w:space="0" w:color="auto"/>
        <w:left w:val="none" w:sz="0" w:space="0" w:color="auto"/>
        <w:bottom w:val="none" w:sz="0" w:space="0" w:color="auto"/>
        <w:right w:val="none" w:sz="0" w:space="0" w:color="auto"/>
      </w:divBdr>
    </w:div>
    <w:div w:id="696127695">
      <w:bodyDiv w:val="1"/>
      <w:marLeft w:val="0"/>
      <w:marRight w:val="0"/>
      <w:marTop w:val="0"/>
      <w:marBottom w:val="0"/>
      <w:divBdr>
        <w:top w:val="none" w:sz="0" w:space="0" w:color="auto"/>
        <w:left w:val="none" w:sz="0" w:space="0" w:color="auto"/>
        <w:bottom w:val="none" w:sz="0" w:space="0" w:color="auto"/>
        <w:right w:val="none" w:sz="0" w:space="0" w:color="auto"/>
      </w:divBdr>
    </w:div>
    <w:div w:id="696545187">
      <w:bodyDiv w:val="1"/>
      <w:marLeft w:val="0"/>
      <w:marRight w:val="0"/>
      <w:marTop w:val="0"/>
      <w:marBottom w:val="0"/>
      <w:divBdr>
        <w:top w:val="none" w:sz="0" w:space="0" w:color="auto"/>
        <w:left w:val="none" w:sz="0" w:space="0" w:color="auto"/>
        <w:bottom w:val="none" w:sz="0" w:space="0" w:color="auto"/>
        <w:right w:val="none" w:sz="0" w:space="0" w:color="auto"/>
      </w:divBdr>
    </w:div>
    <w:div w:id="696660151">
      <w:bodyDiv w:val="1"/>
      <w:marLeft w:val="0"/>
      <w:marRight w:val="0"/>
      <w:marTop w:val="0"/>
      <w:marBottom w:val="0"/>
      <w:divBdr>
        <w:top w:val="none" w:sz="0" w:space="0" w:color="auto"/>
        <w:left w:val="none" w:sz="0" w:space="0" w:color="auto"/>
        <w:bottom w:val="none" w:sz="0" w:space="0" w:color="auto"/>
        <w:right w:val="none" w:sz="0" w:space="0" w:color="auto"/>
      </w:divBdr>
    </w:div>
    <w:div w:id="700013804">
      <w:bodyDiv w:val="1"/>
      <w:marLeft w:val="0"/>
      <w:marRight w:val="0"/>
      <w:marTop w:val="0"/>
      <w:marBottom w:val="0"/>
      <w:divBdr>
        <w:top w:val="none" w:sz="0" w:space="0" w:color="auto"/>
        <w:left w:val="none" w:sz="0" w:space="0" w:color="auto"/>
        <w:bottom w:val="none" w:sz="0" w:space="0" w:color="auto"/>
        <w:right w:val="none" w:sz="0" w:space="0" w:color="auto"/>
      </w:divBdr>
    </w:div>
    <w:div w:id="702167198">
      <w:bodyDiv w:val="1"/>
      <w:marLeft w:val="0"/>
      <w:marRight w:val="0"/>
      <w:marTop w:val="0"/>
      <w:marBottom w:val="0"/>
      <w:divBdr>
        <w:top w:val="none" w:sz="0" w:space="0" w:color="auto"/>
        <w:left w:val="none" w:sz="0" w:space="0" w:color="auto"/>
        <w:bottom w:val="none" w:sz="0" w:space="0" w:color="auto"/>
        <w:right w:val="none" w:sz="0" w:space="0" w:color="auto"/>
      </w:divBdr>
    </w:div>
    <w:div w:id="702364249">
      <w:bodyDiv w:val="1"/>
      <w:marLeft w:val="0"/>
      <w:marRight w:val="0"/>
      <w:marTop w:val="0"/>
      <w:marBottom w:val="0"/>
      <w:divBdr>
        <w:top w:val="none" w:sz="0" w:space="0" w:color="auto"/>
        <w:left w:val="none" w:sz="0" w:space="0" w:color="auto"/>
        <w:bottom w:val="none" w:sz="0" w:space="0" w:color="auto"/>
        <w:right w:val="none" w:sz="0" w:space="0" w:color="auto"/>
      </w:divBdr>
    </w:div>
    <w:div w:id="704410872">
      <w:bodyDiv w:val="1"/>
      <w:marLeft w:val="0"/>
      <w:marRight w:val="0"/>
      <w:marTop w:val="0"/>
      <w:marBottom w:val="0"/>
      <w:divBdr>
        <w:top w:val="none" w:sz="0" w:space="0" w:color="auto"/>
        <w:left w:val="none" w:sz="0" w:space="0" w:color="auto"/>
        <w:bottom w:val="none" w:sz="0" w:space="0" w:color="auto"/>
        <w:right w:val="none" w:sz="0" w:space="0" w:color="auto"/>
      </w:divBdr>
    </w:div>
    <w:div w:id="705107119">
      <w:bodyDiv w:val="1"/>
      <w:marLeft w:val="0"/>
      <w:marRight w:val="0"/>
      <w:marTop w:val="0"/>
      <w:marBottom w:val="0"/>
      <w:divBdr>
        <w:top w:val="none" w:sz="0" w:space="0" w:color="auto"/>
        <w:left w:val="none" w:sz="0" w:space="0" w:color="auto"/>
        <w:bottom w:val="none" w:sz="0" w:space="0" w:color="auto"/>
        <w:right w:val="none" w:sz="0" w:space="0" w:color="auto"/>
      </w:divBdr>
    </w:div>
    <w:div w:id="705907975">
      <w:bodyDiv w:val="1"/>
      <w:marLeft w:val="0"/>
      <w:marRight w:val="0"/>
      <w:marTop w:val="0"/>
      <w:marBottom w:val="0"/>
      <w:divBdr>
        <w:top w:val="none" w:sz="0" w:space="0" w:color="auto"/>
        <w:left w:val="none" w:sz="0" w:space="0" w:color="auto"/>
        <w:bottom w:val="none" w:sz="0" w:space="0" w:color="auto"/>
        <w:right w:val="none" w:sz="0" w:space="0" w:color="auto"/>
      </w:divBdr>
    </w:div>
    <w:div w:id="705915100">
      <w:bodyDiv w:val="1"/>
      <w:marLeft w:val="0"/>
      <w:marRight w:val="0"/>
      <w:marTop w:val="0"/>
      <w:marBottom w:val="0"/>
      <w:divBdr>
        <w:top w:val="none" w:sz="0" w:space="0" w:color="auto"/>
        <w:left w:val="none" w:sz="0" w:space="0" w:color="auto"/>
        <w:bottom w:val="none" w:sz="0" w:space="0" w:color="auto"/>
        <w:right w:val="none" w:sz="0" w:space="0" w:color="auto"/>
      </w:divBdr>
    </w:div>
    <w:div w:id="707031374">
      <w:bodyDiv w:val="1"/>
      <w:marLeft w:val="0"/>
      <w:marRight w:val="0"/>
      <w:marTop w:val="0"/>
      <w:marBottom w:val="0"/>
      <w:divBdr>
        <w:top w:val="none" w:sz="0" w:space="0" w:color="auto"/>
        <w:left w:val="none" w:sz="0" w:space="0" w:color="auto"/>
        <w:bottom w:val="none" w:sz="0" w:space="0" w:color="auto"/>
        <w:right w:val="none" w:sz="0" w:space="0" w:color="auto"/>
      </w:divBdr>
    </w:div>
    <w:div w:id="708459419">
      <w:bodyDiv w:val="1"/>
      <w:marLeft w:val="0"/>
      <w:marRight w:val="0"/>
      <w:marTop w:val="0"/>
      <w:marBottom w:val="0"/>
      <w:divBdr>
        <w:top w:val="none" w:sz="0" w:space="0" w:color="auto"/>
        <w:left w:val="none" w:sz="0" w:space="0" w:color="auto"/>
        <w:bottom w:val="none" w:sz="0" w:space="0" w:color="auto"/>
        <w:right w:val="none" w:sz="0" w:space="0" w:color="auto"/>
      </w:divBdr>
    </w:div>
    <w:div w:id="710805542">
      <w:bodyDiv w:val="1"/>
      <w:marLeft w:val="0"/>
      <w:marRight w:val="0"/>
      <w:marTop w:val="0"/>
      <w:marBottom w:val="0"/>
      <w:divBdr>
        <w:top w:val="none" w:sz="0" w:space="0" w:color="auto"/>
        <w:left w:val="none" w:sz="0" w:space="0" w:color="auto"/>
        <w:bottom w:val="none" w:sz="0" w:space="0" w:color="auto"/>
        <w:right w:val="none" w:sz="0" w:space="0" w:color="auto"/>
      </w:divBdr>
    </w:div>
    <w:div w:id="711542497">
      <w:bodyDiv w:val="1"/>
      <w:marLeft w:val="0"/>
      <w:marRight w:val="0"/>
      <w:marTop w:val="0"/>
      <w:marBottom w:val="0"/>
      <w:divBdr>
        <w:top w:val="none" w:sz="0" w:space="0" w:color="auto"/>
        <w:left w:val="none" w:sz="0" w:space="0" w:color="auto"/>
        <w:bottom w:val="none" w:sz="0" w:space="0" w:color="auto"/>
        <w:right w:val="none" w:sz="0" w:space="0" w:color="auto"/>
      </w:divBdr>
    </w:div>
    <w:div w:id="714230860">
      <w:bodyDiv w:val="1"/>
      <w:marLeft w:val="0"/>
      <w:marRight w:val="0"/>
      <w:marTop w:val="0"/>
      <w:marBottom w:val="0"/>
      <w:divBdr>
        <w:top w:val="none" w:sz="0" w:space="0" w:color="auto"/>
        <w:left w:val="none" w:sz="0" w:space="0" w:color="auto"/>
        <w:bottom w:val="none" w:sz="0" w:space="0" w:color="auto"/>
        <w:right w:val="none" w:sz="0" w:space="0" w:color="auto"/>
      </w:divBdr>
    </w:div>
    <w:div w:id="717124839">
      <w:bodyDiv w:val="1"/>
      <w:marLeft w:val="0"/>
      <w:marRight w:val="0"/>
      <w:marTop w:val="0"/>
      <w:marBottom w:val="0"/>
      <w:divBdr>
        <w:top w:val="none" w:sz="0" w:space="0" w:color="auto"/>
        <w:left w:val="none" w:sz="0" w:space="0" w:color="auto"/>
        <w:bottom w:val="none" w:sz="0" w:space="0" w:color="auto"/>
        <w:right w:val="none" w:sz="0" w:space="0" w:color="auto"/>
      </w:divBdr>
    </w:div>
    <w:div w:id="717702297">
      <w:bodyDiv w:val="1"/>
      <w:marLeft w:val="0"/>
      <w:marRight w:val="0"/>
      <w:marTop w:val="0"/>
      <w:marBottom w:val="0"/>
      <w:divBdr>
        <w:top w:val="none" w:sz="0" w:space="0" w:color="auto"/>
        <w:left w:val="none" w:sz="0" w:space="0" w:color="auto"/>
        <w:bottom w:val="none" w:sz="0" w:space="0" w:color="auto"/>
        <w:right w:val="none" w:sz="0" w:space="0" w:color="auto"/>
      </w:divBdr>
    </w:div>
    <w:div w:id="720177636">
      <w:bodyDiv w:val="1"/>
      <w:marLeft w:val="0"/>
      <w:marRight w:val="0"/>
      <w:marTop w:val="0"/>
      <w:marBottom w:val="0"/>
      <w:divBdr>
        <w:top w:val="none" w:sz="0" w:space="0" w:color="auto"/>
        <w:left w:val="none" w:sz="0" w:space="0" w:color="auto"/>
        <w:bottom w:val="none" w:sz="0" w:space="0" w:color="auto"/>
        <w:right w:val="none" w:sz="0" w:space="0" w:color="auto"/>
      </w:divBdr>
    </w:div>
    <w:div w:id="723412593">
      <w:bodyDiv w:val="1"/>
      <w:marLeft w:val="0"/>
      <w:marRight w:val="0"/>
      <w:marTop w:val="0"/>
      <w:marBottom w:val="0"/>
      <w:divBdr>
        <w:top w:val="none" w:sz="0" w:space="0" w:color="auto"/>
        <w:left w:val="none" w:sz="0" w:space="0" w:color="auto"/>
        <w:bottom w:val="none" w:sz="0" w:space="0" w:color="auto"/>
        <w:right w:val="none" w:sz="0" w:space="0" w:color="auto"/>
      </w:divBdr>
    </w:div>
    <w:div w:id="724642946">
      <w:bodyDiv w:val="1"/>
      <w:marLeft w:val="0"/>
      <w:marRight w:val="0"/>
      <w:marTop w:val="0"/>
      <w:marBottom w:val="0"/>
      <w:divBdr>
        <w:top w:val="none" w:sz="0" w:space="0" w:color="auto"/>
        <w:left w:val="none" w:sz="0" w:space="0" w:color="auto"/>
        <w:bottom w:val="none" w:sz="0" w:space="0" w:color="auto"/>
        <w:right w:val="none" w:sz="0" w:space="0" w:color="auto"/>
      </w:divBdr>
    </w:div>
    <w:div w:id="724839832">
      <w:bodyDiv w:val="1"/>
      <w:marLeft w:val="0"/>
      <w:marRight w:val="0"/>
      <w:marTop w:val="0"/>
      <w:marBottom w:val="0"/>
      <w:divBdr>
        <w:top w:val="none" w:sz="0" w:space="0" w:color="auto"/>
        <w:left w:val="none" w:sz="0" w:space="0" w:color="auto"/>
        <w:bottom w:val="none" w:sz="0" w:space="0" w:color="auto"/>
        <w:right w:val="none" w:sz="0" w:space="0" w:color="auto"/>
      </w:divBdr>
    </w:div>
    <w:div w:id="725300931">
      <w:bodyDiv w:val="1"/>
      <w:marLeft w:val="0"/>
      <w:marRight w:val="0"/>
      <w:marTop w:val="0"/>
      <w:marBottom w:val="0"/>
      <w:divBdr>
        <w:top w:val="none" w:sz="0" w:space="0" w:color="auto"/>
        <w:left w:val="none" w:sz="0" w:space="0" w:color="auto"/>
        <w:bottom w:val="none" w:sz="0" w:space="0" w:color="auto"/>
        <w:right w:val="none" w:sz="0" w:space="0" w:color="auto"/>
      </w:divBdr>
    </w:div>
    <w:div w:id="726995035">
      <w:bodyDiv w:val="1"/>
      <w:marLeft w:val="0"/>
      <w:marRight w:val="0"/>
      <w:marTop w:val="0"/>
      <w:marBottom w:val="0"/>
      <w:divBdr>
        <w:top w:val="none" w:sz="0" w:space="0" w:color="auto"/>
        <w:left w:val="none" w:sz="0" w:space="0" w:color="auto"/>
        <w:bottom w:val="none" w:sz="0" w:space="0" w:color="auto"/>
        <w:right w:val="none" w:sz="0" w:space="0" w:color="auto"/>
      </w:divBdr>
    </w:div>
    <w:div w:id="727460467">
      <w:bodyDiv w:val="1"/>
      <w:marLeft w:val="0"/>
      <w:marRight w:val="0"/>
      <w:marTop w:val="0"/>
      <w:marBottom w:val="0"/>
      <w:divBdr>
        <w:top w:val="none" w:sz="0" w:space="0" w:color="auto"/>
        <w:left w:val="none" w:sz="0" w:space="0" w:color="auto"/>
        <w:bottom w:val="none" w:sz="0" w:space="0" w:color="auto"/>
        <w:right w:val="none" w:sz="0" w:space="0" w:color="auto"/>
      </w:divBdr>
    </w:div>
    <w:div w:id="735058190">
      <w:bodyDiv w:val="1"/>
      <w:marLeft w:val="0"/>
      <w:marRight w:val="0"/>
      <w:marTop w:val="0"/>
      <w:marBottom w:val="0"/>
      <w:divBdr>
        <w:top w:val="none" w:sz="0" w:space="0" w:color="auto"/>
        <w:left w:val="none" w:sz="0" w:space="0" w:color="auto"/>
        <w:bottom w:val="none" w:sz="0" w:space="0" w:color="auto"/>
        <w:right w:val="none" w:sz="0" w:space="0" w:color="auto"/>
      </w:divBdr>
    </w:div>
    <w:div w:id="737476663">
      <w:bodyDiv w:val="1"/>
      <w:marLeft w:val="0"/>
      <w:marRight w:val="0"/>
      <w:marTop w:val="0"/>
      <w:marBottom w:val="0"/>
      <w:divBdr>
        <w:top w:val="none" w:sz="0" w:space="0" w:color="auto"/>
        <w:left w:val="none" w:sz="0" w:space="0" w:color="auto"/>
        <w:bottom w:val="none" w:sz="0" w:space="0" w:color="auto"/>
        <w:right w:val="none" w:sz="0" w:space="0" w:color="auto"/>
      </w:divBdr>
    </w:div>
    <w:div w:id="738208656">
      <w:bodyDiv w:val="1"/>
      <w:marLeft w:val="0"/>
      <w:marRight w:val="0"/>
      <w:marTop w:val="0"/>
      <w:marBottom w:val="0"/>
      <w:divBdr>
        <w:top w:val="none" w:sz="0" w:space="0" w:color="auto"/>
        <w:left w:val="none" w:sz="0" w:space="0" w:color="auto"/>
        <w:bottom w:val="none" w:sz="0" w:space="0" w:color="auto"/>
        <w:right w:val="none" w:sz="0" w:space="0" w:color="auto"/>
      </w:divBdr>
    </w:div>
    <w:div w:id="738481744">
      <w:bodyDiv w:val="1"/>
      <w:marLeft w:val="0"/>
      <w:marRight w:val="0"/>
      <w:marTop w:val="0"/>
      <w:marBottom w:val="0"/>
      <w:divBdr>
        <w:top w:val="none" w:sz="0" w:space="0" w:color="auto"/>
        <w:left w:val="none" w:sz="0" w:space="0" w:color="auto"/>
        <w:bottom w:val="none" w:sz="0" w:space="0" w:color="auto"/>
        <w:right w:val="none" w:sz="0" w:space="0" w:color="auto"/>
      </w:divBdr>
    </w:div>
    <w:div w:id="738863658">
      <w:bodyDiv w:val="1"/>
      <w:marLeft w:val="0"/>
      <w:marRight w:val="0"/>
      <w:marTop w:val="0"/>
      <w:marBottom w:val="0"/>
      <w:divBdr>
        <w:top w:val="none" w:sz="0" w:space="0" w:color="auto"/>
        <w:left w:val="none" w:sz="0" w:space="0" w:color="auto"/>
        <w:bottom w:val="none" w:sz="0" w:space="0" w:color="auto"/>
        <w:right w:val="none" w:sz="0" w:space="0" w:color="auto"/>
      </w:divBdr>
    </w:div>
    <w:div w:id="739594217">
      <w:bodyDiv w:val="1"/>
      <w:marLeft w:val="0"/>
      <w:marRight w:val="0"/>
      <w:marTop w:val="0"/>
      <w:marBottom w:val="0"/>
      <w:divBdr>
        <w:top w:val="none" w:sz="0" w:space="0" w:color="auto"/>
        <w:left w:val="none" w:sz="0" w:space="0" w:color="auto"/>
        <w:bottom w:val="none" w:sz="0" w:space="0" w:color="auto"/>
        <w:right w:val="none" w:sz="0" w:space="0" w:color="auto"/>
      </w:divBdr>
    </w:div>
    <w:div w:id="739865459">
      <w:bodyDiv w:val="1"/>
      <w:marLeft w:val="0"/>
      <w:marRight w:val="0"/>
      <w:marTop w:val="0"/>
      <w:marBottom w:val="0"/>
      <w:divBdr>
        <w:top w:val="none" w:sz="0" w:space="0" w:color="auto"/>
        <w:left w:val="none" w:sz="0" w:space="0" w:color="auto"/>
        <w:bottom w:val="none" w:sz="0" w:space="0" w:color="auto"/>
        <w:right w:val="none" w:sz="0" w:space="0" w:color="auto"/>
      </w:divBdr>
    </w:div>
    <w:div w:id="740369949">
      <w:bodyDiv w:val="1"/>
      <w:marLeft w:val="0"/>
      <w:marRight w:val="0"/>
      <w:marTop w:val="0"/>
      <w:marBottom w:val="0"/>
      <w:divBdr>
        <w:top w:val="none" w:sz="0" w:space="0" w:color="auto"/>
        <w:left w:val="none" w:sz="0" w:space="0" w:color="auto"/>
        <w:bottom w:val="none" w:sz="0" w:space="0" w:color="auto"/>
        <w:right w:val="none" w:sz="0" w:space="0" w:color="auto"/>
      </w:divBdr>
    </w:div>
    <w:div w:id="740446038">
      <w:bodyDiv w:val="1"/>
      <w:marLeft w:val="0"/>
      <w:marRight w:val="0"/>
      <w:marTop w:val="0"/>
      <w:marBottom w:val="0"/>
      <w:divBdr>
        <w:top w:val="none" w:sz="0" w:space="0" w:color="auto"/>
        <w:left w:val="none" w:sz="0" w:space="0" w:color="auto"/>
        <w:bottom w:val="none" w:sz="0" w:space="0" w:color="auto"/>
        <w:right w:val="none" w:sz="0" w:space="0" w:color="auto"/>
      </w:divBdr>
    </w:div>
    <w:div w:id="741220740">
      <w:bodyDiv w:val="1"/>
      <w:marLeft w:val="0"/>
      <w:marRight w:val="0"/>
      <w:marTop w:val="0"/>
      <w:marBottom w:val="0"/>
      <w:divBdr>
        <w:top w:val="none" w:sz="0" w:space="0" w:color="auto"/>
        <w:left w:val="none" w:sz="0" w:space="0" w:color="auto"/>
        <w:bottom w:val="none" w:sz="0" w:space="0" w:color="auto"/>
        <w:right w:val="none" w:sz="0" w:space="0" w:color="auto"/>
      </w:divBdr>
    </w:div>
    <w:div w:id="742145871">
      <w:bodyDiv w:val="1"/>
      <w:marLeft w:val="0"/>
      <w:marRight w:val="0"/>
      <w:marTop w:val="0"/>
      <w:marBottom w:val="0"/>
      <w:divBdr>
        <w:top w:val="none" w:sz="0" w:space="0" w:color="auto"/>
        <w:left w:val="none" w:sz="0" w:space="0" w:color="auto"/>
        <w:bottom w:val="none" w:sz="0" w:space="0" w:color="auto"/>
        <w:right w:val="none" w:sz="0" w:space="0" w:color="auto"/>
      </w:divBdr>
    </w:div>
    <w:div w:id="744228027">
      <w:bodyDiv w:val="1"/>
      <w:marLeft w:val="0"/>
      <w:marRight w:val="0"/>
      <w:marTop w:val="0"/>
      <w:marBottom w:val="0"/>
      <w:divBdr>
        <w:top w:val="none" w:sz="0" w:space="0" w:color="auto"/>
        <w:left w:val="none" w:sz="0" w:space="0" w:color="auto"/>
        <w:bottom w:val="none" w:sz="0" w:space="0" w:color="auto"/>
        <w:right w:val="none" w:sz="0" w:space="0" w:color="auto"/>
      </w:divBdr>
    </w:div>
    <w:div w:id="750350881">
      <w:bodyDiv w:val="1"/>
      <w:marLeft w:val="0"/>
      <w:marRight w:val="0"/>
      <w:marTop w:val="0"/>
      <w:marBottom w:val="0"/>
      <w:divBdr>
        <w:top w:val="none" w:sz="0" w:space="0" w:color="auto"/>
        <w:left w:val="none" w:sz="0" w:space="0" w:color="auto"/>
        <w:bottom w:val="none" w:sz="0" w:space="0" w:color="auto"/>
        <w:right w:val="none" w:sz="0" w:space="0" w:color="auto"/>
      </w:divBdr>
    </w:div>
    <w:div w:id="751202746">
      <w:bodyDiv w:val="1"/>
      <w:marLeft w:val="0"/>
      <w:marRight w:val="0"/>
      <w:marTop w:val="0"/>
      <w:marBottom w:val="0"/>
      <w:divBdr>
        <w:top w:val="none" w:sz="0" w:space="0" w:color="auto"/>
        <w:left w:val="none" w:sz="0" w:space="0" w:color="auto"/>
        <w:bottom w:val="none" w:sz="0" w:space="0" w:color="auto"/>
        <w:right w:val="none" w:sz="0" w:space="0" w:color="auto"/>
      </w:divBdr>
    </w:div>
    <w:div w:id="753088267">
      <w:bodyDiv w:val="1"/>
      <w:marLeft w:val="0"/>
      <w:marRight w:val="0"/>
      <w:marTop w:val="0"/>
      <w:marBottom w:val="0"/>
      <w:divBdr>
        <w:top w:val="none" w:sz="0" w:space="0" w:color="auto"/>
        <w:left w:val="none" w:sz="0" w:space="0" w:color="auto"/>
        <w:bottom w:val="none" w:sz="0" w:space="0" w:color="auto"/>
        <w:right w:val="none" w:sz="0" w:space="0" w:color="auto"/>
      </w:divBdr>
    </w:div>
    <w:div w:id="754595112">
      <w:bodyDiv w:val="1"/>
      <w:marLeft w:val="0"/>
      <w:marRight w:val="0"/>
      <w:marTop w:val="0"/>
      <w:marBottom w:val="0"/>
      <w:divBdr>
        <w:top w:val="none" w:sz="0" w:space="0" w:color="auto"/>
        <w:left w:val="none" w:sz="0" w:space="0" w:color="auto"/>
        <w:bottom w:val="none" w:sz="0" w:space="0" w:color="auto"/>
        <w:right w:val="none" w:sz="0" w:space="0" w:color="auto"/>
      </w:divBdr>
    </w:div>
    <w:div w:id="755055633">
      <w:bodyDiv w:val="1"/>
      <w:marLeft w:val="0"/>
      <w:marRight w:val="0"/>
      <w:marTop w:val="0"/>
      <w:marBottom w:val="0"/>
      <w:divBdr>
        <w:top w:val="none" w:sz="0" w:space="0" w:color="auto"/>
        <w:left w:val="none" w:sz="0" w:space="0" w:color="auto"/>
        <w:bottom w:val="none" w:sz="0" w:space="0" w:color="auto"/>
        <w:right w:val="none" w:sz="0" w:space="0" w:color="auto"/>
      </w:divBdr>
    </w:div>
    <w:div w:id="756512355">
      <w:bodyDiv w:val="1"/>
      <w:marLeft w:val="0"/>
      <w:marRight w:val="0"/>
      <w:marTop w:val="0"/>
      <w:marBottom w:val="0"/>
      <w:divBdr>
        <w:top w:val="none" w:sz="0" w:space="0" w:color="auto"/>
        <w:left w:val="none" w:sz="0" w:space="0" w:color="auto"/>
        <w:bottom w:val="none" w:sz="0" w:space="0" w:color="auto"/>
        <w:right w:val="none" w:sz="0" w:space="0" w:color="auto"/>
      </w:divBdr>
    </w:div>
    <w:div w:id="758403586">
      <w:bodyDiv w:val="1"/>
      <w:marLeft w:val="0"/>
      <w:marRight w:val="0"/>
      <w:marTop w:val="0"/>
      <w:marBottom w:val="0"/>
      <w:divBdr>
        <w:top w:val="none" w:sz="0" w:space="0" w:color="auto"/>
        <w:left w:val="none" w:sz="0" w:space="0" w:color="auto"/>
        <w:bottom w:val="none" w:sz="0" w:space="0" w:color="auto"/>
        <w:right w:val="none" w:sz="0" w:space="0" w:color="auto"/>
      </w:divBdr>
    </w:div>
    <w:div w:id="760683508">
      <w:bodyDiv w:val="1"/>
      <w:marLeft w:val="0"/>
      <w:marRight w:val="0"/>
      <w:marTop w:val="0"/>
      <w:marBottom w:val="0"/>
      <w:divBdr>
        <w:top w:val="none" w:sz="0" w:space="0" w:color="auto"/>
        <w:left w:val="none" w:sz="0" w:space="0" w:color="auto"/>
        <w:bottom w:val="none" w:sz="0" w:space="0" w:color="auto"/>
        <w:right w:val="none" w:sz="0" w:space="0" w:color="auto"/>
      </w:divBdr>
    </w:div>
    <w:div w:id="761949208">
      <w:bodyDiv w:val="1"/>
      <w:marLeft w:val="0"/>
      <w:marRight w:val="0"/>
      <w:marTop w:val="0"/>
      <w:marBottom w:val="0"/>
      <w:divBdr>
        <w:top w:val="none" w:sz="0" w:space="0" w:color="auto"/>
        <w:left w:val="none" w:sz="0" w:space="0" w:color="auto"/>
        <w:bottom w:val="none" w:sz="0" w:space="0" w:color="auto"/>
        <w:right w:val="none" w:sz="0" w:space="0" w:color="auto"/>
      </w:divBdr>
    </w:div>
    <w:div w:id="762335564">
      <w:bodyDiv w:val="1"/>
      <w:marLeft w:val="0"/>
      <w:marRight w:val="0"/>
      <w:marTop w:val="0"/>
      <w:marBottom w:val="0"/>
      <w:divBdr>
        <w:top w:val="none" w:sz="0" w:space="0" w:color="auto"/>
        <w:left w:val="none" w:sz="0" w:space="0" w:color="auto"/>
        <w:bottom w:val="none" w:sz="0" w:space="0" w:color="auto"/>
        <w:right w:val="none" w:sz="0" w:space="0" w:color="auto"/>
      </w:divBdr>
    </w:div>
    <w:div w:id="763185613">
      <w:bodyDiv w:val="1"/>
      <w:marLeft w:val="0"/>
      <w:marRight w:val="0"/>
      <w:marTop w:val="0"/>
      <w:marBottom w:val="0"/>
      <w:divBdr>
        <w:top w:val="none" w:sz="0" w:space="0" w:color="auto"/>
        <w:left w:val="none" w:sz="0" w:space="0" w:color="auto"/>
        <w:bottom w:val="none" w:sz="0" w:space="0" w:color="auto"/>
        <w:right w:val="none" w:sz="0" w:space="0" w:color="auto"/>
      </w:divBdr>
    </w:div>
    <w:div w:id="764224565">
      <w:bodyDiv w:val="1"/>
      <w:marLeft w:val="0"/>
      <w:marRight w:val="0"/>
      <w:marTop w:val="0"/>
      <w:marBottom w:val="0"/>
      <w:divBdr>
        <w:top w:val="none" w:sz="0" w:space="0" w:color="auto"/>
        <w:left w:val="none" w:sz="0" w:space="0" w:color="auto"/>
        <w:bottom w:val="none" w:sz="0" w:space="0" w:color="auto"/>
        <w:right w:val="none" w:sz="0" w:space="0" w:color="auto"/>
      </w:divBdr>
    </w:div>
    <w:div w:id="764811217">
      <w:bodyDiv w:val="1"/>
      <w:marLeft w:val="0"/>
      <w:marRight w:val="0"/>
      <w:marTop w:val="0"/>
      <w:marBottom w:val="0"/>
      <w:divBdr>
        <w:top w:val="none" w:sz="0" w:space="0" w:color="auto"/>
        <w:left w:val="none" w:sz="0" w:space="0" w:color="auto"/>
        <w:bottom w:val="none" w:sz="0" w:space="0" w:color="auto"/>
        <w:right w:val="none" w:sz="0" w:space="0" w:color="auto"/>
      </w:divBdr>
    </w:div>
    <w:div w:id="764885836">
      <w:bodyDiv w:val="1"/>
      <w:marLeft w:val="0"/>
      <w:marRight w:val="0"/>
      <w:marTop w:val="0"/>
      <w:marBottom w:val="0"/>
      <w:divBdr>
        <w:top w:val="none" w:sz="0" w:space="0" w:color="auto"/>
        <w:left w:val="none" w:sz="0" w:space="0" w:color="auto"/>
        <w:bottom w:val="none" w:sz="0" w:space="0" w:color="auto"/>
        <w:right w:val="none" w:sz="0" w:space="0" w:color="auto"/>
      </w:divBdr>
    </w:div>
    <w:div w:id="764958023">
      <w:bodyDiv w:val="1"/>
      <w:marLeft w:val="0"/>
      <w:marRight w:val="0"/>
      <w:marTop w:val="0"/>
      <w:marBottom w:val="0"/>
      <w:divBdr>
        <w:top w:val="none" w:sz="0" w:space="0" w:color="auto"/>
        <w:left w:val="none" w:sz="0" w:space="0" w:color="auto"/>
        <w:bottom w:val="none" w:sz="0" w:space="0" w:color="auto"/>
        <w:right w:val="none" w:sz="0" w:space="0" w:color="auto"/>
      </w:divBdr>
    </w:div>
    <w:div w:id="771708514">
      <w:bodyDiv w:val="1"/>
      <w:marLeft w:val="0"/>
      <w:marRight w:val="0"/>
      <w:marTop w:val="0"/>
      <w:marBottom w:val="0"/>
      <w:divBdr>
        <w:top w:val="none" w:sz="0" w:space="0" w:color="auto"/>
        <w:left w:val="none" w:sz="0" w:space="0" w:color="auto"/>
        <w:bottom w:val="none" w:sz="0" w:space="0" w:color="auto"/>
        <w:right w:val="none" w:sz="0" w:space="0" w:color="auto"/>
      </w:divBdr>
    </w:div>
    <w:div w:id="773405291">
      <w:bodyDiv w:val="1"/>
      <w:marLeft w:val="0"/>
      <w:marRight w:val="0"/>
      <w:marTop w:val="0"/>
      <w:marBottom w:val="0"/>
      <w:divBdr>
        <w:top w:val="none" w:sz="0" w:space="0" w:color="auto"/>
        <w:left w:val="none" w:sz="0" w:space="0" w:color="auto"/>
        <w:bottom w:val="none" w:sz="0" w:space="0" w:color="auto"/>
        <w:right w:val="none" w:sz="0" w:space="0" w:color="auto"/>
      </w:divBdr>
    </w:div>
    <w:div w:id="773746318">
      <w:bodyDiv w:val="1"/>
      <w:marLeft w:val="0"/>
      <w:marRight w:val="0"/>
      <w:marTop w:val="0"/>
      <w:marBottom w:val="0"/>
      <w:divBdr>
        <w:top w:val="none" w:sz="0" w:space="0" w:color="auto"/>
        <w:left w:val="none" w:sz="0" w:space="0" w:color="auto"/>
        <w:bottom w:val="none" w:sz="0" w:space="0" w:color="auto"/>
        <w:right w:val="none" w:sz="0" w:space="0" w:color="auto"/>
      </w:divBdr>
    </w:div>
    <w:div w:id="775372741">
      <w:bodyDiv w:val="1"/>
      <w:marLeft w:val="0"/>
      <w:marRight w:val="0"/>
      <w:marTop w:val="0"/>
      <w:marBottom w:val="0"/>
      <w:divBdr>
        <w:top w:val="none" w:sz="0" w:space="0" w:color="auto"/>
        <w:left w:val="none" w:sz="0" w:space="0" w:color="auto"/>
        <w:bottom w:val="none" w:sz="0" w:space="0" w:color="auto"/>
        <w:right w:val="none" w:sz="0" w:space="0" w:color="auto"/>
      </w:divBdr>
    </w:div>
    <w:div w:id="778135714">
      <w:bodyDiv w:val="1"/>
      <w:marLeft w:val="0"/>
      <w:marRight w:val="0"/>
      <w:marTop w:val="0"/>
      <w:marBottom w:val="0"/>
      <w:divBdr>
        <w:top w:val="none" w:sz="0" w:space="0" w:color="auto"/>
        <w:left w:val="none" w:sz="0" w:space="0" w:color="auto"/>
        <w:bottom w:val="none" w:sz="0" w:space="0" w:color="auto"/>
        <w:right w:val="none" w:sz="0" w:space="0" w:color="auto"/>
      </w:divBdr>
    </w:div>
    <w:div w:id="778135894">
      <w:bodyDiv w:val="1"/>
      <w:marLeft w:val="0"/>
      <w:marRight w:val="0"/>
      <w:marTop w:val="0"/>
      <w:marBottom w:val="0"/>
      <w:divBdr>
        <w:top w:val="none" w:sz="0" w:space="0" w:color="auto"/>
        <w:left w:val="none" w:sz="0" w:space="0" w:color="auto"/>
        <w:bottom w:val="none" w:sz="0" w:space="0" w:color="auto"/>
        <w:right w:val="none" w:sz="0" w:space="0" w:color="auto"/>
      </w:divBdr>
    </w:div>
    <w:div w:id="779497117">
      <w:bodyDiv w:val="1"/>
      <w:marLeft w:val="0"/>
      <w:marRight w:val="0"/>
      <w:marTop w:val="0"/>
      <w:marBottom w:val="0"/>
      <w:divBdr>
        <w:top w:val="none" w:sz="0" w:space="0" w:color="auto"/>
        <w:left w:val="none" w:sz="0" w:space="0" w:color="auto"/>
        <w:bottom w:val="none" w:sz="0" w:space="0" w:color="auto"/>
        <w:right w:val="none" w:sz="0" w:space="0" w:color="auto"/>
      </w:divBdr>
    </w:div>
    <w:div w:id="781606491">
      <w:bodyDiv w:val="1"/>
      <w:marLeft w:val="0"/>
      <w:marRight w:val="0"/>
      <w:marTop w:val="0"/>
      <w:marBottom w:val="0"/>
      <w:divBdr>
        <w:top w:val="none" w:sz="0" w:space="0" w:color="auto"/>
        <w:left w:val="none" w:sz="0" w:space="0" w:color="auto"/>
        <w:bottom w:val="none" w:sz="0" w:space="0" w:color="auto"/>
        <w:right w:val="none" w:sz="0" w:space="0" w:color="auto"/>
      </w:divBdr>
    </w:div>
    <w:div w:id="782770715">
      <w:bodyDiv w:val="1"/>
      <w:marLeft w:val="0"/>
      <w:marRight w:val="0"/>
      <w:marTop w:val="0"/>
      <w:marBottom w:val="0"/>
      <w:divBdr>
        <w:top w:val="none" w:sz="0" w:space="0" w:color="auto"/>
        <w:left w:val="none" w:sz="0" w:space="0" w:color="auto"/>
        <w:bottom w:val="none" w:sz="0" w:space="0" w:color="auto"/>
        <w:right w:val="none" w:sz="0" w:space="0" w:color="auto"/>
      </w:divBdr>
    </w:div>
    <w:div w:id="782770724">
      <w:bodyDiv w:val="1"/>
      <w:marLeft w:val="0"/>
      <w:marRight w:val="0"/>
      <w:marTop w:val="0"/>
      <w:marBottom w:val="0"/>
      <w:divBdr>
        <w:top w:val="none" w:sz="0" w:space="0" w:color="auto"/>
        <w:left w:val="none" w:sz="0" w:space="0" w:color="auto"/>
        <w:bottom w:val="none" w:sz="0" w:space="0" w:color="auto"/>
        <w:right w:val="none" w:sz="0" w:space="0" w:color="auto"/>
      </w:divBdr>
    </w:div>
    <w:div w:id="784419809">
      <w:bodyDiv w:val="1"/>
      <w:marLeft w:val="0"/>
      <w:marRight w:val="0"/>
      <w:marTop w:val="0"/>
      <w:marBottom w:val="0"/>
      <w:divBdr>
        <w:top w:val="none" w:sz="0" w:space="0" w:color="auto"/>
        <w:left w:val="none" w:sz="0" w:space="0" w:color="auto"/>
        <w:bottom w:val="none" w:sz="0" w:space="0" w:color="auto"/>
        <w:right w:val="none" w:sz="0" w:space="0" w:color="auto"/>
      </w:divBdr>
    </w:div>
    <w:div w:id="784929581">
      <w:bodyDiv w:val="1"/>
      <w:marLeft w:val="0"/>
      <w:marRight w:val="0"/>
      <w:marTop w:val="0"/>
      <w:marBottom w:val="0"/>
      <w:divBdr>
        <w:top w:val="none" w:sz="0" w:space="0" w:color="auto"/>
        <w:left w:val="none" w:sz="0" w:space="0" w:color="auto"/>
        <w:bottom w:val="none" w:sz="0" w:space="0" w:color="auto"/>
        <w:right w:val="none" w:sz="0" w:space="0" w:color="auto"/>
      </w:divBdr>
    </w:div>
    <w:div w:id="789544127">
      <w:bodyDiv w:val="1"/>
      <w:marLeft w:val="0"/>
      <w:marRight w:val="0"/>
      <w:marTop w:val="0"/>
      <w:marBottom w:val="0"/>
      <w:divBdr>
        <w:top w:val="none" w:sz="0" w:space="0" w:color="auto"/>
        <w:left w:val="none" w:sz="0" w:space="0" w:color="auto"/>
        <w:bottom w:val="none" w:sz="0" w:space="0" w:color="auto"/>
        <w:right w:val="none" w:sz="0" w:space="0" w:color="auto"/>
      </w:divBdr>
    </w:div>
    <w:div w:id="790710395">
      <w:bodyDiv w:val="1"/>
      <w:marLeft w:val="0"/>
      <w:marRight w:val="0"/>
      <w:marTop w:val="0"/>
      <w:marBottom w:val="0"/>
      <w:divBdr>
        <w:top w:val="none" w:sz="0" w:space="0" w:color="auto"/>
        <w:left w:val="none" w:sz="0" w:space="0" w:color="auto"/>
        <w:bottom w:val="none" w:sz="0" w:space="0" w:color="auto"/>
        <w:right w:val="none" w:sz="0" w:space="0" w:color="auto"/>
      </w:divBdr>
    </w:div>
    <w:div w:id="790902941">
      <w:bodyDiv w:val="1"/>
      <w:marLeft w:val="0"/>
      <w:marRight w:val="0"/>
      <w:marTop w:val="0"/>
      <w:marBottom w:val="0"/>
      <w:divBdr>
        <w:top w:val="none" w:sz="0" w:space="0" w:color="auto"/>
        <w:left w:val="none" w:sz="0" w:space="0" w:color="auto"/>
        <w:bottom w:val="none" w:sz="0" w:space="0" w:color="auto"/>
        <w:right w:val="none" w:sz="0" w:space="0" w:color="auto"/>
      </w:divBdr>
    </w:div>
    <w:div w:id="794756051">
      <w:bodyDiv w:val="1"/>
      <w:marLeft w:val="0"/>
      <w:marRight w:val="0"/>
      <w:marTop w:val="0"/>
      <w:marBottom w:val="0"/>
      <w:divBdr>
        <w:top w:val="none" w:sz="0" w:space="0" w:color="auto"/>
        <w:left w:val="none" w:sz="0" w:space="0" w:color="auto"/>
        <w:bottom w:val="none" w:sz="0" w:space="0" w:color="auto"/>
        <w:right w:val="none" w:sz="0" w:space="0" w:color="auto"/>
      </w:divBdr>
    </w:div>
    <w:div w:id="794756528">
      <w:bodyDiv w:val="1"/>
      <w:marLeft w:val="0"/>
      <w:marRight w:val="0"/>
      <w:marTop w:val="0"/>
      <w:marBottom w:val="0"/>
      <w:divBdr>
        <w:top w:val="none" w:sz="0" w:space="0" w:color="auto"/>
        <w:left w:val="none" w:sz="0" w:space="0" w:color="auto"/>
        <w:bottom w:val="none" w:sz="0" w:space="0" w:color="auto"/>
        <w:right w:val="none" w:sz="0" w:space="0" w:color="auto"/>
      </w:divBdr>
    </w:div>
    <w:div w:id="794830122">
      <w:bodyDiv w:val="1"/>
      <w:marLeft w:val="0"/>
      <w:marRight w:val="0"/>
      <w:marTop w:val="0"/>
      <w:marBottom w:val="0"/>
      <w:divBdr>
        <w:top w:val="none" w:sz="0" w:space="0" w:color="auto"/>
        <w:left w:val="none" w:sz="0" w:space="0" w:color="auto"/>
        <w:bottom w:val="none" w:sz="0" w:space="0" w:color="auto"/>
        <w:right w:val="none" w:sz="0" w:space="0" w:color="auto"/>
      </w:divBdr>
    </w:div>
    <w:div w:id="794832805">
      <w:bodyDiv w:val="1"/>
      <w:marLeft w:val="0"/>
      <w:marRight w:val="0"/>
      <w:marTop w:val="0"/>
      <w:marBottom w:val="0"/>
      <w:divBdr>
        <w:top w:val="none" w:sz="0" w:space="0" w:color="auto"/>
        <w:left w:val="none" w:sz="0" w:space="0" w:color="auto"/>
        <w:bottom w:val="none" w:sz="0" w:space="0" w:color="auto"/>
        <w:right w:val="none" w:sz="0" w:space="0" w:color="auto"/>
      </w:divBdr>
    </w:div>
    <w:div w:id="795803815">
      <w:bodyDiv w:val="1"/>
      <w:marLeft w:val="0"/>
      <w:marRight w:val="0"/>
      <w:marTop w:val="0"/>
      <w:marBottom w:val="0"/>
      <w:divBdr>
        <w:top w:val="none" w:sz="0" w:space="0" w:color="auto"/>
        <w:left w:val="none" w:sz="0" w:space="0" w:color="auto"/>
        <w:bottom w:val="none" w:sz="0" w:space="0" w:color="auto"/>
        <w:right w:val="none" w:sz="0" w:space="0" w:color="auto"/>
      </w:divBdr>
    </w:div>
    <w:div w:id="800423179">
      <w:bodyDiv w:val="1"/>
      <w:marLeft w:val="0"/>
      <w:marRight w:val="0"/>
      <w:marTop w:val="0"/>
      <w:marBottom w:val="0"/>
      <w:divBdr>
        <w:top w:val="none" w:sz="0" w:space="0" w:color="auto"/>
        <w:left w:val="none" w:sz="0" w:space="0" w:color="auto"/>
        <w:bottom w:val="none" w:sz="0" w:space="0" w:color="auto"/>
        <w:right w:val="none" w:sz="0" w:space="0" w:color="auto"/>
      </w:divBdr>
    </w:div>
    <w:div w:id="801072059">
      <w:bodyDiv w:val="1"/>
      <w:marLeft w:val="0"/>
      <w:marRight w:val="0"/>
      <w:marTop w:val="0"/>
      <w:marBottom w:val="0"/>
      <w:divBdr>
        <w:top w:val="none" w:sz="0" w:space="0" w:color="auto"/>
        <w:left w:val="none" w:sz="0" w:space="0" w:color="auto"/>
        <w:bottom w:val="none" w:sz="0" w:space="0" w:color="auto"/>
        <w:right w:val="none" w:sz="0" w:space="0" w:color="auto"/>
      </w:divBdr>
    </w:div>
    <w:div w:id="802624068">
      <w:bodyDiv w:val="1"/>
      <w:marLeft w:val="0"/>
      <w:marRight w:val="0"/>
      <w:marTop w:val="0"/>
      <w:marBottom w:val="0"/>
      <w:divBdr>
        <w:top w:val="none" w:sz="0" w:space="0" w:color="auto"/>
        <w:left w:val="none" w:sz="0" w:space="0" w:color="auto"/>
        <w:bottom w:val="none" w:sz="0" w:space="0" w:color="auto"/>
        <w:right w:val="none" w:sz="0" w:space="0" w:color="auto"/>
      </w:divBdr>
    </w:div>
    <w:div w:id="802962745">
      <w:bodyDiv w:val="1"/>
      <w:marLeft w:val="0"/>
      <w:marRight w:val="0"/>
      <w:marTop w:val="0"/>
      <w:marBottom w:val="0"/>
      <w:divBdr>
        <w:top w:val="none" w:sz="0" w:space="0" w:color="auto"/>
        <w:left w:val="none" w:sz="0" w:space="0" w:color="auto"/>
        <w:bottom w:val="none" w:sz="0" w:space="0" w:color="auto"/>
        <w:right w:val="none" w:sz="0" w:space="0" w:color="auto"/>
      </w:divBdr>
    </w:div>
    <w:div w:id="803082958">
      <w:bodyDiv w:val="1"/>
      <w:marLeft w:val="0"/>
      <w:marRight w:val="0"/>
      <w:marTop w:val="0"/>
      <w:marBottom w:val="0"/>
      <w:divBdr>
        <w:top w:val="none" w:sz="0" w:space="0" w:color="auto"/>
        <w:left w:val="none" w:sz="0" w:space="0" w:color="auto"/>
        <w:bottom w:val="none" w:sz="0" w:space="0" w:color="auto"/>
        <w:right w:val="none" w:sz="0" w:space="0" w:color="auto"/>
      </w:divBdr>
    </w:div>
    <w:div w:id="803234232">
      <w:bodyDiv w:val="1"/>
      <w:marLeft w:val="0"/>
      <w:marRight w:val="0"/>
      <w:marTop w:val="0"/>
      <w:marBottom w:val="0"/>
      <w:divBdr>
        <w:top w:val="none" w:sz="0" w:space="0" w:color="auto"/>
        <w:left w:val="none" w:sz="0" w:space="0" w:color="auto"/>
        <w:bottom w:val="none" w:sz="0" w:space="0" w:color="auto"/>
        <w:right w:val="none" w:sz="0" w:space="0" w:color="auto"/>
      </w:divBdr>
    </w:div>
    <w:div w:id="803275448">
      <w:bodyDiv w:val="1"/>
      <w:marLeft w:val="0"/>
      <w:marRight w:val="0"/>
      <w:marTop w:val="0"/>
      <w:marBottom w:val="0"/>
      <w:divBdr>
        <w:top w:val="none" w:sz="0" w:space="0" w:color="auto"/>
        <w:left w:val="none" w:sz="0" w:space="0" w:color="auto"/>
        <w:bottom w:val="none" w:sz="0" w:space="0" w:color="auto"/>
        <w:right w:val="none" w:sz="0" w:space="0" w:color="auto"/>
      </w:divBdr>
    </w:div>
    <w:div w:id="803931455">
      <w:bodyDiv w:val="1"/>
      <w:marLeft w:val="0"/>
      <w:marRight w:val="0"/>
      <w:marTop w:val="0"/>
      <w:marBottom w:val="0"/>
      <w:divBdr>
        <w:top w:val="none" w:sz="0" w:space="0" w:color="auto"/>
        <w:left w:val="none" w:sz="0" w:space="0" w:color="auto"/>
        <w:bottom w:val="none" w:sz="0" w:space="0" w:color="auto"/>
        <w:right w:val="none" w:sz="0" w:space="0" w:color="auto"/>
      </w:divBdr>
    </w:div>
    <w:div w:id="804665120">
      <w:bodyDiv w:val="1"/>
      <w:marLeft w:val="0"/>
      <w:marRight w:val="0"/>
      <w:marTop w:val="0"/>
      <w:marBottom w:val="0"/>
      <w:divBdr>
        <w:top w:val="none" w:sz="0" w:space="0" w:color="auto"/>
        <w:left w:val="none" w:sz="0" w:space="0" w:color="auto"/>
        <w:bottom w:val="none" w:sz="0" w:space="0" w:color="auto"/>
        <w:right w:val="none" w:sz="0" w:space="0" w:color="auto"/>
      </w:divBdr>
    </w:div>
    <w:div w:id="806434010">
      <w:bodyDiv w:val="1"/>
      <w:marLeft w:val="0"/>
      <w:marRight w:val="0"/>
      <w:marTop w:val="0"/>
      <w:marBottom w:val="0"/>
      <w:divBdr>
        <w:top w:val="none" w:sz="0" w:space="0" w:color="auto"/>
        <w:left w:val="none" w:sz="0" w:space="0" w:color="auto"/>
        <w:bottom w:val="none" w:sz="0" w:space="0" w:color="auto"/>
        <w:right w:val="none" w:sz="0" w:space="0" w:color="auto"/>
      </w:divBdr>
    </w:div>
    <w:div w:id="807361031">
      <w:bodyDiv w:val="1"/>
      <w:marLeft w:val="0"/>
      <w:marRight w:val="0"/>
      <w:marTop w:val="0"/>
      <w:marBottom w:val="0"/>
      <w:divBdr>
        <w:top w:val="none" w:sz="0" w:space="0" w:color="auto"/>
        <w:left w:val="none" w:sz="0" w:space="0" w:color="auto"/>
        <w:bottom w:val="none" w:sz="0" w:space="0" w:color="auto"/>
        <w:right w:val="none" w:sz="0" w:space="0" w:color="auto"/>
      </w:divBdr>
    </w:div>
    <w:div w:id="807865802">
      <w:bodyDiv w:val="1"/>
      <w:marLeft w:val="0"/>
      <w:marRight w:val="0"/>
      <w:marTop w:val="0"/>
      <w:marBottom w:val="0"/>
      <w:divBdr>
        <w:top w:val="none" w:sz="0" w:space="0" w:color="auto"/>
        <w:left w:val="none" w:sz="0" w:space="0" w:color="auto"/>
        <w:bottom w:val="none" w:sz="0" w:space="0" w:color="auto"/>
        <w:right w:val="none" w:sz="0" w:space="0" w:color="auto"/>
      </w:divBdr>
    </w:div>
    <w:div w:id="809055100">
      <w:bodyDiv w:val="1"/>
      <w:marLeft w:val="0"/>
      <w:marRight w:val="0"/>
      <w:marTop w:val="0"/>
      <w:marBottom w:val="0"/>
      <w:divBdr>
        <w:top w:val="none" w:sz="0" w:space="0" w:color="auto"/>
        <w:left w:val="none" w:sz="0" w:space="0" w:color="auto"/>
        <w:bottom w:val="none" w:sz="0" w:space="0" w:color="auto"/>
        <w:right w:val="none" w:sz="0" w:space="0" w:color="auto"/>
      </w:divBdr>
    </w:div>
    <w:div w:id="809371304">
      <w:bodyDiv w:val="1"/>
      <w:marLeft w:val="0"/>
      <w:marRight w:val="0"/>
      <w:marTop w:val="0"/>
      <w:marBottom w:val="0"/>
      <w:divBdr>
        <w:top w:val="none" w:sz="0" w:space="0" w:color="auto"/>
        <w:left w:val="none" w:sz="0" w:space="0" w:color="auto"/>
        <w:bottom w:val="none" w:sz="0" w:space="0" w:color="auto"/>
        <w:right w:val="none" w:sz="0" w:space="0" w:color="auto"/>
      </w:divBdr>
    </w:div>
    <w:div w:id="809396325">
      <w:bodyDiv w:val="1"/>
      <w:marLeft w:val="0"/>
      <w:marRight w:val="0"/>
      <w:marTop w:val="0"/>
      <w:marBottom w:val="0"/>
      <w:divBdr>
        <w:top w:val="none" w:sz="0" w:space="0" w:color="auto"/>
        <w:left w:val="none" w:sz="0" w:space="0" w:color="auto"/>
        <w:bottom w:val="none" w:sz="0" w:space="0" w:color="auto"/>
        <w:right w:val="none" w:sz="0" w:space="0" w:color="auto"/>
      </w:divBdr>
    </w:div>
    <w:div w:id="810946220">
      <w:bodyDiv w:val="1"/>
      <w:marLeft w:val="0"/>
      <w:marRight w:val="0"/>
      <w:marTop w:val="0"/>
      <w:marBottom w:val="0"/>
      <w:divBdr>
        <w:top w:val="none" w:sz="0" w:space="0" w:color="auto"/>
        <w:left w:val="none" w:sz="0" w:space="0" w:color="auto"/>
        <w:bottom w:val="none" w:sz="0" w:space="0" w:color="auto"/>
        <w:right w:val="none" w:sz="0" w:space="0" w:color="auto"/>
      </w:divBdr>
    </w:div>
    <w:div w:id="811629996">
      <w:bodyDiv w:val="1"/>
      <w:marLeft w:val="0"/>
      <w:marRight w:val="0"/>
      <w:marTop w:val="0"/>
      <w:marBottom w:val="0"/>
      <w:divBdr>
        <w:top w:val="none" w:sz="0" w:space="0" w:color="auto"/>
        <w:left w:val="none" w:sz="0" w:space="0" w:color="auto"/>
        <w:bottom w:val="none" w:sz="0" w:space="0" w:color="auto"/>
        <w:right w:val="none" w:sz="0" w:space="0" w:color="auto"/>
      </w:divBdr>
    </w:div>
    <w:div w:id="812480833">
      <w:bodyDiv w:val="1"/>
      <w:marLeft w:val="0"/>
      <w:marRight w:val="0"/>
      <w:marTop w:val="0"/>
      <w:marBottom w:val="0"/>
      <w:divBdr>
        <w:top w:val="none" w:sz="0" w:space="0" w:color="auto"/>
        <w:left w:val="none" w:sz="0" w:space="0" w:color="auto"/>
        <w:bottom w:val="none" w:sz="0" w:space="0" w:color="auto"/>
        <w:right w:val="none" w:sz="0" w:space="0" w:color="auto"/>
      </w:divBdr>
    </w:div>
    <w:div w:id="812871367">
      <w:bodyDiv w:val="1"/>
      <w:marLeft w:val="0"/>
      <w:marRight w:val="0"/>
      <w:marTop w:val="0"/>
      <w:marBottom w:val="0"/>
      <w:divBdr>
        <w:top w:val="none" w:sz="0" w:space="0" w:color="auto"/>
        <w:left w:val="none" w:sz="0" w:space="0" w:color="auto"/>
        <w:bottom w:val="none" w:sz="0" w:space="0" w:color="auto"/>
        <w:right w:val="none" w:sz="0" w:space="0" w:color="auto"/>
      </w:divBdr>
    </w:div>
    <w:div w:id="815416875">
      <w:bodyDiv w:val="1"/>
      <w:marLeft w:val="0"/>
      <w:marRight w:val="0"/>
      <w:marTop w:val="0"/>
      <w:marBottom w:val="0"/>
      <w:divBdr>
        <w:top w:val="none" w:sz="0" w:space="0" w:color="auto"/>
        <w:left w:val="none" w:sz="0" w:space="0" w:color="auto"/>
        <w:bottom w:val="none" w:sz="0" w:space="0" w:color="auto"/>
        <w:right w:val="none" w:sz="0" w:space="0" w:color="auto"/>
      </w:divBdr>
    </w:div>
    <w:div w:id="815879818">
      <w:bodyDiv w:val="1"/>
      <w:marLeft w:val="0"/>
      <w:marRight w:val="0"/>
      <w:marTop w:val="0"/>
      <w:marBottom w:val="0"/>
      <w:divBdr>
        <w:top w:val="none" w:sz="0" w:space="0" w:color="auto"/>
        <w:left w:val="none" w:sz="0" w:space="0" w:color="auto"/>
        <w:bottom w:val="none" w:sz="0" w:space="0" w:color="auto"/>
        <w:right w:val="none" w:sz="0" w:space="0" w:color="auto"/>
      </w:divBdr>
    </w:div>
    <w:div w:id="819688377">
      <w:bodyDiv w:val="1"/>
      <w:marLeft w:val="0"/>
      <w:marRight w:val="0"/>
      <w:marTop w:val="0"/>
      <w:marBottom w:val="0"/>
      <w:divBdr>
        <w:top w:val="none" w:sz="0" w:space="0" w:color="auto"/>
        <w:left w:val="none" w:sz="0" w:space="0" w:color="auto"/>
        <w:bottom w:val="none" w:sz="0" w:space="0" w:color="auto"/>
        <w:right w:val="none" w:sz="0" w:space="0" w:color="auto"/>
      </w:divBdr>
    </w:div>
    <w:div w:id="821120749">
      <w:bodyDiv w:val="1"/>
      <w:marLeft w:val="0"/>
      <w:marRight w:val="0"/>
      <w:marTop w:val="0"/>
      <w:marBottom w:val="0"/>
      <w:divBdr>
        <w:top w:val="none" w:sz="0" w:space="0" w:color="auto"/>
        <w:left w:val="none" w:sz="0" w:space="0" w:color="auto"/>
        <w:bottom w:val="none" w:sz="0" w:space="0" w:color="auto"/>
        <w:right w:val="none" w:sz="0" w:space="0" w:color="auto"/>
      </w:divBdr>
    </w:div>
    <w:div w:id="821654513">
      <w:bodyDiv w:val="1"/>
      <w:marLeft w:val="0"/>
      <w:marRight w:val="0"/>
      <w:marTop w:val="0"/>
      <w:marBottom w:val="0"/>
      <w:divBdr>
        <w:top w:val="none" w:sz="0" w:space="0" w:color="auto"/>
        <w:left w:val="none" w:sz="0" w:space="0" w:color="auto"/>
        <w:bottom w:val="none" w:sz="0" w:space="0" w:color="auto"/>
        <w:right w:val="none" w:sz="0" w:space="0" w:color="auto"/>
      </w:divBdr>
    </w:div>
    <w:div w:id="821775271">
      <w:bodyDiv w:val="1"/>
      <w:marLeft w:val="0"/>
      <w:marRight w:val="0"/>
      <w:marTop w:val="0"/>
      <w:marBottom w:val="0"/>
      <w:divBdr>
        <w:top w:val="none" w:sz="0" w:space="0" w:color="auto"/>
        <w:left w:val="none" w:sz="0" w:space="0" w:color="auto"/>
        <w:bottom w:val="none" w:sz="0" w:space="0" w:color="auto"/>
        <w:right w:val="none" w:sz="0" w:space="0" w:color="auto"/>
      </w:divBdr>
    </w:div>
    <w:div w:id="822238877">
      <w:bodyDiv w:val="1"/>
      <w:marLeft w:val="0"/>
      <w:marRight w:val="0"/>
      <w:marTop w:val="0"/>
      <w:marBottom w:val="0"/>
      <w:divBdr>
        <w:top w:val="none" w:sz="0" w:space="0" w:color="auto"/>
        <w:left w:val="none" w:sz="0" w:space="0" w:color="auto"/>
        <w:bottom w:val="none" w:sz="0" w:space="0" w:color="auto"/>
        <w:right w:val="none" w:sz="0" w:space="0" w:color="auto"/>
      </w:divBdr>
    </w:div>
    <w:div w:id="823084344">
      <w:bodyDiv w:val="1"/>
      <w:marLeft w:val="0"/>
      <w:marRight w:val="0"/>
      <w:marTop w:val="0"/>
      <w:marBottom w:val="0"/>
      <w:divBdr>
        <w:top w:val="none" w:sz="0" w:space="0" w:color="auto"/>
        <w:left w:val="none" w:sz="0" w:space="0" w:color="auto"/>
        <w:bottom w:val="none" w:sz="0" w:space="0" w:color="auto"/>
        <w:right w:val="none" w:sz="0" w:space="0" w:color="auto"/>
      </w:divBdr>
    </w:div>
    <w:div w:id="823544517">
      <w:bodyDiv w:val="1"/>
      <w:marLeft w:val="0"/>
      <w:marRight w:val="0"/>
      <w:marTop w:val="0"/>
      <w:marBottom w:val="0"/>
      <w:divBdr>
        <w:top w:val="none" w:sz="0" w:space="0" w:color="auto"/>
        <w:left w:val="none" w:sz="0" w:space="0" w:color="auto"/>
        <w:bottom w:val="none" w:sz="0" w:space="0" w:color="auto"/>
        <w:right w:val="none" w:sz="0" w:space="0" w:color="auto"/>
      </w:divBdr>
    </w:div>
    <w:div w:id="825247397">
      <w:bodyDiv w:val="1"/>
      <w:marLeft w:val="0"/>
      <w:marRight w:val="0"/>
      <w:marTop w:val="0"/>
      <w:marBottom w:val="0"/>
      <w:divBdr>
        <w:top w:val="none" w:sz="0" w:space="0" w:color="auto"/>
        <w:left w:val="none" w:sz="0" w:space="0" w:color="auto"/>
        <w:bottom w:val="none" w:sz="0" w:space="0" w:color="auto"/>
        <w:right w:val="none" w:sz="0" w:space="0" w:color="auto"/>
      </w:divBdr>
    </w:div>
    <w:div w:id="825901930">
      <w:bodyDiv w:val="1"/>
      <w:marLeft w:val="0"/>
      <w:marRight w:val="0"/>
      <w:marTop w:val="0"/>
      <w:marBottom w:val="0"/>
      <w:divBdr>
        <w:top w:val="none" w:sz="0" w:space="0" w:color="auto"/>
        <w:left w:val="none" w:sz="0" w:space="0" w:color="auto"/>
        <w:bottom w:val="none" w:sz="0" w:space="0" w:color="auto"/>
        <w:right w:val="none" w:sz="0" w:space="0" w:color="auto"/>
      </w:divBdr>
    </w:div>
    <w:div w:id="825903551">
      <w:bodyDiv w:val="1"/>
      <w:marLeft w:val="0"/>
      <w:marRight w:val="0"/>
      <w:marTop w:val="0"/>
      <w:marBottom w:val="0"/>
      <w:divBdr>
        <w:top w:val="none" w:sz="0" w:space="0" w:color="auto"/>
        <w:left w:val="none" w:sz="0" w:space="0" w:color="auto"/>
        <w:bottom w:val="none" w:sz="0" w:space="0" w:color="auto"/>
        <w:right w:val="none" w:sz="0" w:space="0" w:color="auto"/>
      </w:divBdr>
    </w:div>
    <w:div w:id="827593498">
      <w:bodyDiv w:val="1"/>
      <w:marLeft w:val="0"/>
      <w:marRight w:val="0"/>
      <w:marTop w:val="0"/>
      <w:marBottom w:val="0"/>
      <w:divBdr>
        <w:top w:val="none" w:sz="0" w:space="0" w:color="auto"/>
        <w:left w:val="none" w:sz="0" w:space="0" w:color="auto"/>
        <w:bottom w:val="none" w:sz="0" w:space="0" w:color="auto"/>
        <w:right w:val="none" w:sz="0" w:space="0" w:color="auto"/>
      </w:divBdr>
    </w:div>
    <w:div w:id="828522333">
      <w:bodyDiv w:val="1"/>
      <w:marLeft w:val="0"/>
      <w:marRight w:val="0"/>
      <w:marTop w:val="0"/>
      <w:marBottom w:val="0"/>
      <w:divBdr>
        <w:top w:val="none" w:sz="0" w:space="0" w:color="auto"/>
        <w:left w:val="none" w:sz="0" w:space="0" w:color="auto"/>
        <w:bottom w:val="none" w:sz="0" w:space="0" w:color="auto"/>
        <w:right w:val="none" w:sz="0" w:space="0" w:color="auto"/>
      </w:divBdr>
    </w:div>
    <w:div w:id="828866371">
      <w:bodyDiv w:val="1"/>
      <w:marLeft w:val="0"/>
      <w:marRight w:val="0"/>
      <w:marTop w:val="0"/>
      <w:marBottom w:val="0"/>
      <w:divBdr>
        <w:top w:val="none" w:sz="0" w:space="0" w:color="auto"/>
        <w:left w:val="none" w:sz="0" w:space="0" w:color="auto"/>
        <w:bottom w:val="none" w:sz="0" w:space="0" w:color="auto"/>
        <w:right w:val="none" w:sz="0" w:space="0" w:color="auto"/>
      </w:divBdr>
    </w:div>
    <w:div w:id="830680212">
      <w:bodyDiv w:val="1"/>
      <w:marLeft w:val="0"/>
      <w:marRight w:val="0"/>
      <w:marTop w:val="0"/>
      <w:marBottom w:val="0"/>
      <w:divBdr>
        <w:top w:val="none" w:sz="0" w:space="0" w:color="auto"/>
        <w:left w:val="none" w:sz="0" w:space="0" w:color="auto"/>
        <w:bottom w:val="none" w:sz="0" w:space="0" w:color="auto"/>
        <w:right w:val="none" w:sz="0" w:space="0" w:color="auto"/>
      </w:divBdr>
    </w:div>
    <w:div w:id="831528132">
      <w:bodyDiv w:val="1"/>
      <w:marLeft w:val="0"/>
      <w:marRight w:val="0"/>
      <w:marTop w:val="0"/>
      <w:marBottom w:val="0"/>
      <w:divBdr>
        <w:top w:val="none" w:sz="0" w:space="0" w:color="auto"/>
        <w:left w:val="none" w:sz="0" w:space="0" w:color="auto"/>
        <w:bottom w:val="none" w:sz="0" w:space="0" w:color="auto"/>
        <w:right w:val="none" w:sz="0" w:space="0" w:color="auto"/>
      </w:divBdr>
    </w:div>
    <w:div w:id="835222093">
      <w:bodyDiv w:val="1"/>
      <w:marLeft w:val="0"/>
      <w:marRight w:val="0"/>
      <w:marTop w:val="0"/>
      <w:marBottom w:val="0"/>
      <w:divBdr>
        <w:top w:val="none" w:sz="0" w:space="0" w:color="auto"/>
        <w:left w:val="none" w:sz="0" w:space="0" w:color="auto"/>
        <w:bottom w:val="none" w:sz="0" w:space="0" w:color="auto"/>
        <w:right w:val="none" w:sz="0" w:space="0" w:color="auto"/>
      </w:divBdr>
    </w:div>
    <w:div w:id="835612816">
      <w:bodyDiv w:val="1"/>
      <w:marLeft w:val="0"/>
      <w:marRight w:val="0"/>
      <w:marTop w:val="0"/>
      <w:marBottom w:val="0"/>
      <w:divBdr>
        <w:top w:val="none" w:sz="0" w:space="0" w:color="auto"/>
        <w:left w:val="none" w:sz="0" w:space="0" w:color="auto"/>
        <w:bottom w:val="none" w:sz="0" w:space="0" w:color="auto"/>
        <w:right w:val="none" w:sz="0" w:space="0" w:color="auto"/>
      </w:divBdr>
    </w:div>
    <w:div w:id="836650162">
      <w:bodyDiv w:val="1"/>
      <w:marLeft w:val="0"/>
      <w:marRight w:val="0"/>
      <w:marTop w:val="0"/>
      <w:marBottom w:val="0"/>
      <w:divBdr>
        <w:top w:val="none" w:sz="0" w:space="0" w:color="auto"/>
        <w:left w:val="none" w:sz="0" w:space="0" w:color="auto"/>
        <w:bottom w:val="none" w:sz="0" w:space="0" w:color="auto"/>
        <w:right w:val="none" w:sz="0" w:space="0" w:color="auto"/>
      </w:divBdr>
    </w:div>
    <w:div w:id="837309165">
      <w:bodyDiv w:val="1"/>
      <w:marLeft w:val="0"/>
      <w:marRight w:val="0"/>
      <w:marTop w:val="0"/>
      <w:marBottom w:val="0"/>
      <w:divBdr>
        <w:top w:val="none" w:sz="0" w:space="0" w:color="auto"/>
        <w:left w:val="none" w:sz="0" w:space="0" w:color="auto"/>
        <w:bottom w:val="none" w:sz="0" w:space="0" w:color="auto"/>
        <w:right w:val="none" w:sz="0" w:space="0" w:color="auto"/>
      </w:divBdr>
    </w:div>
    <w:div w:id="838807032">
      <w:bodyDiv w:val="1"/>
      <w:marLeft w:val="0"/>
      <w:marRight w:val="0"/>
      <w:marTop w:val="0"/>
      <w:marBottom w:val="0"/>
      <w:divBdr>
        <w:top w:val="none" w:sz="0" w:space="0" w:color="auto"/>
        <w:left w:val="none" w:sz="0" w:space="0" w:color="auto"/>
        <w:bottom w:val="none" w:sz="0" w:space="0" w:color="auto"/>
        <w:right w:val="none" w:sz="0" w:space="0" w:color="auto"/>
      </w:divBdr>
    </w:div>
    <w:div w:id="839925448">
      <w:bodyDiv w:val="1"/>
      <w:marLeft w:val="0"/>
      <w:marRight w:val="0"/>
      <w:marTop w:val="0"/>
      <w:marBottom w:val="0"/>
      <w:divBdr>
        <w:top w:val="none" w:sz="0" w:space="0" w:color="auto"/>
        <w:left w:val="none" w:sz="0" w:space="0" w:color="auto"/>
        <w:bottom w:val="none" w:sz="0" w:space="0" w:color="auto"/>
        <w:right w:val="none" w:sz="0" w:space="0" w:color="auto"/>
      </w:divBdr>
    </w:div>
    <w:div w:id="840969162">
      <w:bodyDiv w:val="1"/>
      <w:marLeft w:val="0"/>
      <w:marRight w:val="0"/>
      <w:marTop w:val="0"/>
      <w:marBottom w:val="0"/>
      <w:divBdr>
        <w:top w:val="none" w:sz="0" w:space="0" w:color="auto"/>
        <w:left w:val="none" w:sz="0" w:space="0" w:color="auto"/>
        <w:bottom w:val="none" w:sz="0" w:space="0" w:color="auto"/>
        <w:right w:val="none" w:sz="0" w:space="0" w:color="auto"/>
      </w:divBdr>
    </w:div>
    <w:div w:id="841167059">
      <w:bodyDiv w:val="1"/>
      <w:marLeft w:val="0"/>
      <w:marRight w:val="0"/>
      <w:marTop w:val="0"/>
      <w:marBottom w:val="0"/>
      <w:divBdr>
        <w:top w:val="none" w:sz="0" w:space="0" w:color="auto"/>
        <w:left w:val="none" w:sz="0" w:space="0" w:color="auto"/>
        <w:bottom w:val="none" w:sz="0" w:space="0" w:color="auto"/>
        <w:right w:val="none" w:sz="0" w:space="0" w:color="auto"/>
      </w:divBdr>
    </w:div>
    <w:div w:id="845483104">
      <w:bodyDiv w:val="1"/>
      <w:marLeft w:val="0"/>
      <w:marRight w:val="0"/>
      <w:marTop w:val="0"/>
      <w:marBottom w:val="0"/>
      <w:divBdr>
        <w:top w:val="none" w:sz="0" w:space="0" w:color="auto"/>
        <w:left w:val="none" w:sz="0" w:space="0" w:color="auto"/>
        <w:bottom w:val="none" w:sz="0" w:space="0" w:color="auto"/>
        <w:right w:val="none" w:sz="0" w:space="0" w:color="auto"/>
      </w:divBdr>
    </w:div>
    <w:div w:id="847907287">
      <w:bodyDiv w:val="1"/>
      <w:marLeft w:val="0"/>
      <w:marRight w:val="0"/>
      <w:marTop w:val="0"/>
      <w:marBottom w:val="0"/>
      <w:divBdr>
        <w:top w:val="none" w:sz="0" w:space="0" w:color="auto"/>
        <w:left w:val="none" w:sz="0" w:space="0" w:color="auto"/>
        <w:bottom w:val="none" w:sz="0" w:space="0" w:color="auto"/>
        <w:right w:val="none" w:sz="0" w:space="0" w:color="auto"/>
      </w:divBdr>
    </w:div>
    <w:div w:id="850486059">
      <w:bodyDiv w:val="1"/>
      <w:marLeft w:val="0"/>
      <w:marRight w:val="0"/>
      <w:marTop w:val="0"/>
      <w:marBottom w:val="0"/>
      <w:divBdr>
        <w:top w:val="none" w:sz="0" w:space="0" w:color="auto"/>
        <w:left w:val="none" w:sz="0" w:space="0" w:color="auto"/>
        <w:bottom w:val="none" w:sz="0" w:space="0" w:color="auto"/>
        <w:right w:val="none" w:sz="0" w:space="0" w:color="auto"/>
      </w:divBdr>
    </w:div>
    <w:div w:id="851146912">
      <w:bodyDiv w:val="1"/>
      <w:marLeft w:val="0"/>
      <w:marRight w:val="0"/>
      <w:marTop w:val="0"/>
      <w:marBottom w:val="0"/>
      <w:divBdr>
        <w:top w:val="none" w:sz="0" w:space="0" w:color="auto"/>
        <w:left w:val="none" w:sz="0" w:space="0" w:color="auto"/>
        <w:bottom w:val="none" w:sz="0" w:space="0" w:color="auto"/>
        <w:right w:val="none" w:sz="0" w:space="0" w:color="auto"/>
      </w:divBdr>
    </w:div>
    <w:div w:id="852301051">
      <w:bodyDiv w:val="1"/>
      <w:marLeft w:val="0"/>
      <w:marRight w:val="0"/>
      <w:marTop w:val="0"/>
      <w:marBottom w:val="0"/>
      <w:divBdr>
        <w:top w:val="none" w:sz="0" w:space="0" w:color="auto"/>
        <w:left w:val="none" w:sz="0" w:space="0" w:color="auto"/>
        <w:bottom w:val="none" w:sz="0" w:space="0" w:color="auto"/>
        <w:right w:val="none" w:sz="0" w:space="0" w:color="auto"/>
      </w:divBdr>
    </w:div>
    <w:div w:id="852456067">
      <w:bodyDiv w:val="1"/>
      <w:marLeft w:val="0"/>
      <w:marRight w:val="0"/>
      <w:marTop w:val="0"/>
      <w:marBottom w:val="0"/>
      <w:divBdr>
        <w:top w:val="none" w:sz="0" w:space="0" w:color="auto"/>
        <w:left w:val="none" w:sz="0" w:space="0" w:color="auto"/>
        <w:bottom w:val="none" w:sz="0" w:space="0" w:color="auto"/>
        <w:right w:val="none" w:sz="0" w:space="0" w:color="auto"/>
      </w:divBdr>
    </w:div>
    <w:div w:id="857234005">
      <w:bodyDiv w:val="1"/>
      <w:marLeft w:val="0"/>
      <w:marRight w:val="0"/>
      <w:marTop w:val="0"/>
      <w:marBottom w:val="0"/>
      <w:divBdr>
        <w:top w:val="none" w:sz="0" w:space="0" w:color="auto"/>
        <w:left w:val="none" w:sz="0" w:space="0" w:color="auto"/>
        <w:bottom w:val="none" w:sz="0" w:space="0" w:color="auto"/>
        <w:right w:val="none" w:sz="0" w:space="0" w:color="auto"/>
      </w:divBdr>
    </w:div>
    <w:div w:id="860238751">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2481579">
      <w:bodyDiv w:val="1"/>
      <w:marLeft w:val="0"/>
      <w:marRight w:val="0"/>
      <w:marTop w:val="0"/>
      <w:marBottom w:val="0"/>
      <w:divBdr>
        <w:top w:val="none" w:sz="0" w:space="0" w:color="auto"/>
        <w:left w:val="none" w:sz="0" w:space="0" w:color="auto"/>
        <w:bottom w:val="none" w:sz="0" w:space="0" w:color="auto"/>
        <w:right w:val="none" w:sz="0" w:space="0" w:color="auto"/>
      </w:divBdr>
    </w:div>
    <w:div w:id="863203954">
      <w:bodyDiv w:val="1"/>
      <w:marLeft w:val="0"/>
      <w:marRight w:val="0"/>
      <w:marTop w:val="0"/>
      <w:marBottom w:val="0"/>
      <w:divBdr>
        <w:top w:val="none" w:sz="0" w:space="0" w:color="auto"/>
        <w:left w:val="none" w:sz="0" w:space="0" w:color="auto"/>
        <w:bottom w:val="none" w:sz="0" w:space="0" w:color="auto"/>
        <w:right w:val="none" w:sz="0" w:space="0" w:color="auto"/>
      </w:divBdr>
    </w:div>
    <w:div w:id="870071148">
      <w:bodyDiv w:val="1"/>
      <w:marLeft w:val="0"/>
      <w:marRight w:val="0"/>
      <w:marTop w:val="0"/>
      <w:marBottom w:val="0"/>
      <w:divBdr>
        <w:top w:val="none" w:sz="0" w:space="0" w:color="auto"/>
        <w:left w:val="none" w:sz="0" w:space="0" w:color="auto"/>
        <w:bottom w:val="none" w:sz="0" w:space="0" w:color="auto"/>
        <w:right w:val="none" w:sz="0" w:space="0" w:color="auto"/>
      </w:divBdr>
    </w:div>
    <w:div w:id="870261025">
      <w:bodyDiv w:val="1"/>
      <w:marLeft w:val="0"/>
      <w:marRight w:val="0"/>
      <w:marTop w:val="0"/>
      <w:marBottom w:val="0"/>
      <w:divBdr>
        <w:top w:val="none" w:sz="0" w:space="0" w:color="auto"/>
        <w:left w:val="none" w:sz="0" w:space="0" w:color="auto"/>
        <w:bottom w:val="none" w:sz="0" w:space="0" w:color="auto"/>
        <w:right w:val="none" w:sz="0" w:space="0" w:color="auto"/>
      </w:divBdr>
    </w:div>
    <w:div w:id="870844517">
      <w:bodyDiv w:val="1"/>
      <w:marLeft w:val="0"/>
      <w:marRight w:val="0"/>
      <w:marTop w:val="0"/>
      <w:marBottom w:val="0"/>
      <w:divBdr>
        <w:top w:val="none" w:sz="0" w:space="0" w:color="auto"/>
        <w:left w:val="none" w:sz="0" w:space="0" w:color="auto"/>
        <w:bottom w:val="none" w:sz="0" w:space="0" w:color="auto"/>
        <w:right w:val="none" w:sz="0" w:space="0" w:color="auto"/>
      </w:divBdr>
    </w:div>
    <w:div w:id="871501486">
      <w:bodyDiv w:val="1"/>
      <w:marLeft w:val="0"/>
      <w:marRight w:val="0"/>
      <w:marTop w:val="0"/>
      <w:marBottom w:val="0"/>
      <w:divBdr>
        <w:top w:val="none" w:sz="0" w:space="0" w:color="auto"/>
        <w:left w:val="none" w:sz="0" w:space="0" w:color="auto"/>
        <w:bottom w:val="none" w:sz="0" w:space="0" w:color="auto"/>
        <w:right w:val="none" w:sz="0" w:space="0" w:color="auto"/>
      </w:divBdr>
    </w:div>
    <w:div w:id="872811130">
      <w:bodyDiv w:val="1"/>
      <w:marLeft w:val="0"/>
      <w:marRight w:val="0"/>
      <w:marTop w:val="0"/>
      <w:marBottom w:val="0"/>
      <w:divBdr>
        <w:top w:val="none" w:sz="0" w:space="0" w:color="auto"/>
        <w:left w:val="none" w:sz="0" w:space="0" w:color="auto"/>
        <w:bottom w:val="none" w:sz="0" w:space="0" w:color="auto"/>
        <w:right w:val="none" w:sz="0" w:space="0" w:color="auto"/>
      </w:divBdr>
    </w:div>
    <w:div w:id="873621171">
      <w:bodyDiv w:val="1"/>
      <w:marLeft w:val="0"/>
      <w:marRight w:val="0"/>
      <w:marTop w:val="0"/>
      <w:marBottom w:val="0"/>
      <w:divBdr>
        <w:top w:val="none" w:sz="0" w:space="0" w:color="auto"/>
        <w:left w:val="none" w:sz="0" w:space="0" w:color="auto"/>
        <w:bottom w:val="none" w:sz="0" w:space="0" w:color="auto"/>
        <w:right w:val="none" w:sz="0" w:space="0" w:color="auto"/>
      </w:divBdr>
    </w:div>
    <w:div w:id="874971790">
      <w:bodyDiv w:val="1"/>
      <w:marLeft w:val="0"/>
      <w:marRight w:val="0"/>
      <w:marTop w:val="0"/>
      <w:marBottom w:val="0"/>
      <w:divBdr>
        <w:top w:val="none" w:sz="0" w:space="0" w:color="auto"/>
        <w:left w:val="none" w:sz="0" w:space="0" w:color="auto"/>
        <w:bottom w:val="none" w:sz="0" w:space="0" w:color="auto"/>
        <w:right w:val="none" w:sz="0" w:space="0" w:color="auto"/>
      </w:divBdr>
    </w:div>
    <w:div w:id="879050374">
      <w:bodyDiv w:val="1"/>
      <w:marLeft w:val="0"/>
      <w:marRight w:val="0"/>
      <w:marTop w:val="0"/>
      <w:marBottom w:val="0"/>
      <w:divBdr>
        <w:top w:val="none" w:sz="0" w:space="0" w:color="auto"/>
        <w:left w:val="none" w:sz="0" w:space="0" w:color="auto"/>
        <w:bottom w:val="none" w:sz="0" w:space="0" w:color="auto"/>
        <w:right w:val="none" w:sz="0" w:space="0" w:color="auto"/>
      </w:divBdr>
    </w:div>
    <w:div w:id="879438893">
      <w:bodyDiv w:val="1"/>
      <w:marLeft w:val="0"/>
      <w:marRight w:val="0"/>
      <w:marTop w:val="0"/>
      <w:marBottom w:val="0"/>
      <w:divBdr>
        <w:top w:val="none" w:sz="0" w:space="0" w:color="auto"/>
        <w:left w:val="none" w:sz="0" w:space="0" w:color="auto"/>
        <w:bottom w:val="none" w:sz="0" w:space="0" w:color="auto"/>
        <w:right w:val="none" w:sz="0" w:space="0" w:color="auto"/>
      </w:divBdr>
    </w:div>
    <w:div w:id="880093669">
      <w:bodyDiv w:val="1"/>
      <w:marLeft w:val="0"/>
      <w:marRight w:val="0"/>
      <w:marTop w:val="0"/>
      <w:marBottom w:val="0"/>
      <w:divBdr>
        <w:top w:val="none" w:sz="0" w:space="0" w:color="auto"/>
        <w:left w:val="none" w:sz="0" w:space="0" w:color="auto"/>
        <w:bottom w:val="none" w:sz="0" w:space="0" w:color="auto"/>
        <w:right w:val="none" w:sz="0" w:space="0" w:color="auto"/>
      </w:divBdr>
    </w:div>
    <w:div w:id="881097290">
      <w:bodyDiv w:val="1"/>
      <w:marLeft w:val="0"/>
      <w:marRight w:val="0"/>
      <w:marTop w:val="0"/>
      <w:marBottom w:val="0"/>
      <w:divBdr>
        <w:top w:val="none" w:sz="0" w:space="0" w:color="auto"/>
        <w:left w:val="none" w:sz="0" w:space="0" w:color="auto"/>
        <w:bottom w:val="none" w:sz="0" w:space="0" w:color="auto"/>
        <w:right w:val="none" w:sz="0" w:space="0" w:color="auto"/>
      </w:divBdr>
    </w:div>
    <w:div w:id="883981991">
      <w:bodyDiv w:val="1"/>
      <w:marLeft w:val="0"/>
      <w:marRight w:val="0"/>
      <w:marTop w:val="0"/>
      <w:marBottom w:val="0"/>
      <w:divBdr>
        <w:top w:val="none" w:sz="0" w:space="0" w:color="auto"/>
        <w:left w:val="none" w:sz="0" w:space="0" w:color="auto"/>
        <w:bottom w:val="none" w:sz="0" w:space="0" w:color="auto"/>
        <w:right w:val="none" w:sz="0" w:space="0" w:color="auto"/>
      </w:divBdr>
    </w:div>
    <w:div w:id="884148016">
      <w:bodyDiv w:val="1"/>
      <w:marLeft w:val="0"/>
      <w:marRight w:val="0"/>
      <w:marTop w:val="0"/>
      <w:marBottom w:val="0"/>
      <w:divBdr>
        <w:top w:val="none" w:sz="0" w:space="0" w:color="auto"/>
        <w:left w:val="none" w:sz="0" w:space="0" w:color="auto"/>
        <w:bottom w:val="none" w:sz="0" w:space="0" w:color="auto"/>
        <w:right w:val="none" w:sz="0" w:space="0" w:color="auto"/>
      </w:divBdr>
    </w:div>
    <w:div w:id="884416594">
      <w:bodyDiv w:val="1"/>
      <w:marLeft w:val="0"/>
      <w:marRight w:val="0"/>
      <w:marTop w:val="0"/>
      <w:marBottom w:val="0"/>
      <w:divBdr>
        <w:top w:val="none" w:sz="0" w:space="0" w:color="auto"/>
        <w:left w:val="none" w:sz="0" w:space="0" w:color="auto"/>
        <w:bottom w:val="none" w:sz="0" w:space="0" w:color="auto"/>
        <w:right w:val="none" w:sz="0" w:space="0" w:color="auto"/>
      </w:divBdr>
    </w:div>
    <w:div w:id="884440787">
      <w:bodyDiv w:val="1"/>
      <w:marLeft w:val="0"/>
      <w:marRight w:val="0"/>
      <w:marTop w:val="0"/>
      <w:marBottom w:val="0"/>
      <w:divBdr>
        <w:top w:val="none" w:sz="0" w:space="0" w:color="auto"/>
        <w:left w:val="none" w:sz="0" w:space="0" w:color="auto"/>
        <w:bottom w:val="none" w:sz="0" w:space="0" w:color="auto"/>
        <w:right w:val="none" w:sz="0" w:space="0" w:color="auto"/>
      </w:divBdr>
    </w:div>
    <w:div w:id="884560479">
      <w:bodyDiv w:val="1"/>
      <w:marLeft w:val="0"/>
      <w:marRight w:val="0"/>
      <w:marTop w:val="0"/>
      <w:marBottom w:val="0"/>
      <w:divBdr>
        <w:top w:val="none" w:sz="0" w:space="0" w:color="auto"/>
        <w:left w:val="none" w:sz="0" w:space="0" w:color="auto"/>
        <w:bottom w:val="none" w:sz="0" w:space="0" w:color="auto"/>
        <w:right w:val="none" w:sz="0" w:space="0" w:color="auto"/>
      </w:divBdr>
    </w:div>
    <w:div w:id="884952842">
      <w:bodyDiv w:val="1"/>
      <w:marLeft w:val="0"/>
      <w:marRight w:val="0"/>
      <w:marTop w:val="0"/>
      <w:marBottom w:val="0"/>
      <w:divBdr>
        <w:top w:val="none" w:sz="0" w:space="0" w:color="auto"/>
        <w:left w:val="none" w:sz="0" w:space="0" w:color="auto"/>
        <w:bottom w:val="none" w:sz="0" w:space="0" w:color="auto"/>
        <w:right w:val="none" w:sz="0" w:space="0" w:color="auto"/>
      </w:divBdr>
    </w:div>
    <w:div w:id="885602214">
      <w:bodyDiv w:val="1"/>
      <w:marLeft w:val="0"/>
      <w:marRight w:val="0"/>
      <w:marTop w:val="0"/>
      <w:marBottom w:val="0"/>
      <w:divBdr>
        <w:top w:val="none" w:sz="0" w:space="0" w:color="auto"/>
        <w:left w:val="none" w:sz="0" w:space="0" w:color="auto"/>
        <w:bottom w:val="none" w:sz="0" w:space="0" w:color="auto"/>
        <w:right w:val="none" w:sz="0" w:space="0" w:color="auto"/>
      </w:divBdr>
    </w:div>
    <w:div w:id="885872039">
      <w:bodyDiv w:val="1"/>
      <w:marLeft w:val="0"/>
      <w:marRight w:val="0"/>
      <w:marTop w:val="0"/>
      <w:marBottom w:val="0"/>
      <w:divBdr>
        <w:top w:val="none" w:sz="0" w:space="0" w:color="auto"/>
        <w:left w:val="none" w:sz="0" w:space="0" w:color="auto"/>
        <w:bottom w:val="none" w:sz="0" w:space="0" w:color="auto"/>
        <w:right w:val="none" w:sz="0" w:space="0" w:color="auto"/>
      </w:divBdr>
    </w:div>
    <w:div w:id="886062213">
      <w:bodyDiv w:val="1"/>
      <w:marLeft w:val="0"/>
      <w:marRight w:val="0"/>
      <w:marTop w:val="0"/>
      <w:marBottom w:val="0"/>
      <w:divBdr>
        <w:top w:val="none" w:sz="0" w:space="0" w:color="auto"/>
        <w:left w:val="none" w:sz="0" w:space="0" w:color="auto"/>
        <w:bottom w:val="none" w:sz="0" w:space="0" w:color="auto"/>
        <w:right w:val="none" w:sz="0" w:space="0" w:color="auto"/>
      </w:divBdr>
    </w:div>
    <w:div w:id="886524355">
      <w:bodyDiv w:val="1"/>
      <w:marLeft w:val="0"/>
      <w:marRight w:val="0"/>
      <w:marTop w:val="0"/>
      <w:marBottom w:val="0"/>
      <w:divBdr>
        <w:top w:val="none" w:sz="0" w:space="0" w:color="auto"/>
        <w:left w:val="none" w:sz="0" w:space="0" w:color="auto"/>
        <w:bottom w:val="none" w:sz="0" w:space="0" w:color="auto"/>
        <w:right w:val="none" w:sz="0" w:space="0" w:color="auto"/>
      </w:divBdr>
    </w:div>
    <w:div w:id="888299494">
      <w:bodyDiv w:val="1"/>
      <w:marLeft w:val="0"/>
      <w:marRight w:val="0"/>
      <w:marTop w:val="0"/>
      <w:marBottom w:val="0"/>
      <w:divBdr>
        <w:top w:val="none" w:sz="0" w:space="0" w:color="auto"/>
        <w:left w:val="none" w:sz="0" w:space="0" w:color="auto"/>
        <w:bottom w:val="none" w:sz="0" w:space="0" w:color="auto"/>
        <w:right w:val="none" w:sz="0" w:space="0" w:color="auto"/>
      </w:divBdr>
    </w:div>
    <w:div w:id="888419368">
      <w:bodyDiv w:val="1"/>
      <w:marLeft w:val="0"/>
      <w:marRight w:val="0"/>
      <w:marTop w:val="0"/>
      <w:marBottom w:val="0"/>
      <w:divBdr>
        <w:top w:val="none" w:sz="0" w:space="0" w:color="auto"/>
        <w:left w:val="none" w:sz="0" w:space="0" w:color="auto"/>
        <w:bottom w:val="none" w:sz="0" w:space="0" w:color="auto"/>
        <w:right w:val="none" w:sz="0" w:space="0" w:color="auto"/>
      </w:divBdr>
    </w:div>
    <w:div w:id="888762919">
      <w:bodyDiv w:val="1"/>
      <w:marLeft w:val="0"/>
      <w:marRight w:val="0"/>
      <w:marTop w:val="0"/>
      <w:marBottom w:val="0"/>
      <w:divBdr>
        <w:top w:val="none" w:sz="0" w:space="0" w:color="auto"/>
        <w:left w:val="none" w:sz="0" w:space="0" w:color="auto"/>
        <w:bottom w:val="none" w:sz="0" w:space="0" w:color="auto"/>
        <w:right w:val="none" w:sz="0" w:space="0" w:color="auto"/>
      </w:divBdr>
    </w:div>
    <w:div w:id="890460057">
      <w:bodyDiv w:val="1"/>
      <w:marLeft w:val="0"/>
      <w:marRight w:val="0"/>
      <w:marTop w:val="0"/>
      <w:marBottom w:val="0"/>
      <w:divBdr>
        <w:top w:val="none" w:sz="0" w:space="0" w:color="auto"/>
        <w:left w:val="none" w:sz="0" w:space="0" w:color="auto"/>
        <w:bottom w:val="none" w:sz="0" w:space="0" w:color="auto"/>
        <w:right w:val="none" w:sz="0" w:space="0" w:color="auto"/>
      </w:divBdr>
    </w:div>
    <w:div w:id="891309708">
      <w:bodyDiv w:val="1"/>
      <w:marLeft w:val="0"/>
      <w:marRight w:val="0"/>
      <w:marTop w:val="0"/>
      <w:marBottom w:val="0"/>
      <w:divBdr>
        <w:top w:val="none" w:sz="0" w:space="0" w:color="auto"/>
        <w:left w:val="none" w:sz="0" w:space="0" w:color="auto"/>
        <w:bottom w:val="none" w:sz="0" w:space="0" w:color="auto"/>
        <w:right w:val="none" w:sz="0" w:space="0" w:color="auto"/>
      </w:divBdr>
    </w:div>
    <w:div w:id="891892693">
      <w:bodyDiv w:val="1"/>
      <w:marLeft w:val="0"/>
      <w:marRight w:val="0"/>
      <w:marTop w:val="0"/>
      <w:marBottom w:val="0"/>
      <w:divBdr>
        <w:top w:val="none" w:sz="0" w:space="0" w:color="auto"/>
        <w:left w:val="none" w:sz="0" w:space="0" w:color="auto"/>
        <w:bottom w:val="none" w:sz="0" w:space="0" w:color="auto"/>
        <w:right w:val="none" w:sz="0" w:space="0" w:color="auto"/>
      </w:divBdr>
    </w:div>
    <w:div w:id="892888812">
      <w:bodyDiv w:val="1"/>
      <w:marLeft w:val="0"/>
      <w:marRight w:val="0"/>
      <w:marTop w:val="0"/>
      <w:marBottom w:val="0"/>
      <w:divBdr>
        <w:top w:val="none" w:sz="0" w:space="0" w:color="auto"/>
        <w:left w:val="none" w:sz="0" w:space="0" w:color="auto"/>
        <w:bottom w:val="none" w:sz="0" w:space="0" w:color="auto"/>
        <w:right w:val="none" w:sz="0" w:space="0" w:color="auto"/>
      </w:divBdr>
    </w:div>
    <w:div w:id="893394684">
      <w:bodyDiv w:val="1"/>
      <w:marLeft w:val="0"/>
      <w:marRight w:val="0"/>
      <w:marTop w:val="0"/>
      <w:marBottom w:val="0"/>
      <w:divBdr>
        <w:top w:val="none" w:sz="0" w:space="0" w:color="auto"/>
        <w:left w:val="none" w:sz="0" w:space="0" w:color="auto"/>
        <w:bottom w:val="none" w:sz="0" w:space="0" w:color="auto"/>
        <w:right w:val="none" w:sz="0" w:space="0" w:color="auto"/>
      </w:divBdr>
    </w:div>
    <w:div w:id="894704573">
      <w:bodyDiv w:val="1"/>
      <w:marLeft w:val="0"/>
      <w:marRight w:val="0"/>
      <w:marTop w:val="0"/>
      <w:marBottom w:val="0"/>
      <w:divBdr>
        <w:top w:val="none" w:sz="0" w:space="0" w:color="auto"/>
        <w:left w:val="none" w:sz="0" w:space="0" w:color="auto"/>
        <w:bottom w:val="none" w:sz="0" w:space="0" w:color="auto"/>
        <w:right w:val="none" w:sz="0" w:space="0" w:color="auto"/>
      </w:divBdr>
    </w:div>
    <w:div w:id="896549454">
      <w:bodyDiv w:val="1"/>
      <w:marLeft w:val="0"/>
      <w:marRight w:val="0"/>
      <w:marTop w:val="0"/>
      <w:marBottom w:val="0"/>
      <w:divBdr>
        <w:top w:val="none" w:sz="0" w:space="0" w:color="auto"/>
        <w:left w:val="none" w:sz="0" w:space="0" w:color="auto"/>
        <w:bottom w:val="none" w:sz="0" w:space="0" w:color="auto"/>
        <w:right w:val="none" w:sz="0" w:space="0" w:color="auto"/>
      </w:divBdr>
    </w:div>
    <w:div w:id="897546435">
      <w:bodyDiv w:val="1"/>
      <w:marLeft w:val="0"/>
      <w:marRight w:val="0"/>
      <w:marTop w:val="0"/>
      <w:marBottom w:val="0"/>
      <w:divBdr>
        <w:top w:val="none" w:sz="0" w:space="0" w:color="auto"/>
        <w:left w:val="none" w:sz="0" w:space="0" w:color="auto"/>
        <w:bottom w:val="none" w:sz="0" w:space="0" w:color="auto"/>
        <w:right w:val="none" w:sz="0" w:space="0" w:color="auto"/>
      </w:divBdr>
    </w:div>
    <w:div w:id="899242906">
      <w:bodyDiv w:val="1"/>
      <w:marLeft w:val="0"/>
      <w:marRight w:val="0"/>
      <w:marTop w:val="0"/>
      <w:marBottom w:val="0"/>
      <w:divBdr>
        <w:top w:val="none" w:sz="0" w:space="0" w:color="auto"/>
        <w:left w:val="none" w:sz="0" w:space="0" w:color="auto"/>
        <w:bottom w:val="none" w:sz="0" w:space="0" w:color="auto"/>
        <w:right w:val="none" w:sz="0" w:space="0" w:color="auto"/>
      </w:divBdr>
    </w:div>
    <w:div w:id="899829768">
      <w:bodyDiv w:val="1"/>
      <w:marLeft w:val="0"/>
      <w:marRight w:val="0"/>
      <w:marTop w:val="0"/>
      <w:marBottom w:val="0"/>
      <w:divBdr>
        <w:top w:val="none" w:sz="0" w:space="0" w:color="auto"/>
        <w:left w:val="none" w:sz="0" w:space="0" w:color="auto"/>
        <w:bottom w:val="none" w:sz="0" w:space="0" w:color="auto"/>
        <w:right w:val="none" w:sz="0" w:space="0" w:color="auto"/>
      </w:divBdr>
    </w:div>
    <w:div w:id="901714073">
      <w:bodyDiv w:val="1"/>
      <w:marLeft w:val="0"/>
      <w:marRight w:val="0"/>
      <w:marTop w:val="0"/>
      <w:marBottom w:val="0"/>
      <w:divBdr>
        <w:top w:val="none" w:sz="0" w:space="0" w:color="auto"/>
        <w:left w:val="none" w:sz="0" w:space="0" w:color="auto"/>
        <w:bottom w:val="none" w:sz="0" w:space="0" w:color="auto"/>
        <w:right w:val="none" w:sz="0" w:space="0" w:color="auto"/>
      </w:divBdr>
    </w:div>
    <w:div w:id="902373491">
      <w:bodyDiv w:val="1"/>
      <w:marLeft w:val="0"/>
      <w:marRight w:val="0"/>
      <w:marTop w:val="0"/>
      <w:marBottom w:val="0"/>
      <w:divBdr>
        <w:top w:val="none" w:sz="0" w:space="0" w:color="auto"/>
        <w:left w:val="none" w:sz="0" w:space="0" w:color="auto"/>
        <w:bottom w:val="none" w:sz="0" w:space="0" w:color="auto"/>
        <w:right w:val="none" w:sz="0" w:space="0" w:color="auto"/>
      </w:divBdr>
    </w:div>
    <w:div w:id="902760740">
      <w:bodyDiv w:val="1"/>
      <w:marLeft w:val="0"/>
      <w:marRight w:val="0"/>
      <w:marTop w:val="0"/>
      <w:marBottom w:val="0"/>
      <w:divBdr>
        <w:top w:val="none" w:sz="0" w:space="0" w:color="auto"/>
        <w:left w:val="none" w:sz="0" w:space="0" w:color="auto"/>
        <w:bottom w:val="none" w:sz="0" w:space="0" w:color="auto"/>
        <w:right w:val="none" w:sz="0" w:space="0" w:color="auto"/>
      </w:divBdr>
    </w:div>
    <w:div w:id="902790413">
      <w:bodyDiv w:val="1"/>
      <w:marLeft w:val="0"/>
      <w:marRight w:val="0"/>
      <w:marTop w:val="0"/>
      <w:marBottom w:val="0"/>
      <w:divBdr>
        <w:top w:val="none" w:sz="0" w:space="0" w:color="auto"/>
        <w:left w:val="none" w:sz="0" w:space="0" w:color="auto"/>
        <w:bottom w:val="none" w:sz="0" w:space="0" w:color="auto"/>
        <w:right w:val="none" w:sz="0" w:space="0" w:color="auto"/>
      </w:divBdr>
    </w:div>
    <w:div w:id="902836291">
      <w:bodyDiv w:val="1"/>
      <w:marLeft w:val="0"/>
      <w:marRight w:val="0"/>
      <w:marTop w:val="0"/>
      <w:marBottom w:val="0"/>
      <w:divBdr>
        <w:top w:val="none" w:sz="0" w:space="0" w:color="auto"/>
        <w:left w:val="none" w:sz="0" w:space="0" w:color="auto"/>
        <w:bottom w:val="none" w:sz="0" w:space="0" w:color="auto"/>
        <w:right w:val="none" w:sz="0" w:space="0" w:color="auto"/>
      </w:divBdr>
    </w:div>
    <w:div w:id="906450729">
      <w:bodyDiv w:val="1"/>
      <w:marLeft w:val="0"/>
      <w:marRight w:val="0"/>
      <w:marTop w:val="0"/>
      <w:marBottom w:val="0"/>
      <w:divBdr>
        <w:top w:val="none" w:sz="0" w:space="0" w:color="auto"/>
        <w:left w:val="none" w:sz="0" w:space="0" w:color="auto"/>
        <w:bottom w:val="none" w:sz="0" w:space="0" w:color="auto"/>
        <w:right w:val="none" w:sz="0" w:space="0" w:color="auto"/>
      </w:divBdr>
    </w:div>
    <w:div w:id="908005459">
      <w:bodyDiv w:val="1"/>
      <w:marLeft w:val="0"/>
      <w:marRight w:val="0"/>
      <w:marTop w:val="0"/>
      <w:marBottom w:val="0"/>
      <w:divBdr>
        <w:top w:val="none" w:sz="0" w:space="0" w:color="auto"/>
        <w:left w:val="none" w:sz="0" w:space="0" w:color="auto"/>
        <w:bottom w:val="none" w:sz="0" w:space="0" w:color="auto"/>
        <w:right w:val="none" w:sz="0" w:space="0" w:color="auto"/>
      </w:divBdr>
    </w:div>
    <w:div w:id="909315855">
      <w:bodyDiv w:val="1"/>
      <w:marLeft w:val="0"/>
      <w:marRight w:val="0"/>
      <w:marTop w:val="0"/>
      <w:marBottom w:val="0"/>
      <w:divBdr>
        <w:top w:val="none" w:sz="0" w:space="0" w:color="auto"/>
        <w:left w:val="none" w:sz="0" w:space="0" w:color="auto"/>
        <w:bottom w:val="none" w:sz="0" w:space="0" w:color="auto"/>
        <w:right w:val="none" w:sz="0" w:space="0" w:color="auto"/>
      </w:divBdr>
    </w:div>
    <w:div w:id="909656359">
      <w:bodyDiv w:val="1"/>
      <w:marLeft w:val="0"/>
      <w:marRight w:val="0"/>
      <w:marTop w:val="0"/>
      <w:marBottom w:val="0"/>
      <w:divBdr>
        <w:top w:val="none" w:sz="0" w:space="0" w:color="auto"/>
        <w:left w:val="none" w:sz="0" w:space="0" w:color="auto"/>
        <w:bottom w:val="none" w:sz="0" w:space="0" w:color="auto"/>
        <w:right w:val="none" w:sz="0" w:space="0" w:color="auto"/>
      </w:divBdr>
    </w:div>
    <w:div w:id="910311039">
      <w:bodyDiv w:val="1"/>
      <w:marLeft w:val="0"/>
      <w:marRight w:val="0"/>
      <w:marTop w:val="0"/>
      <w:marBottom w:val="0"/>
      <w:divBdr>
        <w:top w:val="none" w:sz="0" w:space="0" w:color="auto"/>
        <w:left w:val="none" w:sz="0" w:space="0" w:color="auto"/>
        <w:bottom w:val="none" w:sz="0" w:space="0" w:color="auto"/>
        <w:right w:val="none" w:sz="0" w:space="0" w:color="auto"/>
      </w:divBdr>
    </w:div>
    <w:div w:id="910508700">
      <w:bodyDiv w:val="1"/>
      <w:marLeft w:val="0"/>
      <w:marRight w:val="0"/>
      <w:marTop w:val="0"/>
      <w:marBottom w:val="0"/>
      <w:divBdr>
        <w:top w:val="none" w:sz="0" w:space="0" w:color="auto"/>
        <w:left w:val="none" w:sz="0" w:space="0" w:color="auto"/>
        <w:bottom w:val="none" w:sz="0" w:space="0" w:color="auto"/>
        <w:right w:val="none" w:sz="0" w:space="0" w:color="auto"/>
      </w:divBdr>
    </w:div>
    <w:div w:id="911424860">
      <w:bodyDiv w:val="1"/>
      <w:marLeft w:val="0"/>
      <w:marRight w:val="0"/>
      <w:marTop w:val="0"/>
      <w:marBottom w:val="0"/>
      <w:divBdr>
        <w:top w:val="none" w:sz="0" w:space="0" w:color="auto"/>
        <w:left w:val="none" w:sz="0" w:space="0" w:color="auto"/>
        <w:bottom w:val="none" w:sz="0" w:space="0" w:color="auto"/>
        <w:right w:val="none" w:sz="0" w:space="0" w:color="auto"/>
      </w:divBdr>
    </w:div>
    <w:div w:id="914319464">
      <w:bodyDiv w:val="1"/>
      <w:marLeft w:val="0"/>
      <w:marRight w:val="0"/>
      <w:marTop w:val="0"/>
      <w:marBottom w:val="0"/>
      <w:divBdr>
        <w:top w:val="none" w:sz="0" w:space="0" w:color="auto"/>
        <w:left w:val="none" w:sz="0" w:space="0" w:color="auto"/>
        <w:bottom w:val="none" w:sz="0" w:space="0" w:color="auto"/>
        <w:right w:val="none" w:sz="0" w:space="0" w:color="auto"/>
      </w:divBdr>
    </w:div>
    <w:div w:id="914707671">
      <w:bodyDiv w:val="1"/>
      <w:marLeft w:val="0"/>
      <w:marRight w:val="0"/>
      <w:marTop w:val="0"/>
      <w:marBottom w:val="0"/>
      <w:divBdr>
        <w:top w:val="none" w:sz="0" w:space="0" w:color="auto"/>
        <w:left w:val="none" w:sz="0" w:space="0" w:color="auto"/>
        <w:bottom w:val="none" w:sz="0" w:space="0" w:color="auto"/>
        <w:right w:val="none" w:sz="0" w:space="0" w:color="auto"/>
      </w:divBdr>
    </w:div>
    <w:div w:id="915364185">
      <w:bodyDiv w:val="1"/>
      <w:marLeft w:val="0"/>
      <w:marRight w:val="0"/>
      <w:marTop w:val="0"/>
      <w:marBottom w:val="0"/>
      <w:divBdr>
        <w:top w:val="none" w:sz="0" w:space="0" w:color="auto"/>
        <w:left w:val="none" w:sz="0" w:space="0" w:color="auto"/>
        <w:bottom w:val="none" w:sz="0" w:space="0" w:color="auto"/>
        <w:right w:val="none" w:sz="0" w:space="0" w:color="auto"/>
      </w:divBdr>
    </w:div>
    <w:div w:id="915432956">
      <w:bodyDiv w:val="1"/>
      <w:marLeft w:val="0"/>
      <w:marRight w:val="0"/>
      <w:marTop w:val="0"/>
      <w:marBottom w:val="0"/>
      <w:divBdr>
        <w:top w:val="none" w:sz="0" w:space="0" w:color="auto"/>
        <w:left w:val="none" w:sz="0" w:space="0" w:color="auto"/>
        <w:bottom w:val="none" w:sz="0" w:space="0" w:color="auto"/>
        <w:right w:val="none" w:sz="0" w:space="0" w:color="auto"/>
      </w:divBdr>
    </w:div>
    <w:div w:id="915626500">
      <w:bodyDiv w:val="1"/>
      <w:marLeft w:val="0"/>
      <w:marRight w:val="0"/>
      <w:marTop w:val="0"/>
      <w:marBottom w:val="0"/>
      <w:divBdr>
        <w:top w:val="none" w:sz="0" w:space="0" w:color="auto"/>
        <w:left w:val="none" w:sz="0" w:space="0" w:color="auto"/>
        <w:bottom w:val="none" w:sz="0" w:space="0" w:color="auto"/>
        <w:right w:val="none" w:sz="0" w:space="0" w:color="auto"/>
      </w:divBdr>
    </w:div>
    <w:div w:id="919145029">
      <w:bodyDiv w:val="1"/>
      <w:marLeft w:val="0"/>
      <w:marRight w:val="0"/>
      <w:marTop w:val="0"/>
      <w:marBottom w:val="0"/>
      <w:divBdr>
        <w:top w:val="none" w:sz="0" w:space="0" w:color="auto"/>
        <w:left w:val="none" w:sz="0" w:space="0" w:color="auto"/>
        <w:bottom w:val="none" w:sz="0" w:space="0" w:color="auto"/>
        <w:right w:val="none" w:sz="0" w:space="0" w:color="auto"/>
      </w:divBdr>
    </w:div>
    <w:div w:id="919677436">
      <w:bodyDiv w:val="1"/>
      <w:marLeft w:val="0"/>
      <w:marRight w:val="0"/>
      <w:marTop w:val="0"/>
      <w:marBottom w:val="0"/>
      <w:divBdr>
        <w:top w:val="none" w:sz="0" w:space="0" w:color="auto"/>
        <w:left w:val="none" w:sz="0" w:space="0" w:color="auto"/>
        <w:bottom w:val="none" w:sz="0" w:space="0" w:color="auto"/>
        <w:right w:val="none" w:sz="0" w:space="0" w:color="auto"/>
      </w:divBdr>
    </w:div>
    <w:div w:id="920866709">
      <w:bodyDiv w:val="1"/>
      <w:marLeft w:val="0"/>
      <w:marRight w:val="0"/>
      <w:marTop w:val="0"/>
      <w:marBottom w:val="0"/>
      <w:divBdr>
        <w:top w:val="none" w:sz="0" w:space="0" w:color="auto"/>
        <w:left w:val="none" w:sz="0" w:space="0" w:color="auto"/>
        <w:bottom w:val="none" w:sz="0" w:space="0" w:color="auto"/>
        <w:right w:val="none" w:sz="0" w:space="0" w:color="auto"/>
      </w:divBdr>
    </w:div>
    <w:div w:id="922420509">
      <w:bodyDiv w:val="1"/>
      <w:marLeft w:val="0"/>
      <w:marRight w:val="0"/>
      <w:marTop w:val="0"/>
      <w:marBottom w:val="0"/>
      <w:divBdr>
        <w:top w:val="none" w:sz="0" w:space="0" w:color="auto"/>
        <w:left w:val="none" w:sz="0" w:space="0" w:color="auto"/>
        <w:bottom w:val="none" w:sz="0" w:space="0" w:color="auto"/>
        <w:right w:val="none" w:sz="0" w:space="0" w:color="auto"/>
      </w:divBdr>
    </w:div>
    <w:div w:id="922837129">
      <w:bodyDiv w:val="1"/>
      <w:marLeft w:val="0"/>
      <w:marRight w:val="0"/>
      <w:marTop w:val="0"/>
      <w:marBottom w:val="0"/>
      <w:divBdr>
        <w:top w:val="none" w:sz="0" w:space="0" w:color="auto"/>
        <w:left w:val="none" w:sz="0" w:space="0" w:color="auto"/>
        <w:bottom w:val="none" w:sz="0" w:space="0" w:color="auto"/>
        <w:right w:val="none" w:sz="0" w:space="0" w:color="auto"/>
      </w:divBdr>
    </w:div>
    <w:div w:id="922908513">
      <w:bodyDiv w:val="1"/>
      <w:marLeft w:val="0"/>
      <w:marRight w:val="0"/>
      <w:marTop w:val="0"/>
      <w:marBottom w:val="0"/>
      <w:divBdr>
        <w:top w:val="none" w:sz="0" w:space="0" w:color="auto"/>
        <w:left w:val="none" w:sz="0" w:space="0" w:color="auto"/>
        <w:bottom w:val="none" w:sz="0" w:space="0" w:color="auto"/>
        <w:right w:val="none" w:sz="0" w:space="0" w:color="auto"/>
      </w:divBdr>
    </w:div>
    <w:div w:id="924072267">
      <w:bodyDiv w:val="1"/>
      <w:marLeft w:val="0"/>
      <w:marRight w:val="0"/>
      <w:marTop w:val="0"/>
      <w:marBottom w:val="0"/>
      <w:divBdr>
        <w:top w:val="none" w:sz="0" w:space="0" w:color="auto"/>
        <w:left w:val="none" w:sz="0" w:space="0" w:color="auto"/>
        <w:bottom w:val="none" w:sz="0" w:space="0" w:color="auto"/>
        <w:right w:val="none" w:sz="0" w:space="0" w:color="auto"/>
      </w:divBdr>
    </w:div>
    <w:div w:id="924455668">
      <w:bodyDiv w:val="1"/>
      <w:marLeft w:val="0"/>
      <w:marRight w:val="0"/>
      <w:marTop w:val="0"/>
      <w:marBottom w:val="0"/>
      <w:divBdr>
        <w:top w:val="none" w:sz="0" w:space="0" w:color="auto"/>
        <w:left w:val="none" w:sz="0" w:space="0" w:color="auto"/>
        <w:bottom w:val="none" w:sz="0" w:space="0" w:color="auto"/>
        <w:right w:val="none" w:sz="0" w:space="0" w:color="auto"/>
      </w:divBdr>
    </w:div>
    <w:div w:id="925654322">
      <w:bodyDiv w:val="1"/>
      <w:marLeft w:val="0"/>
      <w:marRight w:val="0"/>
      <w:marTop w:val="0"/>
      <w:marBottom w:val="0"/>
      <w:divBdr>
        <w:top w:val="none" w:sz="0" w:space="0" w:color="auto"/>
        <w:left w:val="none" w:sz="0" w:space="0" w:color="auto"/>
        <w:bottom w:val="none" w:sz="0" w:space="0" w:color="auto"/>
        <w:right w:val="none" w:sz="0" w:space="0" w:color="auto"/>
      </w:divBdr>
    </w:div>
    <w:div w:id="925960747">
      <w:bodyDiv w:val="1"/>
      <w:marLeft w:val="0"/>
      <w:marRight w:val="0"/>
      <w:marTop w:val="0"/>
      <w:marBottom w:val="0"/>
      <w:divBdr>
        <w:top w:val="none" w:sz="0" w:space="0" w:color="auto"/>
        <w:left w:val="none" w:sz="0" w:space="0" w:color="auto"/>
        <w:bottom w:val="none" w:sz="0" w:space="0" w:color="auto"/>
        <w:right w:val="none" w:sz="0" w:space="0" w:color="auto"/>
      </w:divBdr>
    </w:div>
    <w:div w:id="926382322">
      <w:bodyDiv w:val="1"/>
      <w:marLeft w:val="0"/>
      <w:marRight w:val="0"/>
      <w:marTop w:val="0"/>
      <w:marBottom w:val="0"/>
      <w:divBdr>
        <w:top w:val="none" w:sz="0" w:space="0" w:color="auto"/>
        <w:left w:val="none" w:sz="0" w:space="0" w:color="auto"/>
        <w:bottom w:val="none" w:sz="0" w:space="0" w:color="auto"/>
        <w:right w:val="none" w:sz="0" w:space="0" w:color="auto"/>
      </w:divBdr>
    </w:div>
    <w:div w:id="928193541">
      <w:bodyDiv w:val="1"/>
      <w:marLeft w:val="0"/>
      <w:marRight w:val="0"/>
      <w:marTop w:val="0"/>
      <w:marBottom w:val="0"/>
      <w:divBdr>
        <w:top w:val="none" w:sz="0" w:space="0" w:color="auto"/>
        <w:left w:val="none" w:sz="0" w:space="0" w:color="auto"/>
        <w:bottom w:val="none" w:sz="0" w:space="0" w:color="auto"/>
        <w:right w:val="none" w:sz="0" w:space="0" w:color="auto"/>
      </w:divBdr>
    </w:div>
    <w:div w:id="928849689">
      <w:bodyDiv w:val="1"/>
      <w:marLeft w:val="0"/>
      <w:marRight w:val="0"/>
      <w:marTop w:val="0"/>
      <w:marBottom w:val="0"/>
      <w:divBdr>
        <w:top w:val="none" w:sz="0" w:space="0" w:color="auto"/>
        <w:left w:val="none" w:sz="0" w:space="0" w:color="auto"/>
        <w:bottom w:val="none" w:sz="0" w:space="0" w:color="auto"/>
        <w:right w:val="none" w:sz="0" w:space="0" w:color="auto"/>
      </w:divBdr>
    </w:div>
    <w:div w:id="929657750">
      <w:bodyDiv w:val="1"/>
      <w:marLeft w:val="0"/>
      <w:marRight w:val="0"/>
      <w:marTop w:val="0"/>
      <w:marBottom w:val="0"/>
      <w:divBdr>
        <w:top w:val="none" w:sz="0" w:space="0" w:color="auto"/>
        <w:left w:val="none" w:sz="0" w:space="0" w:color="auto"/>
        <w:bottom w:val="none" w:sz="0" w:space="0" w:color="auto"/>
        <w:right w:val="none" w:sz="0" w:space="0" w:color="auto"/>
      </w:divBdr>
    </w:div>
    <w:div w:id="930627749">
      <w:bodyDiv w:val="1"/>
      <w:marLeft w:val="0"/>
      <w:marRight w:val="0"/>
      <w:marTop w:val="0"/>
      <w:marBottom w:val="0"/>
      <w:divBdr>
        <w:top w:val="none" w:sz="0" w:space="0" w:color="auto"/>
        <w:left w:val="none" w:sz="0" w:space="0" w:color="auto"/>
        <w:bottom w:val="none" w:sz="0" w:space="0" w:color="auto"/>
        <w:right w:val="none" w:sz="0" w:space="0" w:color="auto"/>
      </w:divBdr>
    </w:div>
    <w:div w:id="931011270">
      <w:bodyDiv w:val="1"/>
      <w:marLeft w:val="0"/>
      <w:marRight w:val="0"/>
      <w:marTop w:val="0"/>
      <w:marBottom w:val="0"/>
      <w:divBdr>
        <w:top w:val="none" w:sz="0" w:space="0" w:color="auto"/>
        <w:left w:val="none" w:sz="0" w:space="0" w:color="auto"/>
        <w:bottom w:val="none" w:sz="0" w:space="0" w:color="auto"/>
        <w:right w:val="none" w:sz="0" w:space="0" w:color="auto"/>
      </w:divBdr>
    </w:div>
    <w:div w:id="931082896">
      <w:bodyDiv w:val="1"/>
      <w:marLeft w:val="0"/>
      <w:marRight w:val="0"/>
      <w:marTop w:val="0"/>
      <w:marBottom w:val="0"/>
      <w:divBdr>
        <w:top w:val="none" w:sz="0" w:space="0" w:color="auto"/>
        <w:left w:val="none" w:sz="0" w:space="0" w:color="auto"/>
        <w:bottom w:val="none" w:sz="0" w:space="0" w:color="auto"/>
        <w:right w:val="none" w:sz="0" w:space="0" w:color="auto"/>
      </w:divBdr>
    </w:div>
    <w:div w:id="931814750">
      <w:bodyDiv w:val="1"/>
      <w:marLeft w:val="0"/>
      <w:marRight w:val="0"/>
      <w:marTop w:val="0"/>
      <w:marBottom w:val="0"/>
      <w:divBdr>
        <w:top w:val="none" w:sz="0" w:space="0" w:color="auto"/>
        <w:left w:val="none" w:sz="0" w:space="0" w:color="auto"/>
        <w:bottom w:val="none" w:sz="0" w:space="0" w:color="auto"/>
        <w:right w:val="none" w:sz="0" w:space="0" w:color="auto"/>
      </w:divBdr>
    </w:div>
    <w:div w:id="932857285">
      <w:bodyDiv w:val="1"/>
      <w:marLeft w:val="0"/>
      <w:marRight w:val="0"/>
      <w:marTop w:val="0"/>
      <w:marBottom w:val="0"/>
      <w:divBdr>
        <w:top w:val="none" w:sz="0" w:space="0" w:color="auto"/>
        <w:left w:val="none" w:sz="0" w:space="0" w:color="auto"/>
        <w:bottom w:val="none" w:sz="0" w:space="0" w:color="auto"/>
        <w:right w:val="none" w:sz="0" w:space="0" w:color="auto"/>
      </w:divBdr>
    </w:div>
    <w:div w:id="936058310">
      <w:bodyDiv w:val="1"/>
      <w:marLeft w:val="0"/>
      <w:marRight w:val="0"/>
      <w:marTop w:val="0"/>
      <w:marBottom w:val="0"/>
      <w:divBdr>
        <w:top w:val="none" w:sz="0" w:space="0" w:color="auto"/>
        <w:left w:val="none" w:sz="0" w:space="0" w:color="auto"/>
        <w:bottom w:val="none" w:sz="0" w:space="0" w:color="auto"/>
        <w:right w:val="none" w:sz="0" w:space="0" w:color="auto"/>
      </w:divBdr>
    </w:div>
    <w:div w:id="938415258">
      <w:bodyDiv w:val="1"/>
      <w:marLeft w:val="0"/>
      <w:marRight w:val="0"/>
      <w:marTop w:val="0"/>
      <w:marBottom w:val="0"/>
      <w:divBdr>
        <w:top w:val="none" w:sz="0" w:space="0" w:color="auto"/>
        <w:left w:val="none" w:sz="0" w:space="0" w:color="auto"/>
        <w:bottom w:val="none" w:sz="0" w:space="0" w:color="auto"/>
        <w:right w:val="none" w:sz="0" w:space="0" w:color="auto"/>
      </w:divBdr>
    </w:div>
    <w:div w:id="939680604">
      <w:bodyDiv w:val="1"/>
      <w:marLeft w:val="0"/>
      <w:marRight w:val="0"/>
      <w:marTop w:val="0"/>
      <w:marBottom w:val="0"/>
      <w:divBdr>
        <w:top w:val="none" w:sz="0" w:space="0" w:color="auto"/>
        <w:left w:val="none" w:sz="0" w:space="0" w:color="auto"/>
        <w:bottom w:val="none" w:sz="0" w:space="0" w:color="auto"/>
        <w:right w:val="none" w:sz="0" w:space="0" w:color="auto"/>
      </w:divBdr>
    </w:div>
    <w:div w:id="939996312">
      <w:bodyDiv w:val="1"/>
      <w:marLeft w:val="0"/>
      <w:marRight w:val="0"/>
      <w:marTop w:val="0"/>
      <w:marBottom w:val="0"/>
      <w:divBdr>
        <w:top w:val="none" w:sz="0" w:space="0" w:color="auto"/>
        <w:left w:val="none" w:sz="0" w:space="0" w:color="auto"/>
        <w:bottom w:val="none" w:sz="0" w:space="0" w:color="auto"/>
        <w:right w:val="none" w:sz="0" w:space="0" w:color="auto"/>
      </w:divBdr>
    </w:div>
    <w:div w:id="941767815">
      <w:bodyDiv w:val="1"/>
      <w:marLeft w:val="0"/>
      <w:marRight w:val="0"/>
      <w:marTop w:val="0"/>
      <w:marBottom w:val="0"/>
      <w:divBdr>
        <w:top w:val="none" w:sz="0" w:space="0" w:color="auto"/>
        <w:left w:val="none" w:sz="0" w:space="0" w:color="auto"/>
        <w:bottom w:val="none" w:sz="0" w:space="0" w:color="auto"/>
        <w:right w:val="none" w:sz="0" w:space="0" w:color="auto"/>
      </w:divBdr>
    </w:div>
    <w:div w:id="943225584">
      <w:bodyDiv w:val="1"/>
      <w:marLeft w:val="0"/>
      <w:marRight w:val="0"/>
      <w:marTop w:val="0"/>
      <w:marBottom w:val="0"/>
      <w:divBdr>
        <w:top w:val="none" w:sz="0" w:space="0" w:color="auto"/>
        <w:left w:val="none" w:sz="0" w:space="0" w:color="auto"/>
        <w:bottom w:val="none" w:sz="0" w:space="0" w:color="auto"/>
        <w:right w:val="none" w:sz="0" w:space="0" w:color="auto"/>
      </w:divBdr>
    </w:div>
    <w:div w:id="944263000">
      <w:bodyDiv w:val="1"/>
      <w:marLeft w:val="0"/>
      <w:marRight w:val="0"/>
      <w:marTop w:val="0"/>
      <w:marBottom w:val="0"/>
      <w:divBdr>
        <w:top w:val="none" w:sz="0" w:space="0" w:color="auto"/>
        <w:left w:val="none" w:sz="0" w:space="0" w:color="auto"/>
        <w:bottom w:val="none" w:sz="0" w:space="0" w:color="auto"/>
        <w:right w:val="none" w:sz="0" w:space="0" w:color="auto"/>
      </w:divBdr>
    </w:div>
    <w:div w:id="945773758">
      <w:bodyDiv w:val="1"/>
      <w:marLeft w:val="0"/>
      <w:marRight w:val="0"/>
      <w:marTop w:val="0"/>
      <w:marBottom w:val="0"/>
      <w:divBdr>
        <w:top w:val="none" w:sz="0" w:space="0" w:color="auto"/>
        <w:left w:val="none" w:sz="0" w:space="0" w:color="auto"/>
        <w:bottom w:val="none" w:sz="0" w:space="0" w:color="auto"/>
        <w:right w:val="none" w:sz="0" w:space="0" w:color="auto"/>
      </w:divBdr>
    </w:div>
    <w:div w:id="945893738">
      <w:bodyDiv w:val="1"/>
      <w:marLeft w:val="0"/>
      <w:marRight w:val="0"/>
      <w:marTop w:val="0"/>
      <w:marBottom w:val="0"/>
      <w:divBdr>
        <w:top w:val="none" w:sz="0" w:space="0" w:color="auto"/>
        <w:left w:val="none" w:sz="0" w:space="0" w:color="auto"/>
        <w:bottom w:val="none" w:sz="0" w:space="0" w:color="auto"/>
        <w:right w:val="none" w:sz="0" w:space="0" w:color="auto"/>
      </w:divBdr>
    </w:div>
    <w:div w:id="949823849">
      <w:bodyDiv w:val="1"/>
      <w:marLeft w:val="0"/>
      <w:marRight w:val="0"/>
      <w:marTop w:val="0"/>
      <w:marBottom w:val="0"/>
      <w:divBdr>
        <w:top w:val="none" w:sz="0" w:space="0" w:color="auto"/>
        <w:left w:val="none" w:sz="0" w:space="0" w:color="auto"/>
        <w:bottom w:val="none" w:sz="0" w:space="0" w:color="auto"/>
        <w:right w:val="none" w:sz="0" w:space="0" w:color="auto"/>
      </w:divBdr>
    </w:div>
    <w:div w:id="952596780">
      <w:bodyDiv w:val="1"/>
      <w:marLeft w:val="0"/>
      <w:marRight w:val="0"/>
      <w:marTop w:val="0"/>
      <w:marBottom w:val="0"/>
      <w:divBdr>
        <w:top w:val="none" w:sz="0" w:space="0" w:color="auto"/>
        <w:left w:val="none" w:sz="0" w:space="0" w:color="auto"/>
        <w:bottom w:val="none" w:sz="0" w:space="0" w:color="auto"/>
        <w:right w:val="none" w:sz="0" w:space="0" w:color="auto"/>
      </w:divBdr>
    </w:div>
    <w:div w:id="952983817">
      <w:bodyDiv w:val="1"/>
      <w:marLeft w:val="0"/>
      <w:marRight w:val="0"/>
      <w:marTop w:val="0"/>
      <w:marBottom w:val="0"/>
      <w:divBdr>
        <w:top w:val="none" w:sz="0" w:space="0" w:color="auto"/>
        <w:left w:val="none" w:sz="0" w:space="0" w:color="auto"/>
        <w:bottom w:val="none" w:sz="0" w:space="0" w:color="auto"/>
        <w:right w:val="none" w:sz="0" w:space="0" w:color="auto"/>
      </w:divBdr>
    </w:div>
    <w:div w:id="955210264">
      <w:bodyDiv w:val="1"/>
      <w:marLeft w:val="0"/>
      <w:marRight w:val="0"/>
      <w:marTop w:val="0"/>
      <w:marBottom w:val="0"/>
      <w:divBdr>
        <w:top w:val="none" w:sz="0" w:space="0" w:color="auto"/>
        <w:left w:val="none" w:sz="0" w:space="0" w:color="auto"/>
        <w:bottom w:val="none" w:sz="0" w:space="0" w:color="auto"/>
        <w:right w:val="none" w:sz="0" w:space="0" w:color="auto"/>
      </w:divBdr>
    </w:div>
    <w:div w:id="955449965">
      <w:bodyDiv w:val="1"/>
      <w:marLeft w:val="0"/>
      <w:marRight w:val="0"/>
      <w:marTop w:val="0"/>
      <w:marBottom w:val="0"/>
      <w:divBdr>
        <w:top w:val="none" w:sz="0" w:space="0" w:color="auto"/>
        <w:left w:val="none" w:sz="0" w:space="0" w:color="auto"/>
        <w:bottom w:val="none" w:sz="0" w:space="0" w:color="auto"/>
        <w:right w:val="none" w:sz="0" w:space="0" w:color="auto"/>
      </w:divBdr>
    </w:div>
    <w:div w:id="955602568">
      <w:bodyDiv w:val="1"/>
      <w:marLeft w:val="0"/>
      <w:marRight w:val="0"/>
      <w:marTop w:val="0"/>
      <w:marBottom w:val="0"/>
      <w:divBdr>
        <w:top w:val="none" w:sz="0" w:space="0" w:color="auto"/>
        <w:left w:val="none" w:sz="0" w:space="0" w:color="auto"/>
        <w:bottom w:val="none" w:sz="0" w:space="0" w:color="auto"/>
        <w:right w:val="none" w:sz="0" w:space="0" w:color="auto"/>
      </w:divBdr>
    </w:div>
    <w:div w:id="959066537">
      <w:bodyDiv w:val="1"/>
      <w:marLeft w:val="0"/>
      <w:marRight w:val="0"/>
      <w:marTop w:val="0"/>
      <w:marBottom w:val="0"/>
      <w:divBdr>
        <w:top w:val="none" w:sz="0" w:space="0" w:color="auto"/>
        <w:left w:val="none" w:sz="0" w:space="0" w:color="auto"/>
        <w:bottom w:val="none" w:sz="0" w:space="0" w:color="auto"/>
        <w:right w:val="none" w:sz="0" w:space="0" w:color="auto"/>
      </w:divBdr>
    </w:div>
    <w:div w:id="959143258">
      <w:bodyDiv w:val="1"/>
      <w:marLeft w:val="0"/>
      <w:marRight w:val="0"/>
      <w:marTop w:val="0"/>
      <w:marBottom w:val="0"/>
      <w:divBdr>
        <w:top w:val="none" w:sz="0" w:space="0" w:color="auto"/>
        <w:left w:val="none" w:sz="0" w:space="0" w:color="auto"/>
        <w:bottom w:val="none" w:sz="0" w:space="0" w:color="auto"/>
        <w:right w:val="none" w:sz="0" w:space="0" w:color="auto"/>
      </w:divBdr>
    </w:div>
    <w:div w:id="959989955">
      <w:bodyDiv w:val="1"/>
      <w:marLeft w:val="0"/>
      <w:marRight w:val="0"/>
      <w:marTop w:val="0"/>
      <w:marBottom w:val="0"/>
      <w:divBdr>
        <w:top w:val="none" w:sz="0" w:space="0" w:color="auto"/>
        <w:left w:val="none" w:sz="0" w:space="0" w:color="auto"/>
        <w:bottom w:val="none" w:sz="0" w:space="0" w:color="auto"/>
        <w:right w:val="none" w:sz="0" w:space="0" w:color="auto"/>
      </w:divBdr>
    </w:div>
    <w:div w:id="960064615">
      <w:bodyDiv w:val="1"/>
      <w:marLeft w:val="0"/>
      <w:marRight w:val="0"/>
      <w:marTop w:val="0"/>
      <w:marBottom w:val="0"/>
      <w:divBdr>
        <w:top w:val="none" w:sz="0" w:space="0" w:color="auto"/>
        <w:left w:val="none" w:sz="0" w:space="0" w:color="auto"/>
        <w:bottom w:val="none" w:sz="0" w:space="0" w:color="auto"/>
        <w:right w:val="none" w:sz="0" w:space="0" w:color="auto"/>
      </w:divBdr>
    </w:div>
    <w:div w:id="960380019">
      <w:bodyDiv w:val="1"/>
      <w:marLeft w:val="0"/>
      <w:marRight w:val="0"/>
      <w:marTop w:val="0"/>
      <w:marBottom w:val="0"/>
      <w:divBdr>
        <w:top w:val="none" w:sz="0" w:space="0" w:color="auto"/>
        <w:left w:val="none" w:sz="0" w:space="0" w:color="auto"/>
        <w:bottom w:val="none" w:sz="0" w:space="0" w:color="auto"/>
        <w:right w:val="none" w:sz="0" w:space="0" w:color="auto"/>
      </w:divBdr>
    </w:div>
    <w:div w:id="960916882">
      <w:bodyDiv w:val="1"/>
      <w:marLeft w:val="0"/>
      <w:marRight w:val="0"/>
      <w:marTop w:val="0"/>
      <w:marBottom w:val="0"/>
      <w:divBdr>
        <w:top w:val="none" w:sz="0" w:space="0" w:color="auto"/>
        <w:left w:val="none" w:sz="0" w:space="0" w:color="auto"/>
        <w:bottom w:val="none" w:sz="0" w:space="0" w:color="auto"/>
        <w:right w:val="none" w:sz="0" w:space="0" w:color="auto"/>
      </w:divBdr>
    </w:div>
    <w:div w:id="961424018">
      <w:bodyDiv w:val="1"/>
      <w:marLeft w:val="0"/>
      <w:marRight w:val="0"/>
      <w:marTop w:val="0"/>
      <w:marBottom w:val="0"/>
      <w:divBdr>
        <w:top w:val="none" w:sz="0" w:space="0" w:color="auto"/>
        <w:left w:val="none" w:sz="0" w:space="0" w:color="auto"/>
        <w:bottom w:val="none" w:sz="0" w:space="0" w:color="auto"/>
        <w:right w:val="none" w:sz="0" w:space="0" w:color="auto"/>
      </w:divBdr>
    </w:div>
    <w:div w:id="962152201">
      <w:bodyDiv w:val="1"/>
      <w:marLeft w:val="0"/>
      <w:marRight w:val="0"/>
      <w:marTop w:val="0"/>
      <w:marBottom w:val="0"/>
      <w:divBdr>
        <w:top w:val="none" w:sz="0" w:space="0" w:color="auto"/>
        <w:left w:val="none" w:sz="0" w:space="0" w:color="auto"/>
        <w:bottom w:val="none" w:sz="0" w:space="0" w:color="auto"/>
        <w:right w:val="none" w:sz="0" w:space="0" w:color="auto"/>
      </w:divBdr>
    </w:div>
    <w:div w:id="963804577">
      <w:bodyDiv w:val="1"/>
      <w:marLeft w:val="0"/>
      <w:marRight w:val="0"/>
      <w:marTop w:val="0"/>
      <w:marBottom w:val="0"/>
      <w:divBdr>
        <w:top w:val="none" w:sz="0" w:space="0" w:color="auto"/>
        <w:left w:val="none" w:sz="0" w:space="0" w:color="auto"/>
        <w:bottom w:val="none" w:sz="0" w:space="0" w:color="auto"/>
        <w:right w:val="none" w:sz="0" w:space="0" w:color="auto"/>
      </w:divBdr>
    </w:div>
    <w:div w:id="963849531">
      <w:bodyDiv w:val="1"/>
      <w:marLeft w:val="0"/>
      <w:marRight w:val="0"/>
      <w:marTop w:val="0"/>
      <w:marBottom w:val="0"/>
      <w:divBdr>
        <w:top w:val="none" w:sz="0" w:space="0" w:color="auto"/>
        <w:left w:val="none" w:sz="0" w:space="0" w:color="auto"/>
        <w:bottom w:val="none" w:sz="0" w:space="0" w:color="auto"/>
        <w:right w:val="none" w:sz="0" w:space="0" w:color="auto"/>
      </w:divBdr>
    </w:div>
    <w:div w:id="965431124">
      <w:bodyDiv w:val="1"/>
      <w:marLeft w:val="0"/>
      <w:marRight w:val="0"/>
      <w:marTop w:val="0"/>
      <w:marBottom w:val="0"/>
      <w:divBdr>
        <w:top w:val="none" w:sz="0" w:space="0" w:color="auto"/>
        <w:left w:val="none" w:sz="0" w:space="0" w:color="auto"/>
        <w:bottom w:val="none" w:sz="0" w:space="0" w:color="auto"/>
        <w:right w:val="none" w:sz="0" w:space="0" w:color="auto"/>
      </w:divBdr>
    </w:div>
    <w:div w:id="965892110">
      <w:bodyDiv w:val="1"/>
      <w:marLeft w:val="0"/>
      <w:marRight w:val="0"/>
      <w:marTop w:val="0"/>
      <w:marBottom w:val="0"/>
      <w:divBdr>
        <w:top w:val="none" w:sz="0" w:space="0" w:color="auto"/>
        <w:left w:val="none" w:sz="0" w:space="0" w:color="auto"/>
        <w:bottom w:val="none" w:sz="0" w:space="0" w:color="auto"/>
        <w:right w:val="none" w:sz="0" w:space="0" w:color="auto"/>
      </w:divBdr>
    </w:div>
    <w:div w:id="966354813">
      <w:bodyDiv w:val="1"/>
      <w:marLeft w:val="0"/>
      <w:marRight w:val="0"/>
      <w:marTop w:val="0"/>
      <w:marBottom w:val="0"/>
      <w:divBdr>
        <w:top w:val="none" w:sz="0" w:space="0" w:color="auto"/>
        <w:left w:val="none" w:sz="0" w:space="0" w:color="auto"/>
        <w:bottom w:val="none" w:sz="0" w:space="0" w:color="auto"/>
        <w:right w:val="none" w:sz="0" w:space="0" w:color="auto"/>
      </w:divBdr>
    </w:div>
    <w:div w:id="966399809">
      <w:bodyDiv w:val="1"/>
      <w:marLeft w:val="0"/>
      <w:marRight w:val="0"/>
      <w:marTop w:val="0"/>
      <w:marBottom w:val="0"/>
      <w:divBdr>
        <w:top w:val="none" w:sz="0" w:space="0" w:color="auto"/>
        <w:left w:val="none" w:sz="0" w:space="0" w:color="auto"/>
        <w:bottom w:val="none" w:sz="0" w:space="0" w:color="auto"/>
        <w:right w:val="none" w:sz="0" w:space="0" w:color="auto"/>
      </w:divBdr>
    </w:div>
    <w:div w:id="967931092">
      <w:bodyDiv w:val="1"/>
      <w:marLeft w:val="0"/>
      <w:marRight w:val="0"/>
      <w:marTop w:val="0"/>
      <w:marBottom w:val="0"/>
      <w:divBdr>
        <w:top w:val="none" w:sz="0" w:space="0" w:color="auto"/>
        <w:left w:val="none" w:sz="0" w:space="0" w:color="auto"/>
        <w:bottom w:val="none" w:sz="0" w:space="0" w:color="auto"/>
        <w:right w:val="none" w:sz="0" w:space="0" w:color="auto"/>
      </w:divBdr>
    </w:div>
    <w:div w:id="968048609">
      <w:bodyDiv w:val="1"/>
      <w:marLeft w:val="0"/>
      <w:marRight w:val="0"/>
      <w:marTop w:val="0"/>
      <w:marBottom w:val="0"/>
      <w:divBdr>
        <w:top w:val="none" w:sz="0" w:space="0" w:color="auto"/>
        <w:left w:val="none" w:sz="0" w:space="0" w:color="auto"/>
        <w:bottom w:val="none" w:sz="0" w:space="0" w:color="auto"/>
        <w:right w:val="none" w:sz="0" w:space="0" w:color="auto"/>
      </w:divBdr>
    </w:div>
    <w:div w:id="968782757">
      <w:bodyDiv w:val="1"/>
      <w:marLeft w:val="0"/>
      <w:marRight w:val="0"/>
      <w:marTop w:val="0"/>
      <w:marBottom w:val="0"/>
      <w:divBdr>
        <w:top w:val="none" w:sz="0" w:space="0" w:color="auto"/>
        <w:left w:val="none" w:sz="0" w:space="0" w:color="auto"/>
        <w:bottom w:val="none" w:sz="0" w:space="0" w:color="auto"/>
        <w:right w:val="none" w:sz="0" w:space="0" w:color="auto"/>
      </w:divBdr>
    </w:div>
    <w:div w:id="968822748">
      <w:bodyDiv w:val="1"/>
      <w:marLeft w:val="0"/>
      <w:marRight w:val="0"/>
      <w:marTop w:val="0"/>
      <w:marBottom w:val="0"/>
      <w:divBdr>
        <w:top w:val="none" w:sz="0" w:space="0" w:color="auto"/>
        <w:left w:val="none" w:sz="0" w:space="0" w:color="auto"/>
        <w:bottom w:val="none" w:sz="0" w:space="0" w:color="auto"/>
        <w:right w:val="none" w:sz="0" w:space="0" w:color="auto"/>
      </w:divBdr>
    </w:div>
    <w:div w:id="971252562">
      <w:bodyDiv w:val="1"/>
      <w:marLeft w:val="0"/>
      <w:marRight w:val="0"/>
      <w:marTop w:val="0"/>
      <w:marBottom w:val="0"/>
      <w:divBdr>
        <w:top w:val="none" w:sz="0" w:space="0" w:color="auto"/>
        <w:left w:val="none" w:sz="0" w:space="0" w:color="auto"/>
        <w:bottom w:val="none" w:sz="0" w:space="0" w:color="auto"/>
        <w:right w:val="none" w:sz="0" w:space="0" w:color="auto"/>
      </w:divBdr>
    </w:div>
    <w:div w:id="973027427">
      <w:bodyDiv w:val="1"/>
      <w:marLeft w:val="0"/>
      <w:marRight w:val="0"/>
      <w:marTop w:val="0"/>
      <w:marBottom w:val="0"/>
      <w:divBdr>
        <w:top w:val="none" w:sz="0" w:space="0" w:color="auto"/>
        <w:left w:val="none" w:sz="0" w:space="0" w:color="auto"/>
        <w:bottom w:val="none" w:sz="0" w:space="0" w:color="auto"/>
        <w:right w:val="none" w:sz="0" w:space="0" w:color="auto"/>
      </w:divBdr>
    </w:div>
    <w:div w:id="973438562">
      <w:bodyDiv w:val="1"/>
      <w:marLeft w:val="0"/>
      <w:marRight w:val="0"/>
      <w:marTop w:val="0"/>
      <w:marBottom w:val="0"/>
      <w:divBdr>
        <w:top w:val="none" w:sz="0" w:space="0" w:color="auto"/>
        <w:left w:val="none" w:sz="0" w:space="0" w:color="auto"/>
        <w:bottom w:val="none" w:sz="0" w:space="0" w:color="auto"/>
        <w:right w:val="none" w:sz="0" w:space="0" w:color="auto"/>
      </w:divBdr>
    </w:div>
    <w:div w:id="974914216">
      <w:bodyDiv w:val="1"/>
      <w:marLeft w:val="0"/>
      <w:marRight w:val="0"/>
      <w:marTop w:val="0"/>
      <w:marBottom w:val="0"/>
      <w:divBdr>
        <w:top w:val="none" w:sz="0" w:space="0" w:color="auto"/>
        <w:left w:val="none" w:sz="0" w:space="0" w:color="auto"/>
        <w:bottom w:val="none" w:sz="0" w:space="0" w:color="auto"/>
        <w:right w:val="none" w:sz="0" w:space="0" w:color="auto"/>
      </w:divBdr>
    </w:div>
    <w:div w:id="976111423">
      <w:bodyDiv w:val="1"/>
      <w:marLeft w:val="0"/>
      <w:marRight w:val="0"/>
      <w:marTop w:val="0"/>
      <w:marBottom w:val="0"/>
      <w:divBdr>
        <w:top w:val="none" w:sz="0" w:space="0" w:color="auto"/>
        <w:left w:val="none" w:sz="0" w:space="0" w:color="auto"/>
        <w:bottom w:val="none" w:sz="0" w:space="0" w:color="auto"/>
        <w:right w:val="none" w:sz="0" w:space="0" w:color="auto"/>
      </w:divBdr>
    </w:div>
    <w:div w:id="976643776">
      <w:bodyDiv w:val="1"/>
      <w:marLeft w:val="0"/>
      <w:marRight w:val="0"/>
      <w:marTop w:val="0"/>
      <w:marBottom w:val="0"/>
      <w:divBdr>
        <w:top w:val="none" w:sz="0" w:space="0" w:color="auto"/>
        <w:left w:val="none" w:sz="0" w:space="0" w:color="auto"/>
        <w:bottom w:val="none" w:sz="0" w:space="0" w:color="auto"/>
        <w:right w:val="none" w:sz="0" w:space="0" w:color="auto"/>
      </w:divBdr>
    </w:div>
    <w:div w:id="976958169">
      <w:bodyDiv w:val="1"/>
      <w:marLeft w:val="0"/>
      <w:marRight w:val="0"/>
      <w:marTop w:val="0"/>
      <w:marBottom w:val="0"/>
      <w:divBdr>
        <w:top w:val="none" w:sz="0" w:space="0" w:color="auto"/>
        <w:left w:val="none" w:sz="0" w:space="0" w:color="auto"/>
        <w:bottom w:val="none" w:sz="0" w:space="0" w:color="auto"/>
        <w:right w:val="none" w:sz="0" w:space="0" w:color="auto"/>
      </w:divBdr>
    </w:div>
    <w:div w:id="978800888">
      <w:bodyDiv w:val="1"/>
      <w:marLeft w:val="0"/>
      <w:marRight w:val="0"/>
      <w:marTop w:val="0"/>
      <w:marBottom w:val="0"/>
      <w:divBdr>
        <w:top w:val="none" w:sz="0" w:space="0" w:color="auto"/>
        <w:left w:val="none" w:sz="0" w:space="0" w:color="auto"/>
        <w:bottom w:val="none" w:sz="0" w:space="0" w:color="auto"/>
        <w:right w:val="none" w:sz="0" w:space="0" w:color="auto"/>
      </w:divBdr>
    </w:div>
    <w:div w:id="981033746">
      <w:bodyDiv w:val="1"/>
      <w:marLeft w:val="0"/>
      <w:marRight w:val="0"/>
      <w:marTop w:val="0"/>
      <w:marBottom w:val="0"/>
      <w:divBdr>
        <w:top w:val="none" w:sz="0" w:space="0" w:color="auto"/>
        <w:left w:val="none" w:sz="0" w:space="0" w:color="auto"/>
        <w:bottom w:val="none" w:sz="0" w:space="0" w:color="auto"/>
        <w:right w:val="none" w:sz="0" w:space="0" w:color="auto"/>
      </w:divBdr>
    </w:div>
    <w:div w:id="981931511">
      <w:bodyDiv w:val="1"/>
      <w:marLeft w:val="0"/>
      <w:marRight w:val="0"/>
      <w:marTop w:val="0"/>
      <w:marBottom w:val="0"/>
      <w:divBdr>
        <w:top w:val="none" w:sz="0" w:space="0" w:color="auto"/>
        <w:left w:val="none" w:sz="0" w:space="0" w:color="auto"/>
        <w:bottom w:val="none" w:sz="0" w:space="0" w:color="auto"/>
        <w:right w:val="none" w:sz="0" w:space="0" w:color="auto"/>
      </w:divBdr>
    </w:div>
    <w:div w:id="984356531">
      <w:bodyDiv w:val="1"/>
      <w:marLeft w:val="0"/>
      <w:marRight w:val="0"/>
      <w:marTop w:val="0"/>
      <w:marBottom w:val="0"/>
      <w:divBdr>
        <w:top w:val="none" w:sz="0" w:space="0" w:color="auto"/>
        <w:left w:val="none" w:sz="0" w:space="0" w:color="auto"/>
        <w:bottom w:val="none" w:sz="0" w:space="0" w:color="auto"/>
        <w:right w:val="none" w:sz="0" w:space="0" w:color="auto"/>
      </w:divBdr>
    </w:div>
    <w:div w:id="986277586">
      <w:bodyDiv w:val="1"/>
      <w:marLeft w:val="0"/>
      <w:marRight w:val="0"/>
      <w:marTop w:val="0"/>
      <w:marBottom w:val="0"/>
      <w:divBdr>
        <w:top w:val="none" w:sz="0" w:space="0" w:color="auto"/>
        <w:left w:val="none" w:sz="0" w:space="0" w:color="auto"/>
        <w:bottom w:val="none" w:sz="0" w:space="0" w:color="auto"/>
        <w:right w:val="none" w:sz="0" w:space="0" w:color="auto"/>
      </w:divBdr>
    </w:div>
    <w:div w:id="989333856">
      <w:bodyDiv w:val="1"/>
      <w:marLeft w:val="0"/>
      <w:marRight w:val="0"/>
      <w:marTop w:val="0"/>
      <w:marBottom w:val="0"/>
      <w:divBdr>
        <w:top w:val="none" w:sz="0" w:space="0" w:color="auto"/>
        <w:left w:val="none" w:sz="0" w:space="0" w:color="auto"/>
        <w:bottom w:val="none" w:sz="0" w:space="0" w:color="auto"/>
        <w:right w:val="none" w:sz="0" w:space="0" w:color="auto"/>
      </w:divBdr>
    </w:div>
    <w:div w:id="990251231">
      <w:bodyDiv w:val="1"/>
      <w:marLeft w:val="0"/>
      <w:marRight w:val="0"/>
      <w:marTop w:val="0"/>
      <w:marBottom w:val="0"/>
      <w:divBdr>
        <w:top w:val="none" w:sz="0" w:space="0" w:color="auto"/>
        <w:left w:val="none" w:sz="0" w:space="0" w:color="auto"/>
        <w:bottom w:val="none" w:sz="0" w:space="0" w:color="auto"/>
        <w:right w:val="none" w:sz="0" w:space="0" w:color="auto"/>
      </w:divBdr>
    </w:div>
    <w:div w:id="991524251">
      <w:bodyDiv w:val="1"/>
      <w:marLeft w:val="0"/>
      <w:marRight w:val="0"/>
      <w:marTop w:val="0"/>
      <w:marBottom w:val="0"/>
      <w:divBdr>
        <w:top w:val="none" w:sz="0" w:space="0" w:color="auto"/>
        <w:left w:val="none" w:sz="0" w:space="0" w:color="auto"/>
        <w:bottom w:val="none" w:sz="0" w:space="0" w:color="auto"/>
        <w:right w:val="none" w:sz="0" w:space="0" w:color="auto"/>
      </w:divBdr>
    </w:div>
    <w:div w:id="992835306">
      <w:bodyDiv w:val="1"/>
      <w:marLeft w:val="0"/>
      <w:marRight w:val="0"/>
      <w:marTop w:val="0"/>
      <w:marBottom w:val="0"/>
      <w:divBdr>
        <w:top w:val="none" w:sz="0" w:space="0" w:color="auto"/>
        <w:left w:val="none" w:sz="0" w:space="0" w:color="auto"/>
        <w:bottom w:val="none" w:sz="0" w:space="0" w:color="auto"/>
        <w:right w:val="none" w:sz="0" w:space="0" w:color="auto"/>
      </w:divBdr>
    </w:div>
    <w:div w:id="999233773">
      <w:bodyDiv w:val="1"/>
      <w:marLeft w:val="0"/>
      <w:marRight w:val="0"/>
      <w:marTop w:val="0"/>
      <w:marBottom w:val="0"/>
      <w:divBdr>
        <w:top w:val="none" w:sz="0" w:space="0" w:color="auto"/>
        <w:left w:val="none" w:sz="0" w:space="0" w:color="auto"/>
        <w:bottom w:val="none" w:sz="0" w:space="0" w:color="auto"/>
        <w:right w:val="none" w:sz="0" w:space="0" w:color="auto"/>
      </w:divBdr>
    </w:div>
    <w:div w:id="1001590288">
      <w:bodyDiv w:val="1"/>
      <w:marLeft w:val="0"/>
      <w:marRight w:val="0"/>
      <w:marTop w:val="0"/>
      <w:marBottom w:val="0"/>
      <w:divBdr>
        <w:top w:val="none" w:sz="0" w:space="0" w:color="auto"/>
        <w:left w:val="none" w:sz="0" w:space="0" w:color="auto"/>
        <w:bottom w:val="none" w:sz="0" w:space="0" w:color="auto"/>
        <w:right w:val="none" w:sz="0" w:space="0" w:color="auto"/>
      </w:divBdr>
    </w:div>
    <w:div w:id="1002319667">
      <w:bodyDiv w:val="1"/>
      <w:marLeft w:val="0"/>
      <w:marRight w:val="0"/>
      <w:marTop w:val="0"/>
      <w:marBottom w:val="0"/>
      <w:divBdr>
        <w:top w:val="none" w:sz="0" w:space="0" w:color="auto"/>
        <w:left w:val="none" w:sz="0" w:space="0" w:color="auto"/>
        <w:bottom w:val="none" w:sz="0" w:space="0" w:color="auto"/>
        <w:right w:val="none" w:sz="0" w:space="0" w:color="auto"/>
      </w:divBdr>
    </w:div>
    <w:div w:id="1002322036">
      <w:bodyDiv w:val="1"/>
      <w:marLeft w:val="0"/>
      <w:marRight w:val="0"/>
      <w:marTop w:val="0"/>
      <w:marBottom w:val="0"/>
      <w:divBdr>
        <w:top w:val="none" w:sz="0" w:space="0" w:color="auto"/>
        <w:left w:val="none" w:sz="0" w:space="0" w:color="auto"/>
        <w:bottom w:val="none" w:sz="0" w:space="0" w:color="auto"/>
        <w:right w:val="none" w:sz="0" w:space="0" w:color="auto"/>
      </w:divBdr>
    </w:div>
    <w:div w:id="1004629660">
      <w:bodyDiv w:val="1"/>
      <w:marLeft w:val="0"/>
      <w:marRight w:val="0"/>
      <w:marTop w:val="0"/>
      <w:marBottom w:val="0"/>
      <w:divBdr>
        <w:top w:val="none" w:sz="0" w:space="0" w:color="auto"/>
        <w:left w:val="none" w:sz="0" w:space="0" w:color="auto"/>
        <w:bottom w:val="none" w:sz="0" w:space="0" w:color="auto"/>
        <w:right w:val="none" w:sz="0" w:space="0" w:color="auto"/>
      </w:divBdr>
    </w:div>
    <w:div w:id="1007319988">
      <w:bodyDiv w:val="1"/>
      <w:marLeft w:val="0"/>
      <w:marRight w:val="0"/>
      <w:marTop w:val="0"/>
      <w:marBottom w:val="0"/>
      <w:divBdr>
        <w:top w:val="none" w:sz="0" w:space="0" w:color="auto"/>
        <w:left w:val="none" w:sz="0" w:space="0" w:color="auto"/>
        <w:bottom w:val="none" w:sz="0" w:space="0" w:color="auto"/>
        <w:right w:val="none" w:sz="0" w:space="0" w:color="auto"/>
      </w:divBdr>
    </w:div>
    <w:div w:id="1007900306">
      <w:bodyDiv w:val="1"/>
      <w:marLeft w:val="0"/>
      <w:marRight w:val="0"/>
      <w:marTop w:val="0"/>
      <w:marBottom w:val="0"/>
      <w:divBdr>
        <w:top w:val="none" w:sz="0" w:space="0" w:color="auto"/>
        <w:left w:val="none" w:sz="0" w:space="0" w:color="auto"/>
        <w:bottom w:val="none" w:sz="0" w:space="0" w:color="auto"/>
        <w:right w:val="none" w:sz="0" w:space="0" w:color="auto"/>
      </w:divBdr>
    </w:div>
    <w:div w:id="1009648536">
      <w:bodyDiv w:val="1"/>
      <w:marLeft w:val="0"/>
      <w:marRight w:val="0"/>
      <w:marTop w:val="0"/>
      <w:marBottom w:val="0"/>
      <w:divBdr>
        <w:top w:val="none" w:sz="0" w:space="0" w:color="auto"/>
        <w:left w:val="none" w:sz="0" w:space="0" w:color="auto"/>
        <w:bottom w:val="none" w:sz="0" w:space="0" w:color="auto"/>
        <w:right w:val="none" w:sz="0" w:space="0" w:color="auto"/>
      </w:divBdr>
    </w:div>
    <w:div w:id="1009676477">
      <w:bodyDiv w:val="1"/>
      <w:marLeft w:val="0"/>
      <w:marRight w:val="0"/>
      <w:marTop w:val="0"/>
      <w:marBottom w:val="0"/>
      <w:divBdr>
        <w:top w:val="none" w:sz="0" w:space="0" w:color="auto"/>
        <w:left w:val="none" w:sz="0" w:space="0" w:color="auto"/>
        <w:bottom w:val="none" w:sz="0" w:space="0" w:color="auto"/>
        <w:right w:val="none" w:sz="0" w:space="0" w:color="auto"/>
      </w:divBdr>
    </w:div>
    <w:div w:id="1009871422">
      <w:bodyDiv w:val="1"/>
      <w:marLeft w:val="0"/>
      <w:marRight w:val="0"/>
      <w:marTop w:val="0"/>
      <w:marBottom w:val="0"/>
      <w:divBdr>
        <w:top w:val="none" w:sz="0" w:space="0" w:color="auto"/>
        <w:left w:val="none" w:sz="0" w:space="0" w:color="auto"/>
        <w:bottom w:val="none" w:sz="0" w:space="0" w:color="auto"/>
        <w:right w:val="none" w:sz="0" w:space="0" w:color="auto"/>
      </w:divBdr>
    </w:div>
    <w:div w:id="1009991987">
      <w:bodyDiv w:val="1"/>
      <w:marLeft w:val="0"/>
      <w:marRight w:val="0"/>
      <w:marTop w:val="0"/>
      <w:marBottom w:val="0"/>
      <w:divBdr>
        <w:top w:val="none" w:sz="0" w:space="0" w:color="auto"/>
        <w:left w:val="none" w:sz="0" w:space="0" w:color="auto"/>
        <w:bottom w:val="none" w:sz="0" w:space="0" w:color="auto"/>
        <w:right w:val="none" w:sz="0" w:space="0" w:color="auto"/>
      </w:divBdr>
    </w:div>
    <w:div w:id="1011566608">
      <w:bodyDiv w:val="1"/>
      <w:marLeft w:val="0"/>
      <w:marRight w:val="0"/>
      <w:marTop w:val="0"/>
      <w:marBottom w:val="0"/>
      <w:divBdr>
        <w:top w:val="none" w:sz="0" w:space="0" w:color="auto"/>
        <w:left w:val="none" w:sz="0" w:space="0" w:color="auto"/>
        <w:bottom w:val="none" w:sz="0" w:space="0" w:color="auto"/>
        <w:right w:val="none" w:sz="0" w:space="0" w:color="auto"/>
      </w:divBdr>
    </w:div>
    <w:div w:id="1013217610">
      <w:bodyDiv w:val="1"/>
      <w:marLeft w:val="0"/>
      <w:marRight w:val="0"/>
      <w:marTop w:val="0"/>
      <w:marBottom w:val="0"/>
      <w:divBdr>
        <w:top w:val="none" w:sz="0" w:space="0" w:color="auto"/>
        <w:left w:val="none" w:sz="0" w:space="0" w:color="auto"/>
        <w:bottom w:val="none" w:sz="0" w:space="0" w:color="auto"/>
        <w:right w:val="none" w:sz="0" w:space="0" w:color="auto"/>
      </w:divBdr>
    </w:div>
    <w:div w:id="1013722016">
      <w:bodyDiv w:val="1"/>
      <w:marLeft w:val="0"/>
      <w:marRight w:val="0"/>
      <w:marTop w:val="0"/>
      <w:marBottom w:val="0"/>
      <w:divBdr>
        <w:top w:val="none" w:sz="0" w:space="0" w:color="auto"/>
        <w:left w:val="none" w:sz="0" w:space="0" w:color="auto"/>
        <w:bottom w:val="none" w:sz="0" w:space="0" w:color="auto"/>
        <w:right w:val="none" w:sz="0" w:space="0" w:color="auto"/>
      </w:divBdr>
    </w:div>
    <w:div w:id="1015427663">
      <w:bodyDiv w:val="1"/>
      <w:marLeft w:val="0"/>
      <w:marRight w:val="0"/>
      <w:marTop w:val="0"/>
      <w:marBottom w:val="0"/>
      <w:divBdr>
        <w:top w:val="none" w:sz="0" w:space="0" w:color="auto"/>
        <w:left w:val="none" w:sz="0" w:space="0" w:color="auto"/>
        <w:bottom w:val="none" w:sz="0" w:space="0" w:color="auto"/>
        <w:right w:val="none" w:sz="0" w:space="0" w:color="auto"/>
      </w:divBdr>
    </w:div>
    <w:div w:id="1015496201">
      <w:bodyDiv w:val="1"/>
      <w:marLeft w:val="0"/>
      <w:marRight w:val="0"/>
      <w:marTop w:val="0"/>
      <w:marBottom w:val="0"/>
      <w:divBdr>
        <w:top w:val="none" w:sz="0" w:space="0" w:color="auto"/>
        <w:left w:val="none" w:sz="0" w:space="0" w:color="auto"/>
        <w:bottom w:val="none" w:sz="0" w:space="0" w:color="auto"/>
        <w:right w:val="none" w:sz="0" w:space="0" w:color="auto"/>
      </w:divBdr>
    </w:div>
    <w:div w:id="1016541845">
      <w:bodyDiv w:val="1"/>
      <w:marLeft w:val="0"/>
      <w:marRight w:val="0"/>
      <w:marTop w:val="0"/>
      <w:marBottom w:val="0"/>
      <w:divBdr>
        <w:top w:val="none" w:sz="0" w:space="0" w:color="auto"/>
        <w:left w:val="none" w:sz="0" w:space="0" w:color="auto"/>
        <w:bottom w:val="none" w:sz="0" w:space="0" w:color="auto"/>
        <w:right w:val="none" w:sz="0" w:space="0" w:color="auto"/>
      </w:divBdr>
    </w:div>
    <w:div w:id="1017000128">
      <w:bodyDiv w:val="1"/>
      <w:marLeft w:val="0"/>
      <w:marRight w:val="0"/>
      <w:marTop w:val="0"/>
      <w:marBottom w:val="0"/>
      <w:divBdr>
        <w:top w:val="none" w:sz="0" w:space="0" w:color="auto"/>
        <w:left w:val="none" w:sz="0" w:space="0" w:color="auto"/>
        <w:bottom w:val="none" w:sz="0" w:space="0" w:color="auto"/>
        <w:right w:val="none" w:sz="0" w:space="0" w:color="auto"/>
      </w:divBdr>
    </w:div>
    <w:div w:id="1022589534">
      <w:bodyDiv w:val="1"/>
      <w:marLeft w:val="0"/>
      <w:marRight w:val="0"/>
      <w:marTop w:val="0"/>
      <w:marBottom w:val="0"/>
      <w:divBdr>
        <w:top w:val="none" w:sz="0" w:space="0" w:color="auto"/>
        <w:left w:val="none" w:sz="0" w:space="0" w:color="auto"/>
        <w:bottom w:val="none" w:sz="0" w:space="0" w:color="auto"/>
        <w:right w:val="none" w:sz="0" w:space="0" w:color="auto"/>
      </w:divBdr>
    </w:div>
    <w:div w:id="1023478870">
      <w:bodyDiv w:val="1"/>
      <w:marLeft w:val="0"/>
      <w:marRight w:val="0"/>
      <w:marTop w:val="0"/>
      <w:marBottom w:val="0"/>
      <w:divBdr>
        <w:top w:val="none" w:sz="0" w:space="0" w:color="auto"/>
        <w:left w:val="none" w:sz="0" w:space="0" w:color="auto"/>
        <w:bottom w:val="none" w:sz="0" w:space="0" w:color="auto"/>
        <w:right w:val="none" w:sz="0" w:space="0" w:color="auto"/>
      </w:divBdr>
    </w:div>
    <w:div w:id="1027876165">
      <w:bodyDiv w:val="1"/>
      <w:marLeft w:val="0"/>
      <w:marRight w:val="0"/>
      <w:marTop w:val="0"/>
      <w:marBottom w:val="0"/>
      <w:divBdr>
        <w:top w:val="none" w:sz="0" w:space="0" w:color="auto"/>
        <w:left w:val="none" w:sz="0" w:space="0" w:color="auto"/>
        <w:bottom w:val="none" w:sz="0" w:space="0" w:color="auto"/>
        <w:right w:val="none" w:sz="0" w:space="0" w:color="auto"/>
      </w:divBdr>
    </w:div>
    <w:div w:id="1027948361">
      <w:bodyDiv w:val="1"/>
      <w:marLeft w:val="0"/>
      <w:marRight w:val="0"/>
      <w:marTop w:val="0"/>
      <w:marBottom w:val="0"/>
      <w:divBdr>
        <w:top w:val="none" w:sz="0" w:space="0" w:color="auto"/>
        <w:left w:val="none" w:sz="0" w:space="0" w:color="auto"/>
        <w:bottom w:val="none" w:sz="0" w:space="0" w:color="auto"/>
        <w:right w:val="none" w:sz="0" w:space="0" w:color="auto"/>
      </w:divBdr>
    </w:div>
    <w:div w:id="1029837906">
      <w:bodyDiv w:val="1"/>
      <w:marLeft w:val="0"/>
      <w:marRight w:val="0"/>
      <w:marTop w:val="0"/>
      <w:marBottom w:val="0"/>
      <w:divBdr>
        <w:top w:val="none" w:sz="0" w:space="0" w:color="auto"/>
        <w:left w:val="none" w:sz="0" w:space="0" w:color="auto"/>
        <w:bottom w:val="none" w:sz="0" w:space="0" w:color="auto"/>
        <w:right w:val="none" w:sz="0" w:space="0" w:color="auto"/>
      </w:divBdr>
    </w:div>
    <w:div w:id="1029910138">
      <w:bodyDiv w:val="1"/>
      <w:marLeft w:val="0"/>
      <w:marRight w:val="0"/>
      <w:marTop w:val="0"/>
      <w:marBottom w:val="0"/>
      <w:divBdr>
        <w:top w:val="none" w:sz="0" w:space="0" w:color="auto"/>
        <w:left w:val="none" w:sz="0" w:space="0" w:color="auto"/>
        <w:bottom w:val="none" w:sz="0" w:space="0" w:color="auto"/>
        <w:right w:val="none" w:sz="0" w:space="0" w:color="auto"/>
      </w:divBdr>
    </w:div>
    <w:div w:id="1030837152">
      <w:bodyDiv w:val="1"/>
      <w:marLeft w:val="0"/>
      <w:marRight w:val="0"/>
      <w:marTop w:val="0"/>
      <w:marBottom w:val="0"/>
      <w:divBdr>
        <w:top w:val="none" w:sz="0" w:space="0" w:color="auto"/>
        <w:left w:val="none" w:sz="0" w:space="0" w:color="auto"/>
        <w:bottom w:val="none" w:sz="0" w:space="0" w:color="auto"/>
        <w:right w:val="none" w:sz="0" w:space="0" w:color="auto"/>
      </w:divBdr>
    </w:div>
    <w:div w:id="1032389359">
      <w:bodyDiv w:val="1"/>
      <w:marLeft w:val="0"/>
      <w:marRight w:val="0"/>
      <w:marTop w:val="0"/>
      <w:marBottom w:val="0"/>
      <w:divBdr>
        <w:top w:val="none" w:sz="0" w:space="0" w:color="auto"/>
        <w:left w:val="none" w:sz="0" w:space="0" w:color="auto"/>
        <w:bottom w:val="none" w:sz="0" w:space="0" w:color="auto"/>
        <w:right w:val="none" w:sz="0" w:space="0" w:color="auto"/>
      </w:divBdr>
    </w:div>
    <w:div w:id="1032923139">
      <w:bodyDiv w:val="1"/>
      <w:marLeft w:val="0"/>
      <w:marRight w:val="0"/>
      <w:marTop w:val="0"/>
      <w:marBottom w:val="0"/>
      <w:divBdr>
        <w:top w:val="none" w:sz="0" w:space="0" w:color="auto"/>
        <w:left w:val="none" w:sz="0" w:space="0" w:color="auto"/>
        <w:bottom w:val="none" w:sz="0" w:space="0" w:color="auto"/>
        <w:right w:val="none" w:sz="0" w:space="0" w:color="auto"/>
      </w:divBdr>
    </w:div>
    <w:div w:id="1034382011">
      <w:bodyDiv w:val="1"/>
      <w:marLeft w:val="0"/>
      <w:marRight w:val="0"/>
      <w:marTop w:val="0"/>
      <w:marBottom w:val="0"/>
      <w:divBdr>
        <w:top w:val="none" w:sz="0" w:space="0" w:color="auto"/>
        <w:left w:val="none" w:sz="0" w:space="0" w:color="auto"/>
        <w:bottom w:val="none" w:sz="0" w:space="0" w:color="auto"/>
        <w:right w:val="none" w:sz="0" w:space="0" w:color="auto"/>
      </w:divBdr>
    </w:div>
    <w:div w:id="1034648617">
      <w:bodyDiv w:val="1"/>
      <w:marLeft w:val="0"/>
      <w:marRight w:val="0"/>
      <w:marTop w:val="0"/>
      <w:marBottom w:val="0"/>
      <w:divBdr>
        <w:top w:val="none" w:sz="0" w:space="0" w:color="auto"/>
        <w:left w:val="none" w:sz="0" w:space="0" w:color="auto"/>
        <w:bottom w:val="none" w:sz="0" w:space="0" w:color="auto"/>
        <w:right w:val="none" w:sz="0" w:space="0" w:color="auto"/>
      </w:divBdr>
    </w:div>
    <w:div w:id="1037512648">
      <w:bodyDiv w:val="1"/>
      <w:marLeft w:val="0"/>
      <w:marRight w:val="0"/>
      <w:marTop w:val="0"/>
      <w:marBottom w:val="0"/>
      <w:divBdr>
        <w:top w:val="none" w:sz="0" w:space="0" w:color="auto"/>
        <w:left w:val="none" w:sz="0" w:space="0" w:color="auto"/>
        <w:bottom w:val="none" w:sz="0" w:space="0" w:color="auto"/>
        <w:right w:val="none" w:sz="0" w:space="0" w:color="auto"/>
      </w:divBdr>
    </w:div>
    <w:div w:id="1039821736">
      <w:bodyDiv w:val="1"/>
      <w:marLeft w:val="0"/>
      <w:marRight w:val="0"/>
      <w:marTop w:val="0"/>
      <w:marBottom w:val="0"/>
      <w:divBdr>
        <w:top w:val="none" w:sz="0" w:space="0" w:color="auto"/>
        <w:left w:val="none" w:sz="0" w:space="0" w:color="auto"/>
        <w:bottom w:val="none" w:sz="0" w:space="0" w:color="auto"/>
        <w:right w:val="none" w:sz="0" w:space="0" w:color="auto"/>
      </w:divBdr>
    </w:div>
    <w:div w:id="1040206985">
      <w:bodyDiv w:val="1"/>
      <w:marLeft w:val="0"/>
      <w:marRight w:val="0"/>
      <w:marTop w:val="0"/>
      <w:marBottom w:val="0"/>
      <w:divBdr>
        <w:top w:val="none" w:sz="0" w:space="0" w:color="auto"/>
        <w:left w:val="none" w:sz="0" w:space="0" w:color="auto"/>
        <w:bottom w:val="none" w:sz="0" w:space="0" w:color="auto"/>
        <w:right w:val="none" w:sz="0" w:space="0" w:color="auto"/>
      </w:divBdr>
    </w:div>
    <w:div w:id="1040862919">
      <w:bodyDiv w:val="1"/>
      <w:marLeft w:val="0"/>
      <w:marRight w:val="0"/>
      <w:marTop w:val="0"/>
      <w:marBottom w:val="0"/>
      <w:divBdr>
        <w:top w:val="none" w:sz="0" w:space="0" w:color="auto"/>
        <w:left w:val="none" w:sz="0" w:space="0" w:color="auto"/>
        <w:bottom w:val="none" w:sz="0" w:space="0" w:color="auto"/>
        <w:right w:val="none" w:sz="0" w:space="0" w:color="auto"/>
      </w:divBdr>
    </w:div>
    <w:div w:id="1040937586">
      <w:bodyDiv w:val="1"/>
      <w:marLeft w:val="0"/>
      <w:marRight w:val="0"/>
      <w:marTop w:val="0"/>
      <w:marBottom w:val="0"/>
      <w:divBdr>
        <w:top w:val="none" w:sz="0" w:space="0" w:color="auto"/>
        <w:left w:val="none" w:sz="0" w:space="0" w:color="auto"/>
        <w:bottom w:val="none" w:sz="0" w:space="0" w:color="auto"/>
        <w:right w:val="none" w:sz="0" w:space="0" w:color="auto"/>
      </w:divBdr>
    </w:div>
    <w:div w:id="1041441586">
      <w:bodyDiv w:val="1"/>
      <w:marLeft w:val="0"/>
      <w:marRight w:val="0"/>
      <w:marTop w:val="0"/>
      <w:marBottom w:val="0"/>
      <w:divBdr>
        <w:top w:val="none" w:sz="0" w:space="0" w:color="auto"/>
        <w:left w:val="none" w:sz="0" w:space="0" w:color="auto"/>
        <w:bottom w:val="none" w:sz="0" w:space="0" w:color="auto"/>
        <w:right w:val="none" w:sz="0" w:space="0" w:color="auto"/>
      </w:divBdr>
    </w:div>
    <w:div w:id="1044209948">
      <w:bodyDiv w:val="1"/>
      <w:marLeft w:val="0"/>
      <w:marRight w:val="0"/>
      <w:marTop w:val="0"/>
      <w:marBottom w:val="0"/>
      <w:divBdr>
        <w:top w:val="none" w:sz="0" w:space="0" w:color="auto"/>
        <w:left w:val="none" w:sz="0" w:space="0" w:color="auto"/>
        <w:bottom w:val="none" w:sz="0" w:space="0" w:color="auto"/>
        <w:right w:val="none" w:sz="0" w:space="0" w:color="auto"/>
      </w:divBdr>
    </w:div>
    <w:div w:id="1046491339">
      <w:bodyDiv w:val="1"/>
      <w:marLeft w:val="0"/>
      <w:marRight w:val="0"/>
      <w:marTop w:val="0"/>
      <w:marBottom w:val="0"/>
      <w:divBdr>
        <w:top w:val="none" w:sz="0" w:space="0" w:color="auto"/>
        <w:left w:val="none" w:sz="0" w:space="0" w:color="auto"/>
        <w:bottom w:val="none" w:sz="0" w:space="0" w:color="auto"/>
        <w:right w:val="none" w:sz="0" w:space="0" w:color="auto"/>
      </w:divBdr>
    </w:div>
    <w:div w:id="1046636175">
      <w:bodyDiv w:val="1"/>
      <w:marLeft w:val="0"/>
      <w:marRight w:val="0"/>
      <w:marTop w:val="0"/>
      <w:marBottom w:val="0"/>
      <w:divBdr>
        <w:top w:val="none" w:sz="0" w:space="0" w:color="auto"/>
        <w:left w:val="none" w:sz="0" w:space="0" w:color="auto"/>
        <w:bottom w:val="none" w:sz="0" w:space="0" w:color="auto"/>
        <w:right w:val="none" w:sz="0" w:space="0" w:color="auto"/>
      </w:divBdr>
    </w:div>
    <w:div w:id="1046683294">
      <w:bodyDiv w:val="1"/>
      <w:marLeft w:val="0"/>
      <w:marRight w:val="0"/>
      <w:marTop w:val="0"/>
      <w:marBottom w:val="0"/>
      <w:divBdr>
        <w:top w:val="none" w:sz="0" w:space="0" w:color="auto"/>
        <w:left w:val="none" w:sz="0" w:space="0" w:color="auto"/>
        <w:bottom w:val="none" w:sz="0" w:space="0" w:color="auto"/>
        <w:right w:val="none" w:sz="0" w:space="0" w:color="auto"/>
      </w:divBdr>
    </w:div>
    <w:div w:id="1046830491">
      <w:bodyDiv w:val="1"/>
      <w:marLeft w:val="0"/>
      <w:marRight w:val="0"/>
      <w:marTop w:val="0"/>
      <w:marBottom w:val="0"/>
      <w:divBdr>
        <w:top w:val="none" w:sz="0" w:space="0" w:color="auto"/>
        <w:left w:val="none" w:sz="0" w:space="0" w:color="auto"/>
        <w:bottom w:val="none" w:sz="0" w:space="0" w:color="auto"/>
        <w:right w:val="none" w:sz="0" w:space="0" w:color="auto"/>
      </w:divBdr>
    </w:div>
    <w:div w:id="1052735821">
      <w:bodyDiv w:val="1"/>
      <w:marLeft w:val="0"/>
      <w:marRight w:val="0"/>
      <w:marTop w:val="0"/>
      <w:marBottom w:val="0"/>
      <w:divBdr>
        <w:top w:val="none" w:sz="0" w:space="0" w:color="auto"/>
        <w:left w:val="none" w:sz="0" w:space="0" w:color="auto"/>
        <w:bottom w:val="none" w:sz="0" w:space="0" w:color="auto"/>
        <w:right w:val="none" w:sz="0" w:space="0" w:color="auto"/>
      </w:divBdr>
    </w:div>
    <w:div w:id="1054960586">
      <w:bodyDiv w:val="1"/>
      <w:marLeft w:val="0"/>
      <w:marRight w:val="0"/>
      <w:marTop w:val="0"/>
      <w:marBottom w:val="0"/>
      <w:divBdr>
        <w:top w:val="none" w:sz="0" w:space="0" w:color="auto"/>
        <w:left w:val="none" w:sz="0" w:space="0" w:color="auto"/>
        <w:bottom w:val="none" w:sz="0" w:space="0" w:color="auto"/>
        <w:right w:val="none" w:sz="0" w:space="0" w:color="auto"/>
      </w:divBdr>
    </w:div>
    <w:div w:id="1056734141">
      <w:bodyDiv w:val="1"/>
      <w:marLeft w:val="0"/>
      <w:marRight w:val="0"/>
      <w:marTop w:val="0"/>
      <w:marBottom w:val="0"/>
      <w:divBdr>
        <w:top w:val="none" w:sz="0" w:space="0" w:color="auto"/>
        <w:left w:val="none" w:sz="0" w:space="0" w:color="auto"/>
        <w:bottom w:val="none" w:sz="0" w:space="0" w:color="auto"/>
        <w:right w:val="none" w:sz="0" w:space="0" w:color="auto"/>
      </w:divBdr>
    </w:div>
    <w:div w:id="1057163198">
      <w:bodyDiv w:val="1"/>
      <w:marLeft w:val="0"/>
      <w:marRight w:val="0"/>
      <w:marTop w:val="0"/>
      <w:marBottom w:val="0"/>
      <w:divBdr>
        <w:top w:val="none" w:sz="0" w:space="0" w:color="auto"/>
        <w:left w:val="none" w:sz="0" w:space="0" w:color="auto"/>
        <w:bottom w:val="none" w:sz="0" w:space="0" w:color="auto"/>
        <w:right w:val="none" w:sz="0" w:space="0" w:color="auto"/>
      </w:divBdr>
    </w:div>
    <w:div w:id="1057707763">
      <w:bodyDiv w:val="1"/>
      <w:marLeft w:val="0"/>
      <w:marRight w:val="0"/>
      <w:marTop w:val="0"/>
      <w:marBottom w:val="0"/>
      <w:divBdr>
        <w:top w:val="none" w:sz="0" w:space="0" w:color="auto"/>
        <w:left w:val="none" w:sz="0" w:space="0" w:color="auto"/>
        <w:bottom w:val="none" w:sz="0" w:space="0" w:color="auto"/>
        <w:right w:val="none" w:sz="0" w:space="0" w:color="auto"/>
      </w:divBdr>
    </w:div>
    <w:div w:id="1059135662">
      <w:bodyDiv w:val="1"/>
      <w:marLeft w:val="0"/>
      <w:marRight w:val="0"/>
      <w:marTop w:val="0"/>
      <w:marBottom w:val="0"/>
      <w:divBdr>
        <w:top w:val="none" w:sz="0" w:space="0" w:color="auto"/>
        <w:left w:val="none" w:sz="0" w:space="0" w:color="auto"/>
        <w:bottom w:val="none" w:sz="0" w:space="0" w:color="auto"/>
        <w:right w:val="none" w:sz="0" w:space="0" w:color="auto"/>
      </w:divBdr>
    </w:div>
    <w:div w:id="1059401704">
      <w:bodyDiv w:val="1"/>
      <w:marLeft w:val="0"/>
      <w:marRight w:val="0"/>
      <w:marTop w:val="0"/>
      <w:marBottom w:val="0"/>
      <w:divBdr>
        <w:top w:val="none" w:sz="0" w:space="0" w:color="auto"/>
        <w:left w:val="none" w:sz="0" w:space="0" w:color="auto"/>
        <w:bottom w:val="none" w:sz="0" w:space="0" w:color="auto"/>
        <w:right w:val="none" w:sz="0" w:space="0" w:color="auto"/>
      </w:divBdr>
    </w:div>
    <w:div w:id="1061951138">
      <w:bodyDiv w:val="1"/>
      <w:marLeft w:val="0"/>
      <w:marRight w:val="0"/>
      <w:marTop w:val="0"/>
      <w:marBottom w:val="0"/>
      <w:divBdr>
        <w:top w:val="none" w:sz="0" w:space="0" w:color="auto"/>
        <w:left w:val="none" w:sz="0" w:space="0" w:color="auto"/>
        <w:bottom w:val="none" w:sz="0" w:space="0" w:color="auto"/>
        <w:right w:val="none" w:sz="0" w:space="0" w:color="auto"/>
      </w:divBdr>
    </w:div>
    <w:div w:id="1061975793">
      <w:bodyDiv w:val="1"/>
      <w:marLeft w:val="0"/>
      <w:marRight w:val="0"/>
      <w:marTop w:val="0"/>
      <w:marBottom w:val="0"/>
      <w:divBdr>
        <w:top w:val="none" w:sz="0" w:space="0" w:color="auto"/>
        <w:left w:val="none" w:sz="0" w:space="0" w:color="auto"/>
        <w:bottom w:val="none" w:sz="0" w:space="0" w:color="auto"/>
        <w:right w:val="none" w:sz="0" w:space="0" w:color="auto"/>
      </w:divBdr>
    </w:div>
    <w:div w:id="1062483868">
      <w:bodyDiv w:val="1"/>
      <w:marLeft w:val="0"/>
      <w:marRight w:val="0"/>
      <w:marTop w:val="0"/>
      <w:marBottom w:val="0"/>
      <w:divBdr>
        <w:top w:val="none" w:sz="0" w:space="0" w:color="auto"/>
        <w:left w:val="none" w:sz="0" w:space="0" w:color="auto"/>
        <w:bottom w:val="none" w:sz="0" w:space="0" w:color="auto"/>
        <w:right w:val="none" w:sz="0" w:space="0" w:color="auto"/>
      </w:divBdr>
    </w:div>
    <w:div w:id="1063214048">
      <w:bodyDiv w:val="1"/>
      <w:marLeft w:val="0"/>
      <w:marRight w:val="0"/>
      <w:marTop w:val="0"/>
      <w:marBottom w:val="0"/>
      <w:divBdr>
        <w:top w:val="none" w:sz="0" w:space="0" w:color="auto"/>
        <w:left w:val="none" w:sz="0" w:space="0" w:color="auto"/>
        <w:bottom w:val="none" w:sz="0" w:space="0" w:color="auto"/>
        <w:right w:val="none" w:sz="0" w:space="0" w:color="auto"/>
      </w:divBdr>
    </w:div>
    <w:div w:id="1063406697">
      <w:bodyDiv w:val="1"/>
      <w:marLeft w:val="0"/>
      <w:marRight w:val="0"/>
      <w:marTop w:val="0"/>
      <w:marBottom w:val="0"/>
      <w:divBdr>
        <w:top w:val="none" w:sz="0" w:space="0" w:color="auto"/>
        <w:left w:val="none" w:sz="0" w:space="0" w:color="auto"/>
        <w:bottom w:val="none" w:sz="0" w:space="0" w:color="auto"/>
        <w:right w:val="none" w:sz="0" w:space="0" w:color="auto"/>
      </w:divBdr>
    </w:div>
    <w:div w:id="1064379650">
      <w:bodyDiv w:val="1"/>
      <w:marLeft w:val="0"/>
      <w:marRight w:val="0"/>
      <w:marTop w:val="0"/>
      <w:marBottom w:val="0"/>
      <w:divBdr>
        <w:top w:val="none" w:sz="0" w:space="0" w:color="auto"/>
        <w:left w:val="none" w:sz="0" w:space="0" w:color="auto"/>
        <w:bottom w:val="none" w:sz="0" w:space="0" w:color="auto"/>
        <w:right w:val="none" w:sz="0" w:space="0" w:color="auto"/>
      </w:divBdr>
    </w:div>
    <w:div w:id="1066152162">
      <w:bodyDiv w:val="1"/>
      <w:marLeft w:val="0"/>
      <w:marRight w:val="0"/>
      <w:marTop w:val="0"/>
      <w:marBottom w:val="0"/>
      <w:divBdr>
        <w:top w:val="none" w:sz="0" w:space="0" w:color="auto"/>
        <w:left w:val="none" w:sz="0" w:space="0" w:color="auto"/>
        <w:bottom w:val="none" w:sz="0" w:space="0" w:color="auto"/>
        <w:right w:val="none" w:sz="0" w:space="0" w:color="auto"/>
      </w:divBdr>
    </w:div>
    <w:div w:id="1067996072">
      <w:bodyDiv w:val="1"/>
      <w:marLeft w:val="0"/>
      <w:marRight w:val="0"/>
      <w:marTop w:val="0"/>
      <w:marBottom w:val="0"/>
      <w:divBdr>
        <w:top w:val="none" w:sz="0" w:space="0" w:color="auto"/>
        <w:left w:val="none" w:sz="0" w:space="0" w:color="auto"/>
        <w:bottom w:val="none" w:sz="0" w:space="0" w:color="auto"/>
        <w:right w:val="none" w:sz="0" w:space="0" w:color="auto"/>
      </w:divBdr>
    </w:div>
    <w:div w:id="1069160137">
      <w:bodyDiv w:val="1"/>
      <w:marLeft w:val="0"/>
      <w:marRight w:val="0"/>
      <w:marTop w:val="0"/>
      <w:marBottom w:val="0"/>
      <w:divBdr>
        <w:top w:val="none" w:sz="0" w:space="0" w:color="auto"/>
        <w:left w:val="none" w:sz="0" w:space="0" w:color="auto"/>
        <w:bottom w:val="none" w:sz="0" w:space="0" w:color="auto"/>
        <w:right w:val="none" w:sz="0" w:space="0" w:color="auto"/>
      </w:divBdr>
    </w:div>
    <w:div w:id="1069378869">
      <w:bodyDiv w:val="1"/>
      <w:marLeft w:val="0"/>
      <w:marRight w:val="0"/>
      <w:marTop w:val="0"/>
      <w:marBottom w:val="0"/>
      <w:divBdr>
        <w:top w:val="none" w:sz="0" w:space="0" w:color="auto"/>
        <w:left w:val="none" w:sz="0" w:space="0" w:color="auto"/>
        <w:bottom w:val="none" w:sz="0" w:space="0" w:color="auto"/>
        <w:right w:val="none" w:sz="0" w:space="0" w:color="auto"/>
      </w:divBdr>
    </w:div>
    <w:div w:id="1069500535">
      <w:bodyDiv w:val="1"/>
      <w:marLeft w:val="0"/>
      <w:marRight w:val="0"/>
      <w:marTop w:val="0"/>
      <w:marBottom w:val="0"/>
      <w:divBdr>
        <w:top w:val="none" w:sz="0" w:space="0" w:color="auto"/>
        <w:left w:val="none" w:sz="0" w:space="0" w:color="auto"/>
        <w:bottom w:val="none" w:sz="0" w:space="0" w:color="auto"/>
        <w:right w:val="none" w:sz="0" w:space="0" w:color="auto"/>
      </w:divBdr>
    </w:div>
    <w:div w:id="1069614065">
      <w:bodyDiv w:val="1"/>
      <w:marLeft w:val="0"/>
      <w:marRight w:val="0"/>
      <w:marTop w:val="0"/>
      <w:marBottom w:val="0"/>
      <w:divBdr>
        <w:top w:val="none" w:sz="0" w:space="0" w:color="auto"/>
        <w:left w:val="none" w:sz="0" w:space="0" w:color="auto"/>
        <w:bottom w:val="none" w:sz="0" w:space="0" w:color="auto"/>
        <w:right w:val="none" w:sz="0" w:space="0" w:color="auto"/>
      </w:divBdr>
    </w:div>
    <w:div w:id="1075206562">
      <w:bodyDiv w:val="1"/>
      <w:marLeft w:val="0"/>
      <w:marRight w:val="0"/>
      <w:marTop w:val="0"/>
      <w:marBottom w:val="0"/>
      <w:divBdr>
        <w:top w:val="none" w:sz="0" w:space="0" w:color="auto"/>
        <w:left w:val="none" w:sz="0" w:space="0" w:color="auto"/>
        <w:bottom w:val="none" w:sz="0" w:space="0" w:color="auto"/>
        <w:right w:val="none" w:sz="0" w:space="0" w:color="auto"/>
      </w:divBdr>
    </w:div>
    <w:div w:id="1075739400">
      <w:bodyDiv w:val="1"/>
      <w:marLeft w:val="0"/>
      <w:marRight w:val="0"/>
      <w:marTop w:val="0"/>
      <w:marBottom w:val="0"/>
      <w:divBdr>
        <w:top w:val="none" w:sz="0" w:space="0" w:color="auto"/>
        <w:left w:val="none" w:sz="0" w:space="0" w:color="auto"/>
        <w:bottom w:val="none" w:sz="0" w:space="0" w:color="auto"/>
        <w:right w:val="none" w:sz="0" w:space="0" w:color="auto"/>
      </w:divBdr>
    </w:div>
    <w:div w:id="1075855947">
      <w:bodyDiv w:val="1"/>
      <w:marLeft w:val="0"/>
      <w:marRight w:val="0"/>
      <w:marTop w:val="0"/>
      <w:marBottom w:val="0"/>
      <w:divBdr>
        <w:top w:val="none" w:sz="0" w:space="0" w:color="auto"/>
        <w:left w:val="none" w:sz="0" w:space="0" w:color="auto"/>
        <w:bottom w:val="none" w:sz="0" w:space="0" w:color="auto"/>
        <w:right w:val="none" w:sz="0" w:space="0" w:color="auto"/>
      </w:divBdr>
    </w:div>
    <w:div w:id="1076825457">
      <w:bodyDiv w:val="1"/>
      <w:marLeft w:val="0"/>
      <w:marRight w:val="0"/>
      <w:marTop w:val="0"/>
      <w:marBottom w:val="0"/>
      <w:divBdr>
        <w:top w:val="none" w:sz="0" w:space="0" w:color="auto"/>
        <w:left w:val="none" w:sz="0" w:space="0" w:color="auto"/>
        <w:bottom w:val="none" w:sz="0" w:space="0" w:color="auto"/>
        <w:right w:val="none" w:sz="0" w:space="0" w:color="auto"/>
      </w:divBdr>
    </w:div>
    <w:div w:id="1077478867">
      <w:bodyDiv w:val="1"/>
      <w:marLeft w:val="0"/>
      <w:marRight w:val="0"/>
      <w:marTop w:val="0"/>
      <w:marBottom w:val="0"/>
      <w:divBdr>
        <w:top w:val="none" w:sz="0" w:space="0" w:color="auto"/>
        <w:left w:val="none" w:sz="0" w:space="0" w:color="auto"/>
        <w:bottom w:val="none" w:sz="0" w:space="0" w:color="auto"/>
        <w:right w:val="none" w:sz="0" w:space="0" w:color="auto"/>
      </w:divBdr>
    </w:div>
    <w:div w:id="1079474513">
      <w:bodyDiv w:val="1"/>
      <w:marLeft w:val="0"/>
      <w:marRight w:val="0"/>
      <w:marTop w:val="0"/>
      <w:marBottom w:val="0"/>
      <w:divBdr>
        <w:top w:val="none" w:sz="0" w:space="0" w:color="auto"/>
        <w:left w:val="none" w:sz="0" w:space="0" w:color="auto"/>
        <w:bottom w:val="none" w:sz="0" w:space="0" w:color="auto"/>
        <w:right w:val="none" w:sz="0" w:space="0" w:color="auto"/>
      </w:divBdr>
    </w:div>
    <w:div w:id="1079594716">
      <w:bodyDiv w:val="1"/>
      <w:marLeft w:val="0"/>
      <w:marRight w:val="0"/>
      <w:marTop w:val="0"/>
      <w:marBottom w:val="0"/>
      <w:divBdr>
        <w:top w:val="none" w:sz="0" w:space="0" w:color="auto"/>
        <w:left w:val="none" w:sz="0" w:space="0" w:color="auto"/>
        <w:bottom w:val="none" w:sz="0" w:space="0" w:color="auto"/>
        <w:right w:val="none" w:sz="0" w:space="0" w:color="auto"/>
      </w:divBdr>
    </w:div>
    <w:div w:id="1080561702">
      <w:bodyDiv w:val="1"/>
      <w:marLeft w:val="0"/>
      <w:marRight w:val="0"/>
      <w:marTop w:val="0"/>
      <w:marBottom w:val="0"/>
      <w:divBdr>
        <w:top w:val="none" w:sz="0" w:space="0" w:color="auto"/>
        <w:left w:val="none" w:sz="0" w:space="0" w:color="auto"/>
        <w:bottom w:val="none" w:sz="0" w:space="0" w:color="auto"/>
        <w:right w:val="none" w:sz="0" w:space="0" w:color="auto"/>
      </w:divBdr>
    </w:div>
    <w:div w:id="1083186990">
      <w:bodyDiv w:val="1"/>
      <w:marLeft w:val="0"/>
      <w:marRight w:val="0"/>
      <w:marTop w:val="0"/>
      <w:marBottom w:val="0"/>
      <w:divBdr>
        <w:top w:val="none" w:sz="0" w:space="0" w:color="auto"/>
        <w:left w:val="none" w:sz="0" w:space="0" w:color="auto"/>
        <w:bottom w:val="none" w:sz="0" w:space="0" w:color="auto"/>
        <w:right w:val="none" w:sz="0" w:space="0" w:color="auto"/>
      </w:divBdr>
    </w:div>
    <w:div w:id="1083457158">
      <w:bodyDiv w:val="1"/>
      <w:marLeft w:val="0"/>
      <w:marRight w:val="0"/>
      <w:marTop w:val="0"/>
      <w:marBottom w:val="0"/>
      <w:divBdr>
        <w:top w:val="none" w:sz="0" w:space="0" w:color="auto"/>
        <w:left w:val="none" w:sz="0" w:space="0" w:color="auto"/>
        <w:bottom w:val="none" w:sz="0" w:space="0" w:color="auto"/>
        <w:right w:val="none" w:sz="0" w:space="0" w:color="auto"/>
      </w:divBdr>
    </w:div>
    <w:div w:id="1085029019">
      <w:bodyDiv w:val="1"/>
      <w:marLeft w:val="0"/>
      <w:marRight w:val="0"/>
      <w:marTop w:val="0"/>
      <w:marBottom w:val="0"/>
      <w:divBdr>
        <w:top w:val="none" w:sz="0" w:space="0" w:color="auto"/>
        <w:left w:val="none" w:sz="0" w:space="0" w:color="auto"/>
        <w:bottom w:val="none" w:sz="0" w:space="0" w:color="auto"/>
        <w:right w:val="none" w:sz="0" w:space="0" w:color="auto"/>
      </w:divBdr>
    </w:div>
    <w:div w:id="1085346991">
      <w:bodyDiv w:val="1"/>
      <w:marLeft w:val="0"/>
      <w:marRight w:val="0"/>
      <w:marTop w:val="0"/>
      <w:marBottom w:val="0"/>
      <w:divBdr>
        <w:top w:val="none" w:sz="0" w:space="0" w:color="auto"/>
        <w:left w:val="none" w:sz="0" w:space="0" w:color="auto"/>
        <w:bottom w:val="none" w:sz="0" w:space="0" w:color="auto"/>
        <w:right w:val="none" w:sz="0" w:space="0" w:color="auto"/>
      </w:divBdr>
    </w:div>
    <w:div w:id="1087650867">
      <w:bodyDiv w:val="1"/>
      <w:marLeft w:val="0"/>
      <w:marRight w:val="0"/>
      <w:marTop w:val="0"/>
      <w:marBottom w:val="0"/>
      <w:divBdr>
        <w:top w:val="none" w:sz="0" w:space="0" w:color="auto"/>
        <w:left w:val="none" w:sz="0" w:space="0" w:color="auto"/>
        <w:bottom w:val="none" w:sz="0" w:space="0" w:color="auto"/>
        <w:right w:val="none" w:sz="0" w:space="0" w:color="auto"/>
      </w:divBdr>
    </w:div>
    <w:div w:id="1087732343">
      <w:bodyDiv w:val="1"/>
      <w:marLeft w:val="0"/>
      <w:marRight w:val="0"/>
      <w:marTop w:val="0"/>
      <w:marBottom w:val="0"/>
      <w:divBdr>
        <w:top w:val="none" w:sz="0" w:space="0" w:color="auto"/>
        <w:left w:val="none" w:sz="0" w:space="0" w:color="auto"/>
        <w:bottom w:val="none" w:sz="0" w:space="0" w:color="auto"/>
        <w:right w:val="none" w:sz="0" w:space="0" w:color="auto"/>
      </w:divBdr>
    </w:div>
    <w:div w:id="1090853178">
      <w:bodyDiv w:val="1"/>
      <w:marLeft w:val="0"/>
      <w:marRight w:val="0"/>
      <w:marTop w:val="0"/>
      <w:marBottom w:val="0"/>
      <w:divBdr>
        <w:top w:val="none" w:sz="0" w:space="0" w:color="auto"/>
        <w:left w:val="none" w:sz="0" w:space="0" w:color="auto"/>
        <w:bottom w:val="none" w:sz="0" w:space="0" w:color="auto"/>
        <w:right w:val="none" w:sz="0" w:space="0" w:color="auto"/>
      </w:divBdr>
    </w:div>
    <w:div w:id="1094522195">
      <w:bodyDiv w:val="1"/>
      <w:marLeft w:val="0"/>
      <w:marRight w:val="0"/>
      <w:marTop w:val="0"/>
      <w:marBottom w:val="0"/>
      <w:divBdr>
        <w:top w:val="none" w:sz="0" w:space="0" w:color="auto"/>
        <w:left w:val="none" w:sz="0" w:space="0" w:color="auto"/>
        <w:bottom w:val="none" w:sz="0" w:space="0" w:color="auto"/>
        <w:right w:val="none" w:sz="0" w:space="0" w:color="auto"/>
      </w:divBdr>
    </w:div>
    <w:div w:id="1094864447">
      <w:bodyDiv w:val="1"/>
      <w:marLeft w:val="0"/>
      <w:marRight w:val="0"/>
      <w:marTop w:val="0"/>
      <w:marBottom w:val="0"/>
      <w:divBdr>
        <w:top w:val="none" w:sz="0" w:space="0" w:color="auto"/>
        <w:left w:val="none" w:sz="0" w:space="0" w:color="auto"/>
        <w:bottom w:val="none" w:sz="0" w:space="0" w:color="auto"/>
        <w:right w:val="none" w:sz="0" w:space="0" w:color="auto"/>
      </w:divBdr>
    </w:div>
    <w:div w:id="1095322803">
      <w:bodyDiv w:val="1"/>
      <w:marLeft w:val="0"/>
      <w:marRight w:val="0"/>
      <w:marTop w:val="0"/>
      <w:marBottom w:val="0"/>
      <w:divBdr>
        <w:top w:val="none" w:sz="0" w:space="0" w:color="auto"/>
        <w:left w:val="none" w:sz="0" w:space="0" w:color="auto"/>
        <w:bottom w:val="none" w:sz="0" w:space="0" w:color="auto"/>
        <w:right w:val="none" w:sz="0" w:space="0" w:color="auto"/>
      </w:divBdr>
    </w:div>
    <w:div w:id="1095856119">
      <w:bodyDiv w:val="1"/>
      <w:marLeft w:val="0"/>
      <w:marRight w:val="0"/>
      <w:marTop w:val="0"/>
      <w:marBottom w:val="0"/>
      <w:divBdr>
        <w:top w:val="none" w:sz="0" w:space="0" w:color="auto"/>
        <w:left w:val="none" w:sz="0" w:space="0" w:color="auto"/>
        <w:bottom w:val="none" w:sz="0" w:space="0" w:color="auto"/>
        <w:right w:val="none" w:sz="0" w:space="0" w:color="auto"/>
      </w:divBdr>
    </w:div>
    <w:div w:id="1095899499">
      <w:bodyDiv w:val="1"/>
      <w:marLeft w:val="0"/>
      <w:marRight w:val="0"/>
      <w:marTop w:val="0"/>
      <w:marBottom w:val="0"/>
      <w:divBdr>
        <w:top w:val="none" w:sz="0" w:space="0" w:color="auto"/>
        <w:left w:val="none" w:sz="0" w:space="0" w:color="auto"/>
        <w:bottom w:val="none" w:sz="0" w:space="0" w:color="auto"/>
        <w:right w:val="none" w:sz="0" w:space="0" w:color="auto"/>
      </w:divBdr>
    </w:div>
    <w:div w:id="1095982871">
      <w:bodyDiv w:val="1"/>
      <w:marLeft w:val="0"/>
      <w:marRight w:val="0"/>
      <w:marTop w:val="0"/>
      <w:marBottom w:val="0"/>
      <w:divBdr>
        <w:top w:val="none" w:sz="0" w:space="0" w:color="auto"/>
        <w:left w:val="none" w:sz="0" w:space="0" w:color="auto"/>
        <w:bottom w:val="none" w:sz="0" w:space="0" w:color="auto"/>
        <w:right w:val="none" w:sz="0" w:space="0" w:color="auto"/>
      </w:divBdr>
    </w:div>
    <w:div w:id="1096439387">
      <w:bodyDiv w:val="1"/>
      <w:marLeft w:val="0"/>
      <w:marRight w:val="0"/>
      <w:marTop w:val="0"/>
      <w:marBottom w:val="0"/>
      <w:divBdr>
        <w:top w:val="none" w:sz="0" w:space="0" w:color="auto"/>
        <w:left w:val="none" w:sz="0" w:space="0" w:color="auto"/>
        <w:bottom w:val="none" w:sz="0" w:space="0" w:color="auto"/>
        <w:right w:val="none" w:sz="0" w:space="0" w:color="auto"/>
      </w:divBdr>
    </w:div>
    <w:div w:id="1098209866">
      <w:bodyDiv w:val="1"/>
      <w:marLeft w:val="0"/>
      <w:marRight w:val="0"/>
      <w:marTop w:val="0"/>
      <w:marBottom w:val="0"/>
      <w:divBdr>
        <w:top w:val="none" w:sz="0" w:space="0" w:color="auto"/>
        <w:left w:val="none" w:sz="0" w:space="0" w:color="auto"/>
        <w:bottom w:val="none" w:sz="0" w:space="0" w:color="auto"/>
        <w:right w:val="none" w:sz="0" w:space="0" w:color="auto"/>
      </w:divBdr>
    </w:div>
    <w:div w:id="1101071421">
      <w:bodyDiv w:val="1"/>
      <w:marLeft w:val="0"/>
      <w:marRight w:val="0"/>
      <w:marTop w:val="0"/>
      <w:marBottom w:val="0"/>
      <w:divBdr>
        <w:top w:val="none" w:sz="0" w:space="0" w:color="auto"/>
        <w:left w:val="none" w:sz="0" w:space="0" w:color="auto"/>
        <w:bottom w:val="none" w:sz="0" w:space="0" w:color="auto"/>
        <w:right w:val="none" w:sz="0" w:space="0" w:color="auto"/>
      </w:divBdr>
    </w:div>
    <w:div w:id="1104031454">
      <w:bodyDiv w:val="1"/>
      <w:marLeft w:val="0"/>
      <w:marRight w:val="0"/>
      <w:marTop w:val="0"/>
      <w:marBottom w:val="0"/>
      <w:divBdr>
        <w:top w:val="none" w:sz="0" w:space="0" w:color="auto"/>
        <w:left w:val="none" w:sz="0" w:space="0" w:color="auto"/>
        <w:bottom w:val="none" w:sz="0" w:space="0" w:color="auto"/>
        <w:right w:val="none" w:sz="0" w:space="0" w:color="auto"/>
      </w:divBdr>
    </w:div>
    <w:div w:id="1105425265">
      <w:bodyDiv w:val="1"/>
      <w:marLeft w:val="0"/>
      <w:marRight w:val="0"/>
      <w:marTop w:val="0"/>
      <w:marBottom w:val="0"/>
      <w:divBdr>
        <w:top w:val="none" w:sz="0" w:space="0" w:color="auto"/>
        <w:left w:val="none" w:sz="0" w:space="0" w:color="auto"/>
        <w:bottom w:val="none" w:sz="0" w:space="0" w:color="auto"/>
        <w:right w:val="none" w:sz="0" w:space="0" w:color="auto"/>
      </w:divBdr>
    </w:div>
    <w:div w:id="1105466248">
      <w:bodyDiv w:val="1"/>
      <w:marLeft w:val="0"/>
      <w:marRight w:val="0"/>
      <w:marTop w:val="0"/>
      <w:marBottom w:val="0"/>
      <w:divBdr>
        <w:top w:val="none" w:sz="0" w:space="0" w:color="auto"/>
        <w:left w:val="none" w:sz="0" w:space="0" w:color="auto"/>
        <w:bottom w:val="none" w:sz="0" w:space="0" w:color="auto"/>
        <w:right w:val="none" w:sz="0" w:space="0" w:color="auto"/>
      </w:divBdr>
    </w:div>
    <w:div w:id="1107047733">
      <w:bodyDiv w:val="1"/>
      <w:marLeft w:val="0"/>
      <w:marRight w:val="0"/>
      <w:marTop w:val="0"/>
      <w:marBottom w:val="0"/>
      <w:divBdr>
        <w:top w:val="none" w:sz="0" w:space="0" w:color="auto"/>
        <w:left w:val="none" w:sz="0" w:space="0" w:color="auto"/>
        <w:bottom w:val="none" w:sz="0" w:space="0" w:color="auto"/>
        <w:right w:val="none" w:sz="0" w:space="0" w:color="auto"/>
      </w:divBdr>
    </w:div>
    <w:div w:id="1107383792">
      <w:bodyDiv w:val="1"/>
      <w:marLeft w:val="0"/>
      <w:marRight w:val="0"/>
      <w:marTop w:val="0"/>
      <w:marBottom w:val="0"/>
      <w:divBdr>
        <w:top w:val="none" w:sz="0" w:space="0" w:color="auto"/>
        <w:left w:val="none" w:sz="0" w:space="0" w:color="auto"/>
        <w:bottom w:val="none" w:sz="0" w:space="0" w:color="auto"/>
        <w:right w:val="none" w:sz="0" w:space="0" w:color="auto"/>
      </w:divBdr>
    </w:div>
    <w:div w:id="1108353391">
      <w:bodyDiv w:val="1"/>
      <w:marLeft w:val="0"/>
      <w:marRight w:val="0"/>
      <w:marTop w:val="0"/>
      <w:marBottom w:val="0"/>
      <w:divBdr>
        <w:top w:val="none" w:sz="0" w:space="0" w:color="auto"/>
        <w:left w:val="none" w:sz="0" w:space="0" w:color="auto"/>
        <w:bottom w:val="none" w:sz="0" w:space="0" w:color="auto"/>
        <w:right w:val="none" w:sz="0" w:space="0" w:color="auto"/>
      </w:divBdr>
    </w:div>
    <w:div w:id="1109006950">
      <w:bodyDiv w:val="1"/>
      <w:marLeft w:val="0"/>
      <w:marRight w:val="0"/>
      <w:marTop w:val="0"/>
      <w:marBottom w:val="0"/>
      <w:divBdr>
        <w:top w:val="none" w:sz="0" w:space="0" w:color="auto"/>
        <w:left w:val="none" w:sz="0" w:space="0" w:color="auto"/>
        <w:bottom w:val="none" w:sz="0" w:space="0" w:color="auto"/>
        <w:right w:val="none" w:sz="0" w:space="0" w:color="auto"/>
      </w:divBdr>
    </w:div>
    <w:div w:id="1114591144">
      <w:bodyDiv w:val="1"/>
      <w:marLeft w:val="0"/>
      <w:marRight w:val="0"/>
      <w:marTop w:val="0"/>
      <w:marBottom w:val="0"/>
      <w:divBdr>
        <w:top w:val="none" w:sz="0" w:space="0" w:color="auto"/>
        <w:left w:val="none" w:sz="0" w:space="0" w:color="auto"/>
        <w:bottom w:val="none" w:sz="0" w:space="0" w:color="auto"/>
        <w:right w:val="none" w:sz="0" w:space="0" w:color="auto"/>
      </w:divBdr>
    </w:div>
    <w:div w:id="1114715976">
      <w:bodyDiv w:val="1"/>
      <w:marLeft w:val="0"/>
      <w:marRight w:val="0"/>
      <w:marTop w:val="0"/>
      <w:marBottom w:val="0"/>
      <w:divBdr>
        <w:top w:val="none" w:sz="0" w:space="0" w:color="auto"/>
        <w:left w:val="none" w:sz="0" w:space="0" w:color="auto"/>
        <w:bottom w:val="none" w:sz="0" w:space="0" w:color="auto"/>
        <w:right w:val="none" w:sz="0" w:space="0" w:color="auto"/>
      </w:divBdr>
    </w:div>
    <w:div w:id="1115095486">
      <w:bodyDiv w:val="1"/>
      <w:marLeft w:val="0"/>
      <w:marRight w:val="0"/>
      <w:marTop w:val="0"/>
      <w:marBottom w:val="0"/>
      <w:divBdr>
        <w:top w:val="none" w:sz="0" w:space="0" w:color="auto"/>
        <w:left w:val="none" w:sz="0" w:space="0" w:color="auto"/>
        <w:bottom w:val="none" w:sz="0" w:space="0" w:color="auto"/>
        <w:right w:val="none" w:sz="0" w:space="0" w:color="auto"/>
      </w:divBdr>
    </w:div>
    <w:div w:id="1117455434">
      <w:bodyDiv w:val="1"/>
      <w:marLeft w:val="0"/>
      <w:marRight w:val="0"/>
      <w:marTop w:val="0"/>
      <w:marBottom w:val="0"/>
      <w:divBdr>
        <w:top w:val="none" w:sz="0" w:space="0" w:color="auto"/>
        <w:left w:val="none" w:sz="0" w:space="0" w:color="auto"/>
        <w:bottom w:val="none" w:sz="0" w:space="0" w:color="auto"/>
        <w:right w:val="none" w:sz="0" w:space="0" w:color="auto"/>
      </w:divBdr>
    </w:div>
    <w:div w:id="1120496618">
      <w:bodyDiv w:val="1"/>
      <w:marLeft w:val="0"/>
      <w:marRight w:val="0"/>
      <w:marTop w:val="0"/>
      <w:marBottom w:val="0"/>
      <w:divBdr>
        <w:top w:val="none" w:sz="0" w:space="0" w:color="auto"/>
        <w:left w:val="none" w:sz="0" w:space="0" w:color="auto"/>
        <w:bottom w:val="none" w:sz="0" w:space="0" w:color="auto"/>
        <w:right w:val="none" w:sz="0" w:space="0" w:color="auto"/>
      </w:divBdr>
    </w:div>
    <w:div w:id="1120732763">
      <w:bodyDiv w:val="1"/>
      <w:marLeft w:val="0"/>
      <w:marRight w:val="0"/>
      <w:marTop w:val="0"/>
      <w:marBottom w:val="0"/>
      <w:divBdr>
        <w:top w:val="none" w:sz="0" w:space="0" w:color="auto"/>
        <w:left w:val="none" w:sz="0" w:space="0" w:color="auto"/>
        <w:bottom w:val="none" w:sz="0" w:space="0" w:color="auto"/>
        <w:right w:val="none" w:sz="0" w:space="0" w:color="auto"/>
      </w:divBdr>
    </w:div>
    <w:div w:id="1121995785">
      <w:bodyDiv w:val="1"/>
      <w:marLeft w:val="0"/>
      <w:marRight w:val="0"/>
      <w:marTop w:val="0"/>
      <w:marBottom w:val="0"/>
      <w:divBdr>
        <w:top w:val="none" w:sz="0" w:space="0" w:color="auto"/>
        <w:left w:val="none" w:sz="0" w:space="0" w:color="auto"/>
        <w:bottom w:val="none" w:sz="0" w:space="0" w:color="auto"/>
        <w:right w:val="none" w:sz="0" w:space="0" w:color="auto"/>
      </w:divBdr>
    </w:div>
    <w:div w:id="1123228214">
      <w:bodyDiv w:val="1"/>
      <w:marLeft w:val="0"/>
      <w:marRight w:val="0"/>
      <w:marTop w:val="0"/>
      <w:marBottom w:val="0"/>
      <w:divBdr>
        <w:top w:val="none" w:sz="0" w:space="0" w:color="auto"/>
        <w:left w:val="none" w:sz="0" w:space="0" w:color="auto"/>
        <w:bottom w:val="none" w:sz="0" w:space="0" w:color="auto"/>
        <w:right w:val="none" w:sz="0" w:space="0" w:color="auto"/>
      </w:divBdr>
    </w:div>
    <w:div w:id="1127506732">
      <w:bodyDiv w:val="1"/>
      <w:marLeft w:val="0"/>
      <w:marRight w:val="0"/>
      <w:marTop w:val="0"/>
      <w:marBottom w:val="0"/>
      <w:divBdr>
        <w:top w:val="none" w:sz="0" w:space="0" w:color="auto"/>
        <w:left w:val="none" w:sz="0" w:space="0" w:color="auto"/>
        <w:bottom w:val="none" w:sz="0" w:space="0" w:color="auto"/>
        <w:right w:val="none" w:sz="0" w:space="0" w:color="auto"/>
      </w:divBdr>
    </w:div>
    <w:div w:id="1129977892">
      <w:bodyDiv w:val="1"/>
      <w:marLeft w:val="0"/>
      <w:marRight w:val="0"/>
      <w:marTop w:val="0"/>
      <w:marBottom w:val="0"/>
      <w:divBdr>
        <w:top w:val="none" w:sz="0" w:space="0" w:color="auto"/>
        <w:left w:val="none" w:sz="0" w:space="0" w:color="auto"/>
        <w:bottom w:val="none" w:sz="0" w:space="0" w:color="auto"/>
        <w:right w:val="none" w:sz="0" w:space="0" w:color="auto"/>
      </w:divBdr>
    </w:div>
    <w:div w:id="1130517152">
      <w:bodyDiv w:val="1"/>
      <w:marLeft w:val="0"/>
      <w:marRight w:val="0"/>
      <w:marTop w:val="0"/>
      <w:marBottom w:val="0"/>
      <w:divBdr>
        <w:top w:val="none" w:sz="0" w:space="0" w:color="auto"/>
        <w:left w:val="none" w:sz="0" w:space="0" w:color="auto"/>
        <w:bottom w:val="none" w:sz="0" w:space="0" w:color="auto"/>
        <w:right w:val="none" w:sz="0" w:space="0" w:color="auto"/>
      </w:divBdr>
    </w:div>
    <w:div w:id="1131630126">
      <w:bodyDiv w:val="1"/>
      <w:marLeft w:val="0"/>
      <w:marRight w:val="0"/>
      <w:marTop w:val="0"/>
      <w:marBottom w:val="0"/>
      <w:divBdr>
        <w:top w:val="none" w:sz="0" w:space="0" w:color="auto"/>
        <w:left w:val="none" w:sz="0" w:space="0" w:color="auto"/>
        <w:bottom w:val="none" w:sz="0" w:space="0" w:color="auto"/>
        <w:right w:val="none" w:sz="0" w:space="0" w:color="auto"/>
      </w:divBdr>
    </w:div>
    <w:div w:id="1132016489">
      <w:bodyDiv w:val="1"/>
      <w:marLeft w:val="0"/>
      <w:marRight w:val="0"/>
      <w:marTop w:val="0"/>
      <w:marBottom w:val="0"/>
      <w:divBdr>
        <w:top w:val="none" w:sz="0" w:space="0" w:color="auto"/>
        <w:left w:val="none" w:sz="0" w:space="0" w:color="auto"/>
        <w:bottom w:val="none" w:sz="0" w:space="0" w:color="auto"/>
        <w:right w:val="none" w:sz="0" w:space="0" w:color="auto"/>
      </w:divBdr>
    </w:div>
    <w:div w:id="1136871064">
      <w:bodyDiv w:val="1"/>
      <w:marLeft w:val="0"/>
      <w:marRight w:val="0"/>
      <w:marTop w:val="0"/>
      <w:marBottom w:val="0"/>
      <w:divBdr>
        <w:top w:val="none" w:sz="0" w:space="0" w:color="auto"/>
        <w:left w:val="none" w:sz="0" w:space="0" w:color="auto"/>
        <w:bottom w:val="none" w:sz="0" w:space="0" w:color="auto"/>
        <w:right w:val="none" w:sz="0" w:space="0" w:color="auto"/>
      </w:divBdr>
    </w:div>
    <w:div w:id="1137331633">
      <w:bodyDiv w:val="1"/>
      <w:marLeft w:val="0"/>
      <w:marRight w:val="0"/>
      <w:marTop w:val="0"/>
      <w:marBottom w:val="0"/>
      <w:divBdr>
        <w:top w:val="none" w:sz="0" w:space="0" w:color="auto"/>
        <w:left w:val="none" w:sz="0" w:space="0" w:color="auto"/>
        <w:bottom w:val="none" w:sz="0" w:space="0" w:color="auto"/>
        <w:right w:val="none" w:sz="0" w:space="0" w:color="auto"/>
      </w:divBdr>
    </w:div>
    <w:div w:id="1137650735">
      <w:bodyDiv w:val="1"/>
      <w:marLeft w:val="0"/>
      <w:marRight w:val="0"/>
      <w:marTop w:val="0"/>
      <w:marBottom w:val="0"/>
      <w:divBdr>
        <w:top w:val="none" w:sz="0" w:space="0" w:color="auto"/>
        <w:left w:val="none" w:sz="0" w:space="0" w:color="auto"/>
        <w:bottom w:val="none" w:sz="0" w:space="0" w:color="auto"/>
        <w:right w:val="none" w:sz="0" w:space="0" w:color="auto"/>
      </w:divBdr>
    </w:div>
    <w:div w:id="1138231955">
      <w:bodyDiv w:val="1"/>
      <w:marLeft w:val="0"/>
      <w:marRight w:val="0"/>
      <w:marTop w:val="0"/>
      <w:marBottom w:val="0"/>
      <w:divBdr>
        <w:top w:val="none" w:sz="0" w:space="0" w:color="auto"/>
        <w:left w:val="none" w:sz="0" w:space="0" w:color="auto"/>
        <w:bottom w:val="none" w:sz="0" w:space="0" w:color="auto"/>
        <w:right w:val="none" w:sz="0" w:space="0" w:color="auto"/>
      </w:divBdr>
    </w:div>
    <w:div w:id="1141967679">
      <w:bodyDiv w:val="1"/>
      <w:marLeft w:val="0"/>
      <w:marRight w:val="0"/>
      <w:marTop w:val="0"/>
      <w:marBottom w:val="0"/>
      <w:divBdr>
        <w:top w:val="none" w:sz="0" w:space="0" w:color="auto"/>
        <w:left w:val="none" w:sz="0" w:space="0" w:color="auto"/>
        <w:bottom w:val="none" w:sz="0" w:space="0" w:color="auto"/>
        <w:right w:val="none" w:sz="0" w:space="0" w:color="auto"/>
      </w:divBdr>
    </w:div>
    <w:div w:id="1142455700">
      <w:bodyDiv w:val="1"/>
      <w:marLeft w:val="0"/>
      <w:marRight w:val="0"/>
      <w:marTop w:val="0"/>
      <w:marBottom w:val="0"/>
      <w:divBdr>
        <w:top w:val="none" w:sz="0" w:space="0" w:color="auto"/>
        <w:left w:val="none" w:sz="0" w:space="0" w:color="auto"/>
        <w:bottom w:val="none" w:sz="0" w:space="0" w:color="auto"/>
        <w:right w:val="none" w:sz="0" w:space="0" w:color="auto"/>
      </w:divBdr>
    </w:div>
    <w:div w:id="1142774419">
      <w:bodyDiv w:val="1"/>
      <w:marLeft w:val="0"/>
      <w:marRight w:val="0"/>
      <w:marTop w:val="0"/>
      <w:marBottom w:val="0"/>
      <w:divBdr>
        <w:top w:val="none" w:sz="0" w:space="0" w:color="auto"/>
        <w:left w:val="none" w:sz="0" w:space="0" w:color="auto"/>
        <w:bottom w:val="none" w:sz="0" w:space="0" w:color="auto"/>
        <w:right w:val="none" w:sz="0" w:space="0" w:color="auto"/>
      </w:divBdr>
    </w:div>
    <w:div w:id="1143815462">
      <w:bodyDiv w:val="1"/>
      <w:marLeft w:val="0"/>
      <w:marRight w:val="0"/>
      <w:marTop w:val="0"/>
      <w:marBottom w:val="0"/>
      <w:divBdr>
        <w:top w:val="none" w:sz="0" w:space="0" w:color="auto"/>
        <w:left w:val="none" w:sz="0" w:space="0" w:color="auto"/>
        <w:bottom w:val="none" w:sz="0" w:space="0" w:color="auto"/>
        <w:right w:val="none" w:sz="0" w:space="0" w:color="auto"/>
      </w:divBdr>
    </w:div>
    <w:div w:id="1147161529">
      <w:bodyDiv w:val="1"/>
      <w:marLeft w:val="0"/>
      <w:marRight w:val="0"/>
      <w:marTop w:val="0"/>
      <w:marBottom w:val="0"/>
      <w:divBdr>
        <w:top w:val="none" w:sz="0" w:space="0" w:color="auto"/>
        <w:left w:val="none" w:sz="0" w:space="0" w:color="auto"/>
        <w:bottom w:val="none" w:sz="0" w:space="0" w:color="auto"/>
        <w:right w:val="none" w:sz="0" w:space="0" w:color="auto"/>
      </w:divBdr>
    </w:div>
    <w:div w:id="1147893272">
      <w:bodyDiv w:val="1"/>
      <w:marLeft w:val="0"/>
      <w:marRight w:val="0"/>
      <w:marTop w:val="0"/>
      <w:marBottom w:val="0"/>
      <w:divBdr>
        <w:top w:val="none" w:sz="0" w:space="0" w:color="auto"/>
        <w:left w:val="none" w:sz="0" w:space="0" w:color="auto"/>
        <w:bottom w:val="none" w:sz="0" w:space="0" w:color="auto"/>
        <w:right w:val="none" w:sz="0" w:space="0" w:color="auto"/>
      </w:divBdr>
    </w:div>
    <w:div w:id="1149395593">
      <w:bodyDiv w:val="1"/>
      <w:marLeft w:val="0"/>
      <w:marRight w:val="0"/>
      <w:marTop w:val="0"/>
      <w:marBottom w:val="0"/>
      <w:divBdr>
        <w:top w:val="none" w:sz="0" w:space="0" w:color="auto"/>
        <w:left w:val="none" w:sz="0" w:space="0" w:color="auto"/>
        <w:bottom w:val="none" w:sz="0" w:space="0" w:color="auto"/>
        <w:right w:val="none" w:sz="0" w:space="0" w:color="auto"/>
      </w:divBdr>
    </w:div>
    <w:div w:id="1149978542">
      <w:bodyDiv w:val="1"/>
      <w:marLeft w:val="0"/>
      <w:marRight w:val="0"/>
      <w:marTop w:val="0"/>
      <w:marBottom w:val="0"/>
      <w:divBdr>
        <w:top w:val="none" w:sz="0" w:space="0" w:color="auto"/>
        <w:left w:val="none" w:sz="0" w:space="0" w:color="auto"/>
        <w:bottom w:val="none" w:sz="0" w:space="0" w:color="auto"/>
        <w:right w:val="none" w:sz="0" w:space="0" w:color="auto"/>
      </w:divBdr>
    </w:div>
    <w:div w:id="1150247513">
      <w:bodyDiv w:val="1"/>
      <w:marLeft w:val="0"/>
      <w:marRight w:val="0"/>
      <w:marTop w:val="0"/>
      <w:marBottom w:val="0"/>
      <w:divBdr>
        <w:top w:val="none" w:sz="0" w:space="0" w:color="auto"/>
        <w:left w:val="none" w:sz="0" w:space="0" w:color="auto"/>
        <w:bottom w:val="none" w:sz="0" w:space="0" w:color="auto"/>
        <w:right w:val="none" w:sz="0" w:space="0" w:color="auto"/>
      </w:divBdr>
    </w:div>
    <w:div w:id="1153369547">
      <w:bodyDiv w:val="1"/>
      <w:marLeft w:val="0"/>
      <w:marRight w:val="0"/>
      <w:marTop w:val="0"/>
      <w:marBottom w:val="0"/>
      <w:divBdr>
        <w:top w:val="none" w:sz="0" w:space="0" w:color="auto"/>
        <w:left w:val="none" w:sz="0" w:space="0" w:color="auto"/>
        <w:bottom w:val="none" w:sz="0" w:space="0" w:color="auto"/>
        <w:right w:val="none" w:sz="0" w:space="0" w:color="auto"/>
      </w:divBdr>
    </w:div>
    <w:div w:id="1153520613">
      <w:bodyDiv w:val="1"/>
      <w:marLeft w:val="0"/>
      <w:marRight w:val="0"/>
      <w:marTop w:val="0"/>
      <w:marBottom w:val="0"/>
      <w:divBdr>
        <w:top w:val="none" w:sz="0" w:space="0" w:color="auto"/>
        <w:left w:val="none" w:sz="0" w:space="0" w:color="auto"/>
        <w:bottom w:val="none" w:sz="0" w:space="0" w:color="auto"/>
        <w:right w:val="none" w:sz="0" w:space="0" w:color="auto"/>
      </w:divBdr>
    </w:div>
    <w:div w:id="1153836416">
      <w:bodyDiv w:val="1"/>
      <w:marLeft w:val="0"/>
      <w:marRight w:val="0"/>
      <w:marTop w:val="0"/>
      <w:marBottom w:val="0"/>
      <w:divBdr>
        <w:top w:val="none" w:sz="0" w:space="0" w:color="auto"/>
        <w:left w:val="none" w:sz="0" w:space="0" w:color="auto"/>
        <w:bottom w:val="none" w:sz="0" w:space="0" w:color="auto"/>
        <w:right w:val="none" w:sz="0" w:space="0" w:color="auto"/>
      </w:divBdr>
    </w:div>
    <w:div w:id="1156267656">
      <w:bodyDiv w:val="1"/>
      <w:marLeft w:val="0"/>
      <w:marRight w:val="0"/>
      <w:marTop w:val="0"/>
      <w:marBottom w:val="0"/>
      <w:divBdr>
        <w:top w:val="none" w:sz="0" w:space="0" w:color="auto"/>
        <w:left w:val="none" w:sz="0" w:space="0" w:color="auto"/>
        <w:bottom w:val="none" w:sz="0" w:space="0" w:color="auto"/>
        <w:right w:val="none" w:sz="0" w:space="0" w:color="auto"/>
      </w:divBdr>
    </w:div>
    <w:div w:id="1156606528">
      <w:bodyDiv w:val="1"/>
      <w:marLeft w:val="0"/>
      <w:marRight w:val="0"/>
      <w:marTop w:val="0"/>
      <w:marBottom w:val="0"/>
      <w:divBdr>
        <w:top w:val="none" w:sz="0" w:space="0" w:color="auto"/>
        <w:left w:val="none" w:sz="0" w:space="0" w:color="auto"/>
        <w:bottom w:val="none" w:sz="0" w:space="0" w:color="auto"/>
        <w:right w:val="none" w:sz="0" w:space="0" w:color="auto"/>
      </w:divBdr>
    </w:div>
    <w:div w:id="1156722851">
      <w:bodyDiv w:val="1"/>
      <w:marLeft w:val="0"/>
      <w:marRight w:val="0"/>
      <w:marTop w:val="0"/>
      <w:marBottom w:val="0"/>
      <w:divBdr>
        <w:top w:val="none" w:sz="0" w:space="0" w:color="auto"/>
        <w:left w:val="none" w:sz="0" w:space="0" w:color="auto"/>
        <w:bottom w:val="none" w:sz="0" w:space="0" w:color="auto"/>
        <w:right w:val="none" w:sz="0" w:space="0" w:color="auto"/>
      </w:divBdr>
    </w:div>
    <w:div w:id="1156992074">
      <w:bodyDiv w:val="1"/>
      <w:marLeft w:val="0"/>
      <w:marRight w:val="0"/>
      <w:marTop w:val="0"/>
      <w:marBottom w:val="0"/>
      <w:divBdr>
        <w:top w:val="none" w:sz="0" w:space="0" w:color="auto"/>
        <w:left w:val="none" w:sz="0" w:space="0" w:color="auto"/>
        <w:bottom w:val="none" w:sz="0" w:space="0" w:color="auto"/>
        <w:right w:val="none" w:sz="0" w:space="0" w:color="auto"/>
      </w:divBdr>
    </w:div>
    <w:div w:id="1157185389">
      <w:bodyDiv w:val="1"/>
      <w:marLeft w:val="0"/>
      <w:marRight w:val="0"/>
      <w:marTop w:val="0"/>
      <w:marBottom w:val="0"/>
      <w:divBdr>
        <w:top w:val="none" w:sz="0" w:space="0" w:color="auto"/>
        <w:left w:val="none" w:sz="0" w:space="0" w:color="auto"/>
        <w:bottom w:val="none" w:sz="0" w:space="0" w:color="auto"/>
        <w:right w:val="none" w:sz="0" w:space="0" w:color="auto"/>
      </w:divBdr>
    </w:div>
    <w:div w:id="1159074612">
      <w:bodyDiv w:val="1"/>
      <w:marLeft w:val="0"/>
      <w:marRight w:val="0"/>
      <w:marTop w:val="0"/>
      <w:marBottom w:val="0"/>
      <w:divBdr>
        <w:top w:val="none" w:sz="0" w:space="0" w:color="auto"/>
        <w:left w:val="none" w:sz="0" w:space="0" w:color="auto"/>
        <w:bottom w:val="none" w:sz="0" w:space="0" w:color="auto"/>
        <w:right w:val="none" w:sz="0" w:space="0" w:color="auto"/>
      </w:divBdr>
    </w:div>
    <w:div w:id="1159691076">
      <w:bodyDiv w:val="1"/>
      <w:marLeft w:val="0"/>
      <w:marRight w:val="0"/>
      <w:marTop w:val="0"/>
      <w:marBottom w:val="0"/>
      <w:divBdr>
        <w:top w:val="none" w:sz="0" w:space="0" w:color="auto"/>
        <w:left w:val="none" w:sz="0" w:space="0" w:color="auto"/>
        <w:bottom w:val="none" w:sz="0" w:space="0" w:color="auto"/>
        <w:right w:val="none" w:sz="0" w:space="0" w:color="auto"/>
      </w:divBdr>
    </w:div>
    <w:div w:id="1160540065">
      <w:bodyDiv w:val="1"/>
      <w:marLeft w:val="0"/>
      <w:marRight w:val="0"/>
      <w:marTop w:val="0"/>
      <w:marBottom w:val="0"/>
      <w:divBdr>
        <w:top w:val="none" w:sz="0" w:space="0" w:color="auto"/>
        <w:left w:val="none" w:sz="0" w:space="0" w:color="auto"/>
        <w:bottom w:val="none" w:sz="0" w:space="0" w:color="auto"/>
        <w:right w:val="none" w:sz="0" w:space="0" w:color="auto"/>
      </w:divBdr>
    </w:div>
    <w:div w:id="1161234928">
      <w:bodyDiv w:val="1"/>
      <w:marLeft w:val="0"/>
      <w:marRight w:val="0"/>
      <w:marTop w:val="0"/>
      <w:marBottom w:val="0"/>
      <w:divBdr>
        <w:top w:val="none" w:sz="0" w:space="0" w:color="auto"/>
        <w:left w:val="none" w:sz="0" w:space="0" w:color="auto"/>
        <w:bottom w:val="none" w:sz="0" w:space="0" w:color="auto"/>
        <w:right w:val="none" w:sz="0" w:space="0" w:color="auto"/>
      </w:divBdr>
    </w:div>
    <w:div w:id="1162893855">
      <w:bodyDiv w:val="1"/>
      <w:marLeft w:val="0"/>
      <w:marRight w:val="0"/>
      <w:marTop w:val="0"/>
      <w:marBottom w:val="0"/>
      <w:divBdr>
        <w:top w:val="none" w:sz="0" w:space="0" w:color="auto"/>
        <w:left w:val="none" w:sz="0" w:space="0" w:color="auto"/>
        <w:bottom w:val="none" w:sz="0" w:space="0" w:color="auto"/>
        <w:right w:val="none" w:sz="0" w:space="0" w:color="auto"/>
      </w:divBdr>
    </w:div>
    <w:div w:id="1163743170">
      <w:bodyDiv w:val="1"/>
      <w:marLeft w:val="0"/>
      <w:marRight w:val="0"/>
      <w:marTop w:val="0"/>
      <w:marBottom w:val="0"/>
      <w:divBdr>
        <w:top w:val="none" w:sz="0" w:space="0" w:color="auto"/>
        <w:left w:val="none" w:sz="0" w:space="0" w:color="auto"/>
        <w:bottom w:val="none" w:sz="0" w:space="0" w:color="auto"/>
        <w:right w:val="none" w:sz="0" w:space="0" w:color="auto"/>
      </w:divBdr>
    </w:div>
    <w:div w:id="1164010419">
      <w:bodyDiv w:val="1"/>
      <w:marLeft w:val="0"/>
      <w:marRight w:val="0"/>
      <w:marTop w:val="0"/>
      <w:marBottom w:val="0"/>
      <w:divBdr>
        <w:top w:val="none" w:sz="0" w:space="0" w:color="auto"/>
        <w:left w:val="none" w:sz="0" w:space="0" w:color="auto"/>
        <w:bottom w:val="none" w:sz="0" w:space="0" w:color="auto"/>
        <w:right w:val="none" w:sz="0" w:space="0" w:color="auto"/>
      </w:divBdr>
    </w:div>
    <w:div w:id="1164125267">
      <w:bodyDiv w:val="1"/>
      <w:marLeft w:val="0"/>
      <w:marRight w:val="0"/>
      <w:marTop w:val="0"/>
      <w:marBottom w:val="0"/>
      <w:divBdr>
        <w:top w:val="none" w:sz="0" w:space="0" w:color="auto"/>
        <w:left w:val="none" w:sz="0" w:space="0" w:color="auto"/>
        <w:bottom w:val="none" w:sz="0" w:space="0" w:color="auto"/>
        <w:right w:val="none" w:sz="0" w:space="0" w:color="auto"/>
      </w:divBdr>
    </w:div>
    <w:div w:id="1164472986">
      <w:bodyDiv w:val="1"/>
      <w:marLeft w:val="0"/>
      <w:marRight w:val="0"/>
      <w:marTop w:val="0"/>
      <w:marBottom w:val="0"/>
      <w:divBdr>
        <w:top w:val="none" w:sz="0" w:space="0" w:color="auto"/>
        <w:left w:val="none" w:sz="0" w:space="0" w:color="auto"/>
        <w:bottom w:val="none" w:sz="0" w:space="0" w:color="auto"/>
        <w:right w:val="none" w:sz="0" w:space="0" w:color="auto"/>
      </w:divBdr>
    </w:div>
    <w:div w:id="1165973307">
      <w:bodyDiv w:val="1"/>
      <w:marLeft w:val="0"/>
      <w:marRight w:val="0"/>
      <w:marTop w:val="0"/>
      <w:marBottom w:val="0"/>
      <w:divBdr>
        <w:top w:val="none" w:sz="0" w:space="0" w:color="auto"/>
        <w:left w:val="none" w:sz="0" w:space="0" w:color="auto"/>
        <w:bottom w:val="none" w:sz="0" w:space="0" w:color="auto"/>
        <w:right w:val="none" w:sz="0" w:space="0" w:color="auto"/>
      </w:divBdr>
    </w:div>
    <w:div w:id="1167751728">
      <w:bodyDiv w:val="1"/>
      <w:marLeft w:val="0"/>
      <w:marRight w:val="0"/>
      <w:marTop w:val="0"/>
      <w:marBottom w:val="0"/>
      <w:divBdr>
        <w:top w:val="none" w:sz="0" w:space="0" w:color="auto"/>
        <w:left w:val="none" w:sz="0" w:space="0" w:color="auto"/>
        <w:bottom w:val="none" w:sz="0" w:space="0" w:color="auto"/>
        <w:right w:val="none" w:sz="0" w:space="0" w:color="auto"/>
      </w:divBdr>
    </w:div>
    <w:div w:id="1169255425">
      <w:bodyDiv w:val="1"/>
      <w:marLeft w:val="0"/>
      <w:marRight w:val="0"/>
      <w:marTop w:val="0"/>
      <w:marBottom w:val="0"/>
      <w:divBdr>
        <w:top w:val="none" w:sz="0" w:space="0" w:color="auto"/>
        <w:left w:val="none" w:sz="0" w:space="0" w:color="auto"/>
        <w:bottom w:val="none" w:sz="0" w:space="0" w:color="auto"/>
        <w:right w:val="none" w:sz="0" w:space="0" w:color="auto"/>
      </w:divBdr>
    </w:div>
    <w:div w:id="1171720658">
      <w:bodyDiv w:val="1"/>
      <w:marLeft w:val="0"/>
      <w:marRight w:val="0"/>
      <w:marTop w:val="0"/>
      <w:marBottom w:val="0"/>
      <w:divBdr>
        <w:top w:val="none" w:sz="0" w:space="0" w:color="auto"/>
        <w:left w:val="none" w:sz="0" w:space="0" w:color="auto"/>
        <w:bottom w:val="none" w:sz="0" w:space="0" w:color="auto"/>
        <w:right w:val="none" w:sz="0" w:space="0" w:color="auto"/>
      </w:divBdr>
    </w:div>
    <w:div w:id="1172598729">
      <w:bodyDiv w:val="1"/>
      <w:marLeft w:val="0"/>
      <w:marRight w:val="0"/>
      <w:marTop w:val="0"/>
      <w:marBottom w:val="0"/>
      <w:divBdr>
        <w:top w:val="none" w:sz="0" w:space="0" w:color="auto"/>
        <w:left w:val="none" w:sz="0" w:space="0" w:color="auto"/>
        <w:bottom w:val="none" w:sz="0" w:space="0" w:color="auto"/>
        <w:right w:val="none" w:sz="0" w:space="0" w:color="auto"/>
      </w:divBdr>
    </w:div>
    <w:div w:id="1174149849">
      <w:bodyDiv w:val="1"/>
      <w:marLeft w:val="0"/>
      <w:marRight w:val="0"/>
      <w:marTop w:val="0"/>
      <w:marBottom w:val="0"/>
      <w:divBdr>
        <w:top w:val="none" w:sz="0" w:space="0" w:color="auto"/>
        <w:left w:val="none" w:sz="0" w:space="0" w:color="auto"/>
        <w:bottom w:val="none" w:sz="0" w:space="0" w:color="auto"/>
        <w:right w:val="none" w:sz="0" w:space="0" w:color="auto"/>
      </w:divBdr>
    </w:div>
    <w:div w:id="1176457648">
      <w:bodyDiv w:val="1"/>
      <w:marLeft w:val="0"/>
      <w:marRight w:val="0"/>
      <w:marTop w:val="0"/>
      <w:marBottom w:val="0"/>
      <w:divBdr>
        <w:top w:val="none" w:sz="0" w:space="0" w:color="auto"/>
        <w:left w:val="none" w:sz="0" w:space="0" w:color="auto"/>
        <w:bottom w:val="none" w:sz="0" w:space="0" w:color="auto"/>
        <w:right w:val="none" w:sz="0" w:space="0" w:color="auto"/>
      </w:divBdr>
      <w:divsChild>
        <w:div w:id="1945530825">
          <w:marLeft w:val="0"/>
          <w:marRight w:val="0"/>
          <w:marTop w:val="0"/>
          <w:marBottom w:val="0"/>
          <w:divBdr>
            <w:top w:val="none" w:sz="0" w:space="0" w:color="auto"/>
            <w:left w:val="none" w:sz="0" w:space="0" w:color="auto"/>
            <w:bottom w:val="none" w:sz="0" w:space="0" w:color="auto"/>
            <w:right w:val="none" w:sz="0" w:space="0" w:color="auto"/>
          </w:divBdr>
          <w:divsChild>
            <w:div w:id="16890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0662">
      <w:bodyDiv w:val="1"/>
      <w:marLeft w:val="0"/>
      <w:marRight w:val="0"/>
      <w:marTop w:val="0"/>
      <w:marBottom w:val="0"/>
      <w:divBdr>
        <w:top w:val="none" w:sz="0" w:space="0" w:color="auto"/>
        <w:left w:val="none" w:sz="0" w:space="0" w:color="auto"/>
        <w:bottom w:val="none" w:sz="0" w:space="0" w:color="auto"/>
        <w:right w:val="none" w:sz="0" w:space="0" w:color="auto"/>
      </w:divBdr>
    </w:div>
    <w:div w:id="1181041533">
      <w:bodyDiv w:val="1"/>
      <w:marLeft w:val="0"/>
      <w:marRight w:val="0"/>
      <w:marTop w:val="0"/>
      <w:marBottom w:val="0"/>
      <w:divBdr>
        <w:top w:val="none" w:sz="0" w:space="0" w:color="auto"/>
        <w:left w:val="none" w:sz="0" w:space="0" w:color="auto"/>
        <w:bottom w:val="none" w:sz="0" w:space="0" w:color="auto"/>
        <w:right w:val="none" w:sz="0" w:space="0" w:color="auto"/>
      </w:divBdr>
    </w:div>
    <w:div w:id="1181746207">
      <w:bodyDiv w:val="1"/>
      <w:marLeft w:val="0"/>
      <w:marRight w:val="0"/>
      <w:marTop w:val="0"/>
      <w:marBottom w:val="0"/>
      <w:divBdr>
        <w:top w:val="none" w:sz="0" w:space="0" w:color="auto"/>
        <w:left w:val="none" w:sz="0" w:space="0" w:color="auto"/>
        <w:bottom w:val="none" w:sz="0" w:space="0" w:color="auto"/>
        <w:right w:val="none" w:sz="0" w:space="0" w:color="auto"/>
      </w:divBdr>
    </w:div>
    <w:div w:id="1183787816">
      <w:bodyDiv w:val="1"/>
      <w:marLeft w:val="0"/>
      <w:marRight w:val="0"/>
      <w:marTop w:val="0"/>
      <w:marBottom w:val="0"/>
      <w:divBdr>
        <w:top w:val="none" w:sz="0" w:space="0" w:color="auto"/>
        <w:left w:val="none" w:sz="0" w:space="0" w:color="auto"/>
        <w:bottom w:val="none" w:sz="0" w:space="0" w:color="auto"/>
        <w:right w:val="none" w:sz="0" w:space="0" w:color="auto"/>
      </w:divBdr>
    </w:div>
    <w:div w:id="1185093376">
      <w:bodyDiv w:val="1"/>
      <w:marLeft w:val="0"/>
      <w:marRight w:val="0"/>
      <w:marTop w:val="0"/>
      <w:marBottom w:val="0"/>
      <w:divBdr>
        <w:top w:val="none" w:sz="0" w:space="0" w:color="auto"/>
        <w:left w:val="none" w:sz="0" w:space="0" w:color="auto"/>
        <w:bottom w:val="none" w:sz="0" w:space="0" w:color="auto"/>
        <w:right w:val="none" w:sz="0" w:space="0" w:color="auto"/>
      </w:divBdr>
    </w:div>
    <w:div w:id="1185174207">
      <w:bodyDiv w:val="1"/>
      <w:marLeft w:val="0"/>
      <w:marRight w:val="0"/>
      <w:marTop w:val="0"/>
      <w:marBottom w:val="0"/>
      <w:divBdr>
        <w:top w:val="none" w:sz="0" w:space="0" w:color="auto"/>
        <w:left w:val="none" w:sz="0" w:space="0" w:color="auto"/>
        <w:bottom w:val="none" w:sz="0" w:space="0" w:color="auto"/>
        <w:right w:val="none" w:sz="0" w:space="0" w:color="auto"/>
      </w:divBdr>
    </w:div>
    <w:div w:id="1187669008">
      <w:bodyDiv w:val="1"/>
      <w:marLeft w:val="0"/>
      <w:marRight w:val="0"/>
      <w:marTop w:val="0"/>
      <w:marBottom w:val="0"/>
      <w:divBdr>
        <w:top w:val="none" w:sz="0" w:space="0" w:color="auto"/>
        <w:left w:val="none" w:sz="0" w:space="0" w:color="auto"/>
        <w:bottom w:val="none" w:sz="0" w:space="0" w:color="auto"/>
        <w:right w:val="none" w:sz="0" w:space="0" w:color="auto"/>
      </w:divBdr>
    </w:div>
    <w:div w:id="1187865606">
      <w:bodyDiv w:val="1"/>
      <w:marLeft w:val="0"/>
      <w:marRight w:val="0"/>
      <w:marTop w:val="0"/>
      <w:marBottom w:val="0"/>
      <w:divBdr>
        <w:top w:val="none" w:sz="0" w:space="0" w:color="auto"/>
        <w:left w:val="none" w:sz="0" w:space="0" w:color="auto"/>
        <w:bottom w:val="none" w:sz="0" w:space="0" w:color="auto"/>
        <w:right w:val="none" w:sz="0" w:space="0" w:color="auto"/>
      </w:divBdr>
    </w:div>
    <w:div w:id="1189563330">
      <w:bodyDiv w:val="1"/>
      <w:marLeft w:val="0"/>
      <w:marRight w:val="0"/>
      <w:marTop w:val="0"/>
      <w:marBottom w:val="0"/>
      <w:divBdr>
        <w:top w:val="none" w:sz="0" w:space="0" w:color="auto"/>
        <w:left w:val="none" w:sz="0" w:space="0" w:color="auto"/>
        <w:bottom w:val="none" w:sz="0" w:space="0" w:color="auto"/>
        <w:right w:val="none" w:sz="0" w:space="0" w:color="auto"/>
      </w:divBdr>
    </w:div>
    <w:div w:id="1189833877">
      <w:bodyDiv w:val="1"/>
      <w:marLeft w:val="0"/>
      <w:marRight w:val="0"/>
      <w:marTop w:val="0"/>
      <w:marBottom w:val="0"/>
      <w:divBdr>
        <w:top w:val="none" w:sz="0" w:space="0" w:color="auto"/>
        <w:left w:val="none" w:sz="0" w:space="0" w:color="auto"/>
        <w:bottom w:val="none" w:sz="0" w:space="0" w:color="auto"/>
        <w:right w:val="none" w:sz="0" w:space="0" w:color="auto"/>
      </w:divBdr>
    </w:div>
    <w:div w:id="1190753147">
      <w:bodyDiv w:val="1"/>
      <w:marLeft w:val="0"/>
      <w:marRight w:val="0"/>
      <w:marTop w:val="0"/>
      <w:marBottom w:val="0"/>
      <w:divBdr>
        <w:top w:val="none" w:sz="0" w:space="0" w:color="auto"/>
        <w:left w:val="none" w:sz="0" w:space="0" w:color="auto"/>
        <w:bottom w:val="none" w:sz="0" w:space="0" w:color="auto"/>
        <w:right w:val="none" w:sz="0" w:space="0" w:color="auto"/>
      </w:divBdr>
    </w:div>
    <w:div w:id="1192383472">
      <w:bodyDiv w:val="1"/>
      <w:marLeft w:val="0"/>
      <w:marRight w:val="0"/>
      <w:marTop w:val="0"/>
      <w:marBottom w:val="0"/>
      <w:divBdr>
        <w:top w:val="none" w:sz="0" w:space="0" w:color="auto"/>
        <w:left w:val="none" w:sz="0" w:space="0" w:color="auto"/>
        <w:bottom w:val="none" w:sz="0" w:space="0" w:color="auto"/>
        <w:right w:val="none" w:sz="0" w:space="0" w:color="auto"/>
      </w:divBdr>
    </w:div>
    <w:div w:id="1193768710">
      <w:bodyDiv w:val="1"/>
      <w:marLeft w:val="0"/>
      <w:marRight w:val="0"/>
      <w:marTop w:val="0"/>
      <w:marBottom w:val="0"/>
      <w:divBdr>
        <w:top w:val="none" w:sz="0" w:space="0" w:color="auto"/>
        <w:left w:val="none" w:sz="0" w:space="0" w:color="auto"/>
        <w:bottom w:val="none" w:sz="0" w:space="0" w:color="auto"/>
        <w:right w:val="none" w:sz="0" w:space="0" w:color="auto"/>
      </w:divBdr>
    </w:div>
    <w:div w:id="1193803979">
      <w:bodyDiv w:val="1"/>
      <w:marLeft w:val="0"/>
      <w:marRight w:val="0"/>
      <w:marTop w:val="0"/>
      <w:marBottom w:val="0"/>
      <w:divBdr>
        <w:top w:val="none" w:sz="0" w:space="0" w:color="auto"/>
        <w:left w:val="none" w:sz="0" w:space="0" w:color="auto"/>
        <w:bottom w:val="none" w:sz="0" w:space="0" w:color="auto"/>
        <w:right w:val="none" w:sz="0" w:space="0" w:color="auto"/>
      </w:divBdr>
    </w:div>
    <w:div w:id="1195382844">
      <w:bodyDiv w:val="1"/>
      <w:marLeft w:val="0"/>
      <w:marRight w:val="0"/>
      <w:marTop w:val="0"/>
      <w:marBottom w:val="0"/>
      <w:divBdr>
        <w:top w:val="none" w:sz="0" w:space="0" w:color="auto"/>
        <w:left w:val="none" w:sz="0" w:space="0" w:color="auto"/>
        <w:bottom w:val="none" w:sz="0" w:space="0" w:color="auto"/>
        <w:right w:val="none" w:sz="0" w:space="0" w:color="auto"/>
      </w:divBdr>
    </w:div>
    <w:div w:id="1196120338">
      <w:bodyDiv w:val="1"/>
      <w:marLeft w:val="0"/>
      <w:marRight w:val="0"/>
      <w:marTop w:val="0"/>
      <w:marBottom w:val="0"/>
      <w:divBdr>
        <w:top w:val="none" w:sz="0" w:space="0" w:color="auto"/>
        <w:left w:val="none" w:sz="0" w:space="0" w:color="auto"/>
        <w:bottom w:val="none" w:sz="0" w:space="0" w:color="auto"/>
        <w:right w:val="none" w:sz="0" w:space="0" w:color="auto"/>
      </w:divBdr>
    </w:div>
    <w:div w:id="1199125431">
      <w:bodyDiv w:val="1"/>
      <w:marLeft w:val="0"/>
      <w:marRight w:val="0"/>
      <w:marTop w:val="0"/>
      <w:marBottom w:val="0"/>
      <w:divBdr>
        <w:top w:val="none" w:sz="0" w:space="0" w:color="auto"/>
        <w:left w:val="none" w:sz="0" w:space="0" w:color="auto"/>
        <w:bottom w:val="none" w:sz="0" w:space="0" w:color="auto"/>
        <w:right w:val="none" w:sz="0" w:space="0" w:color="auto"/>
      </w:divBdr>
    </w:div>
    <w:div w:id="1199314394">
      <w:bodyDiv w:val="1"/>
      <w:marLeft w:val="0"/>
      <w:marRight w:val="0"/>
      <w:marTop w:val="0"/>
      <w:marBottom w:val="0"/>
      <w:divBdr>
        <w:top w:val="none" w:sz="0" w:space="0" w:color="auto"/>
        <w:left w:val="none" w:sz="0" w:space="0" w:color="auto"/>
        <w:bottom w:val="none" w:sz="0" w:space="0" w:color="auto"/>
        <w:right w:val="none" w:sz="0" w:space="0" w:color="auto"/>
      </w:divBdr>
    </w:div>
    <w:div w:id="1199971013">
      <w:bodyDiv w:val="1"/>
      <w:marLeft w:val="0"/>
      <w:marRight w:val="0"/>
      <w:marTop w:val="0"/>
      <w:marBottom w:val="0"/>
      <w:divBdr>
        <w:top w:val="none" w:sz="0" w:space="0" w:color="auto"/>
        <w:left w:val="none" w:sz="0" w:space="0" w:color="auto"/>
        <w:bottom w:val="none" w:sz="0" w:space="0" w:color="auto"/>
        <w:right w:val="none" w:sz="0" w:space="0" w:color="auto"/>
      </w:divBdr>
    </w:div>
    <w:div w:id="1200818824">
      <w:bodyDiv w:val="1"/>
      <w:marLeft w:val="0"/>
      <w:marRight w:val="0"/>
      <w:marTop w:val="0"/>
      <w:marBottom w:val="0"/>
      <w:divBdr>
        <w:top w:val="none" w:sz="0" w:space="0" w:color="auto"/>
        <w:left w:val="none" w:sz="0" w:space="0" w:color="auto"/>
        <w:bottom w:val="none" w:sz="0" w:space="0" w:color="auto"/>
        <w:right w:val="none" w:sz="0" w:space="0" w:color="auto"/>
      </w:divBdr>
    </w:div>
    <w:div w:id="1202863642">
      <w:bodyDiv w:val="1"/>
      <w:marLeft w:val="0"/>
      <w:marRight w:val="0"/>
      <w:marTop w:val="0"/>
      <w:marBottom w:val="0"/>
      <w:divBdr>
        <w:top w:val="none" w:sz="0" w:space="0" w:color="auto"/>
        <w:left w:val="none" w:sz="0" w:space="0" w:color="auto"/>
        <w:bottom w:val="none" w:sz="0" w:space="0" w:color="auto"/>
        <w:right w:val="none" w:sz="0" w:space="0" w:color="auto"/>
      </w:divBdr>
    </w:div>
    <w:div w:id="1204486834">
      <w:bodyDiv w:val="1"/>
      <w:marLeft w:val="0"/>
      <w:marRight w:val="0"/>
      <w:marTop w:val="0"/>
      <w:marBottom w:val="0"/>
      <w:divBdr>
        <w:top w:val="none" w:sz="0" w:space="0" w:color="auto"/>
        <w:left w:val="none" w:sz="0" w:space="0" w:color="auto"/>
        <w:bottom w:val="none" w:sz="0" w:space="0" w:color="auto"/>
        <w:right w:val="none" w:sz="0" w:space="0" w:color="auto"/>
      </w:divBdr>
    </w:div>
    <w:div w:id="1205098711">
      <w:bodyDiv w:val="1"/>
      <w:marLeft w:val="0"/>
      <w:marRight w:val="0"/>
      <w:marTop w:val="0"/>
      <w:marBottom w:val="0"/>
      <w:divBdr>
        <w:top w:val="none" w:sz="0" w:space="0" w:color="auto"/>
        <w:left w:val="none" w:sz="0" w:space="0" w:color="auto"/>
        <w:bottom w:val="none" w:sz="0" w:space="0" w:color="auto"/>
        <w:right w:val="none" w:sz="0" w:space="0" w:color="auto"/>
      </w:divBdr>
    </w:div>
    <w:div w:id="1207832285">
      <w:bodyDiv w:val="1"/>
      <w:marLeft w:val="0"/>
      <w:marRight w:val="0"/>
      <w:marTop w:val="0"/>
      <w:marBottom w:val="0"/>
      <w:divBdr>
        <w:top w:val="none" w:sz="0" w:space="0" w:color="auto"/>
        <w:left w:val="none" w:sz="0" w:space="0" w:color="auto"/>
        <w:bottom w:val="none" w:sz="0" w:space="0" w:color="auto"/>
        <w:right w:val="none" w:sz="0" w:space="0" w:color="auto"/>
      </w:divBdr>
    </w:div>
    <w:div w:id="1208570514">
      <w:bodyDiv w:val="1"/>
      <w:marLeft w:val="0"/>
      <w:marRight w:val="0"/>
      <w:marTop w:val="0"/>
      <w:marBottom w:val="0"/>
      <w:divBdr>
        <w:top w:val="none" w:sz="0" w:space="0" w:color="auto"/>
        <w:left w:val="none" w:sz="0" w:space="0" w:color="auto"/>
        <w:bottom w:val="none" w:sz="0" w:space="0" w:color="auto"/>
        <w:right w:val="none" w:sz="0" w:space="0" w:color="auto"/>
      </w:divBdr>
    </w:div>
    <w:div w:id="1208763017">
      <w:bodyDiv w:val="1"/>
      <w:marLeft w:val="0"/>
      <w:marRight w:val="0"/>
      <w:marTop w:val="0"/>
      <w:marBottom w:val="0"/>
      <w:divBdr>
        <w:top w:val="none" w:sz="0" w:space="0" w:color="auto"/>
        <w:left w:val="none" w:sz="0" w:space="0" w:color="auto"/>
        <w:bottom w:val="none" w:sz="0" w:space="0" w:color="auto"/>
        <w:right w:val="none" w:sz="0" w:space="0" w:color="auto"/>
      </w:divBdr>
    </w:div>
    <w:div w:id="1212226787">
      <w:bodyDiv w:val="1"/>
      <w:marLeft w:val="0"/>
      <w:marRight w:val="0"/>
      <w:marTop w:val="0"/>
      <w:marBottom w:val="0"/>
      <w:divBdr>
        <w:top w:val="none" w:sz="0" w:space="0" w:color="auto"/>
        <w:left w:val="none" w:sz="0" w:space="0" w:color="auto"/>
        <w:bottom w:val="none" w:sz="0" w:space="0" w:color="auto"/>
        <w:right w:val="none" w:sz="0" w:space="0" w:color="auto"/>
      </w:divBdr>
    </w:div>
    <w:div w:id="1213729729">
      <w:bodyDiv w:val="1"/>
      <w:marLeft w:val="0"/>
      <w:marRight w:val="0"/>
      <w:marTop w:val="0"/>
      <w:marBottom w:val="0"/>
      <w:divBdr>
        <w:top w:val="none" w:sz="0" w:space="0" w:color="auto"/>
        <w:left w:val="none" w:sz="0" w:space="0" w:color="auto"/>
        <w:bottom w:val="none" w:sz="0" w:space="0" w:color="auto"/>
        <w:right w:val="none" w:sz="0" w:space="0" w:color="auto"/>
      </w:divBdr>
    </w:div>
    <w:div w:id="1215656181">
      <w:bodyDiv w:val="1"/>
      <w:marLeft w:val="0"/>
      <w:marRight w:val="0"/>
      <w:marTop w:val="0"/>
      <w:marBottom w:val="0"/>
      <w:divBdr>
        <w:top w:val="none" w:sz="0" w:space="0" w:color="auto"/>
        <w:left w:val="none" w:sz="0" w:space="0" w:color="auto"/>
        <w:bottom w:val="none" w:sz="0" w:space="0" w:color="auto"/>
        <w:right w:val="none" w:sz="0" w:space="0" w:color="auto"/>
      </w:divBdr>
    </w:div>
    <w:div w:id="1215771792">
      <w:bodyDiv w:val="1"/>
      <w:marLeft w:val="0"/>
      <w:marRight w:val="0"/>
      <w:marTop w:val="0"/>
      <w:marBottom w:val="0"/>
      <w:divBdr>
        <w:top w:val="none" w:sz="0" w:space="0" w:color="auto"/>
        <w:left w:val="none" w:sz="0" w:space="0" w:color="auto"/>
        <w:bottom w:val="none" w:sz="0" w:space="0" w:color="auto"/>
        <w:right w:val="none" w:sz="0" w:space="0" w:color="auto"/>
      </w:divBdr>
    </w:div>
    <w:div w:id="1215774456">
      <w:bodyDiv w:val="1"/>
      <w:marLeft w:val="0"/>
      <w:marRight w:val="0"/>
      <w:marTop w:val="0"/>
      <w:marBottom w:val="0"/>
      <w:divBdr>
        <w:top w:val="none" w:sz="0" w:space="0" w:color="auto"/>
        <w:left w:val="none" w:sz="0" w:space="0" w:color="auto"/>
        <w:bottom w:val="none" w:sz="0" w:space="0" w:color="auto"/>
        <w:right w:val="none" w:sz="0" w:space="0" w:color="auto"/>
      </w:divBdr>
    </w:div>
    <w:div w:id="1218975288">
      <w:bodyDiv w:val="1"/>
      <w:marLeft w:val="0"/>
      <w:marRight w:val="0"/>
      <w:marTop w:val="0"/>
      <w:marBottom w:val="0"/>
      <w:divBdr>
        <w:top w:val="none" w:sz="0" w:space="0" w:color="auto"/>
        <w:left w:val="none" w:sz="0" w:space="0" w:color="auto"/>
        <w:bottom w:val="none" w:sz="0" w:space="0" w:color="auto"/>
        <w:right w:val="none" w:sz="0" w:space="0" w:color="auto"/>
      </w:divBdr>
    </w:div>
    <w:div w:id="1219240477">
      <w:bodyDiv w:val="1"/>
      <w:marLeft w:val="0"/>
      <w:marRight w:val="0"/>
      <w:marTop w:val="0"/>
      <w:marBottom w:val="0"/>
      <w:divBdr>
        <w:top w:val="none" w:sz="0" w:space="0" w:color="auto"/>
        <w:left w:val="none" w:sz="0" w:space="0" w:color="auto"/>
        <w:bottom w:val="none" w:sz="0" w:space="0" w:color="auto"/>
        <w:right w:val="none" w:sz="0" w:space="0" w:color="auto"/>
      </w:divBdr>
    </w:div>
    <w:div w:id="1219898496">
      <w:bodyDiv w:val="1"/>
      <w:marLeft w:val="0"/>
      <w:marRight w:val="0"/>
      <w:marTop w:val="0"/>
      <w:marBottom w:val="0"/>
      <w:divBdr>
        <w:top w:val="none" w:sz="0" w:space="0" w:color="auto"/>
        <w:left w:val="none" w:sz="0" w:space="0" w:color="auto"/>
        <w:bottom w:val="none" w:sz="0" w:space="0" w:color="auto"/>
        <w:right w:val="none" w:sz="0" w:space="0" w:color="auto"/>
      </w:divBdr>
    </w:div>
    <w:div w:id="1220165568">
      <w:bodyDiv w:val="1"/>
      <w:marLeft w:val="0"/>
      <w:marRight w:val="0"/>
      <w:marTop w:val="0"/>
      <w:marBottom w:val="0"/>
      <w:divBdr>
        <w:top w:val="none" w:sz="0" w:space="0" w:color="auto"/>
        <w:left w:val="none" w:sz="0" w:space="0" w:color="auto"/>
        <w:bottom w:val="none" w:sz="0" w:space="0" w:color="auto"/>
        <w:right w:val="none" w:sz="0" w:space="0" w:color="auto"/>
      </w:divBdr>
    </w:div>
    <w:div w:id="1221139308">
      <w:bodyDiv w:val="1"/>
      <w:marLeft w:val="0"/>
      <w:marRight w:val="0"/>
      <w:marTop w:val="0"/>
      <w:marBottom w:val="0"/>
      <w:divBdr>
        <w:top w:val="none" w:sz="0" w:space="0" w:color="auto"/>
        <w:left w:val="none" w:sz="0" w:space="0" w:color="auto"/>
        <w:bottom w:val="none" w:sz="0" w:space="0" w:color="auto"/>
        <w:right w:val="none" w:sz="0" w:space="0" w:color="auto"/>
      </w:divBdr>
    </w:div>
    <w:div w:id="1221594139">
      <w:bodyDiv w:val="1"/>
      <w:marLeft w:val="0"/>
      <w:marRight w:val="0"/>
      <w:marTop w:val="0"/>
      <w:marBottom w:val="0"/>
      <w:divBdr>
        <w:top w:val="none" w:sz="0" w:space="0" w:color="auto"/>
        <w:left w:val="none" w:sz="0" w:space="0" w:color="auto"/>
        <w:bottom w:val="none" w:sz="0" w:space="0" w:color="auto"/>
        <w:right w:val="none" w:sz="0" w:space="0" w:color="auto"/>
      </w:divBdr>
    </w:div>
    <w:div w:id="1222130062">
      <w:bodyDiv w:val="1"/>
      <w:marLeft w:val="0"/>
      <w:marRight w:val="0"/>
      <w:marTop w:val="0"/>
      <w:marBottom w:val="0"/>
      <w:divBdr>
        <w:top w:val="none" w:sz="0" w:space="0" w:color="auto"/>
        <w:left w:val="none" w:sz="0" w:space="0" w:color="auto"/>
        <w:bottom w:val="none" w:sz="0" w:space="0" w:color="auto"/>
        <w:right w:val="none" w:sz="0" w:space="0" w:color="auto"/>
      </w:divBdr>
    </w:div>
    <w:div w:id="1222400844">
      <w:bodyDiv w:val="1"/>
      <w:marLeft w:val="0"/>
      <w:marRight w:val="0"/>
      <w:marTop w:val="0"/>
      <w:marBottom w:val="0"/>
      <w:divBdr>
        <w:top w:val="none" w:sz="0" w:space="0" w:color="auto"/>
        <w:left w:val="none" w:sz="0" w:space="0" w:color="auto"/>
        <w:bottom w:val="none" w:sz="0" w:space="0" w:color="auto"/>
        <w:right w:val="none" w:sz="0" w:space="0" w:color="auto"/>
      </w:divBdr>
    </w:div>
    <w:div w:id="1223565265">
      <w:bodyDiv w:val="1"/>
      <w:marLeft w:val="0"/>
      <w:marRight w:val="0"/>
      <w:marTop w:val="0"/>
      <w:marBottom w:val="0"/>
      <w:divBdr>
        <w:top w:val="none" w:sz="0" w:space="0" w:color="auto"/>
        <w:left w:val="none" w:sz="0" w:space="0" w:color="auto"/>
        <w:bottom w:val="none" w:sz="0" w:space="0" w:color="auto"/>
        <w:right w:val="none" w:sz="0" w:space="0" w:color="auto"/>
      </w:divBdr>
    </w:div>
    <w:div w:id="1223833015">
      <w:bodyDiv w:val="1"/>
      <w:marLeft w:val="0"/>
      <w:marRight w:val="0"/>
      <w:marTop w:val="0"/>
      <w:marBottom w:val="0"/>
      <w:divBdr>
        <w:top w:val="none" w:sz="0" w:space="0" w:color="auto"/>
        <w:left w:val="none" w:sz="0" w:space="0" w:color="auto"/>
        <w:bottom w:val="none" w:sz="0" w:space="0" w:color="auto"/>
        <w:right w:val="none" w:sz="0" w:space="0" w:color="auto"/>
      </w:divBdr>
    </w:div>
    <w:div w:id="1223834053">
      <w:bodyDiv w:val="1"/>
      <w:marLeft w:val="0"/>
      <w:marRight w:val="0"/>
      <w:marTop w:val="0"/>
      <w:marBottom w:val="0"/>
      <w:divBdr>
        <w:top w:val="none" w:sz="0" w:space="0" w:color="auto"/>
        <w:left w:val="none" w:sz="0" w:space="0" w:color="auto"/>
        <w:bottom w:val="none" w:sz="0" w:space="0" w:color="auto"/>
        <w:right w:val="none" w:sz="0" w:space="0" w:color="auto"/>
      </w:divBdr>
    </w:div>
    <w:div w:id="1224022726">
      <w:bodyDiv w:val="1"/>
      <w:marLeft w:val="0"/>
      <w:marRight w:val="0"/>
      <w:marTop w:val="0"/>
      <w:marBottom w:val="0"/>
      <w:divBdr>
        <w:top w:val="none" w:sz="0" w:space="0" w:color="auto"/>
        <w:left w:val="none" w:sz="0" w:space="0" w:color="auto"/>
        <w:bottom w:val="none" w:sz="0" w:space="0" w:color="auto"/>
        <w:right w:val="none" w:sz="0" w:space="0" w:color="auto"/>
      </w:divBdr>
    </w:div>
    <w:div w:id="1224489367">
      <w:bodyDiv w:val="1"/>
      <w:marLeft w:val="0"/>
      <w:marRight w:val="0"/>
      <w:marTop w:val="0"/>
      <w:marBottom w:val="0"/>
      <w:divBdr>
        <w:top w:val="none" w:sz="0" w:space="0" w:color="auto"/>
        <w:left w:val="none" w:sz="0" w:space="0" w:color="auto"/>
        <w:bottom w:val="none" w:sz="0" w:space="0" w:color="auto"/>
        <w:right w:val="none" w:sz="0" w:space="0" w:color="auto"/>
      </w:divBdr>
    </w:div>
    <w:div w:id="1228224066">
      <w:bodyDiv w:val="1"/>
      <w:marLeft w:val="0"/>
      <w:marRight w:val="0"/>
      <w:marTop w:val="0"/>
      <w:marBottom w:val="0"/>
      <w:divBdr>
        <w:top w:val="none" w:sz="0" w:space="0" w:color="auto"/>
        <w:left w:val="none" w:sz="0" w:space="0" w:color="auto"/>
        <w:bottom w:val="none" w:sz="0" w:space="0" w:color="auto"/>
        <w:right w:val="none" w:sz="0" w:space="0" w:color="auto"/>
      </w:divBdr>
    </w:div>
    <w:div w:id="1230968947">
      <w:bodyDiv w:val="1"/>
      <w:marLeft w:val="0"/>
      <w:marRight w:val="0"/>
      <w:marTop w:val="0"/>
      <w:marBottom w:val="0"/>
      <w:divBdr>
        <w:top w:val="none" w:sz="0" w:space="0" w:color="auto"/>
        <w:left w:val="none" w:sz="0" w:space="0" w:color="auto"/>
        <w:bottom w:val="none" w:sz="0" w:space="0" w:color="auto"/>
        <w:right w:val="none" w:sz="0" w:space="0" w:color="auto"/>
      </w:divBdr>
    </w:div>
    <w:div w:id="1232696413">
      <w:bodyDiv w:val="1"/>
      <w:marLeft w:val="0"/>
      <w:marRight w:val="0"/>
      <w:marTop w:val="0"/>
      <w:marBottom w:val="0"/>
      <w:divBdr>
        <w:top w:val="none" w:sz="0" w:space="0" w:color="auto"/>
        <w:left w:val="none" w:sz="0" w:space="0" w:color="auto"/>
        <w:bottom w:val="none" w:sz="0" w:space="0" w:color="auto"/>
        <w:right w:val="none" w:sz="0" w:space="0" w:color="auto"/>
      </w:divBdr>
    </w:div>
    <w:div w:id="1233157281">
      <w:bodyDiv w:val="1"/>
      <w:marLeft w:val="0"/>
      <w:marRight w:val="0"/>
      <w:marTop w:val="0"/>
      <w:marBottom w:val="0"/>
      <w:divBdr>
        <w:top w:val="none" w:sz="0" w:space="0" w:color="auto"/>
        <w:left w:val="none" w:sz="0" w:space="0" w:color="auto"/>
        <w:bottom w:val="none" w:sz="0" w:space="0" w:color="auto"/>
        <w:right w:val="none" w:sz="0" w:space="0" w:color="auto"/>
      </w:divBdr>
    </w:div>
    <w:div w:id="1234395778">
      <w:bodyDiv w:val="1"/>
      <w:marLeft w:val="0"/>
      <w:marRight w:val="0"/>
      <w:marTop w:val="0"/>
      <w:marBottom w:val="0"/>
      <w:divBdr>
        <w:top w:val="none" w:sz="0" w:space="0" w:color="auto"/>
        <w:left w:val="none" w:sz="0" w:space="0" w:color="auto"/>
        <w:bottom w:val="none" w:sz="0" w:space="0" w:color="auto"/>
        <w:right w:val="none" w:sz="0" w:space="0" w:color="auto"/>
      </w:divBdr>
    </w:div>
    <w:div w:id="1237596475">
      <w:bodyDiv w:val="1"/>
      <w:marLeft w:val="0"/>
      <w:marRight w:val="0"/>
      <w:marTop w:val="0"/>
      <w:marBottom w:val="0"/>
      <w:divBdr>
        <w:top w:val="none" w:sz="0" w:space="0" w:color="auto"/>
        <w:left w:val="none" w:sz="0" w:space="0" w:color="auto"/>
        <w:bottom w:val="none" w:sz="0" w:space="0" w:color="auto"/>
        <w:right w:val="none" w:sz="0" w:space="0" w:color="auto"/>
      </w:divBdr>
    </w:div>
    <w:div w:id="1239291598">
      <w:bodyDiv w:val="1"/>
      <w:marLeft w:val="0"/>
      <w:marRight w:val="0"/>
      <w:marTop w:val="0"/>
      <w:marBottom w:val="0"/>
      <w:divBdr>
        <w:top w:val="none" w:sz="0" w:space="0" w:color="auto"/>
        <w:left w:val="none" w:sz="0" w:space="0" w:color="auto"/>
        <w:bottom w:val="none" w:sz="0" w:space="0" w:color="auto"/>
        <w:right w:val="none" w:sz="0" w:space="0" w:color="auto"/>
      </w:divBdr>
    </w:div>
    <w:div w:id="1239904364">
      <w:bodyDiv w:val="1"/>
      <w:marLeft w:val="0"/>
      <w:marRight w:val="0"/>
      <w:marTop w:val="0"/>
      <w:marBottom w:val="0"/>
      <w:divBdr>
        <w:top w:val="none" w:sz="0" w:space="0" w:color="auto"/>
        <w:left w:val="none" w:sz="0" w:space="0" w:color="auto"/>
        <w:bottom w:val="none" w:sz="0" w:space="0" w:color="auto"/>
        <w:right w:val="none" w:sz="0" w:space="0" w:color="auto"/>
      </w:divBdr>
    </w:div>
    <w:div w:id="1240484202">
      <w:bodyDiv w:val="1"/>
      <w:marLeft w:val="0"/>
      <w:marRight w:val="0"/>
      <w:marTop w:val="0"/>
      <w:marBottom w:val="0"/>
      <w:divBdr>
        <w:top w:val="none" w:sz="0" w:space="0" w:color="auto"/>
        <w:left w:val="none" w:sz="0" w:space="0" w:color="auto"/>
        <w:bottom w:val="none" w:sz="0" w:space="0" w:color="auto"/>
        <w:right w:val="none" w:sz="0" w:space="0" w:color="auto"/>
      </w:divBdr>
    </w:div>
    <w:div w:id="1240485859">
      <w:bodyDiv w:val="1"/>
      <w:marLeft w:val="0"/>
      <w:marRight w:val="0"/>
      <w:marTop w:val="0"/>
      <w:marBottom w:val="0"/>
      <w:divBdr>
        <w:top w:val="none" w:sz="0" w:space="0" w:color="auto"/>
        <w:left w:val="none" w:sz="0" w:space="0" w:color="auto"/>
        <w:bottom w:val="none" w:sz="0" w:space="0" w:color="auto"/>
        <w:right w:val="none" w:sz="0" w:space="0" w:color="auto"/>
      </w:divBdr>
    </w:div>
    <w:div w:id="1240676817">
      <w:bodyDiv w:val="1"/>
      <w:marLeft w:val="0"/>
      <w:marRight w:val="0"/>
      <w:marTop w:val="0"/>
      <w:marBottom w:val="0"/>
      <w:divBdr>
        <w:top w:val="none" w:sz="0" w:space="0" w:color="auto"/>
        <w:left w:val="none" w:sz="0" w:space="0" w:color="auto"/>
        <w:bottom w:val="none" w:sz="0" w:space="0" w:color="auto"/>
        <w:right w:val="none" w:sz="0" w:space="0" w:color="auto"/>
      </w:divBdr>
    </w:div>
    <w:div w:id="1242370507">
      <w:bodyDiv w:val="1"/>
      <w:marLeft w:val="0"/>
      <w:marRight w:val="0"/>
      <w:marTop w:val="0"/>
      <w:marBottom w:val="0"/>
      <w:divBdr>
        <w:top w:val="none" w:sz="0" w:space="0" w:color="auto"/>
        <w:left w:val="none" w:sz="0" w:space="0" w:color="auto"/>
        <w:bottom w:val="none" w:sz="0" w:space="0" w:color="auto"/>
        <w:right w:val="none" w:sz="0" w:space="0" w:color="auto"/>
      </w:divBdr>
    </w:div>
    <w:div w:id="1242834242">
      <w:bodyDiv w:val="1"/>
      <w:marLeft w:val="0"/>
      <w:marRight w:val="0"/>
      <w:marTop w:val="0"/>
      <w:marBottom w:val="0"/>
      <w:divBdr>
        <w:top w:val="none" w:sz="0" w:space="0" w:color="auto"/>
        <w:left w:val="none" w:sz="0" w:space="0" w:color="auto"/>
        <w:bottom w:val="none" w:sz="0" w:space="0" w:color="auto"/>
        <w:right w:val="none" w:sz="0" w:space="0" w:color="auto"/>
      </w:divBdr>
    </w:div>
    <w:div w:id="1244485516">
      <w:bodyDiv w:val="1"/>
      <w:marLeft w:val="0"/>
      <w:marRight w:val="0"/>
      <w:marTop w:val="0"/>
      <w:marBottom w:val="0"/>
      <w:divBdr>
        <w:top w:val="none" w:sz="0" w:space="0" w:color="auto"/>
        <w:left w:val="none" w:sz="0" w:space="0" w:color="auto"/>
        <w:bottom w:val="none" w:sz="0" w:space="0" w:color="auto"/>
        <w:right w:val="none" w:sz="0" w:space="0" w:color="auto"/>
      </w:divBdr>
    </w:div>
    <w:div w:id="1244754928">
      <w:bodyDiv w:val="1"/>
      <w:marLeft w:val="0"/>
      <w:marRight w:val="0"/>
      <w:marTop w:val="0"/>
      <w:marBottom w:val="0"/>
      <w:divBdr>
        <w:top w:val="none" w:sz="0" w:space="0" w:color="auto"/>
        <w:left w:val="none" w:sz="0" w:space="0" w:color="auto"/>
        <w:bottom w:val="none" w:sz="0" w:space="0" w:color="auto"/>
        <w:right w:val="none" w:sz="0" w:space="0" w:color="auto"/>
      </w:divBdr>
    </w:div>
    <w:div w:id="1247182786">
      <w:bodyDiv w:val="1"/>
      <w:marLeft w:val="0"/>
      <w:marRight w:val="0"/>
      <w:marTop w:val="0"/>
      <w:marBottom w:val="0"/>
      <w:divBdr>
        <w:top w:val="none" w:sz="0" w:space="0" w:color="auto"/>
        <w:left w:val="none" w:sz="0" w:space="0" w:color="auto"/>
        <w:bottom w:val="none" w:sz="0" w:space="0" w:color="auto"/>
        <w:right w:val="none" w:sz="0" w:space="0" w:color="auto"/>
      </w:divBdr>
    </w:div>
    <w:div w:id="1248149397">
      <w:bodyDiv w:val="1"/>
      <w:marLeft w:val="0"/>
      <w:marRight w:val="0"/>
      <w:marTop w:val="0"/>
      <w:marBottom w:val="0"/>
      <w:divBdr>
        <w:top w:val="none" w:sz="0" w:space="0" w:color="auto"/>
        <w:left w:val="none" w:sz="0" w:space="0" w:color="auto"/>
        <w:bottom w:val="none" w:sz="0" w:space="0" w:color="auto"/>
        <w:right w:val="none" w:sz="0" w:space="0" w:color="auto"/>
      </w:divBdr>
    </w:div>
    <w:div w:id="1251432728">
      <w:bodyDiv w:val="1"/>
      <w:marLeft w:val="0"/>
      <w:marRight w:val="0"/>
      <w:marTop w:val="0"/>
      <w:marBottom w:val="0"/>
      <w:divBdr>
        <w:top w:val="none" w:sz="0" w:space="0" w:color="auto"/>
        <w:left w:val="none" w:sz="0" w:space="0" w:color="auto"/>
        <w:bottom w:val="none" w:sz="0" w:space="0" w:color="auto"/>
        <w:right w:val="none" w:sz="0" w:space="0" w:color="auto"/>
      </w:divBdr>
    </w:div>
    <w:div w:id="1251541924">
      <w:bodyDiv w:val="1"/>
      <w:marLeft w:val="0"/>
      <w:marRight w:val="0"/>
      <w:marTop w:val="0"/>
      <w:marBottom w:val="0"/>
      <w:divBdr>
        <w:top w:val="none" w:sz="0" w:space="0" w:color="auto"/>
        <w:left w:val="none" w:sz="0" w:space="0" w:color="auto"/>
        <w:bottom w:val="none" w:sz="0" w:space="0" w:color="auto"/>
        <w:right w:val="none" w:sz="0" w:space="0" w:color="auto"/>
      </w:divBdr>
    </w:div>
    <w:div w:id="1252086498">
      <w:bodyDiv w:val="1"/>
      <w:marLeft w:val="0"/>
      <w:marRight w:val="0"/>
      <w:marTop w:val="0"/>
      <w:marBottom w:val="0"/>
      <w:divBdr>
        <w:top w:val="none" w:sz="0" w:space="0" w:color="auto"/>
        <w:left w:val="none" w:sz="0" w:space="0" w:color="auto"/>
        <w:bottom w:val="none" w:sz="0" w:space="0" w:color="auto"/>
        <w:right w:val="none" w:sz="0" w:space="0" w:color="auto"/>
      </w:divBdr>
    </w:div>
    <w:div w:id="1252395830">
      <w:bodyDiv w:val="1"/>
      <w:marLeft w:val="0"/>
      <w:marRight w:val="0"/>
      <w:marTop w:val="0"/>
      <w:marBottom w:val="0"/>
      <w:divBdr>
        <w:top w:val="none" w:sz="0" w:space="0" w:color="auto"/>
        <w:left w:val="none" w:sz="0" w:space="0" w:color="auto"/>
        <w:bottom w:val="none" w:sz="0" w:space="0" w:color="auto"/>
        <w:right w:val="none" w:sz="0" w:space="0" w:color="auto"/>
      </w:divBdr>
    </w:div>
    <w:div w:id="1252467918">
      <w:bodyDiv w:val="1"/>
      <w:marLeft w:val="0"/>
      <w:marRight w:val="0"/>
      <w:marTop w:val="0"/>
      <w:marBottom w:val="0"/>
      <w:divBdr>
        <w:top w:val="none" w:sz="0" w:space="0" w:color="auto"/>
        <w:left w:val="none" w:sz="0" w:space="0" w:color="auto"/>
        <w:bottom w:val="none" w:sz="0" w:space="0" w:color="auto"/>
        <w:right w:val="none" w:sz="0" w:space="0" w:color="auto"/>
      </w:divBdr>
    </w:div>
    <w:div w:id="1253321288">
      <w:bodyDiv w:val="1"/>
      <w:marLeft w:val="0"/>
      <w:marRight w:val="0"/>
      <w:marTop w:val="0"/>
      <w:marBottom w:val="0"/>
      <w:divBdr>
        <w:top w:val="none" w:sz="0" w:space="0" w:color="auto"/>
        <w:left w:val="none" w:sz="0" w:space="0" w:color="auto"/>
        <w:bottom w:val="none" w:sz="0" w:space="0" w:color="auto"/>
        <w:right w:val="none" w:sz="0" w:space="0" w:color="auto"/>
      </w:divBdr>
    </w:div>
    <w:div w:id="1253854558">
      <w:bodyDiv w:val="1"/>
      <w:marLeft w:val="0"/>
      <w:marRight w:val="0"/>
      <w:marTop w:val="0"/>
      <w:marBottom w:val="0"/>
      <w:divBdr>
        <w:top w:val="none" w:sz="0" w:space="0" w:color="auto"/>
        <w:left w:val="none" w:sz="0" w:space="0" w:color="auto"/>
        <w:bottom w:val="none" w:sz="0" w:space="0" w:color="auto"/>
        <w:right w:val="none" w:sz="0" w:space="0" w:color="auto"/>
      </w:divBdr>
    </w:div>
    <w:div w:id="1256012362">
      <w:bodyDiv w:val="1"/>
      <w:marLeft w:val="0"/>
      <w:marRight w:val="0"/>
      <w:marTop w:val="0"/>
      <w:marBottom w:val="0"/>
      <w:divBdr>
        <w:top w:val="none" w:sz="0" w:space="0" w:color="auto"/>
        <w:left w:val="none" w:sz="0" w:space="0" w:color="auto"/>
        <w:bottom w:val="none" w:sz="0" w:space="0" w:color="auto"/>
        <w:right w:val="none" w:sz="0" w:space="0" w:color="auto"/>
      </w:divBdr>
    </w:div>
    <w:div w:id="1256474149">
      <w:bodyDiv w:val="1"/>
      <w:marLeft w:val="0"/>
      <w:marRight w:val="0"/>
      <w:marTop w:val="0"/>
      <w:marBottom w:val="0"/>
      <w:divBdr>
        <w:top w:val="none" w:sz="0" w:space="0" w:color="auto"/>
        <w:left w:val="none" w:sz="0" w:space="0" w:color="auto"/>
        <w:bottom w:val="none" w:sz="0" w:space="0" w:color="auto"/>
        <w:right w:val="none" w:sz="0" w:space="0" w:color="auto"/>
      </w:divBdr>
    </w:div>
    <w:div w:id="1257055677">
      <w:bodyDiv w:val="1"/>
      <w:marLeft w:val="0"/>
      <w:marRight w:val="0"/>
      <w:marTop w:val="0"/>
      <w:marBottom w:val="0"/>
      <w:divBdr>
        <w:top w:val="none" w:sz="0" w:space="0" w:color="auto"/>
        <w:left w:val="none" w:sz="0" w:space="0" w:color="auto"/>
        <w:bottom w:val="none" w:sz="0" w:space="0" w:color="auto"/>
        <w:right w:val="none" w:sz="0" w:space="0" w:color="auto"/>
      </w:divBdr>
    </w:div>
    <w:div w:id="1258489891">
      <w:bodyDiv w:val="1"/>
      <w:marLeft w:val="0"/>
      <w:marRight w:val="0"/>
      <w:marTop w:val="0"/>
      <w:marBottom w:val="0"/>
      <w:divBdr>
        <w:top w:val="none" w:sz="0" w:space="0" w:color="auto"/>
        <w:left w:val="none" w:sz="0" w:space="0" w:color="auto"/>
        <w:bottom w:val="none" w:sz="0" w:space="0" w:color="auto"/>
        <w:right w:val="none" w:sz="0" w:space="0" w:color="auto"/>
      </w:divBdr>
    </w:div>
    <w:div w:id="1258640422">
      <w:bodyDiv w:val="1"/>
      <w:marLeft w:val="0"/>
      <w:marRight w:val="0"/>
      <w:marTop w:val="0"/>
      <w:marBottom w:val="0"/>
      <w:divBdr>
        <w:top w:val="none" w:sz="0" w:space="0" w:color="auto"/>
        <w:left w:val="none" w:sz="0" w:space="0" w:color="auto"/>
        <w:bottom w:val="none" w:sz="0" w:space="0" w:color="auto"/>
        <w:right w:val="none" w:sz="0" w:space="0" w:color="auto"/>
      </w:divBdr>
    </w:div>
    <w:div w:id="1259102254">
      <w:bodyDiv w:val="1"/>
      <w:marLeft w:val="0"/>
      <w:marRight w:val="0"/>
      <w:marTop w:val="0"/>
      <w:marBottom w:val="0"/>
      <w:divBdr>
        <w:top w:val="none" w:sz="0" w:space="0" w:color="auto"/>
        <w:left w:val="none" w:sz="0" w:space="0" w:color="auto"/>
        <w:bottom w:val="none" w:sz="0" w:space="0" w:color="auto"/>
        <w:right w:val="none" w:sz="0" w:space="0" w:color="auto"/>
      </w:divBdr>
    </w:div>
    <w:div w:id="1261135757">
      <w:bodyDiv w:val="1"/>
      <w:marLeft w:val="0"/>
      <w:marRight w:val="0"/>
      <w:marTop w:val="0"/>
      <w:marBottom w:val="0"/>
      <w:divBdr>
        <w:top w:val="none" w:sz="0" w:space="0" w:color="auto"/>
        <w:left w:val="none" w:sz="0" w:space="0" w:color="auto"/>
        <w:bottom w:val="none" w:sz="0" w:space="0" w:color="auto"/>
        <w:right w:val="none" w:sz="0" w:space="0" w:color="auto"/>
      </w:divBdr>
    </w:div>
    <w:div w:id="1261139142">
      <w:bodyDiv w:val="1"/>
      <w:marLeft w:val="0"/>
      <w:marRight w:val="0"/>
      <w:marTop w:val="0"/>
      <w:marBottom w:val="0"/>
      <w:divBdr>
        <w:top w:val="none" w:sz="0" w:space="0" w:color="auto"/>
        <w:left w:val="none" w:sz="0" w:space="0" w:color="auto"/>
        <w:bottom w:val="none" w:sz="0" w:space="0" w:color="auto"/>
        <w:right w:val="none" w:sz="0" w:space="0" w:color="auto"/>
      </w:divBdr>
    </w:div>
    <w:div w:id="1261522868">
      <w:bodyDiv w:val="1"/>
      <w:marLeft w:val="0"/>
      <w:marRight w:val="0"/>
      <w:marTop w:val="0"/>
      <w:marBottom w:val="0"/>
      <w:divBdr>
        <w:top w:val="none" w:sz="0" w:space="0" w:color="auto"/>
        <w:left w:val="none" w:sz="0" w:space="0" w:color="auto"/>
        <w:bottom w:val="none" w:sz="0" w:space="0" w:color="auto"/>
        <w:right w:val="none" w:sz="0" w:space="0" w:color="auto"/>
      </w:divBdr>
    </w:div>
    <w:div w:id="1262253169">
      <w:bodyDiv w:val="1"/>
      <w:marLeft w:val="0"/>
      <w:marRight w:val="0"/>
      <w:marTop w:val="0"/>
      <w:marBottom w:val="0"/>
      <w:divBdr>
        <w:top w:val="none" w:sz="0" w:space="0" w:color="auto"/>
        <w:left w:val="none" w:sz="0" w:space="0" w:color="auto"/>
        <w:bottom w:val="none" w:sz="0" w:space="0" w:color="auto"/>
        <w:right w:val="none" w:sz="0" w:space="0" w:color="auto"/>
      </w:divBdr>
    </w:div>
    <w:div w:id="1263566669">
      <w:bodyDiv w:val="1"/>
      <w:marLeft w:val="0"/>
      <w:marRight w:val="0"/>
      <w:marTop w:val="0"/>
      <w:marBottom w:val="0"/>
      <w:divBdr>
        <w:top w:val="none" w:sz="0" w:space="0" w:color="auto"/>
        <w:left w:val="none" w:sz="0" w:space="0" w:color="auto"/>
        <w:bottom w:val="none" w:sz="0" w:space="0" w:color="auto"/>
        <w:right w:val="none" w:sz="0" w:space="0" w:color="auto"/>
      </w:divBdr>
    </w:div>
    <w:div w:id="1264067350">
      <w:bodyDiv w:val="1"/>
      <w:marLeft w:val="0"/>
      <w:marRight w:val="0"/>
      <w:marTop w:val="0"/>
      <w:marBottom w:val="0"/>
      <w:divBdr>
        <w:top w:val="none" w:sz="0" w:space="0" w:color="auto"/>
        <w:left w:val="none" w:sz="0" w:space="0" w:color="auto"/>
        <w:bottom w:val="none" w:sz="0" w:space="0" w:color="auto"/>
        <w:right w:val="none" w:sz="0" w:space="0" w:color="auto"/>
      </w:divBdr>
    </w:div>
    <w:div w:id="1266108863">
      <w:bodyDiv w:val="1"/>
      <w:marLeft w:val="0"/>
      <w:marRight w:val="0"/>
      <w:marTop w:val="0"/>
      <w:marBottom w:val="0"/>
      <w:divBdr>
        <w:top w:val="none" w:sz="0" w:space="0" w:color="auto"/>
        <w:left w:val="none" w:sz="0" w:space="0" w:color="auto"/>
        <w:bottom w:val="none" w:sz="0" w:space="0" w:color="auto"/>
        <w:right w:val="none" w:sz="0" w:space="0" w:color="auto"/>
      </w:divBdr>
    </w:div>
    <w:div w:id="1266353249">
      <w:bodyDiv w:val="1"/>
      <w:marLeft w:val="0"/>
      <w:marRight w:val="0"/>
      <w:marTop w:val="0"/>
      <w:marBottom w:val="0"/>
      <w:divBdr>
        <w:top w:val="none" w:sz="0" w:space="0" w:color="auto"/>
        <w:left w:val="none" w:sz="0" w:space="0" w:color="auto"/>
        <w:bottom w:val="none" w:sz="0" w:space="0" w:color="auto"/>
        <w:right w:val="none" w:sz="0" w:space="0" w:color="auto"/>
      </w:divBdr>
    </w:div>
    <w:div w:id="1267036156">
      <w:bodyDiv w:val="1"/>
      <w:marLeft w:val="0"/>
      <w:marRight w:val="0"/>
      <w:marTop w:val="0"/>
      <w:marBottom w:val="0"/>
      <w:divBdr>
        <w:top w:val="none" w:sz="0" w:space="0" w:color="auto"/>
        <w:left w:val="none" w:sz="0" w:space="0" w:color="auto"/>
        <w:bottom w:val="none" w:sz="0" w:space="0" w:color="auto"/>
        <w:right w:val="none" w:sz="0" w:space="0" w:color="auto"/>
      </w:divBdr>
    </w:div>
    <w:div w:id="1267040037">
      <w:bodyDiv w:val="1"/>
      <w:marLeft w:val="0"/>
      <w:marRight w:val="0"/>
      <w:marTop w:val="0"/>
      <w:marBottom w:val="0"/>
      <w:divBdr>
        <w:top w:val="none" w:sz="0" w:space="0" w:color="auto"/>
        <w:left w:val="none" w:sz="0" w:space="0" w:color="auto"/>
        <w:bottom w:val="none" w:sz="0" w:space="0" w:color="auto"/>
        <w:right w:val="none" w:sz="0" w:space="0" w:color="auto"/>
      </w:divBdr>
    </w:div>
    <w:div w:id="1267152907">
      <w:bodyDiv w:val="1"/>
      <w:marLeft w:val="0"/>
      <w:marRight w:val="0"/>
      <w:marTop w:val="0"/>
      <w:marBottom w:val="0"/>
      <w:divBdr>
        <w:top w:val="none" w:sz="0" w:space="0" w:color="auto"/>
        <w:left w:val="none" w:sz="0" w:space="0" w:color="auto"/>
        <w:bottom w:val="none" w:sz="0" w:space="0" w:color="auto"/>
        <w:right w:val="none" w:sz="0" w:space="0" w:color="auto"/>
      </w:divBdr>
    </w:div>
    <w:div w:id="1267229401">
      <w:bodyDiv w:val="1"/>
      <w:marLeft w:val="0"/>
      <w:marRight w:val="0"/>
      <w:marTop w:val="0"/>
      <w:marBottom w:val="0"/>
      <w:divBdr>
        <w:top w:val="none" w:sz="0" w:space="0" w:color="auto"/>
        <w:left w:val="none" w:sz="0" w:space="0" w:color="auto"/>
        <w:bottom w:val="none" w:sz="0" w:space="0" w:color="auto"/>
        <w:right w:val="none" w:sz="0" w:space="0" w:color="auto"/>
      </w:divBdr>
    </w:div>
    <w:div w:id="1267423044">
      <w:bodyDiv w:val="1"/>
      <w:marLeft w:val="0"/>
      <w:marRight w:val="0"/>
      <w:marTop w:val="0"/>
      <w:marBottom w:val="0"/>
      <w:divBdr>
        <w:top w:val="none" w:sz="0" w:space="0" w:color="auto"/>
        <w:left w:val="none" w:sz="0" w:space="0" w:color="auto"/>
        <w:bottom w:val="none" w:sz="0" w:space="0" w:color="auto"/>
        <w:right w:val="none" w:sz="0" w:space="0" w:color="auto"/>
      </w:divBdr>
    </w:div>
    <w:div w:id="1270627154">
      <w:bodyDiv w:val="1"/>
      <w:marLeft w:val="0"/>
      <w:marRight w:val="0"/>
      <w:marTop w:val="0"/>
      <w:marBottom w:val="0"/>
      <w:divBdr>
        <w:top w:val="none" w:sz="0" w:space="0" w:color="auto"/>
        <w:left w:val="none" w:sz="0" w:space="0" w:color="auto"/>
        <w:bottom w:val="none" w:sz="0" w:space="0" w:color="auto"/>
        <w:right w:val="none" w:sz="0" w:space="0" w:color="auto"/>
      </w:divBdr>
    </w:div>
    <w:div w:id="1273241847">
      <w:bodyDiv w:val="1"/>
      <w:marLeft w:val="0"/>
      <w:marRight w:val="0"/>
      <w:marTop w:val="0"/>
      <w:marBottom w:val="0"/>
      <w:divBdr>
        <w:top w:val="none" w:sz="0" w:space="0" w:color="auto"/>
        <w:left w:val="none" w:sz="0" w:space="0" w:color="auto"/>
        <w:bottom w:val="none" w:sz="0" w:space="0" w:color="auto"/>
        <w:right w:val="none" w:sz="0" w:space="0" w:color="auto"/>
      </w:divBdr>
    </w:div>
    <w:div w:id="1273590911">
      <w:bodyDiv w:val="1"/>
      <w:marLeft w:val="0"/>
      <w:marRight w:val="0"/>
      <w:marTop w:val="0"/>
      <w:marBottom w:val="0"/>
      <w:divBdr>
        <w:top w:val="none" w:sz="0" w:space="0" w:color="auto"/>
        <w:left w:val="none" w:sz="0" w:space="0" w:color="auto"/>
        <w:bottom w:val="none" w:sz="0" w:space="0" w:color="auto"/>
        <w:right w:val="none" w:sz="0" w:space="0" w:color="auto"/>
      </w:divBdr>
    </w:div>
    <w:div w:id="1275021035">
      <w:bodyDiv w:val="1"/>
      <w:marLeft w:val="0"/>
      <w:marRight w:val="0"/>
      <w:marTop w:val="0"/>
      <w:marBottom w:val="0"/>
      <w:divBdr>
        <w:top w:val="none" w:sz="0" w:space="0" w:color="auto"/>
        <w:left w:val="none" w:sz="0" w:space="0" w:color="auto"/>
        <w:bottom w:val="none" w:sz="0" w:space="0" w:color="auto"/>
        <w:right w:val="none" w:sz="0" w:space="0" w:color="auto"/>
      </w:divBdr>
    </w:div>
    <w:div w:id="1275790219">
      <w:bodyDiv w:val="1"/>
      <w:marLeft w:val="0"/>
      <w:marRight w:val="0"/>
      <w:marTop w:val="0"/>
      <w:marBottom w:val="0"/>
      <w:divBdr>
        <w:top w:val="none" w:sz="0" w:space="0" w:color="auto"/>
        <w:left w:val="none" w:sz="0" w:space="0" w:color="auto"/>
        <w:bottom w:val="none" w:sz="0" w:space="0" w:color="auto"/>
        <w:right w:val="none" w:sz="0" w:space="0" w:color="auto"/>
      </w:divBdr>
    </w:div>
    <w:div w:id="1276012742">
      <w:bodyDiv w:val="1"/>
      <w:marLeft w:val="0"/>
      <w:marRight w:val="0"/>
      <w:marTop w:val="0"/>
      <w:marBottom w:val="0"/>
      <w:divBdr>
        <w:top w:val="none" w:sz="0" w:space="0" w:color="auto"/>
        <w:left w:val="none" w:sz="0" w:space="0" w:color="auto"/>
        <w:bottom w:val="none" w:sz="0" w:space="0" w:color="auto"/>
        <w:right w:val="none" w:sz="0" w:space="0" w:color="auto"/>
      </w:divBdr>
    </w:div>
    <w:div w:id="1277712937">
      <w:bodyDiv w:val="1"/>
      <w:marLeft w:val="0"/>
      <w:marRight w:val="0"/>
      <w:marTop w:val="0"/>
      <w:marBottom w:val="0"/>
      <w:divBdr>
        <w:top w:val="none" w:sz="0" w:space="0" w:color="auto"/>
        <w:left w:val="none" w:sz="0" w:space="0" w:color="auto"/>
        <w:bottom w:val="none" w:sz="0" w:space="0" w:color="auto"/>
        <w:right w:val="none" w:sz="0" w:space="0" w:color="auto"/>
      </w:divBdr>
    </w:div>
    <w:div w:id="1278293572">
      <w:bodyDiv w:val="1"/>
      <w:marLeft w:val="0"/>
      <w:marRight w:val="0"/>
      <w:marTop w:val="0"/>
      <w:marBottom w:val="0"/>
      <w:divBdr>
        <w:top w:val="none" w:sz="0" w:space="0" w:color="auto"/>
        <w:left w:val="none" w:sz="0" w:space="0" w:color="auto"/>
        <w:bottom w:val="none" w:sz="0" w:space="0" w:color="auto"/>
        <w:right w:val="none" w:sz="0" w:space="0" w:color="auto"/>
      </w:divBdr>
    </w:div>
    <w:div w:id="1278374219">
      <w:bodyDiv w:val="1"/>
      <w:marLeft w:val="0"/>
      <w:marRight w:val="0"/>
      <w:marTop w:val="0"/>
      <w:marBottom w:val="0"/>
      <w:divBdr>
        <w:top w:val="none" w:sz="0" w:space="0" w:color="auto"/>
        <w:left w:val="none" w:sz="0" w:space="0" w:color="auto"/>
        <w:bottom w:val="none" w:sz="0" w:space="0" w:color="auto"/>
        <w:right w:val="none" w:sz="0" w:space="0" w:color="auto"/>
      </w:divBdr>
    </w:div>
    <w:div w:id="1278487014">
      <w:bodyDiv w:val="1"/>
      <w:marLeft w:val="0"/>
      <w:marRight w:val="0"/>
      <w:marTop w:val="0"/>
      <w:marBottom w:val="0"/>
      <w:divBdr>
        <w:top w:val="none" w:sz="0" w:space="0" w:color="auto"/>
        <w:left w:val="none" w:sz="0" w:space="0" w:color="auto"/>
        <w:bottom w:val="none" w:sz="0" w:space="0" w:color="auto"/>
        <w:right w:val="none" w:sz="0" w:space="0" w:color="auto"/>
      </w:divBdr>
    </w:div>
    <w:div w:id="1280260273">
      <w:bodyDiv w:val="1"/>
      <w:marLeft w:val="0"/>
      <w:marRight w:val="0"/>
      <w:marTop w:val="0"/>
      <w:marBottom w:val="0"/>
      <w:divBdr>
        <w:top w:val="none" w:sz="0" w:space="0" w:color="auto"/>
        <w:left w:val="none" w:sz="0" w:space="0" w:color="auto"/>
        <w:bottom w:val="none" w:sz="0" w:space="0" w:color="auto"/>
        <w:right w:val="none" w:sz="0" w:space="0" w:color="auto"/>
      </w:divBdr>
    </w:div>
    <w:div w:id="1280454115">
      <w:bodyDiv w:val="1"/>
      <w:marLeft w:val="0"/>
      <w:marRight w:val="0"/>
      <w:marTop w:val="0"/>
      <w:marBottom w:val="0"/>
      <w:divBdr>
        <w:top w:val="none" w:sz="0" w:space="0" w:color="auto"/>
        <w:left w:val="none" w:sz="0" w:space="0" w:color="auto"/>
        <w:bottom w:val="none" w:sz="0" w:space="0" w:color="auto"/>
        <w:right w:val="none" w:sz="0" w:space="0" w:color="auto"/>
      </w:divBdr>
    </w:div>
    <w:div w:id="1280604250">
      <w:bodyDiv w:val="1"/>
      <w:marLeft w:val="0"/>
      <w:marRight w:val="0"/>
      <w:marTop w:val="0"/>
      <w:marBottom w:val="0"/>
      <w:divBdr>
        <w:top w:val="none" w:sz="0" w:space="0" w:color="auto"/>
        <w:left w:val="none" w:sz="0" w:space="0" w:color="auto"/>
        <w:bottom w:val="none" w:sz="0" w:space="0" w:color="auto"/>
        <w:right w:val="none" w:sz="0" w:space="0" w:color="auto"/>
      </w:divBdr>
    </w:div>
    <w:div w:id="1280913031">
      <w:bodyDiv w:val="1"/>
      <w:marLeft w:val="0"/>
      <w:marRight w:val="0"/>
      <w:marTop w:val="0"/>
      <w:marBottom w:val="0"/>
      <w:divBdr>
        <w:top w:val="none" w:sz="0" w:space="0" w:color="auto"/>
        <w:left w:val="none" w:sz="0" w:space="0" w:color="auto"/>
        <w:bottom w:val="none" w:sz="0" w:space="0" w:color="auto"/>
        <w:right w:val="none" w:sz="0" w:space="0" w:color="auto"/>
      </w:divBdr>
    </w:div>
    <w:div w:id="1281647884">
      <w:bodyDiv w:val="1"/>
      <w:marLeft w:val="0"/>
      <w:marRight w:val="0"/>
      <w:marTop w:val="0"/>
      <w:marBottom w:val="0"/>
      <w:divBdr>
        <w:top w:val="none" w:sz="0" w:space="0" w:color="auto"/>
        <w:left w:val="none" w:sz="0" w:space="0" w:color="auto"/>
        <w:bottom w:val="none" w:sz="0" w:space="0" w:color="auto"/>
        <w:right w:val="none" w:sz="0" w:space="0" w:color="auto"/>
      </w:divBdr>
    </w:div>
    <w:div w:id="1284843694">
      <w:bodyDiv w:val="1"/>
      <w:marLeft w:val="0"/>
      <w:marRight w:val="0"/>
      <w:marTop w:val="0"/>
      <w:marBottom w:val="0"/>
      <w:divBdr>
        <w:top w:val="none" w:sz="0" w:space="0" w:color="auto"/>
        <w:left w:val="none" w:sz="0" w:space="0" w:color="auto"/>
        <w:bottom w:val="none" w:sz="0" w:space="0" w:color="auto"/>
        <w:right w:val="none" w:sz="0" w:space="0" w:color="auto"/>
      </w:divBdr>
    </w:div>
    <w:div w:id="1285161418">
      <w:bodyDiv w:val="1"/>
      <w:marLeft w:val="0"/>
      <w:marRight w:val="0"/>
      <w:marTop w:val="0"/>
      <w:marBottom w:val="0"/>
      <w:divBdr>
        <w:top w:val="none" w:sz="0" w:space="0" w:color="auto"/>
        <w:left w:val="none" w:sz="0" w:space="0" w:color="auto"/>
        <w:bottom w:val="none" w:sz="0" w:space="0" w:color="auto"/>
        <w:right w:val="none" w:sz="0" w:space="0" w:color="auto"/>
      </w:divBdr>
    </w:div>
    <w:div w:id="1285693812">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94603104">
      <w:bodyDiv w:val="1"/>
      <w:marLeft w:val="0"/>
      <w:marRight w:val="0"/>
      <w:marTop w:val="0"/>
      <w:marBottom w:val="0"/>
      <w:divBdr>
        <w:top w:val="none" w:sz="0" w:space="0" w:color="auto"/>
        <w:left w:val="none" w:sz="0" w:space="0" w:color="auto"/>
        <w:bottom w:val="none" w:sz="0" w:space="0" w:color="auto"/>
        <w:right w:val="none" w:sz="0" w:space="0" w:color="auto"/>
      </w:divBdr>
    </w:div>
    <w:div w:id="1294822298">
      <w:bodyDiv w:val="1"/>
      <w:marLeft w:val="0"/>
      <w:marRight w:val="0"/>
      <w:marTop w:val="0"/>
      <w:marBottom w:val="0"/>
      <w:divBdr>
        <w:top w:val="none" w:sz="0" w:space="0" w:color="auto"/>
        <w:left w:val="none" w:sz="0" w:space="0" w:color="auto"/>
        <w:bottom w:val="none" w:sz="0" w:space="0" w:color="auto"/>
        <w:right w:val="none" w:sz="0" w:space="0" w:color="auto"/>
      </w:divBdr>
    </w:div>
    <w:div w:id="1295603483">
      <w:bodyDiv w:val="1"/>
      <w:marLeft w:val="0"/>
      <w:marRight w:val="0"/>
      <w:marTop w:val="0"/>
      <w:marBottom w:val="0"/>
      <w:divBdr>
        <w:top w:val="none" w:sz="0" w:space="0" w:color="auto"/>
        <w:left w:val="none" w:sz="0" w:space="0" w:color="auto"/>
        <w:bottom w:val="none" w:sz="0" w:space="0" w:color="auto"/>
        <w:right w:val="none" w:sz="0" w:space="0" w:color="auto"/>
      </w:divBdr>
      <w:divsChild>
        <w:div w:id="1331636989">
          <w:marLeft w:val="0"/>
          <w:marRight w:val="0"/>
          <w:marTop w:val="0"/>
          <w:marBottom w:val="0"/>
          <w:divBdr>
            <w:top w:val="none" w:sz="0" w:space="0" w:color="auto"/>
            <w:left w:val="none" w:sz="0" w:space="0" w:color="auto"/>
            <w:bottom w:val="none" w:sz="0" w:space="0" w:color="auto"/>
            <w:right w:val="none" w:sz="0" w:space="0" w:color="auto"/>
          </w:divBdr>
          <w:divsChild>
            <w:div w:id="8644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5875">
      <w:bodyDiv w:val="1"/>
      <w:marLeft w:val="0"/>
      <w:marRight w:val="0"/>
      <w:marTop w:val="0"/>
      <w:marBottom w:val="0"/>
      <w:divBdr>
        <w:top w:val="none" w:sz="0" w:space="0" w:color="auto"/>
        <w:left w:val="none" w:sz="0" w:space="0" w:color="auto"/>
        <w:bottom w:val="none" w:sz="0" w:space="0" w:color="auto"/>
        <w:right w:val="none" w:sz="0" w:space="0" w:color="auto"/>
      </w:divBdr>
    </w:div>
    <w:div w:id="1301836537">
      <w:bodyDiv w:val="1"/>
      <w:marLeft w:val="0"/>
      <w:marRight w:val="0"/>
      <w:marTop w:val="0"/>
      <w:marBottom w:val="0"/>
      <w:divBdr>
        <w:top w:val="none" w:sz="0" w:space="0" w:color="auto"/>
        <w:left w:val="none" w:sz="0" w:space="0" w:color="auto"/>
        <w:bottom w:val="none" w:sz="0" w:space="0" w:color="auto"/>
        <w:right w:val="none" w:sz="0" w:space="0" w:color="auto"/>
      </w:divBdr>
    </w:div>
    <w:div w:id="1303074589">
      <w:bodyDiv w:val="1"/>
      <w:marLeft w:val="0"/>
      <w:marRight w:val="0"/>
      <w:marTop w:val="0"/>
      <w:marBottom w:val="0"/>
      <w:divBdr>
        <w:top w:val="none" w:sz="0" w:space="0" w:color="auto"/>
        <w:left w:val="none" w:sz="0" w:space="0" w:color="auto"/>
        <w:bottom w:val="none" w:sz="0" w:space="0" w:color="auto"/>
        <w:right w:val="none" w:sz="0" w:space="0" w:color="auto"/>
      </w:divBdr>
      <w:divsChild>
        <w:div w:id="1497529431">
          <w:marLeft w:val="0"/>
          <w:marRight w:val="0"/>
          <w:marTop w:val="0"/>
          <w:marBottom w:val="0"/>
          <w:divBdr>
            <w:top w:val="none" w:sz="0" w:space="0" w:color="auto"/>
            <w:left w:val="none" w:sz="0" w:space="0" w:color="auto"/>
            <w:bottom w:val="none" w:sz="0" w:space="0" w:color="auto"/>
            <w:right w:val="none" w:sz="0" w:space="0" w:color="auto"/>
          </w:divBdr>
          <w:divsChild>
            <w:div w:id="5422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0683">
      <w:bodyDiv w:val="1"/>
      <w:marLeft w:val="0"/>
      <w:marRight w:val="0"/>
      <w:marTop w:val="0"/>
      <w:marBottom w:val="0"/>
      <w:divBdr>
        <w:top w:val="none" w:sz="0" w:space="0" w:color="auto"/>
        <w:left w:val="none" w:sz="0" w:space="0" w:color="auto"/>
        <w:bottom w:val="none" w:sz="0" w:space="0" w:color="auto"/>
        <w:right w:val="none" w:sz="0" w:space="0" w:color="auto"/>
      </w:divBdr>
    </w:div>
    <w:div w:id="1304582218">
      <w:bodyDiv w:val="1"/>
      <w:marLeft w:val="0"/>
      <w:marRight w:val="0"/>
      <w:marTop w:val="0"/>
      <w:marBottom w:val="0"/>
      <w:divBdr>
        <w:top w:val="none" w:sz="0" w:space="0" w:color="auto"/>
        <w:left w:val="none" w:sz="0" w:space="0" w:color="auto"/>
        <w:bottom w:val="none" w:sz="0" w:space="0" w:color="auto"/>
        <w:right w:val="none" w:sz="0" w:space="0" w:color="auto"/>
      </w:divBdr>
    </w:div>
    <w:div w:id="1307202759">
      <w:bodyDiv w:val="1"/>
      <w:marLeft w:val="0"/>
      <w:marRight w:val="0"/>
      <w:marTop w:val="0"/>
      <w:marBottom w:val="0"/>
      <w:divBdr>
        <w:top w:val="none" w:sz="0" w:space="0" w:color="auto"/>
        <w:left w:val="none" w:sz="0" w:space="0" w:color="auto"/>
        <w:bottom w:val="none" w:sz="0" w:space="0" w:color="auto"/>
        <w:right w:val="none" w:sz="0" w:space="0" w:color="auto"/>
      </w:divBdr>
    </w:div>
    <w:div w:id="1307660462">
      <w:bodyDiv w:val="1"/>
      <w:marLeft w:val="0"/>
      <w:marRight w:val="0"/>
      <w:marTop w:val="0"/>
      <w:marBottom w:val="0"/>
      <w:divBdr>
        <w:top w:val="none" w:sz="0" w:space="0" w:color="auto"/>
        <w:left w:val="none" w:sz="0" w:space="0" w:color="auto"/>
        <w:bottom w:val="none" w:sz="0" w:space="0" w:color="auto"/>
        <w:right w:val="none" w:sz="0" w:space="0" w:color="auto"/>
      </w:divBdr>
    </w:div>
    <w:div w:id="1308051454">
      <w:bodyDiv w:val="1"/>
      <w:marLeft w:val="0"/>
      <w:marRight w:val="0"/>
      <w:marTop w:val="0"/>
      <w:marBottom w:val="0"/>
      <w:divBdr>
        <w:top w:val="none" w:sz="0" w:space="0" w:color="auto"/>
        <w:left w:val="none" w:sz="0" w:space="0" w:color="auto"/>
        <w:bottom w:val="none" w:sz="0" w:space="0" w:color="auto"/>
        <w:right w:val="none" w:sz="0" w:space="0" w:color="auto"/>
      </w:divBdr>
    </w:div>
    <w:div w:id="1309869290">
      <w:bodyDiv w:val="1"/>
      <w:marLeft w:val="0"/>
      <w:marRight w:val="0"/>
      <w:marTop w:val="0"/>
      <w:marBottom w:val="0"/>
      <w:divBdr>
        <w:top w:val="none" w:sz="0" w:space="0" w:color="auto"/>
        <w:left w:val="none" w:sz="0" w:space="0" w:color="auto"/>
        <w:bottom w:val="none" w:sz="0" w:space="0" w:color="auto"/>
        <w:right w:val="none" w:sz="0" w:space="0" w:color="auto"/>
      </w:divBdr>
    </w:div>
    <w:div w:id="1310130823">
      <w:bodyDiv w:val="1"/>
      <w:marLeft w:val="0"/>
      <w:marRight w:val="0"/>
      <w:marTop w:val="0"/>
      <w:marBottom w:val="0"/>
      <w:divBdr>
        <w:top w:val="none" w:sz="0" w:space="0" w:color="auto"/>
        <w:left w:val="none" w:sz="0" w:space="0" w:color="auto"/>
        <w:bottom w:val="none" w:sz="0" w:space="0" w:color="auto"/>
        <w:right w:val="none" w:sz="0" w:space="0" w:color="auto"/>
      </w:divBdr>
    </w:div>
    <w:div w:id="1310482333">
      <w:bodyDiv w:val="1"/>
      <w:marLeft w:val="0"/>
      <w:marRight w:val="0"/>
      <w:marTop w:val="0"/>
      <w:marBottom w:val="0"/>
      <w:divBdr>
        <w:top w:val="none" w:sz="0" w:space="0" w:color="auto"/>
        <w:left w:val="none" w:sz="0" w:space="0" w:color="auto"/>
        <w:bottom w:val="none" w:sz="0" w:space="0" w:color="auto"/>
        <w:right w:val="none" w:sz="0" w:space="0" w:color="auto"/>
      </w:divBdr>
    </w:div>
    <w:div w:id="1313145873">
      <w:bodyDiv w:val="1"/>
      <w:marLeft w:val="0"/>
      <w:marRight w:val="0"/>
      <w:marTop w:val="0"/>
      <w:marBottom w:val="0"/>
      <w:divBdr>
        <w:top w:val="none" w:sz="0" w:space="0" w:color="auto"/>
        <w:left w:val="none" w:sz="0" w:space="0" w:color="auto"/>
        <w:bottom w:val="none" w:sz="0" w:space="0" w:color="auto"/>
        <w:right w:val="none" w:sz="0" w:space="0" w:color="auto"/>
      </w:divBdr>
    </w:div>
    <w:div w:id="1313364883">
      <w:bodyDiv w:val="1"/>
      <w:marLeft w:val="0"/>
      <w:marRight w:val="0"/>
      <w:marTop w:val="0"/>
      <w:marBottom w:val="0"/>
      <w:divBdr>
        <w:top w:val="none" w:sz="0" w:space="0" w:color="auto"/>
        <w:left w:val="none" w:sz="0" w:space="0" w:color="auto"/>
        <w:bottom w:val="none" w:sz="0" w:space="0" w:color="auto"/>
        <w:right w:val="none" w:sz="0" w:space="0" w:color="auto"/>
      </w:divBdr>
    </w:div>
    <w:div w:id="1314486344">
      <w:bodyDiv w:val="1"/>
      <w:marLeft w:val="0"/>
      <w:marRight w:val="0"/>
      <w:marTop w:val="0"/>
      <w:marBottom w:val="0"/>
      <w:divBdr>
        <w:top w:val="none" w:sz="0" w:space="0" w:color="auto"/>
        <w:left w:val="none" w:sz="0" w:space="0" w:color="auto"/>
        <w:bottom w:val="none" w:sz="0" w:space="0" w:color="auto"/>
        <w:right w:val="none" w:sz="0" w:space="0" w:color="auto"/>
      </w:divBdr>
    </w:div>
    <w:div w:id="1315990409">
      <w:bodyDiv w:val="1"/>
      <w:marLeft w:val="0"/>
      <w:marRight w:val="0"/>
      <w:marTop w:val="0"/>
      <w:marBottom w:val="0"/>
      <w:divBdr>
        <w:top w:val="none" w:sz="0" w:space="0" w:color="auto"/>
        <w:left w:val="none" w:sz="0" w:space="0" w:color="auto"/>
        <w:bottom w:val="none" w:sz="0" w:space="0" w:color="auto"/>
        <w:right w:val="none" w:sz="0" w:space="0" w:color="auto"/>
      </w:divBdr>
    </w:div>
    <w:div w:id="1317686300">
      <w:bodyDiv w:val="1"/>
      <w:marLeft w:val="0"/>
      <w:marRight w:val="0"/>
      <w:marTop w:val="0"/>
      <w:marBottom w:val="0"/>
      <w:divBdr>
        <w:top w:val="none" w:sz="0" w:space="0" w:color="auto"/>
        <w:left w:val="none" w:sz="0" w:space="0" w:color="auto"/>
        <w:bottom w:val="none" w:sz="0" w:space="0" w:color="auto"/>
        <w:right w:val="none" w:sz="0" w:space="0" w:color="auto"/>
      </w:divBdr>
    </w:div>
    <w:div w:id="1320302518">
      <w:bodyDiv w:val="1"/>
      <w:marLeft w:val="0"/>
      <w:marRight w:val="0"/>
      <w:marTop w:val="0"/>
      <w:marBottom w:val="0"/>
      <w:divBdr>
        <w:top w:val="none" w:sz="0" w:space="0" w:color="auto"/>
        <w:left w:val="none" w:sz="0" w:space="0" w:color="auto"/>
        <w:bottom w:val="none" w:sz="0" w:space="0" w:color="auto"/>
        <w:right w:val="none" w:sz="0" w:space="0" w:color="auto"/>
      </w:divBdr>
    </w:div>
    <w:div w:id="1320618175">
      <w:bodyDiv w:val="1"/>
      <w:marLeft w:val="0"/>
      <w:marRight w:val="0"/>
      <w:marTop w:val="0"/>
      <w:marBottom w:val="0"/>
      <w:divBdr>
        <w:top w:val="none" w:sz="0" w:space="0" w:color="auto"/>
        <w:left w:val="none" w:sz="0" w:space="0" w:color="auto"/>
        <w:bottom w:val="none" w:sz="0" w:space="0" w:color="auto"/>
        <w:right w:val="none" w:sz="0" w:space="0" w:color="auto"/>
      </w:divBdr>
    </w:div>
    <w:div w:id="1322268066">
      <w:bodyDiv w:val="1"/>
      <w:marLeft w:val="0"/>
      <w:marRight w:val="0"/>
      <w:marTop w:val="0"/>
      <w:marBottom w:val="0"/>
      <w:divBdr>
        <w:top w:val="none" w:sz="0" w:space="0" w:color="auto"/>
        <w:left w:val="none" w:sz="0" w:space="0" w:color="auto"/>
        <w:bottom w:val="none" w:sz="0" w:space="0" w:color="auto"/>
        <w:right w:val="none" w:sz="0" w:space="0" w:color="auto"/>
      </w:divBdr>
    </w:div>
    <w:div w:id="1323268460">
      <w:bodyDiv w:val="1"/>
      <w:marLeft w:val="0"/>
      <w:marRight w:val="0"/>
      <w:marTop w:val="0"/>
      <w:marBottom w:val="0"/>
      <w:divBdr>
        <w:top w:val="none" w:sz="0" w:space="0" w:color="auto"/>
        <w:left w:val="none" w:sz="0" w:space="0" w:color="auto"/>
        <w:bottom w:val="none" w:sz="0" w:space="0" w:color="auto"/>
        <w:right w:val="none" w:sz="0" w:space="0" w:color="auto"/>
      </w:divBdr>
    </w:div>
    <w:div w:id="1326933745">
      <w:bodyDiv w:val="1"/>
      <w:marLeft w:val="0"/>
      <w:marRight w:val="0"/>
      <w:marTop w:val="0"/>
      <w:marBottom w:val="0"/>
      <w:divBdr>
        <w:top w:val="none" w:sz="0" w:space="0" w:color="auto"/>
        <w:left w:val="none" w:sz="0" w:space="0" w:color="auto"/>
        <w:bottom w:val="none" w:sz="0" w:space="0" w:color="auto"/>
        <w:right w:val="none" w:sz="0" w:space="0" w:color="auto"/>
      </w:divBdr>
    </w:div>
    <w:div w:id="1326979070">
      <w:bodyDiv w:val="1"/>
      <w:marLeft w:val="0"/>
      <w:marRight w:val="0"/>
      <w:marTop w:val="0"/>
      <w:marBottom w:val="0"/>
      <w:divBdr>
        <w:top w:val="none" w:sz="0" w:space="0" w:color="auto"/>
        <w:left w:val="none" w:sz="0" w:space="0" w:color="auto"/>
        <w:bottom w:val="none" w:sz="0" w:space="0" w:color="auto"/>
        <w:right w:val="none" w:sz="0" w:space="0" w:color="auto"/>
      </w:divBdr>
    </w:div>
    <w:div w:id="1328441931">
      <w:bodyDiv w:val="1"/>
      <w:marLeft w:val="0"/>
      <w:marRight w:val="0"/>
      <w:marTop w:val="0"/>
      <w:marBottom w:val="0"/>
      <w:divBdr>
        <w:top w:val="none" w:sz="0" w:space="0" w:color="auto"/>
        <w:left w:val="none" w:sz="0" w:space="0" w:color="auto"/>
        <w:bottom w:val="none" w:sz="0" w:space="0" w:color="auto"/>
        <w:right w:val="none" w:sz="0" w:space="0" w:color="auto"/>
      </w:divBdr>
    </w:div>
    <w:div w:id="1329019681">
      <w:bodyDiv w:val="1"/>
      <w:marLeft w:val="0"/>
      <w:marRight w:val="0"/>
      <w:marTop w:val="0"/>
      <w:marBottom w:val="0"/>
      <w:divBdr>
        <w:top w:val="none" w:sz="0" w:space="0" w:color="auto"/>
        <w:left w:val="none" w:sz="0" w:space="0" w:color="auto"/>
        <w:bottom w:val="none" w:sz="0" w:space="0" w:color="auto"/>
        <w:right w:val="none" w:sz="0" w:space="0" w:color="auto"/>
      </w:divBdr>
    </w:div>
    <w:div w:id="1329559288">
      <w:bodyDiv w:val="1"/>
      <w:marLeft w:val="0"/>
      <w:marRight w:val="0"/>
      <w:marTop w:val="0"/>
      <w:marBottom w:val="0"/>
      <w:divBdr>
        <w:top w:val="none" w:sz="0" w:space="0" w:color="auto"/>
        <w:left w:val="none" w:sz="0" w:space="0" w:color="auto"/>
        <w:bottom w:val="none" w:sz="0" w:space="0" w:color="auto"/>
        <w:right w:val="none" w:sz="0" w:space="0" w:color="auto"/>
      </w:divBdr>
    </w:div>
    <w:div w:id="1330017778">
      <w:bodyDiv w:val="1"/>
      <w:marLeft w:val="0"/>
      <w:marRight w:val="0"/>
      <w:marTop w:val="0"/>
      <w:marBottom w:val="0"/>
      <w:divBdr>
        <w:top w:val="none" w:sz="0" w:space="0" w:color="auto"/>
        <w:left w:val="none" w:sz="0" w:space="0" w:color="auto"/>
        <w:bottom w:val="none" w:sz="0" w:space="0" w:color="auto"/>
        <w:right w:val="none" w:sz="0" w:space="0" w:color="auto"/>
      </w:divBdr>
    </w:div>
    <w:div w:id="1331179195">
      <w:bodyDiv w:val="1"/>
      <w:marLeft w:val="0"/>
      <w:marRight w:val="0"/>
      <w:marTop w:val="0"/>
      <w:marBottom w:val="0"/>
      <w:divBdr>
        <w:top w:val="none" w:sz="0" w:space="0" w:color="auto"/>
        <w:left w:val="none" w:sz="0" w:space="0" w:color="auto"/>
        <w:bottom w:val="none" w:sz="0" w:space="0" w:color="auto"/>
        <w:right w:val="none" w:sz="0" w:space="0" w:color="auto"/>
      </w:divBdr>
    </w:div>
    <w:div w:id="1331525272">
      <w:bodyDiv w:val="1"/>
      <w:marLeft w:val="0"/>
      <w:marRight w:val="0"/>
      <w:marTop w:val="0"/>
      <w:marBottom w:val="0"/>
      <w:divBdr>
        <w:top w:val="none" w:sz="0" w:space="0" w:color="auto"/>
        <w:left w:val="none" w:sz="0" w:space="0" w:color="auto"/>
        <w:bottom w:val="none" w:sz="0" w:space="0" w:color="auto"/>
        <w:right w:val="none" w:sz="0" w:space="0" w:color="auto"/>
      </w:divBdr>
    </w:div>
    <w:div w:id="1333139001">
      <w:bodyDiv w:val="1"/>
      <w:marLeft w:val="0"/>
      <w:marRight w:val="0"/>
      <w:marTop w:val="0"/>
      <w:marBottom w:val="0"/>
      <w:divBdr>
        <w:top w:val="none" w:sz="0" w:space="0" w:color="auto"/>
        <w:left w:val="none" w:sz="0" w:space="0" w:color="auto"/>
        <w:bottom w:val="none" w:sz="0" w:space="0" w:color="auto"/>
        <w:right w:val="none" w:sz="0" w:space="0" w:color="auto"/>
      </w:divBdr>
    </w:div>
    <w:div w:id="1333341635">
      <w:bodyDiv w:val="1"/>
      <w:marLeft w:val="0"/>
      <w:marRight w:val="0"/>
      <w:marTop w:val="0"/>
      <w:marBottom w:val="0"/>
      <w:divBdr>
        <w:top w:val="none" w:sz="0" w:space="0" w:color="auto"/>
        <w:left w:val="none" w:sz="0" w:space="0" w:color="auto"/>
        <w:bottom w:val="none" w:sz="0" w:space="0" w:color="auto"/>
        <w:right w:val="none" w:sz="0" w:space="0" w:color="auto"/>
      </w:divBdr>
    </w:div>
    <w:div w:id="1333727495">
      <w:bodyDiv w:val="1"/>
      <w:marLeft w:val="0"/>
      <w:marRight w:val="0"/>
      <w:marTop w:val="0"/>
      <w:marBottom w:val="0"/>
      <w:divBdr>
        <w:top w:val="none" w:sz="0" w:space="0" w:color="auto"/>
        <w:left w:val="none" w:sz="0" w:space="0" w:color="auto"/>
        <w:bottom w:val="none" w:sz="0" w:space="0" w:color="auto"/>
        <w:right w:val="none" w:sz="0" w:space="0" w:color="auto"/>
      </w:divBdr>
    </w:div>
    <w:div w:id="1333990328">
      <w:bodyDiv w:val="1"/>
      <w:marLeft w:val="0"/>
      <w:marRight w:val="0"/>
      <w:marTop w:val="0"/>
      <w:marBottom w:val="0"/>
      <w:divBdr>
        <w:top w:val="none" w:sz="0" w:space="0" w:color="auto"/>
        <w:left w:val="none" w:sz="0" w:space="0" w:color="auto"/>
        <w:bottom w:val="none" w:sz="0" w:space="0" w:color="auto"/>
        <w:right w:val="none" w:sz="0" w:space="0" w:color="auto"/>
      </w:divBdr>
    </w:div>
    <w:div w:id="1334527947">
      <w:bodyDiv w:val="1"/>
      <w:marLeft w:val="0"/>
      <w:marRight w:val="0"/>
      <w:marTop w:val="0"/>
      <w:marBottom w:val="0"/>
      <w:divBdr>
        <w:top w:val="none" w:sz="0" w:space="0" w:color="auto"/>
        <w:left w:val="none" w:sz="0" w:space="0" w:color="auto"/>
        <w:bottom w:val="none" w:sz="0" w:space="0" w:color="auto"/>
        <w:right w:val="none" w:sz="0" w:space="0" w:color="auto"/>
      </w:divBdr>
    </w:div>
    <w:div w:id="1336150753">
      <w:bodyDiv w:val="1"/>
      <w:marLeft w:val="0"/>
      <w:marRight w:val="0"/>
      <w:marTop w:val="0"/>
      <w:marBottom w:val="0"/>
      <w:divBdr>
        <w:top w:val="none" w:sz="0" w:space="0" w:color="auto"/>
        <w:left w:val="none" w:sz="0" w:space="0" w:color="auto"/>
        <w:bottom w:val="none" w:sz="0" w:space="0" w:color="auto"/>
        <w:right w:val="none" w:sz="0" w:space="0" w:color="auto"/>
      </w:divBdr>
    </w:div>
    <w:div w:id="1337879490">
      <w:bodyDiv w:val="1"/>
      <w:marLeft w:val="0"/>
      <w:marRight w:val="0"/>
      <w:marTop w:val="0"/>
      <w:marBottom w:val="0"/>
      <w:divBdr>
        <w:top w:val="none" w:sz="0" w:space="0" w:color="auto"/>
        <w:left w:val="none" w:sz="0" w:space="0" w:color="auto"/>
        <w:bottom w:val="none" w:sz="0" w:space="0" w:color="auto"/>
        <w:right w:val="none" w:sz="0" w:space="0" w:color="auto"/>
      </w:divBdr>
    </w:div>
    <w:div w:id="1337925491">
      <w:bodyDiv w:val="1"/>
      <w:marLeft w:val="0"/>
      <w:marRight w:val="0"/>
      <w:marTop w:val="0"/>
      <w:marBottom w:val="0"/>
      <w:divBdr>
        <w:top w:val="none" w:sz="0" w:space="0" w:color="auto"/>
        <w:left w:val="none" w:sz="0" w:space="0" w:color="auto"/>
        <w:bottom w:val="none" w:sz="0" w:space="0" w:color="auto"/>
        <w:right w:val="none" w:sz="0" w:space="0" w:color="auto"/>
      </w:divBdr>
    </w:div>
    <w:div w:id="1338774042">
      <w:bodyDiv w:val="1"/>
      <w:marLeft w:val="0"/>
      <w:marRight w:val="0"/>
      <w:marTop w:val="0"/>
      <w:marBottom w:val="0"/>
      <w:divBdr>
        <w:top w:val="none" w:sz="0" w:space="0" w:color="auto"/>
        <w:left w:val="none" w:sz="0" w:space="0" w:color="auto"/>
        <w:bottom w:val="none" w:sz="0" w:space="0" w:color="auto"/>
        <w:right w:val="none" w:sz="0" w:space="0" w:color="auto"/>
      </w:divBdr>
    </w:div>
    <w:div w:id="1338851397">
      <w:bodyDiv w:val="1"/>
      <w:marLeft w:val="0"/>
      <w:marRight w:val="0"/>
      <w:marTop w:val="0"/>
      <w:marBottom w:val="0"/>
      <w:divBdr>
        <w:top w:val="none" w:sz="0" w:space="0" w:color="auto"/>
        <w:left w:val="none" w:sz="0" w:space="0" w:color="auto"/>
        <w:bottom w:val="none" w:sz="0" w:space="0" w:color="auto"/>
        <w:right w:val="none" w:sz="0" w:space="0" w:color="auto"/>
      </w:divBdr>
    </w:div>
    <w:div w:id="1338994979">
      <w:bodyDiv w:val="1"/>
      <w:marLeft w:val="0"/>
      <w:marRight w:val="0"/>
      <w:marTop w:val="0"/>
      <w:marBottom w:val="0"/>
      <w:divBdr>
        <w:top w:val="none" w:sz="0" w:space="0" w:color="auto"/>
        <w:left w:val="none" w:sz="0" w:space="0" w:color="auto"/>
        <w:bottom w:val="none" w:sz="0" w:space="0" w:color="auto"/>
        <w:right w:val="none" w:sz="0" w:space="0" w:color="auto"/>
      </w:divBdr>
    </w:div>
    <w:div w:id="1339382839">
      <w:bodyDiv w:val="1"/>
      <w:marLeft w:val="0"/>
      <w:marRight w:val="0"/>
      <w:marTop w:val="0"/>
      <w:marBottom w:val="0"/>
      <w:divBdr>
        <w:top w:val="none" w:sz="0" w:space="0" w:color="auto"/>
        <w:left w:val="none" w:sz="0" w:space="0" w:color="auto"/>
        <w:bottom w:val="none" w:sz="0" w:space="0" w:color="auto"/>
        <w:right w:val="none" w:sz="0" w:space="0" w:color="auto"/>
      </w:divBdr>
    </w:div>
    <w:div w:id="1341546492">
      <w:bodyDiv w:val="1"/>
      <w:marLeft w:val="0"/>
      <w:marRight w:val="0"/>
      <w:marTop w:val="0"/>
      <w:marBottom w:val="0"/>
      <w:divBdr>
        <w:top w:val="none" w:sz="0" w:space="0" w:color="auto"/>
        <w:left w:val="none" w:sz="0" w:space="0" w:color="auto"/>
        <w:bottom w:val="none" w:sz="0" w:space="0" w:color="auto"/>
        <w:right w:val="none" w:sz="0" w:space="0" w:color="auto"/>
      </w:divBdr>
    </w:div>
    <w:div w:id="1341658954">
      <w:bodyDiv w:val="1"/>
      <w:marLeft w:val="0"/>
      <w:marRight w:val="0"/>
      <w:marTop w:val="0"/>
      <w:marBottom w:val="0"/>
      <w:divBdr>
        <w:top w:val="none" w:sz="0" w:space="0" w:color="auto"/>
        <w:left w:val="none" w:sz="0" w:space="0" w:color="auto"/>
        <w:bottom w:val="none" w:sz="0" w:space="0" w:color="auto"/>
        <w:right w:val="none" w:sz="0" w:space="0" w:color="auto"/>
      </w:divBdr>
    </w:div>
    <w:div w:id="1343584322">
      <w:bodyDiv w:val="1"/>
      <w:marLeft w:val="0"/>
      <w:marRight w:val="0"/>
      <w:marTop w:val="0"/>
      <w:marBottom w:val="0"/>
      <w:divBdr>
        <w:top w:val="none" w:sz="0" w:space="0" w:color="auto"/>
        <w:left w:val="none" w:sz="0" w:space="0" w:color="auto"/>
        <w:bottom w:val="none" w:sz="0" w:space="0" w:color="auto"/>
        <w:right w:val="none" w:sz="0" w:space="0" w:color="auto"/>
      </w:divBdr>
    </w:div>
    <w:div w:id="1344362780">
      <w:bodyDiv w:val="1"/>
      <w:marLeft w:val="0"/>
      <w:marRight w:val="0"/>
      <w:marTop w:val="0"/>
      <w:marBottom w:val="0"/>
      <w:divBdr>
        <w:top w:val="none" w:sz="0" w:space="0" w:color="auto"/>
        <w:left w:val="none" w:sz="0" w:space="0" w:color="auto"/>
        <w:bottom w:val="none" w:sz="0" w:space="0" w:color="auto"/>
        <w:right w:val="none" w:sz="0" w:space="0" w:color="auto"/>
      </w:divBdr>
    </w:div>
    <w:div w:id="1346134806">
      <w:bodyDiv w:val="1"/>
      <w:marLeft w:val="0"/>
      <w:marRight w:val="0"/>
      <w:marTop w:val="0"/>
      <w:marBottom w:val="0"/>
      <w:divBdr>
        <w:top w:val="none" w:sz="0" w:space="0" w:color="auto"/>
        <w:left w:val="none" w:sz="0" w:space="0" w:color="auto"/>
        <w:bottom w:val="none" w:sz="0" w:space="0" w:color="auto"/>
        <w:right w:val="none" w:sz="0" w:space="0" w:color="auto"/>
      </w:divBdr>
    </w:div>
    <w:div w:id="1353148886">
      <w:bodyDiv w:val="1"/>
      <w:marLeft w:val="0"/>
      <w:marRight w:val="0"/>
      <w:marTop w:val="0"/>
      <w:marBottom w:val="0"/>
      <w:divBdr>
        <w:top w:val="none" w:sz="0" w:space="0" w:color="auto"/>
        <w:left w:val="none" w:sz="0" w:space="0" w:color="auto"/>
        <w:bottom w:val="none" w:sz="0" w:space="0" w:color="auto"/>
        <w:right w:val="none" w:sz="0" w:space="0" w:color="auto"/>
      </w:divBdr>
    </w:div>
    <w:div w:id="1354066569">
      <w:bodyDiv w:val="1"/>
      <w:marLeft w:val="0"/>
      <w:marRight w:val="0"/>
      <w:marTop w:val="0"/>
      <w:marBottom w:val="0"/>
      <w:divBdr>
        <w:top w:val="none" w:sz="0" w:space="0" w:color="auto"/>
        <w:left w:val="none" w:sz="0" w:space="0" w:color="auto"/>
        <w:bottom w:val="none" w:sz="0" w:space="0" w:color="auto"/>
        <w:right w:val="none" w:sz="0" w:space="0" w:color="auto"/>
      </w:divBdr>
    </w:div>
    <w:div w:id="1354722553">
      <w:bodyDiv w:val="1"/>
      <w:marLeft w:val="0"/>
      <w:marRight w:val="0"/>
      <w:marTop w:val="0"/>
      <w:marBottom w:val="0"/>
      <w:divBdr>
        <w:top w:val="none" w:sz="0" w:space="0" w:color="auto"/>
        <w:left w:val="none" w:sz="0" w:space="0" w:color="auto"/>
        <w:bottom w:val="none" w:sz="0" w:space="0" w:color="auto"/>
        <w:right w:val="none" w:sz="0" w:space="0" w:color="auto"/>
      </w:divBdr>
    </w:div>
    <w:div w:id="1356078101">
      <w:bodyDiv w:val="1"/>
      <w:marLeft w:val="0"/>
      <w:marRight w:val="0"/>
      <w:marTop w:val="0"/>
      <w:marBottom w:val="0"/>
      <w:divBdr>
        <w:top w:val="none" w:sz="0" w:space="0" w:color="auto"/>
        <w:left w:val="none" w:sz="0" w:space="0" w:color="auto"/>
        <w:bottom w:val="none" w:sz="0" w:space="0" w:color="auto"/>
        <w:right w:val="none" w:sz="0" w:space="0" w:color="auto"/>
      </w:divBdr>
    </w:div>
    <w:div w:id="1357192867">
      <w:bodyDiv w:val="1"/>
      <w:marLeft w:val="0"/>
      <w:marRight w:val="0"/>
      <w:marTop w:val="0"/>
      <w:marBottom w:val="0"/>
      <w:divBdr>
        <w:top w:val="none" w:sz="0" w:space="0" w:color="auto"/>
        <w:left w:val="none" w:sz="0" w:space="0" w:color="auto"/>
        <w:bottom w:val="none" w:sz="0" w:space="0" w:color="auto"/>
        <w:right w:val="none" w:sz="0" w:space="0" w:color="auto"/>
      </w:divBdr>
    </w:div>
    <w:div w:id="1362241143">
      <w:bodyDiv w:val="1"/>
      <w:marLeft w:val="0"/>
      <w:marRight w:val="0"/>
      <w:marTop w:val="0"/>
      <w:marBottom w:val="0"/>
      <w:divBdr>
        <w:top w:val="none" w:sz="0" w:space="0" w:color="auto"/>
        <w:left w:val="none" w:sz="0" w:space="0" w:color="auto"/>
        <w:bottom w:val="none" w:sz="0" w:space="0" w:color="auto"/>
        <w:right w:val="none" w:sz="0" w:space="0" w:color="auto"/>
      </w:divBdr>
    </w:div>
    <w:div w:id="1362777387">
      <w:bodyDiv w:val="1"/>
      <w:marLeft w:val="0"/>
      <w:marRight w:val="0"/>
      <w:marTop w:val="0"/>
      <w:marBottom w:val="0"/>
      <w:divBdr>
        <w:top w:val="none" w:sz="0" w:space="0" w:color="auto"/>
        <w:left w:val="none" w:sz="0" w:space="0" w:color="auto"/>
        <w:bottom w:val="none" w:sz="0" w:space="0" w:color="auto"/>
        <w:right w:val="none" w:sz="0" w:space="0" w:color="auto"/>
      </w:divBdr>
    </w:div>
    <w:div w:id="1362822638">
      <w:bodyDiv w:val="1"/>
      <w:marLeft w:val="0"/>
      <w:marRight w:val="0"/>
      <w:marTop w:val="0"/>
      <w:marBottom w:val="0"/>
      <w:divBdr>
        <w:top w:val="none" w:sz="0" w:space="0" w:color="auto"/>
        <w:left w:val="none" w:sz="0" w:space="0" w:color="auto"/>
        <w:bottom w:val="none" w:sz="0" w:space="0" w:color="auto"/>
        <w:right w:val="none" w:sz="0" w:space="0" w:color="auto"/>
      </w:divBdr>
    </w:div>
    <w:div w:id="1363286101">
      <w:bodyDiv w:val="1"/>
      <w:marLeft w:val="0"/>
      <w:marRight w:val="0"/>
      <w:marTop w:val="0"/>
      <w:marBottom w:val="0"/>
      <w:divBdr>
        <w:top w:val="none" w:sz="0" w:space="0" w:color="auto"/>
        <w:left w:val="none" w:sz="0" w:space="0" w:color="auto"/>
        <w:bottom w:val="none" w:sz="0" w:space="0" w:color="auto"/>
        <w:right w:val="none" w:sz="0" w:space="0" w:color="auto"/>
      </w:divBdr>
    </w:div>
    <w:div w:id="1364164152">
      <w:bodyDiv w:val="1"/>
      <w:marLeft w:val="0"/>
      <w:marRight w:val="0"/>
      <w:marTop w:val="0"/>
      <w:marBottom w:val="0"/>
      <w:divBdr>
        <w:top w:val="none" w:sz="0" w:space="0" w:color="auto"/>
        <w:left w:val="none" w:sz="0" w:space="0" w:color="auto"/>
        <w:bottom w:val="none" w:sz="0" w:space="0" w:color="auto"/>
        <w:right w:val="none" w:sz="0" w:space="0" w:color="auto"/>
      </w:divBdr>
    </w:div>
    <w:div w:id="1365204313">
      <w:bodyDiv w:val="1"/>
      <w:marLeft w:val="0"/>
      <w:marRight w:val="0"/>
      <w:marTop w:val="0"/>
      <w:marBottom w:val="0"/>
      <w:divBdr>
        <w:top w:val="none" w:sz="0" w:space="0" w:color="auto"/>
        <w:left w:val="none" w:sz="0" w:space="0" w:color="auto"/>
        <w:bottom w:val="none" w:sz="0" w:space="0" w:color="auto"/>
        <w:right w:val="none" w:sz="0" w:space="0" w:color="auto"/>
      </w:divBdr>
    </w:div>
    <w:div w:id="1365402895">
      <w:bodyDiv w:val="1"/>
      <w:marLeft w:val="0"/>
      <w:marRight w:val="0"/>
      <w:marTop w:val="0"/>
      <w:marBottom w:val="0"/>
      <w:divBdr>
        <w:top w:val="none" w:sz="0" w:space="0" w:color="auto"/>
        <w:left w:val="none" w:sz="0" w:space="0" w:color="auto"/>
        <w:bottom w:val="none" w:sz="0" w:space="0" w:color="auto"/>
        <w:right w:val="none" w:sz="0" w:space="0" w:color="auto"/>
      </w:divBdr>
    </w:div>
    <w:div w:id="1365792483">
      <w:bodyDiv w:val="1"/>
      <w:marLeft w:val="0"/>
      <w:marRight w:val="0"/>
      <w:marTop w:val="0"/>
      <w:marBottom w:val="0"/>
      <w:divBdr>
        <w:top w:val="none" w:sz="0" w:space="0" w:color="auto"/>
        <w:left w:val="none" w:sz="0" w:space="0" w:color="auto"/>
        <w:bottom w:val="none" w:sz="0" w:space="0" w:color="auto"/>
        <w:right w:val="none" w:sz="0" w:space="0" w:color="auto"/>
      </w:divBdr>
    </w:div>
    <w:div w:id="1366176258">
      <w:bodyDiv w:val="1"/>
      <w:marLeft w:val="0"/>
      <w:marRight w:val="0"/>
      <w:marTop w:val="0"/>
      <w:marBottom w:val="0"/>
      <w:divBdr>
        <w:top w:val="none" w:sz="0" w:space="0" w:color="auto"/>
        <w:left w:val="none" w:sz="0" w:space="0" w:color="auto"/>
        <w:bottom w:val="none" w:sz="0" w:space="0" w:color="auto"/>
        <w:right w:val="none" w:sz="0" w:space="0" w:color="auto"/>
      </w:divBdr>
    </w:div>
    <w:div w:id="1368064160">
      <w:bodyDiv w:val="1"/>
      <w:marLeft w:val="0"/>
      <w:marRight w:val="0"/>
      <w:marTop w:val="0"/>
      <w:marBottom w:val="0"/>
      <w:divBdr>
        <w:top w:val="none" w:sz="0" w:space="0" w:color="auto"/>
        <w:left w:val="none" w:sz="0" w:space="0" w:color="auto"/>
        <w:bottom w:val="none" w:sz="0" w:space="0" w:color="auto"/>
        <w:right w:val="none" w:sz="0" w:space="0" w:color="auto"/>
      </w:divBdr>
    </w:div>
    <w:div w:id="1368287354">
      <w:bodyDiv w:val="1"/>
      <w:marLeft w:val="0"/>
      <w:marRight w:val="0"/>
      <w:marTop w:val="0"/>
      <w:marBottom w:val="0"/>
      <w:divBdr>
        <w:top w:val="none" w:sz="0" w:space="0" w:color="auto"/>
        <w:left w:val="none" w:sz="0" w:space="0" w:color="auto"/>
        <w:bottom w:val="none" w:sz="0" w:space="0" w:color="auto"/>
        <w:right w:val="none" w:sz="0" w:space="0" w:color="auto"/>
      </w:divBdr>
    </w:div>
    <w:div w:id="1368287804">
      <w:bodyDiv w:val="1"/>
      <w:marLeft w:val="0"/>
      <w:marRight w:val="0"/>
      <w:marTop w:val="0"/>
      <w:marBottom w:val="0"/>
      <w:divBdr>
        <w:top w:val="none" w:sz="0" w:space="0" w:color="auto"/>
        <w:left w:val="none" w:sz="0" w:space="0" w:color="auto"/>
        <w:bottom w:val="none" w:sz="0" w:space="0" w:color="auto"/>
        <w:right w:val="none" w:sz="0" w:space="0" w:color="auto"/>
      </w:divBdr>
    </w:div>
    <w:div w:id="1368483438">
      <w:bodyDiv w:val="1"/>
      <w:marLeft w:val="0"/>
      <w:marRight w:val="0"/>
      <w:marTop w:val="0"/>
      <w:marBottom w:val="0"/>
      <w:divBdr>
        <w:top w:val="none" w:sz="0" w:space="0" w:color="auto"/>
        <w:left w:val="none" w:sz="0" w:space="0" w:color="auto"/>
        <w:bottom w:val="none" w:sz="0" w:space="0" w:color="auto"/>
        <w:right w:val="none" w:sz="0" w:space="0" w:color="auto"/>
      </w:divBdr>
    </w:div>
    <w:div w:id="1369336663">
      <w:bodyDiv w:val="1"/>
      <w:marLeft w:val="0"/>
      <w:marRight w:val="0"/>
      <w:marTop w:val="0"/>
      <w:marBottom w:val="0"/>
      <w:divBdr>
        <w:top w:val="none" w:sz="0" w:space="0" w:color="auto"/>
        <w:left w:val="none" w:sz="0" w:space="0" w:color="auto"/>
        <w:bottom w:val="none" w:sz="0" w:space="0" w:color="auto"/>
        <w:right w:val="none" w:sz="0" w:space="0" w:color="auto"/>
      </w:divBdr>
    </w:div>
    <w:div w:id="1369992108">
      <w:bodyDiv w:val="1"/>
      <w:marLeft w:val="0"/>
      <w:marRight w:val="0"/>
      <w:marTop w:val="0"/>
      <w:marBottom w:val="0"/>
      <w:divBdr>
        <w:top w:val="none" w:sz="0" w:space="0" w:color="auto"/>
        <w:left w:val="none" w:sz="0" w:space="0" w:color="auto"/>
        <w:bottom w:val="none" w:sz="0" w:space="0" w:color="auto"/>
        <w:right w:val="none" w:sz="0" w:space="0" w:color="auto"/>
      </w:divBdr>
    </w:div>
    <w:div w:id="1370061733">
      <w:bodyDiv w:val="1"/>
      <w:marLeft w:val="0"/>
      <w:marRight w:val="0"/>
      <w:marTop w:val="0"/>
      <w:marBottom w:val="0"/>
      <w:divBdr>
        <w:top w:val="none" w:sz="0" w:space="0" w:color="auto"/>
        <w:left w:val="none" w:sz="0" w:space="0" w:color="auto"/>
        <w:bottom w:val="none" w:sz="0" w:space="0" w:color="auto"/>
        <w:right w:val="none" w:sz="0" w:space="0" w:color="auto"/>
      </w:divBdr>
    </w:div>
    <w:div w:id="1370179974">
      <w:bodyDiv w:val="1"/>
      <w:marLeft w:val="0"/>
      <w:marRight w:val="0"/>
      <w:marTop w:val="0"/>
      <w:marBottom w:val="0"/>
      <w:divBdr>
        <w:top w:val="none" w:sz="0" w:space="0" w:color="auto"/>
        <w:left w:val="none" w:sz="0" w:space="0" w:color="auto"/>
        <w:bottom w:val="none" w:sz="0" w:space="0" w:color="auto"/>
        <w:right w:val="none" w:sz="0" w:space="0" w:color="auto"/>
      </w:divBdr>
    </w:div>
    <w:div w:id="1372222710">
      <w:bodyDiv w:val="1"/>
      <w:marLeft w:val="0"/>
      <w:marRight w:val="0"/>
      <w:marTop w:val="0"/>
      <w:marBottom w:val="0"/>
      <w:divBdr>
        <w:top w:val="none" w:sz="0" w:space="0" w:color="auto"/>
        <w:left w:val="none" w:sz="0" w:space="0" w:color="auto"/>
        <w:bottom w:val="none" w:sz="0" w:space="0" w:color="auto"/>
        <w:right w:val="none" w:sz="0" w:space="0" w:color="auto"/>
      </w:divBdr>
    </w:div>
    <w:div w:id="1373920577">
      <w:bodyDiv w:val="1"/>
      <w:marLeft w:val="0"/>
      <w:marRight w:val="0"/>
      <w:marTop w:val="0"/>
      <w:marBottom w:val="0"/>
      <w:divBdr>
        <w:top w:val="none" w:sz="0" w:space="0" w:color="auto"/>
        <w:left w:val="none" w:sz="0" w:space="0" w:color="auto"/>
        <w:bottom w:val="none" w:sz="0" w:space="0" w:color="auto"/>
        <w:right w:val="none" w:sz="0" w:space="0" w:color="auto"/>
      </w:divBdr>
    </w:div>
    <w:div w:id="1375274959">
      <w:bodyDiv w:val="1"/>
      <w:marLeft w:val="0"/>
      <w:marRight w:val="0"/>
      <w:marTop w:val="0"/>
      <w:marBottom w:val="0"/>
      <w:divBdr>
        <w:top w:val="none" w:sz="0" w:space="0" w:color="auto"/>
        <w:left w:val="none" w:sz="0" w:space="0" w:color="auto"/>
        <w:bottom w:val="none" w:sz="0" w:space="0" w:color="auto"/>
        <w:right w:val="none" w:sz="0" w:space="0" w:color="auto"/>
      </w:divBdr>
    </w:div>
    <w:div w:id="1375303016">
      <w:bodyDiv w:val="1"/>
      <w:marLeft w:val="0"/>
      <w:marRight w:val="0"/>
      <w:marTop w:val="0"/>
      <w:marBottom w:val="0"/>
      <w:divBdr>
        <w:top w:val="none" w:sz="0" w:space="0" w:color="auto"/>
        <w:left w:val="none" w:sz="0" w:space="0" w:color="auto"/>
        <w:bottom w:val="none" w:sz="0" w:space="0" w:color="auto"/>
        <w:right w:val="none" w:sz="0" w:space="0" w:color="auto"/>
      </w:divBdr>
    </w:div>
    <w:div w:id="1375546871">
      <w:bodyDiv w:val="1"/>
      <w:marLeft w:val="0"/>
      <w:marRight w:val="0"/>
      <w:marTop w:val="0"/>
      <w:marBottom w:val="0"/>
      <w:divBdr>
        <w:top w:val="none" w:sz="0" w:space="0" w:color="auto"/>
        <w:left w:val="none" w:sz="0" w:space="0" w:color="auto"/>
        <w:bottom w:val="none" w:sz="0" w:space="0" w:color="auto"/>
        <w:right w:val="none" w:sz="0" w:space="0" w:color="auto"/>
      </w:divBdr>
    </w:div>
    <w:div w:id="1377971156">
      <w:bodyDiv w:val="1"/>
      <w:marLeft w:val="0"/>
      <w:marRight w:val="0"/>
      <w:marTop w:val="0"/>
      <w:marBottom w:val="0"/>
      <w:divBdr>
        <w:top w:val="none" w:sz="0" w:space="0" w:color="auto"/>
        <w:left w:val="none" w:sz="0" w:space="0" w:color="auto"/>
        <w:bottom w:val="none" w:sz="0" w:space="0" w:color="auto"/>
        <w:right w:val="none" w:sz="0" w:space="0" w:color="auto"/>
      </w:divBdr>
    </w:div>
    <w:div w:id="1380740004">
      <w:bodyDiv w:val="1"/>
      <w:marLeft w:val="0"/>
      <w:marRight w:val="0"/>
      <w:marTop w:val="0"/>
      <w:marBottom w:val="0"/>
      <w:divBdr>
        <w:top w:val="none" w:sz="0" w:space="0" w:color="auto"/>
        <w:left w:val="none" w:sz="0" w:space="0" w:color="auto"/>
        <w:bottom w:val="none" w:sz="0" w:space="0" w:color="auto"/>
        <w:right w:val="none" w:sz="0" w:space="0" w:color="auto"/>
      </w:divBdr>
    </w:div>
    <w:div w:id="1380930918">
      <w:bodyDiv w:val="1"/>
      <w:marLeft w:val="0"/>
      <w:marRight w:val="0"/>
      <w:marTop w:val="0"/>
      <w:marBottom w:val="0"/>
      <w:divBdr>
        <w:top w:val="none" w:sz="0" w:space="0" w:color="auto"/>
        <w:left w:val="none" w:sz="0" w:space="0" w:color="auto"/>
        <w:bottom w:val="none" w:sz="0" w:space="0" w:color="auto"/>
        <w:right w:val="none" w:sz="0" w:space="0" w:color="auto"/>
      </w:divBdr>
    </w:div>
    <w:div w:id="1381127605">
      <w:bodyDiv w:val="1"/>
      <w:marLeft w:val="0"/>
      <w:marRight w:val="0"/>
      <w:marTop w:val="0"/>
      <w:marBottom w:val="0"/>
      <w:divBdr>
        <w:top w:val="none" w:sz="0" w:space="0" w:color="auto"/>
        <w:left w:val="none" w:sz="0" w:space="0" w:color="auto"/>
        <w:bottom w:val="none" w:sz="0" w:space="0" w:color="auto"/>
        <w:right w:val="none" w:sz="0" w:space="0" w:color="auto"/>
      </w:divBdr>
    </w:div>
    <w:div w:id="1381633724">
      <w:bodyDiv w:val="1"/>
      <w:marLeft w:val="0"/>
      <w:marRight w:val="0"/>
      <w:marTop w:val="0"/>
      <w:marBottom w:val="0"/>
      <w:divBdr>
        <w:top w:val="none" w:sz="0" w:space="0" w:color="auto"/>
        <w:left w:val="none" w:sz="0" w:space="0" w:color="auto"/>
        <w:bottom w:val="none" w:sz="0" w:space="0" w:color="auto"/>
        <w:right w:val="none" w:sz="0" w:space="0" w:color="auto"/>
      </w:divBdr>
    </w:div>
    <w:div w:id="1381709213">
      <w:bodyDiv w:val="1"/>
      <w:marLeft w:val="0"/>
      <w:marRight w:val="0"/>
      <w:marTop w:val="0"/>
      <w:marBottom w:val="0"/>
      <w:divBdr>
        <w:top w:val="none" w:sz="0" w:space="0" w:color="auto"/>
        <w:left w:val="none" w:sz="0" w:space="0" w:color="auto"/>
        <w:bottom w:val="none" w:sz="0" w:space="0" w:color="auto"/>
        <w:right w:val="none" w:sz="0" w:space="0" w:color="auto"/>
      </w:divBdr>
    </w:div>
    <w:div w:id="1382173680">
      <w:bodyDiv w:val="1"/>
      <w:marLeft w:val="0"/>
      <w:marRight w:val="0"/>
      <w:marTop w:val="0"/>
      <w:marBottom w:val="0"/>
      <w:divBdr>
        <w:top w:val="none" w:sz="0" w:space="0" w:color="auto"/>
        <w:left w:val="none" w:sz="0" w:space="0" w:color="auto"/>
        <w:bottom w:val="none" w:sz="0" w:space="0" w:color="auto"/>
        <w:right w:val="none" w:sz="0" w:space="0" w:color="auto"/>
      </w:divBdr>
    </w:div>
    <w:div w:id="1383141004">
      <w:bodyDiv w:val="1"/>
      <w:marLeft w:val="0"/>
      <w:marRight w:val="0"/>
      <w:marTop w:val="0"/>
      <w:marBottom w:val="0"/>
      <w:divBdr>
        <w:top w:val="none" w:sz="0" w:space="0" w:color="auto"/>
        <w:left w:val="none" w:sz="0" w:space="0" w:color="auto"/>
        <w:bottom w:val="none" w:sz="0" w:space="0" w:color="auto"/>
        <w:right w:val="none" w:sz="0" w:space="0" w:color="auto"/>
      </w:divBdr>
    </w:div>
    <w:div w:id="1383746620">
      <w:bodyDiv w:val="1"/>
      <w:marLeft w:val="0"/>
      <w:marRight w:val="0"/>
      <w:marTop w:val="0"/>
      <w:marBottom w:val="0"/>
      <w:divBdr>
        <w:top w:val="none" w:sz="0" w:space="0" w:color="auto"/>
        <w:left w:val="none" w:sz="0" w:space="0" w:color="auto"/>
        <w:bottom w:val="none" w:sz="0" w:space="0" w:color="auto"/>
        <w:right w:val="none" w:sz="0" w:space="0" w:color="auto"/>
      </w:divBdr>
    </w:div>
    <w:div w:id="1385985850">
      <w:bodyDiv w:val="1"/>
      <w:marLeft w:val="0"/>
      <w:marRight w:val="0"/>
      <w:marTop w:val="0"/>
      <w:marBottom w:val="0"/>
      <w:divBdr>
        <w:top w:val="none" w:sz="0" w:space="0" w:color="auto"/>
        <w:left w:val="none" w:sz="0" w:space="0" w:color="auto"/>
        <w:bottom w:val="none" w:sz="0" w:space="0" w:color="auto"/>
        <w:right w:val="none" w:sz="0" w:space="0" w:color="auto"/>
      </w:divBdr>
    </w:div>
    <w:div w:id="1387948562">
      <w:bodyDiv w:val="1"/>
      <w:marLeft w:val="0"/>
      <w:marRight w:val="0"/>
      <w:marTop w:val="0"/>
      <w:marBottom w:val="0"/>
      <w:divBdr>
        <w:top w:val="none" w:sz="0" w:space="0" w:color="auto"/>
        <w:left w:val="none" w:sz="0" w:space="0" w:color="auto"/>
        <w:bottom w:val="none" w:sz="0" w:space="0" w:color="auto"/>
        <w:right w:val="none" w:sz="0" w:space="0" w:color="auto"/>
      </w:divBdr>
    </w:div>
    <w:div w:id="1388408843">
      <w:bodyDiv w:val="1"/>
      <w:marLeft w:val="0"/>
      <w:marRight w:val="0"/>
      <w:marTop w:val="0"/>
      <w:marBottom w:val="0"/>
      <w:divBdr>
        <w:top w:val="none" w:sz="0" w:space="0" w:color="auto"/>
        <w:left w:val="none" w:sz="0" w:space="0" w:color="auto"/>
        <w:bottom w:val="none" w:sz="0" w:space="0" w:color="auto"/>
        <w:right w:val="none" w:sz="0" w:space="0" w:color="auto"/>
      </w:divBdr>
    </w:div>
    <w:div w:id="1389301328">
      <w:bodyDiv w:val="1"/>
      <w:marLeft w:val="0"/>
      <w:marRight w:val="0"/>
      <w:marTop w:val="0"/>
      <w:marBottom w:val="0"/>
      <w:divBdr>
        <w:top w:val="none" w:sz="0" w:space="0" w:color="auto"/>
        <w:left w:val="none" w:sz="0" w:space="0" w:color="auto"/>
        <w:bottom w:val="none" w:sz="0" w:space="0" w:color="auto"/>
        <w:right w:val="none" w:sz="0" w:space="0" w:color="auto"/>
      </w:divBdr>
    </w:div>
    <w:div w:id="1390566662">
      <w:bodyDiv w:val="1"/>
      <w:marLeft w:val="0"/>
      <w:marRight w:val="0"/>
      <w:marTop w:val="0"/>
      <w:marBottom w:val="0"/>
      <w:divBdr>
        <w:top w:val="none" w:sz="0" w:space="0" w:color="auto"/>
        <w:left w:val="none" w:sz="0" w:space="0" w:color="auto"/>
        <w:bottom w:val="none" w:sz="0" w:space="0" w:color="auto"/>
        <w:right w:val="none" w:sz="0" w:space="0" w:color="auto"/>
      </w:divBdr>
    </w:div>
    <w:div w:id="1390958899">
      <w:bodyDiv w:val="1"/>
      <w:marLeft w:val="0"/>
      <w:marRight w:val="0"/>
      <w:marTop w:val="0"/>
      <w:marBottom w:val="0"/>
      <w:divBdr>
        <w:top w:val="none" w:sz="0" w:space="0" w:color="auto"/>
        <w:left w:val="none" w:sz="0" w:space="0" w:color="auto"/>
        <w:bottom w:val="none" w:sz="0" w:space="0" w:color="auto"/>
        <w:right w:val="none" w:sz="0" w:space="0" w:color="auto"/>
      </w:divBdr>
    </w:div>
    <w:div w:id="1391072151">
      <w:bodyDiv w:val="1"/>
      <w:marLeft w:val="0"/>
      <w:marRight w:val="0"/>
      <w:marTop w:val="0"/>
      <w:marBottom w:val="0"/>
      <w:divBdr>
        <w:top w:val="none" w:sz="0" w:space="0" w:color="auto"/>
        <w:left w:val="none" w:sz="0" w:space="0" w:color="auto"/>
        <w:bottom w:val="none" w:sz="0" w:space="0" w:color="auto"/>
        <w:right w:val="none" w:sz="0" w:space="0" w:color="auto"/>
      </w:divBdr>
    </w:div>
    <w:div w:id="1392458347">
      <w:bodyDiv w:val="1"/>
      <w:marLeft w:val="0"/>
      <w:marRight w:val="0"/>
      <w:marTop w:val="0"/>
      <w:marBottom w:val="0"/>
      <w:divBdr>
        <w:top w:val="none" w:sz="0" w:space="0" w:color="auto"/>
        <w:left w:val="none" w:sz="0" w:space="0" w:color="auto"/>
        <w:bottom w:val="none" w:sz="0" w:space="0" w:color="auto"/>
        <w:right w:val="none" w:sz="0" w:space="0" w:color="auto"/>
      </w:divBdr>
    </w:div>
    <w:div w:id="1392658711">
      <w:bodyDiv w:val="1"/>
      <w:marLeft w:val="0"/>
      <w:marRight w:val="0"/>
      <w:marTop w:val="0"/>
      <w:marBottom w:val="0"/>
      <w:divBdr>
        <w:top w:val="none" w:sz="0" w:space="0" w:color="auto"/>
        <w:left w:val="none" w:sz="0" w:space="0" w:color="auto"/>
        <w:bottom w:val="none" w:sz="0" w:space="0" w:color="auto"/>
        <w:right w:val="none" w:sz="0" w:space="0" w:color="auto"/>
      </w:divBdr>
    </w:div>
    <w:div w:id="1393500306">
      <w:bodyDiv w:val="1"/>
      <w:marLeft w:val="0"/>
      <w:marRight w:val="0"/>
      <w:marTop w:val="0"/>
      <w:marBottom w:val="0"/>
      <w:divBdr>
        <w:top w:val="none" w:sz="0" w:space="0" w:color="auto"/>
        <w:left w:val="none" w:sz="0" w:space="0" w:color="auto"/>
        <w:bottom w:val="none" w:sz="0" w:space="0" w:color="auto"/>
        <w:right w:val="none" w:sz="0" w:space="0" w:color="auto"/>
      </w:divBdr>
    </w:div>
    <w:div w:id="1397122402">
      <w:bodyDiv w:val="1"/>
      <w:marLeft w:val="0"/>
      <w:marRight w:val="0"/>
      <w:marTop w:val="0"/>
      <w:marBottom w:val="0"/>
      <w:divBdr>
        <w:top w:val="none" w:sz="0" w:space="0" w:color="auto"/>
        <w:left w:val="none" w:sz="0" w:space="0" w:color="auto"/>
        <w:bottom w:val="none" w:sz="0" w:space="0" w:color="auto"/>
        <w:right w:val="none" w:sz="0" w:space="0" w:color="auto"/>
      </w:divBdr>
    </w:div>
    <w:div w:id="1397821779">
      <w:bodyDiv w:val="1"/>
      <w:marLeft w:val="0"/>
      <w:marRight w:val="0"/>
      <w:marTop w:val="0"/>
      <w:marBottom w:val="0"/>
      <w:divBdr>
        <w:top w:val="none" w:sz="0" w:space="0" w:color="auto"/>
        <w:left w:val="none" w:sz="0" w:space="0" w:color="auto"/>
        <w:bottom w:val="none" w:sz="0" w:space="0" w:color="auto"/>
        <w:right w:val="none" w:sz="0" w:space="0" w:color="auto"/>
      </w:divBdr>
    </w:div>
    <w:div w:id="1399593926">
      <w:bodyDiv w:val="1"/>
      <w:marLeft w:val="0"/>
      <w:marRight w:val="0"/>
      <w:marTop w:val="0"/>
      <w:marBottom w:val="0"/>
      <w:divBdr>
        <w:top w:val="none" w:sz="0" w:space="0" w:color="auto"/>
        <w:left w:val="none" w:sz="0" w:space="0" w:color="auto"/>
        <w:bottom w:val="none" w:sz="0" w:space="0" w:color="auto"/>
        <w:right w:val="none" w:sz="0" w:space="0" w:color="auto"/>
      </w:divBdr>
    </w:div>
    <w:div w:id="1400596077">
      <w:bodyDiv w:val="1"/>
      <w:marLeft w:val="0"/>
      <w:marRight w:val="0"/>
      <w:marTop w:val="0"/>
      <w:marBottom w:val="0"/>
      <w:divBdr>
        <w:top w:val="none" w:sz="0" w:space="0" w:color="auto"/>
        <w:left w:val="none" w:sz="0" w:space="0" w:color="auto"/>
        <w:bottom w:val="none" w:sz="0" w:space="0" w:color="auto"/>
        <w:right w:val="none" w:sz="0" w:space="0" w:color="auto"/>
      </w:divBdr>
    </w:div>
    <w:div w:id="1401054198">
      <w:bodyDiv w:val="1"/>
      <w:marLeft w:val="0"/>
      <w:marRight w:val="0"/>
      <w:marTop w:val="0"/>
      <w:marBottom w:val="0"/>
      <w:divBdr>
        <w:top w:val="none" w:sz="0" w:space="0" w:color="auto"/>
        <w:left w:val="none" w:sz="0" w:space="0" w:color="auto"/>
        <w:bottom w:val="none" w:sz="0" w:space="0" w:color="auto"/>
        <w:right w:val="none" w:sz="0" w:space="0" w:color="auto"/>
      </w:divBdr>
    </w:div>
    <w:div w:id="1401781786">
      <w:bodyDiv w:val="1"/>
      <w:marLeft w:val="0"/>
      <w:marRight w:val="0"/>
      <w:marTop w:val="0"/>
      <w:marBottom w:val="0"/>
      <w:divBdr>
        <w:top w:val="none" w:sz="0" w:space="0" w:color="auto"/>
        <w:left w:val="none" w:sz="0" w:space="0" w:color="auto"/>
        <w:bottom w:val="none" w:sz="0" w:space="0" w:color="auto"/>
        <w:right w:val="none" w:sz="0" w:space="0" w:color="auto"/>
      </w:divBdr>
    </w:div>
    <w:div w:id="1402678917">
      <w:bodyDiv w:val="1"/>
      <w:marLeft w:val="0"/>
      <w:marRight w:val="0"/>
      <w:marTop w:val="0"/>
      <w:marBottom w:val="0"/>
      <w:divBdr>
        <w:top w:val="none" w:sz="0" w:space="0" w:color="auto"/>
        <w:left w:val="none" w:sz="0" w:space="0" w:color="auto"/>
        <w:bottom w:val="none" w:sz="0" w:space="0" w:color="auto"/>
        <w:right w:val="none" w:sz="0" w:space="0" w:color="auto"/>
      </w:divBdr>
    </w:div>
    <w:div w:id="1402828811">
      <w:bodyDiv w:val="1"/>
      <w:marLeft w:val="0"/>
      <w:marRight w:val="0"/>
      <w:marTop w:val="0"/>
      <w:marBottom w:val="0"/>
      <w:divBdr>
        <w:top w:val="none" w:sz="0" w:space="0" w:color="auto"/>
        <w:left w:val="none" w:sz="0" w:space="0" w:color="auto"/>
        <w:bottom w:val="none" w:sz="0" w:space="0" w:color="auto"/>
        <w:right w:val="none" w:sz="0" w:space="0" w:color="auto"/>
      </w:divBdr>
    </w:div>
    <w:div w:id="1403679253">
      <w:bodyDiv w:val="1"/>
      <w:marLeft w:val="0"/>
      <w:marRight w:val="0"/>
      <w:marTop w:val="0"/>
      <w:marBottom w:val="0"/>
      <w:divBdr>
        <w:top w:val="none" w:sz="0" w:space="0" w:color="auto"/>
        <w:left w:val="none" w:sz="0" w:space="0" w:color="auto"/>
        <w:bottom w:val="none" w:sz="0" w:space="0" w:color="auto"/>
        <w:right w:val="none" w:sz="0" w:space="0" w:color="auto"/>
      </w:divBdr>
    </w:div>
    <w:div w:id="1403871093">
      <w:bodyDiv w:val="1"/>
      <w:marLeft w:val="0"/>
      <w:marRight w:val="0"/>
      <w:marTop w:val="0"/>
      <w:marBottom w:val="0"/>
      <w:divBdr>
        <w:top w:val="none" w:sz="0" w:space="0" w:color="auto"/>
        <w:left w:val="none" w:sz="0" w:space="0" w:color="auto"/>
        <w:bottom w:val="none" w:sz="0" w:space="0" w:color="auto"/>
        <w:right w:val="none" w:sz="0" w:space="0" w:color="auto"/>
      </w:divBdr>
    </w:div>
    <w:div w:id="1404140424">
      <w:bodyDiv w:val="1"/>
      <w:marLeft w:val="0"/>
      <w:marRight w:val="0"/>
      <w:marTop w:val="0"/>
      <w:marBottom w:val="0"/>
      <w:divBdr>
        <w:top w:val="none" w:sz="0" w:space="0" w:color="auto"/>
        <w:left w:val="none" w:sz="0" w:space="0" w:color="auto"/>
        <w:bottom w:val="none" w:sz="0" w:space="0" w:color="auto"/>
        <w:right w:val="none" w:sz="0" w:space="0" w:color="auto"/>
      </w:divBdr>
    </w:div>
    <w:div w:id="1404185224">
      <w:bodyDiv w:val="1"/>
      <w:marLeft w:val="0"/>
      <w:marRight w:val="0"/>
      <w:marTop w:val="0"/>
      <w:marBottom w:val="0"/>
      <w:divBdr>
        <w:top w:val="none" w:sz="0" w:space="0" w:color="auto"/>
        <w:left w:val="none" w:sz="0" w:space="0" w:color="auto"/>
        <w:bottom w:val="none" w:sz="0" w:space="0" w:color="auto"/>
        <w:right w:val="none" w:sz="0" w:space="0" w:color="auto"/>
      </w:divBdr>
    </w:div>
    <w:div w:id="1405101609">
      <w:bodyDiv w:val="1"/>
      <w:marLeft w:val="0"/>
      <w:marRight w:val="0"/>
      <w:marTop w:val="0"/>
      <w:marBottom w:val="0"/>
      <w:divBdr>
        <w:top w:val="none" w:sz="0" w:space="0" w:color="auto"/>
        <w:left w:val="none" w:sz="0" w:space="0" w:color="auto"/>
        <w:bottom w:val="none" w:sz="0" w:space="0" w:color="auto"/>
        <w:right w:val="none" w:sz="0" w:space="0" w:color="auto"/>
      </w:divBdr>
    </w:div>
    <w:div w:id="1406295245">
      <w:bodyDiv w:val="1"/>
      <w:marLeft w:val="0"/>
      <w:marRight w:val="0"/>
      <w:marTop w:val="0"/>
      <w:marBottom w:val="0"/>
      <w:divBdr>
        <w:top w:val="none" w:sz="0" w:space="0" w:color="auto"/>
        <w:left w:val="none" w:sz="0" w:space="0" w:color="auto"/>
        <w:bottom w:val="none" w:sz="0" w:space="0" w:color="auto"/>
        <w:right w:val="none" w:sz="0" w:space="0" w:color="auto"/>
      </w:divBdr>
    </w:div>
    <w:div w:id="1409496491">
      <w:bodyDiv w:val="1"/>
      <w:marLeft w:val="0"/>
      <w:marRight w:val="0"/>
      <w:marTop w:val="0"/>
      <w:marBottom w:val="0"/>
      <w:divBdr>
        <w:top w:val="none" w:sz="0" w:space="0" w:color="auto"/>
        <w:left w:val="none" w:sz="0" w:space="0" w:color="auto"/>
        <w:bottom w:val="none" w:sz="0" w:space="0" w:color="auto"/>
        <w:right w:val="none" w:sz="0" w:space="0" w:color="auto"/>
      </w:divBdr>
    </w:div>
    <w:div w:id="1411081143">
      <w:bodyDiv w:val="1"/>
      <w:marLeft w:val="0"/>
      <w:marRight w:val="0"/>
      <w:marTop w:val="0"/>
      <w:marBottom w:val="0"/>
      <w:divBdr>
        <w:top w:val="none" w:sz="0" w:space="0" w:color="auto"/>
        <w:left w:val="none" w:sz="0" w:space="0" w:color="auto"/>
        <w:bottom w:val="none" w:sz="0" w:space="0" w:color="auto"/>
        <w:right w:val="none" w:sz="0" w:space="0" w:color="auto"/>
      </w:divBdr>
    </w:div>
    <w:div w:id="1411728490">
      <w:bodyDiv w:val="1"/>
      <w:marLeft w:val="0"/>
      <w:marRight w:val="0"/>
      <w:marTop w:val="0"/>
      <w:marBottom w:val="0"/>
      <w:divBdr>
        <w:top w:val="none" w:sz="0" w:space="0" w:color="auto"/>
        <w:left w:val="none" w:sz="0" w:space="0" w:color="auto"/>
        <w:bottom w:val="none" w:sz="0" w:space="0" w:color="auto"/>
        <w:right w:val="none" w:sz="0" w:space="0" w:color="auto"/>
      </w:divBdr>
    </w:div>
    <w:div w:id="1414278088">
      <w:bodyDiv w:val="1"/>
      <w:marLeft w:val="0"/>
      <w:marRight w:val="0"/>
      <w:marTop w:val="0"/>
      <w:marBottom w:val="0"/>
      <w:divBdr>
        <w:top w:val="none" w:sz="0" w:space="0" w:color="auto"/>
        <w:left w:val="none" w:sz="0" w:space="0" w:color="auto"/>
        <w:bottom w:val="none" w:sz="0" w:space="0" w:color="auto"/>
        <w:right w:val="none" w:sz="0" w:space="0" w:color="auto"/>
      </w:divBdr>
    </w:div>
    <w:div w:id="1415126550">
      <w:bodyDiv w:val="1"/>
      <w:marLeft w:val="0"/>
      <w:marRight w:val="0"/>
      <w:marTop w:val="0"/>
      <w:marBottom w:val="0"/>
      <w:divBdr>
        <w:top w:val="none" w:sz="0" w:space="0" w:color="auto"/>
        <w:left w:val="none" w:sz="0" w:space="0" w:color="auto"/>
        <w:bottom w:val="none" w:sz="0" w:space="0" w:color="auto"/>
        <w:right w:val="none" w:sz="0" w:space="0" w:color="auto"/>
      </w:divBdr>
    </w:div>
    <w:div w:id="1415394221">
      <w:bodyDiv w:val="1"/>
      <w:marLeft w:val="0"/>
      <w:marRight w:val="0"/>
      <w:marTop w:val="0"/>
      <w:marBottom w:val="0"/>
      <w:divBdr>
        <w:top w:val="none" w:sz="0" w:space="0" w:color="auto"/>
        <w:left w:val="none" w:sz="0" w:space="0" w:color="auto"/>
        <w:bottom w:val="none" w:sz="0" w:space="0" w:color="auto"/>
        <w:right w:val="none" w:sz="0" w:space="0" w:color="auto"/>
      </w:divBdr>
    </w:div>
    <w:div w:id="1415857847">
      <w:bodyDiv w:val="1"/>
      <w:marLeft w:val="0"/>
      <w:marRight w:val="0"/>
      <w:marTop w:val="0"/>
      <w:marBottom w:val="0"/>
      <w:divBdr>
        <w:top w:val="none" w:sz="0" w:space="0" w:color="auto"/>
        <w:left w:val="none" w:sz="0" w:space="0" w:color="auto"/>
        <w:bottom w:val="none" w:sz="0" w:space="0" w:color="auto"/>
        <w:right w:val="none" w:sz="0" w:space="0" w:color="auto"/>
      </w:divBdr>
    </w:div>
    <w:div w:id="1417554576">
      <w:bodyDiv w:val="1"/>
      <w:marLeft w:val="0"/>
      <w:marRight w:val="0"/>
      <w:marTop w:val="0"/>
      <w:marBottom w:val="0"/>
      <w:divBdr>
        <w:top w:val="none" w:sz="0" w:space="0" w:color="auto"/>
        <w:left w:val="none" w:sz="0" w:space="0" w:color="auto"/>
        <w:bottom w:val="none" w:sz="0" w:space="0" w:color="auto"/>
        <w:right w:val="none" w:sz="0" w:space="0" w:color="auto"/>
      </w:divBdr>
    </w:div>
    <w:div w:id="1417752476">
      <w:bodyDiv w:val="1"/>
      <w:marLeft w:val="0"/>
      <w:marRight w:val="0"/>
      <w:marTop w:val="0"/>
      <w:marBottom w:val="0"/>
      <w:divBdr>
        <w:top w:val="none" w:sz="0" w:space="0" w:color="auto"/>
        <w:left w:val="none" w:sz="0" w:space="0" w:color="auto"/>
        <w:bottom w:val="none" w:sz="0" w:space="0" w:color="auto"/>
        <w:right w:val="none" w:sz="0" w:space="0" w:color="auto"/>
      </w:divBdr>
    </w:div>
    <w:div w:id="1419251096">
      <w:bodyDiv w:val="1"/>
      <w:marLeft w:val="0"/>
      <w:marRight w:val="0"/>
      <w:marTop w:val="0"/>
      <w:marBottom w:val="0"/>
      <w:divBdr>
        <w:top w:val="none" w:sz="0" w:space="0" w:color="auto"/>
        <w:left w:val="none" w:sz="0" w:space="0" w:color="auto"/>
        <w:bottom w:val="none" w:sz="0" w:space="0" w:color="auto"/>
        <w:right w:val="none" w:sz="0" w:space="0" w:color="auto"/>
      </w:divBdr>
    </w:div>
    <w:div w:id="1419256183">
      <w:bodyDiv w:val="1"/>
      <w:marLeft w:val="0"/>
      <w:marRight w:val="0"/>
      <w:marTop w:val="0"/>
      <w:marBottom w:val="0"/>
      <w:divBdr>
        <w:top w:val="none" w:sz="0" w:space="0" w:color="auto"/>
        <w:left w:val="none" w:sz="0" w:space="0" w:color="auto"/>
        <w:bottom w:val="none" w:sz="0" w:space="0" w:color="auto"/>
        <w:right w:val="none" w:sz="0" w:space="0" w:color="auto"/>
      </w:divBdr>
    </w:div>
    <w:div w:id="1419667625">
      <w:bodyDiv w:val="1"/>
      <w:marLeft w:val="0"/>
      <w:marRight w:val="0"/>
      <w:marTop w:val="0"/>
      <w:marBottom w:val="0"/>
      <w:divBdr>
        <w:top w:val="none" w:sz="0" w:space="0" w:color="auto"/>
        <w:left w:val="none" w:sz="0" w:space="0" w:color="auto"/>
        <w:bottom w:val="none" w:sz="0" w:space="0" w:color="auto"/>
        <w:right w:val="none" w:sz="0" w:space="0" w:color="auto"/>
      </w:divBdr>
    </w:div>
    <w:div w:id="1420834719">
      <w:bodyDiv w:val="1"/>
      <w:marLeft w:val="0"/>
      <w:marRight w:val="0"/>
      <w:marTop w:val="0"/>
      <w:marBottom w:val="0"/>
      <w:divBdr>
        <w:top w:val="none" w:sz="0" w:space="0" w:color="auto"/>
        <w:left w:val="none" w:sz="0" w:space="0" w:color="auto"/>
        <w:bottom w:val="none" w:sz="0" w:space="0" w:color="auto"/>
        <w:right w:val="none" w:sz="0" w:space="0" w:color="auto"/>
      </w:divBdr>
    </w:div>
    <w:div w:id="1421290040">
      <w:bodyDiv w:val="1"/>
      <w:marLeft w:val="0"/>
      <w:marRight w:val="0"/>
      <w:marTop w:val="0"/>
      <w:marBottom w:val="0"/>
      <w:divBdr>
        <w:top w:val="none" w:sz="0" w:space="0" w:color="auto"/>
        <w:left w:val="none" w:sz="0" w:space="0" w:color="auto"/>
        <w:bottom w:val="none" w:sz="0" w:space="0" w:color="auto"/>
        <w:right w:val="none" w:sz="0" w:space="0" w:color="auto"/>
      </w:divBdr>
    </w:div>
    <w:div w:id="1421414142">
      <w:bodyDiv w:val="1"/>
      <w:marLeft w:val="0"/>
      <w:marRight w:val="0"/>
      <w:marTop w:val="0"/>
      <w:marBottom w:val="0"/>
      <w:divBdr>
        <w:top w:val="none" w:sz="0" w:space="0" w:color="auto"/>
        <w:left w:val="none" w:sz="0" w:space="0" w:color="auto"/>
        <w:bottom w:val="none" w:sz="0" w:space="0" w:color="auto"/>
        <w:right w:val="none" w:sz="0" w:space="0" w:color="auto"/>
      </w:divBdr>
    </w:div>
    <w:div w:id="1424063193">
      <w:bodyDiv w:val="1"/>
      <w:marLeft w:val="0"/>
      <w:marRight w:val="0"/>
      <w:marTop w:val="0"/>
      <w:marBottom w:val="0"/>
      <w:divBdr>
        <w:top w:val="none" w:sz="0" w:space="0" w:color="auto"/>
        <w:left w:val="none" w:sz="0" w:space="0" w:color="auto"/>
        <w:bottom w:val="none" w:sz="0" w:space="0" w:color="auto"/>
        <w:right w:val="none" w:sz="0" w:space="0" w:color="auto"/>
      </w:divBdr>
    </w:div>
    <w:div w:id="1424373796">
      <w:bodyDiv w:val="1"/>
      <w:marLeft w:val="0"/>
      <w:marRight w:val="0"/>
      <w:marTop w:val="0"/>
      <w:marBottom w:val="0"/>
      <w:divBdr>
        <w:top w:val="none" w:sz="0" w:space="0" w:color="auto"/>
        <w:left w:val="none" w:sz="0" w:space="0" w:color="auto"/>
        <w:bottom w:val="none" w:sz="0" w:space="0" w:color="auto"/>
        <w:right w:val="none" w:sz="0" w:space="0" w:color="auto"/>
      </w:divBdr>
    </w:div>
    <w:div w:id="1425153666">
      <w:bodyDiv w:val="1"/>
      <w:marLeft w:val="0"/>
      <w:marRight w:val="0"/>
      <w:marTop w:val="0"/>
      <w:marBottom w:val="0"/>
      <w:divBdr>
        <w:top w:val="none" w:sz="0" w:space="0" w:color="auto"/>
        <w:left w:val="none" w:sz="0" w:space="0" w:color="auto"/>
        <w:bottom w:val="none" w:sz="0" w:space="0" w:color="auto"/>
        <w:right w:val="none" w:sz="0" w:space="0" w:color="auto"/>
      </w:divBdr>
    </w:div>
    <w:div w:id="1426534345">
      <w:bodyDiv w:val="1"/>
      <w:marLeft w:val="0"/>
      <w:marRight w:val="0"/>
      <w:marTop w:val="0"/>
      <w:marBottom w:val="0"/>
      <w:divBdr>
        <w:top w:val="none" w:sz="0" w:space="0" w:color="auto"/>
        <w:left w:val="none" w:sz="0" w:space="0" w:color="auto"/>
        <w:bottom w:val="none" w:sz="0" w:space="0" w:color="auto"/>
        <w:right w:val="none" w:sz="0" w:space="0" w:color="auto"/>
      </w:divBdr>
    </w:div>
    <w:div w:id="1428111935">
      <w:bodyDiv w:val="1"/>
      <w:marLeft w:val="0"/>
      <w:marRight w:val="0"/>
      <w:marTop w:val="0"/>
      <w:marBottom w:val="0"/>
      <w:divBdr>
        <w:top w:val="none" w:sz="0" w:space="0" w:color="auto"/>
        <w:left w:val="none" w:sz="0" w:space="0" w:color="auto"/>
        <w:bottom w:val="none" w:sz="0" w:space="0" w:color="auto"/>
        <w:right w:val="none" w:sz="0" w:space="0" w:color="auto"/>
      </w:divBdr>
    </w:div>
    <w:div w:id="1428967693">
      <w:bodyDiv w:val="1"/>
      <w:marLeft w:val="0"/>
      <w:marRight w:val="0"/>
      <w:marTop w:val="0"/>
      <w:marBottom w:val="0"/>
      <w:divBdr>
        <w:top w:val="none" w:sz="0" w:space="0" w:color="auto"/>
        <w:left w:val="none" w:sz="0" w:space="0" w:color="auto"/>
        <w:bottom w:val="none" w:sz="0" w:space="0" w:color="auto"/>
        <w:right w:val="none" w:sz="0" w:space="0" w:color="auto"/>
      </w:divBdr>
    </w:div>
    <w:div w:id="1429152903">
      <w:bodyDiv w:val="1"/>
      <w:marLeft w:val="0"/>
      <w:marRight w:val="0"/>
      <w:marTop w:val="0"/>
      <w:marBottom w:val="0"/>
      <w:divBdr>
        <w:top w:val="none" w:sz="0" w:space="0" w:color="auto"/>
        <w:left w:val="none" w:sz="0" w:space="0" w:color="auto"/>
        <w:bottom w:val="none" w:sz="0" w:space="0" w:color="auto"/>
        <w:right w:val="none" w:sz="0" w:space="0" w:color="auto"/>
      </w:divBdr>
    </w:div>
    <w:div w:id="1429236035">
      <w:bodyDiv w:val="1"/>
      <w:marLeft w:val="0"/>
      <w:marRight w:val="0"/>
      <w:marTop w:val="0"/>
      <w:marBottom w:val="0"/>
      <w:divBdr>
        <w:top w:val="none" w:sz="0" w:space="0" w:color="auto"/>
        <w:left w:val="none" w:sz="0" w:space="0" w:color="auto"/>
        <w:bottom w:val="none" w:sz="0" w:space="0" w:color="auto"/>
        <w:right w:val="none" w:sz="0" w:space="0" w:color="auto"/>
      </w:divBdr>
    </w:div>
    <w:div w:id="1429543662">
      <w:bodyDiv w:val="1"/>
      <w:marLeft w:val="0"/>
      <w:marRight w:val="0"/>
      <w:marTop w:val="0"/>
      <w:marBottom w:val="0"/>
      <w:divBdr>
        <w:top w:val="none" w:sz="0" w:space="0" w:color="auto"/>
        <w:left w:val="none" w:sz="0" w:space="0" w:color="auto"/>
        <w:bottom w:val="none" w:sz="0" w:space="0" w:color="auto"/>
        <w:right w:val="none" w:sz="0" w:space="0" w:color="auto"/>
      </w:divBdr>
    </w:div>
    <w:div w:id="1430007406">
      <w:bodyDiv w:val="1"/>
      <w:marLeft w:val="0"/>
      <w:marRight w:val="0"/>
      <w:marTop w:val="0"/>
      <w:marBottom w:val="0"/>
      <w:divBdr>
        <w:top w:val="none" w:sz="0" w:space="0" w:color="auto"/>
        <w:left w:val="none" w:sz="0" w:space="0" w:color="auto"/>
        <w:bottom w:val="none" w:sz="0" w:space="0" w:color="auto"/>
        <w:right w:val="none" w:sz="0" w:space="0" w:color="auto"/>
      </w:divBdr>
    </w:div>
    <w:div w:id="1430274347">
      <w:bodyDiv w:val="1"/>
      <w:marLeft w:val="0"/>
      <w:marRight w:val="0"/>
      <w:marTop w:val="0"/>
      <w:marBottom w:val="0"/>
      <w:divBdr>
        <w:top w:val="none" w:sz="0" w:space="0" w:color="auto"/>
        <w:left w:val="none" w:sz="0" w:space="0" w:color="auto"/>
        <w:bottom w:val="none" w:sz="0" w:space="0" w:color="auto"/>
        <w:right w:val="none" w:sz="0" w:space="0" w:color="auto"/>
      </w:divBdr>
    </w:div>
    <w:div w:id="1431320311">
      <w:bodyDiv w:val="1"/>
      <w:marLeft w:val="0"/>
      <w:marRight w:val="0"/>
      <w:marTop w:val="0"/>
      <w:marBottom w:val="0"/>
      <w:divBdr>
        <w:top w:val="none" w:sz="0" w:space="0" w:color="auto"/>
        <w:left w:val="none" w:sz="0" w:space="0" w:color="auto"/>
        <w:bottom w:val="none" w:sz="0" w:space="0" w:color="auto"/>
        <w:right w:val="none" w:sz="0" w:space="0" w:color="auto"/>
      </w:divBdr>
    </w:div>
    <w:div w:id="1433284982">
      <w:bodyDiv w:val="1"/>
      <w:marLeft w:val="0"/>
      <w:marRight w:val="0"/>
      <w:marTop w:val="0"/>
      <w:marBottom w:val="0"/>
      <w:divBdr>
        <w:top w:val="none" w:sz="0" w:space="0" w:color="auto"/>
        <w:left w:val="none" w:sz="0" w:space="0" w:color="auto"/>
        <w:bottom w:val="none" w:sz="0" w:space="0" w:color="auto"/>
        <w:right w:val="none" w:sz="0" w:space="0" w:color="auto"/>
      </w:divBdr>
    </w:div>
    <w:div w:id="1434517835">
      <w:bodyDiv w:val="1"/>
      <w:marLeft w:val="0"/>
      <w:marRight w:val="0"/>
      <w:marTop w:val="0"/>
      <w:marBottom w:val="0"/>
      <w:divBdr>
        <w:top w:val="none" w:sz="0" w:space="0" w:color="auto"/>
        <w:left w:val="none" w:sz="0" w:space="0" w:color="auto"/>
        <w:bottom w:val="none" w:sz="0" w:space="0" w:color="auto"/>
        <w:right w:val="none" w:sz="0" w:space="0" w:color="auto"/>
      </w:divBdr>
    </w:div>
    <w:div w:id="1435898264">
      <w:bodyDiv w:val="1"/>
      <w:marLeft w:val="0"/>
      <w:marRight w:val="0"/>
      <w:marTop w:val="0"/>
      <w:marBottom w:val="0"/>
      <w:divBdr>
        <w:top w:val="none" w:sz="0" w:space="0" w:color="auto"/>
        <w:left w:val="none" w:sz="0" w:space="0" w:color="auto"/>
        <w:bottom w:val="none" w:sz="0" w:space="0" w:color="auto"/>
        <w:right w:val="none" w:sz="0" w:space="0" w:color="auto"/>
      </w:divBdr>
    </w:div>
    <w:div w:id="1436246083">
      <w:bodyDiv w:val="1"/>
      <w:marLeft w:val="0"/>
      <w:marRight w:val="0"/>
      <w:marTop w:val="0"/>
      <w:marBottom w:val="0"/>
      <w:divBdr>
        <w:top w:val="none" w:sz="0" w:space="0" w:color="auto"/>
        <w:left w:val="none" w:sz="0" w:space="0" w:color="auto"/>
        <w:bottom w:val="none" w:sz="0" w:space="0" w:color="auto"/>
        <w:right w:val="none" w:sz="0" w:space="0" w:color="auto"/>
      </w:divBdr>
    </w:div>
    <w:div w:id="1436247721">
      <w:bodyDiv w:val="1"/>
      <w:marLeft w:val="0"/>
      <w:marRight w:val="0"/>
      <w:marTop w:val="0"/>
      <w:marBottom w:val="0"/>
      <w:divBdr>
        <w:top w:val="none" w:sz="0" w:space="0" w:color="auto"/>
        <w:left w:val="none" w:sz="0" w:space="0" w:color="auto"/>
        <w:bottom w:val="none" w:sz="0" w:space="0" w:color="auto"/>
        <w:right w:val="none" w:sz="0" w:space="0" w:color="auto"/>
      </w:divBdr>
    </w:div>
    <w:div w:id="1436363746">
      <w:bodyDiv w:val="1"/>
      <w:marLeft w:val="0"/>
      <w:marRight w:val="0"/>
      <w:marTop w:val="0"/>
      <w:marBottom w:val="0"/>
      <w:divBdr>
        <w:top w:val="none" w:sz="0" w:space="0" w:color="auto"/>
        <w:left w:val="none" w:sz="0" w:space="0" w:color="auto"/>
        <w:bottom w:val="none" w:sz="0" w:space="0" w:color="auto"/>
        <w:right w:val="none" w:sz="0" w:space="0" w:color="auto"/>
      </w:divBdr>
    </w:div>
    <w:div w:id="1437559115">
      <w:bodyDiv w:val="1"/>
      <w:marLeft w:val="0"/>
      <w:marRight w:val="0"/>
      <w:marTop w:val="0"/>
      <w:marBottom w:val="0"/>
      <w:divBdr>
        <w:top w:val="none" w:sz="0" w:space="0" w:color="auto"/>
        <w:left w:val="none" w:sz="0" w:space="0" w:color="auto"/>
        <w:bottom w:val="none" w:sz="0" w:space="0" w:color="auto"/>
        <w:right w:val="none" w:sz="0" w:space="0" w:color="auto"/>
      </w:divBdr>
    </w:div>
    <w:div w:id="1437746764">
      <w:bodyDiv w:val="1"/>
      <w:marLeft w:val="0"/>
      <w:marRight w:val="0"/>
      <w:marTop w:val="0"/>
      <w:marBottom w:val="0"/>
      <w:divBdr>
        <w:top w:val="none" w:sz="0" w:space="0" w:color="auto"/>
        <w:left w:val="none" w:sz="0" w:space="0" w:color="auto"/>
        <w:bottom w:val="none" w:sz="0" w:space="0" w:color="auto"/>
        <w:right w:val="none" w:sz="0" w:space="0" w:color="auto"/>
      </w:divBdr>
    </w:div>
    <w:div w:id="1440874555">
      <w:bodyDiv w:val="1"/>
      <w:marLeft w:val="0"/>
      <w:marRight w:val="0"/>
      <w:marTop w:val="0"/>
      <w:marBottom w:val="0"/>
      <w:divBdr>
        <w:top w:val="none" w:sz="0" w:space="0" w:color="auto"/>
        <w:left w:val="none" w:sz="0" w:space="0" w:color="auto"/>
        <w:bottom w:val="none" w:sz="0" w:space="0" w:color="auto"/>
        <w:right w:val="none" w:sz="0" w:space="0" w:color="auto"/>
      </w:divBdr>
    </w:div>
    <w:div w:id="1440947281">
      <w:bodyDiv w:val="1"/>
      <w:marLeft w:val="0"/>
      <w:marRight w:val="0"/>
      <w:marTop w:val="0"/>
      <w:marBottom w:val="0"/>
      <w:divBdr>
        <w:top w:val="none" w:sz="0" w:space="0" w:color="auto"/>
        <w:left w:val="none" w:sz="0" w:space="0" w:color="auto"/>
        <w:bottom w:val="none" w:sz="0" w:space="0" w:color="auto"/>
        <w:right w:val="none" w:sz="0" w:space="0" w:color="auto"/>
      </w:divBdr>
    </w:div>
    <w:div w:id="1442916187">
      <w:bodyDiv w:val="1"/>
      <w:marLeft w:val="0"/>
      <w:marRight w:val="0"/>
      <w:marTop w:val="0"/>
      <w:marBottom w:val="0"/>
      <w:divBdr>
        <w:top w:val="none" w:sz="0" w:space="0" w:color="auto"/>
        <w:left w:val="none" w:sz="0" w:space="0" w:color="auto"/>
        <w:bottom w:val="none" w:sz="0" w:space="0" w:color="auto"/>
        <w:right w:val="none" w:sz="0" w:space="0" w:color="auto"/>
      </w:divBdr>
    </w:div>
    <w:div w:id="1444954661">
      <w:bodyDiv w:val="1"/>
      <w:marLeft w:val="0"/>
      <w:marRight w:val="0"/>
      <w:marTop w:val="0"/>
      <w:marBottom w:val="0"/>
      <w:divBdr>
        <w:top w:val="none" w:sz="0" w:space="0" w:color="auto"/>
        <w:left w:val="none" w:sz="0" w:space="0" w:color="auto"/>
        <w:bottom w:val="none" w:sz="0" w:space="0" w:color="auto"/>
        <w:right w:val="none" w:sz="0" w:space="0" w:color="auto"/>
      </w:divBdr>
    </w:div>
    <w:div w:id="1446000730">
      <w:bodyDiv w:val="1"/>
      <w:marLeft w:val="0"/>
      <w:marRight w:val="0"/>
      <w:marTop w:val="0"/>
      <w:marBottom w:val="0"/>
      <w:divBdr>
        <w:top w:val="none" w:sz="0" w:space="0" w:color="auto"/>
        <w:left w:val="none" w:sz="0" w:space="0" w:color="auto"/>
        <w:bottom w:val="none" w:sz="0" w:space="0" w:color="auto"/>
        <w:right w:val="none" w:sz="0" w:space="0" w:color="auto"/>
      </w:divBdr>
    </w:div>
    <w:div w:id="1446119094">
      <w:bodyDiv w:val="1"/>
      <w:marLeft w:val="0"/>
      <w:marRight w:val="0"/>
      <w:marTop w:val="0"/>
      <w:marBottom w:val="0"/>
      <w:divBdr>
        <w:top w:val="none" w:sz="0" w:space="0" w:color="auto"/>
        <w:left w:val="none" w:sz="0" w:space="0" w:color="auto"/>
        <w:bottom w:val="none" w:sz="0" w:space="0" w:color="auto"/>
        <w:right w:val="none" w:sz="0" w:space="0" w:color="auto"/>
      </w:divBdr>
    </w:div>
    <w:div w:id="1446969699">
      <w:bodyDiv w:val="1"/>
      <w:marLeft w:val="0"/>
      <w:marRight w:val="0"/>
      <w:marTop w:val="0"/>
      <w:marBottom w:val="0"/>
      <w:divBdr>
        <w:top w:val="none" w:sz="0" w:space="0" w:color="auto"/>
        <w:left w:val="none" w:sz="0" w:space="0" w:color="auto"/>
        <w:bottom w:val="none" w:sz="0" w:space="0" w:color="auto"/>
        <w:right w:val="none" w:sz="0" w:space="0" w:color="auto"/>
      </w:divBdr>
    </w:div>
    <w:div w:id="1448894642">
      <w:bodyDiv w:val="1"/>
      <w:marLeft w:val="0"/>
      <w:marRight w:val="0"/>
      <w:marTop w:val="0"/>
      <w:marBottom w:val="0"/>
      <w:divBdr>
        <w:top w:val="none" w:sz="0" w:space="0" w:color="auto"/>
        <w:left w:val="none" w:sz="0" w:space="0" w:color="auto"/>
        <w:bottom w:val="none" w:sz="0" w:space="0" w:color="auto"/>
        <w:right w:val="none" w:sz="0" w:space="0" w:color="auto"/>
      </w:divBdr>
    </w:div>
    <w:div w:id="1450246669">
      <w:bodyDiv w:val="1"/>
      <w:marLeft w:val="0"/>
      <w:marRight w:val="0"/>
      <w:marTop w:val="0"/>
      <w:marBottom w:val="0"/>
      <w:divBdr>
        <w:top w:val="none" w:sz="0" w:space="0" w:color="auto"/>
        <w:left w:val="none" w:sz="0" w:space="0" w:color="auto"/>
        <w:bottom w:val="none" w:sz="0" w:space="0" w:color="auto"/>
        <w:right w:val="none" w:sz="0" w:space="0" w:color="auto"/>
      </w:divBdr>
    </w:div>
    <w:div w:id="1451975793">
      <w:bodyDiv w:val="1"/>
      <w:marLeft w:val="0"/>
      <w:marRight w:val="0"/>
      <w:marTop w:val="0"/>
      <w:marBottom w:val="0"/>
      <w:divBdr>
        <w:top w:val="none" w:sz="0" w:space="0" w:color="auto"/>
        <w:left w:val="none" w:sz="0" w:space="0" w:color="auto"/>
        <w:bottom w:val="none" w:sz="0" w:space="0" w:color="auto"/>
        <w:right w:val="none" w:sz="0" w:space="0" w:color="auto"/>
      </w:divBdr>
    </w:div>
    <w:div w:id="1452893994">
      <w:bodyDiv w:val="1"/>
      <w:marLeft w:val="0"/>
      <w:marRight w:val="0"/>
      <w:marTop w:val="0"/>
      <w:marBottom w:val="0"/>
      <w:divBdr>
        <w:top w:val="none" w:sz="0" w:space="0" w:color="auto"/>
        <w:left w:val="none" w:sz="0" w:space="0" w:color="auto"/>
        <w:bottom w:val="none" w:sz="0" w:space="0" w:color="auto"/>
        <w:right w:val="none" w:sz="0" w:space="0" w:color="auto"/>
      </w:divBdr>
    </w:div>
    <w:div w:id="1452935604">
      <w:bodyDiv w:val="1"/>
      <w:marLeft w:val="0"/>
      <w:marRight w:val="0"/>
      <w:marTop w:val="0"/>
      <w:marBottom w:val="0"/>
      <w:divBdr>
        <w:top w:val="none" w:sz="0" w:space="0" w:color="auto"/>
        <w:left w:val="none" w:sz="0" w:space="0" w:color="auto"/>
        <w:bottom w:val="none" w:sz="0" w:space="0" w:color="auto"/>
        <w:right w:val="none" w:sz="0" w:space="0" w:color="auto"/>
      </w:divBdr>
    </w:div>
    <w:div w:id="1454865992">
      <w:bodyDiv w:val="1"/>
      <w:marLeft w:val="0"/>
      <w:marRight w:val="0"/>
      <w:marTop w:val="0"/>
      <w:marBottom w:val="0"/>
      <w:divBdr>
        <w:top w:val="none" w:sz="0" w:space="0" w:color="auto"/>
        <w:left w:val="none" w:sz="0" w:space="0" w:color="auto"/>
        <w:bottom w:val="none" w:sz="0" w:space="0" w:color="auto"/>
        <w:right w:val="none" w:sz="0" w:space="0" w:color="auto"/>
      </w:divBdr>
    </w:div>
    <w:div w:id="1454980637">
      <w:bodyDiv w:val="1"/>
      <w:marLeft w:val="0"/>
      <w:marRight w:val="0"/>
      <w:marTop w:val="0"/>
      <w:marBottom w:val="0"/>
      <w:divBdr>
        <w:top w:val="none" w:sz="0" w:space="0" w:color="auto"/>
        <w:left w:val="none" w:sz="0" w:space="0" w:color="auto"/>
        <w:bottom w:val="none" w:sz="0" w:space="0" w:color="auto"/>
        <w:right w:val="none" w:sz="0" w:space="0" w:color="auto"/>
      </w:divBdr>
    </w:div>
    <w:div w:id="1455253391">
      <w:bodyDiv w:val="1"/>
      <w:marLeft w:val="0"/>
      <w:marRight w:val="0"/>
      <w:marTop w:val="0"/>
      <w:marBottom w:val="0"/>
      <w:divBdr>
        <w:top w:val="none" w:sz="0" w:space="0" w:color="auto"/>
        <w:left w:val="none" w:sz="0" w:space="0" w:color="auto"/>
        <w:bottom w:val="none" w:sz="0" w:space="0" w:color="auto"/>
        <w:right w:val="none" w:sz="0" w:space="0" w:color="auto"/>
      </w:divBdr>
    </w:div>
    <w:div w:id="1455559532">
      <w:bodyDiv w:val="1"/>
      <w:marLeft w:val="0"/>
      <w:marRight w:val="0"/>
      <w:marTop w:val="0"/>
      <w:marBottom w:val="0"/>
      <w:divBdr>
        <w:top w:val="none" w:sz="0" w:space="0" w:color="auto"/>
        <w:left w:val="none" w:sz="0" w:space="0" w:color="auto"/>
        <w:bottom w:val="none" w:sz="0" w:space="0" w:color="auto"/>
        <w:right w:val="none" w:sz="0" w:space="0" w:color="auto"/>
      </w:divBdr>
    </w:div>
    <w:div w:id="1455707779">
      <w:bodyDiv w:val="1"/>
      <w:marLeft w:val="0"/>
      <w:marRight w:val="0"/>
      <w:marTop w:val="0"/>
      <w:marBottom w:val="0"/>
      <w:divBdr>
        <w:top w:val="none" w:sz="0" w:space="0" w:color="auto"/>
        <w:left w:val="none" w:sz="0" w:space="0" w:color="auto"/>
        <w:bottom w:val="none" w:sz="0" w:space="0" w:color="auto"/>
        <w:right w:val="none" w:sz="0" w:space="0" w:color="auto"/>
      </w:divBdr>
    </w:div>
    <w:div w:id="1458572503">
      <w:bodyDiv w:val="1"/>
      <w:marLeft w:val="0"/>
      <w:marRight w:val="0"/>
      <w:marTop w:val="0"/>
      <w:marBottom w:val="0"/>
      <w:divBdr>
        <w:top w:val="none" w:sz="0" w:space="0" w:color="auto"/>
        <w:left w:val="none" w:sz="0" w:space="0" w:color="auto"/>
        <w:bottom w:val="none" w:sz="0" w:space="0" w:color="auto"/>
        <w:right w:val="none" w:sz="0" w:space="0" w:color="auto"/>
      </w:divBdr>
    </w:div>
    <w:div w:id="1460103350">
      <w:bodyDiv w:val="1"/>
      <w:marLeft w:val="0"/>
      <w:marRight w:val="0"/>
      <w:marTop w:val="0"/>
      <w:marBottom w:val="0"/>
      <w:divBdr>
        <w:top w:val="none" w:sz="0" w:space="0" w:color="auto"/>
        <w:left w:val="none" w:sz="0" w:space="0" w:color="auto"/>
        <w:bottom w:val="none" w:sz="0" w:space="0" w:color="auto"/>
        <w:right w:val="none" w:sz="0" w:space="0" w:color="auto"/>
      </w:divBdr>
    </w:div>
    <w:div w:id="1460684425">
      <w:bodyDiv w:val="1"/>
      <w:marLeft w:val="0"/>
      <w:marRight w:val="0"/>
      <w:marTop w:val="0"/>
      <w:marBottom w:val="0"/>
      <w:divBdr>
        <w:top w:val="none" w:sz="0" w:space="0" w:color="auto"/>
        <w:left w:val="none" w:sz="0" w:space="0" w:color="auto"/>
        <w:bottom w:val="none" w:sz="0" w:space="0" w:color="auto"/>
        <w:right w:val="none" w:sz="0" w:space="0" w:color="auto"/>
      </w:divBdr>
    </w:div>
    <w:div w:id="1464155919">
      <w:bodyDiv w:val="1"/>
      <w:marLeft w:val="0"/>
      <w:marRight w:val="0"/>
      <w:marTop w:val="0"/>
      <w:marBottom w:val="0"/>
      <w:divBdr>
        <w:top w:val="none" w:sz="0" w:space="0" w:color="auto"/>
        <w:left w:val="none" w:sz="0" w:space="0" w:color="auto"/>
        <w:bottom w:val="none" w:sz="0" w:space="0" w:color="auto"/>
        <w:right w:val="none" w:sz="0" w:space="0" w:color="auto"/>
      </w:divBdr>
    </w:div>
    <w:div w:id="1464810456">
      <w:bodyDiv w:val="1"/>
      <w:marLeft w:val="0"/>
      <w:marRight w:val="0"/>
      <w:marTop w:val="0"/>
      <w:marBottom w:val="0"/>
      <w:divBdr>
        <w:top w:val="none" w:sz="0" w:space="0" w:color="auto"/>
        <w:left w:val="none" w:sz="0" w:space="0" w:color="auto"/>
        <w:bottom w:val="none" w:sz="0" w:space="0" w:color="auto"/>
        <w:right w:val="none" w:sz="0" w:space="0" w:color="auto"/>
      </w:divBdr>
    </w:div>
    <w:div w:id="1465584767">
      <w:bodyDiv w:val="1"/>
      <w:marLeft w:val="0"/>
      <w:marRight w:val="0"/>
      <w:marTop w:val="0"/>
      <w:marBottom w:val="0"/>
      <w:divBdr>
        <w:top w:val="none" w:sz="0" w:space="0" w:color="auto"/>
        <w:left w:val="none" w:sz="0" w:space="0" w:color="auto"/>
        <w:bottom w:val="none" w:sz="0" w:space="0" w:color="auto"/>
        <w:right w:val="none" w:sz="0" w:space="0" w:color="auto"/>
      </w:divBdr>
    </w:div>
    <w:div w:id="1469130883">
      <w:bodyDiv w:val="1"/>
      <w:marLeft w:val="0"/>
      <w:marRight w:val="0"/>
      <w:marTop w:val="0"/>
      <w:marBottom w:val="0"/>
      <w:divBdr>
        <w:top w:val="none" w:sz="0" w:space="0" w:color="auto"/>
        <w:left w:val="none" w:sz="0" w:space="0" w:color="auto"/>
        <w:bottom w:val="none" w:sz="0" w:space="0" w:color="auto"/>
        <w:right w:val="none" w:sz="0" w:space="0" w:color="auto"/>
      </w:divBdr>
    </w:div>
    <w:div w:id="1470853361">
      <w:bodyDiv w:val="1"/>
      <w:marLeft w:val="0"/>
      <w:marRight w:val="0"/>
      <w:marTop w:val="0"/>
      <w:marBottom w:val="0"/>
      <w:divBdr>
        <w:top w:val="none" w:sz="0" w:space="0" w:color="auto"/>
        <w:left w:val="none" w:sz="0" w:space="0" w:color="auto"/>
        <w:bottom w:val="none" w:sz="0" w:space="0" w:color="auto"/>
        <w:right w:val="none" w:sz="0" w:space="0" w:color="auto"/>
      </w:divBdr>
    </w:div>
    <w:div w:id="1471291103">
      <w:bodyDiv w:val="1"/>
      <w:marLeft w:val="0"/>
      <w:marRight w:val="0"/>
      <w:marTop w:val="0"/>
      <w:marBottom w:val="0"/>
      <w:divBdr>
        <w:top w:val="none" w:sz="0" w:space="0" w:color="auto"/>
        <w:left w:val="none" w:sz="0" w:space="0" w:color="auto"/>
        <w:bottom w:val="none" w:sz="0" w:space="0" w:color="auto"/>
        <w:right w:val="none" w:sz="0" w:space="0" w:color="auto"/>
      </w:divBdr>
    </w:div>
    <w:div w:id="1473786756">
      <w:bodyDiv w:val="1"/>
      <w:marLeft w:val="0"/>
      <w:marRight w:val="0"/>
      <w:marTop w:val="0"/>
      <w:marBottom w:val="0"/>
      <w:divBdr>
        <w:top w:val="none" w:sz="0" w:space="0" w:color="auto"/>
        <w:left w:val="none" w:sz="0" w:space="0" w:color="auto"/>
        <w:bottom w:val="none" w:sz="0" w:space="0" w:color="auto"/>
        <w:right w:val="none" w:sz="0" w:space="0" w:color="auto"/>
      </w:divBdr>
    </w:div>
    <w:div w:id="1474104794">
      <w:bodyDiv w:val="1"/>
      <w:marLeft w:val="0"/>
      <w:marRight w:val="0"/>
      <w:marTop w:val="0"/>
      <w:marBottom w:val="0"/>
      <w:divBdr>
        <w:top w:val="none" w:sz="0" w:space="0" w:color="auto"/>
        <w:left w:val="none" w:sz="0" w:space="0" w:color="auto"/>
        <w:bottom w:val="none" w:sz="0" w:space="0" w:color="auto"/>
        <w:right w:val="none" w:sz="0" w:space="0" w:color="auto"/>
      </w:divBdr>
    </w:div>
    <w:div w:id="1474172529">
      <w:bodyDiv w:val="1"/>
      <w:marLeft w:val="0"/>
      <w:marRight w:val="0"/>
      <w:marTop w:val="0"/>
      <w:marBottom w:val="0"/>
      <w:divBdr>
        <w:top w:val="none" w:sz="0" w:space="0" w:color="auto"/>
        <w:left w:val="none" w:sz="0" w:space="0" w:color="auto"/>
        <w:bottom w:val="none" w:sz="0" w:space="0" w:color="auto"/>
        <w:right w:val="none" w:sz="0" w:space="0" w:color="auto"/>
      </w:divBdr>
    </w:div>
    <w:div w:id="1474983800">
      <w:bodyDiv w:val="1"/>
      <w:marLeft w:val="0"/>
      <w:marRight w:val="0"/>
      <w:marTop w:val="0"/>
      <w:marBottom w:val="0"/>
      <w:divBdr>
        <w:top w:val="none" w:sz="0" w:space="0" w:color="auto"/>
        <w:left w:val="none" w:sz="0" w:space="0" w:color="auto"/>
        <w:bottom w:val="none" w:sz="0" w:space="0" w:color="auto"/>
        <w:right w:val="none" w:sz="0" w:space="0" w:color="auto"/>
      </w:divBdr>
    </w:div>
    <w:div w:id="1475415982">
      <w:bodyDiv w:val="1"/>
      <w:marLeft w:val="0"/>
      <w:marRight w:val="0"/>
      <w:marTop w:val="0"/>
      <w:marBottom w:val="0"/>
      <w:divBdr>
        <w:top w:val="none" w:sz="0" w:space="0" w:color="auto"/>
        <w:left w:val="none" w:sz="0" w:space="0" w:color="auto"/>
        <w:bottom w:val="none" w:sz="0" w:space="0" w:color="auto"/>
        <w:right w:val="none" w:sz="0" w:space="0" w:color="auto"/>
      </w:divBdr>
    </w:div>
    <w:div w:id="1477065697">
      <w:bodyDiv w:val="1"/>
      <w:marLeft w:val="0"/>
      <w:marRight w:val="0"/>
      <w:marTop w:val="0"/>
      <w:marBottom w:val="0"/>
      <w:divBdr>
        <w:top w:val="none" w:sz="0" w:space="0" w:color="auto"/>
        <w:left w:val="none" w:sz="0" w:space="0" w:color="auto"/>
        <w:bottom w:val="none" w:sz="0" w:space="0" w:color="auto"/>
        <w:right w:val="none" w:sz="0" w:space="0" w:color="auto"/>
      </w:divBdr>
    </w:div>
    <w:div w:id="1478493329">
      <w:bodyDiv w:val="1"/>
      <w:marLeft w:val="0"/>
      <w:marRight w:val="0"/>
      <w:marTop w:val="0"/>
      <w:marBottom w:val="0"/>
      <w:divBdr>
        <w:top w:val="none" w:sz="0" w:space="0" w:color="auto"/>
        <w:left w:val="none" w:sz="0" w:space="0" w:color="auto"/>
        <w:bottom w:val="none" w:sz="0" w:space="0" w:color="auto"/>
        <w:right w:val="none" w:sz="0" w:space="0" w:color="auto"/>
      </w:divBdr>
    </w:div>
    <w:div w:id="1480027358">
      <w:bodyDiv w:val="1"/>
      <w:marLeft w:val="0"/>
      <w:marRight w:val="0"/>
      <w:marTop w:val="0"/>
      <w:marBottom w:val="0"/>
      <w:divBdr>
        <w:top w:val="none" w:sz="0" w:space="0" w:color="auto"/>
        <w:left w:val="none" w:sz="0" w:space="0" w:color="auto"/>
        <w:bottom w:val="none" w:sz="0" w:space="0" w:color="auto"/>
        <w:right w:val="none" w:sz="0" w:space="0" w:color="auto"/>
      </w:divBdr>
    </w:div>
    <w:div w:id="1481191415">
      <w:bodyDiv w:val="1"/>
      <w:marLeft w:val="0"/>
      <w:marRight w:val="0"/>
      <w:marTop w:val="0"/>
      <w:marBottom w:val="0"/>
      <w:divBdr>
        <w:top w:val="none" w:sz="0" w:space="0" w:color="auto"/>
        <w:left w:val="none" w:sz="0" w:space="0" w:color="auto"/>
        <w:bottom w:val="none" w:sz="0" w:space="0" w:color="auto"/>
        <w:right w:val="none" w:sz="0" w:space="0" w:color="auto"/>
      </w:divBdr>
    </w:div>
    <w:div w:id="1482111113">
      <w:bodyDiv w:val="1"/>
      <w:marLeft w:val="0"/>
      <w:marRight w:val="0"/>
      <w:marTop w:val="0"/>
      <w:marBottom w:val="0"/>
      <w:divBdr>
        <w:top w:val="none" w:sz="0" w:space="0" w:color="auto"/>
        <w:left w:val="none" w:sz="0" w:space="0" w:color="auto"/>
        <w:bottom w:val="none" w:sz="0" w:space="0" w:color="auto"/>
        <w:right w:val="none" w:sz="0" w:space="0" w:color="auto"/>
      </w:divBdr>
    </w:div>
    <w:div w:id="1482236448">
      <w:bodyDiv w:val="1"/>
      <w:marLeft w:val="0"/>
      <w:marRight w:val="0"/>
      <w:marTop w:val="0"/>
      <w:marBottom w:val="0"/>
      <w:divBdr>
        <w:top w:val="none" w:sz="0" w:space="0" w:color="auto"/>
        <w:left w:val="none" w:sz="0" w:space="0" w:color="auto"/>
        <w:bottom w:val="none" w:sz="0" w:space="0" w:color="auto"/>
        <w:right w:val="none" w:sz="0" w:space="0" w:color="auto"/>
      </w:divBdr>
    </w:div>
    <w:div w:id="1482455944">
      <w:bodyDiv w:val="1"/>
      <w:marLeft w:val="0"/>
      <w:marRight w:val="0"/>
      <w:marTop w:val="0"/>
      <w:marBottom w:val="0"/>
      <w:divBdr>
        <w:top w:val="none" w:sz="0" w:space="0" w:color="auto"/>
        <w:left w:val="none" w:sz="0" w:space="0" w:color="auto"/>
        <w:bottom w:val="none" w:sz="0" w:space="0" w:color="auto"/>
        <w:right w:val="none" w:sz="0" w:space="0" w:color="auto"/>
      </w:divBdr>
    </w:div>
    <w:div w:id="1482966248">
      <w:bodyDiv w:val="1"/>
      <w:marLeft w:val="0"/>
      <w:marRight w:val="0"/>
      <w:marTop w:val="0"/>
      <w:marBottom w:val="0"/>
      <w:divBdr>
        <w:top w:val="none" w:sz="0" w:space="0" w:color="auto"/>
        <w:left w:val="none" w:sz="0" w:space="0" w:color="auto"/>
        <w:bottom w:val="none" w:sz="0" w:space="0" w:color="auto"/>
        <w:right w:val="none" w:sz="0" w:space="0" w:color="auto"/>
      </w:divBdr>
    </w:div>
    <w:div w:id="1484277449">
      <w:bodyDiv w:val="1"/>
      <w:marLeft w:val="0"/>
      <w:marRight w:val="0"/>
      <w:marTop w:val="0"/>
      <w:marBottom w:val="0"/>
      <w:divBdr>
        <w:top w:val="none" w:sz="0" w:space="0" w:color="auto"/>
        <w:left w:val="none" w:sz="0" w:space="0" w:color="auto"/>
        <w:bottom w:val="none" w:sz="0" w:space="0" w:color="auto"/>
        <w:right w:val="none" w:sz="0" w:space="0" w:color="auto"/>
      </w:divBdr>
    </w:div>
    <w:div w:id="1484856997">
      <w:bodyDiv w:val="1"/>
      <w:marLeft w:val="0"/>
      <w:marRight w:val="0"/>
      <w:marTop w:val="0"/>
      <w:marBottom w:val="0"/>
      <w:divBdr>
        <w:top w:val="none" w:sz="0" w:space="0" w:color="auto"/>
        <w:left w:val="none" w:sz="0" w:space="0" w:color="auto"/>
        <w:bottom w:val="none" w:sz="0" w:space="0" w:color="auto"/>
        <w:right w:val="none" w:sz="0" w:space="0" w:color="auto"/>
      </w:divBdr>
    </w:div>
    <w:div w:id="1485588019">
      <w:bodyDiv w:val="1"/>
      <w:marLeft w:val="0"/>
      <w:marRight w:val="0"/>
      <w:marTop w:val="0"/>
      <w:marBottom w:val="0"/>
      <w:divBdr>
        <w:top w:val="none" w:sz="0" w:space="0" w:color="auto"/>
        <w:left w:val="none" w:sz="0" w:space="0" w:color="auto"/>
        <w:bottom w:val="none" w:sz="0" w:space="0" w:color="auto"/>
        <w:right w:val="none" w:sz="0" w:space="0" w:color="auto"/>
      </w:divBdr>
    </w:div>
    <w:div w:id="1487669579">
      <w:bodyDiv w:val="1"/>
      <w:marLeft w:val="0"/>
      <w:marRight w:val="0"/>
      <w:marTop w:val="0"/>
      <w:marBottom w:val="0"/>
      <w:divBdr>
        <w:top w:val="none" w:sz="0" w:space="0" w:color="auto"/>
        <w:left w:val="none" w:sz="0" w:space="0" w:color="auto"/>
        <w:bottom w:val="none" w:sz="0" w:space="0" w:color="auto"/>
        <w:right w:val="none" w:sz="0" w:space="0" w:color="auto"/>
      </w:divBdr>
    </w:div>
    <w:div w:id="1488783188">
      <w:bodyDiv w:val="1"/>
      <w:marLeft w:val="0"/>
      <w:marRight w:val="0"/>
      <w:marTop w:val="0"/>
      <w:marBottom w:val="0"/>
      <w:divBdr>
        <w:top w:val="none" w:sz="0" w:space="0" w:color="auto"/>
        <w:left w:val="none" w:sz="0" w:space="0" w:color="auto"/>
        <w:bottom w:val="none" w:sz="0" w:space="0" w:color="auto"/>
        <w:right w:val="none" w:sz="0" w:space="0" w:color="auto"/>
      </w:divBdr>
    </w:div>
    <w:div w:id="1490363185">
      <w:bodyDiv w:val="1"/>
      <w:marLeft w:val="0"/>
      <w:marRight w:val="0"/>
      <w:marTop w:val="0"/>
      <w:marBottom w:val="0"/>
      <w:divBdr>
        <w:top w:val="none" w:sz="0" w:space="0" w:color="auto"/>
        <w:left w:val="none" w:sz="0" w:space="0" w:color="auto"/>
        <w:bottom w:val="none" w:sz="0" w:space="0" w:color="auto"/>
        <w:right w:val="none" w:sz="0" w:space="0" w:color="auto"/>
      </w:divBdr>
    </w:div>
    <w:div w:id="1492060778">
      <w:bodyDiv w:val="1"/>
      <w:marLeft w:val="0"/>
      <w:marRight w:val="0"/>
      <w:marTop w:val="0"/>
      <w:marBottom w:val="0"/>
      <w:divBdr>
        <w:top w:val="none" w:sz="0" w:space="0" w:color="auto"/>
        <w:left w:val="none" w:sz="0" w:space="0" w:color="auto"/>
        <w:bottom w:val="none" w:sz="0" w:space="0" w:color="auto"/>
        <w:right w:val="none" w:sz="0" w:space="0" w:color="auto"/>
      </w:divBdr>
    </w:div>
    <w:div w:id="1492411540">
      <w:bodyDiv w:val="1"/>
      <w:marLeft w:val="0"/>
      <w:marRight w:val="0"/>
      <w:marTop w:val="0"/>
      <w:marBottom w:val="0"/>
      <w:divBdr>
        <w:top w:val="none" w:sz="0" w:space="0" w:color="auto"/>
        <w:left w:val="none" w:sz="0" w:space="0" w:color="auto"/>
        <w:bottom w:val="none" w:sz="0" w:space="0" w:color="auto"/>
        <w:right w:val="none" w:sz="0" w:space="0" w:color="auto"/>
      </w:divBdr>
    </w:div>
    <w:div w:id="1492941125">
      <w:bodyDiv w:val="1"/>
      <w:marLeft w:val="0"/>
      <w:marRight w:val="0"/>
      <w:marTop w:val="0"/>
      <w:marBottom w:val="0"/>
      <w:divBdr>
        <w:top w:val="none" w:sz="0" w:space="0" w:color="auto"/>
        <w:left w:val="none" w:sz="0" w:space="0" w:color="auto"/>
        <w:bottom w:val="none" w:sz="0" w:space="0" w:color="auto"/>
        <w:right w:val="none" w:sz="0" w:space="0" w:color="auto"/>
      </w:divBdr>
    </w:div>
    <w:div w:id="1495953836">
      <w:bodyDiv w:val="1"/>
      <w:marLeft w:val="0"/>
      <w:marRight w:val="0"/>
      <w:marTop w:val="0"/>
      <w:marBottom w:val="0"/>
      <w:divBdr>
        <w:top w:val="none" w:sz="0" w:space="0" w:color="auto"/>
        <w:left w:val="none" w:sz="0" w:space="0" w:color="auto"/>
        <w:bottom w:val="none" w:sz="0" w:space="0" w:color="auto"/>
        <w:right w:val="none" w:sz="0" w:space="0" w:color="auto"/>
      </w:divBdr>
    </w:div>
    <w:div w:id="1495997338">
      <w:bodyDiv w:val="1"/>
      <w:marLeft w:val="0"/>
      <w:marRight w:val="0"/>
      <w:marTop w:val="0"/>
      <w:marBottom w:val="0"/>
      <w:divBdr>
        <w:top w:val="none" w:sz="0" w:space="0" w:color="auto"/>
        <w:left w:val="none" w:sz="0" w:space="0" w:color="auto"/>
        <w:bottom w:val="none" w:sz="0" w:space="0" w:color="auto"/>
        <w:right w:val="none" w:sz="0" w:space="0" w:color="auto"/>
      </w:divBdr>
    </w:div>
    <w:div w:id="1496147401">
      <w:bodyDiv w:val="1"/>
      <w:marLeft w:val="0"/>
      <w:marRight w:val="0"/>
      <w:marTop w:val="0"/>
      <w:marBottom w:val="0"/>
      <w:divBdr>
        <w:top w:val="none" w:sz="0" w:space="0" w:color="auto"/>
        <w:left w:val="none" w:sz="0" w:space="0" w:color="auto"/>
        <w:bottom w:val="none" w:sz="0" w:space="0" w:color="auto"/>
        <w:right w:val="none" w:sz="0" w:space="0" w:color="auto"/>
      </w:divBdr>
    </w:div>
    <w:div w:id="1497764575">
      <w:bodyDiv w:val="1"/>
      <w:marLeft w:val="0"/>
      <w:marRight w:val="0"/>
      <w:marTop w:val="0"/>
      <w:marBottom w:val="0"/>
      <w:divBdr>
        <w:top w:val="none" w:sz="0" w:space="0" w:color="auto"/>
        <w:left w:val="none" w:sz="0" w:space="0" w:color="auto"/>
        <w:bottom w:val="none" w:sz="0" w:space="0" w:color="auto"/>
        <w:right w:val="none" w:sz="0" w:space="0" w:color="auto"/>
      </w:divBdr>
    </w:div>
    <w:div w:id="1498691146">
      <w:bodyDiv w:val="1"/>
      <w:marLeft w:val="0"/>
      <w:marRight w:val="0"/>
      <w:marTop w:val="0"/>
      <w:marBottom w:val="0"/>
      <w:divBdr>
        <w:top w:val="none" w:sz="0" w:space="0" w:color="auto"/>
        <w:left w:val="none" w:sz="0" w:space="0" w:color="auto"/>
        <w:bottom w:val="none" w:sz="0" w:space="0" w:color="auto"/>
        <w:right w:val="none" w:sz="0" w:space="0" w:color="auto"/>
      </w:divBdr>
    </w:div>
    <w:div w:id="1499156080">
      <w:bodyDiv w:val="1"/>
      <w:marLeft w:val="0"/>
      <w:marRight w:val="0"/>
      <w:marTop w:val="0"/>
      <w:marBottom w:val="0"/>
      <w:divBdr>
        <w:top w:val="none" w:sz="0" w:space="0" w:color="auto"/>
        <w:left w:val="none" w:sz="0" w:space="0" w:color="auto"/>
        <w:bottom w:val="none" w:sz="0" w:space="0" w:color="auto"/>
        <w:right w:val="none" w:sz="0" w:space="0" w:color="auto"/>
      </w:divBdr>
    </w:div>
    <w:div w:id="1501307275">
      <w:bodyDiv w:val="1"/>
      <w:marLeft w:val="0"/>
      <w:marRight w:val="0"/>
      <w:marTop w:val="0"/>
      <w:marBottom w:val="0"/>
      <w:divBdr>
        <w:top w:val="none" w:sz="0" w:space="0" w:color="auto"/>
        <w:left w:val="none" w:sz="0" w:space="0" w:color="auto"/>
        <w:bottom w:val="none" w:sz="0" w:space="0" w:color="auto"/>
        <w:right w:val="none" w:sz="0" w:space="0" w:color="auto"/>
      </w:divBdr>
    </w:div>
    <w:div w:id="1501584793">
      <w:bodyDiv w:val="1"/>
      <w:marLeft w:val="0"/>
      <w:marRight w:val="0"/>
      <w:marTop w:val="0"/>
      <w:marBottom w:val="0"/>
      <w:divBdr>
        <w:top w:val="none" w:sz="0" w:space="0" w:color="auto"/>
        <w:left w:val="none" w:sz="0" w:space="0" w:color="auto"/>
        <w:bottom w:val="none" w:sz="0" w:space="0" w:color="auto"/>
        <w:right w:val="none" w:sz="0" w:space="0" w:color="auto"/>
      </w:divBdr>
    </w:div>
    <w:div w:id="1501893734">
      <w:bodyDiv w:val="1"/>
      <w:marLeft w:val="0"/>
      <w:marRight w:val="0"/>
      <w:marTop w:val="0"/>
      <w:marBottom w:val="0"/>
      <w:divBdr>
        <w:top w:val="none" w:sz="0" w:space="0" w:color="auto"/>
        <w:left w:val="none" w:sz="0" w:space="0" w:color="auto"/>
        <w:bottom w:val="none" w:sz="0" w:space="0" w:color="auto"/>
        <w:right w:val="none" w:sz="0" w:space="0" w:color="auto"/>
      </w:divBdr>
    </w:div>
    <w:div w:id="1502089223">
      <w:bodyDiv w:val="1"/>
      <w:marLeft w:val="0"/>
      <w:marRight w:val="0"/>
      <w:marTop w:val="0"/>
      <w:marBottom w:val="0"/>
      <w:divBdr>
        <w:top w:val="none" w:sz="0" w:space="0" w:color="auto"/>
        <w:left w:val="none" w:sz="0" w:space="0" w:color="auto"/>
        <w:bottom w:val="none" w:sz="0" w:space="0" w:color="auto"/>
        <w:right w:val="none" w:sz="0" w:space="0" w:color="auto"/>
      </w:divBdr>
    </w:div>
    <w:div w:id="1502238502">
      <w:bodyDiv w:val="1"/>
      <w:marLeft w:val="0"/>
      <w:marRight w:val="0"/>
      <w:marTop w:val="0"/>
      <w:marBottom w:val="0"/>
      <w:divBdr>
        <w:top w:val="none" w:sz="0" w:space="0" w:color="auto"/>
        <w:left w:val="none" w:sz="0" w:space="0" w:color="auto"/>
        <w:bottom w:val="none" w:sz="0" w:space="0" w:color="auto"/>
        <w:right w:val="none" w:sz="0" w:space="0" w:color="auto"/>
      </w:divBdr>
    </w:div>
    <w:div w:id="1502501455">
      <w:bodyDiv w:val="1"/>
      <w:marLeft w:val="0"/>
      <w:marRight w:val="0"/>
      <w:marTop w:val="0"/>
      <w:marBottom w:val="0"/>
      <w:divBdr>
        <w:top w:val="none" w:sz="0" w:space="0" w:color="auto"/>
        <w:left w:val="none" w:sz="0" w:space="0" w:color="auto"/>
        <w:bottom w:val="none" w:sz="0" w:space="0" w:color="auto"/>
        <w:right w:val="none" w:sz="0" w:space="0" w:color="auto"/>
      </w:divBdr>
    </w:div>
    <w:div w:id="1502544133">
      <w:bodyDiv w:val="1"/>
      <w:marLeft w:val="0"/>
      <w:marRight w:val="0"/>
      <w:marTop w:val="0"/>
      <w:marBottom w:val="0"/>
      <w:divBdr>
        <w:top w:val="none" w:sz="0" w:space="0" w:color="auto"/>
        <w:left w:val="none" w:sz="0" w:space="0" w:color="auto"/>
        <w:bottom w:val="none" w:sz="0" w:space="0" w:color="auto"/>
        <w:right w:val="none" w:sz="0" w:space="0" w:color="auto"/>
      </w:divBdr>
    </w:div>
    <w:div w:id="1503399216">
      <w:bodyDiv w:val="1"/>
      <w:marLeft w:val="0"/>
      <w:marRight w:val="0"/>
      <w:marTop w:val="0"/>
      <w:marBottom w:val="0"/>
      <w:divBdr>
        <w:top w:val="none" w:sz="0" w:space="0" w:color="auto"/>
        <w:left w:val="none" w:sz="0" w:space="0" w:color="auto"/>
        <w:bottom w:val="none" w:sz="0" w:space="0" w:color="auto"/>
        <w:right w:val="none" w:sz="0" w:space="0" w:color="auto"/>
      </w:divBdr>
    </w:div>
    <w:div w:id="1504517568">
      <w:bodyDiv w:val="1"/>
      <w:marLeft w:val="0"/>
      <w:marRight w:val="0"/>
      <w:marTop w:val="0"/>
      <w:marBottom w:val="0"/>
      <w:divBdr>
        <w:top w:val="none" w:sz="0" w:space="0" w:color="auto"/>
        <w:left w:val="none" w:sz="0" w:space="0" w:color="auto"/>
        <w:bottom w:val="none" w:sz="0" w:space="0" w:color="auto"/>
        <w:right w:val="none" w:sz="0" w:space="0" w:color="auto"/>
      </w:divBdr>
    </w:div>
    <w:div w:id="1504664085">
      <w:bodyDiv w:val="1"/>
      <w:marLeft w:val="0"/>
      <w:marRight w:val="0"/>
      <w:marTop w:val="0"/>
      <w:marBottom w:val="0"/>
      <w:divBdr>
        <w:top w:val="none" w:sz="0" w:space="0" w:color="auto"/>
        <w:left w:val="none" w:sz="0" w:space="0" w:color="auto"/>
        <w:bottom w:val="none" w:sz="0" w:space="0" w:color="auto"/>
        <w:right w:val="none" w:sz="0" w:space="0" w:color="auto"/>
      </w:divBdr>
    </w:div>
    <w:div w:id="1504734862">
      <w:bodyDiv w:val="1"/>
      <w:marLeft w:val="0"/>
      <w:marRight w:val="0"/>
      <w:marTop w:val="0"/>
      <w:marBottom w:val="0"/>
      <w:divBdr>
        <w:top w:val="none" w:sz="0" w:space="0" w:color="auto"/>
        <w:left w:val="none" w:sz="0" w:space="0" w:color="auto"/>
        <w:bottom w:val="none" w:sz="0" w:space="0" w:color="auto"/>
        <w:right w:val="none" w:sz="0" w:space="0" w:color="auto"/>
      </w:divBdr>
    </w:div>
    <w:div w:id="1505632736">
      <w:bodyDiv w:val="1"/>
      <w:marLeft w:val="0"/>
      <w:marRight w:val="0"/>
      <w:marTop w:val="0"/>
      <w:marBottom w:val="0"/>
      <w:divBdr>
        <w:top w:val="none" w:sz="0" w:space="0" w:color="auto"/>
        <w:left w:val="none" w:sz="0" w:space="0" w:color="auto"/>
        <w:bottom w:val="none" w:sz="0" w:space="0" w:color="auto"/>
        <w:right w:val="none" w:sz="0" w:space="0" w:color="auto"/>
      </w:divBdr>
    </w:div>
    <w:div w:id="1507476574">
      <w:bodyDiv w:val="1"/>
      <w:marLeft w:val="0"/>
      <w:marRight w:val="0"/>
      <w:marTop w:val="0"/>
      <w:marBottom w:val="0"/>
      <w:divBdr>
        <w:top w:val="none" w:sz="0" w:space="0" w:color="auto"/>
        <w:left w:val="none" w:sz="0" w:space="0" w:color="auto"/>
        <w:bottom w:val="none" w:sz="0" w:space="0" w:color="auto"/>
        <w:right w:val="none" w:sz="0" w:space="0" w:color="auto"/>
      </w:divBdr>
    </w:div>
    <w:div w:id="1510869354">
      <w:bodyDiv w:val="1"/>
      <w:marLeft w:val="0"/>
      <w:marRight w:val="0"/>
      <w:marTop w:val="0"/>
      <w:marBottom w:val="0"/>
      <w:divBdr>
        <w:top w:val="none" w:sz="0" w:space="0" w:color="auto"/>
        <w:left w:val="none" w:sz="0" w:space="0" w:color="auto"/>
        <w:bottom w:val="none" w:sz="0" w:space="0" w:color="auto"/>
        <w:right w:val="none" w:sz="0" w:space="0" w:color="auto"/>
      </w:divBdr>
    </w:div>
    <w:div w:id="1511523094">
      <w:bodyDiv w:val="1"/>
      <w:marLeft w:val="0"/>
      <w:marRight w:val="0"/>
      <w:marTop w:val="0"/>
      <w:marBottom w:val="0"/>
      <w:divBdr>
        <w:top w:val="none" w:sz="0" w:space="0" w:color="auto"/>
        <w:left w:val="none" w:sz="0" w:space="0" w:color="auto"/>
        <w:bottom w:val="none" w:sz="0" w:space="0" w:color="auto"/>
        <w:right w:val="none" w:sz="0" w:space="0" w:color="auto"/>
      </w:divBdr>
    </w:div>
    <w:div w:id="1513105477">
      <w:bodyDiv w:val="1"/>
      <w:marLeft w:val="0"/>
      <w:marRight w:val="0"/>
      <w:marTop w:val="0"/>
      <w:marBottom w:val="0"/>
      <w:divBdr>
        <w:top w:val="none" w:sz="0" w:space="0" w:color="auto"/>
        <w:left w:val="none" w:sz="0" w:space="0" w:color="auto"/>
        <w:bottom w:val="none" w:sz="0" w:space="0" w:color="auto"/>
        <w:right w:val="none" w:sz="0" w:space="0" w:color="auto"/>
      </w:divBdr>
    </w:div>
    <w:div w:id="1516307087">
      <w:bodyDiv w:val="1"/>
      <w:marLeft w:val="0"/>
      <w:marRight w:val="0"/>
      <w:marTop w:val="0"/>
      <w:marBottom w:val="0"/>
      <w:divBdr>
        <w:top w:val="none" w:sz="0" w:space="0" w:color="auto"/>
        <w:left w:val="none" w:sz="0" w:space="0" w:color="auto"/>
        <w:bottom w:val="none" w:sz="0" w:space="0" w:color="auto"/>
        <w:right w:val="none" w:sz="0" w:space="0" w:color="auto"/>
      </w:divBdr>
    </w:div>
    <w:div w:id="1516382610">
      <w:bodyDiv w:val="1"/>
      <w:marLeft w:val="0"/>
      <w:marRight w:val="0"/>
      <w:marTop w:val="0"/>
      <w:marBottom w:val="0"/>
      <w:divBdr>
        <w:top w:val="none" w:sz="0" w:space="0" w:color="auto"/>
        <w:left w:val="none" w:sz="0" w:space="0" w:color="auto"/>
        <w:bottom w:val="none" w:sz="0" w:space="0" w:color="auto"/>
        <w:right w:val="none" w:sz="0" w:space="0" w:color="auto"/>
      </w:divBdr>
    </w:div>
    <w:div w:id="1517840302">
      <w:bodyDiv w:val="1"/>
      <w:marLeft w:val="0"/>
      <w:marRight w:val="0"/>
      <w:marTop w:val="0"/>
      <w:marBottom w:val="0"/>
      <w:divBdr>
        <w:top w:val="none" w:sz="0" w:space="0" w:color="auto"/>
        <w:left w:val="none" w:sz="0" w:space="0" w:color="auto"/>
        <w:bottom w:val="none" w:sz="0" w:space="0" w:color="auto"/>
        <w:right w:val="none" w:sz="0" w:space="0" w:color="auto"/>
      </w:divBdr>
    </w:div>
    <w:div w:id="1521964870">
      <w:bodyDiv w:val="1"/>
      <w:marLeft w:val="0"/>
      <w:marRight w:val="0"/>
      <w:marTop w:val="0"/>
      <w:marBottom w:val="0"/>
      <w:divBdr>
        <w:top w:val="none" w:sz="0" w:space="0" w:color="auto"/>
        <w:left w:val="none" w:sz="0" w:space="0" w:color="auto"/>
        <w:bottom w:val="none" w:sz="0" w:space="0" w:color="auto"/>
        <w:right w:val="none" w:sz="0" w:space="0" w:color="auto"/>
      </w:divBdr>
    </w:div>
    <w:div w:id="1524585878">
      <w:bodyDiv w:val="1"/>
      <w:marLeft w:val="0"/>
      <w:marRight w:val="0"/>
      <w:marTop w:val="0"/>
      <w:marBottom w:val="0"/>
      <w:divBdr>
        <w:top w:val="none" w:sz="0" w:space="0" w:color="auto"/>
        <w:left w:val="none" w:sz="0" w:space="0" w:color="auto"/>
        <w:bottom w:val="none" w:sz="0" w:space="0" w:color="auto"/>
        <w:right w:val="none" w:sz="0" w:space="0" w:color="auto"/>
      </w:divBdr>
    </w:div>
    <w:div w:id="1525554191">
      <w:bodyDiv w:val="1"/>
      <w:marLeft w:val="0"/>
      <w:marRight w:val="0"/>
      <w:marTop w:val="0"/>
      <w:marBottom w:val="0"/>
      <w:divBdr>
        <w:top w:val="none" w:sz="0" w:space="0" w:color="auto"/>
        <w:left w:val="none" w:sz="0" w:space="0" w:color="auto"/>
        <w:bottom w:val="none" w:sz="0" w:space="0" w:color="auto"/>
        <w:right w:val="none" w:sz="0" w:space="0" w:color="auto"/>
      </w:divBdr>
    </w:div>
    <w:div w:id="1527789748">
      <w:bodyDiv w:val="1"/>
      <w:marLeft w:val="0"/>
      <w:marRight w:val="0"/>
      <w:marTop w:val="0"/>
      <w:marBottom w:val="0"/>
      <w:divBdr>
        <w:top w:val="none" w:sz="0" w:space="0" w:color="auto"/>
        <w:left w:val="none" w:sz="0" w:space="0" w:color="auto"/>
        <w:bottom w:val="none" w:sz="0" w:space="0" w:color="auto"/>
        <w:right w:val="none" w:sz="0" w:space="0" w:color="auto"/>
      </w:divBdr>
    </w:div>
    <w:div w:id="1530490141">
      <w:bodyDiv w:val="1"/>
      <w:marLeft w:val="0"/>
      <w:marRight w:val="0"/>
      <w:marTop w:val="0"/>
      <w:marBottom w:val="0"/>
      <w:divBdr>
        <w:top w:val="none" w:sz="0" w:space="0" w:color="auto"/>
        <w:left w:val="none" w:sz="0" w:space="0" w:color="auto"/>
        <w:bottom w:val="none" w:sz="0" w:space="0" w:color="auto"/>
        <w:right w:val="none" w:sz="0" w:space="0" w:color="auto"/>
      </w:divBdr>
    </w:div>
    <w:div w:id="1530683549">
      <w:bodyDiv w:val="1"/>
      <w:marLeft w:val="0"/>
      <w:marRight w:val="0"/>
      <w:marTop w:val="0"/>
      <w:marBottom w:val="0"/>
      <w:divBdr>
        <w:top w:val="none" w:sz="0" w:space="0" w:color="auto"/>
        <w:left w:val="none" w:sz="0" w:space="0" w:color="auto"/>
        <w:bottom w:val="none" w:sz="0" w:space="0" w:color="auto"/>
        <w:right w:val="none" w:sz="0" w:space="0" w:color="auto"/>
      </w:divBdr>
    </w:div>
    <w:div w:id="1530873514">
      <w:bodyDiv w:val="1"/>
      <w:marLeft w:val="0"/>
      <w:marRight w:val="0"/>
      <w:marTop w:val="0"/>
      <w:marBottom w:val="0"/>
      <w:divBdr>
        <w:top w:val="none" w:sz="0" w:space="0" w:color="auto"/>
        <w:left w:val="none" w:sz="0" w:space="0" w:color="auto"/>
        <w:bottom w:val="none" w:sz="0" w:space="0" w:color="auto"/>
        <w:right w:val="none" w:sz="0" w:space="0" w:color="auto"/>
      </w:divBdr>
    </w:div>
    <w:div w:id="1533491281">
      <w:bodyDiv w:val="1"/>
      <w:marLeft w:val="0"/>
      <w:marRight w:val="0"/>
      <w:marTop w:val="0"/>
      <w:marBottom w:val="0"/>
      <w:divBdr>
        <w:top w:val="none" w:sz="0" w:space="0" w:color="auto"/>
        <w:left w:val="none" w:sz="0" w:space="0" w:color="auto"/>
        <w:bottom w:val="none" w:sz="0" w:space="0" w:color="auto"/>
        <w:right w:val="none" w:sz="0" w:space="0" w:color="auto"/>
      </w:divBdr>
    </w:div>
    <w:div w:id="1535272236">
      <w:bodyDiv w:val="1"/>
      <w:marLeft w:val="0"/>
      <w:marRight w:val="0"/>
      <w:marTop w:val="0"/>
      <w:marBottom w:val="0"/>
      <w:divBdr>
        <w:top w:val="none" w:sz="0" w:space="0" w:color="auto"/>
        <w:left w:val="none" w:sz="0" w:space="0" w:color="auto"/>
        <w:bottom w:val="none" w:sz="0" w:space="0" w:color="auto"/>
        <w:right w:val="none" w:sz="0" w:space="0" w:color="auto"/>
      </w:divBdr>
    </w:div>
    <w:div w:id="1536850023">
      <w:bodyDiv w:val="1"/>
      <w:marLeft w:val="0"/>
      <w:marRight w:val="0"/>
      <w:marTop w:val="0"/>
      <w:marBottom w:val="0"/>
      <w:divBdr>
        <w:top w:val="none" w:sz="0" w:space="0" w:color="auto"/>
        <w:left w:val="none" w:sz="0" w:space="0" w:color="auto"/>
        <w:bottom w:val="none" w:sz="0" w:space="0" w:color="auto"/>
        <w:right w:val="none" w:sz="0" w:space="0" w:color="auto"/>
      </w:divBdr>
    </w:div>
    <w:div w:id="1537965551">
      <w:bodyDiv w:val="1"/>
      <w:marLeft w:val="0"/>
      <w:marRight w:val="0"/>
      <w:marTop w:val="0"/>
      <w:marBottom w:val="0"/>
      <w:divBdr>
        <w:top w:val="none" w:sz="0" w:space="0" w:color="auto"/>
        <w:left w:val="none" w:sz="0" w:space="0" w:color="auto"/>
        <w:bottom w:val="none" w:sz="0" w:space="0" w:color="auto"/>
        <w:right w:val="none" w:sz="0" w:space="0" w:color="auto"/>
      </w:divBdr>
    </w:div>
    <w:div w:id="1540584956">
      <w:bodyDiv w:val="1"/>
      <w:marLeft w:val="0"/>
      <w:marRight w:val="0"/>
      <w:marTop w:val="0"/>
      <w:marBottom w:val="0"/>
      <w:divBdr>
        <w:top w:val="none" w:sz="0" w:space="0" w:color="auto"/>
        <w:left w:val="none" w:sz="0" w:space="0" w:color="auto"/>
        <w:bottom w:val="none" w:sz="0" w:space="0" w:color="auto"/>
        <w:right w:val="none" w:sz="0" w:space="0" w:color="auto"/>
      </w:divBdr>
    </w:div>
    <w:div w:id="1540698589">
      <w:bodyDiv w:val="1"/>
      <w:marLeft w:val="0"/>
      <w:marRight w:val="0"/>
      <w:marTop w:val="0"/>
      <w:marBottom w:val="0"/>
      <w:divBdr>
        <w:top w:val="none" w:sz="0" w:space="0" w:color="auto"/>
        <w:left w:val="none" w:sz="0" w:space="0" w:color="auto"/>
        <w:bottom w:val="none" w:sz="0" w:space="0" w:color="auto"/>
        <w:right w:val="none" w:sz="0" w:space="0" w:color="auto"/>
      </w:divBdr>
    </w:div>
    <w:div w:id="1541553157">
      <w:bodyDiv w:val="1"/>
      <w:marLeft w:val="0"/>
      <w:marRight w:val="0"/>
      <w:marTop w:val="0"/>
      <w:marBottom w:val="0"/>
      <w:divBdr>
        <w:top w:val="none" w:sz="0" w:space="0" w:color="auto"/>
        <w:left w:val="none" w:sz="0" w:space="0" w:color="auto"/>
        <w:bottom w:val="none" w:sz="0" w:space="0" w:color="auto"/>
        <w:right w:val="none" w:sz="0" w:space="0" w:color="auto"/>
      </w:divBdr>
    </w:div>
    <w:div w:id="1543441825">
      <w:bodyDiv w:val="1"/>
      <w:marLeft w:val="0"/>
      <w:marRight w:val="0"/>
      <w:marTop w:val="0"/>
      <w:marBottom w:val="0"/>
      <w:divBdr>
        <w:top w:val="none" w:sz="0" w:space="0" w:color="auto"/>
        <w:left w:val="none" w:sz="0" w:space="0" w:color="auto"/>
        <w:bottom w:val="none" w:sz="0" w:space="0" w:color="auto"/>
        <w:right w:val="none" w:sz="0" w:space="0" w:color="auto"/>
      </w:divBdr>
    </w:div>
    <w:div w:id="1543975846">
      <w:bodyDiv w:val="1"/>
      <w:marLeft w:val="0"/>
      <w:marRight w:val="0"/>
      <w:marTop w:val="0"/>
      <w:marBottom w:val="0"/>
      <w:divBdr>
        <w:top w:val="none" w:sz="0" w:space="0" w:color="auto"/>
        <w:left w:val="none" w:sz="0" w:space="0" w:color="auto"/>
        <w:bottom w:val="none" w:sz="0" w:space="0" w:color="auto"/>
        <w:right w:val="none" w:sz="0" w:space="0" w:color="auto"/>
      </w:divBdr>
    </w:div>
    <w:div w:id="1548105270">
      <w:bodyDiv w:val="1"/>
      <w:marLeft w:val="0"/>
      <w:marRight w:val="0"/>
      <w:marTop w:val="0"/>
      <w:marBottom w:val="0"/>
      <w:divBdr>
        <w:top w:val="none" w:sz="0" w:space="0" w:color="auto"/>
        <w:left w:val="none" w:sz="0" w:space="0" w:color="auto"/>
        <w:bottom w:val="none" w:sz="0" w:space="0" w:color="auto"/>
        <w:right w:val="none" w:sz="0" w:space="0" w:color="auto"/>
      </w:divBdr>
    </w:div>
    <w:div w:id="1548451220">
      <w:bodyDiv w:val="1"/>
      <w:marLeft w:val="0"/>
      <w:marRight w:val="0"/>
      <w:marTop w:val="0"/>
      <w:marBottom w:val="0"/>
      <w:divBdr>
        <w:top w:val="none" w:sz="0" w:space="0" w:color="auto"/>
        <w:left w:val="none" w:sz="0" w:space="0" w:color="auto"/>
        <w:bottom w:val="none" w:sz="0" w:space="0" w:color="auto"/>
        <w:right w:val="none" w:sz="0" w:space="0" w:color="auto"/>
      </w:divBdr>
    </w:div>
    <w:div w:id="1548643707">
      <w:bodyDiv w:val="1"/>
      <w:marLeft w:val="0"/>
      <w:marRight w:val="0"/>
      <w:marTop w:val="0"/>
      <w:marBottom w:val="0"/>
      <w:divBdr>
        <w:top w:val="none" w:sz="0" w:space="0" w:color="auto"/>
        <w:left w:val="none" w:sz="0" w:space="0" w:color="auto"/>
        <w:bottom w:val="none" w:sz="0" w:space="0" w:color="auto"/>
        <w:right w:val="none" w:sz="0" w:space="0" w:color="auto"/>
      </w:divBdr>
    </w:div>
    <w:div w:id="1550847669">
      <w:bodyDiv w:val="1"/>
      <w:marLeft w:val="0"/>
      <w:marRight w:val="0"/>
      <w:marTop w:val="0"/>
      <w:marBottom w:val="0"/>
      <w:divBdr>
        <w:top w:val="none" w:sz="0" w:space="0" w:color="auto"/>
        <w:left w:val="none" w:sz="0" w:space="0" w:color="auto"/>
        <w:bottom w:val="none" w:sz="0" w:space="0" w:color="auto"/>
        <w:right w:val="none" w:sz="0" w:space="0" w:color="auto"/>
      </w:divBdr>
    </w:div>
    <w:div w:id="1551308346">
      <w:bodyDiv w:val="1"/>
      <w:marLeft w:val="0"/>
      <w:marRight w:val="0"/>
      <w:marTop w:val="0"/>
      <w:marBottom w:val="0"/>
      <w:divBdr>
        <w:top w:val="none" w:sz="0" w:space="0" w:color="auto"/>
        <w:left w:val="none" w:sz="0" w:space="0" w:color="auto"/>
        <w:bottom w:val="none" w:sz="0" w:space="0" w:color="auto"/>
        <w:right w:val="none" w:sz="0" w:space="0" w:color="auto"/>
      </w:divBdr>
    </w:div>
    <w:div w:id="1552230599">
      <w:bodyDiv w:val="1"/>
      <w:marLeft w:val="0"/>
      <w:marRight w:val="0"/>
      <w:marTop w:val="0"/>
      <w:marBottom w:val="0"/>
      <w:divBdr>
        <w:top w:val="none" w:sz="0" w:space="0" w:color="auto"/>
        <w:left w:val="none" w:sz="0" w:space="0" w:color="auto"/>
        <w:bottom w:val="none" w:sz="0" w:space="0" w:color="auto"/>
        <w:right w:val="none" w:sz="0" w:space="0" w:color="auto"/>
      </w:divBdr>
    </w:div>
    <w:div w:id="1554341171">
      <w:bodyDiv w:val="1"/>
      <w:marLeft w:val="0"/>
      <w:marRight w:val="0"/>
      <w:marTop w:val="0"/>
      <w:marBottom w:val="0"/>
      <w:divBdr>
        <w:top w:val="none" w:sz="0" w:space="0" w:color="auto"/>
        <w:left w:val="none" w:sz="0" w:space="0" w:color="auto"/>
        <w:bottom w:val="none" w:sz="0" w:space="0" w:color="auto"/>
        <w:right w:val="none" w:sz="0" w:space="0" w:color="auto"/>
      </w:divBdr>
    </w:div>
    <w:div w:id="1556548802">
      <w:bodyDiv w:val="1"/>
      <w:marLeft w:val="0"/>
      <w:marRight w:val="0"/>
      <w:marTop w:val="0"/>
      <w:marBottom w:val="0"/>
      <w:divBdr>
        <w:top w:val="none" w:sz="0" w:space="0" w:color="auto"/>
        <w:left w:val="none" w:sz="0" w:space="0" w:color="auto"/>
        <w:bottom w:val="none" w:sz="0" w:space="0" w:color="auto"/>
        <w:right w:val="none" w:sz="0" w:space="0" w:color="auto"/>
      </w:divBdr>
    </w:div>
    <w:div w:id="1559170145">
      <w:bodyDiv w:val="1"/>
      <w:marLeft w:val="0"/>
      <w:marRight w:val="0"/>
      <w:marTop w:val="0"/>
      <w:marBottom w:val="0"/>
      <w:divBdr>
        <w:top w:val="none" w:sz="0" w:space="0" w:color="auto"/>
        <w:left w:val="none" w:sz="0" w:space="0" w:color="auto"/>
        <w:bottom w:val="none" w:sz="0" w:space="0" w:color="auto"/>
        <w:right w:val="none" w:sz="0" w:space="0" w:color="auto"/>
      </w:divBdr>
    </w:div>
    <w:div w:id="1561942985">
      <w:bodyDiv w:val="1"/>
      <w:marLeft w:val="0"/>
      <w:marRight w:val="0"/>
      <w:marTop w:val="0"/>
      <w:marBottom w:val="0"/>
      <w:divBdr>
        <w:top w:val="none" w:sz="0" w:space="0" w:color="auto"/>
        <w:left w:val="none" w:sz="0" w:space="0" w:color="auto"/>
        <w:bottom w:val="none" w:sz="0" w:space="0" w:color="auto"/>
        <w:right w:val="none" w:sz="0" w:space="0" w:color="auto"/>
      </w:divBdr>
    </w:div>
    <w:div w:id="1562205491">
      <w:bodyDiv w:val="1"/>
      <w:marLeft w:val="0"/>
      <w:marRight w:val="0"/>
      <w:marTop w:val="0"/>
      <w:marBottom w:val="0"/>
      <w:divBdr>
        <w:top w:val="none" w:sz="0" w:space="0" w:color="auto"/>
        <w:left w:val="none" w:sz="0" w:space="0" w:color="auto"/>
        <w:bottom w:val="none" w:sz="0" w:space="0" w:color="auto"/>
        <w:right w:val="none" w:sz="0" w:space="0" w:color="auto"/>
      </w:divBdr>
    </w:div>
    <w:div w:id="1562985715">
      <w:bodyDiv w:val="1"/>
      <w:marLeft w:val="0"/>
      <w:marRight w:val="0"/>
      <w:marTop w:val="0"/>
      <w:marBottom w:val="0"/>
      <w:divBdr>
        <w:top w:val="none" w:sz="0" w:space="0" w:color="auto"/>
        <w:left w:val="none" w:sz="0" w:space="0" w:color="auto"/>
        <w:bottom w:val="none" w:sz="0" w:space="0" w:color="auto"/>
        <w:right w:val="none" w:sz="0" w:space="0" w:color="auto"/>
      </w:divBdr>
    </w:div>
    <w:div w:id="1564364330">
      <w:bodyDiv w:val="1"/>
      <w:marLeft w:val="0"/>
      <w:marRight w:val="0"/>
      <w:marTop w:val="0"/>
      <w:marBottom w:val="0"/>
      <w:divBdr>
        <w:top w:val="none" w:sz="0" w:space="0" w:color="auto"/>
        <w:left w:val="none" w:sz="0" w:space="0" w:color="auto"/>
        <w:bottom w:val="none" w:sz="0" w:space="0" w:color="auto"/>
        <w:right w:val="none" w:sz="0" w:space="0" w:color="auto"/>
      </w:divBdr>
    </w:div>
    <w:div w:id="1566183486">
      <w:bodyDiv w:val="1"/>
      <w:marLeft w:val="0"/>
      <w:marRight w:val="0"/>
      <w:marTop w:val="0"/>
      <w:marBottom w:val="0"/>
      <w:divBdr>
        <w:top w:val="none" w:sz="0" w:space="0" w:color="auto"/>
        <w:left w:val="none" w:sz="0" w:space="0" w:color="auto"/>
        <w:bottom w:val="none" w:sz="0" w:space="0" w:color="auto"/>
        <w:right w:val="none" w:sz="0" w:space="0" w:color="auto"/>
      </w:divBdr>
    </w:div>
    <w:div w:id="1568035003">
      <w:bodyDiv w:val="1"/>
      <w:marLeft w:val="0"/>
      <w:marRight w:val="0"/>
      <w:marTop w:val="0"/>
      <w:marBottom w:val="0"/>
      <w:divBdr>
        <w:top w:val="none" w:sz="0" w:space="0" w:color="auto"/>
        <w:left w:val="none" w:sz="0" w:space="0" w:color="auto"/>
        <w:bottom w:val="none" w:sz="0" w:space="0" w:color="auto"/>
        <w:right w:val="none" w:sz="0" w:space="0" w:color="auto"/>
      </w:divBdr>
    </w:div>
    <w:div w:id="1568373996">
      <w:bodyDiv w:val="1"/>
      <w:marLeft w:val="0"/>
      <w:marRight w:val="0"/>
      <w:marTop w:val="0"/>
      <w:marBottom w:val="0"/>
      <w:divBdr>
        <w:top w:val="none" w:sz="0" w:space="0" w:color="auto"/>
        <w:left w:val="none" w:sz="0" w:space="0" w:color="auto"/>
        <w:bottom w:val="none" w:sz="0" w:space="0" w:color="auto"/>
        <w:right w:val="none" w:sz="0" w:space="0" w:color="auto"/>
      </w:divBdr>
    </w:div>
    <w:div w:id="1571499037">
      <w:bodyDiv w:val="1"/>
      <w:marLeft w:val="0"/>
      <w:marRight w:val="0"/>
      <w:marTop w:val="0"/>
      <w:marBottom w:val="0"/>
      <w:divBdr>
        <w:top w:val="none" w:sz="0" w:space="0" w:color="auto"/>
        <w:left w:val="none" w:sz="0" w:space="0" w:color="auto"/>
        <w:bottom w:val="none" w:sz="0" w:space="0" w:color="auto"/>
        <w:right w:val="none" w:sz="0" w:space="0" w:color="auto"/>
      </w:divBdr>
    </w:div>
    <w:div w:id="1572158991">
      <w:bodyDiv w:val="1"/>
      <w:marLeft w:val="0"/>
      <w:marRight w:val="0"/>
      <w:marTop w:val="0"/>
      <w:marBottom w:val="0"/>
      <w:divBdr>
        <w:top w:val="none" w:sz="0" w:space="0" w:color="auto"/>
        <w:left w:val="none" w:sz="0" w:space="0" w:color="auto"/>
        <w:bottom w:val="none" w:sz="0" w:space="0" w:color="auto"/>
        <w:right w:val="none" w:sz="0" w:space="0" w:color="auto"/>
      </w:divBdr>
    </w:div>
    <w:div w:id="1573394489">
      <w:bodyDiv w:val="1"/>
      <w:marLeft w:val="0"/>
      <w:marRight w:val="0"/>
      <w:marTop w:val="0"/>
      <w:marBottom w:val="0"/>
      <w:divBdr>
        <w:top w:val="none" w:sz="0" w:space="0" w:color="auto"/>
        <w:left w:val="none" w:sz="0" w:space="0" w:color="auto"/>
        <w:bottom w:val="none" w:sz="0" w:space="0" w:color="auto"/>
        <w:right w:val="none" w:sz="0" w:space="0" w:color="auto"/>
      </w:divBdr>
    </w:div>
    <w:div w:id="1573420792">
      <w:bodyDiv w:val="1"/>
      <w:marLeft w:val="0"/>
      <w:marRight w:val="0"/>
      <w:marTop w:val="0"/>
      <w:marBottom w:val="0"/>
      <w:divBdr>
        <w:top w:val="none" w:sz="0" w:space="0" w:color="auto"/>
        <w:left w:val="none" w:sz="0" w:space="0" w:color="auto"/>
        <w:bottom w:val="none" w:sz="0" w:space="0" w:color="auto"/>
        <w:right w:val="none" w:sz="0" w:space="0" w:color="auto"/>
      </w:divBdr>
    </w:div>
    <w:div w:id="1573662016">
      <w:bodyDiv w:val="1"/>
      <w:marLeft w:val="0"/>
      <w:marRight w:val="0"/>
      <w:marTop w:val="0"/>
      <w:marBottom w:val="0"/>
      <w:divBdr>
        <w:top w:val="none" w:sz="0" w:space="0" w:color="auto"/>
        <w:left w:val="none" w:sz="0" w:space="0" w:color="auto"/>
        <w:bottom w:val="none" w:sz="0" w:space="0" w:color="auto"/>
        <w:right w:val="none" w:sz="0" w:space="0" w:color="auto"/>
      </w:divBdr>
    </w:div>
    <w:div w:id="1575041496">
      <w:bodyDiv w:val="1"/>
      <w:marLeft w:val="0"/>
      <w:marRight w:val="0"/>
      <w:marTop w:val="0"/>
      <w:marBottom w:val="0"/>
      <w:divBdr>
        <w:top w:val="none" w:sz="0" w:space="0" w:color="auto"/>
        <w:left w:val="none" w:sz="0" w:space="0" w:color="auto"/>
        <w:bottom w:val="none" w:sz="0" w:space="0" w:color="auto"/>
        <w:right w:val="none" w:sz="0" w:space="0" w:color="auto"/>
      </w:divBdr>
    </w:div>
    <w:div w:id="1576545756">
      <w:bodyDiv w:val="1"/>
      <w:marLeft w:val="0"/>
      <w:marRight w:val="0"/>
      <w:marTop w:val="0"/>
      <w:marBottom w:val="0"/>
      <w:divBdr>
        <w:top w:val="none" w:sz="0" w:space="0" w:color="auto"/>
        <w:left w:val="none" w:sz="0" w:space="0" w:color="auto"/>
        <w:bottom w:val="none" w:sz="0" w:space="0" w:color="auto"/>
        <w:right w:val="none" w:sz="0" w:space="0" w:color="auto"/>
      </w:divBdr>
    </w:div>
    <w:div w:id="1576865519">
      <w:bodyDiv w:val="1"/>
      <w:marLeft w:val="0"/>
      <w:marRight w:val="0"/>
      <w:marTop w:val="0"/>
      <w:marBottom w:val="0"/>
      <w:divBdr>
        <w:top w:val="none" w:sz="0" w:space="0" w:color="auto"/>
        <w:left w:val="none" w:sz="0" w:space="0" w:color="auto"/>
        <w:bottom w:val="none" w:sz="0" w:space="0" w:color="auto"/>
        <w:right w:val="none" w:sz="0" w:space="0" w:color="auto"/>
      </w:divBdr>
    </w:div>
    <w:div w:id="1578243153">
      <w:bodyDiv w:val="1"/>
      <w:marLeft w:val="0"/>
      <w:marRight w:val="0"/>
      <w:marTop w:val="0"/>
      <w:marBottom w:val="0"/>
      <w:divBdr>
        <w:top w:val="none" w:sz="0" w:space="0" w:color="auto"/>
        <w:left w:val="none" w:sz="0" w:space="0" w:color="auto"/>
        <w:bottom w:val="none" w:sz="0" w:space="0" w:color="auto"/>
        <w:right w:val="none" w:sz="0" w:space="0" w:color="auto"/>
      </w:divBdr>
    </w:div>
    <w:div w:id="1578324412">
      <w:bodyDiv w:val="1"/>
      <w:marLeft w:val="0"/>
      <w:marRight w:val="0"/>
      <w:marTop w:val="0"/>
      <w:marBottom w:val="0"/>
      <w:divBdr>
        <w:top w:val="none" w:sz="0" w:space="0" w:color="auto"/>
        <w:left w:val="none" w:sz="0" w:space="0" w:color="auto"/>
        <w:bottom w:val="none" w:sz="0" w:space="0" w:color="auto"/>
        <w:right w:val="none" w:sz="0" w:space="0" w:color="auto"/>
      </w:divBdr>
    </w:div>
    <w:div w:id="1578786109">
      <w:bodyDiv w:val="1"/>
      <w:marLeft w:val="0"/>
      <w:marRight w:val="0"/>
      <w:marTop w:val="0"/>
      <w:marBottom w:val="0"/>
      <w:divBdr>
        <w:top w:val="none" w:sz="0" w:space="0" w:color="auto"/>
        <w:left w:val="none" w:sz="0" w:space="0" w:color="auto"/>
        <w:bottom w:val="none" w:sz="0" w:space="0" w:color="auto"/>
        <w:right w:val="none" w:sz="0" w:space="0" w:color="auto"/>
      </w:divBdr>
    </w:div>
    <w:div w:id="1579049282">
      <w:bodyDiv w:val="1"/>
      <w:marLeft w:val="0"/>
      <w:marRight w:val="0"/>
      <w:marTop w:val="0"/>
      <w:marBottom w:val="0"/>
      <w:divBdr>
        <w:top w:val="none" w:sz="0" w:space="0" w:color="auto"/>
        <w:left w:val="none" w:sz="0" w:space="0" w:color="auto"/>
        <w:bottom w:val="none" w:sz="0" w:space="0" w:color="auto"/>
        <w:right w:val="none" w:sz="0" w:space="0" w:color="auto"/>
      </w:divBdr>
    </w:div>
    <w:div w:id="1583251292">
      <w:bodyDiv w:val="1"/>
      <w:marLeft w:val="0"/>
      <w:marRight w:val="0"/>
      <w:marTop w:val="0"/>
      <w:marBottom w:val="0"/>
      <w:divBdr>
        <w:top w:val="none" w:sz="0" w:space="0" w:color="auto"/>
        <w:left w:val="none" w:sz="0" w:space="0" w:color="auto"/>
        <w:bottom w:val="none" w:sz="0" w:space="0" w:color="auto"/>
        <w:right w:val="none" w:sz="0" w:space="0" w:color="auto"/>
      </w:divBdr>
    </w:div>
    <w:div w:id="1583952367">
      <w:bodyDiv w:val="1"/>
      <w:marLeft w:val="0"/>
      <w:marRight w:val="0"/>
      <w:marTop w:val="0"/>
      <w:marBottom w:val="0"/>
      <w:divBdr>
        <w:top w:val="none" w:sz="0" w:space="0" w:color="auto"/>
        <w:left w:val="none" w:sz="0" w:space="0" w:color="auto"/>
        <w:bottom w:val="none" w:sz="0" w:space="0" w:color="auto"/>
        <w:right w:val="none" w:sz="0" w:space="0" w:color="auto"/>
      </w:divBdr>
    </w:div>
    <w:div w:id="1584296805">
      <w:bodyDiv w:val="1"/>
      <w:marLeft w:val="0"/>
      <w:marRight w:val="0"/>
      <w:marTop w:val="0"/>
      <w:marBottom w:val="0"/>
      <w:divBdr>
        <w:top w:val="none" w:sz="0" w:space="0" w:color="auto"/>
        <w:left w:val="none" w:sz="0" w:space="0" w:color="auto"/>
        <w:bottom w:val="none" w:sz="0" w:space="0" w:color="auto"/>
        <w:right w:val="none" w:sz="0" w:space="0" w:color="auto"/>
      </w:divBdr>
    </w:div>
    <w:div w:id="1585533693">
      <w:bodyDiv w:val="1"/>
      <w:marLeft w:val="0"/>
      <w:marRight w:val="0"/>
      <w:marTop w:val="0"/>
      <w:marBottom w:val="0"/>
      <w:divBdr>
        <w:top w:val="none" w:sz="0" w:space="0" w:color="auto"/>
        <w:left w:val="none" w:sz="0" w:space="0" w:color="auto"/>
        <w:bottom w:val="none" w:sz="0" w:space="0" w:color="auto"/>
        <w:right w:val="none" w:sz="0" w:space="0" w:color="auto"/>
      </w:divBdr>
    </w:div>
    <w:div w:id="1585646486">
      <w:bodyDiv w:val="1"/>
      <w:marLeft w:val="0"/>
      <w:marRight w:val="0"/>
      <w:marTop w:val="0"/>
      <w:marBottom w:val="0"/>
      <w:divBdr>
        <w:top w:val="none" w:sz="0" w:space="0" w:color="auto"/>
        <w:left w:val="none" w:sz="0" w:space="0" w:color="auto"/>
        <w:bottom w:val="none" w:sz="0" w:space="0" w:color="auto"/>
        <w:right w:val="none" w:sz="0" w:space="0" w:color="auto"/>
      </w:divBdr>
    </w:div>
    <w:div w:id="1585797106">
      <w:bodyDiv w:val="1"/>
      <w:marLeft w:val="0"/>
      <w:marRight w:val="0"/>
      <w:marTop w:val="0"/>
      <w:marBottom w:val="0"/>
      <w:divBdr>
        <w:top w:val="none" w:sz="0" w:space="0" w:color="auto"/>
        <w:left w:val="none" w:sz="0" w:space="0" w:color="auto"/>
        <w:bottom w:val="none" w:sz="0" w:space="0" w:color="auto"/>
        <w:right w:val="none" w:sz="0" w:space="0" w:color="auto"/>
      </w:divBdr>
    </w:div>
    <w:div w:id="1586068794">
      <w:bodyDiv w:val="1"/>
      <w:marLeft w:val="0"/>
      <w:marRight w:val="0"/>
      <w:marTop w:val="0"/>
      <w:marBottom w:val="0"/>
      <w:divBdr>
        <w:top w:val="none" w:sz="0" w:space="0" w:color="auto"/>
        <w:left w:val="none" w:sz="0" w:space="0" w:color="auto"/>
        <w:bottom w:val="none" w:sz="0" w:space="0" w:color="auto"/>
        <w:right w:val="none" w:sz="0" w:space="0" w:color="auto"/>
      </w:divBdr>
    </w:div>
    <w:div w:id="1586913889">
      <w:bodyDiv w:val="1"/>
      <w:marLeft w:val="0"/>
      <w:marRight w:val="0"/>
      <w:marTop w:val="0"/>
      <w:marBottom w:val="0"/>
      <w:divBdr>
        <w:top w:val="none" w:sz="0" w:space="0" w:color="auto"/>
        <w:left w:val="none" w:sz="0" w:space="0" w:color="auto"/>
        <w:bottom w:val="none" w:sz="0" w:space="0" w:color="auto"/>
        <w:right w:val="none" w:sz="0" w:space="0" w:color="auto"/>
      </w:divBdr>
    </w:div>
    <w:div w:id="1586960006">
      <w:bodyDiv w:val="1"/>
      <w:marLeft w:val="0"/>
      <w:marRight w:val="0"/>
      <w:marTop w:val="0"/>
      <w:marBottom w:val="0"/>
      <w:divBdr>
        <w:top w:val="none" w:sz="0" w:space="0" w:color="auto"/>
        <w:left w:val="none" w:sz="0" w:space="0" w:color="auto"/>
        <w:bottom w:val="none" w:sz="0" w:space="0" w:color="auto"/>
        <w:right w:val="none" w:sz="0" w:space="0" w:color="auto"/>
      </w:divBdr>
    </w:div>
    <w:div w:id="1588072197">
      <w:bodyDiv w:val="1"/>
      <w:marLeft w:val="0"/>
      <w:marRight w:val="0"/>
      <w:marTop w:val="0"/>
      <w:marBottom w:val="0"/>
      <w:divBdr>
        <w:top w:val="none" w:sz="0" w:space="0" w:color="auto"/>
        <w:left w:val="none" w:sz="0" w:space="0" w:color="auto"/>
        <w:bottom w:val="none" w:sz="0" w:space="0" w:color="auto"/>
        <w:right w:val="none" w:sz="0" w:space="0" w:color="auto"/>
      </w:divBdr>
    </w:div>
    <w:div w:id="1589576626">
      <w:bodyDiv w:val="1"/>
      <w:marLeft w:val="0"/>
      <w:marRight w:val="0"/>
      <w:marTop w:val="0"/>
      <w:marBottom w:val="0"/>
      <w:divBdr>
        <w:top w:val="none" w:sz="0" w:space="0" w:color="auto"/>
        <w:left w:val="none" w:sz="0" w:space="0" w:color="auto"/>
        <w:bottom w:val="none" w:sz="0" w:space="0" w:color="auto"/>
        <w:right w:val="none" w:sz="0" w:space="0" w:color="auto"/>
      </w:divBdr>
    </w:div>
    <w:div w:id="1589774350">
      <w:bodyDiv w:val="1"/>
      <w:marLeft w:val="0"/>
      <w:marRight w:val="0"/>
      <w:marTop w:val="0"/>
      <w:marBottom w:val="0"/>
      <w:divBdr>
        <w:top w:val="none" w:sz="0" w:space="0" w:color="auto"/>
        <w:left w:val="none" w:sz="0" w:space="0" w:color="auto"/>
        <w:bottom w:val="none" w:sz="0" w:space="0" w:color="auto"/>
        <w:right w:val="none" w:sz="0" w:space="0" w:color="auto"/>
      </w:divBdr>
    </w:div>
    <w:div w:id="1591156969">
      <w:bodyDiv w:val="1"/>
      <w:marLeft w:val="0"/>
      <w:marRight w:val="0"/>
      <w:marTop w:val="0"/>
      <w:marBottom w:val="0"/>
      <w:divBdr>
        <w:top w:val="none" w:sz="0" w:space="0" w:color="auto"/>
        <w:left w:val="none" w:sz="0" w:space="0" w:color="auto"/>
        <w:bottom w:val="none" w:sz="0" w:space="0" w:color="auto"/>
        <w:right w:val="none" w:sz="0" w:space="0" w:color="auto"/>
      </w:divBdr>
    </w:div>
    <w:div w:id="1593051551">
      <w:bodyDiv w:val="1"/>
      <w:marLeft w:val="0"/>
      <w:marRight w:val="0"/>
      <w:marTop w:val="0"/>
      <w:marBottom w:val="0"/>
      <w:divBdr>
        <w:top w:val="none" w:sz="0" w:space="0" w:color="auto"/>
        <w:left w:val="none" w:sz="0" w:space="0" w:color="auto"/>
        <w:bottom w:val="none" w:sz="0" w:space="0" w:color="auto"/>
        <w:right w:val="none" w:sz="0" w:space="0" w:color="auto"/>
      </w:divBdr>
    </w:div>
    <w:div w:id="1593658016">
      <w:bodyDiv w:val="1"/>
      <w:marLeft w:val="0"/>
      <w:marRight w:val="0"/>
      <w:marTop w:val="0"/>
      <w:marBottom w:val="0"/>
      <w:divBdr>
        <w:top w:val="none" w:sz="0" w:space="0" w:color="auto"/>
        <w:left w:val="none" w:sz="0" w:space="0" w:color="auto"/>
        <w:bottom w:val="none" w:sz="0" w:space="0" w:color="auto"/>
        <w:right w:val="none" w:sz="0" w:space="0" w:color="auto"/>
      </w:divBdr>
    </w:div>
    <w:div w:id="1594360570">
      <w:bodyDiv w:val="1"/>
      <w:marLeft w:val="0"/>
      <w:marRight w:val="0"/>
      <w:marTop w:val="0"/>
      <w:marBottom w:val="0"/>
      <w:divBdr>
        <w:top w:val="none" w:sz="0" w:space="0" w:color="auto"/>
        <w:left w:val="none" w:sz="0" w:space="0" w:color="auto"/>
        <w:bottom w:val="none" w:sz="0" w:space="0" w:color="auto"/>
        <w:right w:val="none" w:sz="0" w:space="0" w:color="auto"/>
      </w:divBdr>
    </w:div>
    <w:div w:id="1594510907">
      <w:bodyDiv w:val="1"/>
      <w:marLeft w:val="0"/>
      <w:marRight w:val="0"/>
      <w:marTop w:val="0"/>
      <w:marBottom w:val="0"/>
      <w:divBdr>
        <w:top w:val="none" w:sz="0" w:space="0" w:color="auto"/>
        <w:left w:val="none" w:sz="0" w:space="0" w:color="auto"/>
        <w:bottom w:val="none" w:sz="0" w:space="0" w:color="auto"/>
        <w:right w:val="none" w:sz="0" w:space="0" w:color="auto"/>
      </w:divBdr>
    </w:div>
    <w:div w:id="1595478194">
      <w:bodyDiv w:val="1"/>
      <w:marLeft w:val="0"/>
      <w:marRight w:val="0"/>
      <w:marTop w:val="0"/>
      <w:marBottom w:val="0"/>
      <w:divBdr>
        <w:top w:val="none" w:sz="0" w:space="0" w:color="auto"/>
        <w:left w:val="none" w:sz="0" w:space="0" w:color="auto"/>
        <w:bottom w:val="none" w:sz="0" w:space="0" w:color="auto"/>
        <w:right w:val="none" w:sz="0" w:space="0" w:color="auto"/>
      </w:divBdr>
    </w:div>
    <w:div w:id="1596742005">
      <w:bodyDiv w:val="1"/>
      <w:marLeft w:val="0"/>
      <w:marRight w:val="0"/>
      <w:marTop w:val="0"/>
      <w:marBottom w:val="0"/>
      <w:divBdr>
        <w:top w:val="none" w:sz="0" w:space="0" w:color="auto"/>
        <w:left w:val="none" w:sz="0" w:space="0" w:color="auto"/>
        <w:bottom w:val="none" w:sz="0" w:space="0" w:color="auto"/>
        <w:right w:val="none" w:sz="0" w:space="0" w:color="auto"/>
      </w:divBdr>
    </w:div>
    <w:div w:id="1597442283">
      <w:bodyDiv w:val="1"/>
      <w:marLeft w:val="0"/>
      <w:marRight w:val="0"/>
      <w:marTop w:val="0"/>
      <w:marBottom w:val="0"/>
      <w:divBdr>
        <w:top w:val="none" w:sz="0" w:space="0" w:color="auto"/>
        <w:left w:val="none" w:sz="0" w:space="0" w:color="auto"/>
        <w:bottom w:val="none" w:sz="0" w:space="0" w:color="auto"/>
        <w:right w:val="none" w:sz="0" w:space="0" w:color="auto"/>
      </w:divBdr>
    </w:div>
    <w:div w:id="1597594730">
      <w:bodyDiv w:val="1"/>
      <w:marLeft w:val="0"/>
      <w:marRight w:val="0"/>
      <w:marTop w:val="0"/>
      <w:marBottom w:val="0"/>
      <w:divBdr>
        <w:top w:val="none" w:sz="0" w:space="0" w:color="auto"/>
        <w:left w:val="none" w:sz="0" w:space="0" w:color="auto"/>
        <w:bottom w:val="none" w:sz="0" w:space="0" w:color="auto"/>
        <w:right w:val="none" w:sz="0" w:space="0" w:color="auto"/>
      </w:divBdr>
    </w:div>
    <w:div w:id="1598783294">
      <w:bodyDiv w:val="1"/>
      <w:marLeft w:val="0"/>
      <w:marRight w:val="0"/>
      <w:marTop w:val="0"/>
      <w:marBottom w:val="0"/>
      <w:divBdr>
        <w:top w:val="none" w:sz="0" w:space="0" w:color="auto"/>
        <w:left w:val="none" w:sz="0" w:space="0" w:color="auto"/>
        <w:bottom w:val="none" w:sz="0" w:space="0" w:color="auto"/>
        <w:right w:val="none" w:sz="0" w:space="0" w:color="auto"/>
      </w:divBdr>
    </w:div>
    <w:div w:id="1603417952">
      <w:bodyDiv w:val="1"/>
      <w:marLeft w:val="0"/>
      <w:marRight w:val="0"/>
      <w:marTop w:val="0"/>
      <w:marBottom w:val="0"/>
      <w:divBdr>
        <w:top w:val="none" w:sz="0" w:space="0" w:color="auto"/>
        <w:left w:val="none" w:sz="0" w:space="0" w:color="auto"/>
        <w:bottom w:val="none" w:sz="0" w:space="0" w:color="auto"/>
        <w:right w:val="none" w:sz="0" w:space="0" w:color="auto"/>
      </w:divBdr>
    </w:div>
    <w:div w:id="1605113795">
      <w:bodyDiv w:val="1"/>
      <w:marLeft w:val="0"/>
      <w:marRight w:val="0"/>
      <w:marTop w:val="0"/>
      <w:marBottom w:val="0"/>
      <w:divBdr>
        <w:top w:val="none" w:sz="0" w:space="0" w:color="auto"/>
        <w:left w:val="none" w:sz="0" w:space="0" w:color="auto"/>
        <w:bottom w:val="none" w:sz="0" w:space="0" w:color="auto"/>
        <w:right w:val="none" w:sz="0" w:space="0" w:color="auto"/>
      </w:divBdr>
    </w:div>
    <w:div w:id="1605311138">
      <w:bodyDiv w:val="1"/>
      <w:marLeft w:val="0"/>
      <w:marRight w:val="0"/>
      <w:marTop w:val="0"/>
      <w:marBottom w:val="0"/>
      <w:divBdr>
        <w:top w:val="none" w:sz="0" w:space="0" w:color="auto"/>
        <w:left w:val="none" w:sz="0" w:space="0" w:color="auto"/>
        <w:bottom w:val="none" w:sz="0" w:space="0" w:color="auto"/>
        <w:right w:val="none" w:sz="0" w:space="0" w:color="auto"/>
      </w:divBdr>
    </w:div>
    <w:div w:id="1606226931">
      <w:bodyDiv w:val="1"/>
      <w:marLeft w:val="0"/>
      <w:marRight w:val="0"/>
      <w:marTop w:val="0"/>
      <w:marBottom w:val="0"/>
      <w:divBdr>
        <w:top w:val="none" w:sz="0" w:space="0" w:color="auto"/>
        <w:left w:val="none" w:sz="0" w:space="0" w:color="auto"/>
        <w:bottom w:val="none" w:sz="0" w:space="0" w:color="auto"/>
        <w:right w:val="none" w:sz="0" w:space="0" w:color="auto"/>
      </w:divBdr>
    </w:div>
    <w:div w:id="1606958553">
      <w:bodyDiv w:val="1"/>
      <w:marLeft w:val="0"/>
      <w:marRight w:val="0"/>
      <w:marTop w:val="0"/>
      <w:marBottom w:val="0"/>
      <w:divBdr>
        <w:top w:val="none" w:sz="0" w:space="0" w:color="auto"/>
        <w:left w:val="none" w:sz="0" w:space="0" w:color="auto"/>
        <w:bottom w:val="none" w:sz="0" w:space="0" w:color="auto"/>
        <w:right w:val="none" w:sz="0" w:space="0" w:color="auto"/>
      </w:divBdr>
    </w:div>
    <w:div w:id="1607695028">
      <w:bodyDiv w:val="1"/>
      <w:marLeft w:val="0"/>
      <w:marRight w:val="0"/>
      <w:marTop w:val="0"/>
      <w:marBottom w:val="0"/>
      <w:divBdr>
        <w:top w:val="none" w:sz="0" w:space="0" w:color="auto"/>
        <w:left w:val="none" w:sz="0" w:space="0" w:color="auto"/>
        <w:bottom w:val="none" w:sz="0" w:space="0" w:color="auto"/>
        <w:right w:val="none" w:sz="0" w:space="0" w:color="auto"/>
      </w:divBdr>
    </w:div>
    <w:div w:id="1610623329">
      <w:bodyDiv w:val="1"/>
      <w:marLeft w:val="0"/>
      <w:marRight w:val="0"/>
      <w:marTop w:val="0"/>
      <w:marBottom w:val="0"/>
      <w:divBdr>
        <w:top w:val="none" w:sz="0" w:space="0" w:color="auto"/>
        <w:left w:val="none" w:sz="0" w:space="0" w:color="auto"/>
        <w:bottom w:val="none" w:sz="0" w:space="0" w:color="auto"/>
        <w:right w:val="none" w:sz="0" w:space="0" w:color="auto"/>
      </w:divBdr>
    </w:div>
    <w:div w:id="1611157792">
      <w:bodyDiv w:val="1"/>
      <w:marLeft w:val="0"/>
      <w:marRight w:val="0"/>
      <w:marTop w:val="0"/>
      <w:marBottom w:val="0"/>
      <w:divBdr>
        <w:top w:val="none" w:sz="0" w:space="0" w:color="auto"/>
        <w:left w:val="none" w:sz="0" w:space="0" w:color="auto"/>
        <w:bottom w:val="none" w:sz="0" w:space="0" w:color="auto"/>
        <w:right w:val="none" w:sz="0" w:space="0" w:color="auto"/>
      </w:divBdr>
    </w:div>
    <w:div w:id="1611693666">
      <w:bodyDiv w:val="1"/>
      <w:marLeft w:val="0"/>
      <w:marRight w:val="0"/>
      <w:marTop w:val="0"/>
      <w:marBottom w:val="0"/>
      <w:divBdr>
        <w:top w:val="none" w:sz="0" w:space="0" w:color="auto"/>
        <w:left w:val="none" w:sz="0" w:space="0" w:color="auto"/>
        <w:bottom w:val="none" w:sz="0" w:space="0" w:color="auto"/>
        <w:right w:val="none" w:sz="0" w:space="0" w:color="auto"/>
      </w:divBdr>
    </w:div>
    <w:div w:id="1612201828">
      <w:bodyDiv w:val="1"/>
      <w:marLeft w:val="0"/>
      <w:marRight w:val="0"/>
      <w:marTop w:val="0"/>
      <w:marBottom w:val="0"/>
      <w:divBdr>
        <w:top w:val="none" w:sz="0" w:space="0" w:color="auto"/>
        <w:left w:val="none" w:sz="0" w:space="0" w:color="auto"/>
        <w:bottom w:val="none" w:sz="0" w:space="0" w:color="auto"/>
        <w:right w:val="none" w:sz="0" w:space="0" w:color="auto"/>
      </w:divBdr>
    </w:div>
    <w:div w:id="1612514122">
      <w:bodyDiv w:val="1"/>
      <w:marLeft w:val="0"/>
      <w:marRight w:val="0"/>
      <w:marTop w:val="0"/>
      <w:marBottom w:val="0"/>
      <w:divBdr>
        <w:top w:val="none" w:sz="0" w:space="0" w:color="auto"/>
        <w:left w:val="none" w:sz="0" w:space="0" w:color="auto"/>
        <w:bottom w:val="none" w:sz="0" w:space="0" w:color="auto"/>
        <w:right w:val="none" w:sz="0" w:space="0" w:color="auto"/>
      </w:divBdr>
    </w:div>
    <w:div w:id="1613317414">
      <w:bodyDiv w:val="1"/>
      <w:marLeft w:val="0"/>
      <w:marRight w:val="0"/>
      <w:marTop w:val="0"/>
      <w:marBottom w:val="0"/>
      <w:divBdr>
        <w:top w:val="none" w:sz="0" w:space="0" w:color="auto"/>
        <w:left w:val="none" w:sz="0" w:space="0" w:color="auto"/>
        <w:bottom w:val="none" w:sz="0" w:space="0" w:color="auto"/>
        <w:right w:val="none" w:sz="0" w:space="0" w:color="auto"/>
      </w:divBdr>
    </w:div>
    <w:div w:id="1615399303">
      <w:bodyDiv w:val="1"/>
      <w:marLeft w:val="0"/>
      <w:marRight w:val="0"/>
      <w:marTop w:val="0"/>
      <w:marBottom w:val="0"/>
      <w:divBdr>
        <w:top w:val="none" w:sz="0" w:space="0" w:color="auto"/>
        <w:left w:val="none" w:sz="0" w:space="0" w:color="auto"/>
        <w:bottom w:val="none" w:sz="0" w:space="0" w:color="auto"/>
        <w:right w:val="none" w:sz="0" w:space="0" w:color="auto"/>
      </w:divBdr>
    </w:div>
    <w:div w:id="1617247644">
      <w:bodyDiv w:val="1"/>
      <w:marLeft w:val="0"/>
      <w:marRight w:val="0"/>
      <w:marTop w:val="0"/>
      <w:marBottom w:val="0"/>
      <w:divBdr>
        <w:top w:val="none" w:sz="0" w:space="0" w:color="auto"/>
        <w:left w:val="none" w:sz="0" w:space="0" w:color="auto"/>
        <w:bottom w:val="none" w:sz="0" w:space="0" w:color="auto"/>
        <w:right w:val="none" w:sz="0" w:space="0" w:color="auto"/>
      </w:divBdr>
    </w:div>
    <w:div w:id="1617834719">
      <w:bodyDiv w:val="1"/>
      <w:marLeft w:val="0"/>
      <w:marRight w:val="0"/>
      <w:marTop w:val="0"/>
      <w:marBottom w:val="0"/>
      <w:divBdr>
        <w:top w:val="none" w:sz="0" w:space="0" w:color="auto"/>
        <w:left w:val="none" w:sz="0" w:space="0" w:color="auto"/>
        <w:bottom w:val="none" w:sz="0" w:space="0" w:color="auto"/>
        <w:right w:val="none" w:sz="0" w:space="0" w:color="auto"/>
      </w:divBdr>
    </w:div>
    <w:div w:id="1618219674">
      <w:bodyDiv w:val="1"/>
      <w:marLeft w:val="0"/>
      <w:marRight w:val="0"/>
      <w:marTop w:val="0"/>
      <w:marBottom w:val="0"/>
      <w:divBdr>
        <w:top w:val="none" w:sz="0" w:space="0" w:color="auto"/>
        <w:left w:val="none" w:sz="0" w:space="0" w:color="auto"/>
        <w:bottom w:val="none" w:sz="0" w:space="0" w:color="auto"/>
        <w:right w:val="none" w:sz="0" w:space="0" w:color="auto"/>
      </w:divBdr>
    </w:div>
    <w:div w:id="1619219258">
      <w:bodyDiv w:val="1"/>
      <w:marLeft w:val="0"/>
      <w:marRight w:val="0"/>
      <w:marTop w:val="0"/>
      <w:marBottom w:val="0"/>
      <w:divBdr>
        <w:top w:val="none" w:sz="0" w:space="0" w:color="auto"/>
        <w:left w:val="none" w:sz="0" w:space="0" w:color="auto"/>
        <w:bottom w:val="none" w:sz="0" w:space="0" w:color="auto"/>
        <w:right w:val="none" w:sz="0" w:space="0" w:color="auto"/>
      </w:divBdr>
    </w:div>
    <w:div w:id="1619680631">
      <w:bodyDiv w:val="1"/>
      <w:marLeft w:val="0"/>
      <w:marRight w:val="0"/>
      <w:marTop w:val="0"/>
      <w:marBottom w:val="0"/>
      <w:divBdr>
        <w:top w:val="none" w:sz="0" w:space="0" w:color="auto"/>
        <w:left w:val="none" w:sz="0" w:space="0" w:color="auto"/>
        <w:bottom w:val="none" w:sz="0" w:space="0" w:color="auto"/>
        <w:right w:val="none" w:sz="0" w:space="0" w:color="auto"/>
      </w:divBdr>
    </w:div>
    <w:div w:id="1619751364">
      <w:bodyDiv w:val="1"/>
      <w:marLeft w:val="0"/>
      <w:marRight w:val="0"/>
      <w:marTop w:val="0"/>
      <w:marBottom w:val="0"/>
      <w:divBdr>
        <w:top w:val="none" w:sz="0" w:space="0" w:color="auto"/>
        <w:left w:val="none" w:sz="0" w:space="0" w:color="auto"/>
        <w:bottom w:val="none" w:sz="0" w:space="0" w:color="auto"/>
        <w:right w:val="none" w:sz="0" w:space="0" w:color="auto"/>
      </w:divBdr>
    </w:div>
    <w:div w:id="1621376571">
      <w:bodyDiv w:val="1"/>
      <w:marLeft w:val="0"/>
      <w:marRight w:val="0"/>
      <w:marTop w:val="0"/>
      <w:marBottom w:val="0"/>
      <w:divBdr>
        <w:top w:val="none" w:sz="0" w:space="0" w:color="auto"/>
        <w:left w:val="none" w:sz="0" w:space="0" w:color="auto"/>
        <w:bottom w:val="none" w:sz="0" w:space="0" w:color="auto"/>
        <w:right w:val="none" w:sz="0" w:space="0" w:color="auto"/>
      </w:divBdr>
    </w:div>
    <w:div w:id="1622493447">
      <w:bodyDiv w:val="1"/>
      <w:marLeft w:val="0"/>
      <w:marRight w:val="0"/>
      <w:marTop w:val="0"/>
      <w:marBottom w:val="0"/>
      <w:divBdr>
        <w:top w:val="none" w:sz="0" w:space="0" w:color="auto"/>
        <w:left w:val="none" w:sz="0" w:space="0" w:color="auto"/>
        <w:bottom w:val="none" w:sz="0" w:space="0" w:color="auto"/>
        <w:right w:val="none" w:sz="0" w:space="0" w:color="auto"/>
      </w:divBdr>
    </w:div>
    <w:div w:id="1623346043">
      <w:bodyDiv w:val="1"/>
      <w:marLeft w:val="0"/>
      <w:marRight w:val="0"/>
      <w:marTop w:val="0"/>
      <w:marBottom w:val="0"/>
      <w:divBdr>
        <w:top w:val="none" w:sz="0" w:space="0" w:color="auto"/>
        <w:left w:val="none" w:sz="0" w:space="0" w:color="auto"/>
        <w:bottom w:val="none" w:sz="0" w:space="0" w:color="auto"/>
        <w:right w:val="none" w:sz="0" w:space="0" w:color="auto"/>
      </w:divBdr>
    </w:div>
    <w:div w:id="1624533612">
      <w:bodyDiv w:val="1"/>
      <w:marLeft w:val="0"/>
      <w:marRight w:val="0"/>
      <w:marTop w:val="0"/>
      <w:marBottom w:val="0"/>
      <w:divBdr>
        <w:top w:val="none" w:sz="0" w:space="0" w:color="auto"/>
        <w:left w:val="none" w:sz="0" w:space="0" w:color="auto"/>
        <w:bottom w:val="none" w:sz="0" w:space="0" w:color="auto"/>
        <w:right w:val="none" w:sz="0" w:space="0" w:color="auto"/>
      </w:divBdr>
    </w:div>
    <w:div w:id="1624918762">
      <w:bodyDiv w:val="1"/>
      <w:marLeft w:val="0"/>
      <w:marRight w:val="0"/>
      <w:marTop w:val="0"/>
      <w:marBottom w:val="0"/>
      <w:divBdr>
        <w:top w:val="none" w:sz="0" w:space="0" w:color="auto"/>
        <w:left w:val="none" w:sz="0" w:space="0" w:color="auto"/>
        <w:bottom w:val="none" w:sz="0" w:space="0" w:color="auto"/>
        <w:right w:val="none" w:sz="0" w:space="0" w:color="auto"/>
      </w:divBdr>
    </w:div>
    <w:div w:id="1624966419">
      <w:bodyDiv w:val="1"/>
      <w:marLeft w:val="0"/>
      <w:marRight w:val="0"/>
      <w:marTop w:val="0"/>
      <w:marBottom w:val="0"/>
      <w:divBdr>
        <w:top w:val="none" w:sz="0" w:space="0" w:color="auto"/>
        <w:left w:val="none" w:sz="0" w:space="0" w:color="auto"/>
        <w:bottom w:val="none" w:sz="0" w:space="0" w:color="auto"/>
        <w:right w:val="none" w:sz="0" w:space="0" w:color="auto"/>
      </w:divBdr>
    </w:div>
    <w:div w:id="1626503057">
      <w:bodyDiv w:val="1"/>
      <w:marLeft w:val="0"/>
      <w:marRight w:val="0"/>
      <w:marTop w:val="0"/>
      <w:marBottom w:val="0"/>
      <w:divBdr>
        <w:top w:val="none" w:sz="0" w:space="0" w:color="auto"/>
        <w:left w:val="none" w:sz="0" w:space="0" w:color="auto"/>
        <w:bottom w:val="none" w:sz="0" w:space="0" w:color="auto"/>
        <w:right w:val="none" w:sz="0" w:space="0" w:color="auto"/>
      </w:divBdr>
    </w:div>
    <w:div w:id="1627396803">
      <w:bodyDiv w:val="1"/>
      <w:marLeft w:val="0"/>
      <w:marRight w:val="0"/>
      <w:marTop w:val="0"/>
      <w:marBottom w:val="0"/>
      <w:divBdr>
        <w:top w:val="none" w:sz="0" w:space="0" w:color="auto"/>
        <w:left w:val="none" w:sz="0" w:space="0" w:color="auto"/>
        <w:bottom w:val="none" w:sz="0" w:space="0" w:color="auto"/>
        <w:right w:val="none" w:sz="0" w:space="0" w:color="auto"/>
      </w:divBdr>
    </w:div>
    <w:div w:id="1629435167">
      <w:bodyDiv w:val="1"/>
      <w:marLeft w:val="0"/>
      <w:marRight w:val="0"/>
      <w:marTop w:val="0"/>
      <w:marBottom w:val="0"/>
      <w:divBdr>
        <w:top w:val="none" w:sz="0" w:space="0" w:color="auto"/>
        <w:left w:val="none" w:sz="0" w:space="0" w:color="auto"/>
        <w:bottom w:val="none" w:sz="0" w:space="0" w:color="auto"/>
        <w:right w:val="none" w:sz="0" w:space="0" w:color="auto"/>
      </w:divBdr>
    </w:div>
    <w:div w:id="1631282700">
      <w:bodyDiv w:val="1"/>
      <w:marLeft w:val="0"/>
      <w:marRight w:val="0"/>
      <w:marTop w:val="0"/>
      <w:marBottom w:val="0"/>
      <w:divBdr>
        <w:top w:val="none" w:sz="0" w:space="0" w:color="auto"/>
        <w:left w:val="none" w:sz="0" w:space="0" w:color="auto"/>
        <w:bottom w:val="none" w:sz="0" w:space="0" w:color="auto"/>
        <w:right w:val="none" w:sz="0" w:space="0" w:color="auto"/>
      </w:divBdr>
    </w:div>
    <w:div w:id="1633898592">
      <w:bodyDiv w:val="1"/>
      <w:marLeft w:val="0"/>
      <w:marRight w:val="0"/>
      <w:marTop w:val="0"/>
      <w:marBottom w:val="0"/>
      <w:divBdr>
        <w:top w:val="none" w:sz="0" w:space="0" w:color="auto"/>
        <w:left w:val="none" w:sz="0" w:space="0" w:color="auto"/>
        <w:bottom w:val="none" w:sz="0" w:space="0" w:color="auto"/>
        <w:right w:val="none" w:sz="0" w:space="0" w:color="auto"/>
      </w:divBdr>
    </w:div>
    <w:div w:id="1634604355">
      <w:bodyDiv w:val="1"/>
      <w:marLeft w:val="0"/>
      <w:marRight w:val="0"/>
      <w:marTop w:val="0"/>
      <w:marBottom w:val="0"/>
      <w:divBdr>
        <w:top w:val="none" w:sz="0" w:space="0" w:color="auto"/>
        <w:left w:val="none" w:sz="0" w:space="0" w:color="auto"/>
        <w:bottom w:val="none" w:sz="0" w:space="0" w:color="auto"/>
        <w:right w:val="none" w:sz="0" w:space="0" w:color="auto"/>
      </w:divBdr>
    </w:div>
    <w:div w:id="1637566313">
      <w:bodyDiv w:val="1"/>
      <w:marLeft w:val="0"/>
      <w:marRight w:val="0"/>
      <w:marTop w:val="0"/>
      <w:marBottom w:val="0"/>
      <w:divBdr>
        <w:top w:val="none" w:sz="0" w:space="0" w:color="auto"/>
        <w:left w:val="none" w:sz="0" w:space="0" w:color="auto"/>
        <w:bottom w:val="none" w:sz="0" w:space="0" w:color="auto"/>
        <w:right w:val="none" w:sz="0" w:space="0" w:color="auto"/>
      </w:divBdr>
    </w:div>
    <w:div w:id="1641493860">
      <w:bodyDiv w:val="1"/>
      <w:marLeft w:val="0"/>
      <w:marRight w:val="0"/>
      <w:marTop w:val="0"/>
      <w:marBottom w:val="0"/>
      <w:divBdr>
        <w:top w:val="none" w:sz="0" w:space="0" w:color="auto"/>
        <w:left w:val="none" w:sz="0" w:space="0" w:color="auto"/>
        <w:bottom w:val="none" w:sz="0" w:space="0" w:color="auto"/>
        <w:right w:val="none" w:sz="0" w:space="0" w:color="auto"/>
      </w:divBdr>
    </w:div>
    <w:div w:id="1641693126">
      <w:bodyDiv w:val="1"/>
      <w:marLeft w:val="0"/>
      <w:marRight w:val="0"/>
      <w:marTop w:val="0"/>
      <w:marBottom w:val="0"/>
      <w:divBdr>
        <w:top w:val="none" w:sz="0" w:space="0" w:color="auto"/>
        <w:left w:val="none" w:sz="0" w:space="0" w:color="auto"/>
        <w:bottom w:val="none" w:sz="0" w:space="0" w:color="auto"/>
        <w:right w:val="none" w:sz="0" w:space="0" w:color="auto"/>
      </w:divBdr>
    </w:div>
    <w:div w:id="1642036634">
      <w:bodyDiv w:val="1"/>
      <w:marLeft w:val="0"/>
      <w:marRight w:val="0"/>
      <w:marTop w:val="0"/>
      <w:marBottom w:val="0"/>
      <w:divBdr>
        <w:top w:val="none" w:sz="0" w:space="0" w:color="auto"/>
        <w:left w:val="none" w:sz="0" w:space="0" w:color="auto"/>
        <w:bottom w:val="none" w:sz="0" w:space="0" w:color="auto"/>
        <w:right w:val="none" w:sz="0" w:space="0" w:color="auto"/>
      </w:divBdr>
    </w:div>
    <w:div w:id="1645741321">
      <w:bodyDiv w:val="1"/>
      <w:marLeft w:val="0"/>
      <w:marRight w:val="0"/>
      <w:marTop w:val="0"/>
      <w:marBottom w:val="0"/>
      <w:divBdr>
        <w:top w:val="none" w:sz="0" w:space="0" w:color="auto"/>
        <w:left w:val="none" w:sz="0" w:space="0" w:color="auto"/>
        <w:bottom w:val="none" w:sz="0" w:space="0" w:color="auto"/>
        <w:right w:val="none" w:sz="0" w:space="0" w:color="auto"/>
      </w:divBdr>
    </w:div>
    <w:div w:id="1646423168">
      <w:bodyDiv w:val="1"/>
      <w:marLeft w:val="0"/>
      <w:marRight w:val="0"/>
      <w:marTop w:val="0"/>
      <w:marBottom w:val="0"/>
      <w:divBdr>
        <w:top w:val="none" w:sz="0" w:space="0" w:color="auto"/>
        <w:left w:val="none" w:sz="0" w:space="0" w:color="auto"/>
        <w:bottom w:val="none" w:sz="0" w:space="0" w:color="auto"/>
        <w:right w:val="none" w:sz="0" w:space="0" w:color="auto"/>
      </w:divBdr>
    </w:div>
    <w:div w:id="1646815524">
      <w:bodyDiv w:val="1"/>
      <w:marLeft w:val="0"/>
      <w:marRight w:val="0"/>
      <w:marTop w:val="0"/>
      <w:marBottom w:val="0"/>
      <w:divBdr>
        <w:top w:val="none" w:sz="0" w:space="0" w:color="auto"/>
        <w:left w:val="none" w:sz="0" w:space="0" w:color="auto"/>
        <w:bottom w:val="none" w:sz="0" w:space="0" w:color="auto"/>
        <w:right w:val="none" w:sz="0" w:space="0" w:color="auto"/>
      </w:divBdr>
    </w:div>
    <w:div w:id="1649046646">
      <w:bodyDiv w:val="1"/>
      <w:marLeft w:val="0"/>
      <w:marRight w:val="0"/>
      <w:marTop w:val="0"/>
      <w:marBottom w:val="0"/>
      <w:divBdr>
        <w:top w:val="none" w:sz="0" w:space="0" w:color="auto"/>
        <w:left w:val="none" w:sz="0" w:space="0" w:color="auto"/>
        <w:bottom w:val="none" w:sz="0" w:space="0" w:color="auto"/>
        <w:right w:val="none" w:sz="0" w:space="0" w:color="auto"/>
      </w:divBdr>
    </w:div>
    <w:div w:id="1649939866">
      <w:bodyDiv w:val="1"/>
      <w:marLeft w:val="0"/>
      <w:marRight w:val="0"/>
      <w:marTop w:val="0"/>
      <w:marBottom w:val="0"/>
      <w:divBdr>
        <w:top w:val="none" w:sz="0" w:space="0" w:color="auto"/>
        <w:left w:val="none" w:sz="0" w:space="0" w:color="auto"/>
        <w:bottom w:val="none" w:sz="0" w:space="0" w:color="auto"/>
        <w:right w:val="none" w:sz="0" w:space="0" w:color="auto"/>
      </w:divBdr>
    </w:div>
    <w:div w:id="1650017219">
      <w:bodyDiv w:val="1"/>
      <w:marLeft w:val="0"/>
      <w:marRight w:val="0"/>
      <w:marTop w:val="0"/>
      <w:marBottom w:val="0"/>
      <w:divBdr>
        <w:top w:val="none" w:sz="0" w:space="0" w:color="auto"/>
        <w:left w:val="none" w:sz="0" w:space="0" w:color="auto"/>
        <w:bottom w:val="none" w:sz="0" w:space="0" w:color="auto"/>
        <w:right w:val="none" w:sz="0" w:space="0" w:color="auto"/>
      </w:divBdr>
    </w:div>
    <w:div w:id="1650204626">
      <w:bodyDiv w:val="1"/>
      <w:marLeft w:val="0"/>
      <w:marRight w:val="0"/>
      <w:marTop w:val="0"/>
      <w:marBottom w:val="0"/>
      <w:divBdr>
        <w:top w:val="none" w:sz="0" w:space="0" w:color="auto"/>
        <w:left w:val="none" w:sz="0" w:space="0" w:color="auto"/>
        <w:bottom w:val="none" w:sz="0" w:space="0" w:color="auto"/>
        <w:right w:val="none" w:sz="0" w:space="0" w:color="auto"/>
      </w:divBdr>
    </w:div>
    <w:div w:id="1651252910">
      <w:bodyDiv w:val="1"/>
      <w:marLeft w:val="0"/>
      <w:marRight w:val="0"/>
      <w:marTop w:val="0"/>
      <w:marBottom w:val="0"/>
      <w:divBdr>
        <w:top w:val="none" w:sz="0" w:space="0" w:color="auto"/>
        <w:left w:val="none" w:sz="0" w:space="0" w:color="auto"/>
        <w:bottom w:val="none" w:sz="0" w:space="0" w:color="auto"/>
        <w:right w:val="none" w:sz="0" w:space="0" w:color="auto"/>
      </w:divBdr>
    </w:div>
    <w:div w:id="1652827629">
      <w:bodyDiv w:val="1"/>
      <w:marLeft w:val="0"/>
      <w:marRight w:val="0"/>
      <w:marTop w:val="0"/>
      <w:marBottom w:val="0"/>
      <w:divBdr>
        <w:top w:val="none" w:sz="0" w:space="0" w:color="auto"/>
        <w:left w:val="none" w:sz="0" w:space="0" w:color="auto"/>
        <w:bottom w:val="none" w:sz="0" w:space="0" w:color="auto"/>
        <w:right w:val="none" w:sz="0" w:space="0" w:color="auto"/>
      </w:divBdr>
    </w:div>
    <w:div w:id="1654144261">
      <w:bodyDiv w:val="1"/>
      <w:marLeft w:val="0"/>
      <w:marRight w:val="0"/>
      <w:marTop w:val="0"/>
      <w:marBottom w:val="0"/>
      <w:divBdr>
        <w:top w:val="none" w:sz="0" w:space="0" w:color="auto"/>
        <w:left w:val="none" w:sz="0" w:space="0" w:color="auto"/>
        <w:bottom w:val="none" w:sz="0" w:space="0" w:color="auto"/>
        <w:right w:val="none" w:sz="0" w:space="0" w:color="auto"/>
      </w:divBdr>
    </w:div>
    <w:div w:id="1656180358">
      <w:bodyDiv w:val="1"/>
      <w:marLeft w:val="0"/>
      <w:marRight w:val="0"/>
      <w:marTop w:val="0"/>
      <w:marBottom w:val="0"/>
      <w:divBdr>
        <w:top w:val="none" w:sz="0" w:space="0" w:color="auto"/>
        <w:left w:val="none" w:sz="0" w:space="0" w:color="auto"/>
        <w:bottom w:val="none" w:sz="0" w:space="0" w:color="auto"/>
        <w:right w:val="none" w:sz="0" w:space="0" w:color="auto"/>
      </w:divBdr>
    </w:div>
    <w:div w:id="1656715062">
      <w:bodyDiv w:val="1"/>
      <w:marLeft w:val="0"/>
      <w:marRight w:val="0"/>
      <w:marTop w:val="0"/>
      <w:marBottom w:val="0"/>
      <w:divBdr>
        <w:top w:val="none" w:sz="0" w:space="0" w:color="auto"/>
        <w:left w:val="none" w:sz="0" w:space="0" w:color="auto"/>
        <w:bottom w:val="none" w:sz="0" w:space="0" w:color="auto"/>
        <w:right w:val="none" w:sz="0" w:space="0" w:color="auto"/>
      </w:divBdr>
    </w:div>
    <w:div w:id="1658223535">
      <w:bodyDiv w:val="1"/>
      <w:marLeft w:val="0"/>
      <w:marRight w:val="0"/>
      <w:marTop w:val="0"/>
      <w:marBottom w:val="0"/>
      <w:divBdr>
        <w:top w:val="none" w:sz="0" w:space="0" w:color="auto"/>
        <w:left w:val="none" w:sz="0" w:space="0" w:color="auto"/>
        <w:bottom w:val="none" w:sz="0" w:space="0" w:color="auto"/>
        <w:right w:val="none" w:sz="0" w:space="0" w:color="auto"/>
      </w:divBdr>
    </w:div>
    <w:div w:id="1661690909">
      <w:bodyDiv w:val="1"/>
      <w:marLeft w:val="0"/>
      <w:marRight w:val="0"/>
      <w:marTop w:val="0"/>
      <w:marBottom w:val="0"/>
      <w:divBdr>
        <w:top w:val="none" w:sz="0" w:space="0" w:color="auto"/>
        <w:left w:val="none" w:sz="0" w:space="0" w:color="auto"/>
        <w:bottom w:val="none" w:sz="0" w:space="0" w:color="auto"/>
        <w:right w:val="none" w:sz="0" w:space="0" w:color="auto"/>
      </w:divBdr>
    </w:div>
    <w:div w:id="1671366172">
      <w:bodyDiv w:val="1"/>
      <w:marLeft w:val="0"/>
      <w:marRight w:val="0"/>
      <w:marTop w:val="0"/>
      <w:marBottom w:val="0"/>
      <w:divBdr>
        <w:top w:val="none" w:sz="0" w:space="0" w:color="auto"/>
        <w:left w:val="none" w:sz="0" w:space="0" w:color="auto"/>
        <w:bottom w:val="none" w:sz="0" w:space="0" w:color="auto"/>
        <w:right w:val="none" w:sz="0" w:space="0" w:color="auto"/>
      </w:divBdr>
    </w:div>
    <w:div w:id="1671906518">
      <w:bodyDiv w:val="1"/>
      <w:marLeft w:val="0"/>
      <w:marRight w:val="0"/>
      <w:marTop w:val="0"/>
      <w:marBottom w:val="0"/>
      <w:divBdr>
        <w:top w:val="none" w:sz="0" w:space="0" w:color="auto"/>
        <w:left w:val="none" w:sz="0" w:space="0" w:color="auto"/>
        <w:bottom w:val="none" w:sz="0" w:space="0" w:color="auto"/>
        <w:right w:val="none" w:sz="0" w:space="0" w:color="auto"/>
      </w:divBdr>
    </w:div>
    <w:div w:id="1672249145">
      <w:bodyDiv w:val="1"/>
      <w:marLeft w:val="0"/>
      <w:marRight w:val="0"/>
      <w:marTop w:val="0"/>
      <w:marBottom w:val="0"/>
      <w:divBdr>
        <w:top w:val="none" w:sz="0" w:space="0" w:color="auto"/>
        <w:left w:val="none" w:sz="0" w:space="0" w:color="auto"/>
        <w:bottom w:val="none" w:sz="0" w:space="0" w:color="auto"/>
        <w:right w:val="none" w:sz="0" w:space="0" w:color="auto"/>
      </w:divBdr>
    </w:div>
    <w:div w:id="1673143432">
      <w:bodyDiv w:val="1"/>
      <w:marLeft w:val="0"/>
      <w:marRight w:val="0"/>
      <w:marTop w:val="0"/>
      <w:marBottom w:val="0"/>
      <w:divBdr>
        <w:top w:val="none" w:sz="0" w:space="0" w:color="auto"/>
        <w:left w:val="none" w:sz="0" w:space="0" w:color="auto"/>
        <w:bottom w:val="none" w:sz="0" w:space="0" w:color="auto"/>
        <w:right w:val="none" w:sz="0" w:space="0" w:color="auto"/>
      </w:divBdr>
    </w:div>
    <w:div w:id="1674261084">
      <w:bodyDiv w:val="1"/>
      <w:marLeft w:val="0"/>
      <w:marRight w:val="0"/>
      <w:marTop w:val="0"/>
      <w:marBottom w:val="0"/>
      <w:divBdr>
        <w:top w:val="none" w:sz="0" w:space="0" w:color="auto"/>
        <w:left w:val="none" w:sz="0" w:space="0" w:color="auto"/>
        <w:bottom w:val="none" w:sz="0" w:space="0" w:color="auto"/>
        <w:right w:val="none" w:sz="0" w:space="0" w:color="auto"/>
      </w:divBdr>
    </w:div>
    <w:div w:id="1674644148">
      <w:bodyDiv w:val="1"/>
      <w:marLeft w:val="0"/>
      <w:marRight w:val="0"/>
      <w:marTop w:val="0"/>
      <w:marBottom w:val="0"/>
      <w:divBdr>
        <w:top w:val="none" w:sz="0" w:space="0" w:color="auto"/>
        <w:left w:val="none" w:sz="0" w:space="0" w:color="auto"/>
        <w:bottom w:val="none" w:sz="0" w:space="0" w:color="auto"/>
        <w:right w:val="none" w:sz="0" w:space="0" w:color="auto"/>
      </w:divBdr>
    </w:div>
    <w:div w:id="1675066294">
      <w:bodyDiv w:val="1"/>
      <w:marLeft w:val="0"/>
      <w:marRight w:val="0"/>
      <w:marTop w:val="0"/>
      <w:marBottom w:val="0"/>
      <w:divBdr>
        <w:top w:val="none" w:sz="0" w:space="0" w:color="auto"/>
        <w:left w:val="none" w:sz="0" w:space="0" w:color="auto"/>
        <w:bottom w:val="none" w:sz="0" w:space="0" w:color="auto"/>
        <w:right w:val="none" w:sz="0" w:space="0" w:color="auto"/>
      </w:divBdr>
    </w:div>
    <w:div w:id="1675257231">
      <w:bodyDiv w:val="1"/>
      <w:marLeft w:val="0"/>
      <w:marRight w:val="0"/>
      <w:marTop w:val="0"/>
      <w:marBottom w:val="0"/>
      <w:divBdr>
        <w:top w:val="none" w:sz="0" w:space="0" w:color="auto"/>
        <w:left w:val="none" w:sz="0" w:space="0" w:color="auto"/>
        <w:bottom w:val="none" w:sz="0" w:space="0" w:color="auto"/>
        <w:right w:val="none" w:sz="0" w:space="0" w:color="auto"/>
      </w:divBdr>
    </w:div>
    <w:div w:id="1675650470">
      <w:bodyDiv w:val="1"/>
      <w:marLeft w:val="0"/>
      <w:marRight w:val="0"/>
      <w:marTop w:val="0"/>
      <w:marBottom w:val="0"/>
      <w:divBdr>
        <w:top w:val="none" w:sz="0" w:space="0" w:color="auto"/>
        <w:left w:val="none" w:sz="0" w:space="0" w:color="auto"/>
        <w:bottom w:val="none" w:sz="0" w:space="0" w:color="auto"/>
        <w:right w:val="none" w:sz="0" w:space="0" w:color="auto"/>
      </w:divBdr>
    </w:div>
    <w:div w:id="1676372189">
      <w:bodyDiv w:val="1"/>
      <w:marLeft w:val="0"/>
      <w:marRight w:val="0"/>
      <w:marTop w:val="0"/>
      <w:marBottom w:val="0"/>
      <w:divBdr>
        <w:top w:val="none" w:sz="0" w:space="0" w:color="auto"/>
        <w:left w:val="none" w:sz="0" w:space="0" w:color="auto"/>
        <w:bottom w:val="none" w:sz="0" w:space="0" w:color="auto"/>
        <w:right w:val="none" w:sz="0" w:space="0" w:color="auto"/>
      </w:divBdr>
    </w:div>
    <w:div w:id="1676759706">
      <w:bodyDiv w:val="1"/>
      <w:marLeft w:val="0"/>
      <w:marRight w:val="0"/>
      <w:marTop w:val="0"/>
      <w:marBottom w:val="0"/>
      <w:divBdr>
        <w:top w:val="none" w:sz="0" w:space="0" w:color="auto"/>
        <w:left w:val="none" w:sz="0" w:space="0" w:color="auto"/>
        <w:bottom w:val="none" w:sz="0" w:space="0" w:color="auto"/>
        <w:right w:val="none" w:sz="0" w:space="0" w:color="auto"/>
      </w:divBdr>
    </w:div>
    <w:div w:id="1679188471">
      <w:bodyDiv w:val="1"/>
      <w:marLeft w:val="0"/>
      <w:marRight w:val="0"/>
      <w:marTop w:val="0"/>
      <w:marBottom w:val="0"/>
      <w:divBdr>
        <w:top w:val="none" w:sz="0" w:space="0" w:color="auto"/>
        <w:left w:val="none" w:sz="0" w:space="0" w:color="auto"/>
        <w:bottom w:val="none" w:sz="0" w:space="0" w:color="auto"/>
        <w:right w:val="none" w:sz="0" w:space="0" w:color="auto"/>
      </w:divBdr>
    </w:div>
    <w:div w:id="1681346104">
      <w:bodyDiv w:val="1"/>
      <w:marLeft w:val="0"/>
      <w:marRight w:val="0"/>
      <w:marTop w:val="0"/>
      <w:marBottom w:val="0"/>
      <w:divBdr>
        <w:top w:val="none" w:sz="0" w:space="0" w:color="auto"/>
        <w:left w:val="none" w:sz="0" w:space="0" w:color="auto"/>
        <w:bottom w:val="none" w:sz="0" w:space="0" w:color="auto"/>
        <w:right w:val="none" w:sz="0" w:space="0" w:color="auto"/>
      </w:divBdr>
    </w:div>
    <w:div w:id="1681852239">
      <w:bodyDiv w:val="1"/>
      <w:marLeft w:val="0"/>
      <w:marRight w:val="0"/>
      <w:marTop w:val="0"/>
      <w:marBottom w:val="0"/>
      <w:divBdr>
        <w:top w:val="none" w:sz="0" w:space="0" w:color="auto"/>
        <w:left w:val="none" w:sz="0" w:space="0" w:color="auto"/>
        <w:bottom w:val="none" w:sz="0" w:space="0" w:color="auto"/>
        <w:right w:val="none" w:sz="0" w:space="0" w:color="auto"/>
      </w:divBdr>
    </w:div>
    <w:div w:id="1681930868">
      <w:bodyDiv w:val="1"/>
      <w:marLeft w:val="0"/>
      <w:marRight w:val="0"/>
      <w:marTop w:val="0"/>
      <w:marBottom w:val="0"/>
      <w:divBdr>
        <w:top w:val="none" w:sz="0" w:space="0" w:color="auto"/>
        <w:left w:val="none" w:sz="0" w:space="0" w:color="auto"/>
        <w:bottom w:val="none" w:sz="0" w:space="0" w:color="auto"/>
        <w:right w:val="none" w:sz="0" w:space="0" w:color="auto"/>
      </w:divBdr>
    </w:div>
    <w:div w:id="1682733720">
      <w:bodyDiv w:val="1"/>
      <w:marLeft w:val="0"/>
      <w:marRight w:val="0"/>
      <w:marTop w:val="0"/>
      <w:marBottom w:val="0"/>
      <w:divBdr>
        <w:top w:val="none" w:sz="0" w:space="0" w:color="auto"/>
        <w:left w:val="none" w:sz="0" w:space="0" w:color="auto"/>
        <w:bottom w:val="none" w:sz="0" w:space="0" w:color="auto"/>
        <w:right w:val="none" w:sz="0" w:space="0" w:color="auto"/>
      </w:divBdr>
    </w:div>
    <w:div w:id="1683891546">
      <w:bodyDiv w:val="1"/>
      <w:marLeft w:val="0"/>
      <w:marRight w:val="0"/>
      <w:marTop w:val="0"/>
      <w:marBottom w:val="0"/>
      <w:divBdr>
        <w:top w:val="none" w:sz="0" w:space="0" w:color="auto"/>
        <w:left w:val="none" w:sz="0" w:space="0" w:color="auto"/>
        <w:bottom w:val="none" w:sz="0" w:space="0" w:color="auto"/>
        <w:right w:val="none" w:sz="0" w:space="0" w:color="auto"/>
      </w:divBdr>
    </w:div>
    <w:div w:id="1684893752">
      <w:bodyDiv w:val="1"/>
      <w:marLeft w:val="0"/>
      <w:marRight w:val="0"/>
      <w:marTop w:val="0"/>
      <w:marBottom w:val="0"/>
      <w:divBdr>
        <w:top w:val="none" w:sz="0" w:space="0" w:color="auto"/>
        <w:left w:val="none" w:sz="0" w:space="0" w:color="auto"/>
        <w:bottom w:val="none" w:sz="0" w:space="0" w:color="auto"/>
        <w:right w:val="none" w:sz="0" w:space="0" w:color="auto"/>
      </w:divBdr>
    </w:div>
    <w:div w:id="1686446539">
      <w:bodyDiv w:val="1"/>
      <w:marLeft w:val="0"/>
      <w:marRight w:val="0"/>
      <w:marTop w:val="0"/>
      <w:marBottom w:val="0"/>
      <w:divBdr>
        <w:top w:val="none" w:sz="0" w:space="0" w:color="auto"/>
        <w:left w:val="none" w:sz="0" w:space="0" w:color="auto"/>
        <w:bottom w:val="none" w:sz="0" w:space="0" w:color="auto"/>
        <w:right w:val="none" w:sz="0" w:space="0" w:color="auto"/>
      </w:divBdr>
    </w:div>
    <w:div w:id="1686638016">
      <w:bodyDiv w:val="1"/>
      <w:marLeft w:val="0"/>
      <w:marRight w:val="0"/>
      <w:marTop w:val="0"/>
      <w:marBottom w:val="0"/>
      <w:divBdr>
        <w:top w:val="none" w:sz="0" w:space="0" w:color="auto"/>
        <w:left w:val="none" w:sz="0" w:space="0" w:color="auto"/>
        <w:bottom w:val="none" w:sz="0" w:space="0" w:color="auto"/>
        <w:right w:val="none" w:sz="0" w:space="0" w:color="auto"/>
      </w:divBdr>
    </w:div>
    <w:div w:id="1687319617">
      <w:bodyDiv w:val="1"/>
      <w:marLeft w:val="0"/>
      <w:marRight w:val="0"/>
      <w:marTop w:val="0"/>
      <w:marBottom w:val="0"/>
      <w:divBdr>
        <w:top w:val="none" w:sz="0" w:space="0" w:color="auto"/>
        <w:left w:val="none" w:sz="0" w:space="0" w:color="auto"/>
        <w:bottom w:val="none" w:sz="0" w:space="0" w:color="auto"/>
        <w:right w:val="none" w:sz="0" w:space="0" w:color="auto"/>
      </w:divBdr>
    </w:div>
    <w:div w:id="1687704724">
      <w:bodyDiv w:val="1"/>
      <w:marLeft w:val="0"/>
      <w:marRight w:val="0"/>
      <w:marTop w:val="0"/>
      <w:marBottom w:val="0"/>
      <w:divBdr>
        <w:top w:val="none" w:sz="0" w:space="0" w:color="auto"/>
        <w:left w:val="none" w:sz="0" w:space="0" w:color="auto"/>
        <w:bottom w:val="none" w:sz="0" w:space="0" w:color="auto"/>
        <w:right w:val="none" w:sz="0" w:space="0" w:color="auto"/>
      </w:divBdr>
    </w:div>
    <w:div w:id="1689137716">
      <w:bodyDiv w:val="1"/>
      <w:marLeft w:val="0"/>
      <w:marRight w:val="0"/>
      <w:marTop w:val="0"/>
      <w:marBottom w:val="0"/>
      <w:divBdr>
        <w:top w:val="none" w:sz="0" w:space="0" w:color="auto"/>
        <w:left w:val="none" w:sz="0" w:space="0" w:color="auto"/>
        <w:bottom w:val="none" w:sz="0" w:space="0" w:color="auto"/>
        <w:right w:val="none" w:sz="0" w:space="0" w:color="auto"/>
      </w:divBdr>
    </w:div>
    <w:div w:id="1690330070">
      <w:bodyDiv w:val="1"/>
      <w:marLeft w:val="0"/>
      <w:marRight w:val="0"/>
      <w:marTop w:val="0"/>
      <w:marBottom w:val="0"/>
      <w:divBdr>
        <w:top w:val="none" w:sz="0" w:space="0" w:color="auto"/>
        <w:left w:val="none" w:sz="0" w:space="0" w:color="auto"/>
        <w:bottom w:val="none" w:sz="0" w:space="0" w:color="auto"/>
        <w:right w:val="none" w:sz="0" w:space="0" w:color="auto"/>
      </w:divBdr>
    </w:div>
    <w:div w:id="1691881712">
      <w:bodyDiv w:val="1"/>
      <w:marLeft w:val="0"/>
      <w:marRight w:val="0"/>
      <w:marTop w:val="0"/>
      <w:marBottom w:val="0"/>
      <w:divBdr>
        <w:top w:val="none" w:sz="0" w:space="0" w:color="auto"/>
        <w:left w:val="none" w:sz="0" w:space="0" w:color="auto"/>
        <w:bottom w:val="none" w:sz="0" w:space="0" w:color="auto"/>
        <w:right w:val="none" w:sz="0" w:space="0" w:color="auto"/>
      </w:divBdr>
    </w:div>
    <w:div w:id="1693605390">
      <w:bodyDiv w:val="1"/>
      <w:marLeft w:val="0"/>
      <w:marRight w:val="0"/>
      <w:marTop w:val="0"/>
      <w:marBottom w:val="0"/>
      <w:divBdr>
        <w:top w:val="none" w:sz="0" w:space="0" w:color="auto"/>
        <w:left w:val="none" w:sz="0" w:space="0" w:color="auto"/>
        <w:bottom w:val="none" w:sz="0" w:space="0" w:color="auto"/>
        <w:right w:val="none" w:sz="0" w:space="0" w:color="auto"/>
      </w:divBdr>
    </w:div>
    <w:div w:id="1695375553">
      <w:bodyDiv w:val="1"/>
      <w:marLeft w:val="0"/>
      <w:marRight w:val="0"/>
      <w:marTop w:val="0"/>
      <w:marBottom w:val="0"/>
      <w:divBdr>
        <w:top w:val="none" w:sz="0" w:space="0" w:color="auto"/>
        <w:left w:val="none" w:sz="0" w:space="0" w:color="auto"/>
        <w:bottom w:val="none" w:sz="0" w:space="0" w:color="auto"/>
        <w:right w:val="none" w:sz="0" w:space="0" w:color="auto"/>
      </w:divBdr>
    </w:div>
    <w:div w:id="1695962494">
      <w:bodyDiv w:val="1"/>
      <w:marLeft w:val="0"/>
      <w:marRight w:val="0"/>
      <w:marTop w:val="0"/>
      <w:marBottom w:val="0"/>
      <w:divBdr>
        <w:top w:val="none" w:sz="0" w:space="0" w:color="auto"/>
        <w:left w:val="none" w:sz="0" w:space="0" w:color="auto"/>
        <w:bottom w:val="none" w:sz="0" w:space="0" w:color="auto"/>
        <w:right w:val="none" w:sz="0" w:space="0" w:color="auto"/>
      </w:divBdr>
    </w:div>
    <w:div w:id="1698503464">
      <w:bodyDiv w:val="1"/>
      <w:marLeft w:val="0"/>
      <w:marRight w:val="0"/>
      <w:marTop w:val="0"/>
      <w:marBottom w:val="0"/>
      <w:divBdr>
        <w:top w:val="none" w:sz="0" w:space="0" w:color="auto"/>
        <w:left w:val="none" w:sz="0" w:space="0" w:color="auto"/>
        <w:bottom w:val="none" w:sz="0" w:space="0" w:color="auto"/>
        <w:right w:val="none" w:sz="0" w:space="0" w:color="auto"/>
      </w:divBdr>
    </w:div>
    <w:div w:id="1699549296">
      <w:bodyDiv w:val="1"/>
      <w:marLeft w:val="0"/>
      <w:marRight w:val="0"/>
      <w:marTop w:val="0"/>
      <w:marBottom w:val="0"/>
      <w:divBdr>
        <w:top w:val="none" w:sz="0" w:space="0" w:color="auto"/>
        <w:left w:val="none" w:sz="0" w:space="0" w:color="auto"/>
        <w:bottom w:val="none" w:sz="0" w:space="0" w:color="auto"/>
        <w:right w:val="none" w:sz="0" w:space="0" w:color="auto"/>
      </w:divBdr>
    </w:div>
    <w:div w:id="1700201806">
      <w:bodyDiv w:val="1"/>
      <w:marLeft w:val="0"/>
      <w:marRight w:val="0"/>
      <w:marTop w:val="0"/>
      <w:marBottom w:val="0"/>
      <w:divBdr>
        <w:top w:val="none" w:sz="0" w:space="0" w:color="auto"/>
        <w:left w:val="none" w:sz="0" w:space="0" w:color="auto"/>
        <w:bottom w:val="none" w:sz="0" w:space="0" w:color="auto"/>
        <w:right w:val="none" w:sz="0" w:space="0" w:color="auto"/>
      </w:divBdr>
    </w:div>
    <w:div w:id="1700887259">
      <w:bodyDiv w:val="1"/>
      <w:marLeft w:val="0"/>
      <w:marRight w:val="0"/>
      <w:marTop w:val="0"/>
      <w:marBottom w:val="0"/>
      <w:divBdr>
        <w:top w:val="none" w:sz="0" w:space="0" w:color="auto"/>
        <w:left w:val="none" w:sz="0" w:space="0" w:color="auto"/>
        <w:bottom w:val="none" w:sz="0" w:space="0" w:color="auto"/>
        <w:right w:val="none" w:sz="0" w:space="0" w:color="auto"/>
      </w:divBdr>
    </w:div>
    <w:div w:id="1702122479">
      <w:bodyDiv w:val="1"/>
      <w:marLeft w:val="0"/>
      <w:marRight w:val="0"/>
      <w:marTop w:val="0"/>
      <w:marBottom w:val="0"/>
      <w:divBdr>
        <w:top w:val="none" w:sz="0" w:space="0" w:color="auto"/>
        <w:left w:val="none" w:sz="0" w:space="0" w:color="auto"/>
        <w:bottom w:val="none" w:sz="0" w:space="0" w:color="auto"/>
        <w:right w:val="none" w:sz="0" w:space="0" w:color="auto"/>
      </w:divBdr>
    </w:div>
    <w:div w:id="1703437632">
      <w:bodyDiv w:val="1"/>
      <w:marLeft w:val="0"/>
      <w:marRight w:val="0"/>
      <w:marTop w:val="0"/>
      <w:marBottom w:val="0"/>
      <w:divBdr>
        <w:top w:val="none" w:sz="0" w:space="0" w:color="auto"/>
        <w:left w:val="none" w:sz="0" w:space="0" w:color="auto"/>
        <w:bottom w:val="none" w:sz="0" w:space="0" w:color="auto"/>
        <w:right w:val="none" w:sz="0" w:space="0" w:color="auto"/>
      </w:divBdr>
    </w:div>
    <w:div w:id="1703944198">
      <w:bodyDiv w:val="1"/>
      <w:marLeft w:val="0"/>
      <w:marRight w:val="0"/>
      <w:marTop w:val="0"/>
      <w:marBottom w:val="0"/>
      <w:divBdr>
        <w:top w:val="none" w:sz="0" w:space="0" w:color="auto"/>
        <w:left w:val="none" w:sz="0" w:space="0" w:color="auto"/>
        <w:bottom w:val="none" w:sz="0" w:space="0" w:color="auto"/>
        <w:right w:val="none" w:sz="0" w:space="0" w:color="auto"/>
      </w:divBdr>
    </w:div>
    <w:div w:id="1705864211">
      <w:bodyDiv w:val="1"/>
      <w:marLeft w:val="0"/>
      <w:marRight w:val="0"/>
      <w:marTop w:val="0"/>
      <w:marBottom w:val="0"/>
      <w:divBdr>
        <w:top w:val="none" w:sz="0" w:space="0" w:color="auto"/>
        <w:left w:val="none" w:sz="0" w:space="0" w:color="auto"/>
        <w:bottom w:val="none" w:sz="0" w:space="0" w:color="auto"/>
        <w:right w:val="none" w:sz="0" w:space="0" w:color="auto"/>
      </w:divBdr>
    </w:div>
    <w:div w:id="1705909698">
      <w:bodyDiv w:val="1"/>
      <w:marLeft w:val="0"/>
      <w:marRight w:val="0"/>
      <w:marTop w:val="0"/>
      <w:marBottom w:val="0"/>
      <w:divBdr>
        <w:top w:val="none" w:sz="0" w:space="0" w:color="auto"/>
        <w:left w:val="none" w:sz="0" w:space="0" w:color="auto"/>
        <w:bottom w:val="none" w:sz="0" w:space="0" w:color="auto"/>
        <w:right w:val="none" w:sz="0" w:space="0" w:color="auto"/>
      </w:divBdr>
    </w:div>
    <w:div w:id="1706590203">
      <w:bodyDiv w:val="1"/>
      <w:marLeft w:val="0"/>
      <w:marRight w:val="0"/>
      <w:marTop w:val="0"/>
      <w:marBottom w:val="0"/>
      <w:divBdr>
        <w:top w:val="none" w:sz="0" w:space="0" w:color="auto"/>
        <w:left w:val="none" w:sz="0" w:space="0" w:color="auto"/>
        <w:bottom w:val="none" w:sz="0" w:space="0" w:color="auto"/>
        <w:right w:val="none" w:sz="0" w:space="0" w:color="auto"/>
      </w:divBdr>
    </w:div>
    <w:div w:id="1707214017">
      <w:bodyDiv w:val="1"/>
      <w:marLeft w:val="0"/>
      <w:marRight w:val="0"/>
      <w:marTop w:val="0"/>
      <w:marBottom w:val="0"/>
      <w:divBdr>
        <w:top w:val="none" w:sz="0" w:space="0" w:color="auto"/>
        <w:left w:val="none" w:sz="0" w:space="0" w:color="auto"/>
        <w:bottom w:val="none" w:sz="0" w:space="0" w:color="auto"/>
        <w:right w:val="none" w:sz="0" w:space="0" w:color="auto"/>
      </w:divBdr>
    </w:div>
    <w:div w:id="1708212845">
      <w:bodyDiv w:val="1"/>
      <w:marLeft w:val="0"/>
      <w:marRight w:val="0"/>
      <w:marTop w:val="0"/>
      <w:marBottom w:val="0"/>
      <w:divBdr>
        <w:top w:val="none" w:sz="0" w:space="0" w:color="auto"/>
        <w:left w:val="none" w:sz="0" w:space="0" w:color="auto"/>
        <w:bottom w:val="none" w:sz="0" w:space="0" w:color="auto"/>
        <w:right w:val="none" w:sz="0" w:space="0" w:color="auto"/>
      </w:divBdr>
    </w:div>
    <w:div w:id="1711490587">
      <w:bodyDiv w:val="1"/>
      <w:marLeft w:val="0"/>
      <w:marRight w:val="0"/>
      <w:marTop w:val="0"/>
      <w:marBottom w:val="0"/>
      <w:divBdr>
        <w:top w:val="none" w:sz="0" w:space="0" w:color="auto"/>
        <w:left w:val="none" w:sz="0" w:space="0" w:color="auto"/>
        <w:bottom w:val="none" w:sz="0" w:space="0" w:color="auto"/>
        <w:right w:val="none" w:sz="0" w:space="0" w:color="auto"/>
      </w:divBdr>
    </w:div>
    <w:div w:id="1712268033">
      <w:bodyDiv w:val="1"/>
      <w:marLeft w:val="0"/>
      <w:marRight w:val="0"/>
      <w:marTop w:val="0"/>
      <w:marBottom w:val="0"/>
      <w:divBdr>
        <w:top w:val="none" w:sz="0" w:space="0" w:color="auto"/>
        <w:left w:val="none" w:sz="0" w:space="0" w:color="auto"/>
        <w:bottom w:val="none" w:sz="0" w:space="0" w:color="auto"/>
        <w:right w:val="none" w:sz="0" w:space="0" w:color="auto"/>
      </w:divBdr>
    </w:div>
    <w:div w:id="1713263629">
      <w:bodyDiv w:val="1"/>
      <w:marLeft w:val="0"/>
      <w:marRight w:val="0"/>
      <w:marTop w:val="0"/>
      <w:marBottom w:val="0"/>
      <w:divBdr>
        <w:top w:val="none" w:sz="0" w:space="0" w:color="auto"/>
        <w:left w:val="none" w:sz="0" w:space="0" w:color="auto"/>
        <w:bottom w:val="none" w:sz="0" w:space="0" w:color="auto"/>
        <w:right w:val="none" w:sz="0" w:space="0" w:color="auto"/>
      </w:divBdr>
    </w:div>
    <w:div w:id="1714159688">
      <w:bodyDiv w:val="1"/>
      <w:marLeft w:val="0"/>
      <w:marRight w:val="0"/>
      <w:marTop w:val="0"/>
      <w:marBottom w:val="0"/>
      <w:divBdr>
        <w:top w:val="none" w:sz="0" w:space="0" w:color="auto"/>
        <w:left w:val="none" w:sz="0" w:space="0" w:color="auto"/>
        <w:bottom w:val="none" w:sz="0" w:space="0" w:color="auto"/>
        <w:right w:val="none" w:sz="0" w:space="0" w:color="auto"/>
      </w:divBdr>
    </w:div>
    <w:div w:id="1714500031">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8046616">
      <w:bodyDiv w:val="1"/>
      <w:marLeft w:val="0"/>
      <w:marRight w:val="0"/>
      <w:marTop w:val="0"/>
      <w:marBottom w:val="0"/>
      <w:divBdr>
        <w:top w:val="none" w:sz="0" w:space="0" w:color="auto"/>
        <w:left w:val="none" w:sz="0" w:space="0" w:color="auto"/>
        <w:bottom w:val="none" w:sz="0" w:space="0" w:color="auto"/>
        <w:right w:val="none" w:sz="0" w:space="0" w:color="auto"/>
      </w:divBdr>
    </w:div>
    <w:div w:id="1720472320">
      <w:bodyDiv w:val="1"/>
      <w:marLeft w:val="0"/>
      <w:marRight w:val="0"/>
      <w:marTop w:val="0"/>
      <w:marBottom w:val="0"/>
      <w:divBdr>
        <w:top w:val="none" w:sz="0" w:space="0" w:color="auto"/>
        <w:left w:val="none" w:sz="0" w:space="0" w:color="auto"/>
        <w:bottom w:val="none" w:sz="0" w:space="0" w:color="auto"/>
        <w:right w:val="none" w:sz="0" w:space="0" w:color="auto"/>
      </w:divBdr>
    </w:div>
    <w:div w:id="1721050106">
      <w:bodyDiv w:val="1"/>
      <w:marLeft w:val="0"/>
      <w:marRight w:val="0"/>
      <w:marTop w:val="0"/>
      <w:marBottom w:val="0"/>
      <w:divBdr>
        <w:top w:val="none" w:sz="0" w:space="0" w:color="auto"/>
        <w:left w:val="none" w:sz="0" w:space="0" w:color="auto"/>
        <w:bottom w:val="none" w:sz="0" w:space="0" w:color="auto"/>
        <w:right w:val="none" w:sz="0" w:space="0" w:color="auto"/>
      </w:divBdr>
    </w:div>
    <w:div w:id="1722174888">
      <w:bodyDiv w:val="1"/>
      <w:marLeft w:val="0"/>
      <w:marRight w:val="0"/>
      <w:marTop w:val="0"/>
      <w:marBottom w:val="0"/>
      <w:divBdr>
        <w:top w:val="none" w:sz="0" w:space="0" w:color="auto"/>
        <w:left w:val="none" w:sz="0" w:space="0" w:color="auto"/>
        <w:bottom w:val="none" w:sz="0" w:space="0" w:color="auto"/>
        <w:right w:val="none" w:sz="0" w:space="0" w:color="auto"/>
      </w:divBdr>
    </w:div>
    <w:div w:id="1727335558">
      <w:bodyDiv w:val="1"/>
      <w:marLeft w:val="0"/>
      <w:marRight w:val="0"/>
      <w:marTop w:val="0"/>
      <w:marBottom w:val="0"/>
      <w:divBdr>
        <w:top w:val="none" w:sz="0" w:space="0" w:color="auto"/>
        <w:left w:val="none" w:sz="0" w:space="0" w:color="auto"/>
        <w:bottom w:val="none" w:sz="0" w:space="0" w:color="auto"/>
        <w:right w:val="none" w:sz="0" w:space="0" w:color="auto"/>
      </w:divBdr>
    </w:div>
    <w:div w:id="1727484542">
      <w:bodyDiv w:val="1"/>
      <w:marLeft w:val="0"/>
      <w:marRight w:val="0"/>
      <w:marTop w:val="0"/>
      <w:marBottom w:val="0"/>
      <w:divBdr>
        <w:top w:val="none" w:sz="0" w:space="0" w:color="auto"/>
        <w:left w:val="none" w:sz="0" w:space="0" w:color="auto"/>
        <w:bottom w:val="none" w:sz="0" w:space="0" w:color="auto"/>
        <w:right w:val="none" w:sz="0" w:space="0" w:color="auto"/>
      </w:divBdr>
    </w:div>
    <w:div w:id="1727951860">
      <w:bodyDiv w:val="1"/>
      <w:marLeft w:val="0"/>
      <w:marRight w:val="0"/>
      <w:marTop w:val="0"/>
      <w:marBottom w:val="0"/>
      <w:divBdr>
        <w:top w:val="none" w:sz="0" w:space="0" w:color="auto"/>
        <w:left w:val="none" w:sz="0" w:space="0" w:color="auto"/>
        <w:bottom w:val="none" w:sz="0" w:space="0" w:color="auto"/>
        <w:right w:val="none" w:sz="0" w:space="0" w:color="auto"/>
      </w:divBdr>
    </w:div>
    <w:div w:id="1728257978">
      <w:bodyDiv w:val="1"/>
      <w:marLeft w:val="0"/>
      <w:marRight w:val="0"/>
      <w:marTop w:val="0"/>
      <w:marBottom w:val="0"/>
      <w:divBdr>
        <w:top w:val="none" w:sz="0" w:space="0" w:color="auto"/>
        <w:left w:val="none" w:sz="0" w:space="0" w:color="auto"/>
        <w:bottom w:val="none" w:sz="0" w:space="0" w:color="auto"/>
        <w:right w:val="none" w:sz="0" w:space="0" w:color="auto"/>
      </w:divBdr>
    </w:div>
    <w:div w:id="1728842992">
      <w:bodyDiv w:val="1"/>
      <w:marLeft w:val="0"/>
      <w:marRight w:val="0"/>
      <w:marTop w:val="0"/>
      <w:marBottom w:val="0"/>
      <w:divBdr>
        <w:top w:val="none" w:sz="0" w:space="0" w:color="auto"/>
        <w:left w:val="none" w:sz="0" w:space="0" w:color="auto"/>
        <w:bottom w:val="none" w:sz="0" w:space="0" w:color="auto"/>
        <w:right w:val="none" w:sz="0" w:space="0" w:color="auto"/>
      </w:divBdr>
    </w:div>
    <w:div w:id="1729500590">
      <w:bodyDiv w:val="1"/>
      <w:marLeft w:val="0"/>
      <w:marRight w:val="0"/>
      <w:marTop w:val="0"/>
      <w:marBottom w:val="0"/>
      <w:divBdr>
        <w:top w:val="none" w:sz="0" w:space="0" w:color="auto"/>
        <w:left w:val="none" w:sz="0" w:space="0" w:color="auto"/>
        <w:bottom w:val="none" w:sz="0" w:space="0" w:color="auto"/>
        <w:right w:val="none" w:sz="0" w:space="0" w:color="auto"/>
      </w:divBdr>
    </w:div>
    <w:div w:id="1729763409">
      <w:bodyDiv w:val="1"/>
      <w:marLeft w:val="0"/>
      <w:marRight w:val="0"/>
      <w:marTop w:val="0"/>
      <w:marBottom w:val="0"/>
      <w:divBdr>
        <w:top w:val="none" w:sz="0" w:space="0" w:color="auto"/>
        <w:left w:val="none" w:sz="0" w:space="0" w:color="auto"/>
        <w:bottom w:val="none" w:sz="0" w:space="0" w:color="auto"/>
        <w:right w:val="none" w:sz="0" w:space="0" w:color="auto"/>
      </w:divBdr>
    </w:div>
    <w:div w:id="1730030856">
      <w:bodyDiv w:val="1"/>
      <w:marLeft w:val="0"/>
      <w:marRight w:val="0"/>
      <w:marTop w:val="0"/>
      <w:marBottom w:val="0"/>
      <w:divBdr>
        <w:top w:val="none" w:sz="0" w:space="0" w:color="auto"/>
        <w:left w:val="none" w:sz="0" w:space="0" w:color="auto"/>
        <w:bottom w:val="none" w:sz="0" w:space="0" w:color="auto"/>
        <w:right w:val="none" w:sz="0" w:space="0" w:color="auto"/>
      </w:divBdr>
    </w:div>
    <w:div w:id="1730222742">
      <w:bodyDiv w:val="1"/>
      <w:marLeft w:val="0"/>
      <w:marRight w:val="0"/>
      <w:marTop w:val="0"/>
      <w:marBottom w:val="0"/>
      <w:divBdr>
        <w:top w:val="none" w:sz="0" w:space="0" w:color="auto"/>
        <w:left w:val="none" w:sz="0" w:space="0" w:color="auto"/>
        <w:bottom w:val="none" w:sz="0" w:space="0" w:color="auto"/>
        <w:right w:val="none" w:sz="0" w:space="0" w:color="auto"/>
      </w:divBdr>
    </w:div>
    <w:div w:id="1730687236">
      <w:bodyDiv w:val="1"/>
      <w:marLeft w:val="0"/>
      <w:marRight w:val="0"/>
      <w:marTop w:val="0"/>
      <w:marBottom w:val="0"/>
      <w:divBdr>
        <w:top w:val="none" w:sz="0" w:space="0" w:color="auto"/>
        <w:left w:val="none" w:sz="0" w:space="0" w:color="auto"/>
        <w:bottom w:val="none" w:sz="0" w:space="0" w:color="auto"/>
        <w:right w:val="none" w:sz="0" w:space="0" w:color="auto"/>
      </w:divBdr>
    </w:div>
    <w:div w:id="1730885926">
      <w:bodyDiv w:val="1"/>
      <w:marLeft w:val="0"/>
      <w:marRight w:val="0"/>
      <w:marTop w:val="0"/>
      <w:marBottom w:val="0"/>
      <w:divBdr>
        <w:top w:val="none" w:sz="0" w:space="0" w:color="auto"/>
        <w:left w:val="none" w:sz="0" w:space="0" w:color="auto"/>
        <w:bottom w:val="none" w:sz="0" w:space="0" w:color="auto"/>
        <w:right w:val="none" w:sz="0" w:space="0" w:color="auto"/>
      </w:divBdr>
    </w:div>
    <w:div w:id="1731221274">
      <w:bodyDiv w:val="1"/>
      <w:marLeft w:val="0"/>
      <w:marRight w:val="0"/>
      <w:marTop w:val="0"/>
      <w:marBottom w:val="0"/>
      <w:divBdr>
        <w:top w:val="none" w:sz="0" w:space="0" w:color="auto"/>
        <w:left w:val="none" w:sz="0" w:space="0" w:color="auto"/>
        <w:bottom w:val="none" w:sz="0" w:space="0" w:color="auto"/>
        <w:right w:val="none" w:sz="0" w:space="0" w:color="auto"/>
      </w:divBdr>
    </w:div>
    <w:div w:id="1733457379">
      <w:bodyDiv w:val="1"/>
      <w:marLeft w:val="0"/>
      <w:marRight w:val="0"/>
      <w:marTop w:val="0"/>
      <w:marBottom w:val="0"/>
      <w:divBdr>
        <w:top w:val="none" w:sz="0" w:space="0" w:color="auto"/>
        <w:left w:val="none" w:sz="0" w:space="0" w:color="auto"/>
        <w:bottom w:val="none" w:sz="0" w:space="0" w:color="auto"/>
        <w:right w:val="none" w:sz="0" w:space="0" w:color="auto"/>
      </w:divBdr>
    </w:div>
    <w:div w:id="1733656124">
      <w:bodyDiv w:val="1"/>
      <w:marLeft w:val="0"/>
      <w:marRight w:val="0"/>
      <w:marTop w:val="0"/>
      <w:marBottom w:val="0"/>
      <w:divBdr>
        <w:top w:val="none" w:sz="0" w:space="0" w:color="auto"/>
        <w:left w:val="none" w:sz="0" w:space="0" w:color="auto"/>
        <w:bottom w:val="none" w:sz="0" w:space="0" w:color="auto"/>
        <w:right w:val="none" w:sz="0" w:space="0" w:color="auto"/>
      </w:divBdr>
    </w:div>
    <w:div w:id="1733776256">
      <w:bodyDiv w:val="1"/>
      <w:marLeft w:val="0"/>
      <w:marRight w:val="0"/>
      <w:marTop w:val="0"/>
      <w:marBottom w:val="0"/>
      <w:divBdr>
        <w:top w:val="none" w:sz="0" w:space="0" w:color="auto"/>
        <w:left w:val="none" w:sz="0" w:space="0" w:color="auto"/>
        <w:bottom w:val="none" w:sz="0" w:space="0" w:color="auto"/>
        <w:right w:val="none" w:sz="0" w:space="0" w:color="auto"/>
      </w:divBdr>
    </w:div>
    <w:div w:id="1734621017">
      <w:bodyDiv w:val="1"/>
      <w:marLeft w:val="0"/>
      <w:marRight w:val="0"/>
      <w:marTop w:val="0"/>
      <w:marBottom w:val="0"/>
      <w:divBdr>
        <w:top w:val="none" w:sz="0" w:space="0" w:color="auto"/>
        <w:left w:val="none" w:sz="0" w:space="0" w:color="auto"/>
        <w:bottom w:val="none" w:sz="0" w:space="0" w:color="auto"/>
        <w:right w:val="none" w:sz="0" w:space="0" w:color="auto"/>
      </w:divBdr>
    </w:div>
    <w:div w:id="1740981576">
      <w:bodyDiv w:val="1"/>
      <w:marLeft w:val="0"/>
      <w:marRight w:val="0"/>
      <w:marTop w:val="0"/>
      <w:marBottom w:val="0"/>
      <w:divBdr>
        <w:top w:val="none" w:sz="0" w:space="0" w:color="auto"/>
        <w:left w:val="none" w:sz="0" w:space="0" w:color="auto"/>
        <w:bottom w:val="none" w:sz="0" w:space="0" w:color="auto"/>
        <w:right w:val="none" w:sz="0" w:space="0" w:color="auto"/>
      </w:divBdr>
    </w:div>
    <w:div w:id="1741323378">
      <w:bodyDiv w:val="1"/>
      <w:marLeft w:val="0"/>
      <w:marRight w:val="0"/>
      <w:marTop w:val="0"/>
      <w:marBottom w:val="0"/>
      <w:divBdr>
        <w:top w:val="none" w:sz="0" w:space="0" w:color="auto"/>
        <w:left w:val="none" w:sz="0" w:space="0" w:color="auto"/>
        <w:bottom w:val="none" w:sz="0" w:space="0" w:color="auto"/>
        <w:right w:val="none" w:sz="0" w:space="0" w:color="auto"/>
      </w:divBdr>
    </w:div>
    <w:div w:id="1741517182">
      <w:bodyDiv w:val="1"/>
      <w:marLeft w:val="0"/>
      <w:marRight w:val="0"/>
      <w:marTop w:val="0"/>
      <w:marBottom w:val="0"/>
      <w:divBdr>
        <w:top w:val="none" w:sz="0" w:space="0" w:color="auto"/>
        <w:left w:val="none" w:sz="0" w:space="0" w:color="auto"/>
        <w:bottom w:val="none" w:sz="0" w:space="0" w:color="auto"/>
        <w:right w:val="none" w:sz="0" w:space="0" w:color="auto"/>
      </w:divBdr>
    </w:div>
    <w:div w:id="1741518792">
      <w:bodyDiv w:val="1"/>
      <w:marLeft w:val="0"/>
      <w:marRight w:val="0"/>
      <w:marTop w:val="0"/>
      <w:marBottom w:val="0"/>
      <w:divBdr>
        <w:top w:val="none" w:sz="0" w:space="0" w:color="auto"/>
        <w:left w:val="none" w:sz="0" w:space="0" w:color="auto"/>
        <w:bottom w:val="none" w:sz="0" w:space="0" w:color="auto"/>
        <w:right w:val="none" w:sz="0" w:space="0" w:color="auto"/>
      </w:divBdr>
    </w:div>
    <w:div w:id="1743062898">
      <w:bodyDiv w:val="1"/>
      <w:marLeft w:val="0"/>
      <w:marRight w:val="0"/>
      <w:marTop w:val="0"/>
      <w:marBottom w:val="0"/>
      <w:divBdr>
        <w:top w:val="none" w:sz="0" w:space="0" w:color="auto"/>
        <w:left w:val="none" w:sz="0" w:space="0" w:color="auto"/>
        <w:bottom w:val="none" w:sz="0" w:space="0" w:color="auto"/>
        <w:right w:val="none" w:sz="0" w:space="0" w:color="auto"/>
      </w:divBdr>
    </w:div>
    <w:div w:id="1747605261">
      <w:bodyDiv w:val="1"/>
      <w:marLeft w:val="0"/>
      <w:marRight w:val="0"/>
      <w:marTop w:val="0"/>
      <w:marBottom w:val="0"/>
      <w:divBdr>
        <w:top w:val="none" w:sz="0" w:space="0" w:color="auto"/>
        <w:left w:val="none" w:sz="0" w:space="0" w:color="auto"/>
        <w:bottom w:val="none" w:sz="0" w:space="0" w:color="auto"/>
        <w:right w:val="none" w:sz="0" w:space="0" w:color="auto"/>
      </w:divBdr>
    </w:div>
    <w:div w:id="1747796790">
      <w:bodyDiv w:val="1"/>
      <w:marLeft w:val="0"/>
      <w:marRight w:val="0"/>
      <w:marTop w:val="0"/>
      <w:marBottom w:val="0"/>
      <w:divBdr>
        <w:top w:val="none" w:sz="0" w:space="0" w:color="auto"/>
        <w:left w:val="none" w:sz="0" w:space="0" w:color="auto"/>
        <w:bottom w:val="none" w:sz="0" w:space="0" w:color="auto"/>
        <w:right w:val="none" w:sz="0" w:space="0" w:color="auto"/>
      </w:divBdr>
    </w:div>
    <w:div w:id="1748377991">
      <w:bodyDiv w:val="1"/>
      <w:marLeft w:val="0"/>
      <w:marRight w:val="0"/>
      <w:marTop w:val="0"/>
      <w:marBottom w:val="0"/>
      <w:divBdr>
        <w:top w:val="none" w:sz="0" w:space="0" w:color="auto"/>
        <w:left w:val="none" w:sz="0" w:space="0" w:color="auto"/>
        <w:bottom w:val="none" w:sz="0" w:space="0" w:color="auto"/>
        <w:right w:val="none" w:sz="0" w:space="0" w:color="auto"/>
      </w:divBdr>
    </w:div>
    <w:div w:id="1748644935">
      <w:bodyDiv w:val="1"/>
      <w:marLeft w:val="0"/>
      <w:marRight w:val="0"/>
      <w:marTop w:val="0"/>
      <w:marBottom w:val="0"/>
      <w:divBdr>
        <w:top w:val="none" w:sz="0" w:space="0" w:color="auto"/>
        <w:left w:val="none" w:sz="0" w:space="0" w:color="auto"/>
        <w:bottom w:val="none" w:sz="0" w:space="0" w:color="auto"/>
        <w:right w:val="none" w:sz="0" w:space="0" w:color="auto"/>
      </w:divBdr>
    </w:div>
    <w:div w:id="1748648043">
      <w:bodyDiv w:val="1"/>
      <w:marLeft w:val="0"/>
      <w:marRight w:val="0"/>
      <w:marTop w:val="0"/>
      <w:marBottom w:val="0"/>
      <w:divBdr>
        <w:top w:val="none" w:sz="0" w:space="0" w:color="auto"/>
        <w:left w:val="none" w:sz="0" w:space="0" w:color="auto"/>
        <w:bottom w:val="none" w:sz="0" w:space="0" w:color="auto"/>
        <w:right w:val="none" w:sz="0" w:space="0" w:color="auto"/>
      </w:divBdr>
    </w:div>
    <w:div w:id="1748762805">
      <w:bodyDiv w:val="1"/>
      <w:marLeft w:val="0"/>
      <w:marRight w:val="0"/>
      <w:marTop w:val="0"/>
      <w:marBottom w:val="0"/>
      <w:divBdr>
        <w:top w:val="none" w:sz="0" w:space="0" w:color="auto"/>
        <w:left w:val="none" w:sz="0" w:space="0" w:color="auto"/>
        <w:bottom w:val="none" w:sz="0" w:space="0" w:color="auto"/>
        <w:right w:val="none" w:sz="0" w:space="0" w:color="auto"/>
      </w:divBdr>
    </w:div>
    <w:div w:id="1748963086">
      <w:bodyDiv w:val="1"/>
      <w:marLeft w:val="0"/>
      <w:marRight w:val="0"/>
      <w:marTop w:val="0"/>
      <w:marBottom w:val="0"/>
      <w:divBdr>
        <w:top w:val="none" w:sz="0" w:space="0" w:color="auto"/>
        <w:left w:val="none" w:sz="0" w:space="0" w:color="auto"/>
        <w:bottom w:val="none" w:sz="0" w:space="0" w:color="auto"/>
        <w:right w:val="none" w:sz="0" w:space="0" w:color="auto"/>
      </w:divBdr>
    </w:div>
    <w:div w:id="1750076031">
      <w:bodyDiv w:val="1"/>
      <w:marLeft w:val="0"/>
      <w:marRight w:val="0"/>
      <w:marTop w:val="0"/>
      <w:marBottom w:val="0"/>
      <w:divBdr>
        <w:top w:val="none" w:sz="0" w:space="0" w:color="auto"/>
        <w:left w:val="none" w:sz="0" w:space="0" w:color="auto"/>
        <w:bottom w:val="none" w:sz="0" w:space="0" w:color="auto"/>
        <w:right w:val="none" w:sz="0" w:space="0" w:color="auto"/>
      </w:divBdr>
    </w:div>
    <w:div w:id="1751853328">
      <w:bodyDiv w:val="1"/>
      <w:marLeft w:val="0"/>
      <w:marRight w:val="0"/>
      <w:marTop w:val="0"/>
      <w:marBottom w:val="0"/>
      <w:divBdr>
        <w:top w:val="none" w:sz="0" w:space="0" w:color="auto"/>
        <w:left w:val="none" w:sz="0" w:space="0" w:color="auto"/>
        <w:bottom w:val="none" w:sz="0" w:space="0" w:color="auto"/>
        <w:right w:val="none" w:sz="0" w:space="0" w:color="auto"/>
      </w:divBdr>
    </w:div>
    <w:div w:id="1753312555">
      <w:bodyDiv w:val="1"/>
      <w:marLeft w:val="0"/>
      <w:marRight w:val="0"/>
      <w:marTop w:val="0"/>
      <w:marBottom w:val="0"/>
      <w:divBdr>
        <w:top w:val="none" w:sz="0" w:space="0" w:color="auto"/>
        <w:left w:val="none" w:sz="0" w:space="0" w:color="auto"/>
        <w:bottom w:val="none" w:sz="0" w:space="0" w:color="auto"/>
        <w:right w:val="none" w:sz="0" w:space="0" w:color="auto"/>
      </w:divBdr>
    </w:div>
    <w:div w:id="1755473378">
      <w:bodyDiv w:val="1"/>
      <w:marLeft w:val="0"/>
      <w:marRight w:val="0"/>
      <w:marTop w:val="0"/>
      <w:marBottom w:val="0"/>
      <w:divBdr>
        <w:top w:val="none" w:sz="0" w:space="0" w:color="auto"/>
        <w:left w:val="none" w:sz="0" w:space="0" w:color="auto"/>
        <w:bottom w:val="none" w:sz="0" w:space="0" w:color="auto"/>
        <w:right w:val="none" w:sz="0" w:space="0" w:color="auto"/>
      </w:divBdr>
    </w:div>
    <w:div w:id="1756510254">
      <w:bodyDiv w:val="1"/>
      <w:marLeft w:val="0"/>
      <w:marRight w:val="0"/>
      <w:marTop w:val="0"/>
      <w:marBottom w:val="0"/>
      <w:divBdr>
        <w:top w:val="none" w:sz="0" w:space="0" w:color="auto"/>
        <w:left w:val="none" w:sz="0" w:space="0" w:color="auto"/>
        <w:bottom w:val="none" w:sz="0" w:space="0" w:color="auto"/>
        <w:right w:val="none" w:sz="0" w:space="0" w:color="auto"/>
      </w:divBdr>
    </w:div>
    <w:div w:id="1759330125">
      <w:bodyDiv w:val="1"/>
      <w:marLeft w:val="0"/>
      <w:marRight w:val="0"/>
      <w:marTop w:val="0"/>
      <w:marBottom w:val="0"/>
      <w:divBdr>
        <w:top w:val="none" w:sz="0" w:space="0" w:color="auto"/>
        <w:left w:val="none" w:sz="0" w:space="0" w:color="auto"/>
        <w:bottom w:val="none" w:sz="0" w:space="0" w:color="auto"/>
        <w:right w:val="none" w:sz="0" w:space="0" w:color="auto"/>
      </w:divBdr>
    </w:div>
    <w:div w:id="1760520348">
      <w:bodyDiv w:val="1"/>
      <w:marLeft w:val="0"/>
      <w:marRight w:val="0"/>
      <w:marTop w:val="0"/>
      <w:marBottom w:val="0"/>
      <w:divBdr>
        <w:top w:val="none" w:sz="0" w:space="0" w:color="auto"/>
        <w:left w:val="none" w:sz="0" w:space="0" w:color="auto"/>
        <w:bottom w:val="none" w:sz="0" w:space="0" w:color="auto"/>
        <w:right w:val="none" w:sz="0" w:space="0" w:color="auto"/>
      </w:divBdr>
    </w:div>
    <w:div w:id="1760755762">
      <w:bodyDiv w:val="1"/>
      <w:marLeft w:val="0"/>
      <w:marRight w:val="0"/>
      <w:marTop w:val="0"/>
      <w:marBottom w:val="0"/>
      <w:divBdr>
        <w:top w:val="none" w:sz="0" w:space="0" w:color="auto"/>
        <w:left w:val="none" w:sz="0" w:space="0" w:color="auto"/>
        <w:bottom w:val="none" w:sz="0" w:space="0" w:color="auto"/>
        <w:right w:val="none" w:sz="0" w:space="0" w:color="auto"/>
      </w:divBdr>
    </w:div>
    <w:div w:id="1762026312">
      <w:bodyDiv w:val="1"/>
      <w:marLeft w:val="0"/>
      <w:marRight w:val="0"/>
      <w:marTop w:val="0"/>
      <w:marBottom w:val="0"/>
      <w:divBdr>
        <w:top w:val="none" w:sz="0" w:space="0" w:color="auto"/>
        <w:left w:val="none" w:sz="0" w:space="0" w:color="auto"/>
        <w:bottom w:val="none" w:sz="0" w:space="0" w:color="auto"/>
        <w:right w:val="none" w:sz="0" w:space="0" w:color="auto"/>
      </w:divBdr>
    </w:div>
    <w:div w:id="1762529310">
      <w:bodyDiv w:val="1"/>
      <w:marLeft w:val="0"/>
      <w:marRight w:val="0"/>
      <w:marTop w:val="0"/>
      <w:marBottom w:val="0"/>
      <w:divBdr>
        <w:top w:val="none" w:sz="0" w:space="0" w:color="auto"/>
        <w:left w:val="none" w:sz="0" w:space="0" w:color="auto"/>
        <w:bottom w:val="none" w:sz="0" w:space="0" w:color="auto"/>
        <w:right w:val="none" w:sz="0" w:space="0" w:color="auto"/>
      </w:divBdr>
    </w:div>
    <w:div w:id="1763796231">
      <w:bodyDiv w:val="1"/>
      <w:marLeft w:val="0"/>
      <w:marRight w:val="0"/>
      <w:marTop w:val="0"/>
      <w:marBottom w:val="0"/>
      <w:divBdr>
        <w:top w:val="none" w:sz="0" w:space="0" w:color="auto"/>
        <w:left w:val="none" w:sz="0" w:space="0" w:color="auto"/>
        <w:bottom w:val="none" w:sz="0" w:space="0" w:color="auto"/>
        <w:right w:val="none" w:sz="0" w:space="0" w:color="auto"/>
      </w:divBdr>
    </w:div>
    <w:div w:id="1763991038">
      <w:bodyDiv w:val="1"/>
      <w:marLeft w:val="0"/>
      <w:marRight w:val="0"/>
      <w:marTop w:val="0"/>
      <w:marBottom w:val="0"/>
      <w:divBdr>
        <w:top w:val="none" w:sz="0" w:space="0" w:color="auto"/>
        <w:left w:val="none" w:sz="0" w:space="0" w:color="auto"/>
        <w:bottom w:val="none" w:sz="0" w:space="0" w:color="auto"/>
        <w:right w:val="none" w:sz="0" w:space="0" w:color="auto"/>
      </w:divBdr>
    </w:div>
    <w:div w:id="1766805463">
      <w:bodyDiv w:val="1"/>
      <w:marLeft w:val="0"/>
      <w:marRight w:val="0"/>
      <w:marTop w:val="0"/>
      <w:marBottom w:val="0"/>
      <w:divBdr>
        <w:top w:val="none" w:sz="0" w:space="0" w:color="auto"/>
        <w:left w:val="none" w:sz="0" w:space="0" w:color="auto"/>
        <w:bottom w:val="none" w:sz="0" w:space="0" w:color="auto"/>
        <w:right w:val="none" w:sz="0" w:space="0" w:color="auto"/>
      </w:divBdr>
    </w:div>
    <w:div w:id="1767193503">
      <w:bodyDiv w:val="1"/>
      <w:marLeft w:val="0"/>
      <w:marRight w:val="0"/>
      <w:marTop w:val="0"/>
      <w:marBottom w:val="0"/>
      <w:divBdr>
        <w:top w:val="none" w:sz="0" w:space="0" w:color="auto"/>
        <w:left w:val="none" w:sz="0" w:space="0" w:color="auto"/>
        <w:bottom w:val="none" w:sz="0" w:space="0" w:color="auto"/>
        <w:right w:val="none" w:sz="0" w:space="0" w:color="auto"/>
      </w:divBdr>
    </w:div>
    <w:div w:id="1768620065">
      <w:bodyDiv w:val="1"/>
      <w:marLeft w:val="0"/>
      <w:marRight w:val="0"/>
      <w:marTop w:val="0"/>
      <w:marBottom w:val="0"/>
      <w:divBdr>
        <w:top w:val="none" w:sz="0" w:space="0" w:color="auto"/>
        <w:left w:val="none" w:sz="0" w:space="0" w:color="auto"/>
        <w:bottom w:val="none" w:sz="0" w:space="0" w:color="auto"/>
        <w:right w:val="none" w:sz="0" w:space="0" w:color="auto"/>
      </w:divBdr>
    </w:div>
    <w:div w:id="1770849167">
      <w:bodyDiv w:val="1"/>
      <w:marLeft w:val="0"/>
      <w:marRight w:val="0"/>
      <w:marTop w:val="0"/>
      <w:marBottom w:val="0"/>
      <w:divBdr>
        <w:top w:val="none" w:sz="0" w:space="0" w:color="auto"/>
        <w:left w:val="none" w:sz="0" w:space="0" w:color="auto"/>
        <w:bottom w:val="none" w:sz="0" w:space="0" w:color="auto"/>
        <w:right w:val="none" w:sz="0" w:space="0" w:color="auto"/>
      </w:divBdr>
    </w:div>
    <w:div w:id="1772355894">
      <w:bodyDiv w:val="1"/>
      <w:marLeft w:val="0"/>
      <w:marRight w:val="0"/>
      <w:marTop w:val="0"/>
      <w:marBottom w:val="0"/>
      <w:divBdr>
        <w:top w:val="none" w:sz="0" w:space="0" w:color="auto"/>
        <w:left w:val="none" w:sz="0" w:space="0" w:color="auto"/>
        <w:bottom w:val="none" w:sz="0" w:space="0" w:color="auto"/>
        <w:right w:val="none" w:sz="0" w:space="0" w:color="auto"/>
      </w:divBdr>
    </w:div>
    <w:div w:id="1772823221">
      <w:bodyDiv w:val="1"/>
      <w:marLeft w:val="0"/>
      <w:marRight w:val="0"/>
      <w:marTop w:val="0"/>
      <w:marBottom w:val="0"/>
      <w:divBdr>
        <w:top w:val="none" w:sz="0" w:space="0" w:color="auto"/>
        <w:left w:val="none" w:sz="0" w:space="0" w:color="auto"/>
        <w:bottom w:val="none" w:sz="0" w:space="0" w:color="auto"/>
        <w:right w:val="none" w:sz="0" w:space="0" w:color="auto"/>
      </w:divBdr>
    </w:div>
    <w:div w:id="1773622991">
      <w:bodyDiv w:val="1"/>
      <w:marLeft w:val="0"/>
      <w:marRight w:val="0"/>
      <w:marTop w:val="0"/>
      <w:marBottom w:val="0"/>
      <w:divBdr>
        <w:top w:val="none" w:sz="0" w:space="0" w:color="auto"/>
        <w:left w:val="none" w:sz="0" w:space="0" w:color="auto"/>
        <w:bottom w:val="none" w:sz="0" w:space="0" w:color="auto"/>
        <w:right w:val="none" w:sz="0" w:space="0" w:color="auto"/>
      </w:divBdr>
    </w:div>
    <w:div w:id="1777171607">
      <w:bodyDiv w:val="1"/>
      <w:marLeft w:val="0"/>
      <w:marRight w:val="0"/>
      <w:marTop w:val="0"/>
      <w:marBottom w:val="0"/>
      <w:divBdr>
        <w:top w:val="none" w:sz="0" w:space="0" w:color="auto"/>
        <w:left w:val="none" w:sz="0" w:space="0" w:color="auto"/>
        <w:bottom w:val="none" w:sz="0" w:space="0" w:color="auto"/>
        <w:right w:val="none" w:sz="0" w:space="0" w:color="auto"/>
      </w:divBdr>
    </w:div>
    <w:div w:id="1777209013">
      <w:bodyDiv w:val="1"/>
      <w:marLeft w:val="0"/>
      <w:marRight w:val="0"/>
      <w:marTop w:val="0"/>
      <w:marBottom w:val="0"/>
      <w:divBdr>
        <w:top w:val="none" w:sz="0" w:space="0" w:color="auto"/>
        <w:left w:val="none" w:sz="0" w:space="0" w:color="auto"/>
        <w:bottom w:val="none" w:sz="0" w:space="0" w:color="auto"/>
        <w:right w:val="none" w:sz="0" w:space="0" w:color="auto"/>
      </w:divBdr>
    </w:div>
    <w:div w:id="1778678909">
      <w:bodyDiv w:val="1"/>
      <w:marLeft w:val="0"/>
      <w:marRight w:val="0"/>
      <w:marTop w:val="0"/>
      <w:marBottom w:val="0"/>
      <w:divBdr>
        <w:top w:val="none" w:sz="0" w:space="0" w:color="auto"/>
        <w:left w:val="none" w:sz="0" w:space="0" w:color="auto"/>
        <w:bottom w:val="none" w:sz="0" w:space="0" w:color="auto"/>
        <w:right w:val="none" w:sz="0" w:space="0" w:color="auto"/>
      </w:divBdr>
    </w:div>
    <w:div w:id="1779107923">
      <w:bodyDiv w:val="1"/>
      <w:marLeft w:val="0"/>
      <w:marRight w:val="0"/>
      <w:marTop w:val="0"/>
      <w:marBottom w:val="0"/>
      <w:divBdr>
        <w:top w:val="none" w:sz="0" w:space="0" w:color="auto"/>
        <w:left w:val="none" w:sz="0" w:space="0" w:color="auto"/>
        <w:bottom w:val="none" w:sz="0" w:space="0" w:color="auto"/>
        <w:right w:val="none" w:sz="0" w:space="0" w:color="auto"/>
      </w:divBdr>
    </w:div>
    <w:div w:id="1780417341">
      <w:bodyDiv w:val="1"/>
      <w:marLeft w:val="0"/>
      <w:marRight w:val="0"/>
      <w:marTop w:val="0"/>
      <w:marBottom w:val="0"/>
      <w:divBdr>
        <w:top w:val="none" w:sz="0" w:space="0" w:color="auto"/>
        <w:left w:val="none" w:sz="0" w:space="0" w:color="auto"/>
        <w:bottom w:val="none" w:sz="0" w:space="0" w:color="auto"/>
        <w:right w:val="none" w:sz="0" w:space="0" w:color="auto"/>
      </w:divBdr>
    </w:div>
    <w:div w:id="1783500876">
      <w:bodyDiv w:val="1"/>
      <w:marLeft w:val="0"/>
      <w:marRight w:val="0"/>
      <w:marTop w:val="0"/>
      <w:marBottom w:val="0"/>
      <w:divBdr>
        <w:top w:val="none" w:sz="0" w:space="0" w:color="auto"/>
        <w:left w:val="none" w:sz="0" w:space="0" w:color="auto"/>
        <w:bottom w:val="none" w:sz="0" w:space="0" w:color="auto"/>
        <w:right w:val="none" w:sz="0" w:space="0" w:color="auto"/>
      </w:divBdr>
    </w:div>
    <w:div w:id="1786343930">
      <w:bodyDiv w:val="1"/>
      <w:marLeft w:val="0"/>
      <w:marRight w:val="0"/>
      <w:marTop w:val="0"/>
      <w:marBottom w:val="0"/>
      <w:divBdr>
        <w:top w:val="none" w:sz="0" w:space="0" w:color="auto"/>
        <w:left w:val="none" w:sz="0" w:space="0" w:color="auto"/>
        <w:bottom w:val="none" w:sz="0" w:space="0" w:color="auto"/>
        <w:right w:val="none" w:sz="0" w:space="0" w:color="auto"/>
      </w:divBdr>
    </w:div>
    <w:div w:id="1786730109">
      <w:bodyDiv w:val="1"/>
      <w:marLeft w:val="0"/>
      <w:marRight w:val="0"/>
      <w:marTop w:val="0"/>
      <w:marBottom w:val="0"/>
      <w:divBdr>
        <w:top w:val="none" w:sz="0" w:space="0" w:color="auto"/>
        <w:left w:val="none" w:sz="0" w:space="0" w:color="auto"/>
        <w:bottom w:val="none" w:sz="0" w:space="0" w:color="auto"/>
        <w:right w:val="none" w:sz="0" w:space="0" w:color="auto"/>
      </w:divBdr>
    </w:div>
    <w:div w:id="1787043828">
      <w:bodyDiv w:val="1"/>
      <w:marLeft w:val="0"/>
      <w:marRight w:val="0"/>
      <w:marTop w:val="0"/>
      <w:marBottom w:val="0"/>
      <w:divBdr>
        <w:top w:val="none" w:sz="0" w:space="0" w:color="auto"/>
        <w:left w:val="none" w:sz="0" w:space="0" w:color="auto"/>
        <w:bottom w:val="none" w:sz="0" w:space="0" w:color="auto"/>
        <w:right w:val="none" w:sz="0" w:space="0" w:color="auto"/>
      </w:divBdr>
      <w:divsChild>
        <w:div w:id="100421053">
          <w:marLeft w:val="0"/>
          <w:marRight w:val="0"/>
          <w:marTop w:val="0"/>
          <w:marBottom w:val="0"/>
          <w:divBdr>
            <w:top w:val="none" w:sz="0" w:space="0" w:color="auto"/>
            <w:left w:val="none" w:sz="0" w:space="0" w:color="auto"/>
            <w:bottom w:val="none" w:sz="0" w:space="0" w:color="auto"/>
            <w:right w:val="none" w:sz="0" w:space="0" w:color="auto"/>
          </w:divBdr>
          <w:divsChild>
            <w:div w:id="191419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9612">
      <w:bodyDiv w:val="1"/>
      <w:marLeft w:val="0"/>
      <w:marRight w:val="0"/>
      <w:marTop w:val="0"/>
      <w:marBottom w:val="0"/>
      <w:divBdr>
        <w:top w:val="none" w:sz="0" w:space="0" w:color="auto"/>
        <w:left w:val="none" w:sz="0" w:space="0" w:color="auto"/>
        <w:bottom w:val="none" w:sz="0" w:space="0" w:color="auto"/>
        <w:right w:val="none" w:sz="0" w:space="0" w:color="auto"/>
      </w:divBdr>
    </w:div>
    <w:div w:id="1787850833">
      <w:bodyDiv w:val="1"/>
      <w:marLeft w:val="0"/>
      <w:marRight w:val="0"/>
      <w:marTop w:val="0"/>
      <w:marBottom w:val="0"/>
      <w:divBdr>
        <w:top w:val="none" w:sz="0" w:space="0" w:color="auto"/>
        <w:left w:val="none" w:sz="0" w:space="0" w:color="auto"/>
        <w:bottom w:val="none" w:sz="0" w:space="0" w:color="auto"/>
        <w:right w:val="none" w:sz="0" w:space="0" w:color="auto"/>
      </w:divBdr>
    </w:div>
    <w:div w:id="1787891771">
      <w:bodyDiv w:val="1"/>
      <w:marLeft w:val="0"/>
      <w:marRight w:val="0"/>
      <w:marTop w:val="0"/>
      <w:marBottom w:val="0"/>
      <w:divBdr>
        <w:top w:val="none" w:sz="0" w:space="0" w:color="auto"/>
        <w:left w:val="none" w:sz="0" w:space="0" w:color="auto"/>
        <w:bottom w:val="none" w:sz="0" w:space="0" w:color="auto"/>
        <w:right w:val="none" w:sz="0" w:space="0" w:color="auto"/>
      </w:divBdr>
    </w:div>
    <w:div w:id="1793359133">
      <w:bodyDiv w:val="1"/>
      <w:marLeft w:val="0"/>
      <w:marRight w:val="0"/>
      <w:marTop w:val="0"/>
      <w:marBottom w:val="0"/>
      <w:divBdr>
        <w:top w:val="none" w:sz="0" w:space="0" w:color="auto"/>
        <w:left w:val="none" w:sz="0" w:space="0" w:color="auto"/>
        <w:bottom w:val="none" w:sz="0" w:space="0" w:color="auto"/>
        <w:right w:val="none" w:sz="0" w:space="0" w:color="auto"/>
      </w:divBdr>
    </w:div>
    <w:div w:id="1794328113">
      <w:bodyDiv w:val="1"/>
      <w:marLeft w:val="0"/>
      <w:marRight w:val="0"/>
      <w:marTop w:val="0"/>
      <w:marBottom w:val="0"/>
      <w:divBdr>
        <w:top w:val="none" w:sz="0" w:space="0" w:color="auto"/>
        <w:left w:val="none" w:sz="0" w:space="0" w:color="auto"/>
        <w:bottom w:val="none" w:sz="0" w:space="0" w:color="auto"/>
        <w:right w:val="none" w:sz="0" w:space="0" w:color="auto"/>
      </w:divBdr>
    </w:div>
    <w:div w:id="1795517922">
      <w:bodyDiv w:val="1"/>
      <w:marLeft w:val="0"/>
      <w:marRight w:val="0"/>
      <w:marTop w:val="0"/>
      <w:marBottom w:val="0"/>
      <w:divBdr>
        <w:top w:val="none" w:sz="0" w:space="0" w:color="auto"/>
        <w:left w:val="none" w:sz="0" w:space="0" w:color="auto"/>
        <w:bottom w:val="none" w:sz="0" w:space="0" w:color="auto"/>
        <w:right w:val="none" w:sz="0" w:space="0" w:color="auto"/>
      </w:divBdr>
    </w:div>
    <w:div w:id="1795564015">
      <w:bodyDiv w:val="1"/>
      <w:marLeft w:val="0"/>
      <w:marRight w:val="0"/>
      <w:marTop w:val="0"/>
      <w:marBottom w:val="0"/>
      <w:divBdr>
        <w:top w:val="none" w:sz="0" w:space="0" w:color="auto"/>
        <w:left w:val="none" w:sz="0" w:space="0" w:color="auto"/>
        <w:bottom w:val="none" w:sz="0" w:space="0" w:color="auto"/>
        <w:right w:val="none" w:sz="0" w:space="0" w:color="auto"/>
      </w:divBdr>
    </w:div>
    <w:div w:id="1797018387">
      <w:bodyDiv w:val="1"/>
      <w:marLeft w:val="0"/>
      <w:marRight w:val="0"/>
      <w:marTop w:val="0"/>
      <w:marBottom w:val="0"/>
      <w:divBdr>
        <w:top w:val="none" w:sz="0" w:space="0" w:color="auto"/>
        <w:left w:val="none" w:sz="0" w:space="0" w:color="auto"/>
        <w:bottom w:val="none" w:sz="0" w:space="0" w:color="auto"/>
        <w:right w:val="none" w:sz="0" w:space="0" w:color="auto"/>
      </w:divBdr>
    </w:div>
    <w:div w:id="1798448171">
      <w:bodyDiv w:val="1"/>
      <w:marLeft w:val="0"/>
      <w:marRight w:val="0"/>
      <w:marTop w:val="0"/>
      <w:marBottom w:val="0"/>
      <w:divBdr>
        <w:top w:val="none" w:sz="0" w:space="0" w:color="auto"/>
        <w:left w:val="none" w:sz="0" w:space="0" w:color="auto"/>
        <w:bottom w:val="none" w:sz="0" w:space="0" w:color="auto"/>
        <w:right w:val="none" w:sz="0" w:space="0" w:color="auto"/>
      </w:divBdr>
    </w:div>
    <w:div w:id="1800295186">
      <w:bodyDiv w:val="1"/>
      <w:marLeft w:val="0"/>
      <w:marRight w:val="0"/>
      <w:marTop w:val="0"/>
      <w:marBottom w:val="0"/>
      <w:divBdr>
        <w:top w:val="none" w:sz="0" w:space="0" w:color="auto"/>
        <w:left w:val="none" w:sz="0" w:space="0" w:color="auto"/>
        <w:bottom w:val="none" w:sz="0" w:space="0" w:color="auto"/>
        <w:right w:val="none" w:sz="0" w:space="0" w:color="auto"/>
      </w:divBdr>
    </w:div>
    <w:div w:id="1800682774">
      <w:bodyDiv w:val="1"/>
      <w:marLeft w:val="0"/>
      <w:marRight w:val="0"/>
      <w:marTop w:val="0"/>
      <w:marBottom w:val="0"/>
      <w:divBdr>
        <w:top w:val="none" w:sz="0" w:space="0" w:color="auto"/>
        <w:left w:val="none" w:sz="0" w:space="0" w:color="auto"/>
        <w:bottom w:val="none" w:sz="0" w:space="0" w:color="auto"/>
        <w:right w:val="none" w:sz="0" w:space="0" w:color="auto"/>
      </w:divBdr>
    </w:div>
    <w:div w:id="1801530560">
      <w:bodyDiv w:val="1"/>
      <w:marLeft w:val="0"/>
      <w:marRight w:val="0"/>
      <w:marTop w:val="0"/>
      <w:marBottom w:val="0"/>
      <w:divBdr>
        <w:top w:val="none" w:sz="0" w:space="0" w:color="auto"/>
        <w:left w:val="none" w:sz="0" w:space="0" w:color="auto"/>
        <w:bottom w:val="none" w:sz="0" w:space="0" w:color="auto"/>
        <w:right w:val="none" w:sz="0" w:space="0" w:color="auto"/>
      </w:divBdr>
    </w:div>
    <w:div w:id="1804541445">
      <w:bodyDiv w:val="1"/>
      <w:marLeft w:val="0"/>
      <w:marRight w:val="0"/>
      <w:marTop w:val="0"/>
      <w:marBottom w:val="0"/>
      <w:divBdr>
        <w:top w:val="none" w:sz="0" w:space="0" w:color="auto"/>
        <w:left w:val="none" w:sz="0" w:space="0" w:color="auto"/>
        <w:bottom w:val="none" w:sz="0" w:space="0" w:color="auto"/>
        <w:right w:val="none" w:sz="0" w:space="0" w:color="auto"/>
      </w:divBdr>
    </w:div>
    <w:div w:id="1805268701">
      <w:bodyDiv w:val="1"/>
      <w:marLeft w:val="0"/>
      <w:marRight w:val="0"/>
      <w:marTop w:val="0"/>
      <w:marBottom w:val="0"/>
      <w:divBdr>
        <w:top w:val="none" w:sz="0" w:space="0" w:color="auto"/>
        <w:left w:val="none" w:sz="0" w:space="0" w:color="auto"/>
        <w:bottom w:val="none" w:sz="0" w:space="0" w:color="auto"/>
        <w:right w:val="none" w:sz="0" w:space="0" w:color="auto"/>
      </w:divBdr>
    </w:div>
    <w:div w:id="1805387505">
      <w:bodyDiv w:val="1"/>
      <w:marLeft w:val="0"/>
      <w:marRight w:val="0"/>
      <w:marTop w:val="0"/>
      <w:marBottom w:val="0"/>
      <w:divBdr>
        <w:top w:val="none" w:sz="0" w:space="0" w:color="auto"/>
        <w:left w:val="none" w:sz="0" w:space="0" w:color="auto"/>
        <w:bottom w:val="none" w:sz="0" w:space="0" w:color="auto"/>
        <w:right w:val="none" w:sz="0" w:space="0" w:color="auto"/>
      </w:divBdr>
    </w:div>
    <w:div w:id="1805614009">
      <w:bodyDiv w:val="1"/>
      <w:marLeft w:val="0"/>
      <w:marRight w:val="0"/>
      <w:marTop w:val="0"/>
      <w:marBottom w:val="0"/>
      <w:divBdr>
        <w:top w:val="none" w:sz="0" w:space="0" w:color="auto"/>
        <w:left w:val="none" w:sz="0" w:space="0" w:color="auto"/>
        <w:bottom w:val="none" w:sz="0" w:space="0" w:color="auto"/>
        <w:right w:val="none" w:sz="0" w:space="0" w:color="auto"/>
      </w:divBdr>
    </w:div>
    <w:div w:id="1805924020">
      <w:bodyDiv w:val="1"/>
      <w:marLeft w:val="0"/>
      <w:marRight w:val="0"/>
      <w:marTop w:val="0"/>
      <w:marBottom w:val="0"/>
      <w:divBdr>
        <w:top w:val="none" w:sz="0" w:space="0" w:color="auto"/>
        <w:left w:val="none" w:sz="0" w:space="0" w:color="auto"/>
        <w:bottom w:val="none" w:sz="0" w:space="0" w:color="auto"/>
        <w:right w:val="none" w:sz="0" w:space="0" w:color="auto"/>
      </w:divBdr>
    </w:div>
    <w:div w:id="1806697364">
      <w:bodyDiv w:val="1"/>
      <w:marLeft w:val="0"/>
      <w:marRight w:val="0"/>
      <w:marTop w:val="0"/>
      <w:marBottom w:val="0"/>
      <w:divBdr>
        <w:top w:val="none" w:sz="0" w:space="0" w:color="auto"/>
        <w:left w:val="none" w:sz="0" w:space="0" w:color="auto"/>
        <w:bottom w:val="none" w:sz="0" w:space="0" w:color="auto"/>
        <w:right w:val="none" w:sz="0" w:space="0" w:color="auto"/>
      </w:divBdr>
    </w:div>
    <w:div w:id="1808351952">
      <w:bodyDiv w:val="1"/>
      <w:marLeft w:val="0"/>
      <w:marRight w:val="0"/>
      <w:marTop w:val="0"/>
      <w:marBottom w:val="0"/>
      <w:divBdr>
        <w:top w:val="none" w:sz="0" w:space="0" w:color="auto"/>
        <w:left w:val="none" w:sz="0" w:space="0" w:color="auto"/>
        <w:bottom w:val="none" w:sz="0" w:space="0" w:color="auto"/>
        <w:right w:val="none" w:sz="0" w:space="0" w:color="auto"/>
      </w:divBdr>
    </w:div>
    <w:div w:id="1811747794">
      <w:bodyDiv w:val="1"/>
      <w:marLeft w:val="0"/>
      <w:marRight w:val="0"/>
      <w:marTop w:val="0"/>
      <w:marBottom w:val="0"/>
      <w:divBdr>
        <w:top w:val="none" w:sz="0" w:space="0" w:color="auto"/>
        <w:left w:val="none" w:sz="0" w:space="0" w:color="auto"/>
        <w:bottom w:val="none" w:sz="0" w:space="0" w:color="auto"/>
        <w:right w:val="none" w:sz="0" w:space="0" w:color="auto"/>
      </w:divBdr>
    </w:div>
    <w:div w:id="1812600887">
      <w:bodyDiv w:val="1"/>
      <w:marLeft w:val="0"/>
      <w:marRight w:val="0"/>
      <w:marTop w:val="0"/>
      <w:marBottom w:val="0"/>
      <w:divBdr>
        <w:top w:val="none" w:sz="0" w:space="0" w:color="auto"/>
        <w:left w:val="none" w:sz="0" w:space="0" w:color="auto"/>
        <w:bottom w:val="none" w:sz="0" w:space="0" w:color="auto"/>
        <w:right w:val="none" w:sz="0" w:space="0" w:color="auto"/>
      </w:divBdr>
    </w:div>
    <w:div w:id="1814247600">
      <w:bodyDiv w:val="1"/>
      <w:marLeft w:val="0"/>
      <w:marRight w:val="0"/>
      <w:marTop w:val="0"/>
      <w:marBottom w:val="0"/>
      <w:divBdr>
        <w:top w:val="none" w:sz="0" w:space="0" w:color="auto"/>
        <w:left w:val="none" w:sz="0" w:space="0" w:color="auto"/>
        <w:bottom w:val="none" w:sz="0" w:space="0" w:color="auto"/>
        <w:right w:val="none" w:sz="0" w:space="0" w:color="auto"/>
      </w:divBdr>
    </w:div>
    <w:div w:id="1814567649">
      <w:bodyDiv w:val="1"/>
      <w:marLeft w:val="0"/>
      <w:marRight w:val="0"/>
      <w:marTop w:val="0"/>
      <w:marBottom w:val="0"/>
      <w:divBdr>
        <w:top w:val="none" w:sz="0" w:space="0" w:color="auto"/>
        <w:left w:val="none" w:sz="0" w:space="0" w:color="auto"/>
        <w:bottom w:val="none" w:sz="0" w:space="0" w:color="auto"/>
        <w:right w:val="none" w:sz="0" w:space="0" w:color="auto"/>
      </w:divBdr>
    </w:div>
    <w:div w:id="1814788462">
      <w:bodyDiv w:val="1"/>
      <w:marLeft w:val="0"/>
      <w:marRight w:val="0"/>
      <w:marTop w:val="0"/>
      <w:marBottom w:val="0"/>
      <w:divBdr>
        <w:top w:val="none" w:sz="0" w:space="0" w:color="auto"/>
        <w:left w:val="none" w:sz="0" w:space="0" w:color="auto"/>
        <w:bottom w:val="none" w:sz="0" w:space="0" w:color="auto"/>
        <w:right w:val="none" w:sz="0" w:space="0" w:color="auto"/>
      </w:divBdr>
    </w:div>
    <w:div w:id="1816600578">
      <w:bodyDiv w:val="1"/>
      <w:marLeft w:val="0"/>
      <w:marRight w:val="0"/>
      <w:marTop w:val="0"/>
      <w:marBottom w:val="0"/>
      <w:divBdr>
        <w:top w:val="none" w:sz="0" w:space="0" w:color="auto"/>
        <w:left w:val="none" w:sz="0" w:space="0" w:color="auto"/>
        <w:bottom w:val="none" w:sz="0" w:space="0" w:color="auto"/>
        <w:right w:val="none" w:sz="0" w:space="0" w:color="auto"/>
      </w:divBdr>
    </w:div>
    <w:div w:id="1817185430">
      <w:bodyDiv w:val="1"/>
      <w:marLeft w:val="0"/>
      <w:marRight w:val="0"/>
      <w:marTop w:val="0"/>
      <w:marBottom w:val="0"/>
      <w:divBdr>
        <w:top w:val="none" w:sz="0" w:space="0" w:color="auto"/>
        <w:left w:val="none" w:sz="0" w:space="0" w:color="auto"/>
        <w:bottom w:val="none" w:sz="0" w:space="0" w:color="auto"/>
        <w:right w:val="none" w:sz="0" w:space="0" w:color="auto"/>
      </w:divBdr>
    </w:div>
    <w:div w:id="1818643394">
      <w:bodyDiv w:val="1"/>
      <w:marLeft w:val="0"/>
      <w:marRight w:val="0"/>
      <w:marTop w:val="0"/>
      <w:marBottom w:val="0"/>
      <w:divBdr>
        <w:top w:val="none" w:sz="0" w:space="0" w:color="auto"/>
        <w:left w:val="none" w:sz="0" w:space="0" w:color="auto"/>
        <w:bottom w:val="none" w:sz="0" w:space="0" w:color="auto"/>
        <w:right w:val="none" w:sz="0" w:space="0" w:color="auto"/>
      </w:divBdr>
    </w:div>
    <w:div w:id="1818957148">
      <w:bodyDiv w:val="1"/>
      <w:marLeft w:val="0"/>
      <w:marRight w:val="0"/>
      <w:marTop w:val="0"/>
      <w:marBottom w:val="0"/>
      <w:divBdr>
        <w:top w:val="none" w:sz="0" w:space="0" w:color="auto"/>
        <w:left w:val="none" w:sz="0" w:space="0" w:color="auto"/>
        <w:bottom w:val="none" w:sz="0" w:space="0" w:color="auto"/>
        <w:right w:val="none" w:sz="0" w:space="0" w:color="auto"/>
      </w:divBdr>
    </w:div>
    <w:div w:id="1820026507">
      <w:bodyDiv w:val="1"/>
      <w:marLeft w:val="0"/>
      <w:marRight w:val="0"/>
      <w:marTop w:val="0"/>
      <w:marBottom w:val="0"/>
      <w:divBdr>
        <w:top w:val="none" w:sz="0" w:space="0" w:color="auto"/>
        <w:left w:val="none" w:sz="0" w:space="0" w:color="auto"/>
        <w:bottom w:val="none" w:sz="0" w:space="0" w:color="auto"/>
        <w:right w:val="none" w:sz="0" w:space="0" w:color="auto"/>
      </w:divBdr>
    </w:div>
    <w:div w:id="1820228188">
      <w:bodyDiv w:val="1"/>
      <w:marLeft w:val="0"/>
      <w:marRight w:val="0"/>
      <w:marTop w:val="0"/>
      <w:marBottom w:val="0"/>
      <w:divBdr>
        <w:top w:val="none" w:sz="0" w:space="0" w:color="auto"/>
        <w:left w:val="none" w:sz="0" w:space="0" w:color="auto"/>
        <w:bottom w:val="none" w:sz="0" w:space="0" w:color="auto"/>
        <w:right w:val="none" w:sz="0" w:space="0" w:color="auto"/>
      </w:divBdr>
    </w:div>
    <w:div w:id="1820422475">
      <w:bodyDiv w:val="1"/>
      <w:marLeft w:val="0"/>
      <w:marRight w:val="0"/>
      <w:marTop w:val="0"/>
      <w:marBottom w:val="0"/>
      <w:divBdr>
        <w:top w:val="none" w:sz="0" w:space="0" w:color="auto"/>
        <w:left w:val="none" w:sz="0" w:space="0" w:color="auto"/>
        <w:bottom w:val="none" w:sz="0" w:space="0" w:color="auto"/>
        <w:right w:val="none" w:sz="0" w:space="0" w:color="auto"/>
      </w:divBdr>
    </w:div>
    <w:div w:id="1821338037">
      <w:bodyDiv w:val="1"/>
      <w:marLeft w:val="0"/>
      <w:marRight w:val="0"/>
      <w:marTop w:val="0"/>
      <w:marBottom w:val="0"/>
      <w:divBdr>
        <w:top w:val="none" w:sz="0" w:space="0" w:color="auto"/>
        <w:left w:val="none" w:sz="0" w:space="0" w:color="auto"/>
        <w:bottom w:val="none" w:sz="0" w:space="0" w:color="auto"/>
        <w:right w:val="none" w:sz="0" w:space="0" w:color="auto"/>
      </w:divBdr>
    </w:div>
    <w:div w:id="1822889100">
      <w:bodyDiv w:val="1"/>
      <w:marLeft w:val="0"/>
      <w:marRight w:val="0"/>
      <w:marTop w:val="0"/>
      <w:marBottom w:val="0"/>
      <w:divBdr>
        <w:top w:val="none" w:sz="0" w:space="0" w:color="auto"/>
        <w:left w:val="none" w:sz="0" w:space="0" w:color="auto"/>
        <w:bottom w:val="none" w:sz="0" w:space="0" w:color="auto"/>
        <w:right w:val="none" w:sz="0" w:space="0" w:color="auto"/>
      </w:divBdr>
    </w:div>
    <w:div w:id="1822960994">
      <w:bodyDiv w:val="1"/>
      <w:marLeft w:val="0"/>
      <w:marRight w:val="0"/>
      <w:marTop w:val="0"/>
      <w:marBottom w:val="0"/>
      <w:divBdr>
        <w:top w:val="none" w:sz="0" w:space="0" w:color="auto"/>
        <w:left w:val="none" w:sz="0" w:space="0" w:color="auto"/>
        <w:bottom w:val="none" w:sz="0" w:space="0" w:color="auto"/>
        <w:right w:val="none" w:sz="0" w:space="0" w:color="auto"/>
      </w:divBdr>
    </w:div>
    <w:div w:id="1824227318">
      <w:bodyDiv w:val="1"/>
      <w:marLeft w:val="0"/>
      <w:marRight w:val="0"/>
      <w:marTop w:val="0"/>
      <w:marBottom w:val="0"/>
      <w:divBdr>
        <w:top w:val="none" w:sz="0" w:space="0" w:color="auto"/>
        <w:left w:val="none" w:sz="0" w:space="0" w:color="auto"/>
        <w:bottom w:val="none" w:sz="0" w:space="0" w:color="auto"/>
        <w:right w:val="none" w:sz="0" w:space="0" w:color="auto"/>
      </w:divBdr>
    </w:div>
    <w:div w:id="1824271815">
      <w:bodyDiv w:val="1"/>
      <w:marLeft w:val="0"/>
      <w:marRight w:val="0"/>
      <w:marTop w:val="0"/>
      <w:marBottom w:val="0"/>
      <w:divBdr>
        <w:top w:val="none" w:sz="0" w:space="0" w:color="auto"/>
        <w:left w:val="none" w:sz="0" w:space="0" w:color="auto"/>
        <w:bottom w:val="none" w:sz="0" w:space="0" w:color="auto"/>
        <w:right w:val="none" w:sz="0" w:space="0" w:color="auto"/>
      </w:divBdr>
    </w:div>
    <w:div w:id="1824665291">
      <w:bodyDiv w:val="1"/>
      <w:marLeft w:val="0"/>
      <w:marRight w:val="0"/>
      <w:marTop w:val="0"/>
      <w:marBottom w:val="0"/>
      <w:divBdr>
        <w:top w:val="none" w:sz="0" w:space="0" w:color="auto"/>
        <w:left w:val="none" w:sz="0" w:space="0" w:color="auto"/>
        <w:bottom w:val="none" w:sz="0" w:space="0" w:color="auto"/>
        <w:right w:val="none" w:sz="0" w:space="0" w:color="auto"/>
      </w:divBdr>
    </w:div>
    <w:div w:id="1826359502">
      <w:bodyDiv w:val="1"/>
      <w:marLeft w:val="0"/>
      <w:marRight w:val="0"/>
      <w:marTop w:val="0"/>
      <w:marBottom w:val="0"/>
      <w:divBdr>
        <w:top w:val="none" w:sz="0" w:space="0" w:color="auto"/>
        <w:left w:val="none" w:sz="0" w:space="0" w:color="auto"/>
        <w:bottom w:val="none" w:sz="0" w:space="0" w:color="auto"/>
        <w:right w:val="none" w:sz="0" w:space="0" w:color="auto"/>
      </w:divBdr>
    </w:div>
    <w:div w:id="1827090007">
      <w:bodyDiv w:val="1"/>
      <w:marLeft w:val="0"/>
      <w:marRight w:val="0"/>
      <w:marTop w:val="0"/>
      <w:marBottom w:val="0"/>
      <w:divBdr>
        <w:top w:val="none" w:sz="0" w:space="0" w:color="auto"/>
        <w:left w:val="none" w:sz="0" w:space="0" w:color="auto"/>
        <w:bottom w:val="none" w:sz="0" w:space="0" w:color="auto"/>
        <w:right w:val="none" w:sz="0" w:space="0" w:color="auto"/>
      </w:divBdr>
    </w:div>
    <w:div w:id="1827478973">
      <w:bodyDiv w:val="1"/>
      <w:marLeft w:val="0"/>
      <w:marRight w:val="0"/>
      <w:marTop w:val="0"/>
      <w:marBottom w:val="0"/>
      <w:divBdr>
        <w:top w:val="none" w:sz="0" w:space="0" w:color="auto"/>
        <w:left w:val="none" w:sz="0" w:space="0" w:color="auto"/>
        <w:bottom w:val="none" w:sz="0" w:space="0" w:color="auto"/>
        <w:right w:val="none" w:sz="0" w:space="0" w:color="auto"/>
      </w:divBdr>
    </w:div>
    <w:div w:id="1829399864">
      <w:bodyDiv w:val="1"/>
      <w:marLeft w:val="0"/>
      <w:marRight w:val="0"/>
      <w:marTop w:val="0"/>
      <w:marBottom w:val="0"/>
      <w:divBdr>
        <w:top w:val="none" w:sz="0" w:space="0" w:color="auto"/>
        <w:left w:val="none" w:sz="0" w:space="0" w:color="auto"/>
        <w:bottom w:val="none" w:sz="0" w:space="0" w:color="auto"/>
        <w:right w:val="none" w:sz="0" w:space="0" w:color="auto"/>
      </w:divBdr>
    </w:div>
    <w:div w:id="1829517954">
      <w:bodyDiv w:val="1"/>
      <w:marLeft w:val="0"/>
      <w:marRight w:val="0"/>
      <w:marTop w:val="0"/>
      <w:marBottom w:val="0"/>
      <w:divBdr>
        <w:top w:val="none" w:sz="0" w:space="0" w:color="auto"/>
        <w:left w:val="none" w:sz="0" w:space="0" w:color="auto"/>
        <w:bottom w:val="none" w:sz="0" w:space="0" w:color="auto"/>
        <w:right w:val="none" w:sz="0" w:space="0" w:color="auto"/>
      </w:divBdr>
    </w:div>
    <w:div w:id="1830098394">
      <w:bodyDiv w:val="1"/>
      <w:marLeft w:val="0"/>
      <w:marRight w:val="0"/>
      <w:marTop w:val="0"/>
      <w:marBottom w:val="0"/>
      <w:divBdr>
        <w:top w:val="none" w:sz="0" w:space="0" w:color="auto"/>
        <w:left w:val="none" w:sz="0" w:space="0" w:color="auto"/>
        <w:bottom w:val="none" w:sz="0" w:space="0" w:color="auto"/>
        <w:right w:val="none" w:sz="0" w:space="0" w:color="auto"/>
      </w:divBdr>
    </w:div>
    <w:div w:id="1832597139">
      <w:bodyDiv w:val="1"/>
      <w:marLeft w:val="0"/>
      <w:marRight w:val="0"/>
      <w:marTop w:val="0"/>
      <w:marBottom w:val="0"/>
      <w:divBdr>
        <w:top w:val="none" w:sz="0" w:space="0" w:color="auto"/>
        <w:left w:val="none" w:sz="0" w:space="0" w:color="auto"/>
        <w:bottom w:val="none" w:sz="0" w:space="0" w:color="auto"/>
        <w:right w:val="none" w:sz="0" w:space="0" w:color="auto"/>
      </w:divBdr>
    </w:div>
    <w:div w:id="1833790784">
      <w:bodyDiv w:val="1"/>
      <w:marLeft w:val="0"/>
      <w:marRight w:val="0"/>
      <w:marTop w:val="0"/>
      <w:marBottom w:val="0"/>
      <w:divBdr>
        <w:top w:val="none" w:sz="0" w:space="0" w:color="auto"/>
        <w:left w:val="none" w:sz="0" w:space="0" w:color="auto"/>
        <w:bottom w:val="none" w:sz="0" w:space="0" w:color="auto"/>
        <w:right w:val="none" w:sz="0" w:space="0" w:color="auto"/>
      </w:divBdr>
    </w:div>
    <w:div w:id="1833908949">
      <w:bodyDiv w:val="1"/>
      <w:marLeft w:val="0"/>
      <w:marRight w:val="0"/>
      <w:marTop w:val="0"/>
      <w:marBottom w:val="0"/>
      <w:divBdr>
        <w:top w:val="none" w:sz="0" w:space="0" w:color="auto"/>
        <w:left w:val="none" w:sz="0" w:space="0" w:color="auto"/>
        <w:bottom w:val="none" w:sz="0" w:space="0" w:color="auto"/>
        <w:right w:val="none" w:sz="0" w:space="0" w:color="auto"/>
      </w:divBdr>
    </w:div>
    <w:div w:id="1834027018">
      <w:bodyDiv w:val="1"/>
      <w:marLeft w:val="0"/>
      <w:marRight w:val="0"/>
      <w:marTop w:val="0"/>
      <w:marBottom w:val="0"/>
      <w:divBdr>
        <w:top w:val="none" w:sz="0" w:space="0" w:color="auto"/>
        <w:left w:val="none" w:sz="0" w:space="0" w:color="auto"/>
        <w:bottom w:val="none" w:sz="0" w:space="0" w:color="auto"/>
        <w:right w:val="none" w:sz="0" w:space="0" w:color="auto"/>
      </w:divBdr>
    </w:div>
    <w:div w:id="1836725105">
      <w:bodyDiv w:val="1"/>
      <w:marLeft w:val="0"/>
      <w:marRight w:val="0"/>
      <w:marTop w:val="0"/>
      <w:marBottom w:val="0"/>
      <w:divBdr>
        <w:top w:val="none" w:sz="0" w:space="0" w:color="auto"/>
        <w:left w:val="none" w:sz="0" w:space="0" w:color="auto"/>
        <w:bottom w:val="none" w:sz="0" w:space="0" w:color="auto"/>
        <w:right w:val="none" w:sz="0" w:space="0" w:color="auto"/>
      </w:divBdr>
    </w:div>
    <w:div w:id="1838228589">
      <w:bodyDiv w:val="1"/>
      <w:marLeft w:val="0"/>
      <w:marRight w:val="0"/>
      <w:marTop w:val="0"/>
      <w:marBottom w:val="0"/>
      <w:divBdr>
        <w:top w:val="none" w:sz="0" w:space="0" w:color="auto"/>
        <w:left w:val="none" w:sz="0" w:space="0" w:color="auto"/>
        <w:bottom w:val="none" w:sz="0" w:space="0" w:color="auto"/>
        <w:right w:val="none" w:sz="0" w:space="0" w:color="auto"/>
      </w:divBdr>
    </w:div>
    <w:div w:id="1839030292">
      <w:bodyDiv w:val="1"/>
      <w:marLeft w:val="0"/>
      <w:marRight w:val="0"/>
      <w:marTop w:val="0"/>
      <w:marBottom w:val="0"/>
      <w:divBdr>
        <w:top w:val="none" w:sz="0" w:space="0" w:color="auto"/>
        <w:left w:val="none" w:sz="0" w:space="0" w:color="auto"/>
        <w:bottom w:val="none" w:sz="0" w:space="0" w:color="auto"/>
        <w:right w:val="none" w:sz="0" w:space="0" w:color="auto"/>
      </w:divBdr>
    </w:div>
    <w:div w:id="1839344481">
      <w:bodyDiv w:val="1"/>
      <w:marLeft w:val="0"/>
      <w:marRight w:val="0"/>
      <w:marTop w:val="0"/>
      <w:marBottom w:val="0"/>
      <w:divBdr>
        <w:top w:val="none" w:sz="0" w:space="0" w:color="auto"/>
        <w:left w:val="none" w:sz="0" w:space="0" w:color="auto"/>
        <w:bottom w:val="none" w:sz="0" w:space="0" w:color="auto"/>
        <w:right w:val="none" w:sz="0" w:space="0" w:color="auto"/>
      </w:divBdr>
    </w:div>
    <w:div w:id="1839533915">
      <w:bodyDiv w:val="1"/>
      <w:marLeft w:val="0"/>
      <w:marRight w:val="0"/>
      <w:marTop w:val="0"/>
      <w:marBottom w:val="0"/>
      <w:divBdr>
        <w:top w:val="none" w:sz="0" w:space="0" w:color="auto"/>
        <w:left w:val="none" w:sz="0" w:space="0" w:color="auto"/>
        <w:bottom w:val="none" w:sz="0" w:space="0" w:color="auto"/>
        <w:right w:val="none" w:sz="0" w:space="0" w:color="auto"/>
      </w:divBdr>
    </w:div>
    <w:div w:id="1841197433">
      <w:bodyDiv w:val="1"/>
      <w:marLeft w:val="0"/>
      <w:marRight w:val="0"/>
      <w:marTop w:val="0"/>
      <w:marBottom w:val="0"/>
      <w:divBdr>
        <w:top w:val="none" w:sz="0" w:space="0" w:color="auto"/>
        <w:left w:val="none" w:sz="0" w:space="0" w:color="auto"/>
        <w:bottom w:val="none" w:sz="0" w:space="0" w:color="auto"/>
        <w:right w:val="none" w:sz="0" w:space="0" w:color="auto"/>
      </w:divBdr>
    </w:div>
    <w:div w:id="1841852854">
      <w:bodyDiv w:val="1"/>
      <w:marLeft w:val="0"/>
      <w:marRight w:val="0"/>
      <w:marTop w:val="0"/>
      <w:marBottom w:val="0"/>
      <w:divBdr>
        <w:top w:val="none" w:sz="0" w:space="0" w:color="auto"/>
        <w:left w:val="none" w:sz="0" w:space="0" w:color="auto"/>
        <w:bottom w:val="none" w:sz="0" w:space="0" w:color="auto"/>
        <w:right w:val="none" w:sz="0" w:space="0" w:color="auto"/>
      </w:divBdr>
    </w:div>
    <w:div w:id="1841967406">
      <w:bodyDiv w:val="1"/>
      <w:marLeft w:val="0"/>
      <w:marRight w:val="0"/>
      <w:marTop w:val="0"/>
      <w:marBottom w:val="0"/>
      <w:divBdr>
        <w:top w:val="none" w:sz="0" w:space="0" w:color="auto"/>
        <w:left w:val="none" w:sz="0" w:space="0" w:color="auto"/>
        <w:bottom w:val="none" w:sz="0" w:space="0" w:color="auto"/>
        <w:right w:val="none" w:sz="0" w:space="0" w:color="auto"/>
      </w:divBdr>
    </w:div>
    <w:div w:id="1844927324">
      <w:bodyDiv w:val="1"/>
      <w:marLeft w:val="0"/>
      <w:marRight w:val="0"/>
      <w:marTop w:val="0"/>
      <w:marBottom w:val="0"/>
      <w:divBdr>
        <w:top w:val="none" w:sz="0" w:space="0" w:color="auto"/>
        <w:left w:val="none" w:sz="0" w:space="0" w:color="auto"/>
        <w:bottom w:val="none" w:sz="0" w:space="0" w:color="auto"/>
        <w:right w:val="none" w:sz="0" w:space="0" w:color="auto"/>
      </w:divBdr>
    </w:div>
    <w:div w:id="1845247557">
      <w:bodyDiv w:val="1"/>
      <w:marLeft w:val="0"/>
      <w:marRight w:val="0"/>
      <w:marTop w:val="0"/>
      <w:marBottom w:val="0"/>
      <w:divBdr>
        <w:top w:val="none" w:sz="0" w:space="0" w:color="auto"/>
        <w:left w:val="none" w:sz="0" w:space="0" w:color="auto"/>
        <w:bottom w:val="none" w:sz="0" w:space="0" w:color="auto"/>
        <w:right w:val="none" w:sz="0" w:space="0" w:color="auto"/>
      </w:divBdr>
    </w:div>
    <w:div w:id="1845896011">
      <w:bodyDiv w:val="1"/>
      <w:marLeft w:val="0"/>
      <w:marRight w:val="0"/>
      <w:marTop w:val="0"/>
      <w:marBottom w:val="0"/>
      <w:divBdr>
        <w:top w:val="none" w:sz="0" w:space="0" w:color="auto"/>
        <w:left w:val="none" w:sz="0" w:space="0" w:color="auto"/>
        <w:bottom w:val="none" w:sz="0" w:space="0" w:color="auto"/>
        <w:right w:val="none" w:sz="0" w:space="0" w:color="auto"/>
      </w:divBdr>
    </w:div>
    <w:div w:id="1848209477">
      <w:bodyDiv w:val="1"/>
      <w:marLeft w:val="0"/>
      <w:marRight w:val="0"/>
      <w:marTop w:val="0"/>
      <w:marBottom w:val="0"/>
      <w:divBdr>
        <w:top w:val="none" w:sz="0" w:space="0" w:color="auto"/>
        <w:left w:val="none" w:sz="0" w:space="0" w:color="auto"/>
        <w:bottom w:val="none" w:sz="0" w:space="0" w:color="auto"/>
        <w:right w:val="none" w:sz="0" w:space="0" w:color="auto"/>
      </w:divBdr>
    </w:div>
    <w:div w:id="1849513665">
      <w:bodyDiv w:val="1"/>
      <w:marLeft w:val="0"/>
      <w:marRight w:val="0"/>
      <w:marTop w:val="0"/>
      <w:marBottom w:val="0"/>
      <w:divBdr>
        <w:top w:val="none" w:sz="0" w:space="0" w:color="auto"/>
        <w:left w:val="none" w:sz="0" w:space="0" w:color="auto"/>
        <w:bottom w:val="none" w:sz="0" w:space="0" w:color="auto"/>
        <w:right w:val="none" w:sz="0" w:space="0" w:color="auto"/>
      </w:divBdr>
    </w:div>
    <w:div w:id="1850871590">
      <w:bodyDiv w:val="1"/>
      <w:marLeft w:val="0"/>
      <w:marRight w:val="0"/>
      <w:marTop w:val="0"/>
      <w:marBottom w:val="0"/>
      <w:divBdr>
        <w:top w:val="none" w:sz="0" w:space="0" w:color="auto"/>
        <w:left w:val="none" w:sz="0" w:space="0" w:color="auto"/>
        <w:bottom w:val="none" w:sz="0" w:space="0" w:color="auto"/>
        <w:right w:val="none" w:sz="0" w:space="0" w:color="auto"/>
      </w:divBdr>
    </w:div>
    <w:div w:id="1851483445">
      <w:bodyDiv w:val="1"/>
      <w:marLeft w:val="0"/>
      <w:marRight w:val="0"/>
      <w:marTop w:val="0"/>
      <w:marBottom w:val="0"/>
      <w:divBdr>
        <w:top w:val="none" w:sz="0" w:space="0" w:color="auto"/>
        <w:left w:val="none" w:sz="0" w:space="0" w:color="auto"/>
        <w:bottom w:val="none" w:sz="0" w:space="0" w:color="auto"/>
        <w:right w:val="none" w:sz="0" w:space="0" w:color="auto"/>
      </w:divBdr>
    </w:div>
    <w:div w:id="1851874080">
      <w:bodyDiv w:val="1"/>
      <w:marLeft w:val="0"/>
      <w:marRight w:val="0"/>
      <w:marTop w:val="0"/>
      <w:marBottom w:val="0"/>
      <w:divBdr>
        <w:top w:val="none" w:sz="0" w:space="0" w:color="auto"/>
        <w:left w:val="none" w:sz="0" w:space="0" w:color="auto"/>
        <w:bottom w:val="none" w:sz="0" w:space="0" w:color="auto"/>
        <w:right w:val="none" w:sz="0" w:space="0" w:color="auto"/>
      </w:divBdr>
    </w:div>
    <w:div w:id="1854225351">
      <w:bodyDiv w:val="1"/>
      <w:marLeft w:val="0"/>
      <w:marRight w:val="0"/>
      <w:marTop w:val="0"/>
      <w:marBottom w:val="0"/>
      <w:divBdr>
        <w:top w:val="none" w:sz="0" w:space="0" w:color="auto"/>
        <w:left w:val="none" w:sz="0" w:space="0" w:color="auto"/>
        <w:bottom w:val="none" w:sz="0" w:space="0" w:color="auto"/>
        <w:right w:val="none" w:sz="0" w:space="0" w:color="auto"/>
      </w:divBdr>
    </w:div>
    <w:div w:id="1854419276">
      <w:bodyDiv w:val="1"/>
      <w:marLeft w:val="0"/>
      <w:marRight w:val="0"/>
      <w:marTop w:val="0"/>
      <w:marBottom w:val="0"/>
      <w:divBdr>
        <w:top w:val="none" w:sz="0" w:space="0" w:color="auto"/>
        <w:left w:val="none" w:sz="0" w:space="0" w:color="auto"/>
        <w:bottom w:val="none" w:sz="0" w:space="0" w:color="auto"/>
        <w:right w:val="none" w:sz="0" w:space="0" w:color="auto"/>
      </w:divBdr>
    </w:div>
    <w:div w:id="1858155130">
      <w:bodyDiv w:val="1"/>
      <w:marLeft w:val="0"/>
      <w:marRight w:val="0"/>
      <w:marTop w:val="0"/>
      <w:marBottom w:val="0"/>
      <w:divBdr>
        <w:top w:val="none" w:sz="0" w:space="0" w:color="auto"/>
        <w:left w:val="none" w:sz="0" w:space="0" w:color="auto"/>
        <w:bottom w:val="none" w:sz="0" w:space="0" w:color="auto"/>
        <w:right w:val="none" w:sz="0" w:space="0" w:color="auto"/>
      </w:divBdr>
    </w:div>
    <w:div w:id="1858884333">
      <w:bodyDiv w:val="1"/>
      <w:marLeft w:val="0"/>
      <w:marRight w:val="0"/>
      <w:marTop w:val="0"/>
      <w:marBottom w:val="0"/>
      <w:divBdr>
        <w:top w:val="none" w:sz="0" w:space="0" w:color="auto"/>
        <w:left w:val="none" w:sz="0" w:space="0" w:color="auto"/>
        <w:bottom w:val="none" w:sz="0" w:space="0" w:color="auto"/>
        <w:right w:val="none" w:sz="0" w:space="0" w:color="auto"/>
      </w:divBdr>
    </w:div>
    <w:div w:id="1862620360">
      <w:bodyDiv w:val="1"/>
      <w:marLeft w:val="0"/>
      <w:marRight w:val="0"/>
      <w:marTop w:val="0"/>
      <w:marBottom w:val="0"/>
      <w:divBdr>
        <w:top w:val="none" w:sz="0" w:space="0" w:color="auto"/>
        <w:left w:val="none" w:sz="0" w:space="0" w:color="auto"/>
        <w:bottom w:val="none" w:sz="0" w:space="0" w:color="auto"/>
        <w:right w:val="none" w:sz="0" w:space="0" w:color="auto"/>
      </w:divBdr>
    </w:div>
    <w:div w:id="1863780005">
      <w:bodyDiv w:val="1"/>
      <w:marLeft w:val="0"/>
      <w:marRight w:val="0"/>
      <w:marTop w:val="0"/>
      <w:marBottom w:val="0"/>
      <w:divBdr>
        <w:top w:val="none" w:sz="0" w:space="0" w:color="auto"/>
        <w:left w:val="none" w:sz="0" w:space="0" w:color="auto"/>
        <w:bottom w:val="none" w:sz="0" w:space="0" w:color="auto"/>
        <w:right w:val="none" w:sz="0" w:space="0" w:color="auto"/>
      </w:divBdr>
    </w:div>
    <w:div w:id="1864439357">
      <w:bodyDiv w:val="1"/>
      <w:marLeft w:val="0"/>
      <w:marRight w:val="0"/>
      <w:marTop w:val="0"/>
      <w:marBottom w:val="0"/>
      <w:divBdr>
        <w:top w:val="none" w:sz="0" w:space="0" w:color="auto"/>
        <w:left w:val="none" w:sz="0" w:space="0" w:color="auto"/>
        <w:bottom w:val="none" w:sz="0" w:space="0" w:color="auto"/>
        <w:right w:val="none" w:sz="0" w:space="0" w:color="auto"/>
      </w:divBdr>
    </w:div>
    <w:div w:id="1864783629">
      <w:bodyDiv w:val="1"/>
      <w:marLeft w:val="0"/>
      <w:marRight w:val="0"/>
      <w:marTop w:val="0"/>
      <w:marBottom w:val="0"/>
      <w:divBdr>
        <w:top w:val="none" w:sz="0" w:space="0" w:color="auto"/>
        <w:left w:val="none" w:sz="0" w:space="0" w:color="auto"/>
        <w:bottom w:val="none" w:sz="0" w:space="0" w:color="auto"/>
        <w:right w:val="none" w:sz="0" w:space="0" w:color="auto"/>
      </w:divBdr>
    </w:div>
    <w:div w:id="1865094100">
      <w:bodyDiv w:val="1"/>
      <w:marLeft w:val="0"/>
      <w:marRight w:val="0"/>
      <w:marTop w:val="0"/>
      <w:marBottom w:val="0"/>
      <w:divBdr>
        <w:top w:val="none" w:sz="0" w:space="0" w:color="auto"/>
        <w:left w:val="none" w:sz="0" w:space="0" w:color="auto"/>
        <w:bottom w:val="none" w:sz="0" w:space="0" w:color="auto"/>
        <w:right w:val="none" w:sz="0" w:space="0" w:color="auto"/>
      </w:divBdr>
    </w:div>
    <w:div w:id="1865509121">
      <w:bodyDiv w:val="1"/>
      <w:marLeft w:val="0"/>
      <w:marRight w:val="0"/>
      <w:marTop w:val="0"/>
      <w:marBottom w:val="0"/>
      <w:divBdr>
        <w:top w:val="none" w:sz="0" w:space="0" w:color="auto"/>
        <w:left w:val="none" w:sz="0" w:space="0" w:color="auto"/>
        <w:bottom w:val="none" w:sz="0" w:space="0" w:color="auto"/>
        <w:right w:val="none" w:sz="0" w:space="0" w:color="auto"/>
      </w:divBdr>
    </w:div>
    <w:div w:id="1867525446">
      <w:bodyDiv w:val="1"/>
      <w:marLeft w:val="0"/>
      <w:marRight w:val="0"/>
      <w:marTop w:val="0"/>
      <w:marBottom w:val="0"/>
      <w:divBdr>
        <w:top w:val="none" w:sz="0" w:space="0" w:color="auto"/>
        <w:left w:val="none" w:sz="0" w:space="0" w:color="auto"/>
        <w:bottom w:val="none" w:sz="0" w:space="0" w:color="auto"/>
        <w:right w:val="none" w:sz="0" w:space="0" w:color="auto"/>
      </w:divBdr>
    </w:div>
    <w:div w:id="1868519957">
      <w:bodyDiv w:val="1"/>
      <w:marLeft w:val="0"/>
      <w:marRight w:val="0"/>
      <w:marTop w:val="0"/>
      <w:marBottom w:val="0"/>
      <w:divBdr>
        <w:top w:val="none" w:sz="0" w:space="0" w:color="auto"/>
        <w:left w:val="none" w:sz="0" w:space="0" w:color="auto"/>
        <w:bottom w:val="none" w:sz="0" w:space="0" w:color="auto"/>
        <w:right w:val="none" w:sz="0" w:space="0" w:color="auto"/>
      </w:divBdr>
    </w:div>
    <w:div w:id="1869641699">
      <w:bodyDiv w:val="1"/>
      <w:marLeft w:val="0"/>
      <w:marRight w:val="0"/>
      <w:marTop w:val="0"/>
      <w:marBottom w:val="0"/>
      <w:divBdr>
        <w:top w:val="none" w:sz="0" w:space="0" w:color="auto"/>
        <w:left w:val="none" w:sz="0" w:space="0" w:color="auto"/>
        <w:bottom w:val="none" w:sz="0" w:space="0" w:color="auto"/>
        <w:right w:val="none" w:sz="0" w:space="0" w:color="auto"/>
      </w:divBdr>
    </w:div>
    <w:div w:id="1870725865">
      <w:bodyDiv w:val="1"/>
      <w:marLeft w:val="0"/>
      <w:marRight w:val="0"/>
      <w:marTop w:val="0"/>
      <w:marBottom w:val="0"/>
      <w:divBdr>
        <w:top w:val="none" w:sz="0" w:space="0" w:color="auto"/>
        <w:left w:val="none" w:sz="0" w:space="0" w:color="auto"/>
        <w:bottom w:val="none" w:sz="0" w:space="0" w:color="auto"/>
        <w:right w:val="none" w:sz="0" w:space="0" w:color="auto"/>
      </w:divBdr>
    </w:div>
    <w:div w:id="1872300633">
      <w:bodyDiv w:val="1"/>
      <w:marLeft w:val="0"/>
      <w:marRight w:val="0"/>
      <w:marTop w:val="0"/>
      <w:marBottom w:val="0"/>
      <w:divBdr>
        <w:top w:val="none" w:sz="0" w:space="0" w:color="auto"/>
        <w:left w:val="none" w:sz="0" w:space="0" w:color="auto"/>
        <w:bottom w:val="none" w:sz="0" w:space="0" w:color="auto"/>
        <w:right w:val="none" w:sz="0" w:space="0" w:color="auto"/>
      </w:divBdr>
    </w:div>
    <w:div w:id="1873106031">
      <w:bodyDiv w:val="1"/>
      <w:marLeft w:val="0"/>
      <w:marRight w:val="0"/>
      <w:marTop w:val="0"/>
      <w:marBottom w:val="0"/>
      <w:divBdr>
        <w:top w:val="none" w:sz="0" w:space="0" w:color="auto"/>
        <w:left w:val="none" w:sz="0" w:space="0" w:color="auto"/>
        <w:bottom w:val="none" w:sz="0" w:space="0" w:color="auto"/>
        <w:right w:val="none" w:sz="0" w:space="0" w:color="auto"/>
      </w:divBdr>
    </w:div>
    <w:div w:id="1874264284">
      <w:bodyDiv w:val="1"/>
      <w:marLeft w:val="0"/>
      <w:marRight w:val="0"/>
      <w:marTop w:val="0"/>
      <w:marBottom w:val="0"/>
      <w:divBdr>
        <w:top w:val="none" w:sz="0" w:space="0" w:color="auto"/>
        <w:left w:val="none" w:sz="0" w:space="0" w:color="auto"/>
        <w:bottom w:val="none" w:sz="0" w:space="0" w:color="auto"/>
        <w:right w:val="none" w:sz="0" w:space="0" w:color="auto"/>
      </w:divBdr>
    </w:div>
    <w:div w:id="1874539831">
      <w:bodyDiv w:val="1"/>
      <w:marLeft w:val="0"/>
      <w:marRight w:val="0"/>
      <w:marTop w:val="0"/>
      <w:marBottom w:val="0"/>
      <w:divBdr>
        <w:top w:val="none" w:sz="0" w:space="0" w:color="auto"/>
        <w:left w:val="none" w:sz="0" w:space="0" w:color="auto"/>
        <w:bottom w:val="none" w:sz="0" w:space="0" w:color="auto"/>
        <w:right w:val="none" w:sz="0" w:space="0" w:color="auto"/>
      </w:divBdr>
    </w:div>
    <w:div w:id="1875650328">
      <w:bodyDiv w:val="1"/>
      <w:marLeft w:val="0"/>
      <w:marRight w:val="0"/>
      <w:marTop w:val="0"/>
      <w:marBottom w:val="0"/>
      <w:divBdr>
        <w:top w:val="none" w:sz="0" w:space="0" w:color="auto"/>
        <w:left w:val="none" w:sz="0" w:space="0" w:color="auto"/>
        <w:bottom w:val="none" w:sz="0" w:space="0" w:color="auto"/>
        <w:right w:val="none" w:sz="0" w:space="0" w:color="auto"/>
      </w:divBdr>
    </w:div>
    <w:div w:id="1876044082">
      <w:bodyDiv w:val="1"/>
      <w:marLeft w:val="0"/>
      <w:marRight w:val="0"/>
      <w:marTop w:val="0"/>
      <w:marBottom w:val="0"/>
      <w:divBdr>
        <w:top w:val="none" w:sz="0" w:space="0" w:color="auto"/>
        <w:left w:val="none" w:sz="0" w:space="0" w:color="auto"/>
        <w:bottom w:val="none" w:sz="0" w:space="0" w:color="auto"/>
        <w:right w:val="none" w:sz="0" w:space="0" w:color="auto"/>
      </w:divBdr>
    </w:div>
    <w:div w:id="1876383256">
      <w:bodyDiv w:val="1"/>
      <w:marLeft w:val="0"/>
      <w:marRight w:val="0"/>
      <w:marTop w:val="0"/>
      <w:marBottom w:val="0"/>
      <w:divBdr>
        <w:top w:val="none" w:sz="0" w:space="0" w:color="auto"/>
        <w:left w:val="none" w:sz="0" w:space="0" w:color="auto"/>
        <w:bottom w:val="none" w:sz="0" w:space="0" w:color="auto"/>
        <w:right w:val="none" w:sz="0" w:space="0" w:color="auto"/>
      </w:divBdr>
    </w:div>
    <w:div w:id="1876843191">
      <w:bodyDiv w:val="1"/>
      <w:marLeft w:val="0"/>
      <w:marRight w:val="0"/>
      <w:marTop w:val="0"/>
      <w:marBottom w:val="0"/>
      <w:divBdr>
        <w:top w:val="none" w:sz="0" w:space="0" w:color="auto"/>
        <w:left w:val="none" w:sz="0" w:space="0" w:color="auto"/>
        <w:bottom w:val="none" w:sz="0" w:space="0" w:color="auto"/>
        <w:right w:val="none" w:sz="0" w:space="0" w:color="auto"/>
      </w:divBdr>
    </w:div>
    <w:div w:id="1877306910">
      <w:bodyDiv w:val="1"/>
      <w:marLeft w:val="0"/>
      <w:marRight w:val="0"/>
      <w:marTop w:val="0"/>
      <w:marBottom w:val="0"/>
      <w:divBdr>
        <w:top w:val="none" w:sz="0" w:space="0" w:color="auto"/>
        <w:left w:val="none" w:sz="0" w:space="0" w:color="auto"/>
        <w:bottom w:val="none" w:sz="0" w:space="0" w:color="auto"/>
        <w:right w:val="none" w:sz="0" w:space="0" w:color="auto"/>
      </w:divBdr>
    </w:div>
    <w:div w:id="1877501456">
      <w:bodyDiv w:val="1"/>
      <w:marLeft w:val="0"/>
      <w:marRight w:val="0"/>
      <w:marTop w:val="0"/>
      <w:marBottom w:val="0"/>
      <w:divBdr>
        <w:top w:val="none" w:sz="0" w:space="0" w:color="auto"/>
        <w:left w:val="none" w:sz="0" w:space="0" w:color="auto"/>
        <w:bottom w:val="none" w:sz="0" w:space="0" w:color="auto"/>
        <w:right w:val="none" w:sz="0" w:space="0" w:color="auto"/>
      </w:divBdr>
    </w:div>
    <w:div w:id="1877814126">
      <w:bodyDiv w:val="1"/>
      <w:marLeft w:val="0"/>
      <w:marRight w:val="0"/>
      <w:marTop w:val="0"/>
      <w:marBottom w:val="0"/>
      <w:divBdr>
        <w:top w:val="none" w:sz="0" w:space="0" w:color="auto"/>
        <w:left w:val="none" w:sz="0" w:space="0" w:color="auto"/>
        <w:bottom w:val="none" w:sz="0" w:space="0" w:color="auto"/>
        <w:right w:val="none" w:sz="0" w:space="0" w:color="auto"/>
      </w:divBdr>
      <w:divsChild>
        <w:div w:id="1217011737">
          <w:marLeft w:val="0"/>
          <w:marRight w:val="0"/>
          <w:marTop w:val="0"/>
          <w:marBottom w:val="0"/>
          <w:divBdr>
            <w:top w:val="none" w:sz="0" w:space="0" w:color="auto"/>
            <w:left w:val="none" w:sz="0" w:space="0" w:color="auto"/>
            <w:bottom w:val="none" w:sz="0" w:space="0" w:color="auto"/>
            <w:right w:val="none" w:sz="0" w:space="0" w:color="auto"/>
          </w:divBdr>
          <w:divsChild>
            <w:div w:id="18569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38376">
      <w:bodyDiv w:val="1"/>
      <w:marLeft w:val="0"/>
      <w:marRight w:val="0"/>
      <w:marTop w:val="0"/>
      <w:marBottom w:val="0"/>
      <w:divBdr>
        <w:top w:val="none" w:sz="0" w:space="0" w:color="auto"/>
        <w:left w:val="none" w:sz="0" w:space="0" w:color="auto"/>
        <w:bottom w:val="none" w:sz="0" w:space="0" w:color="auto"/>
        <w:right w:val="none" w:sz="0" w:space="0" w:color="auto"/>
      </w:divBdr>
    </w:div>
    <w:div w:id="1882940155">
      <w:bodyDiv w:val="1"/>
      <w:marLeft w:val="0"/>
      <w:marRight w:val="0"/>
      <w:marTop w:val="0"/>
      <w:marBottom w:val="0"/>
      <w:divBdr>
        <w:top w:val="none" w:sz="0" w:space="0" w:color="auto"/>
        <w:left w:val="none" w:sz="0" w:space="0" w:color="auto"/>
        <w:bottom w:val="none" w:sz="0" w:space="0" w:color="auto"/>
        <w:right w:val="none" w:sz="0" w:space="0" w:color="auto"/>
      </w:divBdr>
    </w:div>
    <w:div w:id="1884780214">
      <w:bodyDiv w:val="1"/>
      <w:marLeft w:val="0"/>
      <w:marRight w:val="0"/>
      <w:marTop w:val="0"/>
      <w:marBottom w:val="0"/>
      <w:divBdr>
        <w:top w:val="none" w:sz="0" w:space="0" w:color="auto"/>
        <w:left w:val="none" w:sz="0" w:space="0" w:color="auto"/>
        <w:bottom w:val="none" w:sz="0" w:space="0" w:color="auto"/>
        <w:right w:val="none" w:sz="0" w:space="0" w:color="auto"/>
      </w:divBdr>
    </w:div>
    <w:div w:id="1888178565">
      <w:bodyDiv w:val="1"/>
      <w:marLeft w:val="0"/>
      <w:marRight w:val="0"/>
      <w:marTop w:val="0"/>
      <w:marBottom w:val="0"/>
      <w:divBdr>
        <w:top w:val="none" w:sz="0" w:space="0" w:color="auto"/>
        <w:left w:val="none" w:sz="0" w:space="0" w:color="auto"/>
        <w:bottom w:val="none" w:sz="0" w:space="0" w:color="auto"/>
        <w:right w:val="none" w:sz="0" w:space="0" w:color="auto"/>
      </w:divBdr>
    </w:div>
    <w:div w:id="1888182028">
      <w:bodyDiv w:val="1"/>
      <w:marLeft w:val="0"/>
      <w:marRight w:val="0"/>
      <w:marTop w:val="0"/>
      <w:marBottom w:val="0"/>
      <w:divBdr>
        <w:top w:val="none" w:sz="0" w:space="0" w:color="auto"/>
        <w:left w:val="none" w:sz="0" w:space="0" w:color="auto"/>
        <w:bottom w:val="none" w:sz="0" w:space="0" w:color="auto"/>
        <w:right w:val="none" w:sz="0" w:space="0" w:color="auto"/>
      </w:divBdr>
    </w:div>
    <w:div w:id="1888491109">
      <w:bodyDiv w:val="1"/>
      <w:marLeft w:val="0"/>
      <w:marRight w:val="0"/>
      <w:marTop w:val="0"/>
      <w:marBottom w:val="0"/>
      <w:divBdr>
        <w:top w:val="none" w:sz="0" w:space="0" w:color="auto"/>
        <w:left w:val="none" w:sz="0" w:space="0" w:color="auto"/>
        <w:bottom w:val="none" w:sz="0" w:space="0" w:color="auto"/>
        <w:right w:val="none" w:sz="0" w:space="0" w:color="auto"/>
      </w:divBdr>
    </w:div>
    <w:div w:id="1889219446">
      <w:bodyDiv w:val="1"/>
      <w:marLeft w:val="0"/>
      <w:marRight w:val="0"/>
      <w:marTop w:val="0"/>
      <w:marBottom w:val="0"/>
      <w:divBdr>
        <w:top w:val="none" w:sz="0" w:space="0" w:color="auto"/>
        <w:left w:val="none" w:sz="0" w:space="0" w:color="auto"/>
        <w:bottom w:val="none" w:sz="0" w:space="0" w:color="auto"/>
        <w:right w:val="none" w:sz="0" w:space="0" w:color="auto"/>
      </w:divBdr>
    </w:div>
    <w:div w:id="1889341230">
      <w:bodyDiv w:val="1"/>
      <w:marLeft w:val="0"/>
      <w:marRight w:val="0"/>
      <w:marTop w:val="0"/>
      <w:marBottom w:val="0"/>
      <w:divBdr>
        <w:top w:val="none" w:sz="0" w:space="0" w:color="auto"/>
        <w:left w:val="none" w:sz="0" w:space="0" w:color="auto"/>
        <w:bottom w:val="none" w:sz="0" w:space="0" w:color="auto"/>
        <w:right w:val="none" w:sz="0" w:space="0" w:color="auto"/>
      </w:divBdr>
    </w:div>
    <w:div w:id="1889950113">
      <w:bodyDiv w:val="1"/>
      <w:marLeft w:val="0"/>
      <w:marRight w:val="0"/>
      <w:marTop w:val="0"/>
      <w:marBottom w:val="0"/>
      <w:divBdr>
        <w:top w:val="none" w:sz="0" w:space="0" w:color="auto"/>
        <w:left w:val="none" w:sz="0" w:space="0" w:color="auto"/>
        <w:bottom w:val="none" w:sz="0" w:space="0" w:color="auto"/>
        <w:right w:val="none" w:sz="0" w:space="0" w:color="auto"/>
      </w:divBdr>
    </w:div>
    <w:div w:id="1891186167">
      <w:bodyDiv w:val="1"/>
      <w:marLeft w:val="0"/>
      <w:marRight w:val="0"/>
      <w:marTop w:val="0"/>
      <w:marBottom w:val="0"/>
      <w:divBdr>
        <w:top w:val="none" w:sz="0" w:space="0" w:color="auto"/>
        <w:left w:val="none" w:sz="0" w:space="0" w:color="auto"/>
        <w:bottom w:val="none" w:sz="0" w:space="0" w:color="auto"/>
        <w:right w:val="none" w:sz="0" w:space="0" w:color="auto"/>
      </w:divBdr>
    </w:div>
    <w:div w:id="1893494005">
      <w:bodyDiv w:val="1"/>
      <w:marLeft w:val="0"/>
      <w:marRight w:val="0"/>
      <w:marTop w:val="0"/>
      <w:marBottom w:val="0"/>
      <w:divBdr>
        <w:top w:val="none" w:sz="0" w:space="0" w:color="auto"/>
        <w:left w:val="none" w:sz="0" w:space="0" w:color="auto"/>
        <w:bottom w:val="none" w:sz="0" w:space="0" w:color="auto"/>
        <w:right w:val="none" w:sz="0" w:space="0" w:color="auto"/>
      </w:divBdr>
    </w:div>
    <w:div w:id="1893883048">
      <w:bodyDiv w:val="1"/>
      <w:marLeft w:val="0"/>
      <w:marRight w:val="0"/>
      <w:marTop w:val="0"/>
      <w:marBottom w:val="0"/>
      <w:divBdr>
        <w:top w:val="none" w:sz="0" w:space="0" w:color="auto"/>
        <w:left w:val="none" w:sz="0" w:space="0" w:color="auto"/>
        <w:bottom w:val="none" w:sz="0" w:space="0" w:color="auto"/>
        <w:right w:val="none" w:sz="0" w:space="0" w:color="auto"/>
      </w:divBdr>
    </w:div>
    <w:div w:id="1894006059">
      <w:bodyDiv w:val="1"/>
      <w:marLeft w:val="0"/>
      <w:marRight w:val="0"/>
      <w:marTop w:val="0"/>
      <w:marBottom w:val="0"/>
      <w:divBdr>
        <w:top w:val="none" w:sz="0" w:space="0" w:color="auto"/>
        <w:left w:val="none" w:sz="0" w:space="0" w:color="auto"/>
        <w:bottom w:val="none" w:sz="0" w:space="0" w:color="auto"/>
        <w:right w:val="none" w:sz="0" w:space="0" w:color="auto"/>
      </w:divBdr>
    </w:div>
    <w:div w:id="1894346414">
      <w:bodyDiv w:val="1"/>
      <w:marLeft w:val="0"/>
      <w:marRight w:val="0"/>
      <w:marTop w:val="0"/>
      <w:marBottom w:val="0"/>
      <w:divBdr>
        <w:top w:val="none" w:sz="0" w:space="0" w:color="auto"/>
        <w:left w:val="none" w:sz="0" w:space="0" w:color="auto"/>
        <w:bottom w:val="none" w:sz="0" w:space="0" w:color="auto"/>
        <w:right w:val="none" w:sz="0" w:space="0" w:color="auto"/>
      </w:divBdr>
    </w:div>
    <w:div w:id="1894652783">
      <w:bodyDiv w:val="1"/>
      <w:marLeft w:val="0"/>
      <w:marRight w:val="0"/>
      <w:marTop w:val="0"/>
      <w:marBottom w:val="0"/>
      <w:divBdr>
        <w:top w:val="none" w:sz="0" w:space="0" w:color="auto"/>
        <w:left w:val="none" w:sz="0" w:space="0" w:color="auto"/>
        <w:bottom w:val="none" w:sz="0" w:space="0" w:color="auto"/>
        <w:right w:val="none" w:sz="0" w:space="0" w:color="auto"/>
      </w:divBdr>
    </w:div>
    <w:div w:id="1896306569">
      <w:bodyDiv w:val="1"/>
      <w:marLeft w:val="0"/>
      <w:marRight w:val="0"/>
      <w:marTop w:val="0"/>
      <w:marBottom w:val="0"/>
      <w:divBdr>
        <w:top w:val="none" w:sz="0" w:space="0" w:color="auto"/>
        <w:left w:val="none" w:sz="0" w:space="0" w:color="auto"/>
        <w:bottom w:val="none" w:sz="0" w:space="0" w:color="auto"/>
        <w:right w:val="none" w:sz="0" w:space="0" w:color="auto"/>
      </w:divBdr>
    </w:div>
    <w:div w:id="1897430205">
      <w:bodyDiv w:val="1"/>
      <w:marLeft w:val="0"/>
      <w:marRight w:val="0"/>
      <w:marTop w:val="0"/>
      <w:marBottom w:val="0"/>
      <w:divBdr>
        <w:top w:val="none" w:sz="0" w:space="0" w:color="auto"/>
        <w:left w:val="none" w:sz="0" w:space="0" w:color="auto"/>
        <w:bottom w:val="none" w:sz="0" w:space="0" w:color="auto"/>
        <w:right w:val="none" w:sz="0" w:space="0" w:color="auto"/>
      </w:divBdr>
    </w:div>
    <w:div w:id="1898778772">
      <w:bodyDiv w:val="1"/>
      <w:marLeft w:val="0"/>
      <w:marRight w:val="0"/>
      <w:marTop w:val="0"/>
      <w:marBottom w:val="0"/>
      <w:divBdr>
        <w:top w:val="none" w:sz="0" w:space="0" w:color="auto"/>
        <w:left w:val="none" w:sz="0" w:space="0" w:color="auto"/>
        <w:bottom w:val="none" w:sz="0" w:space="0" w:color="auto"/>
        <w:right w:val="none" w:sz="0" w:space="0" w:color="auto"/>
      </w:divBdr>
    </w:div>
    <w:div w:id="1900555954">
      <w:bodyDiv w:val="1"/>
      <w:marLeft w:val="0"/>
      <w:marRight w:val="0"/>
      <w:marTop w:val="0"/>
      <w:marBottom w:val="0"/>
      <w:divBdr>
        <w:top w:val="none" w:sz="0" w:space="0" w:color="auto"/>
        <w:left w:val="none" w:sz="0" w:space="0" w:color="auto"/>
        <w:bottom w:val="none" w:sz="0" w:space="0" w:color="auto"/>
        <w:right w:val="none" w:sz="0" w:space="0" w:color="auto"/>
      </w:divBdr>
    </w:div>
    <w:div w:id="1901935779">
      <w:bodyDiv w:val="1"/>
      <w:marLeft w:val="0"/>
      <w:marRight w:val="0"/>
      <w:marTop w:val="0"/>
      <w:marBottom w:val="0"/>
      <w:divBdr>
        <w:top w:val="none" w:sz="0" w:space="0" w:color="auto"/>
        <w:left w:val="none" w:sz="0" w:space="0" w:color="auto"/>
        <w:bottom w:val="none" w:sz="0" w:space="0" w:color="auto"/>
        <w:right w:val="none" w:sz="0" w:space="0" w:color="auto"/>
      </w:divBdr>
    </w:div>
    <w:div w:id="1905139265">
      <w:bodyDiv w:val="1"/>
      <w:marLeft w:val="0"/>
      <w:marRight w:val="0"/>
      <w:marTop w:val="0"/>
      <w:marBottom w:val="0"/>
      <w:divBdr>
        <w:top w:val="none" w:sz="0" w:space="0" w:color="auto"/>
        <w:left w:val="none" w:sz="0" w:space="0" w:color="auto"/>
        <w:bottom w:val="none" w:sz="0" w:space="0" w:color="auto"/>
        <w:right w:val="none" w:sz="0" w:space="0" w:color="auto"/>
      </w:divBdr>
    </w:div>
    <w:div w:id="1905482961">
      <w:bodyDiv w:val="1"/>
      <w:marLeft w:val="0"/>
      <w:marRight w:val="0"/>
      <w:marTop w:val="0"/>
      <w:marBottom w:val="0"/>
      <w:divBdr>
        <w:top w:val="none" w:sz="0" w:space="0" w:color="auto"/>
        <w:left w:val="none" w:sz="0" w:space="0" w:color="auto"/>
        <w:bottom w:val="none" w:sz="0" w:space="0" w:color="auto"/>
        <w:right w:val="none" w:sz="0" w:space="0" w:color="auto"/>
      </w:divBdr>
    </w:div>
    <w:div w:id="1906138764">
      <w:bodyDiv w:val="1"/>
      <w:marLeft w:val="0"/>
      <w:marRight w:val="0"/>
      <w:marTop w:val="0"/>
      <w:marBottom w:val="0"/>
      <w:divBdr>
        <w:top w:val="none" w:sz="0" w:space="0" w:color="auto"/>
        <w:left w:val="none" w:sz="0" w:space="0" w:color="auto"/>
        <w:bottom w:val="none" w:sz="0" w:space="0" w:color="auto"/>
        <w:right w:val="none" w:sz="0" w:space="0" w:color="auto"/>
      </w:divBdr>
    </w:div>
    <w:div w:id="1906717177">
      <w:bodyDiv w:val="1"/>
      <w:marLeft w:val="0"/>
      <w:marRight w:val="0"/>
      <w:marTop w:val="0"/>
      <w:marBottom w:val="0"/>
      <w:divBdr>
        <w:top w:val="none" w:sz="0" w:space="0" w:color="auto"/>
        <w:left w:val="none" w:sz="0" w:space="0" w:color="auto"/>
        <w:bottom w:val="none" w:sz="0" w:space="0" w:color="auto"/>
        <w:right w:val="none" w:sz="0" w:space="0" w:color="auto"/>
      </w:divBdr>
    </w:div>
    <w:div w:id="1907952074">
      <w:bodyDiv w:val="1"/>
      <w:marLeft w:val="0"/>
      <w:marRight w:val="0"/>
      <w:marTop w:val="0"/>
      <w:marBottom w:val="0"/>
      <w:divBdr>
        <w:top w:val="none" w:sz="0" w:space="0" w:color="auto"/>
        <w:left w:val="none" w:sz="0" w:space="0" w:color="auto"/>
        <w:bottom w:val="none" w:sz="0" w:space="0" w:color="auto"/>
        <w:right w:val="none" w:sz="0" w:space="0" w:color="auto"/>
      </w:divBdr>
    </w:div>
    <w:div w:id="1908225233">
      <w:bodyDiv w:val="1"/>
      <w:marLeft w:val="0"/>
      <w:marRight w:val="0"/>
      <w:marTop w:val="0"/>
      <w:marBottom w:val="0"/>
      <w:divBdr>
        <w:top w:val="none" w:sz="0" w:space="0" w:color="auto"/>
        <w:left w:val="none" w:sz="0" w:space="0" w:color="auto"/>
        <w:bottom w:val="none" w:sz="0" w:space="0" w:color="auto"/>
        <w:right w:val="none" w:sz="0" w:space="0" w:color="auto"/>
      </w:divBdr>
    </w:div>
    <w:div w:id="1909535314">
      <w:bodyDiv w:val="1"/>
      <w:marLeft w:val="0"/>
      <w:marRight w:val="0"/>
      <w:marTop w:val="0"/>
      <w:marBottom w:val="0"/>
      <w:divBdr>
        <w:top w:val="none" w:sz="0" w:space="0" w:color="auto"/>
        <w:left w:val="none" w:sz="0" w:space="0" w:color="auto"/>
        <w:bottom w:val="none" w:sz="0" w:space="0" w:color="auto"/>
        <w:right w:val="none" w:sz="0" w:space="0" w:color="auto"/>
      </w:divBdr>
    </w:div>
    <w:div w:id="1913932007">
      <w:bodyDiv w:val="1"/>
      <w:marLeft w:val="0"/>
      <w:marRight w:val="0"/>
      <w:marTop w:val="0"/>
      <w:marBottom w:val="0"/>
      <w:divBdr>
        <w:top w:val="none" w:sz="0" w:space="0" w:color="auto"/>
        <w:left w:val="none" w:sz="0" w:space="0" w:color="auto"/>
        <w:bottom w:val="none" w:sz="0" w:space="0" w:color="auto"/>
        <w:right w:val="none" w:sz="0" w:space="0" w:color="auto"/>
      </w:divBdr>
    </w:div>
    <w:div w:id="1914584171">
      <w:bodyDiv w:val="1"/>
      <w:marLeft w:val="0"/>
      <w:marRight w:val="0"/>
      <w:marTop w:val="0"/>
      <w:marBottom w:val="0"/>
      <w:divBdr>
        <w:top w:val="none" w:sz="0" w:space="0" w:color="auto"/>
        <w:left w:val="none" w:sz="0" w:space="0" w:color="auto"/>
        <w:bottom w:val="none" w:sz="0" w:space="0" w:color="auto"/>
        <w:right w:val="none" w:sz="0" w:space="0" w:color="auto"/>
      </w:divBdr>
    </w:div>
    <w:div w:id="1916233035">
      <w:bodyDiv w:val="1"/>
      <w:marLeft w:val="0"/>
      <w:marRight w:val="0"/>
      <w:marTop w:val="0"/>
      <w:marBottom w:val="0"/>
      <w:divBdr>
        <w:top w:val="none" w:sz="0" w:space="0" w:color="auto"/>
        <w:left w:val="none" w:sz="0" w:space="0" w:color="auto"/>
        <w:bottom w:val="none" w:sz="0" w:space="0" w:color="auto"/>
        <w:right w:val="none" w:sz="0" w:space="0" w:color="auto"/>
      </w:divBdr>
    </w:div>
    <w:div w:id="1917812330">
      <w:bodyDiv w:val="1"/>
      <w:marLeft w:val="0"/>
      <w:marRight w:val="0"/>
      <w:marTop w:val="0"/>
      <w:marBottom w:val="0"/>
      <w:divBdr>
        <w:top w:val="none" w:sz="0" w:space="0" w:color="auto"/>
        <w:left w:val="none" w:sz="0" w:space="0" w:color="auto"/>
        <w:bottom w:val="none" w:sz="0" w:space="0" w:color="auto"/>
        <w:right w:val="none" w:sz="0" w:space="0" w:color="auto"/>
      </w:divBdr>
    </w:div>
    <w:div w:id="1919055468">
      <w:bodyDiv w:val="1"/>
      <w:marLeft w:val="0"/>
      <w:marRight w:val="0"/>
      <w:marTop w:val="0"/>
      <w:marBottom w:val="0"/>
      <w:divBdr>
        <w:top w:val="none" w:sz="0" w:space="0" w:color="auto"/>
        <w:left w:val="none" w:sz="0" w:space="0" w:color="auto"/>
        <w:bottom w:val="none" w:sz="0" w:space="0" w:color="auto"/>
        <w:right w:val="none" w:sz="0" w:space="0" w:color="auto"/>
      </w:divBdr>
    </w:div>
    <w:div w:id="1919944573">
      <w:bodyDiv w:val="1"/>
      <w:marLeft w:val="0"/>
      <w:marRight w:val="0"/>
      <w:marTop w:val="0"/>
      <w:marBottom w:val="0"/>
      <w:divBdr>
        <w:top w:val="none" w:sz="0" w:space="0" w:color="auto"/>
        <w:left w:val="none" w:sz="0" w:space="0" w:color="auto"/>
        <w:bottom w:val="none" w:sz="0" w:space="0" w:color="auto"/>
        <w:right w:val="none" w:sz="0" w:space="0" w:color="auto"/>
      </w:divBdr>
    </w:div>
    <w:div w:id="1923172981">
      <w:bodyDiv w:val="1"/>
      <w:marLeft w:val="0"/>
      <w:marRight w:val="0"/>
      <w:marTop w:val="0"/>
      <w:marBottom w:val="0"/>
      <w:divBdr>
        <w:top w:val="none" w:sz="0" w:space="0" w:color="auto"/>
        <w:left w:val="none" w:sz="0" w:space="0" w:color="auto"/>
        <w:bottom w:val="none" w:sz="0" w:space="0" w:color="auto"/>
        <w:right w:val="none" w:sz="0" w:space="0" w:color="auto"/>
      </w:divBdr>
    </w:div>
    <w:div w:id="1924489999">
      <w:bodyDiv w:val="1"/>
      <w:marLeft w:val="0"/>
      <w:marRight w:val="0"/>
      <w:marTop w:val="0"/>
      <w:marBottom w:val="0"/>
      <w:divBdr>
        <w:top w:val="none" w:sz="0" w:space="0" w:color="auto"/>
        <w:left w:val="none" w:sz="0" w:space="0" w:color="auto"/>
        <w:bottom w:val="none" w:sz="0" w:space="0" w:color="auto"/>
        <w:right w:val="none" w:sz="0" w:space="0" w:color="auto"/>
      </w:divBdr>
    </w:div>
    <w:div w:id="1925262887">
      <w:bodyDiv w:val="1"/>
      <w:marLeft w:val="0"/>
      <w:marRight w:val="0"/>
      <w:marTop w:val="0"/>
      <w:marBottom w:val="0"/>
      <w:divBdr>
        <w:top w:val="none" w:sz="0" w:space="0" w:color="auto"/>
        <w:left w:val="none" w:sz="0" w:space="0" w:color="auto"/>
        <w:bottom w:val="none" w:sz="0" w:space="0" w:color="auto"/>
        <w:right w:val="none" w:sz="0" w:space="0" w:color="auto"/>
      </w:divBdr>
    </w:div>
    <w:div w:id="1926331035">
      <w:bodyDiv w:val="1"/>
      <w:marLeft w:val="0"/>
      <w:marRight w:val="0"/>
      <w:marTop w:val="0"/>
      <w:marBottom w:val="0"/>
      <w:divBdr>
        <w:top w:val="none" w:sz="0" w:space="0" w:color="auto"/>
        <w:left w:val="none" w:sz="0" w:space="0" w:color="auto"/>
        <w:bottom w:val="none" w:sz="0" w:space="0" w:color="auto"/>
        <w:right w:val="none" w:sz="0" w:space="0" w:color="auto"/>
      </w:divBdr>
    </w:div>
    <w:div w:id="1927225876">
      <w:bodyDiv w:val="1"/>
      <w:marLeft w:val="0"/>
      <w:marRight w:val="0"/>
      <w:marTop w:val="0"/>
      <w:marBottom w:val="0"/>
      <w:divBdr>
        <w:top w:val="none" w:sz="0" w:space="0" w:color="auto"/>
        <w:left w:val="none" w:sz="0" w:space="0" w:color="auto"/>
        <w:bottom w:val="none" w:sz="0" w:space="0" w:color="auto"/>
        <w:right w:val="none" w:sz="0" w:space="0" w:color="auto"/>
      </w:divBdr>
    </w:div>
    <w:div w:id="1927230936">
      <w:bodyDiv w:val="1"/>
      <w:marLeft w:val="0"/>
      <w:marRight w:val="0"/>
      <w:marTop w:val="0"/>
      <w:marBottom w:val="0"/>
      <w:divBdr>
        <w:top w:val="none" w:sz="0" w:space="0" w:color="auto"/>
        <w:left w:val="none" w:sz="0" w:space="0" w:color="auto"/>
        <w:bottom w:val="none" w:sz="0" w:space="0" w:color="auto"/>
        <w:right w:val="none" w:sz="0" w:space="0" w:color="auto"/>
      </w:divBdr>
    </w:div>
    <w:div w:id="1928952506">
      <w:bodyDiv w:val="1"/>
      <w:marLeft w:val="0"/>
      <w:marRight w:val="0"/>
      <w:marTop w:val="0"/>
      <w:marBottom w:val="0"/>
      <w:divBdr>
        <w:top w:val="none" w:sz="0" w:space="0" w:color="auto"/>
        <w:left w:val="none" w:sz="0" w:space="0" w:color="auto"/>
        <w:bottom w:val="none" w:sz="0" w:space="0" w:color="auto"/>
        <w:right w:val="none" w:sz="0" w:space="0" w:color="auto"/>
      </w:divBdr>
    </w:div>
    <w:div w:id="1929535968">
      <w:bodyDiv w:val="1"/>
      <w:marLeft w:val="0"/>
      <w:marRight w:val="0"/>
      <w:marTop w:val="0"/>
      <w:marBottom w:val="0"/>
      <w:divBdr>
        <w:top w:val="none" w:sz="0" w:space="0" w:color="auto"/>
        <w:left w:val="none" w:sz="0" w:space="0" w:color="auto"/>
        <w:bottom w:val="none" w:sz="0" w:space="0" w:color="auto"/>
        <w:right w:val="none" w:sz="0" w:space="0" w:color="auto"/>
      </w:divBdr>
    </w:div>
    <w:div w:id="1931115454">
      <w:bodyDiv w:val="1"/>
      <w:marLeft w:val="0"/>
      <w:marRight w:val="0"/>
      <w:marTop w:val="0"/>
      <w:marBottom w:val="0"/>
      <w:divBdr>
        <w:top w:val="none" w:sz="0" w:space="0" w:color="auto"/>
        <w:left w:val="none" w:sz="0" w:space="0" w:color="auto"/>
        <w:bottom w:val="none" w:sz="0" w:space="0" w:color="auto"/>
        <w:right w:val="none" w:sz="0" w:space="0" w:color="auto"/>
      </w:divBdr>
    </w:div>
    <w:div w:id="1932885291">
      <w:bodyDiv w:val="1"/>
      <w:marLeft w:val="0"/>
      <w:marRight w:val="0"/>
      <w:marTop w:val="0"/>
      <w:marBottom w:val="0"/>
      <w:divBdr>
        <w:top w:val="none" w:sz="0" w:space="0" w:color="auto"/>
        <w:left w:val="none" w:sz="0" w:space="0" w:color="auto"/>
        <w:bottom w:val="none" w:sz="0" w:space="0" w:color="auto"/>
        <w:right w:val="none" w:sz="0" w:space="0" w:color="auto"/>
      </w:divBdr>
    </w:div>
    <w:div w:id="1933050074">
      <w:bodyDiv w:val="1"/>
      <w:marLeft w:val="0"/>
      <w:marRight w:val="0"/>
      <w:marTop w:val="0"/>
      <w:marBottom w:val="0"/>
      <w:divBdr>
        <w:top w:val="none" w:sz="0" w:space="0" w:color="auto"/>
        <w:left w:val="none" w:sz="0" w:space="0" w:color="auto"/>
        <w:bottom w:val="none" w:sz="0" w:space="0" w:color="auto"/>
        <w:right w:val="none" w:sz="0" w:space="0" w:color="auto"/>
      </w:divBdr>
    </w:div>
    <w:div w:id="1934777143">
      <w:bodyDiv w:val="1"/>
      <w:marLeft w:val="0"/>
      <w:marRight w:val="0"/>
      <w:marTop w:val="0"/>
      <w:marBottom w:val="0"/>
      <w:divBdr>
        <w:top w:val="none" w:sz="0" w:space="0" w:color="auto"/>
        <w:left w:val="none" w:sz="0" w:space="0" w:color="auto"/>
        <w:bottom w:val="none" w:sz="0" w:space="0" w:color="auto"/>
        <w:right w:val="none" w:sz="0" w:space="0" w:color="auto"/>
      </w:divBdr>
    </w:div>
    <w:div w:id="1935437578">
      <w:bodyDiv w:val="1"/>
      <w:marLeft w:val="0"/>
      <w:marRight w:val="0"/>
      <w:marTop w:val="0"/>
      <w:marBottom w:val="0"/>
      <w:divBdr>
        <w:top w:val="none" w:sz="0" w:space="0" w:color="auto"/>
        <w:left w:val="none" w:sz="0" w:space="0" w:color="auto"/>
        <w:bottom w:val="none" w:sz="0" w:space="0" w:color="auto"/>
        <w:right w:val="none" w:sz="0" w:space="0" w:color="auto"/>
      </w:divBdr>
    </w:div>
    <w:div w:id="1935480251">
      <w:bodyDiv w:val="1"/>
      <w:marLeft w:val="0"/>
      <w:marRight w:val="0"/>
      <w:marTop w:val="0"/>
      <w:marBottom w:val="0"/>
      <w:divBdr>
        <w:top w:val="none" w:sz="0" w:space="0" w:color="auto"/>
        <w:left w:val="none" w:sz="0" w:space="0" w:color="auto"/>
        <w:bottom w:val="none" w:sz="0" w:space="0" w:color="auto"/>
        <w:right w:val="none" w:sz="0" w:space="0" w:color="auto"/>
      </w:divBdr>
    </w:div>
    <w:div w:id="1936160023">
      <w:bodyDiv w:val="1"/>
      <w:marLeft w:val="0"/>
      <w:marRight w:val="0"/>
      <w:marTop w:val="0"/>
      <w:marBottom w:val="0"/>
      <w:divBdr>
        <w:top w:val="none" w:sz="0" w:space="0" w:color="auto"/>
        <w:left w:val="none" w:sz="0" w:space="0" w:color="auto"/>
        <w:bottom w:val="none" w:sz="0" w:space="0" w:color="auto"/>
        <w:right w:val="none" w:sz="0" w:space="0" w:color="auto"/>
      </w:divBdr>
    </w:div>
    <w:div w:id="1937399494">
      <w:bodyDiv w:val="1"/>
      <w:marLeft w:val="0"/>
      <w:marRight w:val="0"/>
      <w:marTop w:val="0"/>
      <w:marBottom w:val="0"/>
      <w:divBdr>
        <w:top w:val="none" w:sz="0" w:space="0" w:color="auto"/>
        <w:left w:val="none" w:sz="0" w:space="0" w:color="auto"/>
        <w:bottom w:val="none" w:sz="0" w:space="0" w:color="auto"/>
        <w:right w:val="none" w:sz="0" w:space="0" w:color="auto"/>
      </w:divBdr>
    </w:div>
    <w:div w:id="1939173843">
      <w:bodyDiv w:val="1"/>
      <w:marLeft w:val="0"/>
      <w:marRight w:val="0"/>
      <w:marTop w:val="0"/>
      <w:marBottom w:val="0"/>
      <w:divBdr>
        <w:top w:val="none" w:sz="0" w:space="0" w:color="auto"/>
        <w:left w:val="none" w:sz="0" w:space="0" w:color="auto"/>
        <w:bottom w:val="none" w:sz="0" w:space="0" w:color="auto"/>
        <w:right w:val="none" w:sz="0" w:space="0" w:color="auto"/>
      </w:divBdr>
    </w:div>
    <w:div w:id="1939407444">
      <w:bodyDiv w:val="1"/>
      <w:marLeft w:val="0"/>
      <w:marRight w:val="0"/>
      <w:marTop w:val="0"/>
      <w:marBottom w:val="0"/>
      <w:divBdr>
        <w:top w:val="none" w:sz="0" w:space="0" w:color="auto"/>
        <w:left w:val="none" w:sz="0" w:space="0" w:color="auto"/>
        <w:bottom w:val="none" w:sz="0" w:space="0" w:color="auto"/>
        <w:right w:val="none" w:sz="0" w:space="0" w:color="auto"/>
      </w:divBdr>
    </w:div>
    <w:div w:id="1940680084">
      <w:bodyDiv w:val="1"/>
      <w:marLeft w:val="0"/>
      <w:marRight w:val="0"/>
      <w:marTop w:val="0"/>
      <w:marBottom w:val="0"/>
      <w:divBdr>
        <w:top w:val="none" w:sz="0" w:space="0" w:color="auto"/>
        <w:left w:val="none" w:sz="0" w:space="0" w:color="auto"/>
        <w:bottom w:val="none" w:sz="0" w:space="0" w:color="auto"/>
        <w:right w:val="none" w:sz="0" w:space="0" w:color="auto"/>
      </w:divBdr>
    </w:div>
    <w:div w:id="1941183053">
      <w:bodyDiv w:val="1"/>
      <w:marLeft w:val="0"/>
      <w:marRight w:val="0"/>
      <w:marTop w:val="0"/>
      <w:marBottom w:val="0"/>
      <w:divBdr>
        <w:top w:val="none" w:sz="0" w:space="0" w:color="auto"/>
        <w:left w:val="none" w:sz="0" w:space="0" w:color="auto"/>
        <w:bottom w:val="none" w:sz="0" w:space="0" w:color="auto"/>
        <w:right w:val="none" w:sz="0" w:space="0" w:color="auto"/>
      </w:divBdr>
    </w:div>
    <w:div w:id="1942178448">
      <w:bodyDiv w:val="1"/>
      <w:marLeft w:val="0"/>
      <w:marRight w:val="0"/>
      <w:marTop w:val="0"/>
      <w:marBottom w:val="0"/>
      <w:divBdr>
        <w:top w:val="none" w:sz="0" w:space="0" w:color="auto"/>
        <w:left w:val="none" w:sz="0" w:space="0" w:color="auto"/>
        <w:bottom w:val="none" w:sz="0" w:space="0" w:color="auto"/>
        <w:right w:val="none" w:sz="0" w:space="0" w:color="auto"/>
      </w:divBdr>
    </w:div>
    <w:div w:id="1942449877">
      <w:bodyDiv w:val="1"/>
      <w:marLeft w:val="0"/>
      <w:marRight w:val="0"/>
      <w:marTop w:val="0"/>
      <w:marBottom w:val="0"/>
      <w:divBdr>
        <w:top w:val="none" w:sz="0" w:space="0" w:color="auto"/>
        <w:left w:val="none" w:sz="0" w:space="0" w:color="auto"/>
        <w:bottom w:val="none" w:sz="0" w:space="0" w:color="auto"/>
        <w:right w:val="none" w:sz="0" w:space="0" w:color="auto"/>
      </w:divBdr>
    </w:div>
    <w:div w:id="1943149124">
      <w:bodyDiv w:val="1"/>
      <w:marLeft w:val="0"/>
      <w:marRight w:val="0"/>
      <w:marTop w:val="0"/>
      <w:marBottom w:val="0"/>
      <w:divBdr>
        <w:top w:val="none" w:sz="0" w:space="0" w:color="auto"/>
        <w:left w:val="none" w:sz="0" w:space="0" w:color="auto"/>
        <w:bottom w:val="none" w:sz="0" w:space="0" w:color="auto"/>
        <w:right w:val="none" w:sz="0" w:space="0" w:color="auto"/>
      </w:divBdr>
    </w:div>
    <w:div w:id="1943953025">
      <w:bodyDiv w:val="1"/>
      <w:marLeft w:val="0"/>
      <w:marRight w:val="0"/>
      <w:marTop w:val="0"/>
      <w:marBottom w:val="0"/>
      <w:divBdr>
        <w:top w:val="none" w:sz="0" w:space="0" w:color="auto"/>
        <w:left w:val="none" w:sz="0" w:space="0" w:color="auto"/>
        <w:bottom w:val="none" w:sz="0" w:space="0" w:color="auto"/>
        <w:right w:val="none" w:sz="0" w:space="0" w:color="auto"/>
      </w:divBdr>
    </w:div>
    <w:div w:id="1944871803">
      <w:bodyDiv w:val="1"/>
      <w:marLeft w:val="0"/>
      <w:marRight w:val="0"/>
      <w:marTop w:val="0"/>
      <w:marBottom w:val="0"/>
      <w:divBdr>
        <w:top w:val="none" w:sz="0" w:space="0" w:color="auto"/>
        <w:left w:val="none" w:sz="0" w:space="0" w:color="auto"/>
        <w:bottom w:val="none" w:sz="0" w:space="0" w:color="auto"/>
        <w:right w:val="none" w:sz="0" w:space="0" w:color="auto"/>
      </w:divBdr>
    </w:div>
    <w:div w:id="1945915513">
      <w:bodyDiv w:val="1"/>
      <w:marLeft w:val="0"/>
      <w:marRight w:val="0"/>
      <w:marTop w:val="0"/>
      <w:marBottom w:val="0"/>
      <w:divBdr>
        <w:top w:val="none" w:sz="0" w:space="0" w:color="auto"/>
        <w:left w:val="none" w:sz="0" w:space="0" w:color="auto"/>
        <w:bottom w:val="none" w:sz="0" w:space="0" w:color="auto"/>
        <w:right w:val="none" w:sz="0" w:space="0" w:color="auto"/>
      </w:divBdr>
    </w:div>
    <w:div w:id="1948392449">
      <w:bodyDiv w:val="1"/>
      <w:marLeft w:val="0"/>
      <w:marRight w:val="0"/>
      <w:marTop w:val="0"/>
      <w:marBottom w:val="0"/>
      <w:divBdr>
        <w:top w:val="none" w:sz="0" w:space="0" w:color="auto"/>
        <w:left w:val="none" w:sz="0" w:space="0" w:color="auto"/>
        <w:bottom w:val="none" w:sz="0" w:space="0" w:color="auto"/>
        <w:right w:val="none" w:sz="0" w:space="0" w:color="auto"/>
      </w:divBdr>
    </w:div>
    <w:div w:id="1952009992">
      <w:bodyDiv w:val="1"/>
      <w:marLeft w:val="0"/>
      <w:marRight w:val="0"/>
      <w:marTop w:val="0"/>
      <w:marBottom w:val="0"/>
      <w:divBdr>
        <w:top w:val="none" w:sz="0" w:space="0" w:color="auto"/>
        <w:left w:val="none" w:sz="0" w:space="0" w:color="auto"/>
        <w:bottom w:val="none" w:sz="0" w:space="0" w:color="auto"/>
        <w:right w:val="none" w:sz="0" w:space="0" w:color="auto"/>
      </w:divBdr>
    </w:div>
    <w:div w:id="1952319045">
      <w:bodyDiv w:val="1"/>
      <w:marLeft w:val="0"/>
      <w:marRight w:val="0"/>
      <w:marTop w:val="0"/>
      <w:marBottom w:val="0"/>
      <w:divBdr>
        <w:top w:val="none" w:sz="0" w:space="0" w:color="auto"/>
        <w:left w:val="none" w:sz="0" w:space="0" w:color="auto"/>
        <w:bottom w:val="none" w:sz="0" w:space="0" w:color="auto"/>
        <w:right w:val="none" w:sz="0" w:space="0" w:color="auto"/>
      </w:divBdr>
    </w:div>
    <w:div w:id="1952857142">
      <w:bodyDiv w:val="1"/>
      <w:marLeft w:val="0"/>
      <w:marRight w:val="0"/>
      <w:marTop w:val="0"/>
      <w:marBottom w:val="0"/>
      <w:divBdr>
        <w:top w:val="none" w:sz="0" w:space="0" w:color="auto"/>
        <w:left w:val="none" w:sz="0" w:space="0" w:color="auto"/>
        <w:bottom w:val="none" w:sz="0" w:space="0" w:color="auto"/>
        <w:right w:val="none" w:sz="0" w:space="0" w:color="auto"/>
      </w:divBdr>
    </w:div>
    <w:div w:id="1954092656">
      <w:bodyDiv w:val="1"/>
      <w:marLeft w:val="0"/>
      <w:marRight w:val="0"/>
      <w:marTop w:val="0"/>
      <w:marBottom w:val="0"/>
      <w:divBdr>
        <w:top w:val="none" w:sz="0" w:space="0" w:color="auto"/>
        <w:left w:val="none" w:sz="0" w:space="0" w:color="auto"/>
        <w:bottom w:val="none" w:sz="0" w:space="0" w:color="auto"/>
        <w:right w:val="none" w:sz="0" w:space="0" w:color="auto"/>
      </w:divBdr>
    </w:div>
    <w:div w:id="1954702259">
      <w:bodyDiv w:val="1"/>
      <w:marLeft w:val="0"/>
      <w:marRight w:val="0"/>
      <w:marTop w:val="0"/>
      <w:marBottom w:val="0"/>
      <w:divBdr>
        <w:top w:val="none" w:sz="0" w:space="0" w:color="auto"/>
        <w:left w:val="none" w:sz="0" w:space="0" w:color="auto"/>
        <w:bottom w:val="none" w:sz="0" w:space="0" w:color="auto"/>
        <w:right w:val="none" w:sz="0" w:space="0" w:color="auto"/>
      </w:divBdr>
    </w:div>
    <w:div w:id="1955405889">
      <w:bodyDiv w:val="1"/>
      <w:marLeft w:val="0"/>
      <w:marRight w:val="0"/>
      <w:marTop w:val="0"/>
      <w:marBottom w:val="0"/>
      <w:divBdr>
        <w:top w:val="none" w:sz="0" w:space="0" w:color="auto"/>
        <w:left w:val="none" w:sz="0" w:space="0" w:color="auto"/>
        <w:bottom w:val="none" w:sz="0" w:space="0" w:color="auto"/>
        <w:right w:val="none" w:sz="0" w:space="0" w:color="auto"/>
      </w:divBdr>
    </w:div>
    <w:div w:id="1955869189">
      <w:bodyDiv w:val="1"/>
      <w:marLeft w:val="0"/>
      <w:marRight w:val="0"/>
      <w:marTop w:val="0"/>
      <w:marBottom w:val="0"/>
      <w:divBdr>
        <w:top w:val="none" w:sz="0" w:space="0" w:color="auto"/>
        <w:left w:val="none" w:sz="0" w:space="0" w:color="auto"/>
        <w:bottom w:val="none" w:sz="0" w:space="0" w:color="auto"/>
        <w:right w:val="none" w:sz="0" w:space="0" w:color="auto"/>
      </w:divBdr>
    </w:div>
    <w:div w:id="1957102869">
      <w:bodyDiv w:val="1"/>
      <w:marLeft w:val="0"/>
      <w:marRight w:val="0"/>
      <w:marTop w:val="0"/>
      <w:marBottom w:val="0"/>
      <w:divBdr>
        <w:top w:val="none" w:sz="0" w:space="0" w:color="auto"/>
        <w:left w:val="none" w:sz="0" w:space="0" w:color="auto"/>
        <w:bottom w:val="none" w:sz="0" w:space="0" w:color="auto"/>
        <w:right w:val="none" w:sz="0" w:space="0" w:color="auto"/>
      </w:divBdr>
    </w:div>
    <w:div w:id="1959292512">
      <w:bodyDiv w:val="1"/>
      <w:marLeft w:val="0"/>
      <w:marRight w:val="0"/>
      <w:marTop w:val="0"/>
      <w:marBottom w:val="0"/>
      <w:divBdr>
        <w:top w:val="none" w:sz="0" w:space="0" w:color="auto"/>
        <w:left w:val="none" w:sz="0" w:space="0" w:color="auto"/>
        <w:bottom w:val="none" w:sz="0" w:space="0" w:color="auto"/>
        <w:right w:val="none" w:sz="0" w:space="0" w:color="auto"/>
      </w:divBdr>
    </w:div>
    <w:div w:id="1959604773">
      <w:bodyDiv w:val="1"/>
      <w:marLeft w:val="0"/>
      <w:marRight w:val="0"/>
      <w:marTop w:val="0"/>
      <w:marBottom w:val="0"/>
      <w:divBdr>
        <w:top w:val="none" w:sz="0" w:space="0" w:color="auto"/>
        <w:left w:val="none" w:sz="0" w:space="0" w:color="auto"/>
        <w:bottom w:val="none" w:sz="0" w:space="0" w:color="auto"/>
        <w:right w:val="none" w:sz="0" w:space="0" w:color="auto"/>
      </w:divBdr>
    </w:div>
    <w:div w:id="1959605217">
      <w:bodyDiv w:val="1"/>
      <w:marLeft w:val="0"/>
      <w:marRight w:val="0"/>
      <w:marTop w:val="0"/>
      <w:marBottom w:val="0"/>
      <w:divBdr>
        <w:top w:val="none" w:sz="0" w:space="0" w:color="auto"/>
        <w:left w:val="none" w:sz="0" w:space="0" w:color="auto"/>
        <w:bottom w:val="none" w:sz="0" w:space="0" w:color="auto"/>
        <w:right w:val="none" w:sz="0" w:space="0" w:color="auto"/>
      </w:divBdr>
    </w:div>
    <w:div w:id="1959683445">
      <w:bodyDiv w:val="1"/>
      <w:marLeft w:val="0"/>
      <w:marRight w:val="0"/>
      <w:marTop w:val="0"/>
      <w:marBottom w:val="0"/>
      <w:divBdr>
        <w:top w:val="none" w:sz="0" w:space="0" w:color="auto"/>
        <w:left w:val="none" w:sz="0" w:space="0" w:color="auto"/>
        <w:bottom w:val="none" w:sz="0" w:space="0" w:color="auto"/>
        <w:right w:val="none" w:sz="0" w:space="0" w:color="auto"/>
      </w:divBdr>
    </w:div>
    <w:div w:id="1959724112">
      <w:bodyDiv w:val="1"/>
      <w:marLeft w:val="0"/>
      <w:marRight w:val="0"/>
      <w:marTop w:val="0"/>
      <w:marBottom w:val="0"/>
      <w:divBdr>
        <w:top w:val="none" w:sz="0" w:space="0" w:color="auto"/>
        <w:left w:val="none" w:sz="0" w:space="0" w:color="auto"/>
        <w:bottom w:val="none" w:sz="0" w:space="0" w:color="auto"/>
        <w:right w:val="none" w:sz="0" w:space="0" w:color="auto"/>
      </w:divBdr>
    </w:div>
    <w:div w:id="1961495390">
      <w:bodyDiv w:val="1"/>
      <w:marLeft w:val="0"/>
      <w:marRight w:val="0"/>
      <w:marTop w:val="0"/>
      <w:marBottom w:val="0"/>
      <w:divBdr>
        <w:top w:val="none" w:sz="0" w:space="0" w:color="auto"/>
        <w:left w:val="none" w:sz="0" w:space="0" w:color="auto"/>
        <w:bottom w:val="none" w:sz="0" w:space="0" w:color="auto"/>
        <w:right w:val="none" w:sz="0" w:space="0" w:color="auto"/>
      </w:divBdr>
    </w:div>
    <w:div w:id="1961689433">
      <w:bodyDiv w:val="1"/>
      <w:marLeft w:val="0"/>
      <w:marRight w:val="0"/>
      <w:marTop w:val="0"/>
      <w:marBottom w:val="0"/>
      <w:divBdr>
        <w:top w:val="none" w:sz="0" w:space="0" w:color="auto"/>
        <w:left w:val="none" w:sz="0" w:space="0" w:color="auto"/>
        <w:bottom w:val="none" w:sz="0" w:space="0" w:color="auto"/>
        <w:right w:val="none" w:sz="0" w:space="0" w:color="auto"/>
      </w:divBdr>
    </w:div>
    <w:div w:id="1961912781">
      <w:bodyDiv w:val="1"/>
      <w:marLeft w:val="0"/>
      <w:marRight w:val="0"/>
      <w:marTop w:val="0"/>
      <w:marBottom w:val="0"/>
      <w:divBdr>
        <w:top w:val="none" w:sz="0" w:space="0" w:color="auto"/>
        <w:left w:val="none" w:sz="0" w:space="0" w:color="auto"/>
        <w:bottom w:val="none" w:sz="0" w:space="0" w:color="auto"/>
        <w:right w:val="none" w:sz="0" w:space="0" w:color="auto"/>
      </w:divBdr>
    </w:div>
    <w:div w:id="1962295480">
      <w:bodyDiv w:val="1"/>
      <w:marLeft w:val="0"/>
      <w:marRight w:val="0"/>
      <w:marTop w:val="0"/>
      <w:marBottom w:val="0"/>
      <w:divBdr>
        <w:top w:val="none" w:sz="0" w:space="0" w:color="auto"/>
        <w:left w:val="none" w:sz="0" w:space="0" w:color="auto"/>
        <w:bottom w:val="none" w:sz="0" w:space="0" w:color="auto"/>
        <w:right w:val="none" w:sz="0" w:space="0" w:color="auto"/>
      </w:divBdr>
    </w:div>
    <w:div w:id="1963270451">
      <w:bodyDiv w:val="1"/>
      <w:marLeft w:val="0"/>
      <w:marRight w:val="0"/>
      <w:marTop w:val="0"/>
      <w:marBottom w:val="0"/>
      <w:divBdr>
        <w:top w:val="none" w:sz="0" w:space="0" w:color="auto"/>
        <w:left w:val="none" w:sz="0" w:space="0" w:color="auto"/>
        <w:bottom w:val="none" w:sz="0" w:space="0" w:color="auto"/>
        <w:right w:val="none" w:sz="0" w:space="0" w:color="auto"/>
      </w:divBdr>
    </w:div>
    <w:div w:id="1964726245">
      <w:bodyDiv w:val="1"/>
      <w:marLeft w:val="0"/>
      <w:marRight w:val="0"/>
      <w:marTop w:val="0"/>
      <w:marBottom w:val="0"/>
      <w:divBdr>
        <w:top w:val="none" w:sz="0" w:space="0" w:color="auto"/>
        <w:left w:val="none" w:sz="0" w:space="0" w:color="auto"/>
        <w:bottom w:val="none" w:sz="0" w:space="0" w:color="auto"/>
        <w:right w:val="none" w:sz="0" w:space="0" w:color="auto"/>
      </w:divBdr>
    </w:div>
    <w:div w:id="1965114450">
      <w:bodyDiv w:val="1"/>
      <w:marLeft w:val="0"/>
      <w:marRight w:val="0"/>
      <w:marTop w:val="0"/>
      <w:marBottom w:val="0"/>
      <w:divBdr>
        <w:top w:val="none" w:sz="0" w:space="0" w:color="auto"/>
        <w:left w:val="none" w:sz="0" w:space="0" w:color="auto"/>
        <w:bottom w:val="none" w:sz="0" w:space="0" w:color="auto"/>
        <w:right w:val="none" w:sz="0" w:space="0" w:color="auto"/>
      </w:divBdr>
    </w:div>
    <w:div w:id="1965309776">
      <w:bodyDiv w:val="1"/>
      <w:marLeft w:val="0"/>
      <w:marRight w:val="0"/>
      <w:marTop w:val="0"/>
      <w:marBottom w:val="0"/>
      <w:divBdr>
        <w:top w:val="none" w:sz="0" w:space="0" w:color="auto"/>
        <w:left w:val="none" w:sz="0" w:space="0" w:color="auto"/>
        <w:bottom w:val="none" w:sz="0" w:space="0" w:color="auto"/>
        <w:right w:val="none" w:sz="0" w:space="0" w:color="auto"/>
      </w:divBdr>
    </w:div>
    <w:div w:id="1966496269">
      <w:bodyDiv w:val="1"/>
      <w:marLeft w:val="0"/>
      <w:marRight w:val="0"/>
      <w:marTop w:val="0"/>
      <w:marBottom w:val="0"/>
      <w:divBdr>
        <w:top w:val="none" w:sz="0" w:space="0" w:color="auto"/>
        <w:left w:val="none" w:sz="0" w:space="0" w:color="auto"/>
        <w:bottom w:val="none" w:sz="0" w:space="0" w:color="auto"/>
        <w:right w:val="none" w:sz="0" w:space="0" w:color="auto"/>
      </w:divBdr>
    </w:div>
    <w:div w:id="1969388900">
      <w:bodyDiv w:val="1"/>
      <w:marLeft w:val="0"/>
      <w:marRight w:val="0"/>
      <w:marTop w:val="0"/>
      <w:marBottom w:val="0"/>
      <w:divBdr>
        <w:top w:val="none" w:sz="0" w:space="0" w:color="auto"/>
        <w:left w:val="none" w:sz="0" w:space="0" w:color="auto"/>
        <w:bottom w:val="none" w:sz="0" w:space="0" w:color="auto"/>
        <w:right w:val="none" w:sz="0" w:space="0" w:color="auto"/>
      </w:divBdr>
    </w:div>
    <w:div w:id="1972394857">
      <w:bodyDiv w:val="1"/>
      <w:marLeft w:val="0"/>
      <w:marRight w:val="0"/>
      <w:marTop w:val="0"/>
      <w:marBottom w:val="0"/>
      <w:divBdr>
        <w:top w:val="none" w:sz="0" w:space="0" w:color="auto"/>
        <w:left w:val="none" w:sz="0" w:space="0" w:color="auto"/>
        <w:bottom w:val="none" w:sz="0" w:space="0" w:color="auto"/>
        <w:right w:val="none" w:sz="0" w:space="0" w:color="auto"/>
      </w:divBdr>
    </w:div>
    <w:div w:id="1972397339">
      <w:bodyDiv w:val="1"/>
      <w:marLeft w:val="0"/>
      <w:marRight w:val="0"/>
      <w:marTop w:val="0"/>
      <w:marBottom w:val="0"/>
      <w:divBdr>
        <w:top w:val="none" w:sz="0" w:space="0" w:color="auto"/>
        <w:left w:val="none" w:sz="0" w:space="0" w:color="auto"/>
        <w:bottom w:val="none" w:sz="0" w:space="0" w:color="auto"/>
        <w:right w:val="none" w:sz="0" w:space="0" w:color="auto"/>
      </w:divBdr>
    </w:div>
    <w:div w:id="1972906313">
      <w:bodyDiv w:val="1"/>
      <w:marLeft w:val="0"/>
      <w:marRight w:val="0"/>
      <w:marTop w:val="0"/>
      <w:marBottom w:val="0"/>
      <w:divBdr>
        <w:top w:val="none" w:sz="0" w:space="0" w:color="auto"/>
        <w:left w:val="none" w:sz="0" w:space="0" w:color="auto"/>
        <w:bottom w:val="none" w:sz="0" w:space="0" w:color="auto"/>
        <w:right w:val="none" w:sz="0" w:space="0" w:color="auto"/>
      </w:divBdr>
    </w:div>
    <w:div w:id="1974365938">
      <w:bodyDiv w:val="1"/>
      <w:marLeft w:val="0"/>
      <w:marRight w:val="0"/>
      <w:marTop w:val="0"/>
      <w:marBottom w:val="0"/>
      <w:divBdr>
        <w:top w:val="none" w:sz="0" w:space="0" w:color="auto"/>
        <w:left w:val="none" w:sz="0" w:space="0" w:color="auto"/>
        <w:bottom w:val="none" w:sz="0" w:space="0" w:color="auto"/>
        <w:right w:val="none" w:sz="0" w:space="0" w:color="auto"/>
      </w:divBdr>
    </w:div>
    <w:div w:id="1975332295">
      <w:bodyDiv w:val="1"/>
      <w:marLeft w:val="0"/>
      <w:marRight w:val="0"/>
      <w:marTop w:val="0"/>
      <w:marBottom w:val="0"/>
      <w:divBdr>
        <w:top w:val="none" w:sz="0" w:space="0" w:color="auto"/>
        <w:left w:val="none" w:sz="0" w:space="0" w:color="auto"/>
        <w:bottom w:val="none" w:sz="0" w:space="0" w:color="auto"/>
        <w:right w:val="none" w:sz="0" w:space="0" w:color="auto"/>
      </w:divBdr>
    </w:div>
    <w:div w:id="1975671370">
      <w:bodyDiv w:val="1"/>
      <w:marLeft w:val="0"/>
      <w:marRight w:val="0"/>
      <w:marTop w:val="0"/>
      <w:marBottom w:val="0"/>
      <w:divBdr>
        <w:top w:val="none" w:sz="0" w:space="0" w:color="auto"/>
        <w:left w:val="none" w:sz="0" w:space="0" w:color="auto"/>
        <w:bottom w:val="none" w:sz="0" w:space="0" w:color="auto"/>
        <w:right w:val="none" w:sz="0" w:space="0" w:color="auto"/>
      </w:divBdr>
    </w:div>
    <w:div w:id="1977373112">
      <w:bodyDiv w:val="1"/>
      <w:marLeft w:val="0"/>
      <w:marRight w:val="0"/>
      <w:marTop w:val="0"/>
      <w:marBottom w:val="0"/>
      <w:divBdr>
        <w:top w:val="none" w:sz="0" w:space="0" w:color="auto"/>
        <w:left w:val="none" w:sz="0" w:space="0" w:color="auto"/>
        <w:bottom w:val="none" w:sz="0" w:space="0" w:color="auto"/>
        <w:right w:val="none" w:sz="0" w:space="0" w:color="auto"/>
      </w:divBdr>
    </w:div>
    <w:div w:id="1978412821">
      <w:bodyDiv w:val="1"/>
      <w:marLeft w:val="0"/>
      <w:marRight w:val="0"/>
      <w:marTop w:val="0"/>
      <w:marBottom w:val="0"/>
      <w:divBdr>
        <w:top w:val="none" w:sz="0" w:space="0" w:color="auto"/>
        <w:left w:val="none" w:sz="0" w:space="0" w:color="auto"/>
        <w:bottom w:val="none" w:sz="0" w:space="0" w:color="auto"/>
        <w:right w:val="none" w:sz="0" w:space="0" w:color="auto"/>
      </w:divBdr>
    </w:div>
    <w:div w:id="1979720618">
      <w:bodyDiv w:val="1"/>
      <w:marLeft w:val="0"/>
      <w:marRight w:val="0"/>
      <w:marTop w:val="0"/>
      <w:marBottom w:val="0"/>
      <w:divBdr>
        <w:top w:val="none" w:sz="0" w:space="0" w:color="auto"/>
        <w:left w:val="none" w:sz="0" w:space="0" w:color="auto"/>
        <w:bottom w:val="none" w:sz="0" w:space="0" w:color="auto"/>
        <w:right w:val="none" w:sz="0" w:space="0" w:color="auto"/>
      </w:divBdr>
    </w:div>
    <w:div w:id="1979846404">
      <w:bodyDiv w:val="1"/>
      <w:marLeft w:val="0"/>
      <w:marRight w:val="0"/>
      <w:marTop w:val="0"/>
      <w:marBottom w:val="0"/>
      <w:divBdr>
        <w:top w:val="none" w:sz="0" w:space="0" w:color="auto"/>
        <w:left w:val="none" w:sz="0" w:space="0" w:color="auto"/>
        <w:bottom w:val="none" w:sz="0" w:space="0" w:color="auto"/>
        <w:right w:val="none" w:sz="0" w:space="0" w:color="auto"/>
      </w:divBdr>
    </w:div>
    <w:div w:id="1980765914">
      <w:bodyDiv w:val="1"/>
      <w:marLeft w:val="0"/>
      <w:marRight w:val="0"/>
      <w:marTop w:val="0"/>
      <w:marBottom w:val="0"/>
      <w:divBdr>
        <w:top w:val="none" w:sz="0" w:space="0" w:color="auto"/>
        <w:left w:val="none" w:sz="0" w:space="0" w:color="auto"/>
        <w:bottom w:val="none" w:sz="0" w:space="0" w:color="auto"/>
        <w:right w:val="none" w:sz="0" w:space="0" w:color="auto"/>
      </w:divBdr>
    </w:div>
    <w:div w:id="1981614269">
      <w:bodyDiv w:val="1"/>
      <w:marLeft w:val="0"/>
      <w:marRight w:val="0"/>
      <w:marTop w:val="0"/>
      <w:marBottom w:val="0"/>
      <w:divBdr>
        <w:top w:val="none" w:sz="0" w:space="0" w:color="auto"/>
        <w:left w:val="none" w:sz="0" w:space="0" w:color="auto"/>
        <w:bottom w:val="none" w:sz="0" w:space="0" w:color="auto"/>
        <w:right w:val="none" w:sz="0" w:space="0" w:color="auto"/>
      </w:divBdr>
    </w:div>
    <w:div w:id="1982076908">
      <w:bodyDiv w:val="1"/>
      <w:marLeft w:val="0"/>
      <w:marRight w:val="0"/>
      <w:marTop w:val="0"/>
      <w:marBottom w:val="0"/>
      <w:divBdr>
        <w:top w:val="none" w:sz="0" w:space="0" w:color="auto"/>
        <w:left w:val="none" w:sz="0" w:space="0" w:color="auto"/>
        <w:bottom w:val="none" w:sz="0" w:space="0" w:color="auto"/>
        <w:right w:val="none" w:sz="0" w:space="0" w:color="auto"/>
      </w:divBdr>
    </w:div>
    <w:div w:id="1982147765">
      <w:bodyDiv w:val="1"/>
      <w:marLeft w:val="0"/>
      <w:marRight w:val="0"/>
      <w:marTop w:val="0"/>
      <w:marBottom w:val="0"/>
      <w:divBdr>
        <w:top w:val="none" w:sz="0" w:space="0" w:color="auto"/>
        <w:left w:val="none" w:sz="0" w:space="0" w:color="auto"/>
        <w:bottom w:val="none" w:sz="0" w:space="0" w:color="auto"/>
        <w:right w:val="none" w:sz="0" w:space="0" w:color="auto"/>
      </w:divBdr>
    </w:div>
    <w:div w:id="1982690456">
      <w:bodyDiv w:val="1"/>
      <w:marLeft w:val="0"/>
      <w:marRight w:val="0"/>
      <w:marTop w:val="0"/>
      <w:marBottom w:val="0"/>
      <w:divBdr>
        <w:top w:val="none" w:sz="0" w:space="0" w:color="auto"/>
        <w:left w:val="none" w:sz="0" w:space="0" w:color="auto"/>
        <w:bottom w:val="none" w:sz="0" w:space="0" w:color="auto"/>
        <w:right w:val="none" w:sz="0" w:space="0" w:color="auto"/>
      </w:divBdr>
    </w:div>
    <w:div w:id="1983077922">
      <w:bodyDiv w:val="1"/>
      <w:marLeft w:val="0"/>
      <w:marRight w:val="0"/>
      <w:marTop w:val="0"/>
      <w:marBottom w:val="0"/>
      <w:divBdr>
        <w:top w:val="none" w:sz="0" w:space="0" w:color="auto"/>
        <w:left w:val="none" w:sz="0" w:space="0" w:color="auto"/>
        <w:bottom w:val="none" w:sz="0" w:space="0" w:color="auto"/>
        <w:right w:val="none" w:sz="0" w:space="0" w:color="auto"/>
      </w:divBdr>
    </w:div>
    <w:div w:id="1985429817">
      <w:bodyDiv w:val="1"/>
      <w:marLeft w:val="0"/>
      <w:marRight w:val="0"/>
      <w:marTop w:val="0"/>
      <w:marBottom w:val="0"/>
      <w:divBdr>
        <w:top w:val="none" w:sz="0" w:space="0" w:color="auto"/>
        <w:left w:val="none" w:sz="0" w:space="0" w:color="auto"/>
        <w:bottom w:val="none" w:sz="0" w:space="0" w:color="auto"/>
        <w:right w:val="none" w:sz="0" w:space="0" w:color="auto"/>
      </w:divBdr>
    </w:div>
    <w:div w:id="1985887822">
      <w:bodyDiv w:val="1"/>
      <w:marLeft w:val="0"/>
      <w:marRight w:val="0"/>
      <w:marTop w:val="0"/>
      <w:marBottom w:val="0"/>
      <w:divBdr>
        <w:top w:val="none" w:sz="0" w:space="0" w:color="auto"/>
        <w:left w:val="none" w:sz="0" w:space="0" w:color="auto"/>
        <w:bottom w:val="none" w:sz="0" w:space="0" w:color="auto"/>
        <w:right w:val="none" w:sz="0" w:space="0" w:color="auto"/>
      </w:divBdr>
    </w:div>
    <w:div w:id="1987392946">
      <w:bodyDiv w:val="1"/>
      <w:marLeft w:val="0"/>
      <w:marRight w:val="0"/>
      <w:marTop w:val="0"/>
      <w:marBottom w:val="0"/>
      <w:divBdr>
        <w:top w:val="none" w:sz="0" w:space="0" w:color="auto"/>
        <w:left w:val="none" w:sz="0" w:space="0" w:color="auto"/>
        <w:bottom w:val="none" w:sz="0" w:space="0" w:color="auto"/>
        <w:right w:val="none" w:sz="0" w:space="0" w:color="auto"/>
      </w:divBdr>
    </w:div>
    <w:div w:id="1988630020">
      <w:bodyDiv w:val="1"/>
      <w:marLeft w:val="0"/>
      <w:marRight w:val="0"/>
      <w:marTop w:val="0"/>
      <w:marBottom w:val="0"/>
      <w:divBdr>
        <w:top w:val="none" w:sz="0" w:space="0" w:color="auto"/>
        <w:left w:val="none" w:sz="0" w:space="0" w:color="auto"/>
        <w:bottom w:val="none" w:sz="0" w:space="0" w:color="auto"/>
        <w:right w:val="none" w:sz="0" w:space="0" w:color="auto"/>
      </w:divBdr>
    </w:div>
    <w:div w:id="1989628935">
      <w:bodyDiv w:val="1"/>
      <w:marLeft w:val="0"/>
      <w:marRight w:val="0"/>
      <w:marTop w:val="0"/>
      <w:marBottom w:val="0"/>
      <w:divBdr>
        <w:top w:val="none" w:sz="0" w:space="0" w:color="auto"/>
        <w:left w:val="none" w:sz="0" w:space="0" w:color="auto"/>
        <w:bottom w:val="none" w:sz="0" w:space="0" w:color="auto"/>
        <w:right w:val="none" w:sz="0" w:space="0" w:color="auto"/>
      </w:divBdr>
    </w:div>
    <w:div w:id="1989743959">
      <w:bodyDiv w:val="1"/>
      <w:marLeft w:val="0"/>
      <w:marRight w:val="0"/>
      <w:marTop w:val="0"/>
      <w:marBottom w:val="0"/>
      <w:divBdr>
        <w:top w:val="none" w:sz="0" w:space="0" w:color="auto"/>
        <w:left w:val="none" w:sz="0" w:space="0" w:color="auto"/>
        <w:bottom w:val="none" w:sz="0" w:space="0" w:color="auto"/>
        <w:right w:val="none" w:sz="0" w:space="0" w:color="auto"/>
      </w:divBdr>
    </w:div>
    <w:div w:id="1990591411">
      <w:bodyDiv w:val="1"/>
      <w:marLeft w:val="0"/>
      <w:marRight w:val="0"/>
      <w:marTop w:val="0"/>
      <w:marBottom w:val="0"/>
      <w:divBdr>
        <w:top w:val="none" w:sz="0" w:space="0" w:color="auto"/>
        <w:left w:val="none" w:sz="0" w:space="0" w:color="auto"/>
        <w:bottom w:val="none" w:sz="0" w:space="0" w:color="auto"/>
        <w:right w:val="none" w:sz="0" w:space="0" w:color="auto"/>
      </w:divBdr>
    </w:div>
    <w:div w:id="1993899444">
      <w:bodyDiv w:val="1"/>
      <w:marLeft w:val="0"/>
      <w:marRight w:val="0"/>
      <w:marTop w:val="0"/>
      <w:marBottom w:val="0"/>
      <w:divBdr>
        <w:top w:val="none" w:sz="0" w:space="0" w:color="auto"/>
        <w:left w:val="none" w:sz="0" w:space="0" w:color="auto"/>
        <w:bottom w:val="none" w:sz="0" w:space="0" w:color="auto"/>
        <w:right w:val="none" w:sz="0" w:space="0" w:color="auto"/>
      </w:divBdr>
    </w:div>
    <w:div w:id="1994216202">
      <w:bodyDiv w:val="1"/>
      <w:marLeft w:val="0"/>
      <w:marRight w:val="0"/>
      <w:marTop w:val="0"/>
      <w:marBottom w:val="0"/>
      <w:divBdr>
        <w:top w:val="none" w:sz="0" w:space="0" w:color="auto"/>
        <w:left w:val="none" w:sz="0" w:space="0" w:color="auto"/>
        <w:bottom w:val="none" w:sz="0" w:space="0" w:color="auto"/>
        <w:right w:val="none" w:sz="0" w:space="0" w:color="auto"/>
      </w:divBdr>
    </w:div>
    <w:div w:id="1994526432">
      <w:bodyDiv w:val="1"/>
      <w:marLeft w:val="0"/>
      <w:marRight w:val="0"/>
      <w:marTop w:val="0"/>
      <w:marBottom w:val="0"/>
      <w:divBdr>
        <w:top w:val="none" w:sz="0" w:space="0" w:color="auto"/>
        <w:left w:val="none" w:sz="0" w:space="0" w:color="auto"/>
        <w:bottom w:val="none" w:sz="0" w:space="0" w:color="auto"/>
        <w:right w:val="none" w:sz="0" w:space="0" w:color="auto"/>
      </w:divBdr>
    </w:div>
    <w:div w:id="1994992206">
      <w:bodyDiv w:val="1"/>
      <w:marLeft w:val="0"/>
      <w:marRight w:val="0"/>
      <w:marTop w:val="0"/>
      <w:marBottom w:val="0"/>
      <w:divBdr>
        <w:top w:val="none" w:sz="0" w:space="0" w:color="auto"/>
        <w:left w:val="none" w:sz="0" w:space="0" w:color="auto"/>
        <w:bottom w:val="none" w:sz="0" w:space="0" w:color="auto"/>
        <w:right w:val="none" w:sz="0" w:space="0" w:color="auto"/>
      </w:divBdr>
    </w:div>
    <w:div w:id="1997371388">
      <w:bodyDiv w:val="1"/>
      <w:marLeft w:val="0"/>
      <w:marRight w:val="0"/>
      <w:marTop w:val="0"/>
      <w:marBottom w:val="0"/>
      <w:divBdr>
        <w:top w:val="none" w:sz="0" w:space="0" w:color="auto"/>
        <w:left w:val="none" w:sz="0" w:space="0" w:color="auto"/>
        <w:bottom w:val="none" w:sz="0" w:space="0" w:color="auto"/>
        <w:right w:val="none" w:sz="0" w:space="0" w:color="auto"/>
      </w:divBdr>
    </w:div>
    <w:div w:id="1999335791">
      <w:bodyDiv w:val="1"/>
      <w:marLeft w:val="0"/>
      <w:marRight w:val="0"/>
      <w:marTop w:val="0"/>
      <w:marBottom w:val="0"/>
      <w:divBdr>
        <w:top w:val="none" w:sz="0" w:space="0" w:color="auto"/>
        <w:left w:val="none" w:sz="0" w:space="0" w:color="auto"/>
        <w:bottom w:val="none" w:sz="0" w:space="0" w:color="auto"/>
        <w:right w:val="none" w:sz="0" w:space="0" w:color="auto"/>
      </w:divBdr>
    </w:div>
    <w:div w:id="1999916648">
      <w:bodyDiv w:val="1"/>
      <w:marLeft w:val="0"/>
      <w:marRight w:val="0"/>
      <w:marTop w:val="0"/>
      <w:marBottom w:val="0"/>
      <w:divBdr>
        <w:top w:val="none" w:sz="0" w:space="0" w:color="auto"/>
        <w:left w:val="none" w:sz="0" w:space="0" w:color="auto"/>
        <w:bottom w:val="none" w:sz="0" w:space="0" w:color="auto"/>
        <w:right w:val="none" w:sz="0" w:space="0" w:color="auto"/>
      </w:divBdr>
    </w:div>
    <w:div w:id="2000309438">
      <w:bodyDiv w:val="1"/>
      <w:marLeft w:val="0"/>
      <w:marRight w:val="0"/>
      <w:marTop w:val="0"/>
      <w:marBottom w:val="0"/>
      <w:divBdr>
        <w:top w:val="none" w:sz="0" w:space="0" w:color="auto"/>
        <w:left w:val="none" w:sz="0" w:space="0" w:color="auto"/>
        <w:bottom w:val="none" w:sz="0" w:space="0" w:color="auto"/>
        <w:right w:val="none" w:sz="0" w:space="0" w:color="auto"/>
      </w:divBdr>
    </w:div>
    <w:div w:id="2000501966">
      <w:bodyDiv w:val="1"/>
      <w:marLeft w:val="0"/>
      <w:marRight w:val="0"/>
      <w:marTop w:val="0"/>
      <w:marBottom w:val="0"/>
      <w:divBdr>
        <w:top w:val="none" w:sz="0" w:space="0" w:color="auto"/>
        <w:left w:val="none" w:sz="0" w:space="0" w:color="auto"/>
        <w:bottom w:val="none" w:sz="0" w:space="0" w:color="auto"/>
        <w:right w:val="none" w:sz="0" w:space="0" w:color="auto"/>
      </w:divBdr>
    </w:div>
    <w:div w:id="2000693653">
      <w:bodyDiv w:val="1"/>
      <w:marLeft w:val="0"/>
      <w:marRight w:val="0"/>
      <w:marTop w:val="0"/>
      <w:marBottom w:val="0"/>
      <w:divBdr>
        <w:top w:val="none" w:sz="0" w:space="0" w:color="auto"/>
        <w:left w:val="none" w:sz="0" w:space="0" w:color="auto"/>
        <w:bottom w:val="none" w:sz="0" w:space="0" w:color="auto"/>
        <w:right w:val="none" w:sz="0" w:space="0" w:color="auto"/>
      </w:divBdr>
    </w:div>
    <w:div w:id="2000841964">
      <w:bodyDiv w:val="1"/>
      <w:marLeft w:val="0"/>
      <w:marRight w:val="0"/>
      <w:marTop w:val="0"/>
      <w:marBottom w:val="0"/>
      <w:divBdr>
        <w:top w:val="none" w:sz="0" w:space="0" w:color="auto"/>
        <w:left w:val="none" w:sz="0" w:space="0" w:color="auto"/>
        <w:bottom w:val="none" w:sz="0" w:space="0" w:color="auto"/>
        <w:right w:val="none" w:sz="0" w:space="0" w:color="auto"/>
      </w:divBdr>
    </w:div>
    <w:div w:id="2000889874">
      <w:bodyDiv w:val="1"/>
      <w:marLeft w:val="0"/>
      <w:marRight w:val="0"/>
      <w:marTop w:val="0"/>
      <w:marBottom w:val="0"/>
      <w:divBdr>
        <w:top w:val="none" w:sz="0" w:space="0" w:color="auto"/>
        <w:left w:val="none" w:sz="0" w:space="0" w:color="auto"/>
        <w:bottom w:val="none" w:sz="0" w:space="0" w:color="auto"/>
        <w:right w:val="none" w:sz="0" w:space="0" w:color="auto"/>
      </w:divBdr>
    </w:div>
    <w:div w:id="2008745694">
      <w:bodyDiv w:val="1"/>
      <w:marLeft w:val="0"/>
      <w:marRight w:val="0"/>
      <w:marTop w:val="0"/>
      <w:marBottom w:val="0"/>
      <w:divBdr>
        <w:top w:val="none" w:sz="0" w:space="0" w:color="auto"/>
        <w:left w:val="none" w:sz="0" w:space="0" w:color="auto"/>
        <w:bottom w:val="none" w:sz="0" w:space="0" w:color="auto"/>
        <w:right w:val="none" w:sz="0" w:space="0" w:color="auto"/>
      </w:divBdr>
    </w:div>
    <w:div w:id="2009014140">
      <w:bodyDiv w:val="1"/>
      <w:marLeft w:val="0"/>
      <w:marRight w:val="0"/>
      <w:marTop w:val="0"/>
      <w:marBottom w:val="0"/>
      <w:divBdr>
        <w:top w:val="none" w:sz="0" w:space="0" w:color="auto"/>
        <w:left w:val="none" w:sz="0" w:space="0" w:color="auto"/>
        <w:bottom w:val="none" w:sz="0" w:space="0" w:color="auto"/>
        <w:right w:val="none" w:sz="0" w:space="0" w:color="auto"/>
      </w:divBdr>
    </w:div>
    <w:div w:id="2009794263">
      <w:bodyDiv w:val="1"/>
      <w:marLeft w:val="0"/>
      <w:marRight w:val="0"/>
      <w:marTop w:val="0"/>
      <w:marBottom w:val="0"/>
      <w:divBdr>
        <w:top w:val="none" w:sz="0" w:space="0" w:color="auto"/>
        <w:left w:val="none" w:sz="0" w:space="0" w:color="auto"/>
        <w:bottom w:val="none" w:sz="0" w:space="0" w:color="auto"/>
        <w:right w:val="none" w:sz="0" w:space="0" w:color="auto"/>
      </w:divBdr>
    </w:div>
    <w:div w:id="2010130368">
      <w:bodyDiv w:val="1"/>
      <w:marLeft w:val="0"/>
      <w:marRight w:val="0"/>
      <w:marTop w:val="0"/>
      <w:marBottom w:val="0"/>
      <w:divBdr>
        <w:top w:val="none" w:sz="0" w:space="0" w:color="auto"/>
        <w:left w:val="none" w:sz="0" w:space="0" w:color="auto"/>
        <w:bottom w:val="none" w:sz="0" w:space="0" w:color="auto"/>
        <w:right w:val="none" w:sz="0" w:space="0" w:color="auto"/>
      </w:divBdr>
    </w:div>
    <w:div w:id="2012953249">
      <w:bodyDiv w:val="1"/>
      <w:marLeft w:val="0"/>
      <w:marRight w:val="0"/>
      <w:marTop w:val="0"/>
      <w:marBottom w:val="0"/>
      <w:divBdr>
        <w:top w:val="none" w:sz="0" w:space="0" w:color="auto"/>
        <w:left w:val="none" w:sz="0" w:space="0" w:color="auto"/>
        <w:bottom w:val="none" w:sz="0" w:space="0" w:color="auto"/>
        <w:right w:val="none" w:sz="0" w:space="0" w:color="auto"/>
      </w:divBdr>
    </w:div>
    <w:div w:id="2012953422">
      <w:bodyDiv w:val="1"/>
      <w:marLeft w:val="0"/>
      <w:marRight w:val="0"/>
      <w:marTop w:val="0"/>
      <w:marBottom w:val="0"/>
      <w:divBdr>
        <w:top w:val="none" w:sz="0" w:space="0" w:color="auto"/>
        <w:left w:val="none" w:sz="0" w:space="0" w:color="auto"/>
        <w:bottom w:val="none" w:sz="0" w:space="0" w:color="auto"/>
        <w:right w:val="none" w:sz="0" w:space="0" w:color="auto"/>
      </w:divBdr>
    </w:div>
    <w:div w:id="2013143777">
      <w:bodyDiv w:val="1"/>
      <w:marLeft w:val="0"/>
      <w:marRight w:val="0"/>
      <w:marTop w:val="0"/>
      <w:marBottom w:val="0"/>
      <w:divBdr>
        <w:top w:val="none" w:sz="0" w:space="0" w:color="auto"/>
        <w:left w:val="none" w:sz="0" w:space="0" w:color="auto"/>
        <w:bottom w:val="none" w:sz="0" w:space="0" w:color="auto"/>
        <w:right w:val="none" w:sz="0" w:space="0" w:color="auto"/>
      </w:divBdr>
    </w:div>
    <w:div w:id="2013754449">
      <w:bodyDiv w:val="1"/>
      <w:marLeft w:val="0"/>
      <w:marRight w:val="0"/>
      <w:marTop w:val="0"/>
      <w:marBottom w:val="0"/>
      <w:divBdr>
        <w:top w:val="none" w:sz="0" w:space="0" w:color="auto"/>
        <w:left w:val="none" w:sz="0" w:space="0" w:color="auto"/>
        <w:bottom w:val="none" w:sz="0" w:space="0" w:color="auto"/>
        <w:right w:val="none" w:sz="0" w:space="0" w:color="auto"/>
      </w:divBdr>
    </w:div>
    <w:div w:id="2014264307">
      <w:bodyDiv w:val="1"/>
      <w:marLeft w:val="0"/>
      <w:marRight w:val="0"/>
      <w:marTop w:val="0"/>
      <w:marBottom w:val="0"/>
      <w:divBdr>
        <w:top w:val="none" w:sz="0" w:space="0" w:color="auto"/>
        <w:left w:val="none" w:sz="0" w:space="0" w:color="auto"/>
        <w:bottom w:val="none" w:sz="0" w:space="0" w:color="auto"/>
        <w:right w:val="none" w:sz="0" w:space="0" w:color="auto"/>
      </w:divBdr>
    </w:div>
    <w:div w:id="2014794434">
      <w:bodyDiv w:val="1"/>
      <w:marLeft w:val="0"/>
      <w:marRight w:val="0"/>
      <w:marTop w:val="0"/>
      <w:marBottom w:val="0"/>
      <w:divBdr>
        <w:top w:val="none" w:sz="0" w:space="0" w:color="auto"/>
        <w:left w:val="none" w:sz="0" w:space="0" w:color="auto"/>
        <w:bottom w:val="none" w:sz="0" w:space="0" w:color="auto"/>
        <w:right w:val="none" w:sz="0" w:space="0" w:color="auto"/>
      </w:divBdr>
    </w:div>
    <w:div w:id="2015255819">
      <w:bodyDiv w:val="1"/>
      <w:marLeft w:val="0"/>
      <w:marRight w:val="0"/>
      <w:marTop w:val="0"/>
      <w:marBottom w:val="0"/>
      <w:divBdr>
        <w:top w:val="none" w:sz="0" w:space="0" w:color="auto"/>
        <w:left w:val="none" w:sz="0" w:space="0" w:color="auto"/>
        <w:bottom w:val="none" w:sz="0" w:space="0" w:color="auto"/>
        <w:right w:val="none" w:sz="0" w:space="0" w:color="auto"/>
      </w:divBdr>
    </w:div>
    <w:div w:id="2019501237">
      <w:bodyDiv w:val="1"/>
      <w:marLeft w:val="0"/>
      <w:marRight w:val="0"/>
      <w:marTop w:val="0"/>
      <w:marBottom w:val="0"/>
      <w:divBdr>
        <w:top w:val="none" w:sz="0" w:space="0" w:color="auto"/>
        <w:left w:val="none" w:sz="0" w:space="0" w:color="auto"/>
        <w:bottom w:val="none" w:sz="0" w:space="0" w:color="auto"/>
        <w:right w:val="none" w:sz="0" w:space="0" w:color="auto"/>
      </w:divBdr>
    </w:div>
    <w:div w:id="2019653970">
      <w:bodyDiv w:val="1"/>
      <w:marLeft w:val="0"/>
      <w:marRight w:val="0"/>
      <w:marTop w:val="0"/>
      <w:marBottom w:val="0"/>
      <w:divBdr>
        <w:top w:val="none" w:sz="0" w:space="0" w:color="auto"/>
        <w:left w:val="none" w:sz="0" w:space="0" w:color="auto"/>
        <w:bottom w:val="none" w:sz="0" w:space="0" w:color="auto"/>
        <w:right w:val="none" w:sz="0" w:space="0" w:color="auto"/>
      </w:divBdr>
    </w:div>
    <w:div w:id="2019770367">
      <w:bodyDiv w:val="1"/>
      <w:marLeft w:val="0"/>
      <w:marRight w:val="0"/>
      <w:marTop w:val="0"/>
      <w:marBottom w:val="0"/>
      <w:divBdr>
        <w:top w:val="none" w:sz="0" w:space="0" w:color="auto"/>
        <w:left w:val="none" w:sz="0" w:space="0" w:color="auto"/>
        <w:bottom w:val="none" w:sz="0" w:space="0" w:color="auto"/>
        <w:right w:val="none" w:sz="0" w:space="0" w:color="auto"/>
      </w:divBdr>
    </w:div>
    <w:div w:id="2021152467">
      <w:bodyDiv w:val="1"/>
      <w:marLeft w:val="0"/>
      <w:marRight w:val="0"/>
      <w:marTop w:val="0"/>
      <w:marBottom w:val="0"/>
      <w:divBdr>
        <w:top w:val="none" w:sz="0" w:space="0" w:color="auto"/>
        <w:left w:val="none" w:sz="0" w:space="0" w:color="auto"/>
        <w:bottom w:val="none" w:sz="0" w:space="0" w:color="auto"/>
        <w:right w:val="none" w:sz="0" w:space="0" w:color="auto"/>
      </w:divBdr>
    </w:div>
    <w:div w:id="2021539131">
      <w:bodyDiv w:val="1"/>
      <w:marLeft w:val="0"/>
      <w:marRight w:val="0"/>
      <w:marTop w:val="0"/>
      <w:marBottom w:val="0"/>
      <w:divBdr>
        <w:top w:val="none" w:sz="0" w:space="0" w:color="auto"/>
        <w:left w:val="none" w:sz="0" w:space="0" w:color="auto"/>
        <w:bottom w:val="none" w:sz="0" w:space="0" w:color="auto"/>
        <w:right w:val="none" w:sz="0" w:space="0" w:color="auto"/>
      </w:divBdr>
    </w:div>
    <w:div w:id="2021656828">
      <w:bodyDiv w:val="1"/>
      <w:marLeft w:val="0"/>
      <w:marRight w:val="0"/>
      <w:marTop w:val="0"/>
      <w:marBottom w:val="0"/>
      <w:divBdr>
        <w:top w:val="none" w:sz="0" w:space="0" w:color="auto"/>
        <w:left w:val="none" w:sz="0" w:space="0" w:color="auto"/>
        <w:bottom w:val="none" w:sz="0" w:space="0" w:color="auto"/>
        <w:right w:val="none" w:sz="0" w:space="0" w:color="auto"/>
      </w:divBdr>
    </w:div>
    <w:div w:id="2022076849">
      <w:bodyDiv w:val="1"/>
      <w:marLeft w:val="0"/>
      <w:marRight w:val="0"/>
      <w:marTop w:val="0"/>
      <w:marBottom w:val="0"/>
      <w:divBdr>
        <w:top w:val="none" w:sz="0" w:space="0" w:color="auto"/>
        <w:left w:val="none" w:sz="0" w:space="0" w:color="auto"/>
        <w:bottom w:val="none" w:sz="0" w:space="0" w:color="auto"/>
        <w:right w:val="none" w:sz="0" w:space="0" w:color="auto"/>
      </w:divBdr>
    </w:div>
    <w:div w:id="2022273483">
      <w:bodyDiv w:val="1"/>
      <w:marLeft w:val="0"/>
      <w:marRight w:val="0"/>
      <w:marTop w:val="0"/>
      <w:marBottom w:val="0"/>
      <w:divBdr>
        <w:top w:val="none" w:sz="0" w:space="0" w:color="auto"/>
        <w:left w:val="none" w:sz="0" w:space="0" w:color="auto"/>
        <w:bottom w:val="none" w:sz="0" w:space="0" w:color="auto"/>
        <w:right w:val="none" w:sz="0" w:space="0" w:color="auto"/>
      </w:divBdr>
    </w:div>
    <w:div w:id="2022779249">
      <w:bodyDiv w:val="1"/>
      <w:marLeft w:val="0"/>
      <w:marRight w:val="0"/>
      <w:marTop w:val="0"/>
      <w:marBottom w:val="0"/>
      <w:divBdr>
        <w:top w:val="none" w:sz="0" w:space="0" w:color="auto"/>
        <w:left w:val="none" w:sz="0" w:space="0" w:color="auto"/>
        <w:bottom w:val="none" w:sz="0" w:space="0" w:color="auto"/>
        <w:right w:val="none" w:sz="0" w:space="0" w:color="auto"/>
      </w:divBdr>
    </w:div>
    <w:div w:id="2027246584">
      <w:bodyDiv w:val="1"/>
      <w:marLeft w:val="0"/>
      <w:marRight w:val="0"/>
      <w:marTop w:val="0"/>
      <w:marBottom w:val="0"/>
      <w:divBdr>
        <w:top w:val="none" w:sz="0" w:space="0" w:color="auto"/>
        <w:left w:val="none" w:sz="0" w:space="0" w:color="auto"/>
        <w:bottom w:val="none" w:sz="0" w:space="0" w:color="auto"/>
        <w:right w:val="none" w:sz="0" w:space="0" w:color="auto"/>
      </w:divBdr>
    </w:div>
    <w:div w:id="2029866091">
      <w:bodyDiv w:val="1"/>
      <w:marLeft w:val="0"/>
      <w:marRight w:val="0"/>
      <w:marTop w:val="0"/>
      <w:marBottom w:val="0"/>
      <w:divBdr>
        <w:top w:val="none" w:sz="0" w:space="0" w:color="auto"/>
        <w:left w:val="none" w:sz="0" w:space="0" w:color="auto"/>
        <w:bottom w:val="none" w:sz="0" w:space="0" w:color="auto"/>
        <w:right w:val="none" w:sz="0" w:space="0" w:color="auto"/>
      </w:divBdr>
    </w:div>
    <w:div w:id="2030134135">
      <w:bodyDiv w:val="1"/>
      <w:marLeft w:val="0"/>
      <w:marRight w:val="0"/>
      <w:marTop w:val="0"/>
      <w:marBottom w:val="0"/>
      <w:divBdr>
        <w:top w:val="none" w:sz="0" w:space="0" w:color="auto"/>
        <w:left w:val="none" w:sz="0" w:space="0" w:color="auto"/>
        <w:bottom w:val="none" w:sz="0" w:space="0" w:color="auto"/>
        <w:right w:val="none" w:sz="0" w:space="0" w:color="auto"/>
      </w:divBdr>
    </w:div>
    <w:div w:id="2030912984">
      <w:bodyDiv w:val="1"/>
      <w:marLeft w:val="0"/>
      <w:marRight w:val="0"/>
      <w:marTop w:val="0"/>
      <w:marBottom w:val="0"/>
      <w:divBdr>
        <w:top w:val="none" w:sz="0" w:space="0" w:color="auto"/>
        <w:left w:val="none" w:sz="0" w:space="0" w:color="auto"/>
        <w:bottom w:val="none" w:sz="0" w:space="0" w:color="auto"/>
        <w:right w:val="none" w:sz="0" w:space="0" w:color="auto"/>
      </w:divBdr>
    </w:div>
    <w:div w:id="2031829612">
      <w:bodyDiv w:val="1"/>
      <w:marLeft w:val="0"/>
      <w:marRight w:val="0"/>
      <w:marTop w:val="0"/>
      <w:marBottom w:val="0"/>
      <w:divBdr>
        <w:top w:val="none" w:sz="0" w:space="0" w:color="auto"/>
        <w:left w:val="none" w:sz="0" w:space="0" w:color="auto"/>
        <w:bottom w:val="none" w:sz="0" w:space="0" w:color="auto"/>
        <w:right w:val="none" w:sz="0" w:space="0" w:color="auto"/>
      </w:divBdr>
    </w:div>
    <w:div w:id="2032802700">
      <w:bodyDiv w:val="1"/>
      <w:marLeft w:val="0"/>
      <w:marRight w:val="0"/>
      <w:marTop w:val="0"/>
      <w:marBottom w:val="0"/>
      <w:divBdr>
        <w:top w:val="none" w:sz="0" w:space="0" w:color="auto"/>
        <w:left w:val="none" w:sz="0" w:space="0" w:color="auto"/>
        <w:bottom w:val="none" w:sz="0" w:space="0" w:color="auto"/>
        <w:right w:val="none" w:sz="0" w:space="0" w:color="auto"/>
      </w:divBdr>
    </w:div>
    <w:div w:id="2036035652">
      <w:bodyDiv w:val="1"/>
      <w:marLeft w:val="0"/>
      <w:marRight w:val="0"/>
      <w:marTop w:val="0"/>
      <w:marBottom w:val="0"/>
      <w:divBdr>
        <w:top w:val="none" w:sz="0" w:space="0" w:color="auto"/>
        <w:left w:val="none" w:sz="0" w:space="0" w:color="auto"/>
        <w:bottom w:val="none" w:sz="0" w:space="0" w:color="auto"/>
        <w:right w:val="none" w:sz="0" w:space="0" w:color="auto"/>
      </w:divBdr>
    </w:div>
    <w:div w:id="2037002213">
      <w:bodyDiv w:val="1"/>
      <w:marLeft w:val="0"/>
      <w:marRight w:val="0"/>
      <w:marTop w:val="0"/>
      <w:marBottom w:val="0"/>
      <w:divBdr>
        <w:top w:val="none" w:sz="0" w:space="0" w:color="auto"/>
        <w:left w:val="none" w:sz="0" w:space="0" w:color="auto"/>
        <w:bottom w:val="none" w:sz="0" w:space="0" w:color="auto"/>
        <w:right w:val="none" w:sz="0" w:space="0" w:color="auto"/>
      </w:divBdr>
    </w:div>
    <w:div w:id="2040276396">
      <w:bodyDiv w:val="1"/>
      <w:marLeft w:val="0"/>
      <w:marRight w:val="0"/>
      <w:marTop w:val="0"/>
      <w:marBottom w:val="0"/>
      <w:divBdr>
        <w:top w:val="none" w:sz="0" w:space="0" w:color="auto"/>
        <w:left w:val="none" w:sz="0" w:space="0" w:color="auto"/>
        <w:bottom w:val="none" w:sz="0" w:space="0" w:color="auto"/>
        <w:right w:val="none" w:sz="0" w:space="0" w:color="auto"/>
      </w:divBdr>
    </w:div>
    <w:div w:id="2040429179">
      <w:bodyDiv w:val="1"/>
      <w:marLeft w:val="0"/>
      <w:marRight w:val="0"/>
      <w:marTop w:val="0"/>
      <w:marBottom w:val="0"/>
      <w:divBdr>
        <w:top w:val="none" w:sz="0" w:space="0" w:color="auto"/>
        <w:left w:val="none" w:sz="0" w:space="0" w:color="auto"/>
        <w:bottom w:val="none" w:sz="0" w:space="0" w:color="auto"/>
        <w:right w:val="none" w:sz="0" w:space="0" w:color="auto"/>
      </w:divBdr>
    </w:div>
    <w:div w:id="2040741081">
      <w:bodyDiv w:val="1"/>
      <w:marLeft w:val="0"/>
      <w:marRight w:val="0"/>
      <w:marTop w:val="0"/>
      <w:marBottom w:val="0"/>
      <w:divBdr>
        <w:top w:val="none" w:sz="0" w:space="0" w:color="auto"/>
        <w:left w:val="none" w:sz="0" w:space="0" w:color="auto"/>
        <w:bottom w:val="none" w:sz="0" w:space="0" w:color="auto"/>
        <w:right w:val="none" w:sz="0" w:space="0" w:color="auto"/>
      </w:divBdr>
    </w:div>
    <w:div w:id="2042246648">
      <w:bodyDiv w:val="1"/>
      <w:marLeft w:val="0"/>
      <w:marRight w:val="0"/>
      <w:marTop w:val="0"/>
      <w:marBottom w:val="0"/>
      <w:divBdr>
        <w:top w:val="none" w:sz="0" w:space="0" w:color="auto"/>
        <w:left w:val="none" w:sz="0" w:space="0" w:color="auto"/>
        <w:bottom w:val="none" w:sz="0" w:space="0" w:color="auto"/>
        <w:right w:val="none" w:sz="0" w:space="0" w:color="auto"/>
      </w:divBdr>
    </w:div>
    <w:div w:id="2042704434">
      <w:bodyDiv w:val="1"/>
      <w:marLeft w:val="0"/>
      <w:marRight w:val="0"/>
      <w:marTop w:val="0"/>
      <w:marBottom w:val="0"/>
      <w:divBdr>
        <w:top w:val="none" w:sz="0" w:space="0" w:color="auto"/>
        <w:left w:val="none" w:sz="0" w:space="0" w:color="auto"/>
        <w:bottom w:val="none" w:sz="0" w:space="0" w:color="auto"/>
        <w:right w:val="none" w:sz="0" w:space="0" w:color="auto"/>
      </w:divBdr>
    </w:div>
    <w:div w:id="2043434655">
      <w:bodyDiv w:val="1"/>
      <w:marLeft w:val="0"/>
      <w:marRight w:val="0"/>
      <w:marTop w:val="0"/>
      <w:marBottom w:val="0"/>
      <w:divBdr>
        <w:top w:val="none" w:sz="0" w:space="0" w:color="auto"/>
        <w:left w:val="none" w:sz="0" w:space="0" w:color="auto"/>
        <w:bottom w:val="none" w:sz="0" w:space="0" w:color="auto"/>
        <w:right w:val="none" w:sz="0" w:space="0" w:color="auto"/>
      </w:divBdr>
    </w:div>
    <w:div w:id="2044667367">
      <w:bodyDiv w:val="1"/>
      <w:marLeft w:val="0"/>
      <w:marRight w:val="0"/>
      <w:marTop w:val="0"/>
      <w:marBottom w:val="0"/>
      <w:divBdr>
        <w:top w:val="none" w:sz="0" w:space="0" w:color="auto"/>
        <w:left w:val="none" w:sz="0" w:space="0" w:color="auto"/>
        <w:bottom w:val="none" w:sz="0" w:space="0" w:color="auto"/>
        <w:right w:val="none" w:sz="0" w:space="0" w:color="auto"/>
      </w:divBdr>
    </w:div>
    <w:div w:id="2047486252">
      <w:bodyDiv w:val="1"/>
      <w:marLeft w:val="0"/>
      <w:marRight w:val="0"/>
      <w:marTop w:val="0"/>
      <w:marBottom w:val="0"/>
      <w:divBdr>
        <w:top w:val="none" w:sz="0" w:space="0" w:color="auto"/>
        <w:left w:val="none" w:sz="0" w:space="0" w:color="auto"/>
        <w:bottom w:val="none" w:sz="0" w:space="0" w:color="auto"/>
        <w:right w:val="none" w:sz="0" w:space="0" w:color="auto"/>
      </w:divBdr>
    </w:div>
    <w:div w:id="2048328858">
      <w:bodyDiv w:val="1"/>
      <w:marLeft w:val="0"/>
      <w:marRight w:val="0"/>
      <w:marTop w:val="0"/>
      <w:marBottom w:val="0"/>
      <w:divBdr>
        <w:top w:val="none" w:sz="0" w:space="0" w:color="auto"/>
        <w:left w:val="none" w:sz="0" w:space="0" w:color="auto"/>
        <w:bottom w:val="none" w:sz="0" w:space="0" w:color="auto"/>
        <w:right w:val="none" w:sz="0" w:space="0" w:color="auto"/>
      </w:divBdr>
    </w:div>
    <w:div w:id="2048333574">
      <w:bodyDiv w:val="1"/>
      <w:marLeft w:val="0"/>
      <w:marRight w:val="0"/>
      <w:marTop w:val="0"/>
      <w:marBottom w:val="0"/>
      <w:divBdr>
        <w:top w:val="none" w:sz="0" w:space="0" w:color="auto"/>
        <w:left w:val="none" w:sz="0" w:space="0" w:color="auto"/>
        <w:bottom w:val="none" w:sz="0" w:space="0" w:color="auto"/>
        <w:right w:val="none" w:sz="0" w:space="0" w:color="auto"/>
      </w:divBdr>
    </w:div>
    <w:div w:id="2049334854">
      <w:bodyDiv w:val="1"/>
      <w:marLeft w:val="0"/>
      <w:marRight w:val="0"/>
      <w:marTop w:val="0"/>
      <w:marBottom w:val="0"/>
      <w:divBdr>
        <w:top w:val="none" w:sz="0" w:space="0" w:color="auto"/>
        <w:left w:val="none" w:sz="0" w:space="0" w:color="auto"/>
        <w:bottom w:val="none" w:sz="0" w:space="0" w:color="auto"/>
        <w:right w:val="none" w:sz="0" w:space="0" w:color="auto"/>
      </w:divBdr>
    </w:div>
    <w:div w:id="2049644282">
      <w:bodyDiv w:val="1"/>
      <w:marLeft w:val="0"/>
      <w:marRight w:val="0"/>
      <w:marTop w:val="0"/>
      <w:marBottom w:val="0"/>
      <w:divBdr>
        <w:top w:val="none" w:sz="0" w:space="0" w:color="auto"/>
        <w:left w:val="none" w:sz="0" w:space="0" w:color="auto"/>
        <w:bottom w:val="none" w:sz="0" w:space="0" w:color="auto"/>
        <w:right w:val="none" w:sz="0" w:space="0" w:color="auto"/>
      </w:divBdr>
    </w:div>
    <w:div w:id="2052028352">
      <w:bodyDiv w:val="1"/>
      <w:marLeft w:val="0"/>
      <w:marRight w:val="0"/>
      <w:marTop w:val="0"/>
      <w:marBottom w:val="0"/>
      <w:divBdr>
        <w:top w:val="none" w:sz="0" w:space="0" w:color="auto"/>
        <w:left w:val="none" w:sz="0" w:space="0" w:color="auto"/>
        <w:bottom w:val="none" w:sz="0" w:space="0" w:color="auto"/>
        <w:right w:val="none" w:sz="0" w:space="0" w:color="auto"/>
      </w:divBdr>
    </w:div>
    <w:div w:id="2052418465">
      <w:bodyDiv w:val="1"/>
      <w:marLeft w:val="0"/>
      <w:marRight w:val="0"/>
      <w:marTop w:val="0"/>
      <w:marBottom w:val="0"/>
      <w:divBdr>
        <w:top w:val="none" w:sz="0" w:space="0" w:color="auto"/>
        <w:left w:val="none" w:sz="0" w:space="0" w:color="auto"/>
        <w:bottom w:val="none" w:sz="0" w:space="0" w:color="auto"/>
        <w:right w:val="none" w:sz="0" w:space="0" w:color="auto"/>
      </w:divBdr>
    </w:div>
    <w:div w:id="2053769054">
      <w:bodyDiv w:val="1"/>
      <w:marLeft w:val="0"/>
      <w:marRight w:val="0"/>
      <w:marTop w:val="0"/>
      <w:marBottom w:val="0"/>
      <w:divBdr>
        <w:top w:val="none" w:sz="0" w:space="0" w:color="auto"/>
        <w:left w:val="none" w:sz="0" w:space="0" w:color="auto"/>
        <w:bottom w:val="none" w:sz="0" w:space="0" w:color="auto"/>
        <w:right w:val="none" w:sz="0" w:space="0" w:color="auto"/>
      </w:divBdr>
    </w:div>
    <w:div w:id="2053773425">
      <w:bodyDiv w:val="1"/>
      <w:marLeft w:val="0"/>
      <w:marRight w:val="0"/>
      <w:marTop w:val="0"/>
      <w:marBottom w:val="0"/>
      <w:divBdr>
        <w:top w:val="none" w:sz="0" w:space="0" w:color="auto"/>
        <w:left w:val="none" w:sz="0" w:space="0" w:color="auto"/>
        <w:bottom w:val="none" w:sz="0" w:space="0" w:color="auto"/>
        <w:right w:val="none" w:sz="0" w:space="0" w:color="auto"/>
      </w:divBdr>
    </w:div>
    <w:div w:id="2053991073">
      <w:bodyDiv w:val="1"/>
      <w:marLeft w:val="0"/>
      <w:marRight w:val="0"/>
      <w:marTop w:val="0"/>
      <w:marBottom w:val="0"/>
      <w:divBdr>
        <w:top w:val="none" w:sz="0" w:space="0" w:color="auto"/>
        <w:left w:val="none" w:sz="0" w:space="0" w:color="auto"/>
        <w:bottom w:val="none" w:sz="0" w:space="0" w:color="auto"/>
        <w:right w:val="none" w:sz="0" w:space="0" w:color="auto"/>
      </w:divBdr>
    </w:div>
    <w:div w:id="2054764738">
      <w:bodyDiv w:val="1"/>
      <w:marLeft w:val="0"/>
      <w:marRight w:val="0"/>
      <w:marTop w:val="0"/>
      <w:marBottom w:val="0"/>
      <w:divBdr>
        <w:top w:val="none" w:sz="0" w:space="0" w:color="auto"/>
        <w:left w:val="none" w:sz="0" w:space="0" w:color="auto"/>
        <w:bottom w:val="none" w:sz="0" w:space="0" w:color="auto"/>
        <w:right w:val="none" w:sz="0" w:space="0" w:color="auto"/>
      </w:divBdr>
    </w:div>
    <w:div w:id="2057462320">
      <w:bodyDiv w:val="1"/>
      <w:marLeft w:val="0"/>
      <w:marRight w:val="0"/>
      <w:marTop w:val="0"/>
      <w:marBottom w:val="0"/>
      <w:divBdr>
        <w:top w:val="none" w:sz="0" w:space="0" w:color="auto"/>
        <w:left w:val="none" w:sz="0" w:space="0" w:color="auto"/>
        <w:bottom w:val="none" w:sz="0" w:space="0" w:color="auto"/>
        <w:right w:val="none" w:sz="0" w:space="0" w:color="auto"/>
      </w:divBdr>
    </w:div>
    <w:div w:id="2058040343">
      <w:bodyDiv w:val="1"/>
      <w:marLeft w:val="0"/>
      <w:marRight w:val="0"/>
      <w:marTop w:val="0"/>
      <w:marBottom w:val="0"/>
      <w:divBdr>
        <w:top w:val="none" w:sz="0" w:space="0" w:color="auto"/>
        <w:left w:val="none" w:sz="0" w:space="0" w:color="auto"/>
        <w:bottom w:val="none" w:sz="0" w:space="0" w:color="auto"/>
        <w:right w:val="none" w:sz="0" w:space="0" w:color="auto"/>
      </w:divBdr>
    </w:div>
    <w:div w:id="2061592517">
      <w:bodyDiv w:val="1"/>
      <w:marLeft w:val="0"/>
      <w:marRight w:val="0"/>
      <w:marTop w:val="0"/>
      <w:marBottom w:val="0"/>
      <w:divBdr>
        <w:top w:val="none" w:sz="0" w:space="0" w:color="auto"/>
        <w:left w:val="none" w:sz="0" w:space="0" w:color="auto"/>
        <w:bottom w:val="none" w:sz="0" w:space="0" w:color="auto"/>
        <w:right w:val="none" w:sz="0" w:space="0" w:color="auto"/>
      </w:divBdr>
    </w:div>
    <w:div w:id="2062165084">
      <w:bodyDiv w:val="1"/>
      <w:marLeft w:val="0"/>
      <w:marRight w:val="0"/>
      <w:marTop w:val="0"/>
      <w:marBottom w:val="0"/>
      <w:divBdr>
        <w:top w:val="none" w:sz="0" w:space="0" w:color="auto"/>
        <w:left w:val="none" w:sz="0" w:space="0" w:color="auto"/>
        <w:bottom w:val="none" w:sz="0" w:space="0" w:color="auto"/>
        <w:right w:val="none" w:sz="0" w:space="0" w:color="auto"/>
      </w:divBdr>
    </w:div>
    <w:div w:id="2062169324">
      <w:bodyDiv w:val="1"/>
      <w:marLeft w:val="0"/>
      <w:marRight w:val="0"/>
      <w:marTop w:val="0"/>
      <w:marBottom w:val="0"/>
      <w:divBdr>
        <w:top w:val="none" w:sz="0" w:space="0" w:color="auto"/>
        <w:left w:val="none" w:sz="0" w:space="0" w:color="auto"/>
        <w:bottom w:val="none" w:sz="0" w:space="0" w:color="auto"/>
        <w:right w:val="none" w:sz="0" w:space="0" w:color="auto"/>
      </w:divBdr>
    </w:div>
    <w:div w:id="2062631594">
      <w:bodyDiv w:val="1"/>
      <w:marLeft w:val="0"/>
      <w:marRight w:val="0"/>
      <w:marTop w:val="0"/>
      <w:marBottom w:val="0"/>
      <w:divBdr>
        <w:top w:val="none" w:sz="0" w:space="0" w:color="auto"/>
        <w:left w:val="none" w:sz="0" w:space="0" w:color="auto"/>
        <w:bottom w:val="none" w:sz="0" w:space="0" w:color="auto"/>
        <w:right w:val="none" w:sz="0" w:space="0" w:color="auto"/>
      </w:divBdr>
    </w:div>
    <w:div w:id="2063628106">
      <w:bodyDiv w:val="1"/>
      <w:marLeft w:val="0"/>
      <w:marRight w:val="0"/>
      <w:marTop w:val="0"/>
      <w:marBottom w:val="0"/>
      <w:divBdr>
        <w:top w:val="none" w:sz="0" w:space="0" w:color="auto"/>
        <w:left w:val="none" w:sz="0" w:space="0" w:color="auto"/>
        <w:bottom w:val="none" w:sz="0" w:space="0" w:color="auto"/>
        <w:right w:val="none" w:sz="0" w:space="0" w:color="auto"/>
      </w:divBdr>
    </w:div>
    <w:div w:id="2063677343">
      <w:bodyDiv w:val="1"/>
      <w:marLeft w:val="0"/>
      <w:marRight w:val="0"/>
      <w:marTop w:val="0"/>
      <w:marBottom w:val="0"/>
      <w:divBdr>
        <w:top w:val="none" w:sz="0" w:space="0" w:color="auto"/>
        <w:left w:val="none" w:sz="0" w:space="0" w:color="auto"/>
        <w:bottom w:val="none" w:sz="0" w:space="0" w:color="auto"/>
        <w:right w:val="none" w:sz="0" w:space="0" w:color="auto"/>
      </w:divBdr>
    </w:div>
    <w:div w:id="2065106309">
      <w:bodyDiv w:val="1"/>
      <w:marLeft w:val="0"/>
      <w:marRight w:val="0"/>
      <w:marTop w:val="0"/>
      <w:marBottom w:val="0"/>
      <w:divBdr>
        <w:top w:val="none" w:sz="0" w:space="0" w:color="auto"/>
        <w:left w:val="none" w:sz="0" w:space="0" w:color="auto"/>
        <w:bottom w:val="none" w:sz="0" w:space="0" w:color="auto"/>
        <w:right w:val="none" w:sz="0" w:space="0" w:color="auto"/>
      </w:divBdr>
    </w:div>
    <w:div w:id="2065710813">
      <w:bodyDiv w:val="1"/>
      <w:marLeft w:val="0"/>
      <w:marRight w:val="0"/>
      <w:marTop w:val="0"/>
      <w:marBottom w:val="0"/>
      <w:divBdr>
        <w:top w:val="none" w:sz="0" w:space="0" w:color="auto"/>
        <w:left w:val="none" w:sz="0" w:space="0" w:color="auto"/>
        <w:bottom w:val="none" w:sz="0" w:space="0" w:color="auto"/>
        <w:right w:val="none" w:sz="0" w:space="0" w:color="auto"/>
      </w:divBdr>
    </w:div>
    <w:div w:id="2066054820">
      <w:bodyDiv w:val="1"/>
      <w:marLeft w:val="0"/>
      <w:marRight w:val="0"/>
      <w:marTop w:val="0"/>
      <w:marBottom w:val="0"/>
      <w:divBdr>
        <w:top w:val="none" w:sz="0" w:space="0" w:color="auto"/>
        <w:left w:val="none" w:sz="0" w:space="0" w:color="auto"/>
        <w:bottom w:val="none" w:sz="0" w:space="0" w:color="auto"/>
        <w:right w:val="none" w:sz="0" w:space="0" w:color="auto"/>
      </w:divBdr>
    </w:div>
    <w:div w:id="2066682986">
      <w:bodyDiv w:val="1"/>
      <w:marLeft w:val="0"/>
      <w:marRight w:val="0"/>
      <w:marTop w:val="0"/>
      <w:marBottom w:val="0"/>
      <w:divBdr>
        <w:top w:val="none" w:sz="0" w:space="0" w:color="auto"/>
        <w:left w:val="none" w:sz="0" w:space="0" w:color="auto"/>
        <w:bottom w:val="none" w:sz="0" w:space="0" w:color="auto"/>
        <w:right w:val="none" w:sz="0" w:space="0" w:color="auto"/>
      </w:divBdr>
    </w:div>
    <w:div w:id="2068410623">
      <w:bodyDiv w:val="1"/>
      <w:marLeft w:val="0"/>
      <w:marRight w:val="0"/>
      <w:marTop w:val="0"/>
      <w:marBottom w:val="0"/>
      <w:divBdr>
        <w:top w:val="none" w:sz="0" w:space="0" w:color="auto"/>
        <w:left w:val="none" w:sz="0" w:space="0" w:color="auto"/>
        <w:bottom w:val="none" w:sz="0" w:space="0" w:color="auto"/>
        <w:right w:val="none" w:sz="0" w:space="0" w:color="auto"/>
      </w:divBdr>
    </w:div>
    <w:div w:id="2069257057">
      <w:bodyDiv w:val="1"/>
      <w:marLeft w:val="0"/>
      <w:marRight w:val="0"/>
      <w:marTop w:val="0"/>
      <w:marBottom w:val="0"/>
      <w:divBdr>
        <w:top w:val="none" w:sz="0" w:space="0" w:color="auto"/>
        <w:left w:val="none" w:sz="0" w:space="0" w:color="auto"/>
        <w:bottom w:val="none" w:sz="0" w:space="0" w:color="auto"/>
        <w:right w:val="none" w:sz="0" w:space="0" w:color="auto"/>
      </w:divBdr>
    </w:div>
    <w:div w:id="2073044919">
      <w:bodyDiv w:val="1"/>
      <w:marLeft w:val="0"/>
      <w:marRight w:val="0"/>
      <w:marTop w:val="0"/>
      <w:marBottom w:val="0"/>
      <w:divBdr>
        <w:top w:val="none" w:sz="0" w:space="0" w:color="auto"/>
        <w:left w:val="none" w:sz="0" w:space="0" w:color="auto"/>
        <w:bottom w:val="none" w:sz="0" w:space="0" w:color="auto"/>
        <w:right w:val="none" w:sz="0" w:space="0" w:color="auto"/>
      </w:divBdr>
    </w:div>
    <w:div w:id="2074350956">
      <w:bodyDiv w:val="1"/>
      <w:marLeft w:val="0"/>
      <w:marRight w:val="0"/>
      <w:marTop w:val="0"/>
      <w:marBottom w:val="0"/>
      <w:divBdr>
        <w:top w:val="none" w:sz="0" w:space="0" w:color="auto"/>
        <w:left w:val="none" w:sz="0" w:space="0" w:color="auto"/>
        <w:bottom w:val="none" w:sz="0" w:space="0" w:color="auto"/>
        <w:right w:val="none" w:sz="0" w:space="0" w:color="auto"/>
      </w:divBdr>
    </w:div>
    <w:div w:id="2074573026">
      <w:bodyDiv w:val="1"/>
      <w:marLeft w:val="0"/>
      <w:marRight w:val="0"/>
      <w:marTop w:val="0"/>
      <w:marBottom w:val="0"/>
      <w:divBdr>
        <w:top w:val="none" w:sz="0" w:space="0" w:color="auto"/>
        <w:left w:val="none" w:sz="0" w:space="0" w:color="auto"/>
        <w:bottom w:val="none" w:sz="0" w:space="0" w:color="auto"/>
        <w:right w:val="none" w:sz="0" w:space="0" w:color="auto"/>
      </w:divBdr>
    </w:div>
    <w:div w:id="2075467750">
      <w:bodyDiv w:val="1"/>
      <w:marLeft w:val="0"/>
      <w:marRight w:val="0"/>
      <w:marTop w:val="0"/>
      <w:marBottom w:val="0"/>
      <w:divBdr>
        <w:top w:val="none" w:sz="0" w:space="0" w:color="auto"/>
        <w:left w:val="none" w:sz="0" w:space="0" w:color="auto"/>
        <w:bottom w:val="none" w:sz="0" w:space="0" w:color="auto"/>
        <w:right w:val="none" w:sz="0" w:space="0" w:color="auto"/>
      </w:divBdr>
    </w:div>
    <w:div w:id="2076079026">
      <w:bodyDiv w:val="1"/>
      <w:marLeft w:val="0"/>
      <w:marRight w:val="0"/>
      <w:marTop w:val="0"/>
      <w:marBottom w:val="0"/>
      <w:divBdr>
        <w:top w:val="none" w:sz="0" w:space="0" w:color="auto"/>
        <w:left w:val="none" w:sz="0" w:space="0" w:color="auto"/>
        <w:bottom w:val="none" w:sz="0" w:space="0" w:color="auto"/>
        <w:right w:val="none" w:sz="0" w:space="0" w:color="auto"/>
      </w:divBdr>
    </w:div>
    <w:div w:id="2076850765">
      <w:bodyDiv w:val="1"/>
      <w:marLeft w:val="0"/>
      <w:marRight w:val="0"/>
      <w:marTop w:val="0"/>
      <w:marBottom w:val="0"/>
      <w:divBdr>
        <w:top w:val="none" w:sz="0" w:space="0" w:color="auto"/>
        <w:left w:val="none" w:sz="0" w:space="0" w:color="auto"/>
        <w:bottom w:val="none" w:sz="0" w:space="0" w:color="auto"/>
        <w:right w:val="none" w:sz="0" w:space="0" w:color="auto"/>
      </w:divBdr>
    </w:div>
    <w:div w:id="2076858678">
      <w:bodyDiv w:val="1"/>
      <w:marLeft w:val="0"/>
      <w:marRight w:val="0"/>
      <w:marTop w:val="0"/>
      <w:marBottom w:val="0"/>
      <w:divBdr>
        <w:top w:val="none" w:sz="0" w:space="0" w:color="auto"/>
        <w:left w:val="none" w:sz="0" w:space="0" w:color="auto"/>
        <w:bottom w:val="none" w:sz="0" w:space="0" w:color="auto"/>
        <w:right w:val="none" w:sz="0" w:space="0" w:color="auto"/>
      </w:divBdr>
    </w:div>
    <w:div w:id="2077627746">
      <w:bodyDiv w:val="1"/>
      <w:marLeft w:val="0"/>
      <w:marRight w:val="0"/>
      <w:marTop w:val="0"/>
      <w:marBottom w:val="0"/>
      <w:divBdr>
        <w:top w:val="none" w:sz="0" w:space="0" w:color="auto"/>
        <w:left w:val="none" w:sz="0" w:space="0" w:color="auto"/>
        <w:bottom w:val="none" w:sz="0" w:space="0" w:color="auto"/>
        <w:right w:val="none" w:sz="0" w:space="0" w:color="auto"/>
      </w:divBdr>
    </w:div>
    <w:div w:id="2077705088">
      <w:bodyDiv w:val="1"/>
      <w:marLeft w:val="0"/>
      <w:marRight w:val="0"/>
      <w:marTop w:val="0"/>
      <w:marBottom w:val="0"/>
      <w:divBdr>
        <w:top w:val="none" w:sz="0" w:space="0" w:color="auto"/>
        <w:left w:val="none" w:sz="0" w:space="0" w:color="auto"/>
        <w:bottom w:val="none" w:sz="0" w:space="0" w:color="auto"/>
        <w:right w:val="none" w:sz="0" w:space="0" w:color="auto"/>
      </w:divBdr>
    </w:div>
    <w:div w:id="2077895955">
      <w:bodyDiv w:val="1"/>
      <w:marLeft w:val="0"/>
      <w:marRight w:val="0"/>
      <w:marTop w:val="0"/>
      <w:marBottom w:val="0"/>
      <w:divBdr>
        <w:top w:val="none" w:sz="0" w:space="0" w:color="auto"/>
        <w:left w:val="none" w:sz="0" w:space="0" w:color="auto"/>
        <w:bottom w:val="none" w:sz="0" w:space="0" w:color="auto"/>
        <w:right w:val="none" w:sz="0" w:space="0" w:color="auto"/>
      </w:divBdr>
    </w:div>
    <w:div w:id="2078359930">
      <w:bodyDiv w:val="1"/>
      <w:marLeft w:val="0"/>
      <w:marRight w:val="0"/>
      <w:marTop w:val="0"/>
      <w:marBottom w:val="0"/>
      <w:divBdr>
        <w:top w:val="none" w:sz="0" w:space="0" w:color="auto"/>
        <w:left w:val="none" w:sz="0" w:space="0" w:color="auto"/>
        <w:bottom w:val="none" w:sz="0" w:space="0" w:color="auto"/>
        <w:right w:val="none" w:sz="0" w:space="0" w:color="auto"/>
      </w:divBdr>
    </w:div>
    <w:div w:id="2078553550">
      <w:bodyDiv w:val="1"/>
      <w:marLeft w:val="0"/>
      <w:marRight w:val="0"/>
      <w:marTop w:val="0"/>
      <w:marBottom w:val="0"/>
      <w:divBdr>
        <w:top w:val="none" w:sz="0" w:space="0" w:color="auto"/>
        <w:left w:val="none" w:sz="0" w:space="0" w:color="auto"/>
        <w:bottom w:val="none" w:sz="0" w:space="0" w:color="auto"/>
        <w:right w:val="none" w:sz="0" w:space="0" w:color="auto"/>
      </w:divBdr>
    </w:div>
    <w:div w:id="2081824395">
      <w:bodyDiv w:val="1"/>
      <w:marLeft w:val="0"/>
      <w:marRight w:val="0"/>
      <w:marTop w:val="0"/>
      <w:marBottom w:val="0"/>
      <w:divBdr>
        <w:top w:val="none" w:sz="0" w:space="0" w:color="auto"/>
        <w:left w:val="none" w:sz="0" w:space="0" w:color="auto"/>
        <w:bottom w:val="none" w:sz="0" w:space="0" w:color="auto"/>
        <w:right w:val="none" w:sz="0" w:space="0" w:color="auto"/>
      </w:divBdr>
    </w:div>
    <w:div w:id="2083986187">
      <w:bodyDiv w:val="1"/>
      <w:marLeft w:val="0"/>
      <w:marRight w:val="0"/>
      <w:marTop w:val="0"/>
      <w:marBottom w:val="0"/>
      <w:divBdr>
        <w:top w:val="none" w:sz="0" w:space="0" w:color="auto"/>
        <w:left w:val="none" w:sz="0" w:space="0" w:color="auto"/>
        <w:bottom w:val="none" w:sz="0" w:space="0" w:color="auto"/>
        <w:right w:val="none" w:sz="0" w:space="0" w:color="auto"/>
      </w:divBdr>
    </w:div>
    <w:div w:id="2086218766">
      <w:bodyDiv w:val="1"/>
      <w:marLeft w:val="0"/>
      <w:marRight w:val="0"/>
      <w:marTop w:val="0"/>
      <w:marBottom w:val="0"/>
      <w:divBdr>
        <w:top w:val="none" w:sz="0" w:space="0" w:color="auto"/>
        <w:left w:val="none" w:sz="0" w:space="0" w:color="auto"/>
        <w:bottom w:val="none" w:sz="0" w:space="0" w:color="auto"/>
        <w:right w:val="none" w:sz="0" w:space="0" w:color="auto"/>
      </w:divBdr>
    </w:div>
    <w:div w:id="2086801596">
      <w:bodyDiv w:val="1"/>
      <w:marLeft w:val="0"/>
      <w:marRight w:val="0"/>
      <w:marTop w:val="0"/>
      <w:marBottom w:val="0"/>
      <w:divBdr>
        <w:top w:val="none" w:sz="0" w:space="0" w:color="auto"/>
        <w:left w:val="none" w:sz="0" w:space="0" w:color="auto"/>
        <w:bottom w:val="none" w:sz="0" w:space="0" w:color="auto"/>
        <w:right w:val="none" w:sz="0" w:space="0" w:color="auto"/>
      </w:divBdr>
    </w:div>
    <w:div w:id="2087729424">
      <w:bodyDiv w:val="1"/>
      <w:marLeft w:val="0"/>
      <w:marRight w:val="0"/>
      <w:marTop w:val="0"/>
      <w:marBottom w:val="0"/>
      <w:divBdr>
        <w:top w:val="none" w:sz="0" w:space="0" w:color="auto"/>
        <w:left w:val="none" w:sz="0" w:space="0" w:color="auto"/>
        <w:bottom w:val="none" w:sz="0" w:space="0" w:color="auto"/>
        <w:right w:val="none" w:sz="0" w:space="0" w:color="auto"/>
      </w:divBdr>
    </w:div>
    <w:div w:id="2087991760">
      <w:bodyDiv w:val="1"/>
      <w:marLeft w:val="0"/>
      <w:marRight w:val="0"/>
      <w:marTop w:val="0"/>
      <w:marBottom w:val="0"/>
      <w:divBdr>
        <w:top w:val="none" w:sz="0" w:space="0" w:color="auto"/>
        <w:left w:val="none" w:sz="0" w:space="0" w:color="auto"/>
        <w:bottom w:val="none" w:sz="0" w:space="0" w:color="auto"/>
        <w:right w:val="none" w:sz="0" w:space="0" w:color="auto"/>
      </w:divBdr>
    </w:div>
    <w:div w:id="2090539750">
      <w:bodyDiv w:val="1"/>
      <w:marLeft w:val="0"/>
      <w:marRight w:val="0"/>
      <w:marTop w:val="0"/>
      <w:marBottom w:val="0"/>
      <w:divBdr>
        <w:top w:val="none" w:sz="0" w:space="0" w:color="auto"/>
        <w:left w:val="none" w:sz="0" w:space="0" w:color="auto"/>
        <w:bottom w:val="none" w:sz="0" w:space="0" w:color="auto"/>
        <w:right w:val="none" w:sz="0" w:space="0" w:color="auto"/>
      </w:divBdr>
    </w:div>
    <w:div w:id="2091274301">
      <w:bodyDiv w:val="1"/>
      <w:marLeft w:val="0"/>
      <w:marRight w:val="0"/>
      <w:marTop w:val="0"/>
      <w:marBottom w:val="0"/>
      <w:divBdr>
        <w:top w:val="none" w:sz="0" w:space="0" w:color="auto"/>
        <w:left w:val="none" w:sz="0" w:space="0" w:color="auto"/>
        <w:bottom w:val="none" w:sz="0" w:space="0" w:color="auto"/>
        <w:right w:val="none" w:sz="0" w:space="0" w:color="auto"/>
      </w:divBdr>
    </w:div>
    <w:div w:id="2091661356">
      <w:bodyDiv w:val="1"/>
      <w:marLeft w:val="0"/>
      <w:marRight w:val="0"/>
      <w:marTop w:val="0"/>
      <w:marBottom w:val="0"/>
      <w:divBdr>
        <w:top w:val="none" w:sz="0" w:space="0" w:color="auto"/>
        <w:left w:val="none" w:sz="0" w:space="0" w:color="auto"/>
        <w:bottom w:val="none" w:sz="0" w:space="0" w:color="auto"/>
        <w:right w:val="none" w:sz="0" w:space="0" w:color="auto"/>
      </w:divBdr>
    </w:div>
    <w:div w:id="2092117623">
      <w:bodyDiv w:val="1"/>
      <w:marLeft w:val="0"/>
      <w:marRight w:val="0"/>
      <w:marTop w:val="0"/>
      <w:marBottom w:val="0"/>
      <w:divBdr>
        <w:top w:val="none" w:sz="0" w:space="0" w:color="auto"/>
        <w:left w:val="none" w:sz="0" w:space="0" w:color="auto"/>
        <w:bottom w:val="none" w:sz="0" w:space="0" w:color="auto"/>
        <w:right w:val="none" w:sz="0" w:space="0" w:color="auto"/>
      </w:divBdr>
    </w:div>
    <w:div w:id="2093232348">
      <w:bodyDiv w:val="1"/>
      <w:marLeft w:val="0"/>
      <w:marRight w:val="0"/>
      <w:marTop w:val="0"/>
      <w:marBottom w:val="0"/>
      <w:divBdr>
        <w:top w:val="none" w:sz="0" w:space="0" w:color="auto"/>
        <w:left w:val="none" w:sz="0" w:space="0" w:color="auto"/>
        <w:bottom w:val="none" w:sz="0" w:space="0" w:color="auto"/>
        <w:right w:val="none" w:sz="0" w:space="0" w:color="auto"/>
      </w:divBdr>
    </w:div>
    <w:div w:id="2093576483">
      <w:bodyDiv w:val="1"/>
      <w:marLeft w:val="0"/>
      <w:marRight w:val="0"/>
      <w:marTop w:val="0"/>
      <w:marBottom w:val="0"/>
      <w:divBdr>
        <w:top w:val="none" w:sz="0" w:space="0" w:color="auto"/>
        <w:left w:val="none" w:sz="0" w:space="0" w:color="auto"/>
        <w:bottom w:val="none" w:sz="0" w:space="0" w:color="auto"/>
        <w:right w:val="none" w:sz="0" w:space="0" w:color="auto"/>
      </w:divBdr>
    </w:div>
    <w:div w:id="2095514881">
      <w:bodyDiv w:val="1"/>
      <w:marLeft w:val="0"/>
      <w:marRight w:val="0"/>
      <w:marTop w:val="0"/>
      <w:marBottom w:val="0"/>
      <w:divBdr>
        <w:top w:val="none" w:sz="0" w:space="0" w:color="auto"/>
        <w:left w:val="none" w:sz="0" w:space="0" w:color="auto"/>
        <w:bottom w:val="none" w:sz="0" w:space="0" w:color="auto"/>
        <w:right w:val="none" w:sz="0" w:space="0" w:color="auto"/>
      </w:divBdr>
    </w:div>
    <w:div w:id="2095662862">
      <w:bodyDiv w:val="1"/>
      <w:marLeft w:val="0"/>
      <w:marRight w:val="0"/>
      <w:marTop w:val="0"/>
      <w:marBottom w:val="0"/>
      <w:divBdr>
        <w:top w:val="none" w:sz="0" w:space="0" w:color="auto"/>
        <w:left w:val="none" w:sz="0" w:space="0" w:color="auto"/>
        <w:bottom w:val="none" w:sz="0" w:space="0" w:color="auto"/>
        <w:right w:val="none" w:sz="0" w:space="0" w:color="auto"/>
      </w:divBdr>
    </w:div>
    <w:div w:id="2097821216">
      <w:bodyDiv w:val="1"/>
      <w:marLeft w:val="0"/>
      <w:marRight w:val="0"/>
      <w:marTop w:val="0"/>
      <w:marBottom w:val="0"/>
      <w:divBdr>
        <w:top w:val="none" w:sz="0" w:space="0" w:color="auto"/>
        <w:left w:val="none" w:sz="0" w:space="0" w:color="auto"/>
        <w:bottom w:val="none" w:sz="0" w:space="0" w:color="auto"/>
        <w:right w:val="none" w:sz="0" w:space="0" w:color="auto"/>
      </w:divBdr>
    </w:div>
    <w:div w:id="2098361629">
      <w:bodyDiv w:val="1"/>
      <w:marLeft w:val="0"/>
      <w:marRight w:val="0"/>
      <w:marTop w:val="0"/>
      <w:marBottom w:val="0"/>
      <w:divBdr>
        <w:top w:val="none" w:sz="0" w:space="0" w:color="auto"/>
        <w:left w:val="none" w:sz="0" w:space="0" w:color="auto"/>
        <w:bottom w:val="none" w:sz="0" w:space="0" w:color="auto"/>
        <w:right w:val="none" w:sz="0" w:space="0" w:color="auto"/>
      </w:divBdr>
    </w:div>
    <w:div w:id="2099714852">
      <w:bodyDiv w:val="1"/>
      <w:marLeft w:val="0"/>
      <w:marRight w:val="0"/>
      <w:marTop w:val="0"/>
      <w:marBottom w:val="0"/>
      <w:divBdr>
        <w:top w:val="none" w:sz="0" w:space="0" w:color="auto"/>
        <w:left w:val="none" w:sz="0" w:space="0" w:color="auto"/>
        <w:bottom w:val="none" w:sz="0" w:space="0" w:color="auto"/>
        <w:right w:val="none" w:sz="0" w:space="0" w:color="auto"/>
      </w:divBdr>
    </w:div>
    <w:div w:id="2101292936">
      <w:bodyDiv w:val="1"/>
      <w:marLeft w:val="0"/>
      <w:marRight w:val="0"/>
      <w:marTop w:val="0"/>
      <w:marBottom w:val="0"/>
      <w:divBdr>
        <w:top w:val="none" w:sz="0" w:space="0" w:color="auto"/>
        <w:left w:val="none" w:sz="0" w:space="0" w:color="auto"/>
        <w:bottom w:val="none" w:sz="0" w:space="0" w:color="auto"/>
        <w:right w:val="none" w:sz="0" w:space="0" w:color="auto"/>
      </w:divBdr>
    </w:div>
    <w:div w:id="2101876648">
      <w:bodyDiv w:val="1"/>
      <w:marLeft w:val="0"/>
      <w:marRight w:val="0"/>
      <w:marTop w:val="0"/>
      <w:marBottom w:val="0"/>
      <w:divBdr>
        <w:top w:val="none" w:sz="0" w:space="0" w:color="auto"/>
        <w:left w:val="none" w:sz="0" w:space="0" w:color="auto"/>
        <w:bottom w:val="none" w:sz="0" w:space="0" w:color="auto"/>
        <w:right w:val="none" w:sz="0" w:space="0" w:color="auto"/>
      </w:divBdr>
    </w:div>
    <w:div w:id="2102724856">
      <w:bodyDiv w:val="1"/>
      <w:marLeft w:val="0"/>
      <w:marRight w:val="0"/>
      <w:marTop w:val="0"/>
      <w:marBottom w:val="0"/>
      <w:divBdr>
        <w:top w:val="none" w:sz="0" w:space="0" w:color="auto"/>
        <w:left w:val="none" w:sz="0" w:space="0" w:color="auto"/>
        <w:bottom w:val="none" w:sz="0" w:space="0" w:color="auto"/>
        <w:right w:val="none" w:sz="0" w:space="0" w:color="auto"/>
      </w:divBdr>
    </w:div>
    <w:div w:id="2103213630">
      <w:bodyDiv w:val="1"/>
      <w:marLeft w:val="0"/>
      <w:marRight w:val="0"/>
      <w:marTop w:val="0"/>
      <w:marBottom w:val="0"/>
      <w:divBdr>
        <w:top w:val="none" w:sz="0" w:space="0" w:color="auto"/>
        <w:left w:val="none" w:sz="0" w:space="0" w:color="auto"/>
        <w:bottom w:val="none" w:sz="0" w:space="0" w:color="auto"/>
        <w:right w:val="none" w:sz="0" w:space="0" w:color="auto"/>
      </w:divBdr>
    </w:div>
    <w:div w:id="2103641686">
      <w:bodyDiv w:val="1"/>
      <w:marLeft w:val="0"/>
      <w:marRight w:val="0"/>
      <w:marTop w:val="0"/>
      <w:marBottom w:val="0"/>
      <w:divBdr>
        <w:top w:val="none" w:sz="0" w:space="0" w:color="auto"/>
        <w:left w:val="none" w:sz="0" w:space="0" w:color="auto"/>
        <w:bottom w:val="none" w:sz="0" w:space="0" w:color="auto"/>
        <w:right w:val="none" w:sz="0" w:space="0" w:color="auto"/>
      </w:divBdr>
    </w:div>
    <w:div w:id="2103642463">
      <w:bodyDiv w:val="1"/>
      <w:marLeft w:val="0"/>
      <w:marRight w:val="0"/>
      <w:marTop w:val="0"/>
      <w:marBottom w:val="0"/>
      <w:divBdr>
        <w:top w:val="none" w:sz="0" w:space="0" w:color="auto"/>
        <w:left w:val="none" w:sz="0" w:space="0" w:color="auto"/>
        <w:bottom w:val="none" w:sz="0" w:space="0" w:color="auto"/>
        <w:right w:val="none" w:sz="0" w:space="0" w:color="auto"/>
      </w:divBdr>
    </w:div>
    <w:div w:id="2103915756">
      <w:bodyDiv w:val="1"/>
      <w:marLeft w:val="0"/>
      <w:marRight w:val="0"/>
      <w:marTop w:val="0"/>
      <w:marBottom w:val="0"/>
      <w:divBdr>
        <w:top w:val="none" w:sz="0" w:space="0" w:color="auto"/>
        <w:left w:val="none" w:sz="0" w:space="0" w:color="auto"/>
        <w:bottom w:val="none" w:sz="0" w:space="0" w:color="auto"/>
        <w:right w:val="none" w:sz="0" w:space="0" w:color="auto"/>
      </w:divBdr>
    </w:div>
    <w:div w:id="2108455904">
      <w:bodyDiv w:val="1"/>
      <w:marLeft w:val="0"/>
      <w:marRight w:val="0"/>
      <w:marTop w:val="0"/>
      <w:marBottom w:val="0"/>
      <w:divBdr>
        <w:top w:val="none" w:sz="0" w:space="0" w:color="auto"/>
        <w:left w:val="none" w:sz="0" w:space="0" w:color="auto"/>
        <w:bottom w:val="none" w:sz="0" w:space="0" w:color="auto"/>
        <w:right w:val="none" w:sz="0" w:space="0" w:color="auto"/>
      </w:divBdr>
    </w:div>
    <w:div w:id="2109084358">
      <w:bodyDiv w:val="1"/>
      <w:marLeft w:val="0"/>
      <w:marRight w:val="0"/>
      <w:marTop w:val="0"/>
      <w:marBottom w:val="0"/>
      <w:divBdr>
        <w:top w:val="none" w:sz="0" w:space="0" w:color="auto"/>
        <w:left w:val="none" w:sz="0" w:space="0" w:color="auto"/>
        <w:bottom w:val="none" w:sz="0" w:space="0" w:color="auto"/>
        <w:right w:val="none" w:sz="0" w:space="0" w:color="auto"/>
      </w:divBdr>
    </w:div>
    <w:div w:id="2110658631">
      <w:bodyDiv w:val="1"/>
      <w:marLeft w:val="0"/>
      <w:marRight w:val="0"/>
      <w:marTop w:val="0"/>
      <w:marBottom w:val="0"/>
      <w:divBdr>
        <w:top w:val="none" w:sz="0" w:space="0" w:color="auto"/>
        <w:left w:val="none" w:sz="0" w:space="0" w:color="auto"/>
        <w:bottom w:val="none" w:sz="0" w:space="0" w:color="auto"/>
        <w:right w:val="none" w:sz="0" w:space="0" w:color="auto"/>
      </w:divBdr>
    </w:div>
    <w:div w:id="2110735976">
      <w:bodyDiv w:val="1"/>
      <w:marLeft w:val="0"/>
      <w:marRight w:val="0"/>
      <w:marTop w:val="0"/>
      <w:marBottom w:val="0"/>
      <w:divBdr>
        <w:top w:val="none" w:sz="0" w:space="0" w:color="auto"/>
        <w:left w:val="none" w:sz="0" w:space="0" w:color="auto"/>
        <w:bottom w:val="none" w:sz="0" w:space="0" w:color="auto"/>
        <w:right w:val="none" w:sz="0" w:space="0" w:color="auto"/>
      </w:divBdr>
    </w:div>
    <w:div w:id="2110931673">
      <w:bodyDiv w:val="1"/>
      <w:marLeft w:val="0"/>
      <w:marRight w:val="0"/>
      <w:marTop w:val="0"/>
      <w:marBottom w:val="0"/>
      <w:divBdr>
        <w:top w:val="none" w:sz="0" w:space="0" w:color="auto"/>
        <w:left w:val="none" w:sz="0" w:space="0" w:color="auto"/>
        <w:bottom w:val="none" w:sz="0" w:space="0" w:color="auto"/>
        <w:right w:val="none" w:sz="0" w:space="0" w:color="auto"/>
      </w:divBdr>
    </w:div>
    <w:div w:id="2112313467">
      <w:bodyDiv w:val="1"/>
      <w:marLeft w:val="0"/>
      <w:marRight w:val="0"/>
      <w:marTop w:val="0"/>
      <w:marBottom w:val="0"/>
      <w:divBdr>
        <w:top w:val="none" w:sz="0" w:space="0" w:color="auto"/>
        <w:left w:val="none" w:sz="0" w:space="0" w:color="auto"/>
        <w:bottom w:val="none" w:sz="0" w:space="0" w:color="auto"/>
        <w:right w:val="none" w:sz="0" w:space="0" w:color="auto"/>
      </w:divBdr>
    </w:div>
    <w:div w:id="2112581319">
      <w:bodyDiv w:val="1"/>
      <w:marLeft w:val="0"/>
      <w:marRight w:val="0"/>
      <w:marTop w:val="0"/>
      <w:marBottom w:val="0"/>
      <w:divBdr>
        <w:top w:val="none" w:sz="0" w:space="0" w:color="auto"/>
        <w:left w:val="none" w:sz="0" w:space="0" w:color="auto"/>
        <w:bottom w:val="none" w:sz="0" w:space="0" w:color="auto"/>
        <w:right w:val="none" w:sz="0" w:space="0" w:color="auto"/>
      </w:divBdr>
    </w:div>
    <w:div w:id="2112625102">
      <w:bodyDiv w:val="1"/>
      <w:marLeft w:val="0"/>
      <w:marRight w:val="0"/>
      <w:marTop w:val="0"/>
      <w:marBottom w:val="0"/>
      <w:divBdr>
        <w:top w:val="none" w:sz="0" w:space="0" w:color="auto"/>
        <w:left w:val="none" w:sz="0" w:space="0" w:color="auto"/>
        <w:bottom w:val="none" w:sz="0" w:space="0" w:color="auto"/>
        <w:right w:val="none" w:sz="0" w:space="0" w:color="auto"/>
      </w:divBdr>
    </w:div>
    <w:div w:id="2113167150">
      <w:bodyDiv w:val="1"/>
      <w:marLeft w:val="0"/>
      <w:marRight w:val="0"/>
      <w:marTop w:val="0"/>
      <w:marBottom w:val="0"/>
      <w:divBdr>
        <w:top w:val="none" w:sz="0" w:space="0" w:color="auto"/>
        <w:left w:val="none" w:sz="0" w:space="0" w:color="auto"/>
        <w:bottom w:val="none" w:sz="0" w:space="0" w:color="auto"/>
        <w:right w:val="none" w:sz="0" w:space="0" w:color="auto"/>
      </w:divBdr>
    </w:div>
    <w:div w:id="2113355409">
      <w:bodyDiv w:val="1"/>
      <w:marLeft w:val="0"/>
      <w:marRight w:val="0"/>
      <w:marTop w:val="0"/>
      <w:marBottom w:val="0"/>
      <w:divBdr>
        <w:top w:val="none" w:sz="0" w:space="0" w:color="auto"/>
        <w:left w:val="none" w:sz="0" w:space="0" w:color="auto"/>
        <w:bottom w:val="none" w:sz="0" w:space="0" w:color="auto"/>
        <w:right w:val="none" w:sz="0" w:space="0" w:color="auto"/>
      </w:divBdr>
    </w:div>
    <w:div w:id="2113433501">
      <w:bodyDiv w:val="1"/>
      <w:marLeft w:val="0"/>
      <w:marRight w:val="0"/>
      <w:marTop w:val="0"/>
      <w:marBottom w:val="0"/>
      <w:divBdr>
        <w:top w:val="none" w:sz="0" w:space="0" w:color="auto"/>
        <w:left w:val="none" w:sz="0" w:space="0" w:color="auto"/>
        <w:bottom w:val="none" w:sz="0" w:space="0" w:color="auto"/>
        <w:right w:val="none" w:sz="0" w:space="0" w:color="auto"/>
      </w:divBdr>
    </w:div>
    <w:div w:id="2113474359">
      <w:bodyDiv w:val="1"/>
      <w:marLeft w:val="0"/>
      <w:marRight w:val="0"/>
      <w:marTop w:val="0"/>
      <w:marBottom w:val="0"/>
      <w:divBdr>
        <w:top w:val="none" w:sz="0" w:space="0" w:color="auto"/>
        <w:left w:val="none" w:sz="0" w:space="0" w:color="auto"/>
        <w:bottom w:val="none" w:sz="0" w:space="0" w:color="auto"/>
        <w:right w:val="none" w:sz="0" w:space="0" w:color="auto"/>
      </w:divBdr>
    </w:div>
    <w:div w:id="2114126780">
      <w:bodyDiv w:val="1"/>
      <w:marLeft w:val="0"/>
      <w:marRight w:val="0"/>
      <w:marTop w:val="0"/>
      <w:marBottom w:val="0"/>
      <w:divBdr>
        <w:top w:val="none" w:sz="0" w:space="0" w:color="auto"/>
        <w:left w:val="none" w:sz="0" w:space="0" w:color="auto"/>
        <w:bottom w:val="none" w:sz="0" w:space="0" w:color="auto"/>
        <w:right w:val="none" w:sz="0" w:space="0" w:color="auto"/>
      </w:divBdr>
    </w:div>
    <w:div w:id="2118596109">
      <w:bodyDiv w:val="1"/>
      <w:marLeft w:val="0"/>
      <w:marRight w:val="0"/>
      <w:marTop w:val="0"/>
      <w:marBottom w:val="0"/>
      <w:divBdr>
        <w:top w:val="none" w:sz="0" w:space="0" w:color="auto"/>
        <w:left w:val="none" w:sz="0" w:space="0" w:color="auto"/>
        <w:bottom w:val="none" w:sz="0" w:space="0" w:color="auto"/>
        <w:right w:val="none" w:sz="0" w:space="0" w:color="auto"/>
      </w:divBdr>
    </w:div>
    <w:div w:id="2119831507">
      <w:bodyDiv w:val="1"/>
      <w:marLeft w:val="0"/>
      <w:marRight w:val="0"/>
      <w:marTop w:val="0"/>
      <w:marBottom w:val="0"/>
      <w:divBdr>
        <w:top w:val="none" w:sz="0" w:space="0" w:color="auto"/>
        <w:left w:val="none" w:sz="0" w:space="0" w:color="auto"/>
        <w:bottom w:val="none" w:sz="0" w:space="0" w:color="auto"/>
        <w:right w:val="none" w:sz="0" w:space="0" w:color="auto"/>
      </w:divBdr>
    </w:div>
    <w:div w:id="2120483863">
      <w:bodyDiv w:val="1"/>
      <w:marLeft w:val="0"/>
      <w:marRight w:val="0"/>
      <w:marTop w:val="0"/>
      <w:marBottom w:val="0"/>
      <w:divBdr>
        <w:top w:val="none" w:sz="0" w:space="0" w:color="auto"/>
        <w:left w:val="none" w:sz="0" w:space="0" w:color="auto"/>
        <w:bottom w:val="none" w:sz="0" w:space="0" w:color="auto"/>
        <w:right w:val="none" w:sz="0" w:space="0" w:color="auto"/>
      </w:divBdr>
    </w:div>
    <w:div w:id="2124033709">
      <w:bodyDiv w:val="1"/>
      <w:marLeft w:val="0"/>
      <w:marRight w:val="0"/>
      <w:marTop w:val="0"/>
      <w:marBottom w:val="0"/>
      <w:divBdr>
        <w:top w:val="none" w:sz="0" w:space="0" w:color="auto"/>
        <w:left w:val="none" w:sz="0" w:space="0" w:color="auto"/>
        <w:bottom w:val="none" w:sz="0" w:space="0" w:color="auto"/>
        <w:right w:val="none" w:sz="0" w:space="0" w:color="auto"/>
      </w:divBdr>
    </w:div>
    <w:div w:id="2124298905">
      <w:bodyDiv w:val="1"/>
      <w:marLeft w:val="0"/>
      <w:marRight w:val="0"/>
      <w:marTop w:val="0"/>
      <w:marBottom w:val="0"/>
      <w:divBdr>
        <w:top w:val="none" w:sz="0" w:space="0" w:color="auto"/>
        <w:left w:val="none" w:sz="0" w:space="0" w:color="auto"/>
        <w:bottom w:val="none" w:sz="0" w:space="0" w:color="auto"/>
        <w:right w:val="none" w:sz="0" w:space="0" w:color="auto"/>
      </w:divBdr>
    </w:div>
    <w:div w:id="2124764380">
      <w:bodyDiv w:val="1"/>
      <w:marLeft w:val="0"/>
      <w:marRight w:val="0"/>
      <w:marTop w:val="0"/>
      <w:marBottom w:val="0"/>
      <w:divBdr>
        <w:top w:val="none" w:sz="0" w:space="0" w:color="auto"/>
        <w:left w:val="none" w:sz="0" w:space="0" w:color="auto"/>
        <w:bottom w:val="none" w:sz="0" w:space="0" w:color="auto"/>
        <w:right w:val="none" w:sz="0" w:space="0" w:color="auto"/>
      </w:divBdr>
    </w:div>
    <w:div w:id="2127917736">
      <w:bodyDiv w:val="1"/>
      <w:marLeft w:val="0"/>
      <w:marRight w:val="0"/>
      <w:marTop w:val="0"/>
      <w:marBottom w:val="0"/>
      <w:divBdr>
        <w:top w:val="none" w:sz="0" w:space="0" w:color="auto"/>
        <w:left w:val="none" w:sz="0" w:space="0" w:color="auto"/>
        <w:bottom w:val="none" w:sz="0" w:space="0" w:color="auto"/>
        <w:right w:val="none" w:sz="0" w:space="0" w:color="auto"/>
      </w:divBdr>
    </w:div>
    <w:div w:id="2128621031">
      <w:bodyDiv w:val="1"/>
      <w:marLeft w:val="0"/>
      <w:marRight w:val="0"/>
      <w:marTop w:val="0"/>
      <w:marBottom w:val="0"/>
      <w:divBdr>
        <w:top w:val="none" w:sz="0" w:space="0" w:color="auto"/>
        <w:left w:val="none" w:sz="0" w:space="0" w:color="auto"/>
        <w:bottom w:val="none" w:sz="0" w:space="0" w:color="auto"/>
        <w:right w:val="none" w:sz="0" w:space="0" w:color="auto"/>
      </w:divBdr>
    </w:div>
    <w:div w:id="2128884900">
      <w:bodyDiv w:val="1"/>
      <w:marLeft w:val="0"/>
      <w:marRight w:val="0"/>
      <w:marTop w:val="0"/>
      <w:marBottom w:val="0"/>
      <w:divBdr>
        <w:top w:val="none" w:sz="0" w:space="0" w:color="auto"/>
        <w:left w:val="none" w:sz="0" w:space="0" w:color="auto"/>
        <w:bottom w:val="none" w:sz="0" w:space="0" w:color="auto"/>
        <w:right w:val="none" w:sz="0" w:space="0" w:color="auto"/>
      </w:divBdr>
    </w:div>
    <w:div w:id="2128889202">
      <w:bodyDiv w:val="1"/>
      <w:marLeft w:val="0"/>
      <w:marRight w:val="0"/>
      <w:marTop w:val="0"/>
      <w:marBottom w:val="0"/>
      <w:divBdr>
        <w:top w:val="none" w:sz="0" w:space="0" w:color="auto"/>
        <w:left w:val="none" w:sz="0" w:space="0" w:color="auto"/>
        <w:bottom w:val="none" w:sz="0" w:space="0" w:color="auto"/>
        <w:right w:val="none" w:sz="0" w:space="0" w:color="auto"/>
      </w:divBdr>
    </w:div>
    <w:div w:id="2129011758">
      <w:bodyDiv w:val="1"/>
      <w:marLeft w:val="0"/>
      <w:marRight w:val="0"/>
      <w:marTop w:val="0"/>
      <w:marBottom w:val="0"/>
      <w:divBdr>
        <w:top w:val="none" w:sz="0" w:space="0" w:color="auto"/>
        <w:left w:val="none" w:sz="0" w:space="0" w:color="auto"/>
        <w:bottom w:val="none" w:sz="0" w:space="0" w:color="auto"/>
        <w:right w:val="none" w:sz="0" w:space="0" w:color="auto"/>
      </w:divBdr>
    </w:div>
    <w:div w:id="2130394584">
      <w:bodyDiv w:val="1"/>
      <w:marLeft w:val="0"/>
      <w:marRight w:val="0"/>
      <w:marTop w:val="0"/>
      <w:marBottom w:val="0"/>
      <w:divBdr>
        <w:top w:val="none" w:sz="0" w:space="0" w:color="auto"/>
        <w:left w:val="none" w:sz="0" w:space="0" w:color="auto"/>
        <w:bottom w:val="none" w:sz="0" w:space="0" w:color="auto"/>
        <w:right w:val="none" w:sz="0" w:space="0" w:color="auto"/>
      </w:divBdr>
    </w:div>
    <w:div w:id="2130588023">
      <w:bodyDiv w:val="1"/>
      <w:marLeft w:val="0"/>
      <w:marRight w:val="0"/>
      <w:marTop w:val="0"/>
      <w:marBottom w:val="0"/>
      <w:divBdr>
        <w:top w:val="none" w:sz="0" w:space="0" w:color="auto"/>
        <w:left w:val="none" w:sz="0" w:space="0" w:color="auto"/>
        <w:bottom w:val="none" w:sz="0" w:space="0" w:color="auto"/>
        <w:right w:val="none" w:sz="0" w:space="0" w:color="auto"/>
      </w:divBdr>
    </w:div>
    <w:div w:id="2131778713">
      <w:bodyDiv w:val="1"/>
      <w:marLeft w:val="0"/>
      <w:marRight w:val="0"/>
      <w:marTop w:val="0"/>
      <w:marBottom w:val="0"/>
      <w:divBdr>
        <w:top w:val="none" w:sz="0" w:space="0" w:color="auto"/>
        <w:left w:val="none" w:sz="0" w:space="0" w:color="auto"/>
        <w:bottom w:val="none" w:sz="0" w:space="0" w:color="auto"/>
        <w:right w:val="none" w:sz="0" w:space="0" w:color="auto"/>
      </w:divBdr>
    </w:div>
    <w:div w:id="2131853137">
      <w:bodyDiv w:val="1"/>
      <w:marLeft w:val="0"/>
      <w:marRight w:val="0"/>
      <w:marTop w:val="0"/>
      <w:marBottom w:val="0"/>
      <w:divBdr>
        <w:top w:val="none" w:sz="0" w:space="0" w:color="auto"/>
        <w:left w:val="none" w:sz="0" w:space="0" w:color="auto"/>
        <w:bottom w:val="none" w:sz="0" w:space="0" w:color="auto"/>
        <w:right w:val="none" w:sz="0" w:space="0" w:color="auto"/>
      </w:divBdr>
    </w:div>
    <w:div w:id="2132241267">
      <w:bodyDiv w:val="1"/>
      <w:marLeft w:val="0"/>
      <w:marRight w:val="0"/>
      <w:marTop w:val="0"/>
      <w:marBottom w:val="0"/>
      <w:divBdr>
        <w:top w:val="none" w:sz="0" w:space="0" w:color="auto"/>
        <w:left w:val="none" w:sz="0" w:space="0" w:color="auto"/>
        <w:bottom w:val="none" w:sz="0" w:space="0" w:color="auto"/>
        <w:right w:val="none" w:sz="0" w:space="0" w:color="auto"/>
      </w:divBdr>
    </w:div>
    <w:div w:id="2132897798">
      <w:bodyDiv w:val="1"/>
      <w:marLeft w:val="0"/>
      <w:marRight w:val="0"/>
      <w:marTop w:val="0"/>
      <w:marBottom w:val="0"/>
      <w:divBdr>
        <w:top w:val="none" w:sz="0" w:space="0" w:color="auto"/>
        <w:left w:val="none" w:sz="0" w:space="0" w:color="auto"/>
        <w:bottom w:val="none" w:sz="0" w:space="0" w:color="auto"/>
        <w:right w:val="none" w:sz="0" w:space="0" w:color="auto"/>
      </w:divBdr>
    </w:div>
    <w:div w:id="2133479180">
      <w:bodyDiv w:val="1"/>
      <w:marLeft w:val="0"/>
      <w:marRight w:val="0"/>
      <w:marTop w:val="0"/>
      <w:marBottom w:val="0"/>
      <w:divBdr>
        <w:top w:val="none" w:sz="0" w:space="0" w:color="auto"/>
        <w:left w:val="none" w:sz="0" w:space="0" w:color="auto"/>
        <w:bottom w:val="none" w:sz="0" w:space="0" w:color="auto"/>
        <w:right w:val="none" w:sz="0" w:space="0" w:color="auto"/>
      </w:divBdr>
    </w:div>
    <w:div w:id="2134786981">
      <w:bodyDiv w:val="1"/>
      <w:marLeft w:val="0"/>
      <w:marRight w:val="0"/>
      <w:marTop w:val="0"/>
      <w:marBottom w:val="0"/>
      <w:divBdr>
        <w:top w:val="none" w:sz="0" w:space="0" w:color="auto"/>
        <w:left w:val="none" w:sz="0" w:space="0" w:color="auto"/>
        <w:bottom w:val="none" w:sz="0" w:space="0" w:color="auto"/>
        <w:right w:val="none" w:sz="0" w:space="0" w:color="auto"/>
      </w:divBdr>
    </w:div>
    <w:div w:id="2136243265">
      <w:bodyDiv w:val="1"/>
      <w:marLeft w:val="0"/>
      <w:marRight w:val="0"/>
      <w:marTop w:val="0"/>
      <w:marBottom w:val="0"/>
      <w:divBdr>
        <w:top w:val="none" w:sz="0" w:space="0" w:color="auto"/>
        <w:left w:val="none" w:sz="0" w:space="0" w:color="auto"/>
        <w:bottom w:val="none" w:sz="0" w:space="0" w:color="auto"/>
        <w:right w:val="none" w:sz="0" w:space="0" w:color="auto"/>
      </w:divBdr>
    </w:div>
    <w:div w:id="2137022685">
      <w:bodyDiv w:val="1"/>
      <w:marLeft w:val="0"/>
      <w:marRight w:val="0"/>
      <w:marTop w:val="0"/>
      <w:marBottom w:val="0"/>
      <w:divBdr>
        <w:top w:val="none" w:sz="0" w:space="0" w:color="auto"/>
        <w:left w:val="none" w:sz="0" w:space="0" w:color="auto"/>
        <w:bottom w:val="none" w:sz="0" w:space="0" w:color="auto"/>
        <w:right w:val="none" w:sz="0" w:space="0" w:color="auto"/>
      </w:divBdr>
    </w:div>
    <w:div w:id="2137334924">
      <w:bodyDiv w:val="1"/>
      <w:marLeft w:val="0"/>
      <w:marRight w:val="0"/>
      <w:marTop w:val="0"/>
      <w:marBottom w:val="0"/>
      <w:divBdr>
        <w:top w:val="none" w:sz="0" w:space="0" w:color="auto"/>
        <w:left w:val="none" w:sz="0" w:space="0" w:color="auto"/>
        <w:bottom w:val="none" w:sz="0" w:space="0" w:color="auto"/>
        <w:right w:val="none" w:sz="0" w:space="0" w:color="auto"/>
      </w:divBdr>
    </w:div>
    <w:div w:id="2138255958">
      <w:bodyDiv w:val="1"/>
      <w:marLeft w:val="0"/>
      <w:marRight w:val="0"/>
      <w:marTop w:val="0"/>
      <w:marBottom w:val="0"/>
      <w:divBdr>
        <w:top w:val="none" w:sz="0" w:space="0" w:color="auto"/>
        <w:left w:val="none" w:sz="0" w:space="0" w:color="auto"/>
        <w:bottom w:val="none" w:sz="0" w:space="0" w:color="auto"/>
        <w:right w:val="none" w:sz="0" w:space="0" w:color="auto"/>
      </w:divBdr>
    </w:div>
    <w:div w:id="2138405333">
      <w:bodyDiv w:val="1"/>
      <w:marLeft w:val="0"/>
      <w:marRight w:val="0"/>
      <w:marTop w:val="0"/>
      <w:marBottom w:val="0"/>
      <w:divBdr>
        <w:top w:val="none" w:sz="0" w:space="0" w:color="auto"/>
        <w:left w:val="none" w:sz="0" w:space="0" w:color="auto"/>
        <w:bottom w:val="none" w:sz="0" w:space="0" w:color="auto"/>
        <w:right w:val="none" w:sz="0" w:space="0" w:color="auto"/>
      </w:divBdr>
    </w:div>
    <w:div w:id="2139031994">
      <w:bodyDiv w:val="1"/>
      <w:marLeft w:val="0"/>
      <w:marRight w:val="0"/>
      <w:marTop w:val="0"/>
      <w:marBottom w:val="0"/>
      <w:divBdr>
        <w:top w:val="none" w:sz="0" w:space="0" w:color="auto"/>
        <w:left w:val="none" w:sz="0" w:space="0" w:color="auto"/>
        <w:bottom w:val="none" w:sz="0" w:space="0" w:color="auto"/>
        <w:right w:val="none" w:sz="0" w:space="0" w:color="auto"/>
      </w:divBdr>
    </w:div>
    <w:div w:id="2139495635">
      <w:bodyDiv w:val="1"/>
      <w:marLeft w:val="0"/>
      <w:marRight w:val="0"/>
      <w:marTop w:val="0"/>
      <w:marBottom w:val="0"/>
      <w:divBdr>
        <w:top w:val="none" w:sz="0" w:space="0" w:color="auto"/>
        <w:left w:val="none" w:sz="0" w:space="0" w:color="auto"/>
        <w:bottom w:val="none" w:sz="0" w:space="0" w:color="auto"/>
        <w:right w:val="none" w:sz="0" w:space="0" w:color="auto"/>
      </w:divBdr>
    </w:div>
    <w:div w:id="2141219155">
      <w:bodyDiv w:val="1"/>
      <w:marLeft w:val="0"/>
      <w:marRight w:val="0"/>
      <w:marTop w:val="0"/>
      <w:marBottom w:val="0"/>
      <w:divBdr>
        <w:top w:val="none" w:sz="0" w:space="0" w:color="auto"/>
        <w:left w:val="none" w:sz="0" w:space="0" w:color="auto"/>
        <w:bottom w:val="none" w:sz="0" w:space="0" w:color="auto"/>
        <w:right w:val="none" w:sz="0" w:space="0" w:color="auto"/>
      </w:divBdr>
    </w:div>
    <w:div w:id="2142767697">
      <w:bodyDiv w:val="1"/>
      <w:marLeft w:val="0"/>
      <w:marRight w:val="0"/>
      <w:marTop w:val="0"/>
      <w:marBottom w:val="0"/>
      <w:divBdr>
        <w:top w:val="none" w:sz="0" w:space="0" w:color="auto"/>
        <w:left w:val="none" w:sz="0" w:space="0" w:color="auto"/>
        <w:bottom w:val="none" w:sz="0" w:space="0" w:color="auto"/>
        <w:right w:val="none" w:sz="0" w:space="0" w:color="auto"/>
      </w:divBdr>
    </w:div>
    <w:div w:id="2143887910">
      <w:bodyDiv w:val="1"/>
      <w:marLeft w:val="0"/>
      <w:marRight w:val="0"/>
      <w:marTop w:val="0"/>
      <w:marBottom w:val="0"/>
      <w:divBdr>
        <w:top w:val="none" w:sz="0" w:space="0" w:color="auto"/>
        <w:left w:val="none" w:sz="0" w:space="0" w:color="auto"/>
        <w:bottom w:val="none" w:sz="0" w:space="0" w:color="auto"/>
        <w:right w:val="none" w:sz="0" w:space="0" w:color="auto"/>
      </w:divBdr>
    </w:div>
    <w:div w:id="2144032136">
      <w:bodyDiv w:val="1"/>
      <w:marLeft w:val="0"/>
      <w:marRight w:val="0"/>
      <w:marTop w:val="0"/>
      <w:marBottom w:val="0"/>
      <w:divBdr>
        <w:top w:val="none" w:sz="0" w:space="0" w:color="auto"/>
        <w:left w:val="none" w:sz="0" w:space="0" w:color="auto"/>
        <w:bottom w:val="none" w:sz="0" w:space="0" w:color="auto"/>
        <w:right w:val="none" w:sz="0" w:space="0" w:color="auto"/>
      </w:divBdr>
    </w:div>
    <w:div w:id="2144348164">
      <w:bodyDiv w:val="1"/>
      <w:marLeft w:val="0"/>
      <w:marRight w:val="0"/>
      <w:marTop w:val="0"/>
      <w:marBottom w:val="0"/>
      <w:divBdr>
        <w:top w:val="none" w:sz="0" w:space="0" w:color="auto"/>
        <w:left w:val="none" w:sz="0" w:space="0" w:color="auto"/>
        <w:bottom w:val="none" w:sz="0" w:space="0" w:color="auto"/>
        <w:right w:val="none" w:sz="0" w:space="0" w:color="auto"/>
      </w:divBdr>
    </w:div>
    <w:div w:id="2144421971">
      <w:bodyDiv w:val="1"/>
      <w:marLeft w:val="0"/>
      <w:marRight w:val="0"/>
      <w:marTop w:val="0"/>
      <w:marBottom w:val="0"/>
      <w:divBdr>
        <w:top w:val="none" w:sz="0" w:space="0" w:color="auto"/>
        <w:left w:val="none" w:sz="0" w:space="0" w:color="auto"/>
        <w:bottom w:val="none" w:sz="0" w:space="0" w:color="auto"/>
        <w:right w:val="none" w:sz="0" w:space="0" w:color="auto"/>
      </w:divBdr>
    </w:div>
    <w:div w:id="2146392657">
      <w:bodyDiv w:val="1"/>
      <w:marLeft w:val="0"/>
      <w:marRight w:val="0"/>
      <w:marTop w:val="0"/>
      <w:marBottom w:val="0"/>
      <w:divBdr>
        <w:top w:val="none" w:sz="0" w:space="0" w:color="auto"/>
        <w:left w:val="none" w:sz="0" w:space="0" w:color="auto"/>
        <w:bottom w:val="none" w:sz="0" w:space="0" w:color="auto"/>
        <w:right w:val="none" w:sz="0" w:space="0" w:color="auto"/>
      </w:divBdr>
    </w:div>
    <w:div w:id="2146467710">
      <w:bodyDiv w:val="1"/>
      <w:marLeft w:val="0"/>
      <w:marRight w:val="0"/>
      <w:marTop w:val="0"/>
      <w:marBottom w:val="0"/>
      <w:divBdr>
        <w:top w:val="none" w:sz="0" w:space="0" w:color="auto"/>
        <w:left w:val="none" w:sz="0" w:space="0" w:color="auto"/>
        <w:bottom w:val="none" w:sz="0" w:space="0" w:color="auto"/>
        <w:right w:val="none" w:sz="0" w:space="0" w:color="auto"/>
      </w:divBdr>
    </w:div>
    <w:div w:id="214735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image" Target="media/image3.png"/><Relationship Id="rId47" Type="http://schemas.openxmlformats.org/officeDocument/2006/relationships/image" Target="media/image8.jpe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1.png"/><Relationship Id="rId89" Type="http://schemas.openxmlformats.org/officeDocument/2006/relationships/image" Target="media/image46.png"/><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footer" Target="footer14.xml"/><Relationship Id="rId37" Type="http://schemas.openxmlformats.org/officeDocument/2006/relationships/header" Target="header12.xm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footer" Target="footer20.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footer" Target="footer21.xml"/><Relationship Id="rId22" Type="http://schemas.openxmlformats.org/officeDocument/2006/relationships/header" Target="header7.xml"/><Relationship Id="rId27" Type="http://schemas.openxmlformats.org/officeDocument/2006/relationships/header" Target="header9.xml"/><Relationship Id="rId43" Type="http://schemas.openxmlformats.org/officeDocument/2006/relationships/image" Target="media/image4.png"/><Relationship Id="rId48" Type="http://schemas.openxmlformats.org/officeDocument/2006/relationships/image" Target="media/image9.png"/><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image" Target="media/image37.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footer" Target="footer15.xml"/><Relationship Id="rId38" Type="http://schemas.openxmlformats.org/officeDocument/2006/relationships/footer" Target="footer18.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eader" Target="header6.xm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footer" Target="footer17.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eader" Target="header2.xml"/><Relationship Id="rId31" Type="http://schemas.openxmlformats.org/officeDocument/2006/relationships/footer" Target="footer13.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header" Target="header14.xml"/><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header" Target="header15.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www.iso.org/home.html" TargetMode="External"/><Relationship Id="rId34" Type="http://schemas.openxmlformats.org/officeDocument/2006/relationships/header" Target="header11.xm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eader" Target="header13.xml"/><Relationship Id="rId97" Type="http://schemas.openxmlformats.org/officeDocument/2006/relationships/footer" Target="footer22.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openxmlformats.org/officeDocument/2006/relationships/hyperlink" Target="https://www.nist.gov/" TargetMode="External"/><Relationship Id="rId45" Type="http://schemas.openxmlformats.org/officeDocument/2006/relationships/image" Target="media/image6.png"/><Relationship Id="rId66" Type="http://schemas.openxmlformats.org/officeDocument/2006/relationships/image" Target="media/image27.png"/><Relationship Id="rId87" Type="http://schemas.openxmlformats.org/officeDocument/2006/relationships/image" Target="media/image44.png"/><Relationship Id="rId61" Type="http://schemas.openxmlformats.org/officeDocument/2006/relationships/image" Target="media/image22.png"/><Relationship Id="rId82" Type="http://schemas.openxmlformats.org/officeDocument/2006/relationships/image" Target="media/image39.png"/><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footer" Target="footer16.xml"/><Relationship Id="rId56" Type="http://schemas.openxmlformats.org/officeDocument/2006/relationships/image" Target="media/image17.png"/><Relationship Id="rId77" Type="http://schemas.openxmlformats.org/officeDocument/2006/relationships/footer" Target="footer19.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33.png"/><Relationship Id="rId93" Type="http://schemas.openxmlformats.org/officeDocument/2006/relationships/image" Target="media/image50.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7</b:Tag>
    <b:SourceType>ArticleInAPeriodical</b:SourceType>
    <b:Guid>{7D422BA6-CA4F-4FAE-8318-06CC32A97A32}</b:Guid>
    <b:Author>
      <b:Author>
        <b:NameList>
          <b:Person>
            <b:Last>Ahmad</b:Last>
            <b:First>Ijaz</b:First>
          </b:Person>
          <b:Person>
            <b:Last>Kumar</b:Last>
            <b:First>Tanesh</b:First>
          </b:Person>
          <b:Person>
            <b:Last>Liyanage</b:Last>
            <b:First>Madhusanka</b:First>
          </b:Person>
          <b:Person>
            <b:Last>Okwuibe</b:Last>
            <b:First>Jude</b:First>
          </b:Person>
          <b:Person>
            <b:Last>Ylianttila</b:Last>
            <b:First>Mika</b:First>
          </b:Person>
          <b:Person>
            <b:Last>Gurtov</b:Last>
            <b:First>Andrei</b:First>
          </b:Person>
        </b:NameList>
      </b:Author>
    </b:Author>
    <b:Title>Overview of 5G Security Challenges and Solutions</b:Title>
    <b:PeriodicalTitle>IEEE Communications Standards Magazine</b:PeriodicalTitle>
    <b:Year>2018</b:Year>
    <b:Pages>36-43</b:Pages>
    <b:RefOrder>7</b:RefOrder>
  </b:Source>
  <b:Source>
    <b:Tag>2</b:Tag>
    <b:SourceType>ArticleInAPeriodical</b:SourceType>
    <b:Guid>{94F340AD-8911-4DCA-8D9A-CE042DEC61C0}</b:Guid>
    <b:Author>
      <b:Author>
        <b:NameList>
          <b:Person>
            <b:Last>Gawas</b:Last>
            <b:First>Anju</b:First>
            <b:Middle>Uttam</b:Middle>
          </b:Person>
        </b:NameList>
      </b:Author>
    </b:Author>
    <b:Title>An overview on evolution of mobile wireless communication networks: 1G-6G</b:Title>
    <b:Year>2015</b:Year>
    <b:Pages>3130-3133</b:Pages>
    <b:PeriodicalTitle>International Journal on Recent and Innovation Trends in Computing and Communication</b:PeriodicalTitle>
    <b:RefOrder>2</b:RefOrder>
  </b:Source>
  <b:Source>
    <b:Tag>3</b:Tag>
    <b:SourceType>ArticleInAPeriodical</b:SourceType>
    <b:Guid>{4DE7A0D1-A354-456B-94B2-4F78F538CDC9}</b:Guid>
    <b:Author>
      <b:Author>
        <b:NameList>
          <b:Person>
            <b:Last>Pisarov</b:Last>
            <b:First>Jelena</b:First>
          </b:Person>
          <b:Person>
            <b:Last>Mester</b:Last>
            <b:First>Gyula</b:First>
          </b:Person>
        </b:NameList>
      </b:Author>
    </b:Author>
    <b:Title>The impact of 5G technology on life in 21st century</b:Title>
    <b:PeriodicalTitle>IPSI BgD Transactions on Advanced Research (TAR)</b:PeriodicalTitle>
    <b:Year>2020</b:Year>
    <b:RefOrder>3</b:RefOrder>
  </b:Source>
  <b:Source>
    <b:Tag>5</b:Tag>
    <b:SourceType>ArticleInAPeriodical</b:SourceType>
    <b:Guid>{843D726F-F44E-4013-AE7D-2CB1E0EA2930}</b:Guid>
    <b:Author>
      <b:Author>
        <b:NameList>
          <b:Person>
            <b:Last>del Peral-Rosado</b:Last>
            <b:First>José</b:First>
            <b:Middle>A.</b:Middle>
          </b:Person>
          <b:Person>
            <b:Last>Raulefs</b:Last>
            <b:First>Ronald</b:First>
          </b:Person>
          <b:Person>
            <b:Last>López-Salcedo</b:Last>
            <b:First>José</b:First>
            <b:Middle>A.</b:Middle>
          </b:Person>
          <b:Person>
            <b:Last>Seco-Granados</b:Last>
            <b:First>Gonzalo</b:First>
          </b:Person>
        </b:NameList>
      </b:Author>
    </b:Author>
    <b:Title>Survey of Cellular Mobile Radio Localization Methods: From 1G to 5G</b:Title>
    <b:Year>2018</b:Year>
    <b:PeriodicalTitle>IEEE Communications Surveys &amp; Tutorials</b:PeriodicalTitle>
    <b:Pages>1124-1148</b:Pages>
    <b:RefOrder>5</b:RefOrder>
  </b:Source>
  <b:Source>
    <b:Tag>6</b:Tag>
    <b:SourceType>ArticleInAPeriodical</b:SourceType>
    <b:Guid>{982DD200-F960-4A4D-9995-2BD1B5CC0505}</b:Guid>
    <b:Author>
      <b:Author>
        <b:NameList>
          <b:Person>
            <b:Last>Ahmad</b:Last>
            <b:First>Ijaz</b:First>
          </b:Person>
          <b:Person>
            <b:Last>Shahabuddin</b:Last>
            <b:First>Shahriar</b:First>
          </b:Person>
          <b:Person>
            <b:Last>Kumar</b:Last>
            <b:First>Tanesh</b:First>
          </b:Person>
          <b:Person>
            <b:Last>Okwuibe</b:Last>
            <b:First>Jude</b:First>
          </b:Person>
          <b:Person>
            <b:Last>Gurtov</b:Last>
            <b:First>Andrei</b:First>
          </b:Person>
          <b:Person>
            <b:Last>Ylianttila</b:Last>
            <b:First>Mika</b:First>
          </b:Person>
        </b:NameList>
      </b:Author>
    </b:Author>
    <b:Title>Security for 5G and Beyond</b:Title>
    <b:PeriodicalTitle>IEEE Communications Surveys &amp; Tutorials</b:PeriodicalTitle>
    <b:Year>2019</b:Year>
    <b:Pages>3682-3722</b:Pages>
    <b:RefOrder>6</b:RefOrder>
  </b:Source>
  <b:Source>
    <b:Tag>9</b:Tag>
    <b:SourceType>BookSection</b:SourceType>
    <b:Guid>{0EB255E8-58B9-4EE9-9F59-A091C619E166}</b:Guid>
    <b:Title>Analyzing The Classic Caesar Method Cryptography</b:Title>
    <b:Year>2019</b:Year>
    <b:Author>
      <b:Author>
        <b:NameList>
          <b:Person>
            <b:Last>Inan</b:Last>
            <b:First>Yucel</b:First>
          </b:Person>
        </b:NameList>
      </b:Author>
    </b:Author>
    <b:Pages>213-220</b:Pages>
    <b:BookTitle>4th International Conference on Computational Mathematics and Engineering Sciences (CMES-2019)</b:BookTitle>
    <b:RefOrder>8</b:RefOrder>
  </b:Source>
  <b:Source>
    <b:Tag>1</b:Tag>
    <b:SourceType>ArticleInAPeriodical</b:SourceType>
    <b:Guid>{B12B2D8C-8612-48BF-B784-B973F9375A79}</b:Guid>
    <b:Author>
      <b:Author>
        <b:NameList>
          <b:Person>
            <b:Last>Kaur</b:Last>
            <b:First>Gagan</b:First>
            <b:Middle>Preet</b:Middle>
          </b:Person>
          <b:Person>
            <b:Last>Birla</b:Last>
            <b:First>Joni</b:First>
          </b:Person>
          <b:Person>
            <b:Last>Ahlawat</b:Last>
            <b:First>Jitender</b:First>
          </b:Person>
        </b:NameList>
      </b:Author>
    </b:Author>
    <b:Title>Generations of Wireless Technology</b:Title>
    <b:PeriodicalTitle>International Journal of Computer Science and Management Studies</b:PeriodicalTitle>
    <b:Year>2011</b:Year>
    <b:Pages>435-441</b:Pages>
    <b:RefOrder>1</b:RefOrder>
  </b:Source>
  <b:Source>
    <b:Tag>8</b:Tag>
    <b:SourceType>InternetSite</b:SourceType>
    <b:Guid>{BA39ADD4-47B5-49AA-BF27-8FF60394733B}</b:Guid>
    <b:Title>Ιστορική αναδρομή στην κρυπτογράφηση</b:Title>
    <b:Year>2023</b:Year>
    <b:LCID>el-GR</b:LCID>
    <b:Author>
      <b:Author>
        <b:Corporate>Academy.Binance</b:Corporate>
      </b:Author>
    </b:Author>
    <b:URL>https://academy.binance.com/el/articles/history-of-cryptography</b:URL>
    <b:YearAccessed>2023</b:YearAccessed>
    <b:MonthAccessed>Ιούνιος</b:MonthAccessed>
    <b:DayAccessed>4</b:DayAccessed>
    <b:RefOrder>34</b:RefOrder>
  </b:Source>
  <b:Source>
    <b:Tag>11</b:Tag>
    <b:SourceType>InternetSite</b:SourceType>
    <b:Guid>{A223B027-AAC9-417A-A824-DEF2A633105E}</b:Guid>
    <b:Title>GDPR.EU</b:Title>
    <b:Author>
      <b:Author>
        <b:Corporate>GDPR.EU</b:Corporate>
      </b:Author>
    </b:Author>
    <b:URL>https://gdpr.eu/tag/gdpr/</b:URL>
    <b:ProductionCompany>Protagon AG</b:ProductionCompany>
    <b:YearAccessed>2023</b:YearAccessed>
    <b:MonthAccessed>Ιούνιος</b:MonthAccessed>
    <b:DayAccessed>2</b:DayAccessed>
    <b:RefOrder>10</b:RefOrder>
  </b:Source>
  <b:Source>
    <b:Tag>13</b:Tag>
    <b:SourceType>ArticleInAPeriodical</b:SourceType>
    <b:Guid>{75DE02D4-DF8A-44D6-94BC-8167ABC06278}</b:Guid>
    <b:Title>Cryptography: a comparative analysis for modern techniques</b:Title>
    <b:Year>2017</b:Year>
    <b:PeriodicalTitle>International Journal of Advanced Computer Science and Applications</b:PeriodicalTitle>
    <b:Author>
      <b:Author>
        <b:NameList>
          <b:Person>
            <b:Last>Maqsood</b:Last>
            <b:First>Faiqa</b:First>
          </b:Person>
          <b:Person>
            <b:Last>Ahmed</b:Last>
            <b:First>Muhammad</b:First>
          </b:Person>
          <b:Person>
            <b:Last>Ali</b:Last>
            <b:First>Muhammad</b:First>
            <b:Middle>Mumtaz</b:Middle>
          </b:Person>
          <b:Person>
            <b:Last>Shah</b:Last>
            <b:First>Munam</b:First>
            <b:Middle>Ali</b:Middle>
          </b:Person>
        </b:NameList>
      </b:Author>
    </b:Author>
    <b:Publisher>Science and Information (SAI) Organization Limited</b:Publisher>
    <b:RefOrder>12</b:RefOrder>
  </b:Source>
  <b:Source>
    <b:Tag>14</b:Tag>
    <b:SourceType>InternetSite</b:SourceType>
    <b:Guid>{68DAB8CC-708D-47EA-B6AD-81E1C79351D8}</b:Guid>
    <b:Title>F5 Labs</b:Title>
    <b:URL>https://www.f5.com/labs/learning-center/what-is-the-cia-triad</b:URL>
    <b:Year>2019</b:Year>
    <b:Month>Ιούνιος</b:Month>
    <b:Day>8</b:Day>
    <b:YearAccessed>2023</b:YearAccessed>
    <b:MonthAccessed>Ιούνιος</b:MonthAccessed>
    <b:DayAccessed>6</b:DayAccessed>
    <b:Author>
      <b:Author>
        <b:NameList>
          <b:Person>
            <b:Last>Walkowski</b:Last>
            <b:First>Debbie</b:First>
          </b:Person>
        </b:NameList>
      </b:Author>
    </b:Author>
    <b:ShortTitle>What Is the CIA Triad?</b:ShortTitle>
    <b:RefOrder>13</b:RefOrder>
  </b:Source>
  <b:Source>
    <b:Tag>15</b:Tag>
    <b:SourceType>Book</b:SourceType>
    <b:Guid>{E5743A10-955D-4940-A33E-84530C73B990}</b:Guid>
    <b:Author>
      <b:Author>
        <b:NameList>
          <b:Person>
            <b:Last>Mohamed</b:Last>
            <b:First>Khaled</b:First>
            <b:Middle>Salah</b:Middle>
          </b:Person>
        </b:NameList>
      </b:Author>
    </b:Author>
    <b:Title>Cryptography Concepts: Confidentiality</b:Title>
    <b:Year>2020</b:Year>
    <b:Publisher>Springer International Publishing</b:Publisher>
    <b:RefOrder>14</b:RefOrder>
  </b:Source>
  <b:Source>
    <b:Tag>16</b:Tag>
    <b:SourceType>BookSection</b:SourceType>
    <b:Guid>{7948C73C-284D-4D86-A93F-6CB0175FA370}</b:Guid>
    <b:Author>
      <b:Author>
        <b:NameList>
          <b:Person>
            <b:Last>Cramer</b:Last>
            <b:First>Ronald</b:First>
          </b:Person>
          <b:Person>
            <b:Last>Damgård</b:Last>
            <b:First>I</b:First>
          </b:Person>
          <b:Person>
            <b:Last>Ishai</b:Last>
            <b:First>Y</b:First>
          </b:Person>
        </b:NameList>
      </b:Author>
    </b:Author>
    <b:Title>Theory of Cryptography</b:Title>
    <b:Year>2012</b:Year>
    <b:Publisher>Springer</b:Publisher>
    <b:BookTitle>Proceedings of the 9th Theory of Cryptography Conference, TCC</b:BookTitle>
    <b:RefOrder>15</b:RefOrder>
  </b:Source>
  <b:Source>
    <b:Tag>17</b:Tag>
    <b:SourceType>ArticleInAPeriodical</b:SourceType>
    <b:Guid>{A2807282-110E-4D31-A3A4-5E945D1836DE}</b:Guid>
    <b:Title>Security Aspects of the Authentication Used in Quantum Cryptography</b:Title>
    <b:Year>2008</b:Year>
    <b:Author>
      <b:Author>
        <b:NameList>
          <b:Person>
            <b:Last>Cederlof</b:Last>
            <b:First>JÖrgen</b:First>
          </b:Person>
          <b:Person>
            <b:Last>Larsson</b:Last>
            <b:First>Jan-Åke</b:First>
          </b:Person>
        </b:NameList>
      </b:Author>
    </b:Author>
    <b:PeriodicalTitle>IEEE Transactions on Information Theory</b:PeriodicalTitle>
    <b:Month>April</b:Month>
    <b:Pages>1735-1741</b:Pages>
    <b:RefOrder>16</b:RefOrder>
  </b:Source>
  <b:Source>
    <b:Tag>18</b:Tag>
    <b:SourceType>ArticleInAPeriodical</b:SourceType>
    <b:Guid>{B2F1F81E-E121-41BC-AE30-3EA8B69E3457}</b:Guid>
    <b:Author>
      <b:Author>
        <b:NameList>
          <b:Person>
            <b:Last>Force</b:Last>
            <b:First>Joint</b:First>
            <b:Middle>Task</b:Middle>
          </b:Person>
        </b:NameList>
      </b:Author>
    </b:Author>
    <b:Title>Security and privacy controls for information systems and organizations</b:Title>
    <b:PeriodicalTitle>National Institute of Standards and Technology</b:PeriodicalTitle>
    <b:Year>2017</b:Year>
    <b:RefOrder>17</b:RefOrder>
  </b:Source>
  <b:Source>
    <b:Tag>20</b:Tag>
    <b:SourceType>ArticleInAPeriodical</b:SourceType>
    <b:Guid>{4D2F9F09-C896-404B-939F-0F699C589717}</b:Guid>
    <b:Author>
      <b:Author>
        <b:NameList>
          <b:Person>
            <b:Last>Jiao</b:Last>
            <b:First>Lin</b:First>
          </b:Person>
          <b:Person>
            <b:Last>Hao</b:Last>
            <b:First>Yonglin</b:First>
          </b:Person>
          <b:Person>
            <b:Last>Feng</b:Last>
            <b:First>Dengguo</b:First>
          </b:Person>
        </b:NameList>
      </b:Author>
    </b:Author>
    <b:Title>Stream cipher designs: a review</b:Title>
    <b:PeriodicalTitle>Science China Information Sciences</b:PeriodicalTitle>
    <b:Year>2020</b:Year>
    <b:Pages>1-25</b:Pages>
    <b:Publisher>Springer</b:Publisher>
    <b:RefOrder>19</b:RefOrder>
  </b:Source>
  <b:Source>
    <b:Tag>21</b:Tag>
    <b:SourceType>InternetSite</b:SourceType>
    <b:Guid>{BA864B24-B4C6-4AB3-AC0B-66362DF59779}</b:Guid>
    <b:Title>INTRODUCTION TO FIELD PROGRAMMABLE GATE ARRAYS (FPGA)</b:Title>
    <b:Author>
      <b:Author>
        <b:NameList>
          <b:Person>
            <b:Last>Microcontrollerslab</b:Last>
          </b:Person>
        </b:NameList>
      </b:Author>
    </b:Author>
    <b:YearAccessed>2023</b:YearAccessed>
    <b:MonthAccessed>Ιουνίου</b:MonthAccessed>
    <b:DayAccessed>15</b:DayAccessed>
    <b:URL>https://microcontrollerslab.com/fpga-introduction-block-diagram/</b:URL>
    <b:RefOrder>20</b:RefOrder>
  </b:Source>
  <b:Source>
    <b:Tag>22</b:Tag>
    <b:SourceType>BookSection</b:SourceType>
    <b:Guid>{2C046C1F-56BF-4BFA-9FF5-92D8240A85A8}</b:Guid>
    <b:Title>A new version of the stream cipher SNOW</b:Title>
    <b:Year>2003</b:Year>
    <b:Author>
      <b:Author>
        <b:NameList>
          <b:Person>
            <b:Last>Ekdahl</b:Last>
            <b:First>Patrik</b:First>
          </b:Person>
          <b:Person>
            <b:Last>Johansson</b:Last>
            <b:First>Thomas</b:First>
          </b:Person>
        </b:NameList>
      </b:Author>
    </b:Author>
    <b:BookTitle>Selected Areas in Cryptography: 9th Annual International Workshop, SAC 2002 St. John’s, Newfoundland, Canada, August 15--16, 2002 Revised Papers 9</b:BookTitle>
    <b:Pages>47-61</b:Pages>
    <b:Publisher>Springer</b:Publisher>
    <b:RefOrder>21</b:RefOrder>
  </b:Source>
  <b:Source>
    <b:Tag>23</b:Tag>
    <b:SourceType>BookSection</b:SourceType>
    <b:Guid>{0C9536E3-CD7F-4C38-926D-42DE010755B8}</b:Guid>
    <b:Author>
      <b:Author>
        <b:NameList>
          <b:Person>
            <b:Last>Watanabe</b:Last>
            <b:First>Dai</b:First>
          </b:Person>
          <b:Person>
            <b:Last>Biryukov</b:Last>
            <b:First>Alex</b:First>
          </b:Person>
          <b:Person>
            <b:Last>De Canniere</b:Last>
            <b:First>Christophe</b:First>
          </b:Person>
        </b:NameList>
      </b:Author>
    </b:Author>
    <b:Title>A distinguishing attack of SNOW 2.0 with linear masking method</b:Title>
    <b:BookTitle>Selected Areas in Cryptography: 10th Annual International Workshop, SAC 2003, Ottawa, Canada, August 14-15, 2003. Revised Papers 10</b:BookTitle>
    <b:Year>2004</b:Year>
    <b:Pages>222-233</b:Pages>
    <b:City>Ottawa</b:City>
    <b:Publisher>Springer</b:Publisher>
    <b:RefOrder>22</b:RefOrder>
  </b:Source>
  <b:Source>
    <b:Tag>24</b:Tag>
    <b:SourceType>ArticleInAPeriodical</b:SourceType>
    <b:Guid>{F26951FD-0E69-4440-A2EB-883A6CD77BCF}</b:Guid>
    <b:Author>
      <b:Author>
        <b:NameList>
          <b:Person>
            <b:Last>Yang</b:Last>
            <b:First>Jing</b:First>
          </b:Person>
          <b:Person>
            <b:Last>Johansson</b:Last>
            <b:First>Thomas</b:First>
          </b:Person>
          <b:Person>
            <b:Last>Maximov</b:Last>
            <b:First>Alexander</b:First>
          </b:Person>
        </b:NameList>
      </b:Author>
    </b:Author>
    <b:Title>Vectorized linear approximations for attacks on SNOW 3G</b:Title>
    <b:Year>2019</b:Year>
    <b:Pages>249-271</b:Pages>
    <b:PeriodicalTitle>IACR Transactions on Symmetric Cryptology</b:PeriodicalTitle>
    <b:RefOrder>23</b:RefOrder>
  </b:Source>
  <b:Source>
    <b:Tag>25</b:Tag>
    <b:SourceType>BookSection</b:SourceType>
    <b:Guid>{C7CD8F02-D2EE-473F-833D-CC43270B6D9C}</b:Guid>
    <b:Title>Fault Analysis of the Stream Cipher Snow 3G</b:Title>
    <b:Year>2009</b:Year>
    <b:Pages>103-110</b:Pages>
    <b:Author>
      <b:Author>
        <b:NameList>
          <b:Person>
            <b:Last>Debraize</b:Last>
            <b:First>Blandine</b:First>
          </b:Person>
          <b:Person>
            <b:Last>Corbella</b:Last>
            <b:First>Irene</b:First>
            <b:Middle>Marquez</b:Middle>
          </b:Person>
        </b:NameList>
      </b:Author>
    </b:Author>
    <b:BookTitle>2009 Workshop on Fault Diagnosis and Tolerance in Cryptography (FDTC)</b:BookTitle>
    <b:City>Lussane</b:City>
    <b:RefOrder>24</b:RefOrder>
  </b:Source>
  <b:Source>
    <b:Tag>34</b:Tag>
    <b:SourceType>BookSection</b:SourceType>
    <b:Guid>{7F436A55-D091-4CFC-A5F4-861EC29785DA}</b:Guid>
    <b:Author>
      <b:Author>
        <b:NameList>
          <b:Person>
            <b:Last>Pyrgas</b:Last>
            <b:First>Lampros</b:First>
          </b:Person>
          <b:Person>
            <b:Last>Kitsos</b:Last>
            <b:First>Paris</b:First>
          </b:Person>
        </b:NameList>
      </b:Author>
    </b:Author>
    <b:Title>5G Security: FPGA Implementation of SNOW-V Stream Cipher</b:Title>
    <b:BookTitle>2021 24th Euromicro Conference on Digital System Design (DSD)</b:BookTitle>
    <b:Year>2021</b:Year>
    <b:Pages>381-384</b:Pages>
    <b:City>Palermo</b:City>
    <b:Publisher>IEEE Xplore</b:Publisher>
    <b:CountryRegion>Italy</b:CountryRegion>
    <b:RefOrder>33</b:RefOrder>
  </b:Source>
  <b:Source>
    <b:Tag>33</b:Tag>
    <b:SourceType>ArticleInAPeriodical</b:SourceType>
    <b:Guid>{226285EB-CC2C-43AA-8D69-F3D91DE34BC7}</b:Guid>
    <b:Author>
      <b:Author>
        <b:NameList>
          <b:Person>
            <b:Last>Galanis</b:Last>
            <b:First>Michalis</b:First>
            <b:Middle>D</b:Middle>
          </b:Person>
          <b:Person>
            <b:Last>Kitsos</b:Last>
            <b:First>Paris</b:First>
          </b:Person>
          <b:Person>
            <b:Last>Kostopoulos</b:Last>
            <b:First>Giorgos</b:First>
          </b:Person>
          <b:Person>
            <b:Last>Sklavos</b:Last>
            <b:First>Nicolas</b:First>
          </b:Person>
          <b:Person>
            <b:Last>Goutis</b:Last>
            <b:First>Constantinos</b:First>
            <b:Middle>E</b:Middle>
          </b:Person>
        </b:NameList>
      </b:Author>
    </b:Author>
    <b:Title>Comparison of the Hardware Implementation of Stream Ciphers.</b:Title>
    <b:PeriodicalTitle>Int. Arab J. Inf. Technol.</b:PeriodicalTitle>
    <b:Year>2005</b:Year>
    <b:Pages>267-274</b:Pages>
    <b:RefOrder>32</b:RefOrder>
  </b:Source>
  <b:Source>
    <b:Tag>32</b:Tag>
    <b:SourceType>ArticleInAPeriodical</b:SourceType>
    <b:Guid>{1172B533-92FD-415C-813C-DD2EDC8A2243}</b:Guid>
    <b:Author>
      <b:Author>
        <b:NameList>
          <b:Person>
            <b:Last>Mazumdar</b:Last>
            <b:First>Bodhisatwa</b:First>
          </b:Person>
          <b:Person>
            <b:Last>Ali</b:Last>
            <b:First>Sk</b:First>
            <b:Middle>Subidh</b:Middle>
          </b:Person>
          <b:Person>
            <b:Last>Sinanoglu</b:Last>
            <b:First>Ozgur</b:First>
          </b:Person>
        </b:NameList>
      </b:Author>
    </b:Author>
    <b:Title>A compact implementation of Salsa20 and its power analysis vulnerabilities</b:Title>
    <b:PeriodicalTitle>ACM Transactions on Design Automation of Electronic Systems (TODAES)</b:PeriodicalTitle>
    <b:Year>2016</b:Year>
    <b:Pages>1-26</b:Pages>
    <b:Publisher>ACM New York, NY, USA</b:Publisher>
    <b:RefOrder>31</b:RefOrder>
  </b:Source>
  <b:Source>
    <b:Tag>31</b:Tag>
    <b:SourceType>BookSection</b:SourceType>
    <b:Guid>{5A25917C-D99E-4AA5-9453-2173EF3945FC}</b:Guid>
    <b:Author>
      <b:Author>
        <b:NameList>
          <b:Person>
            <b:Last>Srinivas</b:Last>
            <b:First>NS</b:First>
            <b:Middle>Sai</b:Middle>
          </b:Person>
          <b:Person>
            <b:Last>Akramuddin</b:Last>
            <b:First>MD</b:First>
          </b:Person>
        </b:NameList>
      </b:Author>
    </b:Author>
    <b:Title>FPGA based hardware implementation of AES Rijndael algorithm for Encryption and Decryption</b:Title>
    <b:BookTitle>2016 international conference on electrical, electronics, and optimization techniques (ICEEOT)</b:BookTitle>
    <b:Year>2016</b:Year>
    <b:Pages>1769-1776</b:Pages>
    <b:RefOrder>30</b:RefOrder>
  </b:Source>
  <b:Source>
    <b:Tag>30</b:Tag>
    <b:SourceType>BookSection</b:SourceType>
    <b:Guid>{4C50892A-D6A9-4A32-AEB9-5D88D2D9F1B4}</b:Guid>
    <b:Author>
      <b:Author>
        <b:NameList>
          <b:Person>
            <b:Last>Xu</b:Last>
            <b:First>Anlin</b:First>
          </b:Person>
          <b:Person>
            <b:Last>Wu</b:Last>
            <b:First>Youyu</b:First>
          </b:Person>
          <b:Person>
            <b:Last>Yang</b:Last>
            <b:First>Jinjiang</b:First>
          </b:Person>
          <b:Person>
            <b:Last>Zhu</b:Last>
            <b:First>Min</b:First>
          </b:Person>
          <b:Person>
            <b:Last>Zhao</b:Last>
            <b:First>Qiyi</b:First>
          </b:Person>
          <b:Person>
            <b:Last>Liu</b:Last>
            <b:First>Leibo</b:First>
          </b:Person>
        </b:NameList>
      </b:Author>
    </b:Author>
    <b:Title>A High-throughput Hardware Implementation of ZUC-256 Stream Cipher</b:Title>
    <b:Year>2022</b:Year>
    <b:Pages>24-27</b:Pages>
    <b:BookTitle>2022 4th International Conference on Communications, Information System and Computer Engineering (CISCE)</b:BookTitle>
    <b:RefOrder>29</b:RefOrder>
  </b:Source>
  <b:Source>
    <b:Tag>29</b:Tag>
    <b:SourceType>Report</b:SourceType>
    <b:Guid>{347DFE18-0B30-473B-A4BB-0B86EC80D5D0}</b:Guid>
    <b:Author>
      <b:Author>
        <b:NameList>
          <b:Person>
            <b:Last>Yang</b:Last>
            <b:First>Jing</b:First>
          </b:Person>
        </b:NameList>
      </b:Author>
    </b:Author>
    <b:Title>Contributions to Confidentiality and Integrity Algorithms for 5G</b:Title>
    <b:Year>2021</b:Year>
    <b:Publisher>Lund University</b:Publisher>
    <b:Pages>301</b:Pages>
    <b:RefOrder>28</b:RefOrder>
  </b:Source>
  <b:Source>
    <b:Tag>28</b:Tag>
    <b:SourceType>ArticleInAPeriodical</b:SourceType>
    <b:Guid>{59C97B54-9634-442A-933E-99AEF07D9F5C}</b:Guid>
    <b:Title>A new SNOW stream cipher called SNOW-V</b:Title>
    <b:Year>2018</b:Year>
    <b:Author>
      <b:Author>
        <b:NameList>
          <b:Person>
            <b:Last>Ekdahl</b:Last>
            <b:First>Patrik</b:First>
          </b:Person>
          <b:Person>
            <b:Last>Johansson</b:Last>
            <b:First>Thomas</b:First>
          </b:Person>
          <b:Person>
            <b:Last>Maximov</b:Last>
            <b:First>Alexander</b:First>
          </b:Person>
          <b:Person>
            <b:Last>Yang</b:Last>
            <b:First>Jing</b:First>
          </b:Person>
        </b:NameList>
      </b:Author>
    </b:Author>
    <b:PeriodicalTitle>Cryptology ePrint Archive</b:PeriodicalTitle>
    <b:RefOrder>27</b:RefOrder>
  </b:Source>
  <b:Source>
    <b:Tag>27</b:Tag>
    <b:SourceType>ArticleInAPeriodical</b:SourceType>
    <b:Guid>{89517F0C-F1B1-428B-913A-FECA5F3D7106}</b:Guid>
    <b:Title>Improvement of Advanced Encryption Standard Algorithm With Shift Row and S.Box Modification Mapping in Mix Column</b:Title>
    <b:Year>2017</b:Year>
    <b:Pages>401-407</b:Pages>
    <b:Author>
      <b:Author>
        <b:NameList>
          <b:Person>
            <b:Last>Riyaldhi</b:Last>
            <b:First>Rizky</b:First>
          </b:Person>
          <b:Person>
            <b:Last>Rojali</b:Last>
          </b:Person>
          <b:Person>
            <b:Last>Kurniawan</b:Last>
            <b:First>Aditya</b:First>
          </b:Person>
        </b:NameList>
      </b:Author>
    </b:Author>
    <b:PeriodicalTitle>Procedia Computer Science</b:PeriodicalTitle>
    <b:RefOrder>26</b:RefOrder>
  </b:Source>
  <b:Source>
    <b:Tag>26</b:Tag>
    <b:SourceType>BookSection</b:SourceType>
    <b:Guid>{36D1F676-78B3-4ABF-BDF9-7B84E9BADF0B}</b:Guid>
    <b:Title>Gray S-Box for Advanced Encryption Standard</b:Title>
    <b:City>China</b:City>
    <b:Publisher>IEEE</b:Publisher>
    <b:Year>2008</b:Year>
    <b:Author>
      <b:Author>
        <b:NameList>
          <b:Person>
            <b:Last>Tran</b:Last>
            <b:First>Minh</b:First>
            <b:Middle>Triet</b:Middle>
          </b:Person>
          <b:Person>
            <b:Last>Bui</b:Last>
            <b:First>Doan</b:First>
            <b:Middle>Khanh</b:Middle>
          </b:Person>
          <b:Person>
            <b:Last>Duong</b:Last>
            <b:First>Anh</b:First>
            <b:Middle>Duc</b:Middle>
          </b:Person>
        </b:NameList>
      </b:Author>
    </b:Author>
    <b:PeriodicalTitle>2008 International Conference on Computational Intelligence and Security</b:PeriodicalTitle>
    <b:Pages>253-258</b:Pages>
    <b:BookTitle>2008 International Conference on Computational Intelligence and Security</b:BookTitle>
    <b:RefOrder>25</b:RefOrder>
  </b:Source>
  <b:Source>
    <b:Tag>4</b:Tag>
    <b:SourceType>ArticleInAPeriodical</b:SourceType>
    <b:Guid>{97274118-AA2B-4D62-BCDA-BB8584DB6522}</b:Guid>
    <b:Title>5G Wireless Network Slicing for eMBB, URLLC, and mMTC: A Communication-Theoretic View</b:Title>
    <b:Author>
      <b:Author>
        <b:NameList>
          <b:Person>
            <b:Last>Popovski</b:Last>
            <b:First>Petar</b:First>
          </b:Person>
          <b:Person>
            <b:Last>Trillingsgaard</b:Last>
            <b:First>Kasper</b:First>
            <b:Middle>Fløe</b:Middle>
          </b:Person>
          <b:Person>
            <b:Last>Simeone</b:Last>
            <b:First>Osvaldo</b:First>
          </b:Person>
          <b:Person>
            <b:Last>Durisi</b:Last>
            <b:First>Giuseppe</b:First>
          </b:Person>
        </b:NameList>
      </b:Author>
    </b:Author>
    <b:URL>https://www.verizon.com/about/news/5g-understanding-embb-urllc-mmtc</b:URL>
    <b:Year>2018</b:Year>
    <b:Pages>55765-55779</b:Pages>
    <b:PeriodicalTitle>IEEE Access</b:PeriodicalTitle>
    <b:RefOrder>4</b:RefOrder>
  </b:Source>
  <b:Source>
    <b:Tag>10</b:Tag>
    <b:SourceType>Book</b:SourceType>
    <b:Guid>{A08E1713-8439-4BC2-8A26-4BB5BF0D1D88}</b:Guid>
    <b:Author>
      <b:Author>
        <b:NameList>
          <b:Person>
            <b:Last>W.Stallings</b:Last>
          </b:Person>
        </b:NameList>
      </b:Author>
    </b:Author>
    <b:Title>Cryptography and Network Security: Principles and Practice</b:Title>
    <b:Year>2020</b:Year>
    <b:Publisher>Pearson Higher Education</b:Publisher>
    <b:RefOrder>9</b:RefOrder>
  </b:Source>
  <b:Source>
    <b:Tag>12</b:Tag>
    <b:SourceType>ArticleInAPeriodical</b:SourceType>
    <b:Guid>{8991AD83-EEB7-4303-8C07-1900D4F9C29C}</b:Guid>
    <b:Author>
      <b:Author>
        <b:NameList>
          <b:Person>
            <b:Last>Donaldson</b:Last>
            <b:First>Scott</b:First>
            <b:Middle>E</b:Middle>
          </b:Person>
          <b:Person>
            <b:Last>Siegel</b:Last>
            <b:First>Stanley</b:First>
            <b:Middle>G</b:Middle>
          </b:Person>
          <b:Person>
            <b:Last>Williams</b:Last>
            <b:First>Chris</b:First>
            <b:Middle>K</b:Middle>
          </b:Person>
          <b:Person>
            <b:Last>Aslam</b:Last>
            <b:First>Abdul</b:First>
          </b:Person>
          <b:Person>
            <b:Last>Donaldson</b:Last>
            <b:First>Scott</b:First>
            <b:Middle>E</b:Middle>
          </b:Person>
          <b:Person>
            <b:Last>Siegel</b:Last>
            <b:First>Stanley</b:First>
            <b:Middle>G</b:Middle>
          </b:Person>
          <b:Person>
            <b:Last>Williams</b:Last>
            <b:First>Chris</b:First>
            <b:Middle>K</b:Middle>
          </b:Person>
          <b:Person>
            <b:Last>Aslam</b:Last>
            <b:First>Abdul</b:First>
          </b:Person>
        </b:NameList>
      </b:Author>
    </b:Author>
    <b:Title>Cybersecurity frameworks</b:Title>
    <b:Year>2015</b:Year>
    <b:URL>https://www.reflectiz.com/blog/data-security-standards/</b:URL>
    <b:YearAccessed>2023</b:YearAccessed>
    <b:MonthAccessed>Ιούνιος</b:MonthAccessed>
    <b:DayAccessed>3</b:DayAccessed>
    <b:PeriodicalTitle>Enterprise Cybersecurity: How to Build a Successful Cyberdefense Program Against Advanced Threats</b:PeriodicalTitle>
    <b:Pages>297-309</b:Pages>
    <b:RefOrder>11</b:RefOrder>
  </b:Source>
  <b:Source>
    <b:Tag>19</b:Tag>
    <b:SourceType>Book</b:SourceType>
    <b:Guid>{40ACBAFD-7A48-42E2-B2CD-E062B1E29F27}</b:Guid>
    <b:Author>
      <b:Author>
        <b:NameList>
          <b:Person>
            <b:Last>Rueppel</b:Last>
            <b:First>Rainer</b:First>
            <b:Middle>A</b:Middle>
          </b:Person>
        </b:NameList>
      </b:Author>
    </b:Author>
    <b:Title>Analysis and design of stream ciphers</b:Title>
    <b:PeriodicalTitle>RSA Labratoriesv</b:PeriodicalTitle>
    <b:Year>2012</b:Year>
    <b:Publisher>Springer Science &amp; Business Media</b:Publisher>
    <b:RefOrder>18</b:RefOrder>
  </b:Source>
</b:Sources>
</file>

<file path=customXml/itemProps1.xml><?xml version="1.0" encoding="utf-8"?>
<ds:datastoreItem xmlns:ds="http://schemas.openxmlformats.org/officeDocument/2006/customXml" ds:itemID="{E6D3AF3B-6815-4572-8FB9-BD65F9D06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126</Pages>
  <Words>25127</Words>
  <Characters>143224</Characters>
  <Application>Microsoft Office Word</Application>
  <DocSecurity>0</DocSecurity>
  <Lines>1193</Lines>
  <Paragraphs>336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Developing Secure Digital Exam Platform for Multiple Choice Questions - e@exams</vt:lpstr>
      <vt:lpstr>Developing Secure Digital Exam Platform for Multiple Choice Questions - e@exams</vt:lpstr>
    </vt:vector>
  </TitlesOfParts>
  <Company/>
  <LinksUpToDate>false</LinksUpToDate>
  <CharactersWithSpaces>168015</CharactersWithSpaces>
  <SharedDoc>false</SharedDoc>
  <HLinks>
    <vt:vector size="126" baseType="variant">
      <vt:variant>
        <vt:i4>458879</vt:i4>
      </vt:variant>
      <vt:variant>
        <vt:i4>471</vt:i4>
      </vt:variant>
      <vt:variant>
        <vt:i4>0</vt:i4>
      </vt:variant>
      <vt:variant>
        <vt:i4>5</vt:i4>
      </vt:variant>
      <vt:variant>
        <vt:lpwstr>http://en.wikipedia.org/wiki/Web_service</vt:lpwstr>
      </vt:variant>
      <vt:variant>
        <vt:lpwstr/>
      </vt:variant>
      <vt:variant>
        <vt:i4>720986</vt:i4>
      </vt:variant>
      <vt:variant>
        <vt:i4>468</vt:i4>
      </vt:variant>
      <vt:variant>
        <vt:i4>0</vt:i4>
      </vt:variant>
      <vt:variant>
        <vt:i4>5</vt:i4>
      </vt:variant>
      <vt:variant>
        <vt:lpwstr>http://el.wikipedia.org/wiki/XML</vt:lpwstr>
      </vt:variant>
      <vt:variant>
        <vt:lpwstr/>
      </vt:variant>
      <vt:variant>
        <vt:i4>2293772</vt:i4>
      </vt:variant>
      <vt:variant>
        <vt:i4>465</vt:i4>
      </vt:variant>
      <vt:variant>
        <vt:i4>0</vt:i4>
      </vt:variant>
      <vt:variant>
        <vt:i4>5</vt:i4>
      </vt:variant>
      <vt:variant>
        <vt:lpwstr>https://docs.oracle.com/cd/E18930_01/html/821-2426/gkrbn.html</vt:lpwstr>
      </vt:variant>
      <vt:variant>
        <vt:lpwstr>scrolltoc</vt:lpwstr>
      </vt:variant>
      <vt:variant>
        <vt:i4>3080248</vt:i4>
      </vt:variant>
      <vt:variant>
        <vt:i4>462</vt:i4>
      </vt:variant>
      <vt:variant>
        <vt:i4>0</vt:i4>
      </vt:variant>
      <vt:variant>
        <vt:i4>5</vt:i4>
      </vt:variant>
      <vt:variant>
        <vt:lpwstr>http://www.techopedia.com/definition/432/application-server</vt:lpwstr>
      </vt:variant>
      <vt:variant>
        <vt:lpwstr/>
      </vt:variant>
      <vt:variant>
        <vt:i4>1310810</vt:i4>
      </vt:variant>
      <vt:variant>
        <vt:i4>459</vt:i4>
      </vt:variant>
      <vt:variant>
        <vt:i4>0</vt:i4>
      </vt:variant>
      <vt:variant>
        <vt:i4>5</vt:i4>
      </vt:variant>
      <vt:variant>
        <vt:lpwstr>http://www.webopedia.com/TERM/S/server_operating_system.html</vt:lpwstr>
      </vt:variant>
      <vt:variant>
        <vt:lpwstr/>
      </vt:variant>
      <vt:variant>
        <vt:i4>4653059</vt:i4>
      </vt:variant>
      <vt:variant>
        <vt:i4>456</vt:i4>
      </vt:variant>
      <vt:variant>
        <vt:i4>0</vt:i4>
      </vt:variant>
      <vt:variant>
        <vt:i4>5</vt:i4>
      </vt:variant>
      <vt:variant>
        <vt:lpwstr>http://el.wikipedia.org/wiki/%CE%95%CE%BE%CF%85%CF%80%CE%B7%CF%81%CE%B5%CF%84%CE%B7%CF%84%CE%AE%CF%82</vt:lpwstr>
      </vt:variant>
      <vt:variant>
        <vt:lpwstr/>
      </vt:variant>
      <vt:variant>
        <vt:i4>1638469</vt:i4>
      </vt:variant>
      <vt:variant>
        <vt:i4>453</vt:i4>
      </vt:variant>
      <vt:variant>
        <vt:i4>0</vt:i4>
      </vt:variant>
      <vt:variant>
        <vt:i4>5</vt:i4>
      </vt:variant>
      <vt:variant>
        <vt:lpwstr>http://localhost/callwebservice?wsdl</vt:lpwstr>
      </vt:variant>
      <vt:variant>
        <vt:lpwstr/>
      </vt:variant>
      <vt:variant>
        <vt:i4>3735603</vt:i4>
      </vt:variant>
      <vt:variant>
        <vt:i4>450</vt:i4>
      </vt:variant>
      <vt:variant>
        <vt:i4>0</vt:i4>
      </vt:variant>
      <vt:variant>
        <vt:i4>5</vt:i4>
      </vt:variant>
      <vt:variant>
        <vt:lpwstr>http://localhost/callwebservice</vt:lpwstr>
      </vt:variant>
      <vt:variant>
        <vt:lpwstr/>
      </vt:variant>
      <vt:variant>
        <vt:i4>1638469</vt:i4>
      </vt:variant>
      <vt:variant>
        <vt:i4>444</vt:i4>
      </vt:variant>
      <vt:variant>
        <vt:i4>0</vt:i4>
      </vt:variant>
      <vt:variant>
        <vt:i4>5</vt:i4>
      </vt:variant>
      <vt:variant>
        <vt:lpwstr>http://localhost/callwebservice?wsdl</vt:lpwstr>
      </vt:variant>
      <vt:variant>
        <vt:lpwstr/>
      </vt:variant>
      <vt:variant>
        <vt:i4>84</vt:i4>
      </vt:variant>
      <vt:variant>
        <vt:i4>435</vt:i4>
      </vt:variant>
      <vt:variant>
        <vt:i4>0</vt:i4>
      </vt:variant>
      <vt:variant>
        <vt:i4>5</vt:i4>
      </vt:variant>
      <vt:variant>
        <vt:lpwstr>http://localhost:8080/DynamicWebExample2/services/WebServiceCode?wsdl</vt:lpwstr>
      </vt:variant>
      <vt:variant>
        <vt:lpwstr/>
      </vt:variant>
      <vt:variant>
        <vt:i4>2293800</vt:i4>
      </vt:variant>
      <vt:variant>
        <vt:i4>417</vt:i4>
      </vt:variant>
      <vt:variant>
        <vt:i4>0</vt:i4>
      </vt:variant>
      <vt:variant>
        <vt:i4>5</vt:i4>
      </vt:variant>
      <vt:variant>
        <vt:lpwstr>http://www.w3.org/2003/05/soap-envelope</vt:lpwstr>
      </vt:variant>
      <vt:variant>
        <vt:lpwstr/>
      </vt:variant>
      <vt:variant>
        <vt:i4>2293800</vt:i4>
      </vt:variant>
      <vt:variant>
        <vt:i4>414</vt:i4>
      </vt:variant>
      <vt:variant>
        <vt:i4>0</vt:i4>
      </vt:variant>
      <vt:variant>
        <vt:i4>5</vt:i4>
      </vt:variant>
      <vt:variant>
        <vt:lpwstr>http://www.w3.org/2003/05/soap-envelope</vt:lpwstr>
      </vt:variant>
      <vt:variant>
        <vt:lpwstr/>
      </vt:variant>
      <vt:variant>
        <vt:i4>2293800</vt:i4>
      </vt:variant>
      <vt:variant>
        <vt:i4>411</vt:i4>
      </vt:variant>
      <vt:variant>
        <vt:i4>0</vt:i4>
      </vt:variant>
      <vt:variant>
        <vt:i4>5</vt:i4>
      </vt:variant>
      <vt:variant>
        <vt:lpwstr>http://www.w3.org/2003/05/soap-envelope</vt:lpwstr>
      </vt:variant>
      <vt:variant>
        <vt:lpwstr/>
      </vt:variant>
      <vt:variant>
        <vt:i4>2293800</vt:i4>
      </vt:variant>
      <vt:variant>
        <vt:i4>408</vt:i4>
      </vt:variant>
      <vt:variant>
        <vt:i4>0</vt:i4>
      </vt:variant>
      <vt:variant>
        <vt:i4>5</vt:i4>
      </vt:variant>
      <vt:variant>
        <vt:lpwstr>http://www.w3.org/2003/05/soap-envelope</vt:lpwstr>
      </vt:variant>
      <vt:variant>
        <vt:lpwstr/>
      </vt:variant>
      <vt:variant>
        <vt:i4>2424878</vt:i4>
      </vt:variant>
      <vt:variant>
        <vt:i4>390</vt:i4>
      </vt:variant>
      <vt:variant>
        <vt:i4>0</vt:i4>
      </vt:variant>
      <vt:variant>
        <vt:i4>5</vt:i4>
      </vt:variant>
      <vt:variant>
        <vt:lpwstr>http://localhost:8080/SimpleServlet/WebServlet</vt:lpwstr>
      </vt:variant>
      <vt:variant>
        <vt:lpwstr/>
      </vt:variant>
      <vt:variant>
        <vt:i4>589832</vt:i4>
      </vt:variant>
      <vt:variant>
        <vt:i4>387</vt:i4>
      </vt:variant>
      <vt:variant>
        <vt:i4>0</vt:i4>
      </vt:variant>
      <vt:variant>
        <vt:i4>5</vt:i4>
      </vt:variant>
      <vt:variant>
        <vt:lpwstr>https://tomcat.apache.org/download-80.cgi</vt:lpwstr>
      </vt:variant>
      <vt:variant>
        <vt:lpwstr/>
      </vt:variant>
      <vt:variant>
        <vt:i4>8126502</vt:i4>
      </vt:variant>
      <vt:variant>
        <vt:i4>381</vt:i4>
      </vt:variant>
      <vt:variant>
        <vt:i4>0</vt:i4>
      </vt:variant>
      <vt:variant>
        <vt:i4>5</vt:i4>
      </vt:variant>
      <vt:variant>
        <vt:lpwstr>http://localhost:4848/</vt:lpwstr>
      </vt:variant>
      <vt:variant>
        <vt:lpwstr/>
      </vt:variant>
      <vt:variant>
        <vt:i4>1966095</vt:i4>
      </vt:variant>
      <vt:variant>
        <vt:i4>378</vt:i4>
      </vt:variant>
      <vt:variant>
        <vt:i4>0</vt:i4>
      </vt:variant>
      <vt:variant>
        <vt:i4>5</vt:i4>
      </vt:variant>
      <vt:variant>
        <vt:lpwstr>https://glassfish.java.net/nonav/v3/admin/planning/j109/list-of-commands.html</vt:lpwstr>
      </vt:variant>
      <vt:variant>
        <vt:lpwstr/>
      </vt:variant>
      <vt:variant>
        <vt:i4>8126502</vt:i4>
      </vt:variant>
      <vt:variant>
        <vt:i4>375</vt:i4>
      </vt:variant>
      <vt:variant>
        <vt:i4>0</vt:i4>
      </vt:variant>
      <vt:variant>
        <vt:i4>5</vt:i4>
      </vt:variant>
      <vt:variant>
        <vt:lpwstr>http://localhost:4848/</vt:lpwstr>
      </vt:variant>
      <vt:variant>
        <vt:lpwstr/>
      </vt:variant>
      <vt:variant>
        <vt:i4>8126502</vt:i4>
      </vt:variant>
      <vt:variant>
        <vt:i4>372</vt:i4>
      </vt:variant>
      <vt:variant>
        <vt:i4>0</vt:i4>
      </vt:variant>
      <vt:variant>
        <vt:i4>5</vt:i4>
      </vt:variant>
      <vt:variant>
        <vt:lpwstr>http://localhost:8080/</vt:lpwstr>
      </vt:variant>
      <vt:variant>
        <vt:lpwstr/>
      </vt:variant>
      <vt:variant>
        <vt:i4>6684725</vt:i4>
      </vt:variant>
      <vt:variant>
        <vt:i4>363</vt:i4>
      </vt:variant>
      <vt:variant>
        <vt:i4>0</vt:i4>
      </vt:variant>
      <vt:variant>
        <vt:i4>5</vt:i4>
      </vt:variant>
      <vt:variant>
        <vt:lpwstr>http://www.oracle.com/technetwork/java/javase/downloads/index.html?ssSourceSiteId=otnjp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Secure Digital Exam Platform for Multiple Choice Questions - e@exams</dc:title>
  <dc:creator>Aristidis Ilias</dc:creator>
  <cp:lastModifiedBy>Evangelia Konstantopoulou</cp:lastModifiedBy>
  <cp:revision>2</cp:revision>
  <cp:lastPrinted>2015-07-15T12:16:00Z</cp:lastPrinted>
  <dcterms:created xsi:type="dcterms:W3CDTF">2023-09-24T17:22:00Z</dcterms:created>
  <dcterms:modified xsi:type="dcterms:W3CDTF">2023-09-24T17:22:00Z</dcterms:modified>
</cp:coreProperties>
</file>